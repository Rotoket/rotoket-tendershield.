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26BFE3" w14:textId="77777777" w:rsidR="00201929" w:rsidRPr="00854F2F" w:rsidRDefault="007D14EF" w:rsidP="007D14EF">
      <w:pPr>
        <w:jc w:val="right"/>
        <w:rPr>
          <w:rFonts w:ascii="PT Astra Serif" w:hAnsi="PT Astra Serif"/>
          <w:b/>
        </w:rPr>
      </w:pPr>
      <w:r w:rsidRPr="00854F2F">
        <w:rPr>
          <w:rFonts w:ascii="PT Astra Serif" w:hAnsi="PT Astra Serif"/>
          <w:b/>
        </w:rPr>
        <w:t>ПРИЛОЖЕНИЕ</w:t>
      </w:r>
      <w:r w:rsidR="00201929" w:rsidRPr="00854F2F">
        <w:rPr>
          <w:rFonts w:ascii="PT Astra Serif" w:hAnsi="PT Astra Serif"/>
          <w:b/>
        </w:rPr>
        <w:t xml:space="preserve"> № 1 к </w:t>
      </w:r>
      <w:r w:rsidR="00FE46C7" w:rsidRPr="00854F2F">
        <w:rPr>
          <w:rFonts w:ascii="PT Astra Serif" w:hAnsi="PT Astra Serif"/>
          <w:b/>
        </w:rPr>
        <w:t>И</w:t>
      </w:r>
      <w:r w:rsidR="00201929" w:rsidRPr="00854F2F">
        <w:rPr>
          <w:rFonts w:ascii="PT Astra Serif" w:hAnsi="PT Astra Serif"/>
          <w:b/>
        </w:rPr>
        <w:t>звещению об осуществлении закупки</w:t>
      </w:r>
    </w:p>
    <w:p w14:paraId="2BEE1A24" w14:textId="6E8CE5B5" w:rsidR="004146E0" w:rsidRPr="00854F2F" w:rsidRDefault="004146E0" w:rsidP="004146E0">
      <w:pPr>
        <w:autoSpaceDE w:val="0"/>
        <w:autoSpaceDN w:val="0"/>
        <w:adjustRightInd w:val="0"/>
        <w:jc w:val="right"/>
        <w:rPr>
          <w:rFonts w:ascii="PT Astra Serif" w:hAnsi="PT Astra Serif"/>
          <w:b/>
        </w:rPr>
      </w:pPr>
      <w:r w:rsidRPr="00854F2F">
        <w:rPr>
          <w:rFonts w:ascii="PT Astra Serif" w:hAnsi="PT Astra Serif"/>
          <w:b/>
        </w:rPr>
        <w:t xml:space="preserve">Идентификационный код закупки: </w:t>
      </w:r>
      <w:r w:rsidR="002D783F" w:rsidRPr="002D783F">
        <w:rPr>
          <w:rFonts w:ascii="PT Astra Serif" w:hAnsi="PT Astra Serif"/>
        </w:rPr>
        <w:t>253645003916864500100102330016209244</w:t>
      </w:r>
    </w:p>
    <w:p w14:paraId="13F4A86D" w14:textId="77777777" w:rsidR="004146E0" w:rsidRPr="00854F2F" w:rsidRDefault="004146E0" w:rsidP="007D14EF">
      <w:pPr>
        <w:jc w:val="right"/>
        <w:rPr>
          <w:rFonts w:ascii="PT Astra Serif" w:hAnsi="PT Astra Serif"/>
          <w:b/>
        </w:rPr>
      </w:pPr>
    </w:p>
    <w:p w14:paraId="564EB85B" w14:textId="77777777" w:rsidR="00507D35" w:rsidRPr="00854F2F" w:rsidRDefault="00C3529D" w:rsidP="00FE46C7">
      <w:pPr>
        <w:jc w:val="center"/>
        <w:rPr>
          <w:rFonts w:ascii="PT Astra Serif" w:hAnsi="PT Astra Serif"/>
          <w:b/>
        </w:rPr>
      </w:pPr>
      <w:r w:rsidRPr="00854F2F">
        <w:rPr>
          <w:rFonts w:ascii="PT Astra Serif" w:hAnsi="PT Astra Serif"/>
          <w:b/>
        </w:rPr>
        <w:t>ОПИСАНИЕ ОБЪЕКТА ЗАКУПКИ</w:t>
      </w:r>
    </w:p>
    <w:p w14:paraId="250356B3" w14:textId="77777777" w:rsidR="00492577" w:rsidRPr="00854F2F" w:rsidRDefault="00492577" w:rsidP="00FE46C7">
      <w:pPr>
        <w:jc w:val="center"/>
        <w:rPr>
          <w:rFonts w:ascii="PT Astra Serif" w:hAnsi="PT Astra Serif"/>
          <w:color w:val="31849B" w:themeColor="accent5" w:themeShade="BF"/>
        </w:rPr>
      </w:pPr>
    </w:p>
    <w:p w14:paraId="67764A66" w14:textId="3C96C2C3" w:rsidR="00813776" w:rsidRDefault="007D14EF" w:rsidP="00813776">
      <w:pPr>
        <w:widowControl w:val="0"/>
        <w:tabs>
          <w:tab w:val="left" w:pos="-284"/>
        </w:tabs>
        <w:autoSpaceDE w:val="0"/>
        <w:snapToGrid w:val="0"/>
        <w:rPr>
          <w:rFonts w:ascii="PT Astra Serif" w:hAnsi="PT Astra Serif"/>
        </w:rPr>
      </w:pPr>
      <w:r w:rsidRPr="00854F2F">
        <w:rPr>
          <w:rFonts w:ascii="PT Astra Serif" w:hAnsi="PT Astra Serif"/>
          <w:b/>
          <w:bCs/>
        </w:rPr>
        <w:t>Наименование объекта закупки</w:t>
      </w:r>
      <w:r w:rsidR="00507D35" w:rsidRPr="00854F2F">
        <w:rPr>
          <w:rFonts w:ascii="PT Astra Serif" w:hAnsi="PT Astra Serif"/>
          <w:b/>
          <w:bCs/>
        </w:rPr>
        <w:t xml:space="preserve">: </w:t>
      </w:r>
      <w:r w:rsidR="00BC6BB9" w:rsidRPr="00BC6BB9">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00BC6BB9" w:rsidRPr="00BC6BB9">
        <w:rPr>
          <w:rFonts w:ascii="PT Astra Serif" w:hAnsi="PT Astra Serif"/>
        </w:rPr>
        <w:t>СО</w:t>
      </w:r>
      <w:proofErr w:type="gramEnd"/>
      <w:r w:rsidR="00BC6BB9" w:rsidRPr="00BC6BB9">
        <w:rPr>
          <w:rFonts w:ascii="PT Astra Serif" w:hAnsi="PT Astra Serif"/>
        </w:rPr>
        <w:t xml:space="preserve">») </w:t>
      </w:r>
      <w:proofErr w:type="gramStart"/>
      <w:r w:rsidR="00BC6BB9" w:rsidRPr="00BC6BB9">
        <w:rPr>
          <w:rFonts w:ascii="PT Astra Serif" w:hAnsi="PT Astra Serif"/>
        </w:rPr>
        <w:t>в</w:t>
      </w:r>
      <w:proofErr w:type="gramEnd"/>
      <w:r w:rsidR="00BC6BB9" w:rsidRPr="00BC6BB9">
        <w:rPr>
          <w:rFonts w:ascii="PT Astra Serif" w:hAnsi="PT Astra Serif"/>
        </w:rPr>
        <w:t xml:space="preserve"> части приема обращений и консультационной поддержке работы пользователей  (предельное количество АРМ 150 шт.)</w:t>
      </w:r>
    </w:p>
    <w:p w14:paraId="691D2477" w14:textId="77777777" w:rsidR="0052226F" w:rsidRDefault="0052226F" w:rsidP="0052226F"/>
    <w:p w14:paraId="10753054" w14:textId="77777777" w:rsidR="00684464" w:rsidRDefault="00684464" w:rsidP="00684464">
      <w:pPr>
        <w:jc w:val="center"/>
      </w:pPr>
    </w:p>
    <w:tbl>
      <w:tblPr>
        <w:tblW w:w="5000" w:type="pct"/>
        <w:jc w:val="center"/>
        <w:tblLook w:val="04A0" w:firstRow="1" w:lastRow="0" w:firstColumn="1" w:lastColumn="0" w:noHBand="0" w:noVBand="1"/>
      </w:tblPr>
      <w:tblGrid>
        <w:gridCol w:w="865"/>
        <w:gridCol w:w="1405"/>
        <w:gridCol w:w="9622"/>
        <w:gridCol w:w="2467"/>
        <w:gridCol w:w="852"/>
      </w:tblGrid>
      <w:tr w:rsidR="00061FCA" w14:paraId="4445B71F" w14:textId="77777777" w:rsidTr="00061FCA">
        <w:trPr>
          <w:jc w:val="center"/>
        </w:trPr>
        <w:tc>
          <w:tcPr>
            <w:tcW w:w="284" w:type="pct"/>
            <w:tcBorders>
              <w:top w:val="single" w:sz="4" w:space="0" w:color="000000"/>
              <w:left w:val="single" w:sz="4" w:space="0" w:color="000000"/>
              <w:bottom w:val="single" w:sz="4" w:space="0" w:color="000000"/>
              <w:right w:val="single" w:sz="4" w:space="0" w:color="000000"/>
            </w:tcBorders>
            <w:vAlign w:val="center"/>
            <w:hideMark/>
          </w:tcPr>
          <w:p w14:paraId="329EF7DC" w14:textId="77777777" w:rsidR="00061FCA" w:rsidRDefault="00061FCA" w:rsidP="0069460E">
            <w:pPr>
              <w:spacing w:after="60"/>
              <w:jc w:val="center"/>
              <w:rPr>
                <w:rFonts w:ascii="PT Astra Serif" w:hAnsi="PT Astra Serif"/>
              </w:rPr>
            </w:pPr>
            <w:r>
              <w:rPr>
                <w:rFonts w:ascii="PT Astra Serif" w:hAnsi="PT Astra Serif"/>
              </w:rPr>
              <w:t xml:space="preserve">№ </w:t>
            </w:r>
            <w:proofErr w:type="gramStart"/>
            <w:r>
              <w:rPr>
                <w:rFonts w:ascii="PT Astra Serif" w:hAnsi="PT Astra Serif"/>
              </w:rPr>
              <w:t>п</w:t>
            </w:r>
            <w:proofErr w:type="gramEnd"/>
            <w:r>
              <w:rPr>
                <w:rFonts w:ascii="PT Astra Serif" w:hAnsi="PT Astra Serif"/>
              </w:rPr>
              <w:t>/п</w:t>
            </w:r>
          </w:p>
        </w:tc>
        <w:tc>
          <w:tcPr>
            <w:tcW w:w="462" w:type="pct"/>
            <w:tcBorders>
              <w:top w:val="single" w:sz="4" w:space="0" w:color="000000"/>
              <w:left w:val="single" w:sz="4" w:space="0" w:color="000000"/>
              <w:bottom w:val="single" w:sz="4" w:space="0" w:color="000000"/>
              <w:right w:val="single" w:sz="4" w:space="0" w:color="000000"/>
            </w:tcBorders>
            <w:vAlign w:val="center"/>
            <w:hideMark/>
          </w:tcPr>
          <w:p w14:paraId="17978EA3" w14:textId="77777777" w:rsidR="00061FCA" w:rsidRDefault="00061FCA" w:rsidP="0069460E">
            <w:pPr>
              <w:spacing w:after="60"/>
              <w:jc w:val="center"/>
              <w:rPr>
                <w:rFonts w:ascii="PT Astra Serif" w:hAnsi="PT Astra Serif"/>
              </w:rPr>
            </w:pPr>
            <w:r>
              <w:rPr>
                <w:rFonts w:ascii="PT Astra Serif" w:hAnsi="PT Astra Serif"/>
              </w:rPr>
              <w:t>ОКПД</w:t>
            </w:r>
            <w:proofErr w:type="gramStart"/>
            <w:r>
              <w:rPr>
                <w:rFonts w:ascii="PT Astra Serif" w:hAnsi="PT Astra Serif"/>
              </w:rPr>
              <w:t>2</w:t>
            </w:r>
            <w:proofErr w:type="gramEnd"/>
          </w:p>
        </w:tc>
        <w:tc>
          <w:tcPr>
            <w:tcW w:w="3163" w:type="pct"/>
            <w:tcBorders>
              <w:top w:val="single" w:sz="4" w:space="0" w:color="000000"/>
              <w:left w:val="single" w:sz="4" w:space="0" w:color="000000"/>
              <w:bottom w:val="single" w:sz="4" w:space="0" w:color="000000"/>
              <w:right w:val="single" w:sz="4" w:space="0" w:color="000000"/>
            </w:tcBorders>
            <w:vAlign w:val="center"/>
            <w:hideMark/>
          </w:tcPr>
          <w:p w14:paraId="2C47C348" w14:textId="77777777" w:rsidR="00061FCA" w:rsidRDefault="00061FCA" w:rsidP="0069460E">
            <w:pPr>
              <w:spacing w:after="60"/>
              <w:jc w:val="center"/>
              <w:rPr>
                <w:rFonts w:ascii="PT Astra Serif" w:hAnsi="PT Astra Serif"/>
              </w:rPr>
            </w:pPr>
            <w:r>
              <w:rPr>
                <w:rFonts w:ascii="PT Astra Serif" w:hAnsi="PT Astra Serif"/>
                <w:bCs/>
              </w:rPr>
              <w:t>Наименование услуги</w:t>
            </w:r>
          </w:p>
        </w:tc>
        <w:tc>
          <w:tcPr>
            <w:tcW w:w="811" w:type="pct"/>
            <w:tcBorders>
              <w:top w:val="single" w:sz="4" w:space="0" w:color="000000"/>
              <w:left w:val="single" w:sz="4" w:space="0" w:color="000000"/>
              <w:bottom w:val="single" w:sz="4" w:space="0" w:color="000000"/>
              <w:right w:val="single" w:sz="4" w:space="0" w:color="000000"/>
            </w:tcBorders>
            <w:vAlign w:val="center"/>
            <w:hideMark/>
          </w:tcPr>
          <w:p w14:paraId="581B603F" w14:textId="77777777" w:rsidR="00061FCA" w:rsidRDefault="00061FCA" w:rsidP="0069460E">
            <w:pPr>
              <w:spacing w:after="60"/>
              <w:jc w:val="center"/>
              <w:rPr>
                <w:rFonts w:ascii="PT Astra Serif" w:hAnsi="PT Astra Serif"/>
              </w:rPr>
            </w:pPr>
            <w:proofErr w:type="spellStart"/>
            <w:r>
              <w:rPr>
                <w:rFonts w:ascii="PT Astra Serif" w:hAnsi="PT Astra Serif"/>
                <w:bCs/>
              </w:rPr>
              <w:t>Ед</w:t>
            </w:r>
            <w:proofErr w:type="gramStart"/>
            <w:r>
              <w:rPr>
                <w:rFonts w:ascii="PT Astra Serif" w:hAnsi="PT Astra Serif"/>
                <w:bCs/>
              </w:rPr>
              <w:t>.и</w:t>
            </w:r>
            <w:proofErr w:type="gramEnd"/>
            <w:r>
              <w:rPr>
                <w:rFonts w:ascii="PT Astra Serif" w:hAnsi="PT Astra Serif"/>
                <w:bCs/>
              </w:rPr>
              <w:t>зм</w:t>
            </w:r>
            <w:proofErr w:type="spellEnd"/>
            <w:r>
              <w:rPr>
                <w:rFonts w:ascii="PT Astra Serif" w:hAnsi="PT Astra Serif"/>
                <w:bCs/>
              </w:rPr>
              <w:t>.</w:t>
            </w:r>
          </w:p>
        </w:tc>
        <w:tc>
          <w:tcPr>
            <w:tcW w:w="280" w:type="pct"/>
            <w:tcBorders>
              <w:top w:val="single" w:sz="4" w:space="0" w:color="000000"/>
              <w:left w:val="single" w:sz="4" w:space="0" w:color="000000"/>
              <w:bottom w:val="single" w:sz="4" w:space="0" w:color="000000"/>
              <w:right w:val="single" w:sz="4" w:space="0" w:color="000000"/>
            </w:tcBorders>
            <w:vAlign w:val="center"/>
            <w:hideMark/>
          </w:tcPr>
          <w:p w14:paraId="2D48287B" w14:textId="77777777" w:rsidR="00061FCA" w:rsidRDefault="00061FCA" w:rsidP="0069460E">
            <w:pPr>
              <w:spacing w:after="60"/>
              <w:jc w:val="center"/>
              <w:rPr>
                <w:rFonts w:ascii="PT Astra Serif" w:hAnsi="PT Astra Serif"/>
              </w:rPr>
            </w:pPr>
            <w:r>
              <w:rPr>
                <w:rFonts w:ascii="PT Astra Serif" w:hAnsi="PT Astra Serif"/>
                <w:bCs/>
              </w:rPr>
              <w:t>Объем</w:t>
            </w:r>
          </w:p>
        </w:tc>
      </w:tr>
      <w:tr w:rsidR="00061FCA" w14:paraId="3134D0F9" w14:textId="77777777" w:rsidTr="00061FCA">
        <w:trPr>
          <w:jc w:val="center"/>
        </w:trPr>
        <w:tc>
          <w:tcPr>
            <w:tcW w:w="284" w:type="pct"/>
            <w:tcBorders>
              <w:top w:val="single" w:sz="4" w:space="0" w:color="000000"/>
              <w:left w:val="single" w:sz="4" w:space="0" w:color="000000"/>
              <w:bottom w:val="single" w:sz="4" w:space="0" w:color="000000"/>
              <w:right w:val="single" w:sz="4" w:space="0" w:color="000000"/>
            </w:tcBorders>
            <w:vAlign w:val="center"/>
            <w:hideMark/>
          </w:tcPr>
          <w:p w14:paraId="418F0231" w14:textId="77777777" w:rsidR="00061FCA" w:rsidRDefault="00061FCA" w:rsidP="0069460E">
            <w:pPr>
              <w:spacing w:after="60"/>
              <w:jc w:val="center"/>
              <w:rPr>
                <w:rFonts w:ascii="PT Astra Serif" w:hAnsi="PT Astra Serif"/>
              </w:rPr>
            </w:pPr>
            <w:r>
              <w:rPr>
                <w:rFonts w:ascii="PT Astra Serif" w:hAnsi="PT Astra Serif"/>
              </w:rPr>
              <w:t>1</w:t>
            </w:r>
          </w:p>
        </w:tc>
        <w:tc>
          <w:tcPr>
            <w:tcW w:w="462" w:type="pct"/>
            <w:tcBorders>
              <w:top w:val="single" w:sz="4" w:space="0" w:color="000000"/>
              <w:left w:val="single" w:sz="4" w:space="0" w:color="000000"/>
              <w:bottom w:val="single" w:sz="4" w:space="0" w:color="000000"/>
              <w:right w:val="single" w:sz="4" w:space="0" w:color="000000"/>
            </w:tcBorders>
            <w:vAlign w:val="center"/>
            <w:hideMark/>
          </w:tcPr>
          <w:p w14:paraId="2653FB27" w14:textId="77777777" w:rsidR="00061FCA" w:rsidRDefault="00061FCA" w:rsidP="0069460E">
            <w:pPr>
              <w:spacing w:after="60"/>
              <w:jc w:val="center"/>
              <w:rPr>
                <w:rFonts w:ascii="PT Astra Serif" w:hAnsi="PT Astra Serif"/>
              </w:rPr>
            </w:pPr>
            <w:r>
              <w:rPr>
                <w:rFonts w:ascii="PT Astra Serif" w:hAnsi="PT Astra Serif"/>
                <w:iCs/>
              </w:rPr>
              <w:t>62.09.20.190</w:t>
            </w:r>
          </w:p>
        </w:tc>
        <w:tc>
          <w:tcPr>
            <w:tcW w:w="3163" w:type="pct"/>
            <w:tcBorders>
              <w:top w:val="single" w:sz="4" w:space="0" w:color="000000"/>
              <w:left w:val="single" w:sz="4" w:space="0" w:color="000000"/>
              <w:bottom w:val="single" w:sz="4" w:space="0" w:color="000000"/>
              <w:right w:val="single" w:sz="4" w:space="0" w:color="000000"/>
            </w:tcBorders>
            <w:vAlign w:val="center"/>
            <w:hideMark/>
          </w:tcPr>
          <w:p w14:paraId="7ED6C97A" w14:textId="77777777" w:rsidR="00061FCA" w:rsidRDefault="00061FCA" w:rsidP="0069460E">
            <w:pPr>
              <w:spacing w:after="60"/>
              <w:jc w:val="center"/>
              <w:rPr>
                <w:rFonts w:ascii="PT Astra Serif" w:hAnsi="PT Astra Serif"/>
              </w:rPr>
            </w:pPr>
            <w:r w:rsidRPr="00065F25">
              <w:rPr>
                <w:rFonts w:ascii="PT Astra Serif" w:hAnsi="PT Astra Serif"/>
              </w:rPr>
              <w:t>Оказание услуг по сопровождению программного обеспечения медицинской информационной системы Р</w:t>
            </w:r>
            <w:r w:rsidRPr="00065F25">
              <w:rPr>
                <w:rFonts w:ascii="PT Astra Serif" w:hAnsi="PT Astra Serif"/>
              </w:rPr>
              <w:t>е</w:t>
            </w:r>
            <w:r w:rsidRPr="00065F25">
              <w:rPr>
                <w:rFonts w:ascii="PT Astra Serif" w:hAnsi="PT Astra Serif"/>
              </w:rPr>
              <w:t xml:space="preserve">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811" w:type="pct"/>
            <w:tcBorders>
              <w:top w:val="single" w:sz="4" w:space="0" w:color="000000"/>
              <w:left w:val="single" w:sz="4" w:space="0" w:color="000000"/>
              <w:bottom w:val="single" w:sz="4" w:space="0" w:color="000000"/>
              <w:right w:val="single" w:sz="4" w:space="0" w:color="000000"/>
            </w:tcBorders>
            <w:vAlign w:val="center"/>
            <w:hideMark/>
          </w:tcPr>
          <w:p w14:paraId="10FC4403" w14:textId="77777777" w:rsidR="00061FCA" w:rsidRDefault="00061FCA" w:rsidP="0069460E">
            <w:pPr>
              <w:spacing w:after="60"/>
              <w:jc w:val="center"/>
              <w:rPr>
                <w:rFonts w:ascii="PT Astra Serif" w:hAnsi="PT Astra Serif"/>
              </w:rPr>
            </w:pPr>
            <w:r w:rsidRPr="00164047">
              <w:rPr>
                <w:rFonts w:ascii="PT Astra Serif" w:hAnsi="PT Astra Serif"/>
                <w:highlight w:val="yellow"/>
              </w:rPr>
              <w:t>месяц</w:t>
            </w:r>
          </w:p>
        </w:tc>
        <w:tc>
          <w:tcPr>
            <w:tcW w:w="280" w:type="pct"/>
            <w:tcBorders>
              <w:top w:val="single" w:sz="4" w:space="0" w:color="000000"/>
              <w:left w:val="single" w:sz="4" w:space="0" w:color="000000"/>
              <w:bottom w:val="single" w:sz="4" w:space="0" w:color="000000"/>
              <w:right w:val="single" w:sz="4" w:space="0" w:color="000000"/>
            </w:tcBorders>
            <w:vAlign w:val="center"/>
            <w:hideMark/>
          </w:tcPr>
          <w:p w14:paraId="38C9CFC7" w14:textId="77777777" w:rsidR="00061FCA" w:rsidRDefault="00061FCA" w:rsidP="0069460E">
            <w:pPr>
              <w:spacing w:after="60"/>
              <w:jc w:val="center"/>
              <w:rPr>
                <w:rFonts w:ascii="PT Astra Serif" w:hAnsi="PT Astra Serif"/>
              </w:rPr>
            </w:pPr>
            <w:r>
              <w:rPr>
                <w:rFonts w:ascii="PT Astra Serif" w:hAnsi="PT Astra Serif"/>
              </w:rPr>
              <w:t>12</w:t>
            </w:r>
          </w:p>
        </w:tc>
      </w:tr>
      <w:tr w:rsidR="00061FCA" w:rsidRPr="0014115D" w14:paraId="2C36F0F1" w14:textId="77777777" w:rsidTr="00061FCA">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40"/>
        </w:trPr>
        <w:tc>
          <w:tcPr>
            <w:tcW w:w="3909" w:type="pct"/>
            <w:gridSpan w:val="3"/>
            <w:tcBorders>
              <w:top w:val="single" w:sz="4" w:space="0" w:color="000000"/>
              <w:left w:val="single" w:sz="4" w:space="0" w:color="000000"/>
              <w:bottom w:val="single" w:sz="4" w:space="0" w:color="000000"/>
              <w:right w:val="single" w:sz="4" w:space="0" w:color="auto"/>
            </w:tcBorders>
            <w:hideMark/>
          </w:tcPr>
          <w:p w14:paraId="5241A577" w14:textId="77777777" w:rsidR="00061FCA" w:rsidRPr="0014115D" w:rsidRDefault="00061FCA" w:rsidP="0069460E">
            <w:pPr>
              <w:jc w:val="center"/>
              <w:rPr>
                <w:rFonts w:ascii="PT Astra Serif" w:hAnsi="PT Astra Serif"/>
                <w:b/>
                <w:bCs/>
              </w:rPr>
            </w:pPr>
            <w:bookmarkStart w:id="0" w:name="_Hlk161056031"/>
            <w:r w:rsidRPr="0014115D">
              <w:rPr>
                <w:rFonts w:ascii="PT Astra Serif" w:hAnsi="PT Astra Serif"/>
                <w:b/>
                <w:bCs/>
              </w:rPr>
              <w:t>Наименование характеристики</w:t>
            </w:r>
          </w:p>
        </w:tc>
        <w:tc>
          <w:tcPr>
            <w:tcW w:w="1091" w:type="pct"/>
            <w:gridSpan w:val="2"/>
            <w:tcBorders>
              <w:top w:val="single" w:sz="4" w:space="0" w:color="000000"/>
              <w:left w:val="single" w:sz="4" w:space="0" w:color="auto"/>
              <w:bottom w:val="single" w:sz="4" w:space="0" w:color="000000"/>
              <w:right w:val="single" w:sz="4" w:space="0" w:color="000000"/>
            </w:tcBorders>
            <w:hideMark/>
          </w:tcPr>
          <w:p w14:paraId="3B75AB3C" w14:textId="77777777" w:rsidR="00061FCA" w:rsidRPr="0014115D" w:rsidRDefault="00061FCA" w:rsidP="0069460E">
            <w:pPr>
              <w:rPr>
                <w:rFonts w:ascii="PT Astra Serif" w:hAnsi="PT Astra Serif"/>
                <w:b/>
                <w:bCs/>
              </w:rPr>
            </w:pPr>
            <w:r w:rsidRPr="0014115D">
              <w:rPr>
                <w:rFonts w:ascii="PT Astra Serif" w:hAnsi="PT Astra Serif"/>
                <w:b/>
                <w:bCs/>
              </w:rPr>
              <w:t xml:space="preserve"> Значение характеристики</w:t>
            </w:r>
          </w:p>
        </w:tc>
      </w:tr>
      <w:tr w:rsidR="00061FCA" w:rsidRPr="0014115D" w14:paraId="14675FA0" w14:textId="77777777" w:rsidTr="00061FCA">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3"/>
        </w:trPr>
        <w:tc>
          <w:tcPr>
            <w:tcW w:w="284" w:type="pct"/>
            <w:tcBorders>
              <w:top w:val="single" w:sz="4" w:space="0" w:color="000000"/>
              <w:left w:val="single" w:sz="4" w:space="0" w:color="000000"/>
              <w:bottom w:val="single" w:sz="4" w:space="0" w:color="000000"/>
              <w:right w:val="single" w:sz="4" w:space="0" w:color="000000"/>
            </w:tcBorders>
          </w:tcPr>
          <w:p w14:paraId="52C626B7" w14:textId="77777777" w:rsidR="00061FCA" w:rsidRPr="0014115D" w:rsidRDefault="00061FCA" w:rsidP="0069460E">
            <w:pPr>
              <w:rPr>
                <w:rFonts w:ascii="PT Astra Serif" w:hAnsi="PT Astra Serif"/>
                <w:b/>
              </w:rPr>
            </w:pPr>
            <w:r w:rsidRPr="0014115D">
              <w:rPr>
                <w:rFonts w:ascii="PT Astra Serif" w:hAnsi="PT Astra Serif"/>
                <w:b/>
              </w:rPr>
              <w:t>1</w:t>
            </w:r>
          </w:p>
          <w:p w14:paraId="16C81A2B" w14:textId="77777777" w:rsidR="00061FCA" w:rsidRPr="0014115D" w:rsidRDefault="00061FCA" w:rsidP="0069460E">
            <w:pPr>
              <w:rPr>
                <w:rFonts w:ascii="PT Astra Serif" w:hAnsi="PT Astra Serif"/>
                <w:b/>
              </w:rPr>
            </w:pPr>
          </w:p>
        </w:tc>
        <w:tc>
          <w:tcPr>
            <w:tcW w:w="3625" w:type="pct"/>
            <w:gridSpan w:val="2"/>
            <w:tcBorders>
              <w:top w:val="single" w:sz="4" w:space="0" w:color="000000"/>
              <w:left w:val="single" w:sz="4" w:space="0" w:color="000000"/>
              <w:bottom w:val="single" w:sz="4" w:space="0" w:color="000000"/>
              <w:right w:val="single" w:sz="4" w:space="0" w:color="auto"/>
            </w:tcBorders>
            <w:vAlign w:val="center"/>
            <w:hideMark/>
          </w:tcPr>
          <w:p w14:paraId="15A09560" w14:textId="77777777" w:rsidR="00061FCA" w:rsidRPr="0014115D" w:rsidRDefault="00061FCA" w:rsidP="0069460E">
            <w:pPr>
              <w:rPr>
                <w:rFonts w:ascii="PT Astra Serif" w:hAnsi="PT Astra Serif"/>
              </w:rPr>
            </w:pPr>
            <w:r w:rsidRPr="00065F25">
              <w:rPr>
                <w:rFonts w:ascii="PT Astra Serif" w:hAnsi="PT Astra Serif"/>
              </w:rPr>
              <w:t>Оказание услуг по сопровождению программного обеспечения медицинской информационной системы Региональной гос</w:t>
            </w:r>
            <w:r w:rsidRPr="00065F25">
              <w:rPr>
                <w:rFonts w:ascii="PT Astra Serif" w:hAnsi="PT Astra Serif"/>
              </w:rPr>
              <w:t>у</w:t>
            </w:r>
            <w:r w:rsidRPr="00065F25">
              <w:rPr>
                <w:rFonts w:ascii="PT Astra Serif" w:hAnsi="PT Astra Serif"/>
              </w:rPr>
              <w:t xml:space="preserve">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w:t>
            </w:r>
            <w:r w:rsidRPr="00065F25">
              <w:rPr>
                <w:rFonts w:ascii="PT Astra Serif" w:hAnsi="PT Astra Serif"/>
              </w:rPr>
              <w:t>е</w:t>
            </w:r>
            <w:r w:rsidRPr="00065F25">
              <w:rPr>
                <w:rFonts w:ascii="PT Astra Serif" w:hAnsi="PT Astra Serif"/>
              </w:rPr>
              <w:t>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1091" w:type="pct"/>
            <w:gridSpan w:val="2"/>
            <w:tcBorders>
              <w:top w:val="single" w:sz="4" w:space="0" w:color="000000"/>
              <w:left w:val="single" w:sz="4" w:space="0" w:color="auto"/>
              <w:bottom w:val="single" w:sz="4" w:space="0" w:color="000000"/>
              <w:right w:val="single" w:sz="4" w:space="0" w:color="000000"/>
            </w:tcBorders>
            <w:hideMark/>
          </w:tcPr>
          <w:p w14:paraId="4C8F4EBA" w14:textId="77777777" w:rsidR="00061FCA" w:rsidRPr="0014115D" w:rsidRDefault="00061FCA" w:rsidP="0069460E">
            <w:pPr>
              <w:jc w:val="center"/>
              <w:rPr>
                <w:rFonts w:ascii="PT Astra Serif" w:hAnsi="PT Astra Serif"/>
              </w:rPr>
            </w:pPr>
          </w:p>
          <w:p w14:paraId="30CC2105" w14:textId="77777777" w:rsidR="00061FCA" w:rsidRPr="0014115D" w:rsidRDefault="00061FCA" w:rsidP="0069460E">
            <w:pPr>
              <w:jc w:val="center"/>
              <w:rPr>
                <w:rFonts w:ascii="PT Astra Serif" w:hAnsi="PT Astra Serif"/>
              </w:rPr>
            </w:pPr>
            <w:r w:rsidRPr="0014115D">
              <w:rPr>
                <w:rFonts w:ascii="PT Astra Serif" w:hAnsi="PT Astra Serif"/>
              </w:rPr>
              <w:t>Соответствие</w:t>
            </w:r>
          </w:p>
          <w:p w14:paraId="221B826D" w14:textId="77777777" w:rsidR="00061FCA" w:rsidRPr="0014115D" w:rsidRDefault="00061FCA" w:rsidP="0069460E">
            <w:pPr>
              <w:jc w:val="center"/>
              <w:rPr>
                <w:rFonts w:ascii="PT Astra Serif" w:hAnsi="PT Astra Serif"/>
              </w:rPr>
            </w:pPr>
          </w:p>
        </w:tc>
        <w:bookmarkEnd w:id="0"/>
      </w:tr>
    </w:tbl>
    <w:p w14:paraId="56999A6B" w14:textId="77777777" w:rsidR="00684464" w:rsidRDefault="00684464" w:rsidP="00684464">
      <w:pPr>
        <w:jc w:val="center"/>
      </w:pPr>
    </w:p>
    <w:p w14:paraId="5DC5E0C6" w14:textId="77777777" w:rsidR="00684464" w:rsidRDefault="00684464" w:rsidP="00684464">
      <w:pPr>
        <w:jc w:val="center"/>
      </w:pPr>
    </w:p>
    <w:p w14:paraId="6FECA386" w14:textId="77777777" w:rsidR="00061FCA" w:rsidRPr="00E331BB" w:rsidRDefault="00061FCA" w:rsidP="00061FCA">
      <w:pPr>
        <w:jc w:val="center"/>
      </w:pPr>
      <w:r w:rsidRPr="00E331BB">
        <w:t>Техническое задание</w:t>
      </w:r>
    </w:p>
    <w:p w14:paraId="644A2C09" w14:textId="77777777" w:rsidR="00061FCA" w:rsidRPr="00E331BB" w:rsidRDefault="00061FCA" w:rsidP="00061FCA">
      <w:pPr>
        <w:jc w:val="center"/>
      </w:pPr>
    </w:p>
    <w:p w14:paraId="0C8845E4" w14:textId="77777777" w:rsidR="00061FCA" w:rsidRPr="00E331BB" w:rsidRDefault="00061FCA" w:rsidP="00061FCA">
      <w:r w:rsidRPr="00E331BB">
        <w:t>Таблица 1 – Наименование услуг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1241"/>
        <w:gridCol w:w="10617"/>
        <w:gridCol w:w="1503"/>
        <w:gridCol w:w="1141"/>
      </w:tblGrid>
      <w:tr w:rsidR="00061FCA" w14:paraId="7D9690EE" w14:textId="77777777" w:rsidTr="0069460E">
        <w:tc>
          <w:tcPr>
            <w:tcW w:w="233" w:type="pct"/>
            <w:tcBorders>
              <w:top w:val="single" w:sz="4" w:space="0" w:color="auto"/>
              <w:left w:val="single" w:sz="4" w:space="0" w:color="auto"/>
              <w:bottom w:val="single" w:sz="4" w:space="0" w:color="auto"/>
              <w:right w:val="single" w:sz="4" w:space="0" w:color="auto"/>
            </w:tcBorders>
            <w:hideMark/>
          </w:tcPr>
          <w:p w14:paraId="62EDEF87" w14:textId="77777777" w:rsidR="00061FCA" w:rsidRDefault="00061FCA" w:rsidP="0069460E">
            <w:r>
              <w:t xml:space="preserve">№ </w:t>
            </w:r>
            <w:proofErr w:type="gramStart"/>
            <w:r>
              <w:t>п</w:t>
            </w:r>
            <w:proofErr w:type="gramEnd"/>
            <w:r>
              <w:t>/п</w:t>
            </w:r>
          </w:p>
        </w:tc>
        <w:tc>
          <w:tcPr>
            <w:tcW w:w="408" w:type="pct"/>
            <w:tcBorders>
              <w:top w:val="single" w:sz="4" w:space="0" w:color="auto"/>
              <w:left w:val="single" w:sz="4" w:space="0" w:color="auto"/>
              <w:bottom w:val="single" w:sz="4" w:space="0" w:color="auto"/>
              <w:right w:val="single" w:sz="4" w:space="0" w:color="auto"/>
            </w:tcBorders>
            <w:vAlign w:val="center"/>
            <w:hideMark/>
          </w:tcPr>
          <w:p w14:paraId="5D0AF49E" w14:textId="77777777" w:rsidR="00061FCA" w:rsidRDefault="00061FCA" w:rsidP="0069460E">
            <w:pPr>
              <w:jc w:val="center"/>
              <w:rPr>
                <w:bCs/>
              </w:rPr>
            </w:pPr>
            <w:r>
              <w:rPr>
                <w:bCs/>
              </w:rPr>
              <w:t>Этапы</w:t>
            </w:r>
          </w:p>
        </w:tc>
        <w:tc>
          <w:tcPr>
            <w:tcW w:w="3490" w:type="pct"/>
            <w:tcBorders>
              <w:top w:val="single" w:sz="4" w:space="0" w:color="auto"/>
              <w:left w:val="single" w:sz="4" w:space="0" w:color="auto"/>
              <w:bottom w:val="single" w:sz="4" w:space="0" w:color="auto"/>
              <w:right w:val="single" w:sz="4" w:space="0" w:color="auto"/>
            </w:tcBorders>
            <w:hideMark/>
          </w:tcPr>
          <w:p w14:paraId="085744CB" w14:textId="77777777" w:rsidR="00061FCA" w:rsidRDefault="00061FCA" w:rsidP="0069460E">
            <w:pPr>
              <w:jc w:val="center"/>
              <w:rPr>
                <w:bCs/>
              </w:rPr>
            </w:pPr>
            <w:r>
              <w:rPr>
                <w:bCs/>
              </w:rPr>
              <w:t>Наименование услуги</w:t>
            </w:r>
          </w:p>
        </w:tc>
        <w:tc>
          <w:tcPr>
            <w:tcW w:w="494" w:type="pct"/>
            <w:tcBorders>
              <w:top w:val="single" w:sz="4" w:space="0" w:color="auto"/>
              <w:left w:val="single" w:sz="4" w:space="0" w:color="auto"/>
              <w:bottom w:val="single" w:sz="4" w:space="0" w:color="auto"/>
              <w:right w:val="single" w:sz="4" w:space="0" w:color="auto"/>
            </w:tcBorders>
            <w:hideMark/>
          </w:tcPr>
          <w:p w14:paraId="16F6C8BC" w14:textId="77777777" w:rsidR="00061FCA" w:rsidRDefault="00061FCA" w:rsidP="0069460E">
            <w:pPr>
              <w:jc w:val="center"/>
              <w:rPr>
                <w:bCs/>
                <w:lang w:val="en-US"/>
              </w:rPr>
            </w:pPr>
            <w:proofErr w:type="spellStart"/>
            <w:r>
              <w:rPr>
                <w:bCs/>
              </w:rPr>
              <w:t>Ед</w:t>
            </w:r>
            <w:proofErr w:type="gramStart"/>
            <w:r>
              <w:rPr>
                <w:bCs/>
              </w:rPr>
              <w:t>.и</w:t>
            </w:r>
            <w:proofErr w:type="gramEnd"/>
            <w:r>
              <w:rPr>
                <w:bCs/>
              </w:rPr>
              <w:t>зм</w:t>
            </w:r>
            <w:proofErr w:type="spellEnd"/>
            <w:r>
              <w:rPr>
                <w:bCs/>
              </w:rPr>
              <w:t>.</w:t>
            </w:r>
          </w:p>
        </w:tc>
        <w:tc>
          <w:tcPr>
            <w:tcW w:w="375" w:type="pct"/>
            <w:tcBorders>
              <w:top w:val="single" w:sz="4" w:space="0" w:color="auto"/>
              <w:left w:val="single" w:sz="4" w:space="0" w:color="auto"/>
              <w:bottom w:val="single" w:sz="4" w:space="0" w:color="auto"/>
              <w:right w:val="single" w:sz="4" w:space="0" w:color="auto"/>
            </w:tcBorders>
            <w:hideMark/>
          </w:tcPr>
          <w:p w14:paraId="147F957D" w14:textId="77777777" w:rsidR="00061FCA" w:rsidRDefault="00061FCA" w:rsidP="0069460E">
            <w:pPr>
              <w:jc w:val="center"/>
              <w:rPr>
                <w:bCs/>
              </w:rPr>
            </w:pPr>
            <w:r>
              <w:rPr>
                <w:bCs/>
              </w:rPr>
              <w:t>Объем</w:t>
            </w:r>
          </w:p>
        </w:tc>
      </w:tr>
      <w:tr w:rsidR="00061FCA" w14:paraId="24810794" w14:textId="77777777" w:rsidTr="0069460E">
        <w:tc>
          <w:tcPr>
            <w:tcW w:w="233" w:type="pct"/>
            <w:tcBorders>
              <w:top w:val="single" w:sz="4" w:space="0" w:color="auto"/>
              <w:left w:val="single" w:sz="4" w:space="0" w:color="auto"/>
              <w:bottom w:val="single" w:sz="4" w:space="0" w:color="auto"/>
              <w:right w:val="single" w:sz="4" w:space="0" w:color="auto"/>
            </w:tcBorders>
            <w:vAlign w:val="center"/>
            <w:hideMark/>
          </w:tcPr>
          <w:p w14:paraId="14430754" w14:textId="77777777" w:rsidR="00061FCA" w:rsidRDefault="00061FCA" w:rsidP="0069460E">
            <w:pPr>
              <w:jc w:val="center"/>
            </w:pPr>
            <w:r>
              <w:t>1</w:t>
            </w:r>
          </w:p>
        </w:tc>
        <w:tc>
          <w:tcPr>
            <w:tcW w:w="408" w:type="pct"/>
            <w:tcBorders>
              <w:top w:val="single" w:sz="4" w:space="0" w:color="auto"/>
              <w:left w:val="single" w:sz="4" w:space="0" w:color="auto"/>
              <w:bottom w:val="single" w:sz="4" w:space="0" w:color="auto"/>
              <w:right w:val="single" w:sz="4" w:space="0" w:color="auto"/>
            </w:tcBorders>
            <w:vAlign w:val="center"/>
            <w:hideMark/>
          </w:tcPr>
          <w:p w14:paraId="6A7CE792" w14:textId="77777777" w:rsidR="00061FCA" w:rsidRDefault="00061FCA" w:rsidP="0069460E">
            <w:pPr>
              <w:jc w:val="center"/>
              <w:rPr>
                <w:iCs/>
              </w:rPr>
            </w:pPr>
            <w:r>
              <w:rPr>
                <w:iCs/>
              </w:rPr>
              <w:t>1 этап</w:t>
            </w:r>
          </w:p>
        </w:tc>
        <w:tc>
          <w:tcPr>
            <w:tcW w:w="3490" w:type="pct"/>
            <w:tcBorders>
              <w:top w:val="single" w:sz="4" w:space="0" w:color="auto"/>
              <w:left w:val="single" w:sz="4" w:space="0" w:color="auto"/>
              <w:bottom w:val="single" w:sz="4" w:space="0" w:color="auto"/>
              <w:right w:val="single" w:sz="4" w:space="0" w:color="auto"/>
            </w:tcBorders>
            <w:vAlign w:val="center"/>
            <w:hideMark/>
          </w:tcPr>
          <w:p w14:paraId="54CCC5DF"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4ECFE330" w14:textId="77777777" w:rsidR="00061FCA" w:rsidRDefault="00061FCA" w:rsidP="0069460E">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184B86DA" w14:textId="77777777" w:rsidR="00061FCA" w:rsidRDefault="00061FCA" w:rsidP="0069460E">
            <w:pPr>
              <w:jc w:val="center"/>
            </w:pPr>
            <w:r>
              <w:t>1</w:t>
            </w:r>
          </w:p>
        </w:tc>
      </w:tr>
      <w:tr w:rsidR="00061FCA" w14:paraId="0A92082E" w14:textId="77777777" w:rsidTr="0069460E">
        <w:tc>
          <w:tcPr>
            <w:tcW w:w="233" w:type="pct"/>
            <w:tcBorders>
              <w:top w:val="single" w:sz="4" w:space="0" w:color="auto"/>
              <w:left w:val="single" w:sz="4" w:space="0" w:color="auto"/>
              <w:bottom w:val="single" w:sz="4" w:space="0" w:color="auto"/>
              <w:right w:val="single" w:sz="4" w:space="0" w:color="auto"/>
            </w:tcBorders>
            <w:vAlign w:val="center"/>
            <w:hideMark/>
          </w:tcPr>
          <w:p w14:paraId="050C7CF4" w14:textId="77777777" w:rsidR="00061FCA" w:rsidRDefault="00061FCA" w:rsidP="0069460E">
            <w:pPr>
              <w:jc w:val="center"/>
            </w:pPr>
            <w:r>
              <w:t>2</w:t>
            </w:r>
          </w:p>
        </w:tc>
        <w:tc>
          <w:tcPr>
            <w:tcW w:w="408" w:type="pct"/>
            <w:tcBorders>
              <w:top w:val="single" w:sz="4" w:space="0" w:color="auto"/>
              <w:left w:val="single" w:sz="4" w:space="0" w:color="auto"/>
              <w:bottom w:val="single" w:sz="4" w:space="0" w:color="auto"/>
              <w:right w:val="single" w:sz="4" w:space="0" w:color="auto"/>
            </w:tcBorders>
            <w:vAlign w:val="center"/>
            <w:hideMark/>
          </w:tcPr>
          <w:p w14:paraId="4B225B5B" w14:textId="77777777" w:rsidR="00061FCA" w:rsidRDefault="00061FCA" w:rsidP="0069460E">
            <w:pPr>
              <w:jc w:val="center"/>
              <w:rPr>
                <w:iCs/>
              </w:rPr>
            </w:pPr>
            <w:r>
              <w:rPr>
                <w:iCs/>
              </w:rPr>
              <w:t>2 этап</w:t>
            </w:r>
          </w:p>
        </w:tc>
        <w:tc>
          <w:tcPr>
            <w:tcW w:w="3490" w:type="pct"/>
            <w:tcBorders>
              <w:top w:val="single" w:sz="4" w:space="0" w:color="auto"/>
              <w:left w:val="single" w:sz="4" w:space="0" w:color="auto"/>
              <w:bottom w:val="single" w:sz="4" w:space="0" w:color="auto"/>
              <w:right w:val="single" w:sz="4" w:space="0" w:color="auto"/>
            </w:tcBorders>
            <w:hideMark/>
          </w:tcPr>
          <w:p w14:paraId="00178D2D"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228FA608" w14:textId="77777777" w:rsidR="00061FCA" w:rsidRDefault="00061FCA" w:rsidP="0069460E">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7BE13A99" w14:textId="77777777" w:rsidR="00061FCA" w:rsidRDefault="00061FCA" w:rsidP="0069460E">
            <w:pPr>
              <w:jc w:val="center"/>
            </w:pPr>
            <w:r>
              <w:t>1</w:t>
            </w:r>
          </w:p>
        </w:tc>
      </w:tr>
      <w:tr w:rsidR="00061FCA" w14:paraId="731610F8" w14:textId="77777777" w:rsidTr="0069460E">
        <w:tc>
          <w:tcPr>
            <w:tcW w:w="233" w:type="pct"/>
            <w:tcBorders>
              <w:top w:val="single" w:sz="4" w:space="0" w:color="auto"/>
              <w:left w:val="single" w:sz="4" w:space="0" w:color="auto"/>
              <w:bottom w:val="single" w:sz="4" w:space="0" w:color="auto"/>
              <w:right w:val="single" w:sz="4" w:space="0" w:color="auto"/>
            </w:tcBorders>
            <w:vAlign w:val="center"/>
            <w:hideMark/>
          </w:tcPr>
          <w:p w14:paraId="1F508549" w14:textId="77777777" w:rsidR="00061FCA" w:rsidRDefault="00061FCA" w:rsidP="0069460E">
            <w:pPr>
              <w:jc w:val="center"/>
            </w:pPr>
            <w:r>
              <w:t>3</w:t>
            </w:r>
          </w:p>
        </w:tc>
        <w:tc>
          <w:tcPr>
            <w:tcW w:w="408" w:type="pct"/>
            <w:tcBorders>
              <w:top w:val="single" w:sz="4" w:space="0" w:color="auto"/>
              <w:left w:val="single" w:sz="4" w:space="0" w:color="auto"/>
              <w:bottom w:val="single" w:sz="4" w:space="0" w:color="auto"/>
              <w:right w:val="single" w:sz="4" w:space="0" w:color="auto"/>
            </w:tcBorders>
            <w:vAlign w:val="center"/>
            <w:hideMark/>
          </w:tcPr>
          <w:p w14:paraId="6F15FA50" w14:textId="77777777" w:rsidR="00061FCA" w:rsidRDefault="00061FCA" w:rsidP="0069460E">
            <w:pPr>
              <w:jc w:val="center"/>
              <w:rPr>
                <w:iCs/>
              </w:rPr>
            </w:pPr>
            <w:r>
              <w:rPr>
                <w:iCs/>
              </w:rPr>
              <w:t>3 этап</w:t>
            </w:r>
          </w:p>
        </w:tc>
        <w:tc>
          <w:tcPr>
            <w:tcW w:w="3490" w:type="pct"/>
            <w:tcBorders>
              <w:top w:val="single" w:sz="4" w:space="0" w:color="auto"/>
              <w:left w:val="single" w:sz="4" w:space="0" w:color="auto"/>
              <w:bottom w:val="single" w:sz="4" w:space="0" w:color="auto"/>
              <w:right w:val="single" w:sz="4" w:space="0" w:color="auto"/>
            </w:tcBorders>
            <w:hideMark/>
          </w:tcPr>
          <w:p w14:paraId="3930C321"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1EBA8A67" w14:textId="77777777" w:rsidR="00061FCA" w:rsidRDefault="00061FCA" w:rsidP="0069460E">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755C5AD8" w14:textId="77777777" w:rsidR="00061FCA" w:rsidRDefault="00061FCA" w:rsidP="0069460E">
            <w:pPr>
              <w:jc w:val="center"/>
            </w:pPr>
            <w:r>
              <w:t>1</w:t>
            </w:r>
          </w:p>
        </w:tc>
      </w:tr>
      <w:tr w:rsidR="00061FCA" w14:paraId="4EAEFC3B" w14:textId="77777777" w:rsidTr="0069460E">
        <w:tc>
          <w:tcPr>
            <w:tcW w:w="233" w:type="pct"/>
            <w:tcBorders>
              <w:top w:val="single" w:sz="4" w:space="0" w:color="auto"/>
              <w:left w:val="single" w:sz="4" w:space="0" w:color="auto"/>
              <w:bottom w:val="single" w:sz="4" w:space="0" w:color="auto"/>
              <w:right w:val="single" w:sz="4" w:space="0" w:color="auto"/>
            </w:tcBorders>
            <w:vAlign w:val="center"/>
            <w:hideMark/>
          </w:tcPr>
          <w:p w14:paraId="3095E7B7" w14:textId="77777777" w:rsidR="00061FCA" w:rsidRDefault="00061FCA" w:rsidP="0069460E">
            <w:pPr>
              <w:jc w:val="center"/>
            </w:pPr>
            <w:r>
              <w:t>4</w:t>
            </w:r>
          </w:p>
        </w:tc>
        <w:tc>
          <w:tcPr>
            <w:tcW w:w="408" w:type="pct"/>
            <w:tcBorders>
              <w:top w:val="single" w:sz="4" w:space="0" w:color="auto"/>
              <w:left w:val="single" w:sz="4" w:space="0" w:color="auto"/>
              <w:bottom w:val="single" w:sz="4" w:space="0" w:color="auto"/>
              <w:right w:val="single" w:sz="4" w:space="0" w:color="auto"/>
            </w:tcBorders>
            <w:vAlign w:val="center"/>
            <w:hideMark/>
          </w:tcPr>
          <w:p w14:paraId="01E7276F" w14:textId="77777777" w:rsidR="00061FCA" w:rsidRDefault="00061FCA" w:rsidP="0069460E">
            <w:pPr>
              <w:jc w:val="center"/>
              <w:rPr>
                <w:iCs/>
              </w:rPr>
            </w:pPr>
            <w:r>
              <w:rPr>
                <w:iCs/>
              </w:rPr>
              <w:t>4 этап</w:t>
            </w:r>
          </w:p>
        </w:tc>
        <w:tc>
          <w:tcPr>
            <w:tcW w:w="3490" w:type="pct"/>
            <w:tcBorders>
              <w:top w:val="single" w:sz="4" w:space="0" w:color="auto"/>
              <w:left w:val="single" w:sz="4" w:space="0" w:color="auto"/>
              <w:bottom w:val="single" w:sz="4" w:space="0" w:color="auto"/>
              <w:right w:val="single" w:sz="4" w:space="0" w:color="auto"/>
            </w:tcBorders>
            <w:hideMark/>
          </w:tcPr>
          <w:p w14:paraId="1BE07989"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0DA336B2" w14:textId="77777777" w:rsidR="00061FCA" w:rsidRDefault="00061FCA" w:rsidP="0069460E">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4975FE70" w14:textId="77777777" w:rsidR="00061FCA" w:rsidRDefault="00061FCA" w:rsidP="0069460E">
            <w:pPr>
              <w:jc w:val="center"/>
            </w:pPr>
            <w:r>
              <w:t>1</w:t>
            </w:r>
          </w:p>
        </w:tc>
      </w:tr>
      <w:tr w:rsidR="00061FCA" w14:paraId="4C49D60D" w14:textId="77777777" w:rsidTr="0069460E">
        <w:tc>
          <w:tcPr>
            <w:tcW w:w="233" w:type="pct"/>
            <w:tcBorders>
              <w:top w:val="single" w:sz="4" w:space="0" w:color="auto"/>
              <w:left w:val="single" w:sz="4" w:space="0" w:color="auto"/>
              <w:bottom w:val="single" w:sz="4" w:space="0" w:color="auto"/>
              <w:right w:val="single" w:sz="4" w:space="0" w:color="auto"/>
            </w:tcBorders>
            <w:vAlign w:val="center"/>
            <w:hideMark/>
          </w:tcPr>
          <w:p w14:paraId="2A0F52B4" w14:textId="77777777" w:rsidR="00061FCA" w:rsidRDefault="00061FCA" w:rsidP="0069460E">
            <w:pPr>
              <w:jc w:val="center"/>
            </w:pPr>
            <w:r>
              <w:t>5</w:t>
            </w:r>
          </w:p>
        </w:tc>
        <w:tc>
          <w:tcPr>
            <w:tcW w:w="408" w:type="pct"/>
            <w:tcBorders>
              <w:top w:val="single" w:sz="4" w:space="0" w:color="auto"/>
              <w:left w:val="single" w:sz="4" w:space="0" w:color="auto"/>
              <w:bottom w:val="single" w:sz="4" w:space="0" w:color="auto"/>
              <w:right w:val="single" w:sz="4" w:space="0" w:color="auto"/>
            </w:tcBorders>
            <w:vAlign w:val="center"/>
            <w:hideMark/>
          </w:tcPr>
          <w:p w14:paraId="28E4931E" w14:textId="77777777" w:rsidR="00061FCA" w:rsidRDefault="00061FCA" w:rsidP="0069460E">
            <w:pPr>
              <w:jc w:val="center"/>
              <w:rPr>
                <w:iCs/>
              </w:rPr>
            </w:pPr>
            <w:r>
              <w:rPr>
                <w:iCs/>
              </w:rPr>
              <w:t>5 этап</w:t>
            </w:r>
          </w:p>
        </w:tc>
        <w:tc>
          <w:tcPr>
            <w:tcW w:w="3490" w:type="pct"/>
            <w:tcBorders>
              <w:top w:val="single" w:sz="4" w:space="0" w:color="auto"/>
              <w:left w:val="single" w:sz="4" w:space="0" w:color="auto"/>
              <w:bottom w:val="single" w:sz="4" w:space="0" w:color="auto"/>
              <w:right w:val="single" w:sz="4" w:space="0" w:color="auto"/>
            </w:tcBorders>
            <w:hideMark/>
          </w:tcPr>
          <w:p w14:paraId="63ECA390"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w:t>
            </w:r>
            <w:r w:rsidRPr="00065F25">
              <w:rPr>
                <w:rFonts w:ascii="PT Astra Serif" w:hAnsi="PT Astra Serif"/>
              </w:rPr>
              <w:lastRenderedPageBreak/>
              <w:t>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084BB7F6" w14:textId="77777777" w:rsidR="00061FCA" w:rsidRDefault="00061FCA" w:rsidP="0069460E">
            <w:pPr>
              <w:jc w:val="center"/>
            </w:pPr>
            <w:r w:rsidRPr="007E3FD4">
              <w:lastRenderedPageBreak/>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5BDD1A61" w14:textId="77777777" w:rsidR="00061FCA" w:rsidRDefault="00061FCA" w:rsidP="0069460E">
            <w:pPr>
              <w:jc w:val="center"/>
            </w:pPr>
            <w:r>
              <w:t>1</w:t>
            </w:r>
          </w:p>
        </w:tc>
      </w:tr>
      <w:tr w:rsidR="00061FCA" w14:paraId="7F9AD934" w14:textId="77777777" w:rsidTr="0069460E">
        <w:tc>
          <w:tcPr>
            <w:tcW w:w="233" w:type="pct"/>
            <w:tcBorders>
              <w:top w:val="single" w:sz="4" w:space="0" w:color="auto"/>
              <w:left w:val="single" w:sz="4" w:space="0" w:color="auto"/>
              <w:bottom w:val="single" w:sz="4" w:space="0" w:color="auto"/>
              <w:right w:val="single" w:sz="4" w:space="0" w:color="auto"/>
            </w:tcBorders>
            <w:vAlign w:val="center"/>
            <w:hideMark/>
          </w:tcPr>
          <w:p w14:paraId="47A59042" w14:textId="77777777" w:rsidR="00061FCA" w:rsidRDefault="00061FCA" w:rsidP="0069460E">
            <w:pPr>
              <w:jc w:val="center"/>
            </w:pPr>
            <w:r>
              <w:lastRenderedPageBreak/>
              <w:t>6</w:t>
            </w:r>
          </w:p>
        </w:tc>
        <w:tc>
          <w:tcPr>
            <w:tcW w:w="408" w:type="pct"/>
            <w:tcBorders>
              <w:top w:val="single" w:sz="4" w:space="0" w:color="auto"/>
              <w:left w:val="single" w:sz="4" w:space="0" w:color="auto"/>
              <w:bottom w:val="single" w:sz="4" w:space="0" w:color="auto"/>
              <w:right w:val="single" w:sz="4" w:space="0" w:color="auto"/>
            </w:tcBorders>
            <w:vAlign w:val="center"/>
            <w:hideMark/>
          </w:tcPr>
          <w:p w14:paraId="359BFE28" w14:textId="77777777" w:rsidR="00061FCA" w:rsidRDefault="00061FCA" w:rsidP="0069460E">
            <w:pPr>
              <w:jc w:val="center"/>
              <w:rPr>
                <w:iCs/>
              </w:rPr>
            </w:pPr>
            <w:r>
              <w:rPr>
                <w:iCs/>
              </w:rPr>
              <w:t>6 этап</w:t>
            </w:r>
          </w:p>
        </w:tc>
        <w:tc>
          <w:tcPr>
            <w:tcW w:w="3490" w:type="pct"/>
            <w:tcBorders>
              <w:top w:val="single" w:sz="4" w:space="0" w:color="auto"/>
              <w:left w:val="single" w:sz="4" w:space="0" w:color="auto"/>
              <w:bottom w:val="single" w:sz="4" w:space="0" w:color="auto"/>
              <w:right w:val="single" w:sz="4" w:space="0" w:color="auto"/>
            </w:tcBorders>
            <w:hideMark/>
          </w:tcPr>
          <w:p w14:paraId="3C7217A1"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hideMark/>
          </w:tcPr>
          <w:p w14:paraId="00013FD4" w14:textId="77777777" w:rsidR="00061FCA" w:rsidRDefault="00061FCA" w:rsidP="0069460E">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hideMark/>
          </w:tcPr>
          <w:p w14:paraId="4AFA4E4E" w14:textId="77777777" w:rsidR="00061FCA" w:rsidRDefault="00061FCA" w:rsidP="0069460E">
            <w:pPr>
              <w:jc w:val="center"/>
            </w:pPr>
            <w:r>
              <w:t>1</w:t>
            </w:r>
          </w:p>
        </w:tc>
      </w:tr>
      <w:tr w:rsidR="00061FCA" w14:paraId="65A970CC" w14:textId="77777777" w:rsidTr="0069460E">
        <w:tc>
          <w:tcPr>
            <w:tcW w:w="233" w:type="pct"/>
            <w:tcBorders>
              <w:top w:val="single" w:sz="4" w:space="0" w:color="auto"/>
              <w:left w:val="single" w:sz="4" w:space="0" w:color="auto"/>
              <w:bottom w:val="single" w:sz="4" w:space="0" w:color="auto"/>
              <w:right w:val="single" w:sz="4" w:space="0" w:color="auto"/>
            </w:tcBorders>
            <w:vAlign w:val="center"/>
          </w:tcPr>
          <w:p w14:paraId="728BA9E8" w14:textId="77777777" w:rsidR="00061FCA" w:rsidRDefault="00061FCA" w:rsidP="0069460E">
            <w:pPr>
              <w:jc w:val="center"/>
            </w:pPr>
            <w:r>
              <w:t>7</w:t>
            </w:r>
          </w:p>
        </w:tc>
        <w:tc>
          <w:tcPr>
            <w:tcW w:w="408" w:type="pct"/>
            <w:tcBorders>
              <w:top w:val="single" w:sz="4" w:space="0" w:color="auto"/>
              <w:left w:val="single" w:sz="4" w:space="0" w:color="auto"/>
              <w:bottom w:val="single" w:sz="4" w:space="0" w:color="auto"/>
              <w:right w:val="single" w:sz="4" w:space="0" w:color="auto"/>
            </w:tcBorders>
            <w:vAlign w:val="center"/>
          </w:tcPr>
          <w:p w14:paraId="73021999" w14:textId="77777777" w:rsidR="00061FCA" w:rsidRDefault="00061FCA" w:rsidP="0069460E">
            <w:pPr>
              <w:jc w:val="center"/>
              <w:rPr>
                <w:iCs/>
              </w:rPr>
            </w:pPr>
            <w:r>
              <w:t>7</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329CE736"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485EDA5C" w14:textId="77777777" w:rsidR="00061FCA" w:rsidRDefault="00061FCA" w:rsidP="0069460E">
            <w:pPr>
              <w:jc w:val="center"/>
            </w:pPr>
            <w:r w:rsidRPr="007E3FD4">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79EBC9CB" w14:textId="77777777" w:rsidR="00061FCA" w:rsidRDefault="00061FCA" w:rsidP="0069460E">
            <w:pPr>
              <w:jc w:val="center"/>
            </w:pPr>
            <w:r w:rsidRPr="00EE7DCE">
              <w:t>1</w:t>
            </w:r>
          </w:p>
        </w:tc>
      </w:tr>
      <w:tr w:rsidR="00061FCA" w14:paraId="69A04292" w14:textId="77777777" w:rsidTr="0069460E">
        <w:tc>
          <w:tcPr>
            <w:tcW w:w="233" w:type="pct"/>
            <w:tcBorders>
              <w:top w:val="single" w:sz="4" w:space="0" w:color="auto"/>
              <w:left w:val="single" w:sz="4" w:space="0" w:color="auto"/>
              <w:bottom w:val="single" w:sz="4" w:space="0" w:color="auto"/>
              <w:right w:val="single" w:sz="4" w:space="0" w:color="auto"/>
            </w:tcBorders>
            <w:vAlign w:val="center"/>
          </w:tcPr>
          <w:p w14:paraId="30592C49" w14:textId="77777777" w:rsidR="00061FCA" w:rsidRDefault="00061FCA" w:rsidP="0069460E">
            <w:pPr>
              <w:jc w:val="center"/>
            </w:pPr>
            <w:r>
              <w:t>8</w:t>
            </w:r>
          </w:p>
        </w:tc>
        <w:tc>
          <w:tcPr>
            <w:tcW w:w="408" w:type="pct"/>
            <w:tcBorders>
              <w:top w:val="single" w:sz="4" w:space="0" w:color="auto"/>
              <w:left w:val="single" w:sz="4" w:space="0" w:color="auto"/>
              <w:bottom w:val="single" w:sz="4" w:space="0" w:color="auto"/>
              <w:right w:val="single" w:sz="4" w:space="0" w:color="auto"/>
            </w:tcBorders>
            <w:vAlign w:val="center"/>
          </w:tcPr>
          <w:p w14:paraId="6804AEC1" w14:textId="77777777" w:rsidR="00061FCA" w:rsidRDefault="00061FCA" w:rsidP="0069460E">
            <w:pPr>
              <w:jc w:val="center"/>
              <w:rPr>
                <w:iCs/>
              </w:rPr>
            </w:pPr>
            <w:r>
              <w:t>8</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16B111D6"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2205EB8D" w14:textId="77777777" w:rsidR="00061FCA" w:rsidRDefault="00061FCA" w:rsidP="0069460E">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582A4B86" w14:textId="77777777" w:rsidR="00061FCA" w:rsidRDefault="00061FCA" w:rsidP="0069460E">
            <w:pPr>
              <w:jc w:val="center"/>
            </w:pPr>
            <w:r w:rsidRPr="00EE7DCE">
              <w:t>1</w:t>
            </w:r>
          </w:p>
        </w:tc>
      </w:tr>
      <w:tr w:rsidR="00061FCA" w14:paraId="5D5375A3" w14:textId="77777777" w:rsidTr="0069460E">
        <w:tc>
          <w:tcPr>
            <w:tcW w:w="233" w:type="pct"/>
            <w:tcBorders>
              <w:top w:val="single" w:sz="4" w:space="0" w:color="auto"/>
              <w:left w:val="single" w:sz="4" w:space="0" w:color="auto"/>
              <w:bottom w:val="single" w:sz="4" w:space="0" w:color="auto"/>
              <w:right w:val="single" w:sz="4" w:space="0" w:color="auto"/>
            </w:tcBorders>
            <w:vAlign w:val="center"/>
          </w:tcPr>
          <w:p w14:paraId="4426D4A6" w14:textId="77777777" w:rsidR="00061FCA" w:rsidRDefault="00061FCA" w:rsidP="0069460E">
            <w:pPr>
              <w:jc w:val="center"/>
            </w:pPr>
            <w:r>
              <w:t>9</w:t>
            </w:r>
          </w:p>
        </w:tc>
        <w:tc>
          <w:tcPr>
            <w:tcW w:w="408" w:type="pct"/>
            <w:tcBorders>
              <w:top w:val="single" w:sz="4" w:space="0" w:color="auto"/>
              <w:left w:val="single" w:sz="4" w:space="0" w:color="auto"/>
              <w:bottom w:val="single" w:sz="4" w:space="0" w:color="auto"/>
              <w:right w:val="single" w:sz="4" w:space="0" w:color="auto"/>
            </w:tcBorders>
            <w:vAlign w:val="center"/>
          </w:tcPr>
          <w:p w14:paraId="20B8B694" w14:textId="77777777" w:rsidR="00061FCA" w:rsidRDefault="00061FCA" w:rsidP="0069460E">
            <w:pPr>
              <w:jc w:val="center"/>
              <w:rPr>
                <w:iCs/>
              </w:rPr>
            </w:pPr>
            <w:r>
              <w:t>9</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6941102C"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001661F9" w14:textId="77777777" w:rsidR="00061FCA" w:rsidRDefault="00061FCA" w:rsidP="0069460E">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75B935D7" w14:textId="77777777" w:rsidR="00061FCA" w:rsidRDefault="00061FCA" w:rsidP="0069460E">
            <w:pPr>
              <w:jc w:val="center"/>
            </w:pPr>
            <w:r w:rsidRPr="00EE7DCE">
              <w:t>1</w:t>
            </w:r>
          </w:p>
        </w:tc>
      </w:tr>
      <w:tr w:rsidR="00061FCA" w14:paraId="101C602E" w14:textId="77777777" w:rsidTr="0069460E">
        <w:tc>
          <w:tcPr>
            <w:tcW w:w="233" w:type="pct"/>
            <w:tcBorders>
              <w:top w:val="single" w:sz="4" w:space="0" w:color="auto"/>
              <w:left w:val="single" w:sz="4" w:space="0" w:color="auto"/>
              <w:bottom w:val="single" w:sz="4" w:space="0" w:color="auto"/>
              <w:right w:val="single" w:sz="4" w:space="0" w:color="auto"/>
            </w:tcBorders>
            <w:vAlign w:val="center"/>
          </w:tcPr>
          <w:p w14:paraId="65D4D17E" w14:textId="77777777" w:rsidR="00061FCA" w:rsidRDefault="00061FCA" w:rsidP="0069460E">
            <w:pPr>
              <w:jc w:val="center"/>
            </w:pPr>
            <w:r>
              <w:t>10</w:t>
            </w:r>
          </w:p>
        </w:tc>
        <w:tc>
          <w:tcPr>
            <w:tcW w:w="408" w:type="pct"/>
            <w:tcBorders>
              <w:top w:val="single" w:sz="4" w:space="0" w:color="auto"/>
              <w:left w:val="single" w:sz="4" w:space="0" w:color="auto"/>
              <w:bottom w:val="single" w:sz="4" w:space="0" w:color="auto"/>
              <w:right w:val="single" w:sz="4" w:space="0" w:color="auto"/>
            </w:tcBorders>
            <w:vAlign w:val="center"/>
          </w:tcPr>
          <w:p w14:paraId="3075C277" w14:textId="77777777" w:rsidR="00061FCA" w:rsidRDefault="00061FCA" w:rsidP="0069460E">
            <w:pPr>
              <w:jc w:val="center"/>
              <w:rPr>
                <w:iCs/>
              </w:rPr>
            </w:pPr>
            <w:r>
              <w:t>10</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30B21417"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3AB98D6C" w14:textId="77777777" w:rsidR="00061FCA" w:rsidRDefault="00061FCA" w:rsidP="0069460E">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7B73449E" w14:textId="77777777" w:rsidR="00061FCA" w:rsidRDefault="00061FCA" w:rsidP="0069460E">
            <w:pPr>
              <w:jc w:val="center"/>
            </w:pPr>
            <w:r w:rsidRPr="00EE7DCE">
              <w:t>1</w:t>
            </w:r>
          </w:p>
        </w:tc>
      </w:tr>
      <w:tr w:rsidR="00061FCA" w14:paraId="185D6D5A" w14:textId="77777777" w:rsidTr="0069460E">
        <w:tc>
          <w:tcPr>
            <w:tcW w:w="233" w:type="pct"/>
            <w:tcBorders>
              <w:top w:val="single" w:sz="4" w:space="0" w:color="auto"/>
              <w:left w:val="single" w:sz="4" w:space="0" w:color="auto"/>
              <w:bottom w:val="single" w:sz="4" w:space="0" w:color="auto"/>
              <w:right w:val="single" w:sz="4" w:space="0" w:color="auto"/>
            </w:tcBorders>
            <w:vAlign w:val="center"/>
          </w:tcPr>
          <w:p w14:paraId="2BA28513" w14:textId="77777777" w:rsidR="00061FCA" w:rsidRDefault="00061FCA" w:rsidP="0069460E">
            <w:pPr>
              <w:jc w:val="center"/>
            </w:pPr>
            <w:r>
              <w:t>11</w:t>
            </w:r>
          </w:p>
        </w:tc>
        <w:tc>
          <w:tcPr>
            <w:tcW w:w="408" w:type="pct"/>
            <w:tcBorders>
              <w:top w:val="single" w:sz="4" w:space="0" w:color="auto"/>
              <w:left w:val="single" w:sz="4" w:space="0" w:color="auto"/>
              <w:bottom w:val="single" w:sz="4" w:space="0" w:color="auto"/>
              <w:right w:val="single" w:sz="4" w:space="0" w:color="auto"/>
            </w:tcBorders>
            <w:vAlign w:val="center"/>
          </w:tcPr>
          <w:p w14:paraId="14D804DE" w14:textId="77777777" w:rsidR="00061FCA" w:rsidRDefault="00061FCA" w:rsidP="0069460E">
            <w:pPr>
              <w:jc w:val="center"/>
              <w:rPr>
                <w:iCs/>
              </w:rPr>
            </w:pPr>
            <w:r>
              <w:t>11</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3E3F7FC1"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2514F76A" w14:textId="77777777" w:rsidR="00061FCA" w:rsidRDefault="00061FCA" w:rsidP="0069460E">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3064715B" w14:textId="77777777" w:rsidR="00061FCA" w:rsidRDefault="00061FCA" w:rsidP="0069460E">
            <w:pPr>
              <w:jc w:val="center"/>
            </w:pPr>
            <w:r w:rsidRPr="00EE7DCE">
              <w:t>1</w:t>
            </w:r>
          </w:p>
        </w:tc>
      </w:tr>
      <w:tr w:rsidR="00061FCA" w14:paraId="4BA22499" w14:textId="77777777" w:rsidTr="0069460E">
        <w:tc>
          <w:tcPr>
            <w:tcW w:w="233" w:type="pct"/>
            <w:tcBorders>
              <w:top w:val="single" w:sz="4" w:space="0" w:color="auto"/>
              <w:left w:val="single" w:sz="4" w:space="0" w:color="auto"/>
              <w:bottom w:val="single" w:sz="4" w:space="0" w:color="auto"/>
              <w:right w:val="single" w:sz="4" w:space="0" w:color="auto"/>
            </w:tcBorders>
            <w:vAlign w:val="center"/>
          </w:tcPr>
          <w:p w14:paraId="5338DF80" w14:textId="77777777" w:rsidR="00061FCA" w:rsidRDefault="00061FCA" w:rsidP="0069460E">
            <w:pPr>
              <w:jc w:val="center"/>
            </w:pPr>
            <w:r>
              <w:t>12</w:t>
            </w:r>
          </w:p>
        </w:tc>
        <w:tc>
          <w:tcPr>
            <w:tcW w:w="408" w:type="pct"/>
            <w:tcBorders>
              <w:top w:val="single" w:sz="4" w:space="0" w:color="auto"/>
              <w:left w:val="single" w:sz="4" w:space="0" w:color="auto"/>
              <w:bottom w:val="single" w:sz="4" w:space="0" w:color="auto"/>
              <w:right w:val="single" w:sz="4" w:space="0" w:color="auto"/>
            </w:tcBorders>
            <w:vAlign w:val="center"/>
          </w:tcPr>
          <w:p w14:paraId="47E3081E" w14:textId="77777777" w:rsidR="00061FCA" w:rsidRDefault="00061FCA" w:rsidP="0069460E">
            <w:pPr>
              <w:jc w:val="center"/>
              <w:rPr>
                <w:iCs/>
              </w:rPr>
            </w:pPr>
            <w:r>
              <w:t>12</w:t>
            </w:r>
            <w:r w:rsidRPr="00EE7DCE">
              <w:t xml:space="preserve"> этап</w:t>
            </w:r>
          </w:p>
        </w:tc>
        <w:tc>
          <w:tcPr>
            <w:tcW w:w="3490" w:type="pct"/>
            <w:tcBorders>
              <w:top w:val="single" w:sz="4" w:space="0" w:color="auto"/>
              <w:left w:val="single" w:sz="4" w:space="0" w:color="auto"/>
              <w:bottom w:val="single" w:sz="4" w:space="0" w:color="auto"/>
              <w:right w:val="single" w:sz="4" w:space="0" w:color="auto"/>
            </w:tcBorders>
          </w:tcPr>
          <w:p w14:paraId="6BBB3FD6" w14:textId="77777777" w:rsidR="00061FCA" w:rsidRDefault="00061FCA" w:rsidP="0069460E">
            <w:pPr>
              <w:jc w:val="center"/>
            </w:pPr>
            <w:r w:rsidRPr="00065F25">
              <w:rPr>
                <w:rFonts w:ascii="PT Astra Serif" w:hAnsi="PT Astra Serif"/>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065F25">
              <w:rPr>
                <w:rFonts w:ascii="PT Astra Serif" w:hAnsi="PT Astra Serif"/>
              </w:rPr>
              <w:t>СО</w:t>
            </w:r>
            <w:proofErr w:type="gramEnd"/>
            <w:r w:rsidRPr="00065F25">
              <w:rPr>
                <w:rFonts w:ascii="PT Astra Serif" w:hAnsi="PT Astra Serif"/>
              </w:rPr>
              <w:t xml:space="preserve">») </w:t>
            </w:r>
            <w:proofErr w:type="gramStart"/>
            <w:r w:rsidRPr="00065F25">
              <w:rPr>
                <w:rFonts w:ascii="PT Astra Serif" w:hAnsi="PT Astra Serif"/>
              </w:rPr>
              <w:t>в</w:t>
            </w:r>
            <w:proofErr w:type="gramEnd"/>
            <w:r w:rsidRPr="00065F25">
              <w:rPr>
                <w:rFonts w:ascii="PT Astra Serif" w:hAnsi="PT Astra Serif"/>
              </w:rPr>
              <w:t xml:space="preserve"> части приема обращений и консультационной поддержке работы пользователей</w:t>
            </w:r>
            <w:r>
              <w:rPr>
                <w:rFonts w:ascii="PT Astra Serif" w:hAnsi="PT Astra Serif"/>
              </w:rPr>
              <w:t xml:space="preserve"> </w:t>
            </w:r>
            <w:r w:rsidRPr="00E85F29">
              <w:rPr>
                <w:rFonts w:ascii="PT Astra Serif" w:hAnsi="PT Astra Serif"/>
              </w:rPr>
              <w:t xml:space="preserve">(предельное </w:t>
            </w:r>
            <w:proofErr w:type="spellStart"/>
            <w:r w:rsidRPr="00E85F29">
              <w:rPr>
                <w:rFonts w:ascii="PT Astra Serif" w:hAnsi="PT Astra Serif"/>
              </w:rPr>
              <w:t>количе-ство</w:t>
            </w:r>
            <w:proofErr w:type="spellEnd"/>
            <w:r w:rsidRPr="00E85F29">
              <w:rPr>
                <w:rFonts w:ascii="PT Astra Serif" w:hAnsi="PT Astra Serif"/>
              </w:rPr>
              <w:t xml:space="preserve"> АРМ 150 шт.)</w:t>
            </w:r>
          </w:p>
        </w:tc>
        <w:tc>
          <w:tcPr>
            <w:tcW w:w="494" w:type="pct"/>
            <w:tcBorders>
              <w:top w:val="single" w:sz="4" w:space="0" w:color="auto"/>
              <w:left w:val="single" w:sz="4" w:space="0" w:color="auto"/>
              <w:bottom w:val="single" w:sz="4" w:space="0" w:color="auto"/>
              <w:right w:val="single" w:sz="4" w:space="0" w:color="auto"/>
            </w:tcBorders>
            <w:vAlign w:val="center"/>
          </w:tcPr>
          <w:p w14:paraId="098CE5E3" w14:textId="77777777" w:rsidR="00061FCA" w:rsidRDefault="00061FCA" w:rsidP="0069460E">
            <w:pPr>
              <w:jc w:val="center"/>
            </w:pPr>
            <w:r w:rsidRPr="00783AF6">
              <w:t>месяц</w:t>
            </w:r>
          </w:p>
        </w:tc>
        <w:tc>
          <w:tcPr>
            <w:tcW w:w="375" w:type="pct"/>
            <w:tcBorders>
              <w:top w:val="single" w:sz="4" w:space="0" w:color="auto"/>
              <w:left w:val="single" w:sz="4" w:space="0" w:color="auto"/>
              <w:bottom w:val="single" w:sz="4" w:space="0" w:color="auto"/>
              <w:right w:val="single" w:sz="4" w:space="0" w:color="auto"/>
            </w:tcBorders>
            <w:vAlign w:val="center"/>
          </w:tcPr>
          <w:p w14:paraId="7D5BF3BA" w14:textId="77777777" w:rsidR="00061FCA" w:rsidRDefault="00061FCA" w:rsidP="0069460E">
            <w:pPr>
              <w:jc w:val="center"/>
            </w:pPr>
            <w:r w:rsidRPr="00EE7DCE">
              <w:t>1</w:t>
            </w:r>
          </w:p>
        </w:tc>
      </w:tr>
    </w:tbl>
    <w:p w14:paraId="2662EF81" w14:textId="77777777" w:rsidR="00061FCA" w:rsidRPr="00E331BB" w:rsidRDefault="00061FCA" w:rsidP="00061FCA"/>
    <w:p w14:paraId="3C8AED3F" w14:textId="77777777" w:rsidR="00061FCA" w:rsidRDefault="00061FCA" w:rsidP="00061FCA">
      <w:pPr>
        <w:suppressAutoHyphens/>
        <w:rPr>
          <w:rFonts w:eastAsia="Calibri"/>
        </w:rPr>
      </w:pPr>
    </w:p>
    <w:p w14:paraId="38BC6B5F" w14:textId="77777777" w:rsidR="00061FCA" w:rsidRDefault="00061FCA" w:rsidP="00061FCA">
      <w:pPr>
        <w:suppressAutoHyphens/>
        <w:rPr>
          <w:rFonts w:eastAsia="Calibri"/>
        </w:rPr>
      </w:pPr>
    </w:p>
    <w:p w14:paraId="2F6FDB0D"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Таблица 2 – Определения, обозначения и сокращения</w:t>
      </w:r>
    </w:p>
    <w:tbl>
      <w:tblPr>
        <w:tblW w:w="10213" w:type="dxa"/>
        <w:tblInd w:w="-1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2300"/>
        <w:gridCol w:w="7913"/>
      </w:tblGrid>
      <w:tr w:rsidR="00061FCA" w:rsidRPr="0014115D" w14:paraId="26975F57" w14:textId="77777777" w:rsidTr="0069460E">
        <w:trPr>
          <w:trHeight w:val="672"/>
        </w:trPr>
        <w:tc>
          <w:tcPr>
            <w:tcW w:w="2300" w:type="dxa"/>
            <w:vAlign w:val="center"/>
          </w:tcPr>
          <w:p w14:paraId="71335CC2"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Термин, сокращение</w:t>
            </w:r>
          </w:p>
        </w:tc>
        <w:tc>
          <w:tcPr>
            <w:tcW w:w="7913" w:type="dxa"/>
            <w:vAlign w:val="center"/>
          </w:tcPr>
          <w:p w14:paraId="5A7A72EA"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Определение</w:t>
            </w:r>
          </w:p>
        </w:tc>
      </w:tr>
      <w:tr w:rsidR="00061FCA" w:rsidRPr="0014115D" w14:paraId="3A02483A" w14:textId="77777777" w:rsidTr="0069460E">
        <w:trPr>
          <w:trHeight w:val="1116"/>
        </w:trPr>
        <w:tc>
          <w:tcPr>
            <w:tcW w:w="2300" w:type="dxa"/>
            <w:vAlign w:val="center"/>
          </w:tcPr>
          <w:p w14:paraId="18314867" w14:textId="77777777" w:rsidR="00061FCA" w:rsidRPr="0014115D" w:rsidRDefault="00061FCA" w:rsidP="0069460E">
            <w:pPr>
              <w:suppressAutoHyphens/>
              <w:rPr>
                <w:rFonts w:ascii="PT Astra Serif" w:eastAsia="Calibri" w:hAnsi="PT Astra Serif"/>
              </w:rPr>
            </w:pPr>
            <w:proofErr w:type="spellStart"/>
            <w:r w:rsidRPr="0014115D">
              <w:rPr>
                <w:rFonts w:ascii="PT Astra Serif" w:eastAsia="Calibri" w:hAnsi="PT Astra Serif"/>
              </w:rPr>
              <w:t>Web</w:t>
            </w:r>
            <w:proofErr w:type="spellEnd"/>
            <w:r w:rsidRPr="0014115D">
              <w:rPr>
                <w:rFonts w:ascii="PT Astra Serif" w:eastAsia="Calibri" w:hAnsi="PT Astra Serif"/>
              </w:rPr>
              <w:t>-браузер</w:t>
            </w:r>
          </w:p>
        </w:tc>
        <w:tc>
          <w:tcPr>
            <w:tcW w:w="7913" w:type="dxa"/>
            <w:vAlign w:val="center"/>
          </w:tcPr>
          <w:p w14:paraId="35B348F2"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 xml:space="preserve">Программное обеспечение для поиска, просмотра </w:t>
            </w:r>
            <w:proofErr w:type="spellStart"/>
            <w:r w:rsidRPr="0014115D">
              <w:rPr>
                <w:rFonts w:ascii="PT Astra Serif" w:eastAsia="Calibri" w:hAnsi="PT Astra Serif"/>
              </w:rPr>
              <w:t>web</w:t>
            </w:r>
            <w:proofErr w:type="spellEnd"/>
            <w:r w:rsidRPr="0014115D">
              <w:rPr>
                <w:rFonts w:ascii="PT Astra Serif" w:eastAsia="Calibri" w:hAnsi="PT Astra Serif"/>
              </w:rPr>
              <w:t xml:space="preserve">-страниц (преимущественно из сети Интернет), для их обработки, вывода и перехода от одной страницы к другой. Например, </w:t>
            </w:r>
            <w:proofErr w:type="spellStart"/>
            <w:r w:rsidRPr="0014115D">
              <w:rPr>
                <w:rFonts w:ascii="PT Astra Serif" w:eastAsia="Calibri" w:hAnsi="PT Astra Serif"/>
              </w:rPr>
              <w:t>Internet</w:t>
            </w:r>
            <w:proofErr w:type="spellEnd"/>
            <w:r w:rsidRPr="0014115D">
              <w:rPr>
                <w:rFonts w:ascii="PT Astra Serif" w:eastAsia="Calibri" w:hAnsi="PT Astra Serif"/>
              </w:rPr>
              <w:t xml:space="preserve"> </w:t>
            </w:r>
            <w:proofErr w:type="spellStart"/>
            <w:r w:rsidRPr="0014115D">
              <w:rPr>
                <w:rFonts w:ascii="PT Astra Serif" w:eastAsia="Calibri" w:hAnsi="PT Astra Serif"/>
              </w:rPr>
              <w:t>Explorer</w:t>
            </w:r>
            <w:proofErr w:type="spellEnd"/>
            <w:r w:rsidRPr="0014115D">
              <w:rPr>
                <w:rFonts w:ascii="PT Astra Serif" w:eastAsia="Calibri" w:hAnsi="PT Astra Serif"/>
              </w:rPr>
              <w:t xml:space="preserve">, </w:t>
            </w:r>
            <w:proofErr w:type="spellStart"/>
            <w:r w:rsidRPr="0014115D">
              <w:rPr>
                <w:rFonts w:ascii="PT Astra Serif" w:eastAsia="Calibri" w:hAnsi="PT Astra Serif"/>
              </w:rPr>
              <w:t>Mozilla</w:t>
            </w:r>
            <w:proofErr w:type="spellEnd"/>
            <w:r w:rsidRPr="0014115D">
              <w:rPr>
                <w:rFonts w:ascii="PT Astra Serif" w:eastAsia="Calibri" w:hAnsi="PT Astra Serif"/>
              </w:rPr>
              <w:t xml:space="preserve"> </w:t>
            </w:r>
            <w:proofErr w:type="spellStart"/>
            <w:r w:rsidRPr="0014115D">
              <w:rPr>
                <w:rFonts w:ascii="PT Astra Serif" w:eastAsia="Calibri" w:hAnsi="PT Astra Serif"/>
              </w:rPr>
              <w:t>Firefox</w:t>
            </w:r>
            <w:proofErr w:type="spellEnd"/>
            <w:r w:rsidRPr="0014115D">
              <w:rPr>
                <w:rFonts w:ascii="PT Astra Serif" w:eastAsia="Calibri" w:hAnsi="PT Astra Serif"/>
              </w:rPr>
              <w:t xml:space="preserve"> или эквивалент</w:t>
            </w:r>
          </w:p>
        </w:tc>
      </w:tr>
      <w:tr w:rsidR="00061FCA" w:rsidRPr="0014115D" w14:paraId="35A0B710" w14:textId="77777777" w:rsidTr="0069460E">
        <w:trPr>
          <w:trHeight w:val="300"/>
        </w:trPr>
        <w:tc>
          <w:tcPr>
            <w:tcW w:w="2300" w:type="dxa"/>
            <w:vAlign w:val="center"/>
          </w:tcPr>
          <w:p w14:paraId="0499AA85" w14:textId="77777777" w:rsidR="00061FCA" w:rsidRPr="0014115D" w:rsidRDefault="00061FCA" w:rsidP="0069460E">
            <w:pPr>
              <w:suppressAutoHyphens/>
              <w:rPr>
                <w:rFonts w:ascii="PT Astra Serif" w:eastAsia="Calibri" w:hAnsi="PT Astra Serif"/>
              </w:rPr>
            </w:pPr>
            <w:proofErr w:type="spellStart"/>
            <w:r w:rsidRPr="0014115D">
              <w:rPr>
                <w:rFonts w:ascii="PT Astra Serif" w:eastAsia="Calibri" w:hAnsi="PT Astra Serif"/>
              </w:rPr>
              <w:t>Web</w:t>
            </w:r>
            <w:proofErr w:type="spellEnd"/>
            <w:r w:rsidRPr="0014115D">
              <w:rPr>
                <w:rFonts w:ascii="PT Astra Serif" w:eastAsia="Calibri" w:hAnsi="PT Astra Serif"/>
              </w:rPr>
              <w:t>-интерфейс</w:t>
            </w:r>
          </w:p>
        </w:tc>
        <w:tc>
          <w:tcPr>
            <w:tcW w:w="7913" w:type="dxa"/>
            <w:vAlign w:val="center"/>
          </w:tcPr>
          <w:p w14:paraId="162F74C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Интерфейс ПП реализованный в среде WEB-браузера</w:t>
            </w:r>
          </w:p>
        </w:tc>
      </w:tr>
      <w:tr w:rsidR="00061FCA" w:rsidRPr="0014115D" w14:paraId="15AA6D45" w14:textId="77777777" w:rsidTr="0069460E">
        <w:trPr>
          <w:trHeight w:val="564"/>
        </w:trPr>
        <w:tc>
          <w:tcPr>
            <w:tcW w:w="2300" w:type="dxa"/>
            <w:vAlign w:val="center"/>
          </w:tcPr>
          <w:p w14:paraId="719BAB70"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АИС ЭЛН</w:t>
            </w:r>
          </w:p>
        </w:tc>
        <w:tc>
          <w:tcPr>
            <w:tcW w:w="7913" w:type="dxa"/>
            <w:vAlign w:val="center"/>
          </w:tcPr>
          <w:p w14:paraId="7C0CE497"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Автоматизированная информационная система Электронных листов нетрудоспособности</w:t>
            </w:r>
          </w:p>
        </w:tc>
      </w:tr>
      <w:tr w:rsidR="00061FCA" w:rsidRPr="0014115D" w14:paraId="349811B2" w14:textId="77777777" w:rsidTr="0069460E">
        <w:trPr>
          <w:trHeight w:val="300"/>
        </w:trPr>
        <w:tc>
          <w:tcPr>
            <w:tcW w:w="2300" w:type="dxa"/>
            <w:vAlign w:val="center"/>
          </w:tcPr>
          <w:p w14:paraId="462E9FA5"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АРМ</w:t>
            </w:r>
          </w:p>
        </w:tc>
        <w:tc>
          <w:tcPr>
            <w:tcW w:w="7913" w:type="dxa"/>
            <w:vAlign w:val="center"/>
          </w:tcPr>
          <w:p w14:paraId="05AF63E6"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Автоматизированное рабочее место</w:t>
            </w:r>
          </w:p>
        </w:tc>
      </w:tr>
      <w:tr w:rsidR="00061FCA" w:rsidRPr="0014115D" w14:paraId="5557D98D" w14:textId="77777777" w:rsidTr="0069460E">
        <w:trPr>
          <w:trHeight w:val="840"/>
        </w:trPr>
        <w:tc>
          <w:tcPr>
            <w:tcW w:w="2300" w:type="dxa"/>
          </w:tcPr>
          <w:p w14:paraId="48EBBAC5"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lastRenderedPageBreak/>
              <w:t xml:space="preserve">Время реакции </w:t>
            </w:r>
          </w:p>
        </w:tc>
        <w:tc>
          <w:tcPr>
            <w:tcW w:w="7913" w:type="dxa"/>
          </w:tcPr>
          <w:p w14:paraId="166900F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 xml:space="preserve">Время с момента направления Обращения до отправки Заказчику сообщения с номером зарегистрированного Запроса </w:t>
            </w:r>
          </w:p>
        </w:tc>
      </w:tr>
      <w:tr w:rsidR="00061FCA" w:rsidRPr="0014115D" w14:paraId="28D1395B" w14:textId="77777777" w:rsidTr="0069460E">
        <w:trPr>
          <w:trHeight w:val="300"/>
        </w:trPr>
        <w:tc>
          <w:tcPr>
            <w:tcW w:w="2300" w:type="dxa"/>
            <w:vAlign w:val="center"/>
          </w:tcPr>
          <w:p w14:paraId="2641E8CA"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ДМС</w:t>
            </w:r>
          </w:p>
        </w:tc>
        <w:tc>
          <w:tcPr>
            <w:tcW w:w="7913" w:type="dxa"/>
            <w:vAlign w:val="center"/>
          </w:tcPr>
          <w:p w14:paraId="498C5CC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Добровольное медицинское страхование</w:t>
            </w:r>
          </w:p>
        </w:tc>
      </w:tr>
      <w:tr w:rsidR="00061FCA" w:rsidRPr="0014115D" w14:paraId="6BC79304" w14:textId="77777777" w:rsidTr="0069460E">
        <w:trPr>
          <w:trHeight w:val="1116"/>
        </w:trPr>
        <w:tc>
          <w:tcPr>
            <w:tcW w:w="2300" w:type="dxa"/>
            <w:vAlign w:val="center"/>
          </w:tcPr>
          <w:p w14:paraId="7D922ED2"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ЕГИСЗ</w:t>
            </w:r>
          </w:p>
        </w:tc>
        <w:tc>
          <w:tcPr>
            <w:tcW w:w="7913" w:type="dxa"/>
            <w:vAlign w:val="center"/>
          </w:tcPr>
          <w:p w14:paraId="6C1B3B87"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Единая государственная система в сфере здравоохранения, функционирующая в соответствии с Постановлением Правительства Российской Федерации от 9 февраля 2022 г.№ 140 «О единой государственной информационной системе в сфере здравоохранения»</w:t>
            </w:r>
          </w:p>
        </w:tc>
      </w:tr>
      <w:tr w:rsidR="00061FCA" w:rsidRPr="0014115D" w14:paraId="23E1F1BD" w14:textId="77777777" w:rsidTr="0069460E">
        <w:trPr>
          <w:trHeight w:val="300"/>
        </w:trPr>
        <w:tc>
          <w:tcPr>
            <w:tcW w:w="2300" w:type="dxa"/>
            <w:vAlign w:val="center"/>
          </w:tcPr>
          <w:p w14:paraId="625FECB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ЕПГУ</w:t>
            </w:r>
          </w:p>
        </w:tc>
        <w:tc>
          <w:tcPr>
            <w:tcW w:w="7913" w:type="dxa"/>
            <w:vAlign w:val="center"/>
          </w:tcPr>
          <w:p w14:paraId="1509612F"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Единый портал государственных услуг</w:t>
            </w:r>
          </w:p>
        </w:tc>
      </w:tr>
      <w:tr w:rsidR="00061FCA" w:rsidRPr="0014115D" w14:paraId="574742CA" w14:textId="77777777" w:rsidTr="0069460E">
        <w:trPr>
          <w:trHeight w:val="300"/>
        </w:trPr>
        <w:tc>
          <w:tcPr>
            <w:tcW w:w="2300" w:type="dxa"/>
            <w:vAlign w:val="center"/>
          </w:tcPr>
          <w:p w14:paraId="2E0392D6"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ЕСИА</w:t>
            </w:r>
          </w:p>
        </w:tc>
        <w:tc>
          <w:tcPr>
            <w:tcW w:w="7913" w:type="dxa"/>
            <w:vAlign w:val="center"/>
          </w:tcPr>
          <w:p w14:paraId="5A24F7E7"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Единая система идентификац</w:t>
            </w:r>
            <w:proofErr w:type="gramStart"/>
            <w:r w:rsidRPr="0014115D">
              <w:rPr>
                <w:rFonts w:ascii="PT Astra Serif" w:eastAsia="Calibri" w:hAnsi="PT Astra Serif"/>
              </w:rPr>
              <w:t>ии и ау</w:t>
            </w:r>
            <w:proofErr w:type="gramEnd"/>
            <w:r w:rsidRPr="0014115D">
              <w:rPr>
                <w:rFonts w:ascii="PT Astra Serif" w:eastAsia="Calibri" w:hAnsi="PT Astra Serif"/>
              </w:rPr>
              <w:t>тентификации</w:t>
            </w:r>
          </w:p>
        </w:tc>
      </w:tr>
      <w:tr w:rsidR="00061FCA" w:rsidRPr="0014115D" w14:paraId="59E9D4C8" w14:textId="77777777" w:rsidTr="0069460E">
        <w:trPr>
          <w:trHeight w:val="300"/>
        </w:trPr>
        <w:tc>
          <w:tcPr>
            <w:tcW w:w="2300" w:type="dxa"/>
            <w:vAlign w:val="center"/>
          </w:tcPr>
          <w:p w14:paraId="63DA327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ЖНВЛП</w:t>
            </w:r>
          </w:p>
        </w:tc>
        <w:tc>
          <w:tcPr>
            <w:tcW w:w="7913" w:type="dxa"/>
            <w:vAlign w:val="center"/>
          </w:tcPr>
          <w:p w14:paraId="44CF25CC"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Жизненно необходимые и важнейшие лекарственные препараты</w:t>
            </w:r>
          </w:p>
        </w:tc>
      </w:tr>
      <w:tr w:rsidR="00061FCA" w:rsidRPr="0014115D" w14:paraId="65273E3E" w14:textId="77777777" w:rsidTr="0069460E">
        <w:trPr>
          <w:trHeight w:val="564"/>
        </w:trPr>
        <w:tc>
          <w:tcPr>
            <w:tcW w:w="2300" w:type="dxa"/>
            <w:vAlign w:val="center"/>
          </w:tcPr>
          <w:p w14:paraId="7A94D60B"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ЗСПД</w:t>
            </w:r>
          </w:p>
        </w:tc>
        <w:tc>
          <w:tcPr>
            <w:tcW w:w="7913" w:type="dxa"/>
            <w:vAlign w:val="center"/>
          </w:tcPr>
          <w:p w14:paraId="3AE45896"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Защищенной сети передачи данных министерства здравоохранения Саратовской области</w:t>
            </w:r>
          </w:p>
        </w:tc>
      </w:tr>
      <w:tr w:rsidR="00061FCA" w:rsidRPr="0014115D" w14:paraId="7D983B23" w14:textId="77777777" w:rsidTr="0069460E">
        <w:trPr>
          <w:trHeight w:val="564"/>
        </w:trPr>
        <w:tc>
          <w:tcPr>
            <w:tcW w:w="2300" w:type="dxa"/>
            <w:vAlign w:val="center"/>
          </w:tcPr>
          <w:p w14:paraId="2D8BC2D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Инициатор Обращения</w:t>
            </w:r>
          </w:p>
        </w:tc>
        <w:tc>
          <w:tcPr>
            <w:tcW w:w="7913" w:type="dxa"/>
            <w:vAlign w:val="center"/>
          </w:tcPr>
          <w:p w14:paraId="65BF792A"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Пользователь Программы, инициировавший подачу Запроса в СТП</w:t>
            </w:r>
          </w:p>
        </w:tc>
      </w:tr>
      <w:tr w:rsidR="00061FCA" w:rsidRPr="0014115D" w14:paraId="7B9D4F60" w14:textId="77777777" w:rsidTr="0069460E">
        <w:trPr>
          <w:trHeight w:val="300"/>
        </w:trPr>
        <w:tc>
          <w:tcPr>
            <w:tcW w:w="2300" w:type="dxa"/>
            <w:vAlign w:val="center"/>
          </w:tcPr>
          <w:p w14:paraId="5421A9B8"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ИС</w:t>
            </w:r>
          </w:p>
        </w:tc>
        <w:tc>
          <w:tcPr>
            <w:tcW w:w="7913" w:type="dxa"/>
            <w:vAlign w:val="center"/>
          </w:tcPr>
          <w:p w14:paraId="2A78E95D"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Информационная система</w:t>
            </w:r>
          </w:p>
        </w:tc>
      </w:tr>
      <w:tr w:rsidR="00061FCA" w:rsidRPr="0014115D" w14:paraId="0D41A00C" w14:textId="77777777" w:rsidTr="0069460E">
        <w:trPr>
          <w:trHeight w:val="300"/>
        </w:trPr>
        <w:tc>
          <w:tcPr>
            <w:tcW w:w="2300" w:type="dxa"/>
            <w:vAlign w:val="center"/>
          </w:tcPr>
          <w:p w14:paraId="5CFB17B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ИЭМК</w:t>
            </w:r>
          </w:p>
        </w:tc>
        <w:tc>
          <w:tcPr>
            <w:tcW w:w="7913" w:type="dxa"/>
            <w:vAlign w:val="center"/>
          </w:tcPr>
          <w:p w14:paraId="27CA0C2B"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Интегрированная электронная медицинская карта</w:t>
            </w:r>
          </w:p>
        </w:tc>
      </w:tr>
      <w:tr w:rsidR="00061FCA" w:rsidRPr="0014115D" w14:paraId="2B08ACD5" w14:textId="77777777" w:rsidTr="0069460E">
        <w:trPr>
          <w:trHeight w:val="564"/>
        </w:trPr>
        <w:tc>
          <w:tcPr>
            <w:tcW w:w="2300" w:type="dxa"/>
            <w:vAlign w:val="center"/>
          </w:tcPr>
          <w:p w14:paraId="29A59858"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КЛП ЕСКЛП</w:t>
            </w:r>
          </w:p>
        </w:tc>
        <w:tc>
          <w:tcPr>
            <w:tcW w:w="7913" w:type="dxa"/>
            <w:vAlign w:val="center"/>
          </w:tcPr>
          <w:p w14:paraId="50D2335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Каталог лекарственных препаратов Единый справочник-каталог лекарственных препаратов</w:t>
            </w:r>
          </w:p>
        </w:tc>
      </w:tr>
      <w:tr w:rsidR="00061FCA" w:rsidRPr="0014115D" w14:paraId="3E93F37A" w14:textId="77777777" w:rsidTr="0069460E">
        <w:trPr>
          <w:trHeight w:val="300"/>
        </w:trPr>
        <w:tc>
          <w:tcPr>
            <w:tcW w:w="2300" w:type="dxa"/>
            <w:vAlign w:val="center"/>
          </w:tcPr>
          <w:p w14:paraId="06DB3682"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ЛИС</w:t>
            </w:r>
          </w:p>
        </w:tc>
        <w:tc>
          <w:tcPr>
            <w:tcW w:w="7913" w:type="dxa"/>
            <w:vAlign w:val="center"/>
          </w:tcPr>
          <w:p w14:paraId="22C6C583"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Компонент «Лаборатория»</w:t>
            </w:r>
          </w:p>
        </w:tc>
      </w:tr>
      <w:tr w:rsidR="00061FCA" w:rsidRPr="0014115D" w14:paraId="552D163A" w14:textId="77777777" w:rsidTr="0069460E">
        <w:trPr>
          <w:trHeight w:val="300"/>
        </w:trPr>
        <w:tc>
          <w:tcPr>
            <w:tcW w:w="2300" w:type="dxa"/>
            <w:vAlign w:val="center"/>
          </w:tcPr>
          <w:p w14:paraId="4CF074B3"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ЛН</w:t>
            </w:r>
          </w:p>
        </w:tc>
        <w:tc>
          <w:tcPr>
            <w:tcW w:w="7913" w:type="dxa"/>
            <w:vAlign w:val="center"/>
          </w:tcPr>
          <w:p w14:paraId="3FB9C7A7"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Листок нетрудоспособности</w:t>
            </w:r>
          </w:p>
        </w:tc>
      </w:tr>
      <w:tr w:rsidR="00061FCA" w:rsidRPr="0014115D" w14:paraId="1589AB8E" w14:textId="77777777" w:rsidTr="0069460E">
        <w:trPr>
          <w:trHeight w:val="300"/>
        </w:trPr>
        <w:tc>
          <w:tcPr>
            <w:tcW w:w="2300" w:type="dxa"/>
            <w:vAlign w:val="center"/>
          </w:tcPr>
          <w:p w14:paraId="3DBA90A1"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ЛО</w:t>
            </w:r>
          </w:p>
        </w:tc>
        <w:tc>
          <w:tcPr>
            <w:tcW w:w="7913" w:type="dxa"/>
            <w:vAlign w:val="center"/>
          </w:tcPr>
          <w:p w14:paraId="394B36FF"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Лабораторное оборудование</w:t>
            </w:r>
          </w:p>
        </w:tc>
      </w:tr>
      <w:tr w:rsidR="00061FCA" w:rsidRPr="0014115D" w14:paraId="581ABC13" w14:textId="77777777" w:rsidTr="0069460E">
        <w:trPr>
          <w:trHeight w:val="300"/>
        </w:trPr>
        <w:tc>
          <w:tcPr>
            <w:tcW w:w="2300" w:type="dxa"/>
            <w:vAlign w:val="center"/>
          </w:tcPr>
          <w:p w14:paraId="5D87350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ЛП</w:t>
            </w:r>
          </w:p>
        </w:tc>
        <w:tc>
          <w:tcPr>
            <w:tcW w:w="7913" w:type="dxa"/>
            <w:vAlign w:val="center"/>
          </w:tcPr>
          <w:p w14:paraId="270A7AE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Лекарственный препарат</w:t>
            </w:r>
          </w:p>
        </w:tc>
      </w:tr>
      <w:tr w:rsidR="00061FCA" w:rsidRPr="0014115D" w14:paraId="4140EC23" w14:textId="77777777" w:rsidTr="0069460E">
        <w:trPr>
          <w:trHeight w:val="2496"/>
        </w:trPr>
        <w:tc>
          <w:tcPr>
            <w:tcW w:w="2300" w:type="dxa"/>
            <w:vAlign w:val="center"/>
          </w:tcPr>
          <w:p w14:paraId="14AE06E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 xml:space="preserve">МИС ГИСЗ </w:t>
            </w:r>
            <w:proofErr w:type="gramStart"/>
            <w:r w:rsidRPr="0014115D">
              <w:rPr>
                <w:rFonts w:ascii="PT Astra Serif" w:eastAsia="Calibri" w:hAnsi="PT Astra Serif"/>
                <w:lang w:eastAsia="en-US"/>
              </w:rPr>
              <w:t>СО</w:t>
            </w:r>
            <w:proofErr w:type="gramEnd"/>
            <w:r w:rsidRPr="0014115D">
              <w:rPr>
                <w:rFonts w:ascii="PT Astra Serif" w:eastAsia="Calibri" w:hAnsi="PT Astra Serif"/>
                <w:lang w:eastAsia="en-US"/>
              </w:rPr>
              <w:t>, медицинская информационная система, МИС, Информационная система или Система</w:t>
            </w:r>
          </w:p>
        </w:tc>
        <w:tc>
          <w:tcPr>
            <w:tcW w:w="7913" w:type="dxa"/>
            <w:vAlign w:val="center"/>
          </w:tcPr>
          <w:p w14:paraId="734BE29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 xml:space="preserve">Медицинская информационная система Государственная  информационная система в сфере здравоохранения Саратовской области «ГИСЗ Саратовской области» (разработчик АО «БАРС </w:t>
            </w:r>
            <w:proofErr w:type="spellStart"/>
            <w:r w:rsidRPr="0014115D">
              <w:rPr>
                <w:rFonts w:ascii="PT Astra Serif" w:eastAsia="Calibri" w:hAnsi="PT Astra Serif"/>
                <w:lang w:eastAsia="en-US"/>
              </w:rPr>
              <w:t>Груп</w:t>
            </w:r>
            <w:proofErr w:type="spellEnd"/>
            <w:r w:rsidRPr="0014115D">
              <w:rPr>
                <w:rFonts w:ascii="PT Astra Serif" w:eastAsia="Calibri" w:hAnsi="PT Astra Serif"/>
                <w:lang w:eastAsia="en-US"/>
              </w:rPr>
              <w:t>»), создана на базе программы для ЭВМ «</w:t>
            </w:r>
            <w:proofErr w:type="spellStart"/>
            <w:r w:rsidRPr="0014115D">
              <w:rPr>
                <w:rFonts w:ascii="PT Astra Serif" w:eastAsia="Calibri" w:hAnsi="PT Astra Serif"/>
                <w:lang w:eastAsia="en-US"/>
              </w:rPr>
              <w:t>БАРС</w:t>
            </w:r>
            <w:proofErr w:type="gramStart"/>
            <w:r w:rsidRPr="0014115D">
              <w:rPr>
                <w:rFonts w:ascii="PT Astra Serif" w:eastAsia="Calibri" w:hAnsi="PT Astra Serif"/>
                <w:lang w:eastAsia="en-US"/>
              </w:rPr>
              <w:t>.З</w:t>
            </w:r>
            <w:proofErr w:type="gramEnd"/>
            <w:r w:rsidRPr="0014115D">
              <w:rPr>
                <w:rFonts w:ascii="PT Astra Serif" w:eastAsia="Calibri" w:hAnsi="PT Astra Serif"/>
                <w:lang w:eastAsia="en-US"/>
              </w:rPr>
              <w:t>дравоохранение</w:t>
            </w:r>
            <w:proofErr w:type="spellEnd"/>
            <w:r w:rsidRPr="0014115D">
              <w:rPr>
                <w:rFonts w:ascii="PT Astra Serif" w:eastAsia="Calibri" w:hAnsi="PT Astra Serif"/>
                <w:lang w:eastAsia="en-US"/>
              </w:rPr>
              <w:t>», модуль «</w:t>
            </w:r>
            <w:proofErr w:type="spellStart"/>
            <w:r w:rsidRPr="0014115D">
              <w:rPr>
                <w:rFonts w:ascii="PT Astra Serif" w:eastAsia="Calibri" w:hAnsi="PT Astra Serif"/>
                <w:lang w:eastAsia="en-US"/>
              </w:rPr>
              <w:t>БАРС.Здравоохранение</w:t>
            </w:r>
            <w:proofErr w:type="spellEnd"/>
            <w:r w:rsidRPr="0014115D">
              <w:rPr>
                <w:rFonts w:ascii="PT Astra Serif" w:eastAsia="Calibri" w:hAnsi="PT Astra Serif"/>
                <w:lang w:eastAsia="en-US"/>
              </w:rPr>
              <w:t xml:space="preserve">-МИС» (разработчик и правообладатель АО «БАРС </w:t>
            </w:r>
            <w:proofErr w:type="spellStart"/>
            <w:r w:rsidRPr="0014115D">
              <w:rPr>
                <w:rFonts w:ascii="PT Astra Serif" w:eastAsia="Calibri" w:hAnsi="PT Astra Serif"/>
                <w:lang w:eastAsia="en-US"/>
              </w:rPr>
              <w:t>Груп</w:t>
            </w:r>
            <w:proofErr w:type="spellEnd"/>
            <w:r w:rsidRPr="0014115D">
              <w:rPr>
                <w:rFonts w:ascii="PT Astra Serif" w:eastAsia="Calibri" w:hAnsi="PT Astra Serif"/>
                <w:lang w:eastAsia="en-US"/>
              </w:rPr>
              <w:t xml:space="preserve">» </w:t>
            </w:r>
            <w:proofErr w:type="spellStart"/>
            <w:r w:rsidRPr="0014115D">
              <w:rPr>
                <w:rFonts w:ascii="PT Astra Serif" w:eastAsia="Calibri" w:hAnsi="PT Astra Serif"/>
                <w:lang w:eastAsia="en-US"/>
              </w:rPr>
              <w:t>г.Казань</w:t>
            </w:r>
            <w:proofErr w:type="spellEnd"/>
            <w:r w:rsidRPr="0014115D">
              <w:rPr>
                <w:rFonts w:ascii="PT Astra Serif" w:eastAsia="Calibri" w:hAnsi="PT Astra Serif"/>
                <w:lang w:eastAsia="en-US"/>
              </w:rPr>
              <w:t>) (торговое наименование используется без слов «или эквивалент» в связи с необходимостью полной совместимости с имеющимся программным обеспечением, т.к. Заказчик уже обладает правами использования данного программного продукта)</w:t>
            </w:r>
          </w:p>
        </w:tc>
      </w:tr>
      <w:tr w:rsidR="00061FCA" w:rsidRPr="0014115D" w14:paraId="5CBFA3A3" w14:textId="77777777" w:rsidTr="0069460E">
        <w:trPr>
          <w:trHeight w:val="300"/>
        </w:trPr>
        <w:tc>
          <w:tcPr>
            <w:tcW w:w="2300" w:type="dxa"/>
            <w:vAlign w:val="center"/>
          </w:tcPr>
          <w:p w14:paraId="72AFCB8F"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МКБ-10</w:t>
            </w:r>
          </w:p>
        </w:tc>
        <w:tc>
          <w:tcPr>
            <w:tcW w:w="7913" w:type="dxa"/>
            <w:vAlign w:val="center"/>
          </w:tcPr>
          <w:p w14:paraId="5D212CC7"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Международная классификация болезней 10-го пересмотра</w:t>
            </w:r>
          </w:p>
        </w:tc>
      </w:tr>
      <w:tr w:rsidR="00061FCA" w:rsidRPr="0014115D" w14:paraId="47694819" w14:textId="77777777" w:rsidTr="0069460E">
        <w:trPr>
          <w:trHeight w:val="300"/>
        </w:trPr>
        <w:tc>
          <w:tcPr>
            <w:tcW w:w="2300" w:type="dxa"/>
            <w:vAlign w:val="center"/>
          </w:tcPr>
          <w:p w14:paraId="3EF579C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lastRenderedPageBreak/>
              <w:t>МСЭ</w:t>
            </w:r>
          </w:p>
        </w:tc>
        <w:tc>
          <w:tcPr>
            <w:tcW w:w="7913" w:type="dxa"/>
            <w:vAlign w:val="center"/>
          </w:tcPr>
          <w:p w14:paraId="6A4DD821" w14:textId="77777777" w:rsidR="00061FCA" w:rsidRPr="0014115D" w:rsidRDefault="00061FCA" w:rsidP="0069460E">
            <w:pPr>
              <w:suppressAutoHyphens/>
              <w:rPr>
                <w:rFonts w:ascii="PT Astra Serif" w:eastAsia="Calibri" w:hAnsi="PT Astra Serif"/>
              </w:rPr>
            </w:pPr>
            <w:proofErr w:type="gramStart"/>
            <w:r w:rsidRPr="0014115D">
              <w:rPr>
                <w:rFonts w:ascii="PT Astra Serif" w:eastAsia="Calibri" w:hAnsi="PT Astra Serif"/>
                <w:lang w:eastAsia="en-US"/>
              </w:rPr>
              <w:t>Медико-социальная</w:t>
            </w:r>
            <w:proofErr w:type="gramEnd"/>
            <w:r w:rsidRPr="0014115D">
              <w:rPr>
                <w:rFonts w:ascii="PT Astra Serif" w:eastAsia="Calibri" w:hAnsi="PT Astra Serif"/>
                <w:lang w:eastAsia="en-US"/>
              </w:rPr>
              <w:t xml:space="preserve"> экспертиза</w:t>
            </w:r>
          </w:p>
        </w:tc>
      </w:tr>
      <w:tr w:rsidR="00061FCA" w:rsidRPr="0014115D" w14:paraId="0BF30A4D" w14:textId="77777777" w:rsidTr="0069460E">
        <w:trPr>
          <w:trHeight w:val="564"/>
        </w:trPr>
        <w:tc>
          <w:tcPr>
            <w:tcW w:w="2300" w:type="dxa"/>
          </w:tcPr>
          <w:p w14:paraId="2CFFC651"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Обработка Обращения</w:t>
            </w:r>
          </w:p>
        </w:tc>
        <w:tc>
          <w:tcPr>
            <w:tcW w:w="7913" w:type="dxa"/>
          </w:tcPr>
          <w:p w14:paraId="6B67E618"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Комплекс мероприятий, направленных на предоставление Решения по Обращению</w:t>
            </w:r>
          </w:p>
        </w:tc>
      </w:tr>
      <w:tr w:rsidR="00061FCA" w:rsidRPr="0014115D" w14:paraId="2F401AA5" w14:textId="77777777" w:rsidTr="0069460E">
        <w:trPr>
          <w:trHeight w:val="300"/>
        </w:trPr>
        <w:tc>
          <w:tcPr>
            <w:tcW w:w="2300" w:type="dxa"/>
            <w:vAlign w:val="center"/>
          </w:tcPr>
          <w:p w14:paraId="05DEEEE3"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ОМС</w:t>
            </w:r>
          </w:p>
        </w:tc>
        <w:tc>
          <w:tcPr>
            <w:tcW w:w="7913" w:type="dxa"/>
            <w:vAlign w:val="center"/>
          </w:tcPr>
          <w:p w14:paraId="547F35CF"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Обязательное медицинское страхование</w:t>
            </w:r>
          </w:p>
        </w:tc>
      </w:tr>
      <w:tr w:rsidR="00061FCA" w:rsidRPr="0014115D" w14:paraId="4E3D1D32" w14:textId="77777777" w:rsidTr="0069460E">
        <w:trPr>
          <w:trHeight w:val="300"/>
        </w:trPr>
        <w:tc>
          <w:tcPr>
            <w:tcW w:w="2300" w:type="dxa"/>
          </w:tcPr>
          <w:p w14:paraId="494AFA9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Обращение</w:t>
            </w:r>
          </w:p>
        </w:tc>
        <w:tc>
          <w:tcPr>
            <w:tcW w:w="7913" w:type="dxa"/>
          </w:tcPr>
          <w:p w14:paraId="5C7D4E9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Оформленный Заказчиком запрос на консультацию, содержащий все необходимые сведения для его обработки.</w:t>
            </w:r>
          </w:p>
        </w:tc>
      </w:tr>
      <w:tr w:rsidR="00061FCA" w:rsidRPr="0014115D" w14:paraId="627A3E19" w14:textId="77777777" w:rsidTr="0069460E">
        <w:trPr>
          <w:trHeight w:val="300"/>
        </w:trPr>
        <w:tc>
          <w:tcPr>
            <w:tcW w:w="2300" w:type="dxa"/>
            <w:vAlign w:val="center"/>
          </w:tcPr>
          <w:p w14:paraId="1995EA4C"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ПО</w:t>
            </w:r>
          </w:p>
        </w:tc>
        <w:tc>
          <w:tcPr>
            <w:tcW w:w="7913" w:type="dxa"/>
            <w:vAlign w:val="center"/>
          </w:tcPr>
          <w:p w14:paraId="274A2500"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Программное обеспечение</w:t>
            </w:r>
          </w:p>
        </w:tc>
      </w:tr>
      <w:tr w:rsidR="00061FCA" w:rsidRPr="0014115D" w14:paraId="5F906754" w14:textId="77777777" w:rsidTr="0069460E">
        <w:trPr>
          <w:trHeight w:val="564"/>
        </w:trPr>
        <w:tc>
          <w:tcPr>
            <w:tcW w:w="2300" w:type="dxa"/>
            <w:vAlign w:val="center"/>
          </w:tcPr>
          <w:p w14:paraId="06AD41C4"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Пользователь</w:t>
            </w:r>
          </w:p>
        </w:tc>
        <w:tc>
          <w:tcPr>
            <w:tcW w:w="7913" w:type="dxa"/>
            <w:vAlign w:val="center"/>
          </w:tcPr>
          <w:p w14:paraId="3FC0B945"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Специалист Заказчика, допущенный к использованию Программы в рамках исполнения должностных обязанностей</w:t>
            </w:r>
          </w:p>
        </w:tc>
      </w:tr>
      <w:tr w:rsidR="00061FCA" w:rsidRPr="0014115D" w14:paraId="207E6CFC" w14:textId="77777777" w:rsidTr="0069460E">
        <w:trPr>
          <w:trHeight w:val="300"/>
        </w:trPr>
        <w:tc>
          <w:tcPr>
            <w:tcW w:w="2300" w:type="dxa"/>
            <w:vAlign w:val="center"/>
          </w:tcPr>
          <w:p w14:paraId="41D8E47F"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 xml:space="preserve">Проблема </w:t>
            </w:r>
          </w:p>
        </w:tc>
        <w:tc>
          <w:tcPr>
            <w:tcW w:w="7913" w:type="dxa"/>
            <w:vAlign w:val="center"/>
          </w:tcPr>
          <w:p w14:paraId="38C2B3F4"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 xml:space="preserve">Неизвестная корневая причина одного или группы инцидентов </w:t>
            </w:r>
          </w:p>
        </w:tc>
      </w:tr>
      <w:tr w:rsidR="00061FCA" w:rsidRPr="0014115D" w14:paraId="47CBBED6" w14:textId="77777777" w:rsidTr="0069460E">
        <w:trPr>
          <w:trHeight w:val="564"/>
        </w:trPr>
        <w:tc>
          <w:tcPr>
            <w:tcW w:w="2300" w:type="dxa"/>
            <w:vAlign w:val="center"/>
          </w:tcPr>
          <w:p w14:paraId="2D27D51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Программа</w:t>
            </w:r>
          </w:p>
        </w:tc>
        <w:tc>
          <w:tcPr>
            <w:tcW w:w="7913" w:type="dxa"/>
            <w:vAlign w:val="center"/>
          </w:tcPr>
          <w:p w14:paraId="6C27A402"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Модуль «БАРС. Здравоохранение-МИС» программы для ЭВМ «БАРС. Здравоохранение»</w:t>
            </w:r>
          </w:p>
        </w:tc>
      </w:tr>
      <w:tr w:rsidR="00061FCA" w:rsidRPr="0014115D" w14:paraId="346A0424" w14:textId="77777777" w:rsidTr="0069460E">
        <w:trPr>
          <w:trHeight w:val="564"/>
        </w:trPr>
        <w:tc>
          <w:tcPr>
            <w:tcW w:w="2300" w:type="dxa"/>
            <w:vAlign w:val="center"/>
          </w:tcPr>
          <w:p w14:paraId="6E64F6F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Решение по Обращению</w:t>
            </w:r>
          </w:p>
        </w:tc>
        <w:tc>
          <w:tcPr>
            <w:tcW w:w="7913" w:type="dxa"/>
            <w:vAlign w:val="center"/>
          </w:tcPr>
          <w:p w14:paraId="3263A97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Предоставленная информация или совершённые действия, направленные на устранение причины Обращения</w:t>
            </w:r>
          </w:p>
        </w:tc>
      </w:tr>
      <w:tr w:rsidR="00061FCA" w:rsidRPr="0014115D" w14:paraId="1DDA799E" w14:textId="77777777" w:rsidTr="0069460E">
        <w:trPr>
          <w:trHeight w:val="300"/>
        </w:trPr>
        <w:tc>
          <w:tcPr>
            <w:tcW w:w="2300" w:type="dxa"/>
            <w:vAlign w:val="center"/>
          </w:tcPr>
          <w:p w14:paraId="622DA9D9"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СМЭВ</w:t>
            </w:r>
          </w:p>
        </w:tc>
        <w:tc>
          <w:tcPr>
            <w:tcW w:w="7913" w:type="dxa"/>
            <w:vAlign w:val="center"/>
          </w:tcPr>
          <w:p w14:paraId="0CD9E2B2"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Система межведомственного электронного взаимодействия</w:t>
            </w:r>
          </w:p>
        </w:tc>
      </w:tr>
      <w:tr w:rsidR="00061FCA" w:rsidRPr="0014115D" w14:paraId="5F738CE2" w14:textId="77777777" w:rsidTr="0069460E">
        <w:trPr>
          <w:trHeight w:val="300"/>
        </w:trPr>
        <w:tc>
          <w:tcPr>
            <w:tcW w:w="2300" w:type="dxa"/>
            <w:vAlign w:val="center"/>
          </w:tcPr>
          <w:p w14:paraId="617869A7"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ТЗ</w:t>
            </w:r>
          </w:p>
        </w:tc>
        <w:tc>
          <w:tcPr>
            <w:tcW w:w="7913" w:type="dxa"/>
            <w:vAlign w:val="center"/>
          </w:tcPr>
          <w:p w14:paraId="637A21E7"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 xml:space="preserve">Техническое задание </w:t>
            </w:r>
          </w:p>
        </w:tc>
      </w:tr>
      <w:tr w:rsidR="00061FCA" w:rsidRPr="0014115D" w14:paraId="6088F4C1" w14:textId="77777777" w:rsidTr="0069460E">
        <w:trPr>
          <w:trHeight w:val="564"/>
        </w:trPr>
        <w:tc>
          <w:tcPr>
            <w:tcW w:w="2300" w:type="dxa"/>
            <w:vAlign w:val="center"/>
          </w:tcPr>
          <w:p w14:paraId="6EF09E81"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ТФОМС</w:t>
            </w:r>
          </w:p>
        </w:tc>
        <w:tc>
          <w:tcPr>
            <w:tcW w:w="7913" w:type="dxa"/>
            <w:vAlign w:val="center"/>
          </w:tcPr>
          <w:p w14:paraId="1FFDA3FD"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Территориальный фонд обязательного медицинского страхования Саратовской области</w:t>
            </w:r>
          </w:p>
        </w:tc>
      </w:tr>
      <w:tr w:rsidR="00061FCA" w:rsidRPr="0014115D" w14:paraId="61271121" w14:textId="77777777" w:rsidTr="0069460E">
        <w:trPr>
          <w:trHeight w:val="564"/>
        </w:trPr>
        <w:tc>
          <w:tcPr>
            <w:tcW w:w="2300" w:type="dxa"/>
            <w:vAlign w:val="center"/>
          </w:tcPr>
          <w:p w14:paraId="012273C6"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Услуга</w:t>
            </w:r>
          </w:p>
        </w:tc>
        <w:tc>
          <w:tcPr>
            <w:tcW w:w="7913" w:type="dxa"/>
            <w:vAlign w:val="center"/>
          </w:tcPr>
          <w:p w14:paraId="21C0165F"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 xml:space="preserve">Оказание услуг по сопровождению программного обеспечения Медицинской информационной системы Государственная информационная система в сфере здравоохранения Саратовской области «ГИСЗ Саратовской области» («МИС ГИСЗ </w:t>
            </w:r>
            <w:proofErr w:type="gramStart"/>
            <w:r w:rsidRPr="0014115D">
              <w:rPr>
                <w:rFonts w:ascii="PT Astra Serif" w:eastAsia="Calibri" w:hAnsi="PT Astra Serif"/>
                <w:lang w:eastAsia="en-US"/>
              </w:rPr>
              <w:t>СО</w:t>
            </w:r>
            <w:proofErr w:type="gramEnd"/>
            <w:r w:rsidRPr="0014115D">
              <w:rPr>
                <w:rFonts w:ascii="PT Astra Serif" w:eastAsia="Calibri" w:hAnsi="PT Astra Serif"/>
                <w:lang w:eastAsia="en-US"/>
              </w:rPr>
              <w:t xml:space="preserve">») </w:t>
            </w:r>
            <w:proofErr w:type="gramStart"/>
            <w:r w:rsidRPr="0014115D">
              <w:rPr>
                <w:rFonts w:ascii="PT Astra Serif" w:eastAsia="Calibri" w:hAnsi="PT Astra Serif"/>
                <w:lang w:eastAsia="en-US"/>
              </w:rPr>
              <w:t>в</w:t>
            </w:r>
            <w:proofErr w:type="gramEnd"/>
            <w:r w:rsidRPr="0014115D">
              <w:rPr>
                <w:rFonts w:ascii="PT Astra Serif" w:eastAsia="Calibri" w:hAnsi="PT Astra Serif"/>
                <w:lang w:eastAsia="en-US"/>
              </w:rPr>
              <w:t xml:space="preserve"> части приема обращений и консультационной поддержке работы пользователей</w:t>
            </w:r>
          </w:p>
        </w:tc>
      </w:tr>
      <w:tr w:rsidR="00061FCA" w:rsidRPr="0014115D" w14:paraId="536D66CA" w14:textId="77777777" w:rsidTr="0069460E">
        <w:trPr>
          <w:trHeight w:val="564"/>
        </w:trPr>
        <w:tc>
          <w:tcPr>
            <w:tcW w:w="2300" w:type="dxa"/>
            <w:vAlign w:val="center"/>
          </w:tcPr>
          <w:p w14:paraId="32C9036E"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ФГИС МДЛП</w:t>
            </w:r>
          </w:p>
        </w:tc>
        <w:tc>
          <w:tcPr>
            <w:tcW w:w="7913" w:type="dxa"/>
            <w:vAlign w:val="center"/>
          </w:tcPr>
          <w:p w14:paraId="64956C6C"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Федеральная государственная информационная система мониторинга движения лекарственных препаратов</w:t>
            </w:r>
          </w:p>
        </w:tc>
      </w:tr>
      <w:tr w:rsidR="00061FCA" w:rsidRPr="0014115D" w14:paraId="74146837" w14:textId="77777777" w:rsidTr="0069460E">
        <w:trPr>
          <w:trHeight w:val="300"/>
        </w:trPr>
        <w:tc>
          <w:tcPr>
            <w:tcW w:w="2300" w:type="dxa"/>
            <w:vAlign w:val="center"/>
          </w:tcPr>
          <w:p w14:paraId="270D4161"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ФРМО</w:t>
            </w:r>
          </w:p>
        </w:tc>
        <w:tc>
          <w:tcPr>
            <w:tcW w:w="7913" w:type="dxa"/>
            <w:vAlign w:val="center"/>
          </w:tcPr>
          <w:p w14:paraId="4291F297"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Федеральный регистр медицинских организаций</w:t>
            </w:r>
          </w:p>
        </w:tc>
      </w:tr>
      <w:tr w:rsidR="00061FCA" w:rsidRPr="0014115D" w14:paraId="7AF9DC79" w14:textId="77777777" w:rsidTr="0069460E">
        <w:trPr>
          <w:trHeight w:val="300"/>
        </w:trPr>
        <w:tc>
          <w:tcPr>
            <w:tcW w:w="2300" w:type="dxa"/>
            <w:vAlign w:val="center"/>
          </w:tcPr>
          <w:p w14:paraId="4DEEEC42"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ФРМР</w:t>
            </w:r>
          </w:p>
        </w:tc>
        <w:tc>
          <w:tcPr>
            <w:tcW w:w="7913" w:type="dxa"/>
            <w:vAlign w:val="center"/>
          </w:tcPr>
          <w:p w14:paraId="61EA7791"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Федеральный регистр медицинских работников</w:t>
            </w:r>
          </w:p>
        </w:tc>
      </w:tr>
      <w:tr w:rsidR="00061FCA" w:rsidRPr="0014115D" w14:paraId="5B8E7C20" w14:textId="77777777" w:rsidTr="0069460E">
        <w:trPr>
          <w:trHeight w:val="300"/>
        </w:trPr>
        <w:tc>
          <w:tcPr>
            <w:tcW w:w="2300" w:type="dxa"/>
            <w:vAlign w:val="center"/>
          </w:tcPr>
          <w:p w14:paraId="5E8C1640"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ФСС</w:t>
            </w:r>
          </w:p>
        </w:tc>
        <w:tc>
          <w:tcPr>
            <w:tcW w:w="7913" w:type="dxa"/>
            <w:vAlign w:val="center"/>
          </w:tcPr>
          <w:p w14:paraId="3F3E7EAD"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Фонд социального страхования Российской Федерации</w:t>
            </w:r>
          </w:p>
        </w:tc>
      </w:tr>
      <w:tr w:rsidR="00061FCA" w:rsidRPr="0014115D" w14:paraId="5A0E3E3A" w14:textId="77777777" w:rsidTr="0069460E">
        <w:trPr>
          <w:trHeight w:val="300"/>
        </w:trPr>
        <w:tc>
          <w:tcPr>
            <w:tcW w:w="2300" w:type="dxa"/>
            <w:vAlign w:val="center"/>
          </w:tcPr>
          <w:p w14:paraId="043CCA32"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lang w:eastAsia="en-US"/>
              </w:rPr>
              <w:t>ФЭР</w:t>
            </w:r>
          </w:p>
        </w:tc>
        <w:tc>
          <w:tcPr>
            <w:tcW w:w="7913" w:type="dxa"/>
            <w:vAlign w:val="center"/>
          </w:tcPr>
          <w:p w14:paraId="2B25893A"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Федеральная электронная регистратура</w:t>
            </w:r>
          </w:p>
        </w:tc>
      </w:tr>
      <w:tr w:rsidR="00061FCA" w:rsidRPr="0014115D" w14:paraId="0593E360" w14:textId="77777777" w:rsidTr="0069460E">
        <w:trPr>
          <w:trHeight w:val="300"/>
        </w:trPr>
        <w:tc>
          <w:tcPr>
            <w:tcW w:w="2300" w:type="dxa"/>
            <w:vAlign w:val="center"/>
          </w:tcPr>
          <w:p w14:paraId="6F760DD6"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ЭП</w:t>
            </w:r>
          </w:p>
        </w:tc>
        <w:tc>
          <w:tcPr>
            <w:tcW w:w="7913" w:type="dxa"/>
            <w:vAlign w:val="center"/>
          </w:tcPr>
          <w:p w14:paraId="1EFDB19F" w14:textId="77777777" w:rsidR="00061FCA" w:rsidRPr="0014115D" w:rsidRDefault="00061FCA" w:rsidP="0069460E">
            <w:pPr>
              <w:suppressAutoHyphens/>
              <w:rPr>
                <w:rFonts w:ascii="PT Astra Serif" w:eastAsia="Calibri" w:hAnsi="PT Astra Serif"/>
              </w:rPr>
            </w:pPr>
            <w:r w:rsidRPr="0014115D">
              <w:rPr>
                <w:rFonts w:ascii="PT Astra Serif" w:eastAsia="Calibri" w:hAnsi="PT Astra Serif"/>
              </w:rPr>
              <w:t>Электронная подпись</w:t>
            </w:r>
          </w:p>
        </w:tc>
      </w:tr>
    </w:tbl>
    <w:p w14:paraId="15869FB6" w14:textId="77777777" w:rsidR="00061FCA" w:rsidRPr="00E331BB" w:rsidRDefault="00061FCA" w:rsidP="00061FCA">
      <w:pPr>
        <w:suppressAutoHyphens/>
        <w:rPr>
          <w:rFonts w:eastAsia="Calibri"/>
        </w:rPr>
      </w:pPr>
    </w:p>
    <w:p w14:paraId="68A9C7AE" w14:textId="77777777" w:rsidR="00061FCA" w:rsidRPr="00894846" w:rsidRDefault="00061FCA" w:rsidP="00061FCA">
      <w:pPr>
        <w:rPr>
          <w:sz w:val="18"/>
          <w:szCs w:val="18"/>
        </w:rPr>
      </w:pPr>
      <w:r w:rsidRPr="00894846">
        <w:rPr>
          <w:sz w:val="18"/>
          <w:szCs w:val="18"/>
        </w:rPr>
        <w:t>ОБЩИЕ СВЕДЕНИЯ</w:t>
      </w:r>
    </w:p>
    <w:p w14:paraId="545E51C0" w14:textId="77777777" w:rsidR="00061FCA" w:rsidRPr="00894846" w:rsidRDefault="00061FCA" w:rsidP="00061FCA">
      <w:pPr>
        <w:rPr>
          <w:sz w:val="18"/>
          <w:szCs w:val="18"/>
        </w:rPr>
      </w:pPr>
    </w:p>
    <w:p w14:paraId="41731009" w14:textId="77777777" w:rsidR="00061FCA" w:rsidRPr="00894846" w:rsidRDefault="00061FCA" w:rsidP="00061FCA">
      <w:pPr>
        <w:rPr>
          <w:sz w:val="18"/>
          <w:szCs w:val="18"/>
        </w:rPr>
      </w:pPr>
      <w:r w:rsidRPr="00894846">
        <w:rPr>
          <w:sz w:val="18"/>
          <w:szCs w:val="18"/>
        </w:rPr>
        <w:t>Полное наименование услуг</w:t>
      </w:r>
    </w:p>
    <w:p w14:paraId="763B0893" w14:textId="77777777" w:rsidR="00061FCA" w:rsidRPr="00894846" w:rsidRDefault="00061FCA" w:rsidP="00061FCA">
      <w:pPr>
        <w:rPr>
          <w:sz w:val="18"/>
          <w:szCs w:val="18"/>
        </w:rPr>
      </w:pPr>
      <w:r w:rsidRPr="00894846">
        <w:rPr>
          <w:sz w:val="18"/>
          <w:szCs w:val="18"/>
        </w:rPr>
        <w:t xml:space="preserve">Оказание услуг по сопровождению программного обеспечения медицинской информационной системы Региональной государственной информационной системы здравоохранения Саратовской области («МИС РГИСЗ </w:t>
      </w:r>
      <w:proofErr w:type="gramStart"/>
      <w:r w:rsidRPr="00894846">
        <w:rPr>
          <w:sz w:val="18"/>
          <w:szCs w:val="18"/>
        </w:rPr>
        <w:t>СО</w:t>
      </w:r>
      <w:proofErr w:type="gramEnd"/>
      <w:r w:rsidRPr="00894846">
        <w:rPr>
          <w:sz w:val="18"/>
          <w:szCs w:val="18"/>
        </w:rPr>
        <w:t xml:space="preserve">») </w:t>
      </w:r>
      <w:proofErr w:type="gramStart"/>
      <w:r w:rsidRPr="00894846">
        <w:rPr>
          <w:sz w:val="18"/>
          <w:szCs w:val="18"/>
        </w:rPr>
        <w:t>в</w:t>
      </w:r>
      <w:proofErr w:type="gramEnd"/>
      <w:r w:rsidRPr="00894846">
        <w:rPr>
          <w:sz w:val="18"/>
          <w:szCs w:val="18"/>
        </w:rPr>
        <w:t xml:space="preserve"> части приема обращений и консультационной поддержке работы пользователей (предельное количество АРМ 150 шт.) (далее – Услуги).</w:t>
      </w:r>
    </w:p>
    <w:p w14:paraId="51C4F167" w14:textId="77777777" w:rsidR="00061FCA" w:rsidRPr="00894846" w:rsidRDefault="00061FCA" w:rsidP="00061FCA">
      <w:pPr>
        <w:rPr>
          <w:sz w:val="18"/>
          <w:szCs w:val="18"/>
        </w:rPr>
      </w:pPr>
    </w:p>
    <w:p w14:paraId="0B6DDBF4" w14:textId="77777777" w:rsidR="00061FCA" w:rsidRPr="00894846" w:rsidRDefault="00061FCA" w:rsidP="00061FCA">
      <w:pPr>
        <w:rPr>
          <w:sz w:val="18"/>
          <w:szCs w:val="18"/>
        </w:rPr>
      </w:pPr>
      <w:r w:rsidRPr="00894846">
        <w:rPr>
          <w:sz w:val="18"/>
          <w:szCs w:val="18"/>
        </w:rPr>
        <w:lastRenderedPageBreak/>
        <w:t>Место оказания услуг</w:t>
      </w:r>
    </w:p>
    <w:p w14:paraId="109BE9D3" w14:textId="77777777" w:rsidR="00061FCA" w:rsidRPr="00894846" w:rsidRDefault="00061FCA" w:rsidP="00061FCA">
      <w:pPr>
        <w:rPr>
          <w:sz w:val="18"/>
          <w:szCs w:val="18"/>
        </w:rPr>
      </w:pPr>
      <w:r w:rsidRPr="00894846">
        <w:rPr>
          <w:sz w:val="18"/>
          <w:szCs w:val="18"/>
        </w:rPr>
        <w:t>Исполнитель должен оказывать услуги в удаленном режиме</w:t>
      </w:r>
      <w:proofErr w:type="gramStart"/>
      <w:r w:rsidRPr="00894846">
        <w:rPr>
          <w:sz w:val="18"/>
          <w:szCs w:val="18"/>
        </w:rPr>
        <w:t xml:space="preserve"> .</w:t>
      </w:r>
      <w:proofErr w:type="gramEnd"/>
    </w:p>
    <w:p w14:paraId="4865F062" w14:textId="77777777" w:rsidR="00061FCA" w:rsidRPr="00894846" w:rsidRDefault="00061FCA" w:rsidP="00061FCA">
      <w:pPr>
        <w:rPr>
          <w:sz w:val="18"/>
          <w:szCs w:val="18"/>
        </w:rPr>
      </w:pPr>
    </w:p>
    <w:p w14:paraId="09C3CA4E" w14:textId="77777777" w:rsidR="00061FCA" w:rsidRPr="0014115D" w:rsidRDefault="00061FCA" w:rsidP="00061FCA">
      <w:pPr>
        <w:suppressAutoHyphens/>
        <w:rPr>
          <w:rFonts w:ascii="PT Astra Serif" w:eastAsia="Calibri" w:hAnsi="PT Astra Serif"/>
        </w:rPr>
      </w:pPr>
      <w:bookmarkStart w:id="1" w:name="_Ref91605637"/>
      <w:bookmarkStart w:id="2" w:name="_Toc107498791"/>
      <w:r w:rsidRPr="0014115D">
        <w:rPr>
          <w:rFonts w:ascii="PT Astra Serif" w:eastAsia="Calibri" w:hAnsi="PT Astra Serif"/>
        </w:rPr>
        <w:t>Нормативные правовые акты, регламентирующие оказание услуг</w:t>
      </w:r>
      <w:bookmarkEnd w:id="1"/>
      <w:bookmarkEnd w:id="2"/>
    </w:p>
    <w:p w14:paraId="3734B8A0" w14:textId="77777777" w:rsidR="00061FCA" w:rsidRPr="0014115D" w:rsidRDefault="00061FCA" w:rsidP="00061FCA">
      <w:pPr>
        <w:suppressAutoHyphens/>
        <w:rPr>
          <w:rFonts w:ascii="PT Astra Serif" w:eastAsia="Calibri" w:hAnsi="PT Astra Serif"/>
          <w:lang w:eastAsia="en-US"/>
        </w:rPr>
      </w:pPr>
      <w:r w:rsidRPr="0014115D">
        <w:rPr>
          <w:rFonts w:ascii="PT Astra Serif" w:eastAsia="Calibri" w:hAnsi="PT Astra Serif"/>
          <w:lang w:eastAsia="en-US"/>
        </w:rPr>
        <w:t>При оказании услуг Исполнитель должен учитывать требования следующих нормативных правовых актов:</w:t>
      </w:r>
    </w:p>
    <w:p w14:paraId="7C9BA4FE"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Приказ Министерства здравоохранения и социального развития Российской Федерации от 14.04.2025  № 202н «Об утверждении положения об организации оказания перви</w:t>
      </w:r>
      <w:r w:rsidRPr="0014115D">
        <w:rPr>
          <w:rFonts w:ascii="PT Astra Serif" w:hAnsi="PT Astra Serif"/>
          <w:sz w:val="20"/>
          <w:szCs w:val="20"/>
        </w:rPr>
        <w:t>ч</w:t>
      </w:r>
      <w:r w:rsidRPr="0014115D">
        <w:rPr>
          <w:rFonts w:ascii="PT Astra Serif" w:hAnsi="PT Astra Serif"/>
          <w:sz w:val="20"/>
          <w:szCs w:val="20"/>
        </w:rPr>
        <w:t>ной медико-санитарной помощи взрослому населению»;</w:t>
      </w:r>
    </w:p>
    <w:p w14:paraId="7A15A06D"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Приказ Федерального фонда обязательного медицинского страхования от 7 апреля 2011 года № 79 «Об утверждении Общих принципов построения и функционирования и</w:t>
      </w:r>
      <w:r w:rsidRPr="0014115D">
        <w:rPr>
          <w:rFonts w:ascii="PT Astra Serif" w:hAnsi="PT Astra Serif"/>
          <w:sz w:val="20"/>
          <w:szCs w:val="20"/>
        </w:rPr>
        <w:t>н</w:t>
      </w:r>
      <w:r w:rsidRPr="0014115D">
        <w:rPr>
          <w:rFonts w:ascii="PT Astra Serif" w:hAnsi="PT Astra Serif"/>
          <w:sz w:val="20"/>
          <w:szCs w:val="20"/>
        </w:rPr>
        <w:t>формационных систем и порядка информационного взаимодействия в сфере обязательного медицинского страхования»;</w:t>
      </w:r>
    </w:p>
    <w:p w14:paraId="2AB8750D"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 xml:space="preserve">Методические рекомендации Министерства здравоохранения и социального развития Российской Федерации от 07.06.2005 «Организация контрольных мероприятий и оценка </w:t>
      </w:r>
      <w:proofErr w:type="gramStart"/>
      <w:r w:rsidRPr="0014115D">
        <w:rPr>
          <w:rFonts w:ascii="PT Astra Serif" w:hAnsi="PT Astra Serif"/>
          <w:sz w:val="20"/>
          <w:szCs w:val="20"/>
        </w:rPr>
        <w:t>эффективности реализации дополнительного лекарственного обеспечения отдельных категорий граждан</w:t>
      </w:r>
      <w:proofErr w:type="gramEnd"/>
      <w:r w:rsidRPr="0014115D">
        <w:rPr>
          <w:rFonts w:ascii="PT Astra Serif" w:hAnsi="PT Astra Serif"/>
          <w:sz w:val="20"/>
          <w:szCs w:val="20"/>
        </w:rPr>
        <w:t>»;</w:t>
      </w:r>
    </w:p>
    <w:p w14:paraId="016F4C84"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Методические рекомендации по обеспечению функциональных возможностей региональных медицинских информационных систем (РМИС), утвержденных 23.06.2016 М</w:t>
      </w:r>
      <w:r w:rsidRPr="0014115D">
        <w:rPr>
          <w:rFonts w:ascii="PT Astra Serif" w:hAnsi="PT Astra Serif"/>
          <w:sz w:val="20"/>
          <w:szCs w:val="20"/>
        </w:rPr>
        <w:t>и</w:t>
      </w:r>
      <w:r w:rsidRPr="0014115D">
        <w:rPr>
          <w:rFonts w:ascii="PT Astra Serif" w:hAnsi="PT Astra Serif"/>
          <w:sz w:val="20"/>
          <w:szCs w:val="20"/>
        </w:rPr>
        <w:t>нистром здравоохранения Российской Федерации.</w:t>
      </w:r>
    </w:p>
    <w:p w14:paraId="25D720CC" w14:textId="77777777" w:rsidR="00061FCA" w:rsidRPr="0014115D" w:rsidRDefault="00061FCA" w:rsidP="00061FCA">
      <w:pPr>
        <w:pStyle w:val="affffffff9"/>
        <w:rPr>
          <w:rFonts w:ascii="PT Astra Serif" w:hAnsi="PT Astra Serif"/>
          <w:color w:val="22272F"/>
          <w:sz w:val="20"/>
          <w:szCs w:val="20"/>
          <w:shd w:val="clear" w:color="auto" w:fill="FFFFFF"/>
        </w:rPr>
      </w:pPr>
      <w:r w:rsidRPr="0014115D">
        <w:rPr>
          <w:rStyle w:val="affffff7"/>
          <w:rFonts w:ascii="PT Astra Serif" w:hAnsi="PT Astra Serif"/>
          <w:color w:val="22272F"/>
          <w:sz w:val="20"/>
          <w:szCs w:val="20"/>
          <w:shd w:val="clear" w:color="auto" w:fill="FFFABB"/>
        </w:rPr>
        <w:t>Приказ</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Министерства</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здравоохранения</w:t>
      </w:r>
      <w:r w:rsidRPr="0014115D">
        <w:rPr>
          <w:rFonts w:ascii="PT Astra Serif" w:hAnsi="PT Astra Serif"/>
          <w:color w:val="22272F"/>
          <w:sz w:val="20"/>
          <w:szCs w:val="20"/>
          <w:shd w:val="clear" w:color="auto" w:fill="FFFFFF"/>
        </w:rPr>
        <w:t> РФ от </w:t>
      </w:r>
      <w:r w:rsidRPr="0014115D">
        <w:rPr>
          <w:rStyle w:val="affffff7"/>
          <w:rFonts w:ascii="PT Astra Serif" w:hAnsi="PT Astra Serif"/>
          <w:color w:val="22272F"/>
          <w:sz w:val="20"/>
          <w:szCs w:val="20"/>
          <w:shd w:val="clear" w:color="auto" w:fill="FFFABB"/>
        </w:rPr>
        <w:t>24</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декабря</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2018</w:t>
      </w:r>
      <w:r w:rsidRPr="0014115D">
        <w:rPr>
          <w:rFonts w:ascii="PT Astra Serif" w:hAnsi="PT Astra Serif"/>
          <w:color w:val="22272F"/>
          <w:sz w:val="20"/>
          <w:szCs w:val="20"/>
          <w:shd w:val="clear" w:color="auto" w:fill="FFFFFF"/>
        </w:rPr>
        <w:t> г. N </w:t>
      </w:r>
      <w:r w:rsidRPr="0014115D">
        <w:rPr>
          <w:rStyle w:val="affffff7"/>
          <w:rFonts w:ascii="PT Astra Serif" w:hAnsi="PT Astra Serif"/>
          <w:color w:val="22272F"/>
          <w:sz w:val="20"/>
          <w:szCs w:val="20"/>
          <w:shd w:val="clear" w:color="auto" w:fill="FFFABB"/>
        </w:rPr>
        <w:t>911н</w:t>
      </w:r>
      <w:proofErr w:type="gramStart"/>
      <w:r w:rsidRPr="0014115D">
        <w:rPr>
          <w:rFonts w:ascii="PT Astra Serif" w:hAnsi="PT Astra Serif"/>
          <w:color w:val="22272F"/>
          <w:sz w:val="20"/>
          <w:szCs w:val="20"/>
          <w:shd w:val="clear" w:color="auto" w:fill="FFFFFF"/>
        </w:rPr>
        <w:t>"О</w:t>
      </w:r>
      <w:proofErr w:type="gramEnd"/>
      <w:r w:rsidRPr="0014115D">
        <w:rPr>
          <w:rFonts w:ascii="PT Astra Serif" w:hAnsi="PT Astra Serif"/>
          <w:color w:val="22272F"/>
          <w:sz w:val="20"/>
          <w:szCs w:val="20"/>
          <w:shd w:val="clear" w:color="auto" w:fill="FFFFFF"/>
        </w:rPr>
        <w:t>б утверждении Требований к государственным информационным системам в сфере здравоохран</w:t>
      </w:r>
      <w:r w:rsidRPr="0014115D">
        <w:rPr>
          <w:rFonts w:ascii="PT Astra Serif" w:hAnsi="PT Astra Serif"/>
          <w:color w:val="22272F"/>
          <w:sz w:val="20"/>
          <w:szCs w:val="20"/>
          <w:shd w:val="clear" w:color="auto" w:fill="FFFFFF"/>
        </w:rPr>
        <w:t>е</w:t>
      </w:r>
      <w:r w:rsidRPr="0014115D">
        <w:rPr>
          <w:rFonts w:ascii="PT Astra Serif" w:hAnsi="PT Astra Serif"/>
          <w:color w:val="22272F"/>
          <w:sz w:val="20"/>
          <w:szCs w:val="20"/>
          <w:shd w:val="clear" w:color="auto" w:fill="FFFFFF"/>
        </w:rPr>
        <w:t>ния субъектов Российской Федерации, медицинским информационным системам медицинских организаций и информационным системам фармацевтических организаций"</w:t>
      </w:r>
    </w:p>
    <w:p w14:paraId="4911F878"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color w:val="22272F"/>
          <w:sz w:val="20"/>
          <w:szCs w:val="20"/>
          <w:shd w:val="clear" w:color="auto" w:fill="FFFFFF"/>
        </w:rPr>
        <w:t>Приказ Министерства здравоохранения РФ от </w:t>
      </w:r>
      <w:r w:rsidRPr="0014115D">
        <w:rPr>
          <w:rStyle w:val="affffff7"/>
          <w:rFonts w:ascii="PT Astra Serif" w:hAnsi="PT Astra Serif"/>
          <w:color w:val="22272F"/>
          <w:sz w:val="20"/>
          <w:szCs w:val="20"/>
          <w:shd w:val="clear" w:color="auto" w:fill="FFFABB"/>
        </w:rPr>
        <w:t>19</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февраля</w:t>
      </w:r>
      <w:r w:rsidRPr="0014115D">
        <w:rPr>
          <w:rFonts w:ascii="PT Astra Serif" w:hAnsi="PT Astra Serif"/>
          <w:color w:val="22272F"/>
          <w:sz w:val="20"/>
          <w:szCs w:val="20"/>
          <w:shd w:val="clear" w:color="auto" w:fill="FFFFFF"/>
        </w:rPr>
        <w:t> </w:t>
      </w:r>
      <w:r w:rsidRPr="0014115D">
        <w:rPr>
          <w:rStyle w:val="affffff7"/>
          <w:rFonts w:ascii="PT Astra Serif" w:hAnsi="PT Astra Serif"/>
          <w:color w:val="22272F"/>
          <w:sz w:val="20"/>
          <w:szCs w:val="20"/>
          <w:shd w:val="clear" w:color="auto" w:fill="FFFABB"/>
        </w:rPr>
        <w:t>2021</w:t>
      </w:r>
      <w:r w:rsidRPr="0014115D">
        <w:rPr>
          <w:rFonts w:ascii="PT Astra Serif" w:hAnsi="PT Astra Serif"/>
          <w:color w:val="22272F"/>
          <w:sz w:val="20"/>
          <w:szCs w:val="20"/>
          <w:shd w:val="clear" w:color="auto" w:fill="FFFFFF"/>
        </w:rPr>
        <w:t> г. N </w:t>
      </w:r>
      <w:r w:rsidRPr="0014115D">
        <w:rPr>
          <w:rStyle w:val="affffff7"/>
          <w:rFonts w:ascii="PT Astra Serif" w:hAnsi="PT Astra Serif"/>
          <w:color w:val="22272F"/>
          <w:sz w:val="20"/>
          <w:szCs w:val="20"/>
          <w:shd w:val="clear" w:color="auto" w:fill="FFFABB"/>
        </w:rPr>
        <w:t>116н</w:t>
      </w:r>
      <w:proofErr w:type="gramStart"/>
      <w:r w:rsidRPr="0014115D">
        <w:rPr>
          <w:rFonts w:ascii="PT Astra Serif" w:hAnsi="PT Astra Serif"/>
          <w:color w:val="22272F"/>
          <w:sz w:val="20"/>
          <w:szCs w:val="20"/>
          <w:shd w:val="clear" w:color="auto" w:fill="FFFFFF"/>
        </w:rPr>
        <w:t>"О</w:t>
      </w:r>
      <w:proofErr w:type="gramEnd"/>
      <w:r w:rsidRPr="0014115D">
        <w:rPr>
          <w:rFonts w:ascii="PT Astra Serif" w:hAnsi="PT Astra Serif"/>
          <w:color w:val="22272F"/>
          <w:sz w:val="20"/>
          <w:szCs w:val="20"/>
          <w:shd w:val="clear" w:color="auto" w:fill="FFFFFF"/>
        </w:rPr>
        <w:t>б утверждении Порядка оказания медицинской помощи взрослому населению при онкологических заболеваниях"</w:t>
      </w:r>
    </w:p>
    <w:p w14:paraId="5175E813"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 Федеральный закон от 27.07.2006 г. № 149-ФЗ «Об информации, информационных технологиях и о защите информации»;</w:t>
      </w:r>
    </w:p>
    <w:p w14:paraId="33550635"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Федеральный закон от 21.11.2011 г. № 323-ФЗ «Об основах охраны здоровья граждан в Российской Федерации»;</w:t>
      </w:r>
    </w:p>
    <w:p w14:paraId="5FDBE8E8"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Федеральный закон №242-ФЗ от 29.07.2017 г. «О внесении изменений в отдельные законодательные акты Российской Федерации по вопросам применения информационных технологий в сфере охраны здоровья»;</w:t>
      </w:r>
    </w:p>
    <w:p w14:paraId="1282FB54"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Распоряжение Правительства РФ от 19.07.2017 № 1526-р «О внесении изменений в перечень услуг, утв. Распоряжением Правительства РФ от 25.04.2011 № 729-р»</w:t>
      </w:r>
    </w:p>
    <w:p w14:paraId="45F08056"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Распоряжение Правительства РФ от 15.11.2017 № 2521-р «О Перечне услуг в сфере здравоохранения, возможность предоставления которых гражданам в электронной форме посредством единого портала государственных и муниципальных услуг обеспечивает единая государственная информационная система в сфере здравоохранения»</w:t>
      </w:r>
    </w:p>
    <w:p w14:paraId="36782D46"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Распоряжение Правительства РФ от 12.04.2018 № 659-р «Об утверждении распределения иных межбюджетных трансфертов, предоставляемых из резервного фонда Прав</w:t>
      </w:r>
      <w:r w:rsidRPr="0014115D">
        <w:rPr>
          <w:rFonts w:ascii="PT Astra Serif" w:hAnsi="PT Astra Serif"/>
          <w:sz w:val="20"/>
          <w:szCs w:val="20"/>
        </w:rPr>
        <w:t>и</w:t>
      </w:r>
      <w:r w:rsidRPr="0014115D">
        <w:rPr>
          <w:rFonts w:ascii="PT Astra Serif" w:hAnsi="PT Astra Serif"/>
          <w:sz w:val="20"/>
          <w:szCs w:val="20"/>
        </w:rPr>
        <w:t>тельства РФ бюджетам субъектов РФ в целях внедрения в 2018 году медицинских информационных систем, соответствующих устанавливаемым Минздравом России треб</w:t>
      </w:r>
      <w:r w:rsidRPr="0014115D">
        <w:rPr>
          <w:rFonts w:ascii="PT Astra Serif" w:hAnsi="PT Astra Serif"/>
          <w:sz w:val="20"/>
          <w:szCs w:val="20"/>
        </w:rPr>
        <w:t>о</w:t>
      </w:r>
      <w:r w:rsidRPr="0014115D">
        <w:rPr>
          <w:rFonts w:ascii="PT Astra Serif" w:hAnsi="PT Astra Serif"/>
          <w:sz w:val="20"/>
          <w:szCs w:val="20"/>
        </w:rPr>
        <w:t>ваниям, в медицинских организациях государственной и муниципальной систем здравоохранения, оказывающих первичную медико-санитарную помощь»</w:t>
      </w:r>
    </w:p>
    <w:p w14:paraId="3B6D9B97"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Постановление Правительства РФ от 9 февраля 2022 г. № 140 "О единой государственной информационной системе в сфере здравоохранения";</w:t>
      </w:r>
    </w:p>
    <w:p w14:paraId="76F6BC6E"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 xml:space="preserve">Приказ </w:t>
      </w:r>
      <w:proofErr w:type="spellStart"/>
      <w:r w:rsidRPr="0014115D">
        <w:rPr>
          <w:rFonts w:ascii="PT Astra Serif" w:hAnsi="PT Astra Serif"/>
          <w:sz w:val="20"/>
          <w:szCs w:val="20"/>
        </w:rPr>
        <w:t>Минздравсоцразвития</w:t>
      </w:r>
      <w:proofErr w:type="spellEnd"/>
      <w:r w:rsidRPr="0014115D">
        <w:rPr>
          <w:rFonts w:ascii="PT Astra Serif" w:hAnsi="PT Astra Serif"/>
          <w:sz w:val="20"/>
          <w:szCs w:val="20"/>
        </w:rPr>
        <w:t xml:space="preserve"> России от 28.04.2011 г. № 364 «Об утверждении Концепции создания единой государственной информационной системы в сфере здравоохр</w:t>
      </w:r>
      <w:r w:rsidRPr="0014115D">
        <w:rPr>
          <w:rFonts w:ascii="PT Astra Serif" w:hAnsi="PT Astra Serif"/>
          <w:sz w:val="20"/>
          <w:szCs w:val="20"/>
        </w:rPr>
        <w:t>а</w:t>
      </w:r>
      <w:r w:rsidRPr="0014115D">
        <w:rPr>
          <w:rFonts w:ascii="PT Astra Serif" w:hAnsi="PT Astra Serif"/>
          <w:sz w:val="20"/>
          <w:szCs w:val="20"/>
        </w:rPr>
        <w:t>нения»;</w:t>
      </w:r>
    </w:p>
    <w:p w14:paraId="72A7BA39"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Приоритетный проект «Совершенствование процессов организации медицинской помощи на основе внедрения информационных технологий», утвержденный Советом при Президенте Российской Федерации по стратегическому развитию и приоритетным проектам от 25 октября 2016 г. № 9;</w:t>
      </w:r>
    </w:p>
    <w:p w14:paraId="27A01D10"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Приказ Министерства связи и массовых коммуникаций Российской Федерации от 23.06.2015 №210 «Об утверждении Технических требований к взаимодействию информ</w:t>
      </w:r>
      <w:r w:rsidRPr="0014115D">
        <w:rPr>
          <w:rFonts w:ascii="PT Astra Serif" w:hAnsi="PT Astra Serif"/>
          <w:sz w:val="20"/>
          <w:szCs w:val="20"/>
        </w:rPr>
        <w:t>а</w:t>
      </w:r>
      <w:r w:rsidRPr="0014115D">
        <w:rPr>
          <w:rFonts w:ascii="PT Astra Serif" w:hAnsi="PT Astra Serif"/>
          <w:sz w:val="20"/>
          <w:szCs w:val="20"/>
        </w:rPr>
        <w:t>ционных систем в единой системе межведомственного электронного взаимодействия»;</w:t>
      </w:r>
    </w:p>
    <w:p w14:paraId="4487A822"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Указ Президента РФ от 09.05.2017 № 203 «О Стратегии развития информационного общества в Российской Федерации на 2017 - 2030 годы»</w:t>
      </w:r>
    </w:p>
    <w:p w14:paraId="2349F878" w14:textId="77777777" w:rsidR="00061FCA" w:rsidRPr="0014115D" w:rsidRDefault="00061FCA" w:rsidP="00061FCA">
      <w:pPr>
        <w:pStyle w:val="affffffff9"/>
        <w:rPr>
          <w:rFonts w:ascii="PT Astra Serif" w:hAnsi="PT Astra Serif"/>
          <w:sz w:val="20"/>
          <w:szCs w:val="20"/>
        </w:rPr>
      </w:pPr>
      <w:r w:rsidRPr="0014115D">
        <w:rPr>
          <w:rFonts w:ascii="PT Astra Serif" w:hAnsi="PT Astra Serif"/>
          <w:sz w:val="20"/>
          <w:szCs w:val="2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67CDDE72" w14:textId="77777777" w:rsidR="00061FCA" w:rsidRPr="0014115D" w:rsidRDefault="00061FCA" w:rsidP="00061FCA">
      <w:pPr>
        <w:suppressAutoHyphens/>
        <w:rPr>
          <w:rFonts w:ascii="PT Astra Serif" w:eastAsia="Calibri" w:hAnsi="PT Astra Serif"/>
          <w:lang w:eastAsia="en-US"/>
        </w:rPr>
      </w:pPr>
      <w:r w:rsidRPr="0014115D">
        <w:rPr>
          <w:rFonts w:ascii="PT Astra Serif" w:eastAsia="Calibri" w:hAnsi="PT Astra Serif"/>
          <w:lang w:eastAsia="en-US"/>
        </w:rPr>
        <w:t>.</w:t>
      </w:r>
    </w:p>
    <w:p w14:paraId="5FDBA6DC"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Цели и назначение оказываемых Услуг</w:t>
      </w:r>
    </w:p>
    <w:p w14:paraId="089D31E6"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Цели услуг</w:t>
      </w:r>
    </w:p>
    <w:p w14:paraId="118FEE38"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Цель, которая должна быть достигнута в результате оказания Услуг – консультационная поддержка работы пользователей Медицинской информационной системы Государственная информационная система в сфере здравоохранения Саратовской области «ГИСЗ Саратовской области» («МИС ГИСЗ </w:t>
      </w:r>
      <w:proofErr w:type="gramStart"/>
      <w:r w:rsidRPr="0014115D">
        <w:rPr>
          <w:rFonts w:ascii="PT Astra Serif" w:eastAsia="Calibri" w:hAnsi="PT Astra Serif"/>
        </w:rPr>
        <w:t>СО</w:t>
      </w:r>
      <w:proofErr w:type="gramEnd"/>
      <w:r w:rsidRPr="0014115D">
        <w:rPr>
          <w:rFonts w:ascii="PT Astra Serif" w:eastAsia="Calibri" w:hAnsi="PT Astra Serif"/>
        </w:rPr>
        <w:t>»).</w:t>
      </w:r>
    </w:p>
    <w:p w14:paraId="59B28D85" w14:textId="77777777" w:rsidR="00061FCA" w:rsidRPr="0014115D" w:rsidRDefault="00061FCA" w:rsidP="00061FCA">
      <w:pPr>
        <w:suppressAutoHyphens/>
        <w:rPr>
          <w:rFonts w:ascii="PT Astra Serif" w:eastAsia="Calibri" w:hAnsi="PT Astra Serif"/>
        </w:rPr>
      </w:pPr>
    </w:p>
    <w:p w14:paraId="31EC037B"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lastRenderedPageBreak/>
        <w:t>Характеристика объекта оказания Услуг</w:t>
      </w:r>
    </w:p>
    <w:p w14:paraId="464E4932"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Медицинская информационная система (МИС ГИСЗ СО) внедрена в Саратовской области на базе программы для ЭВМ «</w:t>
      </w:r>
      <w:proofErr w:type="spellStart"/>
      <w:r w:rsidRPr="0014115D">
        <w:rPr>
          <w:rFonts w:ascii="PT Astra Serif" w:eastAsia="Calibri" w:hAnsi="PT Astra Serif"/>
        </w:rPr>
        <w:t>БАРС</w:t>
      </w:r>
      <w:proofErr w:type="gramStart"/>
      <w:r w:rsidRPr="0014115D">
        <w:rPr>
          <w:rFonts w:ascii="PT Astra Serif" w:eastAsia="Calibri" w:hAnsi="PT Astra Serif"/>
        </w:rPr>
        <w:t>.З</w:t>
      </w:r>
      <w:proofErr w:type="gramEnd"/>
      <w:r w:rsidRPr="0014115D">
        <w:rPr>
          <w:rFonts w:ascii="PT Astra Serif" w:eastAsia="Calibri" w:hAnsi="PT Astra Serif"/>
        </w:rPr>
        <w:t>дравоохранение</w:t>
      </w:r>
      <w:proofErr w:type="spellEnd"/>
      <w:r w:rsidRPr="0014115D">
        <w:rPr>
          <w:rFonts w:ascii="PT Astra Serif" w:eastAsia="Calibri" w:hAnsi="PT Astra Serif"/>
        </w:rPr>
        <w:t>» (торговое наименование используется без слов «или эквивалент» в связи с необходимостью обеспечения взаимодействия с имеющимся программным обеспечением, т.к. Заказчик уже обладает правами использования данного программного продукта на праве простой (неисключительной) лицензии на основании Государственного контракта № 0160200005712000468-0026882-01 от 19.10.2012г.) (модуль «</w:t>
      </w:r>
      <w:proofErr w:type="spellStart"/>
      <w:r w:rsidRPr="0014115D">
        <w:rPr>
          <w:rFonts w:ascii="PT Astra Serif" w:eastAsia="Calibri" w:hAnsi="PT Astra Serif"/>
        </w:rPr>
        <w:t>БАРС.Здравоохранение</w:t>
      </w:r>
      <w:proofErr w:type="spellEnd"/>
      <w:r w:rsidRPr="0014115D">
        <w:rPr>
          <w:rFonts w:ascii="PT Astra Serif" w:eastAsia="Calibri" w:hAnsi="PT Astra Serif"/>
        </w:rPr>
        <w:t>-МИС» программы для ЭВМ «</w:t>
      </w:r>
      <w:proofErr w:type="spellStart"/>
      <w:r w:rsidRPr="0014115D">
        <w:rPr>
          <w:rFonts w:ascii="PT Astra Serif" w:eastAsia="Calibri" w:hAnsi="PT Astra Serif"/>
        </w:rPr>
        <w:t>БАРС</w:t>
      </w:r>
      <w:proofErr w:type="gramStart"/>
      <w:r w:rsidRPr="0014115D">
        <w:rPr>
          <w:rFonts w:ascii="PT Astra Serif" w:eastAsia="Calibri" w:hAnsi="PT Astra Serif"/>
        </w:rPr>
        <w:t>.З</w:t>
      </w:r>
      <w:proofErr w:type="gramEnd"/>
      <w:r w:rsidRPr="0014115D">
        <w:rPr>
          <w:rFonts w:ascii="PT Astra Serif" w:eastAsia="Calibri" w:hAnsi="PT Astra Serif"/>
        </w:rPr>
        <w:t>дравоохранение</w:t>
      </w:r>
      <w:proofErr w:type="spellEnd"/>
      <w:r w:rsidRPr="0014115D">
        <w:rPr>
          <w:rFonts w:ascii="PT Astra Serif" w:eastAsia="Calibri" w:hAnsi="PT Astra Serif"/>
        </w:rPr>
        <w:t xml:space="preserve">», разработчиком и правообладателем которого является АО «БАРС </w:t>
      </w:r>
      <w:proofErr w:type="spellStart"/>
      <w:r w:rsidRPr="0014115D">
        <w:rPr>
          <w:rFonts w:ascii="PT Astra Serif" w:eastAsia="Calibri" w:hAnsi="PT Astra Serif"/>
        </w:rPr>
        <w:t>Груп</w:t>
      </w:r>
      <w:proofErr w:type="spellEnd"/>
      <w:r w:rsidRPr="0014115D">
        <w:rPr>
          <w:rFonts w:ascii="PT Astra Serif" w:eastAsia="Calibri" w:hAnsi="PT Astra Serif"/>
        </w:rPr>
        <w:t>». Программное обеспечение «</w:t>
      </w:r>
      <w:proofErr w:type="spellStart"/>
      <w:r w:rsidRPr="0014115D">
        <w:rPr>
          <w:rFonts w:ascii="PT Astra Serif" w:eastAsia="Calibri" w:hAnsi="PT Astra Serif"/>
        </w:rPr>
        <w:t>БАРС</w:t>
      </w:r>
      <w:proofErr w:type="gramStart"/>
      <w:r w:rsidRPr="0014115D">
        <w:rPr>
          <w:rFonts w:ascii="PT Astra Serif" w:eastAsia="Calibri" w:hAnsi="PT Astra Serif"/>
        </w:rPr>
        <w:t>.З</w:t>
      </w:r>
      <w:proofErr w:type="gramEnd"/>
      <w:r w:rsidRPr="0014115D">
        <w:rPr>
          <w:rFonts w:ascii="PT Astra Serif" w:eastAsia="Calibri" w:hAnsi="PT Astra Serif"/>
        </w:rPr>
        <w:t>дравоохранение</w:t>
      </w:r>
      <w:proofErr w:type="spellEnd"/>
      <w:r w:rsidRPr="0014115D">
        <w:rPr>
          <w:rFonts w:ascii="PT Astra Serif" w:eastAsia="Calibri" w:hAnsi="PT Astra Serif"/>
        </w:rPr>
        <w:t>» модуль «</w:t>
      </w:r>
      <w:proofErr w:type="spellStart"/>
      <w:r w:rsidRPr="0014115D">
        <w:rPr>
          <w:rFonts w:ascii="PT Astra Serif" w:eastAsia="Calibri" w:hAnsi="PT Astra Serif"/>
        </w:rPr>
        <w:t>БАРС.Здравоохранение</w:t>
      </w:r>
      <w:proofErr w:type="spellEnd"/>
      <w:r w:rsidRPr="0014115D">
        <w:rPr>
          <w:rFonts w:ascii="PT Astra Serif" w:eastAsia="Calibri" w:hAnsi="PT Astra Serif"/>
        </w:rPr>
        <w:t xml:space="preserve"> МИС» имеет Свидетельство Роспатент № 2012660826, реестровый номер российского программного обеспечения №823). </w:t>
      </w:r>
    </w:p>
    <w:p w14:paraId="445ACFE4"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Заказчик, являются официальным пользователем прикладного ПО МИС ГИСЗ СО, имеют необходимые лицензионные права на использование функциональных возможностей МИС ГИСЗ </w:t>
      </w:r>
      <w:proofErr w:type="gramStart"/>
      <w:r w:rsidRPr="0014115D">
        <w:rPr>
          <w:rFonts w:ascii="PT Astra Serif" w:eastAsia="Calibri" w:hAnsi="PT Astra Serif"/>
        </w:rPr>
        <w:t>СО</w:t>
      </w:r>
      <w:proofErr w:type="gramEnd"/>
      <w:r w:rsidRPr="0014115D">
        <w:rPr>
          <w:rFonts w:ascii="PT Astra Serif" w:eastAsia="Calibri" w:hAnsi="PT Astra Serif"/>
        </w:rPr>
        <w:t>.</w:t>
      </w:r>
    </w:p>
    <w:p w14:paraId="6AE637AA" w14:textId="77777777" w:rsidR="00061FCA" w:rsidRPr="0014115D" w:rsidRDefault="00061FCA" w:rsidP="00061FCA">
      <w:pPr>
        <w:suppressAutoHyphens/>
        <w:rPr>
          <w:rFonts w:ascii="PT Astra Serif" w:eastAsia="Calibri" w:hAnsi="PT Astra Serif"/>
        </w:rPr>
      </w:pPr>
      <w:proofErr w:type="gramStart"/>
      <w:r w:rsidRPr="0014115D">
        <w:rPr>
          <w:rFonts w:ascii="PT Astra Serif" w:eastAsia="Calibri" w:hAnsi="PT Astra Serif"/>
        </w:rPr>
        <w:t>МИС ГИСЗ СО автоматизирует основные бизнес-процессы МО, формирует централизованный банк данных по обслуживаемым пациентам, обеспечивает информационное сопровождение процесса лечения - от работы регистратуры (приемного отделения) и первичного формирования медицинских карт (историй болезней), ведения информации по движению пациента и предоставления доступа к документам электронной карты пациента до формирования счетов-реестров для организаций системы обязательного медицинского страхования, представление накопленной информации в виде статистической отчетности.</w:t>
      </w:r>
      <w:proofErr w:type="gramEnd"/>
    </w:p>
    <w:p w14:paraId="1CF26CCC" w14:textId="77777777" w:rsidR="00061FCA" w:rsidRPr="0014115D" w:rsidRDefault="00061FCA" w:rsidP="00061FCA">
      <w:pPr>
        <w:suppressAutoHyphens/>
        <w:rPr>
          <w:rFonts w:ascii="PT Astra Serif" w:eastAsia="Calibri" w:hAnsi="PT Astra Serif"/>
        </w:rPr>
      </w:pPr>
      <w:proofErr w:type="gramStart"/>
      <w:r w:rsidRPr="0014115D">
        <w:rPr>
          <w:rFonts w:ascii="PT Astra Serif" w:eastAsia="Calibri" w:hAnsi="PT Astra Serif"/>
        </w:rPr>
        <w:t xml:space="preserve">Оператором МИС ГИСЗ СО является государственное учреждение здравоохранения «Медицинский информационно-аналитический центр» (далее – ГУЗ «МИАЦ»), которое осуществляет функции оператора информационных систем в сфере здравоохранения Саратовской области (в соответствии с приказом министерства здравоохранения Саратовской области от 28 февраля 2013 года №239 «Об операторе информационных систем в сфере здравоохранения в Саратовской области»). </w:t>
      </w:r>
      <w:proofErr w:type="gramEnd"/>
    </w:p>
    <w:p w14:paraId="1B44814A" w14:textId="77777777" w:rsidR="00061FCA" w:rsidRPr="0014115D" w:rsidRDefault="00061FCA" w:rsidP="00061FCA">
      <w:pPr>
        <w:suppressAutoHyphens/>
        <w:rPr>
          <w:rFonts w:ascii="PT Astra Serif" w:eastAsia="Calibri" w:hAnsi="PT Astra Serif"/>
        </w:rPr>
      </w:pPr>
      <w:proofErr w:type="gramStart"/>
      <w:r w:rsidRPr="0014115D">
        <w:rPr>
          <w:rFonts w:ascii="PT Astra Serif" w:eastAsia="Calibri" w:hAnsi="PT Astra Serif"/>
        </w:rPr>
        <w:t>МИС ГИСЗ СО является специальной информационной системой персональных данных, тип многопользовательский, с разными правами доступа пользователей, с подключением к сетям связи общего пользования, взаимодействующей с другими операторами информационных систем.</w:t>
      </w:r>
      <w:proofErr w:type="gramEnd"/>
    </w:p>
    <w:p w14:paraId="2E20A9AF" w14:textId="77777777" w:rsidR="00061FCA" w:rsidRPr="0014115D" w:rsidRDefault="00061FCA" w:rsidP="00061FCA">
      <w:pPr>
        <w:suppressAutoHyphens/>
        <w:rPr>
          <w:rFonts w:ascii="PT Astra Serif" w:eastAsia="Calibri" w:hAnsi="PT Astra Serif"/>
        </w:rPr>
      </w:pPr>
      <w:proofErr w:type="gramStart"/>
      <w:r w:rsidRPr="0014115D">
        <w:rPr>
          <w:rFonts w:ascii="PT Astra Serif" w:eastAsia="Calibri" w:hAnsi="PT Astra Serif"/>
        </w:rPr>
        <w:t>МИС ГИСЗ СО включает в себя программный продукт с интерфейсом на русском языке для автоматизации основных бизнес-процессов медицинской организации, формирует централизованный банк данных по обслуживаемым пациентам, обеспечивает полное информационное сопровождение процесса лечения - от работы регистратуры (приемного отделения) и первичного формирования медицинских карт (историй болезней), ведения информации по движению пациента и предоставления мгновенного доступа к документам электронной карты пациента, до формирования</w:t>
      </w:r>
      <w:proofErr w:type="gramEnd"/>
      <w:r w:rsidRPr="0014115D">
        <w:rPr>
          <w:rFonts w:ascii="PT Astra Serif" w:eastAsia="Calibri" w:hAnsi="PT Astra Serif"/>
        </w:rPr>
        <w:t xml:space="preserve"> счетов-реестров для организаций системы обязательного медицинского страхования, представление накопленной информации в структурированном виде, в целях обработки, использования и обеспечения статистической отчетности. </w:t>
      </w:r>
    </w:p>
    <w:p w14:paraId="361A6216"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В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предусмотрена возможность работы интеграционных сервисов:</w:t>
      </w:r>
    </w:p>
    <w:p w14:paraId="2D31B2B8"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 сервис интеграции с автоматизированной информационной системой «Портал здравоохранения Саратовской области» для обеспечения возможности записи пациентам на прием к врачу через Интернет; </w:t>
      </w:r>
    </w:p>
    <w:p w14:paraId="66A216AE"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сервис интеграции с Федеральным фрагментом ЕГИСЗ в части сервиса федеральной интегрированной электронной медицинской карты (ИЭМК), «Регистр электронных медицинских документов (РЭМД)» и федеральной электронной регистратуры (ФЭР)» (Интеграционный шлюз), в том числе для обеспечения возможности пациентам записываться на прием к врачу через ЕПГУ;</w:t>
      </w:r>
    </w:p>
    <w:p w14:paraId="734D093E"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сервис «Интеграция с ТФОМС» (в части проверки полисов ОМС и выгрузки данных по реестрам счетов за оказанные медицинские услуги и выгрузки файлов для взаимодействия с информационной системой ТФОМС Саратовской области) при осуществлении информационного обмена в соответствии с гл.15 Правил обязательного медицинского страхования;</w:t>
      </w:r>
    </w:p>
    <w:p w14:paraId="6D688F46"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 сервис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который обеспечивает доступность результатов медицинских исследований, хранящихся в центральном архиве медицинских изображений (ЦАМИ), полученных с медицинского оборудования</w:t>
      </w:r>
      <w:r w:rsidRPr="0014115D">
        <w:rPr>
          <w:rFonts w:ascii="PT Astra Serif" w:hAnsi="PT Astra Serif"/>
        </w:rPr>
        <w:t xml:space="preserve"> </w:t>
      </w:r>
      <w:r w:rsidRPr="0014115D">
        <w:rPr>
          <w:rFonts w:ascii="PT Astra Serif" w:eastAsia="Calibri" w:hAnsi="PT Astra Serif"/>
        </w:rPr>
        <w:t>Заказчика, подключенного к нему;</w:t>
      </w:r>
    </w:p>
    <w:p w14:paraId="5F4D6517" w14:textId="77777777" w:rsidR="00061FCA" w:rsidRPr="0014115D" w:rsidRDefault="00061FCA" w:rsidP="00061FCA">
      <w:pPr>
        <w:suppressAutoHyphens/>
        <w:rPr>
          <w:rFonts w:ascii="PT Astra Serif" w:eastAsia="Calibri" w:hAnsi="PT Astra Serif"/>
          <w:lang w:eastAsia="en-US"/>
        </w:rPr>
      </w:pPr>
      <w:r w:rsidRPr="0014115D">
        <w:rPr>
          <w:rFonts w:ascii="PT Astra Serif" w:eastAsia="Calibri" w:hAnsi="PT Astra Serif"/>
          <w:lang w:eastAsia="en-US"/>
        </w:rPr>
        <w:t>сервис интеграции с системой «Управление кадровыми ресурсами». Разработчиком и правообладателем данной Системы является ООО «Корпорация Парус» г. Москва.</w:t>
      </w:r>
    </w:p>
    <w:p w14:paraId="372C1C84" w14:textId="77777777" w:rsidR="00061FCA" w:rsidRPr="0014115D" w:rsidRDefault="00061FCA" w:rsidP="00061FCA">
      <w:pPr>
        <w:suppressAutoHyphens/>
        <w:rPr>
          <w:rFonts w:ascii="PT Astra Serif" w:eastAsia="Calibri" w:hAnsi="PT Astra Serif"/>
          <w:lang w:eastAsia="en-US"/>
        </w:rPr>
      </w:pPr>
      <w:proofErr w:type="gramStart"/>
      <w:r w:rsidRPr="0014115D">
        <w:rPr>
          <w:rFonts w:ascii="PT Astra Serif" w:eastAsia="Calibri" w:hAnsi="PT Astra Serif"/>
          <w:lang w:eastAsia="en-US"/>
        </w:rPr>
        <w:t>с</w:t>
      </w:r>
      <w:proofErr w:type="gramEnd"/>
      <w:r w:rsidRPr="0014115D">
        <w:rPr>
          <w:rFonts w:ascii="PT Astra Serif" w:eastAsia="Calibri" w:hAnsi="PT Astra Serif"/>
          <w:lang w:eastAsia="en-US"/>
        </w:rPr>
        <w:t>ервис информационного взаимодействия с Вертикально-интегрированной медицинской информационной системой «Сердечно-сосудистые заболевания» (ВИМИС «ССЗ»);</w:t>
      </w:r>
    </w:p>
    <w:p w14:paraId="324EC2C7" w14:textId="77777777" w:rsidR="00061FCA" w:rsidRPr="0014115D" w:rsidRDefault="00061FCA" w:rsidP="00061FCA">
      <w:pPr>
        <w:suppressAutoHyphens/>
        <w:rPr>
          <w:rFonts w:ascii="PT Astra Serif" w:eastAsia="Calibri" w:hAnsi="PT Astra Serif"/>
          <w:lang w:eastAsia="en-US"/>
        </w:rPr>
      </w:pPr>
      <w:r w:rsidRPr="0014115D">
        <w:rPr>
          <w:rFonts w:ascii="PT Astra Serif" w:eastAsia="Calibri" w:hAnsi="PT Astra Serif"/>
          <w:lang w:eastAsia="en-US"/>
        </w:rPr>
        <w:t>сервис   информационного взаимодействия с Вертикально-интегрированной медицинской информационной системой «Акушерство, гинекология и неонатология» (ВИМИС «</w:t>
      </w:r>
      <w:proofErr w:type="spellStart"/>
      <w:r w:rsidRPr="0014115D">
        <w:rPr>
          <w:rFonts w:ascii="PT Astra Serif" w:eastAsia="Calibri" w:hAnsi="PT Astra Serif"/>
          <w:lang w:eastAsia="en-US"/>
        </w:rPr>
        <w:t>АКиНЕО</w:t>
      </w:r>
      <w:proofErr w:type="spellEnd"/>
      <w:r w:rsidRPr="0014115D">
        <w:rPr>
          <w:rFonts w:ascii="PT Astra Serif" w:eastAsia="Calibri" w:hAnsi="PT Astra Serif"/>
          <w:lang w:eastAsia="en-US"/>
        </w:rPr>
        <w:t>»;</w:t>
      </w:r>
    </w:p>
    <w:p w14:paraId="1293296F" w14:textId="77777777" w:rsidR="00061FCA" w:rsidRPr="0014115D" w:rsidRDefault="00061FCA" w:rsidP="00061FCA">
      <w:pPr>
        <w:suppressAutoHyphens/>
        <w:rPr>
          <w:rFonts w:ascii="PT Astra Serif" w:eastAsia="Calibri" w:hAnsi="PT Astra Serif"/>
          <w:lang w:eastAsia="en-US"/>
        </w:rPr>
      </w:pPr>
      <w:r w:rsidRPr="0014115D">
        <w:rPr>
          <w:rFonts w:ascii="PT Astra Serif" w:eastAsia="Calibri" w:hAnsi="PT Astra Serif"/>
          <w:lang w:eastAsia="en-US"/>
        </w:rPr>
        <w:t>сервис информационного взаимодействия с Вертикально-интегрированной медицинской информационной системой по профилю «Онкология» (ВИМИС «Онкология»).</w:t>
      </w:r>
    </w:p>
    <w:p w14:paraId="32A93256"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МИС ГИСЗ </w:t>
      </w:r>
      <w:proofErr w:type="gramStart"/>
      <w:r w:rsidRPr="0014115D">
        <w:rPr>
          <w:rFonts w:ascii="PT Astra Serif" w:eastAsia="Calibri" w:hAnsi="PT Astra Serif"/>
        </w:rPr>
        <w:t>СО имеет</w:t>
      </w:r>
      <w:proofErr w:type="gramEnd"/>
      <w:r w:rsidRPr="0014115D">
        <w:rPr>
          <w:rFonts w:ascii="PT Astra Serif" w:eastAsia="Calibri" w:hAnsi="PT Astra Serif"/>
        </w:rPr>
        <w:t xml:space="preserve"> централизованную базу данных с предоставлением удаленного защищенного доступа для медицинских организаций на территории Саратовской области.</w:t>
      </w:r>
    </w:p>
    <w:p w14:paraId="1FFCCAC3"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lastRenderedPageBreak/>
        <w:t xml:space="preserve">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организована по принципу трехзвенной архитектуры: </w:t>
      </w:r>
      <w:proofErr w:type="spellStart"/>
      <w:r w:rsidRPr="0014115D">
        <w:rPr>
          <w:rFonts w:ascii="PT Astra Serif" w:eastAsia="Calibri" w:hAnsi="PT Astra Serif"/>
        </w:rPr>
        <w:t>Web</w:t>
      </w:r>
      <w:proofErr w:type="spellEnd"/>
      <w:r w:rsidRPr="0014115D">
        <w:rPr>
          <w:rFonts w:ascii="PT Astra Serif" w:eastAsia="Calibri" w:hAnsi="PT Astra Serif"/>
        </w:rPr>
        <w:t xml:space="preserve">-браузер, сервер приложений, который функционирует на основе </w:t>
      </w:r>
      <w:proofErr w:type="spellStart"/>
      <w:r w:rsidRPr="0014115D">
        <w:rPr>
          <w:rFonts w:ascii="PT Astra Serif" w:eastAsia="Calibri" w:hAnsi="PT Astra Serif"/>
        </w:rPr>
        <w:t>Web</w:t>
      </w:r>
      <w:proofErr w:type="spellEnd"/>
      <w:r w:rsidRPr="0014115D">
        <w:rPr>
          <w:rFonts w:ascii="PT Astra Serif" w:eastAsia="Calibri" w:hAnsi="PT Astra Serif"/>
        </w:rPr>
        <w:t>-сервера, и сервер базы данных</w:t>
      </w:r>
      <w:r w:rsidRPr="0014115D">
        <w:rPr>
          <w:rFonts w:ascii="PT Astra Serif" w:hAnsi="PT Astra Serif"/>
        </w:rPr>
        <w:t xml:space="preserve"> </w:t>
      </w:r>
      <w:r w:rsidRPr="0014115D">
        <w:rPr>
          <w:rFonts w:ascii="PT Astra Serif" w:eastAsia="Calibri" w:hAnsi="PT Astra Serif"/>
        </w:rPr>
        <w:t xml:space="preserve">Заказчика. Средства МИС ГИСЗ </w:t>
      </w:r>
      <w:proofErr w:type="gramStart"/>
      <w:r w:rsidRPr="0014115D">
        <w:rPr>
          <w:rFonts w:ascii="PT Astra Serif" w:eastAsia="Calibri" w:hAnsi="PT Astra Serif"/>
        </w:rPr>
        <w:t>СО обеспечивают</w:t>
      </w:r>
      <w:proofErr w:type="gramEnd"/>
      <w:r w:rsidRPr="0014115D">
        <w:rPr>
          <w:rFonts w:ascii="PT Astra Serif" w:eastAsia="Calibri" w:hAnsi="PT Astra Serif"/>
        </w:rPr>
        <w:t xml:space="preserve"> сохранность данных и предоставляют возможность выбора уровня защищенности базы данных от несанкционированного использования.</w:t>
      </w:r>
    </w:p>
    <w:p w14:paraId="3FFB5330"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Вход в пользовательскую часть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и </w:t>
      </w:r>
      <w:proofErr w:type="gramStart"/>
      <w:r w:rsidRPr="0014115D">
        <w:rPr>
          <w:rFonts w:ascii="PT Astra Serif" w:eastAsia="Calibri" w:hAnsi="PT Astra Serif"/>
        </w:rPr>
        <w:t>дальнейшая</w:t>
      </w:r>
      <w:proofErr w:type="gramEnd"/>
      <w:r w:rsidRPr="0014115D">
        <w:rPr>
          <w:rFonts w:ascii="PT Astra Serif" w:eastAsia="Calibri" w:hAnsi="PT Astra Serif"/>
        </w:rPr>
        <w:t xml:space="preserve"> работа осуществляются только при указании имени пользователя и его пароля. При оказании услуг Технического задания, все ранее заведенные логины и пароли пользователей МИС ГИСЗ СО не должны быть изменены или утеряны.</w:t>
      </w:r>
    </w:p>
    <w:p w14:paraId="27B322B1"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В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предусмотрена возможность настройки для каждой пользовательской роли прав доступа к информационным ресурсам и выполнения определенных операций. Для каждого системного справочника и архива документов задаются права на создание в них новых записей, их редактирование и удаление. </w:t>
      </w:r>
    </w:p>
    <w:p w14:paraId="1E46BA5E"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В целях защиты данных сервера БД Заказчика от несанкционированного доступа конечные пользователи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не </w:t>
      </w:r>
      <w:proofErr w:type="gramStart"/>
      <w:r w:rsidRPr="0014115D">
        <w:rPr>
          <w:rFonts w:ascii="PT Astra Serif" w:eastAsia="Calibri" w:hAnsi="PT Astra Serif"/>
        </w:rPr>
        <w:t>знают</w:t>
      </w:r>
      <w:proofErr w:type="gramEnd"/>
      <w:r w:rsidRPr="0014115D">
        <w:rPr>
          <w:rFonts w:ascii="PT Astra Serif" w:eastAsia="Calibri" w:hAnsi="PT Astra Serif"/>
        </w:rPr>
        <w:t xml:space="preserve"> пароль доступа непосредственно к самому серверу БД</w:t>
      </w:r>
      <w:r w:rsidRPr="0014115D">
        <w:rPr>
          <w:rFonts w:ascii="PT Astra Serif" w:hAnsi="PT Astra Serif"/>
        </w:rPr>
        <w:t xml:space="preserve"> </w:t>
      </w:r>
      <w:r w:rsidRPr="0014115D">
        <w:rPr>
          <w:rFonts w:ascii="PT Astra Serif" w:eastAsia="Calibri" w:hAnsi="PT Astra Serif"/>
        </w:rPr>
        <w:t xml:space="preserve">Заказчика. Авторизация в МИС ГИСЗ </w:t>
      </w:r>
      <w:proofErr w:type="gramStart"/>
      <w:r w:rsidRPr="0014115D">
        <w:rPr>
          <w:rFonts w:ascii="PT Astra Serif" w:eastAsia="Calibri" w:hAnsi="PT Astra Serif"/>
        </w:rPr>
        <w:t>СО предусматривает</w:t>
      </w:r>
      <w:proofErr w:type="gramEnd"/>
      <w:r w:rsidRPr="0014115D">
        <w:rPr>
          <w:rFonts w:ascii="PT Astra Serif" w:eastAsia="Calibri" w:hAnsi="PT Astra Serif"/>
        </w:rPr>
        <w:t xml:space="preserve"> доступ к функциям Приложения, а не к серверу базы данных.</w:t>
      </w:r>
    </w:p>
    <w:p w14:paraId="1A68685D" w14:textId="77777777" w:rsidR="00061FCA" w:rsidRPr="0014115D" w:rsidRDefault="00061FCA" w:rsidP="00061FCA">
      <w:pPr>
        <w:suppressAutoHyphens/>
        <w:rPr>
          <w:rFonts w:ascii="PT Astra Serif" w:eastAsia="Calibri" w:hAnsi="PT Astra Serif"/>
        </w:rPr>
      </w:pPr>
      <w:r w:rsidRPr="0014115D">
        <w:rPr>
          <w:rFonts w:ascii="PT Astra Serif" w:eastAsia="Calibri" w:hAnsi="PT Astra Serif"/>
        </w:rPr>
        <w:t xml:space="preserve">База данных </w:t>
      </w:r>
      <w:r w:rsidRPr="0014115D">
        <w:rPr>
          <w:rFonts w:ascii="PT Astra Serif" w:hAnsi="PT Astra Serif"/>
        </w:rPr>
        <w:t>Заказчика</w:t>
      </w:r>
      <w:r w:rsidRPr="0014115D">
        <w:rPr>
          <w:rFonts w:ascii="PT Astra Serif" w:eastAsia="Calibri" w:hAnsi="PT Astra Serif"/>
        </w:rPr>
        <w:t xml:space="preserve"> функционирует под управлением сервера базы данных промышленного масштаба Заказчика с поддержкой многопроцессорности и кластеризации, обеспечивающего повышенный уровень сохранности информации при авариях, отказах технических средств (в том числе – потеря питания).</w:t>
      </w:r>
    </w:p>
    <w:p w14:paraId="327884D0" w14:textId="77777777" w:rsidR="00061FCA" w:rsidRPr="00087B16" w:rsidRDefault="00061FCA" w:rsidP="00061FCA">
      <w:pPr>
        <w:suppressAutoHyphens/>
        <w:rPr>
          <w:rFonts w:ascii="PT Astra Serif" w:eastAsia="Calibri" w:hAnsi="PT Astra Serif"/>
          <w:strike/>
        </w:rPr>
      </w:pPr>
      <w:r w:rsidRPr="0014115D">
        <w:rPr>
          <w:rFonts w:ascii="PT Astra Serif" w:eastAsia="Calibri" w:hAnsi="PT Astra Serif"/>
        </w:rPr>
        <w:t xml:space="preserve">МИС ГИСЗ СО обеспечивает фильтрацию выводимой информации, настраиваемую пользователем МИС ГИСЗ </w:t>
      </w:r>
      <w:proofErr w:type="gramStart"/>
      <w:r w:rsidRPr="0014115D">
        <w:rPr>
          <w:rFonts w:ascii="PT Astra Serif" w:eastAsia="Calibri" w:hAnsi="PT Astra Serif"/>
        </w:rPr>
        <w:t>СО</w:t>
      </w:r>
      <w:proofErr w:type="gramEnd"/>
      <w:r w:rsidRPr="0014115D">
        <w:rPr>
          <w:rFonts w:ascii="PT Astra Serif" w:eastAsia="Calibri" w:hAnsi="PT Astra Serif"/>
        </w:rPr>
        <w:t xml:space="preserve">. </w:t>
      </w:r>
    </w:p>
    <w:p w14:paraId="548BEEE9" w14:textId="77777777" w:rsidR="00061FCA" w:rsidRPr="0097001E" w:rsidRDefault="00061FCA" w:rsidP="00061FCA">
      <w:pPr>
        <w:jc w:val="center"/>
        <w:rPr>
          <w:sz w:val="18"/>
          <w:szCs w:val="18"/>
        </w:rPr>
      </w:pPr>
      <w:r w:rsidRPr="0097001E">
        <w:rPr>
          <w:sz w:val="18"/>
          <w:szCs w:val="18"/>
        </w:rPr>
        <w:t>Общие требования к услугам</w:t>
      </w:r>
    </w:p>
    <w:tbl>
      <w:tblPr>
        <w:tblStyle w:val="affffff0"/>
        <w:tblW w:w="0" w:type="auto"/>
        <w:tblLook w:val="04A0" w:firstRow="1" w:lastRow="0" w:firstColumn="1" w:lastColumn="0" w:noHBand="0" w:noVBand="1"/>
      </w:tblPr>
      <w:tblGrid>
        <w:gridCol w:w="474"/>
        <w:gridCol w:w="4766"/>
        <w:gridCol w:w="9639"/>
      </w:tblGrid>
      <w:tr w:rsidR="00061FCA" w:rsidRPr="0097001E" w14:paraId="605D9520" w14:textId="77777777" w:rsidTr="0069460E">
        <w:tc>
          <w:tcPr>
            <w:tcW w:w="474" w:type="dxa"/>
          </w:tcPr>
          <w:p w14:paraId="17594833" w14:textId="77777777" w:rsidR="00061FCA" w:rsidRPr="0097001E" w:rsidRDefault="00061FCA" w:rsidP="0069460E">
            <w:pPr>
              <w:rPr>
                <w:sz w:val="18"/>
                <w:szCs w:val="18"/>
              </w:rPr>
            </w:pPr>
            <w:r w:rsidRPr="0097001E">
              <w:rPr>
                <w:b/>
                <w:sz w:val="18"/>
                <w:szCs w:val="18"/>
              </w:rPr>
              <w:t xml:space="preserve">№ </w:t>
            </w:r>
            <w:proofErr w:type="gramStart"/>
            <w:r w:rsidRPr="0097001E">
              <w:rPr>
                <w:b/>
                <w:sz w:val="18"/>
                <w:szCs w:val="18"/>
              </w:rPr>
              <w:t>п</w:t>
            </w:r>
            <w:proofErr w:type="gramEnd"/>
            <w:r w:rsidRPr="0097001E">
              <w:rPr>
                <w:b/>
                <w:sz w:val="18"/>
                <w:szCs w:val="18"/>
              </w:rPr>
              <w:t xml:space="preserve">/п </w:t>
            </w:r>
          </w:p>
        </w:tc>
        <w:tc>
          <w:tcPr>
            <w:tcW w:w="4766" w:type="dxa"/>
          </w:tcPr>
          <w:p w14:paraId="5733810D" w14:textId="77777777" w:rsidR="00061FCA" w:rsidRPr="0097001E" w:rsidRDefault="00061FCA" w:rsidP="0069460E">
            <w:pPr>
              <w:rPr>
                <w:sz w:val="18"/>
                <w:szCs w:val="18"/>
              </w:rPr>
            </w:pPr>
            <w:r w:rsidRPr="0097001E">
              <w:rPr>
                <w:b/>
                <w:sz w:val="18"/>
                <w:szCs w:val="18"/>
              </w:rPr>
              <w:t xml:space="preserve">Наименование характеристики </w:t>
            </w:r>
          </w:p>
        </w:tc>
        <w:tc>
          <w:tcPr>
            <w:tcW w:w="9639" w:type="dxa"/>
          </w:tcPr>
          <w:p w14:paraId="6DEAB639" w14:textId="77777777" w:rsidR="00061FCA" w:rsidRPr="0097001E" w:rsidRDefault="00061FCA" w:rsidP="0069460E">
            <w:pPr>
              <w:rPr>
                <w:sz w:val="18"/>
                <w:szCs w:val="18"/>
              </w:rPr>
            </w:pPr>
            <w:r w:rsidRPr="0097001E">
              <w:rPr>
                <w:b/>
                <w:sz w:val="18"/>
                <w:szCs w:val="18"/>
              </w:rPr>
              <w:t xml:space="preserve">Значение характеристики </w:t>
            </w:r>
          </w:p>
        </w:tc>
      </w:tr>
      <w:tr w:rsidR="00061FCA" w:rsidRPr="0097001E" w14:paraId="3263D4BC" w14:textId="77777777" w:rsidTr="0069460E">
        <w:tc>
          <w:tcPr>
            <w:tcW w:w="474" w:type="dxa"/>
          </w:tcPr>
          <w:p w14:paraId="012EE68A" w14:textId="77777777" w:rsidR="00061FCA" w:rsidRPr="0097001E" w:rsidRDefault="00061FCA" w:rsidP="0069460E">
            <w:pPr>
              <w:rPr>
                <w:sz w:val="18"/>
                <w:szCs w:val="18"/>
              </w:rPr>
            </w:pPr>
            <w:r w:rsidRPr="00FA6B72">
              <w:t>1</w:t>
            </w:r>
          </w:p>
        </w:tc>
        <w:tc>
          <w:tcPr>
            <w:tcW w:w="4766" w:type="dxa"/>
          </w:tcPr>
          <w:p w14:paraId="7F4EDD8C" w14:textId="77777777" w:rsidR="00061FCA" w:rsidRPr="0014115D" w:rsidRDefault="00061FCA" w:rsidP="0069460E">
            <w:pPr>
              <w:rPr>
                <w:rFonts w:ascii="PT Astra Serif" w:hAnsi="PT Astra Serif"/>
              </w:rPr>
            </w:pPr>
            <w:r w:rsidRPr="0014115D">
              <w:rPr>
                <w:rFonts w:ascii="PT Astra Serif" w:hAnsi="PT Astra Serif"/>
              </w:rPr>
              <w:t>В рамках оказания услуг Исполнитель должен обе</w:t>
            </w:r>
            <w:r w:rsidRPr="0014115D">
              <w:rPr>
                <w:rFonts w:ascii="PT Astra Serif" w:hAnsi="PT Astra Serif"/>
              </w:rPr>
              <w:t>с</w:t>
            </w:r>
            <w:r w:rsidRPr="0014115D">
              <w:rPr>
                <w:rFonts w:ascii="PT Astra Serif" w:hAnsi="PT Astra Serif"/>
              </w:rPr>
              <w:t xml:space="preserve">печить: </w:t>
            </w:r>
          </w:p>
          <w:p w14:paraId="0F964484" w14:textId="77777777" w:rsidR="00061FCA" w:rsidRPr="00087B16" w:rsidRDefault="00061FCA" w:rsidP="0069460E">
            <w:pPr>
              <w:rPr>
                <w:sz w:val="18"/>
                <w:szCs w:val="18"/>
              </w:rPr>
            </w:pPr>
          </w:p>
        </w:tc>
        <w:tc>
          <w:tcPr>
            <w:tcW w:w="9639" w:type="dxa"/>
          </w:tcPr>
          <w:p w14:paraId="12CF3653" w14:textId="77777777" w:rsidR="00061FCA" w:rsidRPr="0097001E" w:rsidRDefault="00061FCA" w:rsidP="0069460E">
            <w:pPr>
              <w:rPr>
                <w:sz w:val="18"/>
                <w:szCs w:val="18"/>
              </w:rPr>
            </w:pPr>
            <w:r w:rsidRPr="0014115D">
              <w:rPr>
                <w:rFonts w:ascii="PT Astra Serif" w:hAnsi="PT Astra Serif"/>
              </w:rPr>
              <w:t xml:space="preserve">Прием, регистрацию и обработку Обращений от Заказчика; </w:t>
            </w:r>
          </w:p>
        </w:tc>
      </w:tr>
      <w:tr w:rsidR="00061FCA" w:rsidRPr="0097001E" w14:paraId="1D83B13D" w14:textId="77777777" w:rsidTr="0069460E">
        <w:tc>
          <w:tcPr>
            <w:tcW w:w="474" w:type="dxa"/>
          </w:tcPr>
          <w:p w14:paraId="3AE50E2F" w14:textId="77777777" w:rsidR="00061FCA" w:rsidRPr="0097001E" w:rsidRDefault="00061FCA" w:rsidP="0069460E">
            <w:pPr>
              <w:rPr>
                <w:sz w:val="18"/>
                <w:szCs w:val="18"/>
              </w:rPr>
            </w:pPr>
          </w:p>
        </w:tc>
        <w:tc>
          <w:tcPr>
            <w:tcW w:w="4766" w:type="dxa"/>
          </w:tcPr>
          <w:p w14:paraId="005DEB68" w14:textId="77777777" w:rsidR="00061FCA" w:rsidRPr="0097001E" w:rsidRDefault="00061FCA" w:rsidP="0069460E">
            <w:pPr>
              <w:rPr>
                <w:sz w:val="18"/>
                <w:szCs w:val="18"/>
              </w:rPr>
            </w:pPr>
          </w:p>
        </w:tc>
        <w:tc>
          <w:tcPr>
            <w:tcW w:w="9639" w:type="dxa"/>
          </w:tcPr>
          <w:p w14:paraId="2E1CAF74" w14:textId="77777777" w:rsidR="00061FCA" w:rsidRPr="0097001E" w:rsidRDefault="00061FCA" w:rsidP="0069460E">
            <w:pPr>
              <w:rPr>
                <w:sz w:val="18"/>
                <w:szCs w:val="18"/>
              </w:rPr>
            </w:pPr>
            <w:r w:rsidRPr="0014115D">
              <w:rPr>
                <w:rFonts w:ascii="PT Astra Serif" w:hAnsi="PT Astra Serif"/>
              </w:rPr>
              <w:t xml:space="preserve">Консультационную поддержку работы пользователей (обработка запросов на консультацию). </w:t>
            </w:r>
          </w:p>
        </w:tc>
      </w:tr>
      <w:tr w:rsidR="00061FCA" w:rsidRPr="0097001E" w14:paraId="57E5700E" w14:textId="77777777" w:rsidTr="0069460E">
        <w:tc>
          <w:tcPr>
            <w:tcW w:w="474" w:type="dxa"/>
          </w:tcPr>
          <w:p w14:paraId="60332695" w14:textId="77777777" w:rsidR="00061FCA" w:rsidRPr="0097001E" w:rsidRDefault="00061FCA" w:rsidP="0069460E">
            <w:pPr>
              <w:rPr>
                <w:sz w:val="18"/>
                <w:szCs w:val="18"/>
              </w:rPr>
            </w:pPr>
            <w:r w:rsidRPr="00FA6B72">
              <w:t>2</w:t>
            </w:r>
          </w:p>
        </w:tc>
        <w:tc>
          <w:tcPr>
            <w:tcW w:w="4766" w:type="dxa"/>
          </w:tcPr>
          <w:p w14:paraId="255C0F87" w14:textId="77777777" w:rsidR="00061FCA" w:rsidRPr="0097001E" w:rsidRDefault="00061FCA" w:rsidP="0069460E">
            <w:pPr>
              <w:rPr>
                <w:sz w:val="18"/>
                <w:szCs w:val="18"/>
              </w:rPr>
            </w:pPr>
            <w:r w:rsidRPr="0014115D">
              <w:rPr>
                <w:rFonts w:ascii="PT Astra Serif" w:hAnsi="PT Astra Serif"/>
              </w:rPr>
              <w:t xml:space="preserve">В процессе оказания услуг должно обеспечиваться постоянное взаимодействие между Заказчиком и Исполнителем. </w:t>
            </w:r>
          </w:p>
        </w:tc>
        <w:tc>
          <w:tcPr>
            <w:tcW w:w="9639" w:type="dxa"/>
          </w:tcPr>
          <w:p w14:paraId="57CC6903" w14:textId="77777777" w:rsidR="00061FCA" w:rsidRPr="0097001E" w:rsidRDefault="00061FCA" w:rsidP="0069460E">
            <w:pPr>
              <w:rPr>
                <w:sz w:val="18"/>
                <w:szCs w:val="18"/>
              </w:rPr>
            </w:pPr>
            <w:r w:rsidRPr="0014115D">
              <w:rPr>
                <w:rFonts w:ascii="PT Astra Serif" w:hAnsi="PT Astra Serif"/>
                <w:b/>
              </w:rPr>
              <w:t>Соответствие</w:t>
            </w:r>
          </w:p>
        </w:tc>
      </w:tr>
      <w:tr w:rsidR="00061FCA" w:rsidRPr="0097001E" w14:paraId="12880BC8" w14:textId="77777777" w:rsidTr="0069460E">
        <w:tc>
          <w:tcPr>
            <w:tcW w:w="474" w:type="dxa"/>
          </w:tcPr>
          <w:p w14:paraId="1808AC5E" w14:textId="77777777" w:rsidR="00061FCA" w:rsidRPr="0097001E" w:rsidRDefault="00061FCA" w:rsidP="0069460E">
            <w:pPr>
              <w:rPr>
                <w:sz w:val="18"/>
                <w:szCs w:val="18"/>
              </w:rPr>
            </w:pPr>
            <w:r w:rsidRPr="00FA6B72">
              <w:t>3</w:t>
            </w:r>
          </w:p>
        </w:tc>
        <w:tc>
          <w:tcPr>
            <w:tcW w:w="4766" w:type="dxa"/>
          </w:tcPr>
          <w:p w14:paraId="1FC95F7A" w14:textId="77777777" w:rsidR="00061FCA" w:rsidRPr="0097001E" w:rsidRDefault="00061FCA" w:rsidP="0069460E">
            <w:pPr>
              <w:rPr>
                <w:sz w:val="18"/>
                <w:szCs w:val="18"/>
              </w:rPr>
            </w:pPr>
            <w:r w:rsidRPr="0014115D">
              <w:rPr>
                <w:rFonts w:ascii="PT Astra Serif" w:hAnsi="PT Astra Serif"/>
              </w:rPr>
              <w:t>Исполнитель при оказании услуг в рамках насто</w:t>
            </w:r>
            <w:r w:rsidRPr="0014115D">
              <w:rPr>
                <w:rFonts w:ascii="PT Astra Serif" w:hAnsi="PT Astra Serif"/>
              </w:rPr>
              <w:t>я</w:t>
            </w:r>
            <w:r w:rsidRPr="0014115D">
              <w:rPr>
                <w:rFonts w:ascii="PT Astra Serif" w:hAnsi="PT Astra Serif"/>
              </w:rPr>
              <w:t>щего ТЗ обеспечивает подключение своих аппара</w:t>
            </w:r>
            <w:r w:rsidRPr="0014115D">
              <w:rPr>
                <w:rFonts w:ascii="PT Astra Serif" w:hAnsi="PT Astra Serif"/>
              </w:rPr>
              <w:t>т</w:t>
            </w:r>
            <w:r w:rsidRPr="0014115D">
              <w:rPr>
                <w:rFonts w:ascii="PT Astra Serif" w:hAnsi="PT Astra Serif"/>
              </w:rPr>
              <w:t xml:space="preserve">но-технических средств, которые используются для оказания услуг по-настоящему ТЗ, к МИС ГИСЗ </w:t>
            </w:r>
            <w:proofErr w:type="gramStart"/>
            <w:r w:rsidRPr="0014115D">
              <w:rPr>
                <w:rFonts w:ascii="PT Astra Serif" w:hAnsi="PT Astra Serif"/>
              </w:rPr>
              <w:t>СО</w:t>
            </w:r>
            <w:proofErr w:type="gramEnd"/>
            <w:r w:rsidRPr="0014115D">
              <w:rPr>
                <w:rFonts w:ascii="PT Astra Serif" w:hAnsi="PT Astra Serif"/>
              </w:rPr>
              <w:t xml:space="preserve"> посредством ЗСПД. </w:t>
            </w:r>
          </w:p>
        </w:tc>
        <w:tc>
          <w:tcPr>
            <w:tcW w:w="9639" w:type="dxa"/>
          </w:tcPr>
          <w:p w14:paraId="0B60902F" w14:textId="77777777" w:rsidR="00061FCA" w:rsidRPr="0097001E" w:rsidRDefault="00061FCA" w:rsidP="0069460E">
            <w:pPr>
              <w:rPr>
                <w:sz w:val="18"/>
                <w:szCs w:val="18"/>
              </w:rPr>
            </w:pPr>
            <w:r w:rsidRPr="0014115D">
              <w:rPr>
                <w:rFonts w:ascii="PT Astra Serif" w:hAnsi="PT Astra Serif"/>
                <w:b/>
              </w:rPr>
              <w:t>соответствие</w:t>
            </w:r>
          </w:p>
        </w:tc>
      </w:tr>
      <w:tr w:rsidR="00061FCA" w:rsidRPr="0097001E" w14:paraId="2D10BBFE" w14:textId="77777777" w:rsidTr="0069460E">
        <w:tc>
          <w:tcPr>
            <w:tcW w:w="474" w:type="dxa"/>
          </w:tcPr>
          <w:p w14:paraId="0838ADAF" w14:textId="77777777" w:rsidR="00061FCA" w:rsidRPr="0097001E" w:rsidRDefault="00061FCA" w:rsidP="0069460E">
            <w:pPr>
              <w:rPr>
                <w:sz w:val="18"/>
                <w:szCs w:val="18"/>
              </w:rPr>
            </w:pPr>
            <w:r w:rsidRPr="00FA6B72">
              <w:t>4</w:t>
            </w:r>
          </w:p>
        </w:tc>
        <w:tc>
          <w:tcPr>
            <w:tcW w:w="4766" w:type="dxa"/>
          </w:tcPr>
          <w:p w14:paraId="016BC4A1" w14:textId="77777777" w:rsidR="00061FCA" w:rsidRPr="0014115D" w:rsidRDefault="00061FCA" w:rsidP="0069460E">
            <w:pPr>
              <w:rPr>
                <w:rFonts w:ascii="PT Astra Serif" w:hAnsi="PT Astra Serif"/>
              </w:rPr>
            </w:pPr>
            <w:r w:rsidRPr="0014115D">
              <w:rPr>
                <w:rFonts w:ascii="PT Astra Serif" w:hAnsi="PT Astra Serif"/>
              </w:rPr>
              <w:t>Исполнитель должен:</w:t>
            </w:r>
          </w:p>
          <w:p w14:paraId="1E6314DB" w14:textId="77777777" w:rsidR="00061FCA" w:rsidRPr="0097001E" w:rsidRDefault="00061FCA" w:rsidP="0069460E">
            <w:pPr>
              <w:rPr>
                <w:sz w:val="18"/>
                <w:szCs w:val="18"/>
              </w:rPr>
            </w:pPr>
          </w:p>
        </w:tc>
        <w:tc>
          <w:tcPr>
            <w:tcW w:w="9639" w:type="dxa"/>
          </w:tcPr>
          <w:p w14:paraId="5A23CA28" w14:textId="77777777" w:rsidR="00061FCA" w:rsidRPr="0014115D" w:rsidRDefault="00061FCA" w:rsidP="0069460E">
            <w:pPr>
              <w:rPr>
                <w:rFonts w:ascii="PT Astra Serif" w:hAnsi="PT Astra Serif"/>
              </w:rPr>
            </w:pPr>
            <w:r w:rsidRPr="0014115D">
              <w:rPr>
                <w:rFonts w:ascii="PT Astra Serif" w:hAnsi="PT Astra Serif"/>
              </w:rPr>
              <w:t xml:space="preserve">не проводить противозаконные действия по сбору, использованию и передаче третьей стороне информации, циркулирующей и хранящейся в МИС ГИСЗ </w:t>
            </w:r>
            <w:proofErr w:type="gramStart"/>
            <w:r w:rsidRPr="0014115D">
              <w:rPr>
                <w:rFonts w:ascii="PT Astra Serif" w:hAnsi="PT Astra Serif"/>
              </w:rPr>
              <w:t>СО</w:t>
            </w:r>
            <w:proofErr w:type="gramEnd"/>
            <w:r w:rsidRPr="0014115D">
              <w:rPr>
                <w:rFonts w:ascii="PT Astra Serif" w:hAnsi="PT Astra Serif"/>
              </w:rPr>
              <w:t>;</w:t>
            </w:r>
          </w:p>
          <w:p w14:paraId="2A0F5981" w14:textId="77777777" w:rsidR="00061FCA" w:rsidRPr="0014115D" w:rsidRDefault="00061FCA" w:rsidP="0069460E">
            <w:pPr>
              <w:rPr>
                <w:rFonts w:ascii="PT Astra Serif" w:hAnsi="PT Astra Serif"/>
              </w:rPr>
            </w:pPr>
            <w:r w:rsidRPr="0014115D">
              <w:rPr>
                <w:rFonts w:ascii="PT Astra Serif" w:hAnsi="PT Astra Serif"/>
              </w:rPr>
              <w:t xml:space="preserve">не осуществлять несанкционированный доступ к МИС ГИСЗ </w:t>
            </w:r>
            <w:proofErr w:type="gramStart"/>
            <w:r w:rsidRPr="0014115D">
              <w:rPr>
                <w:rFonts w:ascii="PT Astra Serif" w:hAnsi="PT Astra Serif"/>
              </w:rPr>
              <w:t>СО</w:t>
            </w:r>
            <w:proofErr w:type="gramEnd"/>
            <w:r w:rsidRPr="0014115D">
              <w:rPr>
                <w:rFonts w:ascii="PT Astra Serif" w:hAnsi="PT Astra Serif"/>
              </w:rPr>
              <w:t>;</w:t>
            </w:r>
          </w:p>
          <w:p w14:paraId="29E97A7D" w14:textId="77777777" w:rsidR="00061FCA" w:rsidRPr="0014115D" w:rsidRDefault="00061FCA" w:rsidP="0069460E">
            <w:pPr>
              <w:rPr>
                <w:rFonts w:ascii="PT Astra Serif" w:hAnsi="PT Astra Serif"/>
              </w:rPr>
            </w:pPr>
            <w:r w:rsidRPr="0014115D">
              <w:rPr>
                <w:rFonts w:ascii="PT Astra Serif" w:hAnsi="PT Astra Serif"/>
              </w:rPr>
              <w:t>не предпринимать манипулирование информацией, циркулирующей или хранящейся в МИС ГИСЗ СО (фальсифицировать, модифицировать, подделывать, блокировать, уничтожать или искажать информацию);</w:t>
            </w:r>
          </w:p>
          <w:p w14:paraId="7D0CD1F7" w14:textId="77777777" w:rsidR="00061FCA" w:rsidRPr="0014115D" w:rsidRDefault="00061FCA" w:rsidP="0069460E">
            <w:pPr>
              <w:rPr>
                <w:rFonts w:ascii="PT Astra Serif" w:hAnsi="PT Astra Serif"/>
              </w:rPr>
            </w:pPr>
            <w:r w:rsidRPr="0014115D">
              <w:rPr>
                <w:rFonts w:ascii="PT Astra Serif" w:hAnsi="PT Astra Serif"/>
              </w:rPr>
              <w:t>не нарушать технологию сбора, накопления, хранения, обработки, преобразования, отображения и передачи информации, в результате чего может быть осуществлено искажение, потеря или незаконное использование информации;</w:t>
            </w:r>
          </w:p>
          <w:p w14:paraId="6FDFF8A6" w14:textId="77777777" w:rsidR="00061FCA" w:rsidRPr="0014115D" w:rsidRDefault="00061FCA" w:rsidP="0069460E">
            <w:pPr>
              <w:rPr>
                <w:rFonts w:ascii="PT Astra Serif" w:hAnsi="PT Astra Serif"/>
              </w:rPr>
            </w:pPr>
            <w:r w:rsidRPr="0014115D">
              <w:rPr>
                <w:rFonts w:ascii="PT Astra Serif" w:hAnsi="PT Astra Serif"/>
              </w:rPr>
              <w:t xml:space="preserve">не устанавливать в МИС ГИСЗ </w:t>
            </w:r>
            <w:proofErr w:type="gramStart"/>
            <w:r w:rsidRPr="0014115D">
              <w:rPr>
                <w:rFonts w:ascii="PT Astra Serif" w:hAnsi="PT Astra Serif"/>
              </w:rPr>
              <w:t>СО</w:t>
            </w:r>
            <w:proofErr w:type="gramEnd"/>
            <w:r w:rsidRPr="0014115D">
              <w:rPr>
                <w:rFonts w:ascii="PT Astra Serif" w:hAnsi="PT Astra Serif"/>
              </w:rPr>
              <w:t xml:space="preserve"> программы-вирусы (загрузочные, файловые).</w:t>
            </w:r>
          </w:p>
          <w:p w14:paraId="7E52E552" w14:textId="77777777" w:rsidR="00061FCA" w:rsidRPr="0014115D" w:rsidRDefault="00061FCA" w:rsidP="0069460E">
            <w:pPr>
              <w:rPr>
                <w:rFonts w:ascii="PT Astra Serif" w:hAnsi="PT Astra Serif"/>
              </w:rPr>
            </w:pPr>
            <w:r w:rsidRPr="0014115D">
              <w:rPr>
                <w:rFonts w:ascii="PT Astra Serif" w:hAnsi="PT Astra Serif"/>
              </w:rPr>
              <w:t xml:space="preserve">не устанавливать программные и аппаратные закладные устройства в технические средства МИС ГИСЗ </w:t>
            </w:r>
            <w:proofErr w:type="gramStart"/>
            <w:r w:rsidRPr="0014115D">
              <w:rPr>
                <w:rFonts w:ascii="PT Astra Serif" w:hAnsi="PT Astra Serif"/>
              </w:rPr>
              <w:t>СО</w:t>
            </w:r>
            <w:proofErr w:type="gramEnd"/>
            <w:r w:rsidRPr="0014115D">
              <w:rPr>
                <w:rFonts w:ascii="PT Astra Serif" w:hAnsi="PT Astra Serif"/>
              </w:rPr>
              <w:t>;</w:t>
            </w:r>
          </w:p>
          <w:p w14:paraId="4D348615" w14:textId="77777777" w:rsidR="00061FCA" w:rsidRPr="0014115D" w:rsidRDefault="00061FCA" w:rsidP="0069460E">
            <w:pPr>
              <w:rPr>
                <w:rFonts w:ascii="PT Astra Serif" w:hAnsi="PT Astra Serif"/>
              </w:rPr>
            </w:pPr>
            <w:r w:rsidRPr="0014115D">
              <w:rPr>
                <w:rFonts w:ascii="PT Astra Serif" w:hAnsi="PT Astra Serif"/>
              </w:rPr>
              <w:t xml:space="preserve">не устанавливать на технические средства МИС ГИСЗ </w:t>
            </w:r>
            <w:proofErr w:type="gramStart"/>
            <w:r w:rsidRPr="0014115D">
              <w:rPr>
                <w:rFonts w:ascii="PT Astra Serif" w:hAnsi="PT Astra Serif"/>
              </w:rPr>
              <w:t>СО</w:t>
            </w:r>
            <w:proofErr w:type="gramEnd"/>
            <w:r w:rsidRPr="0014115D">
              <w:rPr>
                <w:rFonts w:ascii="PT Astra Serif" w:hAnsi="PT Astra Serif"/>
              </w:rPr>
              <w:t xml:space="preserve"> программное обеспечение, зараженное вирусами; </w:t>
            </w:r>
          </w:p>
          <w:p w14:paraId="7308A0E1" w14:textId="77777777" w:rsidR="00061FCA" w:rsidRPr="0097001E" w:rsidRDefault="00061FCA" w:rsidP="0069460E">
            <w:pPr>
              <w:rPr>
                <w:sz w:val="18"/>
                <w:szCs w:val="18"/>
              </w:rPr>
            </w:pPr>
            <w:r w:rsidRPr="0014115D">
              <w:rPr>
                <w:rFonts w:ascii="PT Astra Serif" w:hAnsi="PT Astra Serif"/>
              </w:rPr>
              <w:t>не распространять конфиденциальную информацию об оказанных услугах и полученных результатах.</w:t>
            </w:r>
          </w:p>
        </w:tc>
      </w:tr>
    </w:tbl>
    <w:p w14:paraId="7608DA9C" w14:textId="77777777" w:rsidR="00061FCA" w:rsidRPr="0097001E" w:rsidRDefault="00061FCA" w:rsidP="00061FCA">
      <w:pPr>
        <w:rPr>
          <w:sz w:val="18"/>
          <w:szCs w:val="18"/>
        </w:rPr>
      </w:pPr>
    </w:p>
    <w:p w14:paraId="4CB77C9F" w14:textId="77777777" w:rsidR="00061FCA" w:rsidRPr="0097001E" w:rsidRDefault="00061FCA" w:rsidP="00061FCA">
      <w:pPr>
        <w:jc w:val="center"/>
        <w:rPr>
          <w:sz w:val="18"/>
          <w:szCs w:val="18"/>
        </w:rPr>
      </w:pPr>
      <w:r w:rsidRPr="0097001E">
        <w:rPr>
          <w:sz w:val="18"/>
          <w:szCs w:val="18"/>
        </w:rPr>
        <w:t>Линия технической поддержки в рамках сопровождения</w:t>
      </w:r>
    </w:p>
    <w:p w14:paraId="3634B39B" w14:textId="77777777" w:rsidR="00061FCA" w:rsidRPr="0097001E" w:rsidRDefault="00061FCA" w:rsidP="00061FCA">
      <w:pPr>
        <w:rPr>
          <w:sz w:val="18"/>
          <w:szCs w:val="18"/>
        </w:rPr>
      </w:pPr>
      <w:r w:rsidRPr="0097001E">
        <w:rPr>
          <w:sz w:val="18"/>
          <w:szCs w:val="18"/>
        </w:rPr>
        <w:t xml:space="preserve">Служба технической поддержки МИС </w:t>
      </w:r>
      <w:r>
        <w:rPr>
          <w:sz w:val="18"/>
          <w:szCs w:val="18"/>
        </w:rPr>
        <w:t>Р</w:t>
      </w:r>
      <w:r w:rsidRPr="0097001E">
        <w:rPr>
          <w:sz w:val="18"/>
          <w:szCs w:val="18"/>
        </w:rPr>
        <w:t>ГИСЗ СО (далее – ЛП) организовывается Исполнителем и обслуживается Заказчиком, которые оказывают услуги по приему, регистрации и обработке Обращений от Заказчика.</w:t>
      </w:r>
    </w:p>
    <w:p w14:paraId="1EDB24F7" w14:textId="77777777" w:rsidR="00061FCA" w:rsidRPr="0097001E" w:rsidRDefault="00061FCA" w:rsidP="00061FCA">
      <w:pPr>
        <w:rPr>
          <w:sz w:val="18"/>
          <w:szCs w:val="18"/>
        </w:rPr>
      </w:pPr>
      <w:r w:rsidRPr="0097001E">
        <w:rPr>
          <w:sz w:val="18"/>
          <w:szCs w:val="18"/>
        </w:rPr>
        <w:t>Состав компетенции ЛП:</w:t>
      </w:r>
    </w:p>
    <w:p w14:paraId="5825E189" w14:textId="77777777" w:rsidR="00061FCA" w:rsidRPr="0097001E" w:rsidRDefault="00061FCA" w:rsidP="00061FCA">
      <w:pPr>
        <w:rPr>
          <w:sz w:val="18"/>
          <w:szCs w:val="18"/>
        </w:rPr>
      </w:pPr>
      <w:r w:rsidRPr="0097001E">
        <w:rPr>
          <w:sz w:val="18"/>
          <w:szCs w:val="18"/>
        </w:rPr>
        <w:t>- обработка заявок;</w:t>
      </w:r>
    </w:p>
    <w:p w14:paraId="404A1B63" w14:textId="77777777" w:rsidR="00061FCA" w:rsidRPr="0097001E" w:rsidRDefault="00061FCA" w:rsidP="00061FCA">
      <w:pPr>
        <w:rPr>
          <w:sz w:val="18"/>
          <w:szCs w:val="18"/>
        </w:rPr>
      </w:pPr>
      <w:r w:rsidRPr="0097001E">
        <w:rPr>
          <w:sz w:val="18"/>
          <w:szCs w:val="18"/>
        </w:rPr>
        <w:t xml:space="preserve">- консультация по документации к МИС </w:t>
      </w:r>
      <w:r>
        <w:rPr>
          <w:sz w:val="18"/>
          <w:szCs w:val="18"/>
        </w:rPr>
        <w:t>Р</w:t>
      </w:r>
      <w:r w:rsidRPr="0097001E">
        <w:rPr>
          <w:sz w:val="18"/>
          <w:szCs w:val="18"/>
        </w:rPr>
        <w:t xml:space="preserve">ГИСЗ </w:t>
      </w:r>
      <w:proofErr w:type="gramStart"/>
      <w:r w:rsidRPr="0097001E">
        <w:rPr>
          <w:sz w:val="18"/>
          <w:szCs w:val="18"/>
        </w:rPr>
        <w:t>СО</w:t>
      </w:r>
      <w:proofErr w:type="gramEnd"/>
      <w:r w:rsidRPr="0097001E">
        <w:rPr>
          <w:sz w:val="18"/>
          <w:szCs w:val="18"/>
        </w:rPr>
        <w:t>;</w:t>
      </w:r>
    </w:p>
    <w:p w14:paraId="76097DE7" w14:textId="77777777" w:rsidR="00061FCA" w:rsidRPr="0097001E" w:rsidRDefault="00061FCA" w:rsidP="00061FCA">
      <w:pPr>
        <w:rPr>
          <w:sz w:val="18"/>
          <w:szCs w:val="18"/>
        </w:rPr>
      </w:pPr>
      <w:r w:rsidRPr="0097001E">
        <w:rPr>
          <w:sz w:val="18"/>
          <w:szCs w:val="18"/>
        </w:rPr>
        <w:t xml:space="preserve">- консультации </w:t>
      </w:r>
      <w:proofErr w:type="gramStart"/>
      <w:r w:rsidRPr="0097001E">
        <w:rPr>
          <w:sz w:val="18"/>
          <w:szCs w:val="18"/>
        </w:rPr>
        <w:t>по</w:t>
      </w:r>
      <w:proofErr w:type="gramEnd"/>
      <w:r w:rsidRPr="0097001E">
        <w:rPr>
          <w:sz w:val="18"/>
          <w:szCs w:val="18"/>
        </w:rPr>
        <w:t xml:space="preserve"> </w:t>
      </w:r>
      <w:proofErr w:type="gramStart"/>
      <w:r w:rsidRPr="0097001E">
        <w:rPr>
          <w:sz w:val="18"/>
          <w:szCs w:val="18"/>
        </w:rPr>
        <w:t>общим</w:t>
      </w:r>
      <w:proofErr w:type="gramEnd"/>
      <w:r w:rsidRPr="0097001E">
        <w:rPr>
          <w:sz w:val="18"/>
          <w:szCs w:val="18"/>
        </w:rPr>
        <w:t xml:space="preserve"> вопросам функционирования прикладного ПО МИС </w:t>
      </w:r>
      <w:r>
        <w:rPr>
          <w:sz w:val="18"/>
          <w:szCs w:val="18"/>
        </w:rPr>
        <w:t>Р</w:t>
      </w:r>
      <w:r w:rsidRPr="0097001E">
        <w:rPr>
          <w:sz w:val="18"/>
          <w:szCs w:val="18"/>
        </w:rPr>
        <w:t>ГИСЗ СО в объеме информирования и часто задаваемых вопросов;</w:t>
      </w:r>
    </w:p>
    <w:p w14:paraId="652FF80F" w14:textId="77777777" w:rsidR="00061FCA" w:rsidRPr="0097001E" w:rsidRDefault="00061FCA" w:rsidP="00061FCA">
      <w:pPr>
        <w:rPr>
          <w:sz w:val="18"/>
          <w:szCs w:val="18"/>
        </w:rPr>
      </w:pPr>
      <w:r w:rsidRPr="0097001E">
        <w:rPr>
          <w:sz w:val="18"/>
          <w:szCs w:val="18"/>
        </w:rPr>
        <w:t>- ответ на заявки в рамках своей компетенции;</w:t>
      </w:r>
    </w:p>
    <w:p w14:paraId="7C4C3C13" w14:textId="77777777" w:rsidR="00061FCA" w:rsidRPr="0097001E" w:rsidRDefault="00061FCA" w:rsidP="00061FCA">
      <w:pPr>
        <w:jc w:val="center"/>
        <w:rPr>
          <w:sz w:val="18"/>
          <w:szCs w:val="18"/>
        </w:rPr>
      </w:pPr>
      <w:r w:rsidRPr="0097001E">
        <w:rPr>
          <w:sz w:val="18"/>
          <w:szCs w:val="18"/>
        </w:rPr>
        <w:t>Прием, регистрация и обработка Обращений</w:t>
      </w:r>
    </w:p>
    <w:p w14:paraId="13A9A2EF" w14:textId="77777777" w:rsidR="00061FCA" w:rsidRPr="0097001E" w:rsidRDefault="00061FCA" w:rsidP="00061FCA">
      <w:pPr>
        <w:rPr>
          <w:sz w:val="18"/>
          <w:szCs w:val="18"/>
        </w:rPr>
      </w:pPr>
      <w:r w:rsidRPr="0097001E">
        <w:rPr>
          <w:sz w:val="18"/>
          <w:szCs w:val="18"/>
        </w:rPr>
        <w:t>Таблица 3-Типы Запросов</w:t>
      </w:r>
    </w:p>
    <w:tbl>
      <w:tblPr>
        <w:tblW w:w="992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2"/>
        <w:gridCol w:w="7371"/>
      </w:tblGrid>
      <w:tr w:rsidR="00061FCA" w:rsidRPr="0097001E" w14:paraId="17A34B2E" w14:textId="77777777" w:rsidTr="0069460E">
        <w:trPr>
          <w:tblHeader/>
        </w:trPr>
        <w:tc>
          <w:tcPr>
            <w:tcW w:w="2552" w:type="dxa"/>
          </w:tcPr>
          <w:p w14:paraId="6DDC7261" w14:textId="77777777" w:rsidR="00061FCA" w:rsidRPr="0097001E" w:rsidRDefault="00061FCA" w:rsidP="0069460E">
            <w:pPr>
              <w:rPr>
                <w:sz w:val="18"/>
                <w:szCs w:val="18"/>
              </w:rPr>
            </w:pPr>
            <w:r w:rsidRPr="0097001E">
              <w:rPr>
                <w:sz w:val="18"/>
                <w:szCs w:val="18"/>
              </w:rPr>
              <w:t>Тип</w:t>
            </w:r>
          </w:p>
        </w:tc>
        <w:tc>
          <w:tcPr>
            <w:tcW w:w="7371" w:type="dxa"/>
          </w:tcPr>
          <w:p w14:paraId="3D1CDEFC" w14:textId="77777777" w:rsidR="00061FCA" w:rsidRPr="0097001E" w:rsidRDefault="00061FCA" w:rsidP="0069460E">
            <w:pPr>
              <w:rPr>
                <w:sz w:val="18"/>
                <w:szCs w:val="18"/>
              </w:rPr>
            </w:pPr>
            <w:r w:rsidRPr="0097001E">
              <w:rPr>
                <w:sz w:val="18"/>
                <w:szCs w:val="18"/>
              </w:rPr>
              <w:t>Описание типа</w:t>
            </w:r>
          </w:p>
        </w:tc>
      </w:tr>
      <w:tr w:rsidR="00061FCA" w:rsidRPr="0097001E" w14:paraId="5E9C79B2" w14:textId="77777777" w:rsidTr="0069460E">
        <w:tc>
          <w:tcPr>
            <w:tcW w:w="2552" w:type="dxa"/>
            <w:vAlign w:val="center"/>
          </w:tcPr>
          <w:p w14:paraId="6E87F12F" w14:textId="77777777" w:rsidR="00061FCA" w:rsidRPr="0097001E" w:rsidRDefault="00061FCA" w:rsidP="0069460E">
            <w:pPr>
              <w:rPr>
                <w:sz w:val="18"/>
                <w:szCs w:val="18"/>
              </w:rPr>
            </w:pPr>
            <w:r w:rsidRPr="0097001E">
              <w:rPr>
                <w:sz w:val="18"/>
                <w:szCs w:val="18"/>
              </w:rPr>
              <w:t xml:space="preserve">Запрос на консультацию </w:t>
            </w:r>
          </w:p>
        </w:tc>
        <w:tc>
          <w:tcPr>
            <w:tcW w:w="7371" w:type="dxa"/>
            <w:vAlign w:val="center"/>
          </w:tcPr>
          <w:p w14:paraId="703C913B" w14:textId="77777777" w:rsidR="00061FCA" w:rsidRPr="0097001E" w:rsidDel="00F315AF" w:rsidRDefault="00061FCA" w:rsidP="0069460E">
            <w:pPr>
              <w:rPr>
                <w:sz w:val="18"/>
                <w:szCs w:val="18"/>
              </w:rPr>
            </w:pPr>
            <w:r w:rsidRPr="0097001E">
              <w:rPr>
                <w:sz w:val="18"/>
                <w:szCs w:val="18"/>
              </w:rPr>
              <w:t xml:space="preserve">Запрос на получение справочно-методической информации и разъяснений, касающихся работы Системы. </w:t>
            </w:r>
          </w:p>
        </w:tc>
      </w:tr>
      <w:tr w:rsidR="00061FCA" w:rsidRPr="0097001E" w14:paraId="73EC3740" w14:textId="77777777" w:rsidTr="0069460E">
        <w:tc>
          <w:tcPr>
            <w:tcW w:w="2552" w:type="dxa"/>
            <w:vAlign w:val="center"/>
          </w:tcPr>
          <w:p w14:paraId="33F585D8" w14:textId="77777777" w:rsidR="00061FCA" w:rsidRPr="0097001E" w:rsidRDefault="00061FCA" w:rsidP="0069460E">
            <w:pPr>
              <w:rPr>
                <w:sz w:val="18"/>
                <w:szCs w:val="18"/>
              </w:rPr>
            </w:pPr>
            <w:r w:rsidRPr="0097001E">
              <w:rPr>
                <w:sz w:val="18"/>
                <w:szCs w:val="18"/>
              </w:rPr>
              <w:t xml:space="preserve">Запрос на обслуживание </w:t>
            </w:r>
          </w:p>
        </w:tc>
        <w:tc>
          <w:tcPr>
            <w:tcW w:w="7371" w:type="dxa"/>
            <w:vAlign w:val="center"/>
          </w:tcPr>
          <w:p w14:paraId="6D1C83B0" w14:textId="77777777" w:rsidR="00061FCA" w:rsidRPr="0097001E" w:rsidRDefault="00061FCA" w:rsidP="0069460E">
            <w:pPr>
              <w:rPr>
                <w:sz w:val="18"/>
                <w:szCs w:val="18"/>
              </w:rPr>
            </w:pPr>
            <w:r w:rsidRPr="0097001E">
              <w:rPr>
                <w:sz w:val="18"/>
                <w:szCs w:val="18"/>
              </w:rPr>
              <w:t xml:space="preserve">К Запросам на обслуживание относятся: </w:t>
            </w:r>
          </w:p>
          <w:p w14:paraId="79F4D711" w14:textId="77777777" w:rsidR="00061FCA" w:rsidRPr="0097001E" w:rsidRDefault="00061FCA" w:rsidP="0069460E">
            <w:pPr>
              <w:rPr>
                <w:sz w:val="18"/>
                <w:szCs w:val="18"/>
              </w:rPr>
            </w:pPr>
            <w:r w:rsidRPr="0097001E">
              <w:rPr>
                <w:sz w:val="18"/>
                <w:szCs w:val="18"/>
              </w:rPr>
              <w:t>- Обращения Запросы на выполнение стандартных общесистемных настроек;</w:t>
            </w:r>
          </w:p>
          <w:p w14:paraId="40EBA92D" w14:textId="77777777" w:rsidR="00061FCA" w:rsidRPr="0097001E" w:rsidRDefault="00061FCA" w:rsidP="0069460E">
            <w:pPr>
              <w:rPr>
                <w:sz w:val="18"/>
                <w:szCs w:val="18"/>
              </w:rPr>
            </w:pPr>
            <w:r w:rsidRPr="0097001E">
              <w:rPr>
                <w:sz w:val="18"/>
                <w:szCs w:val="18"/>
              </w:rPr>
              <w:t xml:space="preserve">- Обращения, связанные с загрузкой региональных справочников и классификаторов; </w:t>
            </w:r>
          </w:p>
          <w:p w14:paraId="2BC602E2" w14:textId="77777777" w:rsidR="00061FCA" w:rsidRPr="0097001E" w:rsidRDefault="00061FCA" w:rsidP="0069460E">
            <w:pPr>
              <w:rPr>
                <w:sz w:val="18"/>
                <w:szCs w:val="18"/>
              </w:rPr>
            </w:pPr>
            <w:r w:rsidRPr="0097001E">
              <w:rPr>
                <w:sz w:val="18"/>
                <w:szCs w:val="18"/>
              </w:rPr>
              <w:t>- Обращение на выполнение разовой загрузки или выгрузки данных, массовых изменений данных в Системе;</w:t>
            </w:r>
          </w:p>
          <w:p w14:paraId="66696247" w14:textId="77777777" w:rsidR="00061FCA" w:rsidRPr="0097001E" w:rsidRDefault="00061FCA" w:rsidP="0069460E">
            <w:pPr>
              <w:rPr>
                <w:sz w:val="18"/>
                <w:szCs w:val="18"/>
              </w:rPr>
            </w:pPr>
            <w:r w:rsidRPr="0097001E">
              <w:rPr>
                <w:sz w:val="18"/>
                <w:szCs w:val="18"/>
              </w:rPr>
              <w:t xml:space="preserve">- Запросы, касающиеся изменения реквизитов специалистов Заказчик (в том числе запросы на регистрацию новой учетной записи). </w:t>
            </w:r>
          </w:p>
        </w:tc>
      </w:tr>
    </w:tbl>
    <w:p w14:paraId="48107CF3" w14:textId="77777777" w:rsidR="00061FCA" w:rsidRPr="0097001E" w:rsidRDefault="00061FCA" w:rsidP="00061FCA">
      <w:pPr>
        <w:rPr>
          <w:sz w:val="18"/>
          <w:szCs w:val="18"/>
        </w:rPr>
      </w:pPr>
      <w:r w:rsidRPr="0097001E">
        <w:rPr>
          <w:sz w:val="18"/>
          <w:szCs w:val="18"/>
        </w:rPr>
        <w:t xml:space="preserve">Обязанностью Исполнителя по </w:t>
      </w:r>
      <w:proofErr w:type="gramStart"/>
      <w:r w:rsidRPr="0097001E">
        <w:rPr>
          <w:sz w:val="18"/>
          <w:szCs w:val="18"/>
        </w:rPr>
        <w:t>данному</w:t>
      </w:r>
      <w:proofErr w:type="gramEnd"/>
      <w:r w:rsidRPr="0097001E">
        <w:rPr>
          <w:sz w:val="18"/>
          <w:szCs w:val="18"/>
        </w:rPr>
        <w:t xml:space="preserve"> ТЗ является решение только запросов на консультацию. </w:t>
      </w:r>
    </w:p>
    <w:p w14:paraId="3B9642EE" w14:textId="77777777" w:rsidR="00061FCA" w:rsidRPr="0097001E" w:rsidRDefault="00061FCA" w:rsidP="00061FCA">
      <w:pPr>
        <w:rPr>
          <w:sz w:val="18"/>
          <w:szCs w:val="18"/>
        </w:rPr>
      </w:pPr>
      <w:r w:rsidRPr="0097001E">
        <w:rPr>
          <w:sz w:val="18"/>
          <w:szCs w:val="18"/>
        </w:rPr>
        <w:t>Заказчик при обращении Исполнителю предоставляет информацию:</w:t>
      </w:r>
    </w:p>
    <w:p w14:paraId="0E927756" w14:textId="77777777" w:rsidR="00061FCA" w:rsidRPr="0097001E" w:rsidRDefault="00061FCA" w:rsidP="00061FCA">
      <w:pPr>
        <w:rPr>
          <w:sz w:val="18"/>
          <w:szCs w:val="18"/>
        </w:rPr>
      </w:pPr>
      <w:r w:rsidRPr="0097001E">
        <w:rPr>
          <w:sz w:val="18"/>
          <w:szCs w:val="18"/>
        </w:rPr>
        <w:t>наименование медицинской организации;</w:t>
      </w:r>
    </w:p>
    <w:p w14:paraId="23F8CDAD" w14:textId="77777777" w:rsidR="00061FCA" w:rsidRPr="0097001E" w:rsidRDefault="00061FCA" w:rsidP="00061FCA">
      <w:pPr>
        <w:rPr>
          <w:sz w:val="18"/>
          <w:szCs w:val="18"/>
        </w:rPr>
      </w:pPr>
      <w:r w:rsidRPr="0097001E">
        <w:rPr>
          <w:sz w:val="18"/>
          <w:szCs w:val="18"/>
        </w:rPr>
        <w:t>фамилия, имя, отчество Заказчика;</w:t>
      </w:r>
    </w:p>
    <w:p w14:paraId="1AF71880" w14:textId="77777777" w:rsidR="00061FCA" w:rsidRPr="0097001E" w:rsidRDefault="00061FCA" w:rsidP="00061FCA">
      <w:pPr>
        <w:rPr>
          <w:sz w:val="18"/>
          <w:szCs w:val="18"/>
        </w:rPr>
      </w:pPr>
      <w:r w:rsidRPr="0097001E">
        <w:rPr>
          <w:sz w:val="18"/>
          <w:szCs w:val="18"/>
        </w:rPr>
        <w:t xml:space="preserve">фамилию, имя, отчество Пользователя Системы, инициатора запроса, в том числе имя пользователя в Системе; </w:t>
      </w:r>
    </w:p>
    <w:p w14:paraId="1473B840" w14:textId="77777777" w:rsidR="00061FCA" w:rsidRPr="0097001E" w:rsidRDefault="00061FCA" w:rsidP="00061FCA">
      <w:pPr>
        <w:rPr>
          <w:sz w:val="18"/>
          <w:szCs w:val="18"/>
        </w:rPr>
      </w:pPr>
      <w:r w:rsidRPr="0097001E">
        <w:rPr>
          <w:sz w:val="18"/>
          <w:szCs w:val="18"/>
        </w:rPr>
        <w:t xml:space="preserve">описание Обращения (Запроса). </w:t>
      </w:r>
    </w:p>
    <w:p w14:paraId="3670293F" w14:textId="77777777" w:rsidR="00061FCA" w:rsidRPr="0097001E" w:rsidRDefault="00061FCA" w:rsidP="00061FCA">
      <w:pPr>
        <w:rPr>
          <w:sz w:val="18"/>
          <w:szCs w:val="18"/>
        </w:rPr>
      </w:pPr>
      <w:r w:rsidRPr="0097001E">
        <w:rPr>
          <w:sz w:val="18"/>
          <w:szCs w:val="18"/>
        </w:rPr>
        <w:t xml:space="preserve">В зависимости от типа Запроса, описание должно содержать все данные, необходимые для его решения: </w:t>
      </w:r>
    </w:p>
    <w:p w14:paraId="07EB1FFF" w14:textId="77777777" w:rsidR="00061FCA" w:rsidRPr="0097001E" w:rsidRDefault="00061FCA" w:rsidP="00061FCA">
      <w:pPr>
        <w:rPr>
          <w:sz w:val="18"/>
          <w:szCs w:val="18"/>
        </w:rPr>
      </w:pPr>
    </w:p>
    <w:p w14:paraId="62371F66" w14:textId="77777777" w:rsidR="00061FCA" w:rsidRPr="0097001E" w:rsidRDefault="00061FCA" w:rsidP="00061FCA">
      <w:pPr>
        <w:rPr>
          <w:sz w:val="18"/>
          <w:szCs w:val="18"/>
        </w:rPr>
      </w:pPr>
      <w:r w:rsidRPr="0097001E">
        <w:rPr>
          <w:sz w:val="18"/>
          <w:szCs w:val="18"/>
        </w:rPr>
        <w:t>Таблица 4  - Данные, предоставляемые по Запросу</w:t>
      </w:r>
    </w:p>
    <w:tbl>
      <w:tblPr>
        <w:tblW w:w="963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7087"/>
      </w:tblGrid>
      <w:tr w:rsidR="00061FCA" w:rsidRPr="0097001E" w14:paraId="0BD97037" w14:textId="77777777" w:rsidTr="0069460E">
        <w:trPr>
          <w:tblHeader/>
        </w:trPr>
        <w:tc>
          <w:tcPr>
            <w:tcW w:w="2552" w:type="dxa"/>
            <w:vAlign w:val="center"/>
          </w:tcPr>
          <w:p w14:paraId="77BC7ADF" w14:textId="77777777" w:rsidR="00061FCA" w:rsidRPr="0097001E" w:rsidRDefault="00061FCA" w:rsidP="0069460E">
            <w:pPr>
              <w:rPr>
                <w:sz w:val="18"/>
                <w:szCs w:val="18"/>
              </w:rPr>
            </w:pPr>
            <w:r w:rsidRPr="0097001E">
              <w:rPr>
                <w:sz w:val="18"/>
                <w:szCs w:val="18"/>
              </w:rPr>
              <w:t>Тип</w:t>
            </w:r>
          </w:p>
        </w:tc>
        <w:tc>
          <w:tcPr>
            <w:tcW w:w="7087" w:type="dxa"/>
          </w:tcPr>
          <w:p w14:paraId="14C2AFA8" w14:textId="77777777" w:rsidR="00061FCA" w:rsidRPr="0097001E" w:rsidRDefault="00061FCA" w:rsidP="0069460E">
            <w:pPr>
              <w:rPr>
                <w:sz w:val="18"/>
                <w:szCs w:val="18"/>
              </w:rPr>
            </w:pPr>
            <w:r w:rsidRPr="0097001E">
              <w:rPr>
                <w:sz w:val="18"/>
                <w:szCs w:val="18"/>
              </w:rPr>
              <w:t>Описание</w:t>
            </w:r>
          </w:p>
        </w:tc>
      </w:tr>
      <w:tr w:rsidR="00061FCA" w:rsidRPr="0097001E" w14:paraId="07EFE599" w14:textId="77777777" w:rsidTr="0069460E">
        <w:trPr>
          <w:trHeight w:val="776"/>
        </w:trPr>
        <w:tc>
          <w:tcPr>
            <w:tcW w:w="2552" w:type="dxa"/>
            <w:vAlign w:val="center"/>
          </w:tcPr>
          <w:p w14:paraId="2FB29997" w14:textId="77777777" w:rsidR="00061FCA" w:rsidRPr="0097001E" w:rsidRDefault="00061FCA" w:rsidP="0069460E">
            <w:pPr>
              <w:rPr>
                <w:sz w:val="18"/>
                <w:szCs w:val="18"/>
              </w:rPr>
            </w:pPr>
            <w:r w:rsidRPr="0097001E">
              <w:rPr>
                <w:sz w:val="18"/>
                <w:szCs w:val="18"/>
              </w:rPr>
              <w:t>Для всех типов Запросов</w:t>
            </w:r>
          </w:p>
        </w:tc>
        <w:tc>
          <w:tcPr>
            <w:tcW w:w="7087" w:type="dxa"/>
            <w:vAlign w:val="center"/>
          </w:tcPr>
          <w:p w14:paraId="71BB04C1" w14:textId="77777777" w:rsidR="00061FCA" w:rsidRPr="0097001E" w:rsidRDefault="00061FCA" w:rsidP="0069460E">
            <w:pPr>
              <w:rPr>
                <w:sz w:val="18"/>
                <w:szCs w:val="18"/>
              </w:rPr>
            </w:pPr>
            <w:r w:rsidRPr="0097001E">
              <w:rPr>
                <w:sz w:val="18"/>
                <w:szCs w:val="18"/>
              </w:rPr>
              <w:t>Ф.И.О. Заявителя, его телефон и наименование МО;</w:t>
            </w:r>
          </w:p>
          <w:p w14:paraId="2EB24438" w14:textId="77777777" w:rsidR="00061FCA" w:rsidRPr="0097001E" w:rsidRDefault="00061FCA" w:rsidP="0069460E">
            <w:pPr>
              <w:rPr>
                <w:sz w:val="18"/>
                <w:szCs w:val="18"/>
              </w:rPr>
            </w:pPr>
            <w:r w:rsidRPr="0097001E">
              <w:rPr>
                <w:sz w:val="18"/>
                <w:szCs w:val="18"/>
              </w:rPr>
              <w:t>Тема: наименование компонента /процесс/</w:t>
            </w:r>
            <w:proofErr w:type="gramStart"/>
            <w:r w:rsidRPr="0097001E">
              <w:rPr>
                <w:sz w:val="18"/>
                <w:szCs w:val="18"/>
              </w:rPr>
              <w:t>действие</w:t>
            </w:r>
            <w:proofErr w:type="gramEnd"/>
            <w:r w:rsidRPr="0097001E">
              <w:rPr>
                <w:sz w:val="18"/>
                <w:szCs w:val="18"/>
              </w:rPr>
              <w:t xml:space="preserve"> по которому возник вопрос/ошибка, краткое описание.</w:t>
            </w:r>
          </w:p>
        </w:tc>
      </w:tr>
      <w:tr w:rsidR="00061FCA" w:rsidRPr="0097001E" w14:paraId="19BA0C75" w14:textId="77777777" w:rsidTr="0069460E">
        <w:trPr>
          <w:cantSplit/>
          <w:trHeight w:val="406"/>
        </w:trPr>
        <w:tc>
          <w:tcPr>
            <w:tcW w:w="2552" w:type="dxa"/>
            <w:vAlign w:val="center"/>
          </w:tcPr>
          <w:p w14:paraId="1947DC7A" w14:textId="77777777" w:rsidR="00061FCA" w:rsidRPr="0097001E" w:rsidRDefault="00061FCA" w:rsidP="0069460E">
            <w:pPr>
              <w:rPr>
                <w:sz w:val="18"/>
                <w:szCs w:val="18"/>
              </w:rPr>
            </w:pPr>
            <w:r w:rsidRPr="0097001E">
              <w:rPr>
                <w:sz w:val="18"/>
                <w:szCs w:val="18"/>
              </w:rPr>
              <w:t xml:space="preserve">Запрос на консультацию </w:t>
            </w:r>
          </w:p>
        </w:tc>
        <w:tc>
          <w:tcPr>
            <w:tcW w:w="7087" w:type="dxa"/>
            <w:vAlign w:val="center"/>
          </w:tcPr>
          <w:p w14:paraId="74E1E924" w14:textId="77777777" w:rsidR="00061FCA" w:rsidRPr="0097001E" w:rsidRDefault="00061FCA" w:rsidP="0069460E">
            <w:pPr>
              <w:rPr>
                <w:sz w:val="18"/>
                <w:szCs w:val="18"/>
              </w:rPr>
            </w:pPr>
            <w:r w:rsidRPr="0097001E">
              <w:rPr>
                <w:sz w:val="18"/>
                <w:szCs w:val="18"/>
              </w:rPr>
              <w:t xml:space="preserve">Подробное описание вопроса. </w:t>
            </w:r>
          </w:p>
        </w:tc>
      </w:tr>
    </w:tbl>
    <w:p w14:paraId="117C9A15" w14:textId="77777777" w:rsidR="00061FCA" w:rsidRPr="0097001E" w:rsidRDefault="00061FCA" w:rsidP="00061FCA">
      <w:pPr>
        <w:rPr>
          <w:sz w:val="18"/>
          <w:szCs w:val="18"/>
        </w:rPr>
      </w:pPr>
    </w:p>
    <w:p w14:paraId="742FC63B" w14:textId="77777777" w:rsidR="00061FCA" w:rsidRPr="0097001E" w:rsidRDefault="00061FCA" w:rsidP="00061FCA">
      <w:pPr>
        <w:rPr>
          <w:sz w:val="18"/>
          <w:szCs w:val="18"/>
        </w:rPr>
      </w:pPr>
    </w:p>
    <w:p w14:paraId="67D4C4E2" w14:textId="77777777" w:rsidR="00061FCA" w:rsidRPr="0097001E" w:rsidRDefault="00061FCA" w:rsidP="00061FCA">
      <w:pPr>
        <w:rPr>
          <w:sz w:val="18"/>
          <w:szCs w:val="18"/>
        </w:rPr>
      </w:pPr>
      <w:r w:rsidRPr="0097001E">
        <w:rPr>
          <w:sz w:val="18"/>
          <w:szCs w:val="18"/>
        </w:rPr>
        <w:t xml:space="preserve">По результатам обработки Запроса Исполнитель предоставляет Заказчику решение Запроса. </w:t>
      </w:r>
    </w:p>
    <w:p w14:paraId="68921141" w14:textId="77777777" w:rsidR="00061FCA" w:rsidRPr="0097001E" w:rsidRDefault="00061FCA" w:rsidP="00061FCA">
      <w:pPr>
        <w:rPr>
          <w:sz w:val="18"/>
          <w:szCs w:val="18"/>
        </w:rPr>
      </w:pPr>
      <w:r w:rsidRPr="0097001E">
        <w:rPr>
          <w:sz w:val="18"/>
          <w:szCs w:val="18"/>
        </w:rPr>
        <w:t>Консультационная поддержка работы пользователей</w:t>
      </w:r>
    </w:p>
    <w:p w14:paraId="46ACCDD1" w14:textId="77777777" w:rsidR="00061FCA" w:rsidRPr="0097001E" w:rsidRDefault="00061FCA" w:rsidP="00061FCA">
      <w:pPr>
        <w:jc w:val="center"/>
        <w:rPr>
          <w:sz w:val="18"/>
          <w:szCs w:val="18"/>
        </w:rPr>
      </w:pPr>
    </w:p>
    <w:p w14:paraId="6E60B7A5" w14:textId="77777777" w:rsidR="00061FCA" w:rsidRPr="0097001E" w:rsidRDefault="00061FCA" w:rsidP="00061FCA">
      <w:pPr>
        <w:jc w:val="center"/>
        <w:rPr>
          <w:sz w:val="18"/>
          <w:szCs w:val="18"/>
        </w:rPr>
      </w:pPr>
      <w:r w:rsidRPr="0097001E">
        <w:rPr>
          <w:sz w:val="18"/>
          <w:szCs w:val="18"/>
        </w:rPr>
        <w:t>Состав услуг</w:t>
      </w:r>
    </w:p>
    <w:p w14:paraId="0F72244A" w14:textId="77777777" w:rsidR="00061FCA" w:rsidRPr="0097001E" w:rsidRDefault="00061FCA" w:rsidP="00061FCA">
      <w:pPr>
        <w:rPr>
          <w:sz w:val="18"/>
          <w:szCs w:val="18"/>
        </w:rPr>
      </w:pPr>
      <w:r w:rsidRPr="0097001E">
        <w:rPr>
          <w:sz w:val="18"/>
          <w:szCs w:val="18"/>
        </w:rPr>
        <w:t xml:space="preserve">Услуги должны включать: </w:t>
      </w:r>
    </w:p>
    <w:p w14:paraId="28E6DB5D" w14:textId="77777777" w:rsidR="00061FCA" w:rsidRPr="0097001E" w:rsidRDefault="00061FCA" w:rsidP="00061FCA">
      <w:pPr>
        <w:rPr>
          <w:sz w:val="18"/>
          <w:szCs w:val="18"/>
        </w:rPr>
      </w:pPr>
      <w:r w:rsidRPr="0097001E">
        <w:rPr>
          <w:sz w:val="18"/>
          <w:szCs w:val="18"/>
        </w:rPr>
        <w:t xml:space="preserve">Требования по порядку оказания услуг  </w:t>
      </w:r>
    </w:p>
    <w:p w14:paraId="3B7A4644" w14:textId="77777777" w:rsidR="00061FCA" w:rsidRPr="0097001E" w:rsidRDefault="00061FCA" w:rsidP="00061FCA">
      <w:pPr>
        <w:rPr>
          <w:sz w:val="18"/>
          <w:szCs w:val="18"/>
        </w:rPr>
      </w:pPr>
      <w:r w:rsidRPr="0097001E">
        <w:rPr>
          <w:sz w:val="18"/>
          <w:szCs w:val="18"/>
        </w:rPr>
        <w:t xml:space="preserve">Запрос должен проходить через следующие основные состояния: «Открыт», «Анализ», «В работе», «Приемка», «Закрыт». Дополнительные состояния запроса: «Запрос данных». </w:t>
      </w:r>
    </w:p>
    <w:p w14:paraId="5CE6837B" w14:textId="77777777" w:rsidR="00061FCA" w:rsidRPr="0097001E" w:rsidRDefault="00061FCA" w:rsidP="00061FCA">
      <w:pPr>
        <w:rPr>
          <w:sz w:val="18"/>
          <w:szCs w:val="18"/>
        </w:rPr>
      </w:pPr>
      <w:r w:rsidRPr="0097001E">
        <w:rPr>
          <w:sz w:val="18"/>
          <w:szCs w:val="18"/>
        </w:rPr>
        <w:t xml:space="preserve">Статус «Открыт» - Запрос зарегистрирован, но никаких действий по нему еще не проводилось. </w:t>
      </w:r>
    </w:p>
    <w:p w14:paraId="124EEB4A" w14:textId="77777777" w:rsidR="00061FCA" w:rsidRPr="0097001E" w:rsidRDefault="00061FCA" w:rsidP="00061FCA">
      <w:pPr>
        <w:rPr>
          <w:sz w:val="18"/>
          <w:szCs w:val="18"/>
        </w:rPr>
      </w:pPr>
      <w:r w:rsidRPr="0097001E">
        <w:rPr>
          <w:sz w:val="18"/>
          <w:szCs w:val="18"/>
        </w:rPr>
        <w:lastRenderedPageBreak/>
        <w:t>Статус «Анализ» - идет предварительный анализ Запроса с целью определения ответственного сотрудника исполнителя, приоритета и линии технической поддержки.</w:t>
      </w:r>
    </w:p>
    <w:p w14:paraId="78A5350B" w14:textId="77777777" w:rsidR="00061FCA" w:rsidRPr="0097001E" w:rsidRDefault="00061FCA" w:rsidP="00061FCA">
      <w:pPr>
        <w:rPr>
          <w:sz w:val="18"/>
          <w:szCs w:val="18"/>
        </w:rPr>
      </w:pPr>
      <w:r w:rsidRPr="0097001E">
        <w:rPr>
          <w:sz w:val="18"/>
          <w:szCs w:val="18"/>
        </w:rPr>
        <w:t xml:space="preserve">Статус «В работе» - означает, что Запросу назначен ответственный сотрудник </w:t>
      </w:r>
      <w:proofErr w:type="gramStart"/>
      <w:r w:rsidRPr="0097001E">
        <w:rPr>
          <w:sz w:val="18"/>
          <w:szCs w:val="18"/>
        </w:rPr>
        <w:t>Исполнителя</w:t>
      </w:r>
      <w:proofErr w:type="gramEnd"/>
      <w:r w:rsidRPr="0097001E">
        <w:rPr>
          <w:sz w:val="18"/>
          <w:szCs w:val="18"/>
        </w:rPr>
        <w:t xml:space="preserve"> и он находится в процессе решения.  </w:t>
      </w:r>
    </w:p>
    <w:p w14:paraId="74F0EBEA" w14:textId="77777777" w:rsidR="00061FCA" w:rsidRPr="0097001E" w:rsidRDefault="00061FCA" w:rsidP="00061FCA">
      <w:pPr>
        <w:rPr>
          <w:sz w:val="18"/>
          <w:szCs w:val="18"/>
        </w:rPr>
      </w:pPr>
      <w:r w:rsidRPr="0097001E">
        <w:rPr>
          <w:sz w:val="18"/>
          <w:szCs w:val="18"/>
        </w:rPr>
        <w:t>После предоставления решения по Запросу, Заказчик проверяет решение в течение 5 (Пяти) рабочих дней. В случае</w:t>
      </w:r>
      <w:proofErr w:type="gramStart"/>
      <w:r w:rsidRPr="0097001E">
        <w:rPr>
          <w:sz w:val="18"/>
          <w:szCs w:val="18"/>
        </w:rPr>
        <w:t>,</w:t>
      </w:r>
      <w:proofErr w:type="gramEnd"/>
      <w:r w:rsidRPr="0097001E">
        <w:rPr>
          <w:sz w:val="18"/>
          <w:szCs w:val="18"/>
        </w:rPr>
        <w:t xml:space="preserve"> если Заказчик не согласен с решением, он предоставляет обоснование нес</w:t>
      </w:r>
      <w:r w:rsidRPr="0097001E">
        <w:rPr>
          <w:sz w:val="18"/>
          <w:szCs w:val="18"/>
        </w:rPr>
        <w:t>о</w:t>
      </w:r>
      <w:r w:rsidRPr="0097001E">
        <w:rPr>
          <w:sz w:val="18"/>
          <w:szCs w:val="18"/>
        </w:rPr>
        <w:t>гласия с решением и возвращает Запрос в статус «В работе». Если несогласие с решением Запроса не связано с исходным содержанием, а с появлением новых вводных данных по Запросу, то ответственным сотрудником Исполнителя Запрос переводится в статус «Приемка» и Заказчик формируется новый Запрос.</w:t>
      </w:r>
    </w:p>
    <w:p w14:paraId="59977933" w14:textId="77777777" w:rsidR="00061FCA" w:rsidRPr="0097001E" w:rsidRDefault="00061FCA" w:rsidP="00061FCA">
      <w:pPr>
        <w:rPr>
          <w:sz w:val="18"/>
          <w:szCs w:val="18"/>
        </w:rPr>
      </w:pPr>
      <w:r w:rsidRPr="0097001E">
        <w:rPr>
          <w:sz w:val="18"/>
          <w:szCs w:val="18"/>
        </w:rPr>
        <w:t>Перевод Запроса в статус «Закрыт» может происходить после подтверждения Заказчиком статуса «Приемка». В случае отсутствия подтверждения в течение 5 (Пяти) рабочих дней Запрос авт</w:t>
      </w:r>
      <w:r w:rsidRPr="0097001E">
        <w:rPr>
          <w:sz w:val="18"/>
          <w:szCs w:val="18"/>
        </w:rPr>
        <w:t>о</w:t>
      </w:r>
      <w:r w:rsidRPr="0097001E">
        <w:rPr>
          <w:sz w:val="18"/>
          <w:szCs w:val="18"/>
        </w:rPr>
        <w:t xml:space="preserve">матически должен переводиться в статус «Закрыт СТП». </w:t>
      </w:r>
    </w:p>
    <w:p w14:paraId="231189D9" w14:textId="77777777" w:rsidR="00061FCA" w:rsidRPr="0097001E" w:rsidRDefault="00061FCA" w:rsidP="00061FCA">
      <w:pPr>
        <w:rPr>
          <w:sz w:val="18"/>
          <w:szCs w:val="18"/>
        </w:rPr>
      </w:pPr>
      <w:r w:rsidRPr="0097001E">
        <w:rPr>
          <w:sz w:val="18"/>
          <w:szCs w:val="18"/>
        </w:rPr>
        <w:t>Закрытые Запросы повторному открытию не подлежат.</w:t>
      </w:r>
    </w:p>
    <w:p w14:paraId="72E20805" w14:textId="77777777" w:rsidR="00061FCA" w:rsidRPr="0097001E" w:rsidRDefault="00061FCA" w:rsidP="00061FCA">
      <w:pPr>
        <w:rPr>
          <w:sz w:val="18"/>
          <w:szCs w:val="18"/>
        </w:rPr>
      </w:pPr>
      <w:r w:rsidRPr="0097001E">
        <w:rPr>
          <w:sz w:val="18"/>
          <w:szCs w:val="18"/>
        </w:rPr>
        <w:t>Время решения – это время, затрачиваемое с момента регистрации Запроса до момента предоставления решения Исполнителем, которое определяется счетчиком времени.</w:t>
      </w:r>
    </w:p>
    <w:p w14:paraId="645A9EE0" w14:textId="77777777" w:rsidR="00061FCA" w:rsidRPr="0097001E" w:rsidRDefault="00061FCA" w:rsidP="00061FCA">
      <w:pPr>
        <w:rPr>
          <w:sz w:val="18"/>
          <w:szCs w:val="18"/>
        </w:rPr>
      </w:pPr>
      <w:r w:rsidRPr="0097001E">
        <w:rPr>
          <w:sz w:val="18"/>
          <w:szCs w:val="18"/>
        </w:rPr>
        <w:t>Срок подготовки и предоставления дополнительной информации Заказчиком, соответственно нахождение Запроса в статусе «Запрос данных» не может превышать 5 (Пяти) рабочих дней, в пр</w:t>
      </w:r>
      <w:r w:rsidRPr="0097001E">
        <w:rPr>
          <w:sz w:val="18"/>
          <w:szCs w:val="18"/>
        </w:rPr>
        <w:t>о</w:t>
      </w:r>
      <w:r w:rsidRPr="0097001E">
        <w:rPr>
          <w:sz w:val="18"/>
          <w:szCs w:val="18"/>
        </w:rPr>
        <w:t>тивном случае Запрос автоматически должен переводиться в статус «Закрыт».</w:t>
      </w:r>
    </w:p>
    <w:p w14:paraId="038DE958" w14:textId="77777777" w:rsidR="00061FCA" w:rsidRPr="0097001E" w:rsidRDefault="00061FCA" w:rsidP="00061FCA">
      <w:pPr>
        <w:rPr>
          <w:sz w:val="18"/>
          <w:szCs w:val="18"/>
        </w:rPr>
      </w:pPr>
    </w:p>
    <w:p w14:paraId="763D9302" w14:textId="77777777" w:rsidR="00061FCA" w:rsidRPr="0097001E" w:rsidRDefault="00061FCA" w:rsidP="00061FCA">
      <w:pPr>
        <w:jc w:val="center"/>
        <w:rPr>
          <w:sz w:val="18"/>
          <w:szCs w:val="18"/>
        </w:rPr>
      </w:pPr>
      <w:r w:rsidRPr="0097001E">
        <w:rPr>
          <w:sz w:val="18"/>
          <w:szCs w:val="18"/>
        </w:rPr>
        <w:t>Требования по качеству оказания услуг</w:t>
      </w:r>
    </w:p>
    <w:p w14:paraId="333D9CDA" w14:textId="77777777" w:rsidR="00061FCA" w:rsidRPr="0097001E" w:rsidRDefault="00061FCA" w:rsidP="00061FCA">
      <w:pPr>
        <w:rPr>
          <w:sz w:val="18"/>
          <w:szCs w:val="18"/>
        </w:rPr>
      </w:pPr>
      <w:r w:rsidRPr="0097001E">
        <w:rPr>
          <w:sz w:val="18"/>
          <w:szCs w:val="18"/>
        </w:rPr>
        <w:t xml:space="preserve">Уровень оказания услуг определяется качественными показателями, определёнными в Таблице 5 и Таблице 6 </w:t>
      </w:r>
    </w:p>
    <w:p w14:paraId="5DB72B0A" w14:textId="77777777" w:rsidR="00061FCA" w:rsidRPr="0097001E" w:rsidRDefault="00061FCA" w:rsidP="00061FCA">
      <w:pPr>
        <w:rPr>
          <w:sz w:val="18"/>
          <w:szCs w:val="18"/>
        </w:rPr>
      </w:pPr>
      <w:r w:rsidRPr="0097001E">
        <w:rPr>
          <w:sz w:val="18"/>
          <w:szCs w:val="18"/>
        </w:rPr>
        <w:t>Таблица 5 – Целевые показатели</w:t>
      </w:r>
    </w:p>
    <w:tbl>
      <w:tblPr>
        <w:tblW w:w="514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04"/>
        <w:gridCol w:w="5999"/>
        <w:gridCol w:w="8361"/>
      </w:tblGrid>
      <w:tr w:rsidR="00061FCA" w:rsidRPr="0097001E" w14:paraId="42FAA887" w14:textId="77777777" w:rsidTr="0069460E">
        <w:trPr>
          <w:cantSplit/>
          <w:trHeight w:val="381"/>
        </w:trPr>
        <w:tc>
          <w:tcPr>
            <w:tcW w:w="416" w:type="pct"/>
            <w:shd w:val="clear" w:color="auto" w:fill="FFFFFF"/>
          </w:tcPr>
          <w:p w14:paraId="56FB0249" w14:textId="77777777" w:rsidR="00061FCA" w:rsidRPr="0097001E" w:rsidRDefault="00061FCA" w:rsidP="0069460E">
            <w:pPr>
              <w:rPr>
                <w:sz w:val="18"/>
                <w:szCs w:val="18"/>
              </w:rPr>
            </w:pPr>
            <w:r w:rsidRPr="0097001E">
              <w:rPr>
                <w:sz w:val="18"/>
                <w:szCs w:val="18"/>
              </w:rPr>
              <w:t>№</w:t>
            </w:r>
          </w:p>
        </w:tc>
        <w:tc>
          <w:tcPr>
            <w:tcW w:w="1915" w:type="pct"/>
            <w:shd w:val="clear" w:color="auto" w:fill="FFFFFF"/>
          </w:tcPr>
          <w:p w14:paraId="76939AAF" w14:textId="77777777" w:rsidR="00061FCA" w:rsidRPr="0097001E" w:rsidRDefault="00061FCA" w:rsidP="0069460E">
            <w:pPr>
              <w:rPr>
                <w:sz w:val="18"/>
                <w:szCs w:val="18"/>
              </w:rPr>
            </w:pPr>
            <w:r w:rsidRPr="0097001E">
              <w:rPr>
                <w:sz w:val="18"/>
                <w:szCs w:val="18"/>
              </w:rPr>
              <w:t>Показатель</w:t>
            </w:r>
          </w:p>
        </w:tc>
        <w:tc>
          <w:tcPr>
            <w:tcW w:w="2669" w:type="pct"/>
            <w:shd w:val="clear" w:color="auto" w:fill="FFFFFF"/>
          </w:tcPr>
          <w:p w14:paraId="17A2288F" w14:textId="77777777" w:rsidR="00061FCA" w:rsidRPr="0097001E" w:rsidRDefault="00061FCA" w:rsidP="0069460E">
            <w:pPr>
              <w:rPr>
                <w:sz w:val="18"/>
                <w:szCs w:val="18"/>
              </w:rPr>
            </w:pPr>
            <w:r w:rsidRPr="0097001E">
              <w:rPr>
                <w:sz w:val="18"/>
                <w:szCs w:val="18"/>
              </w:rPr>
              <w:t>Значение</w:t>
            </w:r>
          </w:p>
        </w:tc>
      </w:tr>
      <w:tr w:rsidR="00061FCA" w:rsidRPr="0097001E" w14:paraId="75B96341" w14:textId="77777777" w:rsidTr="0069460E">
        <w:trPr>
          <w:cantSplit/>
          <w:trHeight w:val="340"/>
        </w:trPr>
        <w:tc>
          <w:tcPr>
            <w:tcW w:w="416" w:type="pct"/>
            <w:shd w:val="clear" w:color="auto" w:fill="FFFFFF"/>
          </w:tcPr>
          <w:p w14:paraId="25200DD3" w14:textId="77777777" w:rsidR="00061FCA" w:rsidRPr="0097001E" w:rsidRDefault="00061FCA" w:rsidP="0069460E">
            <w:pPr>
              <w:rPr>
                <w:sz w:val="18"/>
                <w:szCs w:val="18"/>
              </w:rPr>
            </w:pPr>
            <w:r w:rsidRPr="0097001E">
              <w:rPr>
                <w:sz w:val="18"/>
                <w:szCs w:val="18"/>
              </w:rPr>
              <w:t>1</w:t>
            </w:r>
          </w:p>
        </w:tc>
        <w:tc>
          <w:tcPr>
            <w:tcW w:w="1915" w:type="pct"/>
            <w:shd w:val="clear" w:color="auto" w:fill="FFFFFF"/>
          </w:tcPr>
          <w:p w14:paraId="59BF15C4" w14:textId="77777777" w:rsidR="00061FCA" w:rsidRPr="0097001E" w:rsidRDefault="00061FCA" w:rsidP="0069460E">
            <w:pPr>
              <w:rPr>
                <w:sz w:val="18"/>
                <w:szCs w:val="18"/>
              </w:rPr>
            </w:pPr>
            <w:r w:rsidRPr="0097001E">
              <w:rPr>
                <w:sz w:val="18"/>
                <w:szCs w:val="18"/>
              </w:rPr>
              <w:t xml:space="preserve">Временной режим регистрации Запросов </w:t>
            </w:r>
          </w:p>
        </w:tc>
        <w:tc>
          <w:tcPr>
            <w:tcW w:w="2669" w:type="pct"/>
            <w:shd w:val="clear" w:color="auto" w:fill="FFFFFF"/>
            <w:vAlign w:val="center"/>
          </w:tcPr>
          <w:p w14:paraId="12B2F04D" w14:textId="77777777" w:rsidR="00061FCA" w:rsidRPr="0097001E" w:rsidRDefault="00061FCA" w:rsidP="0069460E">
            <w:pPr>
              <w:rPr>
                <w:sz w:val="18"/>
                <w:szCs w:val="18"/>
              </w:rPr>
            </w:pPr>
            <w:r w:rsidRPr="0097001E">
              <w:rPr>
                <w:sz w:val="18"/>
                <w:szCs w:val="18"/>
              </w:rPr>
              <w:t>круглосуточно (24х7)</w:t>
            </w:r>
          </w:p>
        </w:tc>
      </w:tr>
      <w:tr w:rsidR="00061FCA" w:rsidRPr="0097001E" w14:paraId="5EBA5855" w14:textId="77777777" w:rsidTr="0069460E">
        <w:trPr>
          <w:cantSplit/>
          <w:trHeight w:val="340"/>
        </w:trPr>
        <w:tc>
          <w:tcPr>
            <w:tcW w:w="416" w:type="pct"/>
            <w:shd w:val="clear" w:color="auto" w:fill="FFFFFF"/>
          </w:tcPr>
          <w:p w14:paraId="6421B809" w14:textId="77777777" w:rsidR="00061FCA" w:rsidRPr="0097001E" w:rsidRDefault="00061FCA" w:rsidP="0069460E">
            <w:pPr>
              <w:rPr>
                <w:sz w:val="18"/>
                <w:szCs w:val="18"/>
              </w:rPr>
            </w:pPr>
            <w:r w:rsidRPr="0097001E">
              <w:rPr>
                <w:sz w:val="18"/>
                <w:szCs w:val="18"/>
              </w:rPr>
              <w:t>2</w:t>
            </w:r>
          </w:p>
        </w:tc>
        <w:tc>
          <w:tcPr>
            <w:tcW w:w="1915" w:type="pct"/>
            <w:shd w:val="clear" w:color="auto" w:fill="FFFFFF"/>
          </w:tcPr>
          <w:p w14:paraId="7C9E222F" w14:textId="77777777" w:rsidR="00061FCA" w:rsidRPr="0097001E" w:rsidRDefault="00061FCA" w:rsidP="0069460E">
            <w:pPr>
              <w:rPr>
                <w:sz w:val="18"/>
                <w:szCs w:val="18"/>
              </w:rPr>
            </w:pPr>
            <w:r w:rsidRPr="0097001E">
              <w:rPr>
                <w:sz w:val="18"/>
                <w:szCs w:val="18"/>
              </w:rPr>
              <w:t xml:space="preserve">Временной режим обработки Запросов </w:t>
            </w:r>
          </w:p>
        </w:tc>
        <w:tc>
          <w:tcPr>
            <w:tcW w:w="2669" w:type="pct"/>
            <w:shd w:val="clear" w:color="auto" w:fill="FFFFFF"/>
            <w:vAlign w:val="center"/>
          </w:tcPr>
          <w:p w14:paraId="59925B03" w14:textId="77777777" w:rsidR="00061FCA" w:rsidRPr="0097001E" w:rsidRDefault="00061FCA" w:rsidP="0069460E">
            <w:pPr>
              <w:rPr>
                <w:sz w:val="18"/>
                <w:szCs w:val="18"/>
              </w:rPr>
            </w:pPr>
            <w:r w:rsidRPr="0097001E">
              <w:rPr>
                <w:sz w:val="18"/>
                <w:szCs w:val="18"/>
              </w:rPr>
              <w:t>с 08:00 до 17:00 часов в рабочие дни время местное Саратовское</w:t>
            </w:r>
          </w:p>
        </w:tc>
      </w:tr>
      <w:tr w:rsidR="00061FCA" w:rsidRPr="0097001E" w14:paraId="780DBC4A" w14:textId="77777777" w:rsidTr="0069460E">
        <w:trPr>
          <w:cantSplit/>
          <w:trHeight w:val="340"/>
        </w:trPr>
        <w:tc>
          <w:tcPr>
            <w:tcW w:w="416" w:type="pct"/>
            <w:shd w:val="clear" w:color="auto" w:fill="FFFFFF"/>
          </w:tcPr>
          <w:p w14:paraId="2DDB9158" w14:textId="77777777" w:rsidR="00061FCA" w:rsidRPr="0097001E" w:rsidRDefault="00061FCA" w:rsidP="0069460E">
            <w:pPr>
              <w:rPr>
                <w:sz w:val="18"/>
                <w:szCs w:val="18"/>
              </w:rPr>
            </w:pPr>
            <w:r w:rsidRPr="0097001E">
              <w:rPr>
                <w:sz w:val="18"/>
                <w:szCs w:val="18"/>
              </w:rPr>
              <w:t>4</w:t>
            </w:r>
          </w:p>
        </w:tc>
        <w:tc>
          <w:tcPr>
            <w:tcW w:w="1915" w:type="pct"/>
            <w:tcBorders>
              <w:top w:val="single" w:sz="4" w:space="0" w:color="000000"/>
              <w:left w:val="single" w:sz="4" w:space="0" w:color="000000"/>
              <w:bottom w:val="single" w:sz="4" w:space="0" w:color="000000"/>
              <w:right w:val="single" w:sz="4" w:space="0" w:color="000000"/>
            </w:tcBorders>
            <w:shd w:val="clear" w:color="auto" w:fill="FFFFFF"/>
          </w:tcPr>
          <w:p w14:paraId="5B6395FD" w14:textId="77777777" w:rsidR="00061FCA" w:rsidRPr="0097001E" w:rsidRDefault="00061FCA" w:rsidP="0069460E">
            <w:pPr>
              <w:rPr>
                <w:sz w:val="18"/>
                <w:szCs w:val="18"/>
              </w:rPr>
            </w:pPr>
            <w:r w:rsidRPr="0097001E">
              <w:rPr>
                <w:sz w:val="18"/>
                <w:szCs w:val="18"/>
              </w:rPr>
              <w:t>Объём запросов за период оказания услуг</w:t>
            </w:r>
          </w:p>
        </w:tc>
        <w:tc>
          <w:tcPr>
            <w:tcW w:w="26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7DED85" w14:textId="77777777" w:rsidR="00061FCA" w:rsidRPr="0097001E" w:rsidRDefault="00061FCA" w:rsidP="0069460E">
            <w:pPr>
              <w:rPr>
                <w:sz w:val="18"/>
                <w:szCs w:val="18"/>
              </w:rPr>
            </w:pPr>
            <w:r w:rsidRPr="0097001E">
              <w:rPr>
                <w:sz w:val="18"/>
                <w:szCs w:val="18"/>
              </w:rPr>
              <w:t xml:space="preserve">Исполнитель должен принимать к решению запросы без ограничения по количеству. </w:t>
            </w:r>
          </w:p>
        </w:tc>
      </w:tr>
    </w:tbl>
    <w:p w14:paraId="41FD4CD5" w14:textId="77777777" w:rsidR="00061FCA" w:rsidRPr="0097001E" w:rsidRDefault="00061FCA" w:rsidP="00061FCA">
      <w:pPr>
        <w:rPr>
          <w:sz w:val="18"/>
          <w:szCs w:val="18"/>
        </w:rPr>
      </w:pPr>
    </w:p>
    <w:p w14:paraId="2D795B3A" w14:textId="77777777" w:rsidR="00061FCA" w:rsidRPr="0097001E" w:rsidRDefault="00061FCA" w:rsidP="00061FCA">
      <w:pPr>
        <w:rPr>
          <w:sz w:val="18"/>
          <w:szCs w:val="18"/>
        </w:rPr>
      </w:pPr>
      <w:r w:rsidRPr="0097001E">
        <w:rPr>
          <w:sz w:val="18"/>
          <w:szCs w:val="18"/>
        </w:rPr>
        <w:t>Таблица 6 – Нормативное время решения Запросов</w:t>
      </w:r>
    </w:p>
    <w:tbl>
      <w:tblPr>
        <w:tblW w:w="5146"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21"/>
        <w:gridCol w:w="5767"/>
        <w:gridCol w:w="5767"/>
      </w:tblGrid>
      <w:tr w:rsidR="00061FCA" w:rsidRPr="0097001E" w14:paraId="0746E7E7" w14:textId="77777777" w:rsidTr="0069460E">
        <w:trPr>
          <w:cantSplit/>
          <w:trHeight w:val="340"/>
        </w:trPr>
        <w:tc>
          <w:tcPr>
            <w:tcW w:w="1316" w:type="pct"/>
            <w:shd w:val="clear" w:color="auto" w:fill="FFFFFF"/>
          </w:tcPr>
          <w:p w14:paraId="23AD7D5D" w14:textId="77777777" w:rsidR="00061FCA" w:rsidRPr="0097001E" w:rsidRDefault="00061FCA" w:rsidP="0069460E">
            <w:pPr>
              <w:rPr>
                <w:sz w:val="18"/>
                <w:szCs w:val="18"/>
              </w:rPr>
            </w:pPr>
            <w:r w:rsidRPr="0097001E">
              <w:rPr>
                <w:sz w:val="18"/>
                <w:szCs w:val="18"/>
              </w:rPr>
              <w:t>Параметр</w:t>
            </w:r>
          </w:p>
        </w:tc>
        <w:tc>
          <w:tcPr>
            <w:tcW w:w="1842" w:type="pct"/>
            <w:shd w:val="clear" w:color="auto" w:fill="FFFFFF"/>
          </w:tcPr>
          <w:p w14:paraId="51AF2297" w14:textId="77777777" w:rsidR="00061FCA" w:rsidRPr="0097001E" w:rsidRDefault="00061FCA" w:rsidP="0069460E">
            <w:pPr>
              <w:rPr>
                <w:sz w:val="18"/>
                <w:szCs w:val="18"/>
              </w:rPr>
            </w:pPr>
            <w:r w:rsidRPr="0097001E">
              <w:rPr>
                <w:sz w:val="18"/>
                <w:szCs w:val="18"/>
              </w:rPr>
              <w:t>Время реакции</w:t>
            </w:r>
          </w:p>
        </w:tc>
        <w:tc>
          <w:tcPr>
            <w:tcW w:w="1842" w:type="pct"/>
            <w:shd w:val="clear" w:color="auto" w:fill="FFFFFF"/>
          </w:tcPr>
          <w:p w14:paraId="46CED179" w14:textId="77777777" w:rsidR="00061FCA" w:rsidRPr="0097001E" w:rsidRDefault="00061FCA" w:rsidP="0069460E">
            <w:pPr>
              <w:rPr>
                <w:sz w:val="18"/>
                <w:szCs w:val="18"/>
              </w:rPr>
            </w:pPr>
            <w:r w:rsidRPr="0097001E">
              <w:rPr>
                <w:sz w:val="18"/>
                <w:szCs w:val="18"/>
              </w:rPr>
              <w:t>Время решения</w:t>
            </w:r>
          </w:p>
        </w:tc>
      </w:tr>
      <w:tr w:rsidR="00061FCA" w:rsidRPr="0097001E" w14:paraId="68D858D1" w14:textId="77777777" w:rsidTr="0069460E">
        <w:trPr>
          <w:cantSplit/>
          <w:trHeight w:val="446"/>
        </w:trPr>
        <w:tc>
          <w:tcPr>
            <w:tcW w:w="1316" w:type="pct"/>
            <w:shd w:val="clear" w:color="auto" w:fill="FFFFFF"/>
          </w:tcPr>
          <w:p w14:paraId="463B2D55" w14:textId="77777777" w:rsidR="00061FCA" w:rsidRPr="0097001E" w:rsidRDefault="00061FCA" w:rsidP="0069460E">
            <w:pPr>
              <w:rPr>
                <w:sz w:val="18"/>
                <w:szCs w:val="18"/>
              </w:rPr>
            </w:pPr>
            <w:r w:rsidRPr="0097001E">
              <w:rPr>
                <w:sz w:val="18"/>
                <w:szCs w:val="18"/>
              </w:rPr>
              <w:t xml:space="preserve">Нормативное время для Запроса </w:t>
            </w:r>
          </w:p>
        </w:tc>
        <w:tc>
          <w:tcPr>
            <w:tcW w:w="1842" w:type="pct"/>
            <w:shd w:val="clear" w:color="auto" w:fill="FFFFFF"/>
          </w:tcPr>
          <w:p w14:paraId="6746FA5B" w14:textId="77777777" w:rsidR="00061FCA" w:rsidRPr="0097001E" w:rsidRDefault="00061FCA" w:rsidP="0069460E">
            <w:pPr>
              <w:rPr>
                <w:sz w:val="18"/>
                <w:szCs w:val="18"/>
              </w:rPr>
            </w:pPr>
            <w:r w:rsidRPr="0097001E">
              <w:rPr>
                <w:sz w:val="18"/>
                <w:szCs w:val="18"/>
              </w:rPr>
              <w:t>Не более 60 мин</w:t>
            </w:r>
          </w:p>
        </w:tc>
        <w:tc>
          <w:tcPr>
            <w:tcW w:w="1842" w:type="pct"/>
            <w:shd w:val="clear" w:color="auto" w:fill="FFFFFF"/>
          </w:tcPr>
          <w:p w14:paraId="28FF6527" w14:textId="77777777" w:rsidR="00061FCA" w:rsidRPr="0097001E" w:rsidRDefault="00061FCA" w:rsidP="0069460E">
            <w:pPr>
              <w:rPr>
                <w:sz w:val="18"/>
                <w:szCs w:val="18"/>
              </w:rPr>
            </w:pPr>
            <w:r w:rsidRPr="0097001E">
              <w:rPr>
                <w:sz w:val="18"/>
                <w:szCs w:val="18"/>
              </w:rPr>
              <w:t>Не более 5 раб</w:t>
            </w:r>
            <w:proofErr w:type="gramStart"/>
            <w:r w:rsidRPr="0097001E">
              <w:rPr>
                <w:sz w:val="18"/>
                <w:szCs w:val="18"/>
              </w:rPr>
              <w:t>.</w:t>
            </w:r>
            <w:proofErr w:type="gramEnd"/>
            <w:r w:rsidRPr="0097001E">
              <w:rPr>
                <w:sz w:val="18"/>
                <w:szCs w:val="18"/>
              </w:rPr>
              <w:t xml:space="preserve"> </w:t>
            </w:r>
            <w:proofErr w:type="gramStart"/>
            <w:r w:rsidRPr="0097001E">
              <w:rPr>
                <w:sz w:val="18"/>
                <w:szCs w:val="18"/>
              </w:rPr>
              <w:t>д</w:t>
            </w:r>
            <w:proofErr w:type="gramEnd"/>
            <w:r w:rsidRPr="0097001E">
              <w:rPr>
                <w:sz w:val="18"/>
                <w:szCs w:val="18"/>
              </w:rPr>
              <w:t>ней</w:t>
            </w:r>
          </w:p>
        </w:tc>
      </w:tr>
    </w:tbl>
    <w:p w14:paraId="4ED426FC" w14:textId="77777777" w:rsidR="00061FCA" w:rsidRPr="0097001E" w:rsidRDefault="00061FCA" w:rsidP="00061FCA">
      <w:pPr>
        <w:rPr>
          <w:color w:val="000000"/>
          <w:sz w:val="18"/>
          <w:szCs w:val="18"/>
          <w:lang w:eastAsia="ar-SA"/>
        </w:rPr>
      </w:pPr>
      <w:r w:rsidRPr="0097001E">
        <w:rPr>
          <w:sz w:val="18"/>
          <w:szCs w:val="18"/>
        </w:rPr>
        <w:t>Превышение нормативного времени решения Запросов при оказании услуг, возникающее при исполнении Исполнителем обязательств по Контракту, не является неисполнением или просрочкой исполнения обязательств Исполнителя, определяемой Контрактом, и учитывается в рамках соблюдения целевых значений Показателя Таблицы 6.</w:t>
      </w:r>
    </w:p>
    <w:p w14:paraId="3BE88251" w14:textId="77777777" w:rsidR="00061FCA" w:rsidRPr="0097001E" w:rsidRDefault="00061FCA" w:rsidP="00061FCA">
      <w:pPr>
        <w:rPr>
          <w:sz w:val="18"/>
          <w:szCs w:val="18"/>
        </w:rPr>
      </w:pPr>
    </w:p>
    <w:p w14:paraId="61DC1F10" w14:textId="77777777" w:rsidR="00061FCA" w:rsidRPr="0097001E" w:rsidRDefault="00061FCA" w:rsidP="00061FCA">
      <w:pPr>
        <w:rPr>
          <w:sz w:val="18"/>
          <w:szCs w:val="18"/>
        </w:rPr>
      </w:pPr>
      <w:r w:rsidRPr="0097001E">
        <w:rPr>
          <w:sz w:val="18"/>
          <w:szCs w:val="18"/>
        </w:rPr>
        <w:t>Предоставление заказчику прав на использование программного обеспечения или расширение ранее предоставленного объема прав в рамках оказания услуг не требуется.</w:t>
      </w:r>
    </w:p>
    <w:p w14:paraId="54A08725" w14:textId="77777777" w:rsidR="00061FCA" w:rsidRPr="0097001E" w:rsidRDefault="00061FCA" w:rsidP="00061FCA">
      <w:pPr>
        <w:jc w:val="center"/>
        <w:rPr>
          <w:b/>
          <w:sz w:val="18"/>
          <w:szCs w:val="18"/>
        </w:rPr>
      </w:pPr>
    </w:p>
    <w:p w14:paraId="71CADAB9" w14:textId="77777777" w:rsidR="00684464" w:rsidRPr="00A211FF" w:rsidRDefault="00684464" w:rsidP="00684464">
      <w:pPr>
        <w:widowControl w:val="0"/>
        <w:tabs>
          <w:tab w:val="left" w:pos="-284"/>
        </w:tabs>
        <w:autoSpaceDE w:val="0"/>
        <w:snapToGrid w:val="0"/>
        <w:rPr>
          <w:rFonts w:ascii="PT Astra Serif" w:hAnsi="PT Astra Serif"/>
        </w:rPr>
      </w:pPr>
      <w:bookmarkStart w:id="3" w:name="_GoBack"/>
      <w:bookmarkEnd w:id="3"/>
    </w:p>
    <w:p w14:paraId="2A51E1B5" w14:textId="77777777" w:rsidR="0052226F" w:rsidRDefault="0052226F" w:rsidP="0052226F">
      <w:pPr>
        <w:jc w:val="center"/>
        <w:rPr>
          <w:b/>
          <w:sz w:val="18"/>
        </w:rPr>
      </w:pPr>
    </w:p>
    <w:p w14:paraId="7509736F" w14:textId="77777777" w:rsidR="0052226F" w:rsidRDefault="0052226F" w:rsidP="00813776">
      <w:pPr>
        <w:widowControl w:val="0"/>
        <w:tabs>
          <w:tab w:val="left" w:pos="-284"/>
        </w:tabs>
        <w:autoSpaceDE w:val="0"/>
        <w:snapToGrid w:val="0"/>
        <w:rPr>
          <w:rFonts w:ascii="PT Astra Serif" w:hAnsi="PT Astra Serif"/>
        </w:rPr>
      </w:pPr>
    </w:p>
    <w:sectPr w:rsidR="0052226F" w:rsidSect="0052226F">
      <w:headerReference w:type="default" r:id="rId9"/>
      <w:footerReference w:type="even" r:id="rId10"/>
      <w:footerReference w:type="default" r:id="rId11"/>
      <w:pgSz w:w="16838" w:h="11906" w:orient="landscape"/>
      <w:pgMar w:top="1134" w:right="709" w:bottom="851" w:left="1134"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E5076A" w14:textId="77777777" w:rsidR="0097700D" w:rsidRDefault="0097700D">
      <w:r>
        <w:separator/>
      </w:r>
    </w:p>
  </w:endnote>
  <w:endnote w:type="continuationSeparator" w:id="0">
    <w:p w14:paraId="795E313F" w14:textId="77777777" w:rsidR="0097700D" w:rsidRDefault="00977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OpenSymbol">
    <w:altName w:val="Times New Roman"/>
    <w:charset w:val="00"/>
    <w:family w:val="auto"/>
    <w:pitch w:val="variable"/>
    <w:sig w:usb0="800000AF" w:usb1="1001ECEA" w:usb2="00000000" w:usb3="00000000" w:csb0="8000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PF BeauSans Pro">
    <w:altName w:val="Times New Roman"/>
    <w:charset w:val="CC"/>
    <w:family w:val="auto"/>
    <w:pitch w:val="variable"/>
    <w:sig w:usb0="A00002BF" w:usb1="5000E0FB" w:usb2="00000000" w:usb3="00000000" w:csb0="0000019F" w:csb1="00000000"/>
  </w:font>
  <w:font w:name="GOST">
    <w:altName w:val="Arial"/>
    <w:charset w:val="CC"/>
    <w:family w:val="swiss"/>
    <w:pitch w:val="variable"/>
    <w:sig w:usb0="00000287" w:usb1="00000000" w:usb2="00000000" w:usb3="00000000" w:csb0="0000009F" w:csb1="00000000"/>
  </w:font>
  <w:font w:name="ヒラギノ角ゴ Pro W3">
    <w:altName w:val="Arial Unicode MS"/>
    <w:charset w:val="80"/>
    <w:family w:val="auto"/>
    <w:pitch w:val="variable"/>
    <w:sig w:usb0="00000001" w:usb1="08070000" w:usb2="00000010" w:usb3="00000000" w:csb0="00020000" w:csb1="00000000"/>
  </w:font>
  <w:font w:name="SchoolBookC">
    <w:altName w:val="Courier New"/>
    <w:panose1 w:val="00000000000000000000"/>
    <w:charset w:val="00"/>
    <w:family w:val="decorative"/>
    <w:notTrueType/>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AvantGardeGothicC">
    <w:panose1 w:val="00000000000000000000"/>
    <w:charset w:val="CC"/>
    <w:family w:val="decorative"/>
    <w:notTrueType/>
    <w:pitch w:val="default"/>
    <w:sig w:usb0="00000201" w:usb1="00000000" w:usb2="00000000" w:usb3="00000000" w:csb0="00000004" w:csb1="00000000"/>
  </w:font>
  <w:font w:name="NTHelvetica/Cyrillic">
    <w:altName w:val="Times New Roman"/>
    <w:panose1 w:val="00000000000000000000"/>
    <w:charset w:val="00"/>
    <w:family w:val="auto"/>
    <w:notTrueType/>
    <w:pitch w:val="default"/>
    <w:sig w:usb0="00000003" w:usb1="00000000" w:usb2="00000000" w:usb3="00000000" w:csb0="00000001" w:csb1="00000000"/>
  </w:font>
  <w:font w:name="TimesDL">
    <w:altName w:val="Times New Roman"/>
    <w:charset w:val="CC"/>
    <w:family w:val="roman"/>
    <w:pitch w:val="variable"/>
  </w:font>
  <w:font w:name="Verdana">
    <w:panose1 w:val="020B0604030504040204"/>
    <w:charset w:val="CC"/>
    <w:family w:val="swiss"/>
    <w:pitch w:val="variable"/>
    <w:sig w:usb0="A10006FF" w:usb1="4000205B" w:usb2="00000010" w:usb3="00000000" w:csb0="0000019F" w:csb1="00000000"/>
  </w:font>
  <w:font w:name="GaramondC">
    <w:altName w:val="Times New Roman"/>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ISOCPEUR">
    <w:altName w:val="ISOCPEUR"/>
    <w:panose1 w:val="00000000000000000000"/>
    <w:charset w:val="CC"/>
    <w:family w:val="auto"/>
    <w:notTrueType/>
    <w:pitch w:val="default"/>
    <w:sig w:usb0="00000201" w:usb1="00000000" w:usb2="00000000" w:usb3="00000000" w:csb0="00000004" w:csb1="00000000"/>
  </w:font>
  <w:font w:name="Batang">
    <w:altName w:val="바탕"/>
    <w:panose1 w:val="02030600000101010101"/>
    <w:charset w:val="81"/>
    <w:family w:val="auto"/>
    <w:notTrueType/>
    <w:pitch w:val="fixed"/>
    <w:sig w:usb0="00000001" w:usb1="09060000" w:usb2="00000010" w:usb3="00000000" w:csb0="00080000" w:csb1="00000000"/>
  </w:font>
  <w:font w:name="GaramondNarrowC">
    <w:altName w:val="Courier New"/>
    <w:charset w:val="00"/>
    <w:family w:val="roman"/>
    <w:pitch w:val="variable"/>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CC"/>
    <w:family w:val="modern"/>
    <w:pitch w:val="fixed"/>
    <w:sig w:usb0="E10002FF" w:usb1="4000FCFF" w:usb2="00000009" w:usb3="00000000" w:csb0="0000019F" w:csb1="00000000"/>
  </w:font>
  <w:font w:name="HeliosLight">
    <w:charset w:val="CC"/>
    <w:family w:val="swiss"/>
    <w:pitch w:val="default"/>
  </w:font>
  <w:font w:name="Andale Sans UI">
    <w:altName w:val="Times New Roman"/>
    <w:charset w:val="00"/>
    <w:family w:val="auto"/>
    <w:pitch w:val="variable"/>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 w:name="Times New Roman CYR">
    <w:panose1 w:val="02020603050405020304"/>
    <w:charset w:val="CC"/>
    <w:family w:val="roman"/>
    <w:pitch w:val="variable"/>
    <w:sig w:usb0="E0002AFF" w:usb1="C0007841" w:usb2="00000009" w:usb3="00000000" w:csb0="000001FF" w:csb1="00000000"/>
  </w:font>
  <w:font w:name="a_Typer">
    <w:altName w:val="Courier New"/>
    <w:panose1 w:val="00000000000000000000"/>
    <w:charset w:val="CC"/>
    <w:family w:val="modern"/>
    <w:notTrueType/>
    <w:pitch w:val="default"/>
    <w:sig w:usb0="00000201" w:usb1="00000000" w:usb2="00000000" w:usb3="00000000" w:csb0="00000004" w:csb1="00000000"/>
  </w:font>
  <w:font w:name="Calibri Light">
    <w:panose1 w:val="020F0302020204030204"/>
    <w:charset w:val="CC"/>
    <w:family w:val="swiss"/>
    <w:pitch w:val="variable"/>
    <w:sig w:usb0="A00002EF" w:usb1="4000207B" w:usb2="00000000" w:usb3="00000000" w:csb0="0000019F" w:csb1="00000000"/>
  </w:font>
  <w:font w:name="Georgia">
    <w:panose1 w:val="02040502050405020303"/>
    <w:charset w:val="CC"/>
    <w:family w:val="roman"/>
    <w:pitch w:val="variable"/>
    <w:sig w:usb0="00000287" w:usb1="00000000" w:usb2="00000000" w:usb3="00000000" w:csb0="0000009F" w:csb1="00000000"/>
  </w:font>
  <w:font w:name="SchoolBook">
    <w:charset w:val="01"/>
    <w:family w:val="roman"/>
    <w:pitch w:val="variable"/>
  </w:font>
  <w:font w:name="a_Timer">
    <w:altName w:val="Times New Roman"/>
    <w:panose1 w:val="00000000000000000000"/>
    <w:charset w:val="CC"/>
    <w:family w:val="roman"/>
    <w:notTrueType/>
    <w:pitch w:val="variable"/>
    <w:sig w:usb0="00000201" w:usb1="00000000" w:usb2="00000000" w:usb3="00000000" w:csb0="00000004"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font186">
    <w:altName w:val="Times New Roman"/>
    <w:panose1 w:val="00000000000000000000"/>
    <w:charset w:val="00"/>
    <w:family w:val="auto"/>
    <w:notTrueType/>
    <w:pitch w:val="variable"/>
    <w:sig w:usb0="00000003" w:usb1="00000000" w:usb2="00000000" w:usb3="00000000" w:csb0="00000001" w:csb1="00000000"/>
  </w:font>
  <w:font w:name="HeliosCond">
    <w:charset w:val="59"/>
    <w:family w:val="auto"/>
    <w:pitch w:val="variable"/>
    <w:sig w:usb0="00000201" w:usb1="00000000" w:usb2="00000000" w:usb3="00000000" w:csb0="00000004" w:csb1="00000000"/>
  </w:font>
  <w:font w:name="Antenna Medium">
    <w:altName w:val="Arial"/>
    <w:panose1 w:val="00000000000000000000"/>
    <w:charset w:val="00"/>
    <w:family w:val="swiss"/>
    <w:notTrueType/>
    <w:pitch w:val="default"/>
    <w:sig w:usb0="00000003" w:usb1="00000000" w:usb2="00000000" w:usb3="00000000" w:csb0="00000001" w:csb1="00000000"/>
  </w:font>
  <w:font w:name="Liberation Sans">
    <w:altName w:val="Arial"/>
    <w:charset w:val="CC"/>
    <w:family w:val="roman"/>
    <w:pitch w:val="variable"/>
  </w:font>
  <w:font w:name="ACSRS">
    <w:altName w:val="Times New Roman"/>
    <w:panose1 w:val="00000000000000000000"/>
    <w:charset w:val="00"/>
    <w:family w:val="auto"/>
    <w:notTrueType/>
    <w:pitch w:val="variable"/>
    <w:sig w:usb0="00000003" w:usb1="00000000" w:usb2="00000000" w:usb3="00000000" w:csb0="00000001" w:csb1="00000000"/>
  </w:font>
  <w:font w:name="DejaVu Sans Light">
    <w:altName w:val="Times New Roman"/>
    <w:charset w:val="CC"/>
    <w:family w:val="swiss"/>
    <w:pitch w:val="variable"/>
    <w:sig w:usb0="00000001" w:usb1="5000007B" w:usb2="08004020" w:usb3="00000000" w:csb0="0000019F" w:csb1="00000000"/>
  </w:font>
  <w:font w:name="Garamond">
    <w:panose1 w:val="02020404030301010803"/>
    <w:charset w:val="CC"/>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TimesET">
    <w:altName w:val="Times New Roman"/>
    <w:charset w:val="00"/>
    <w:family w:val="auto"/>
    <w:pitch w:val="variable"/>
    <w:sig w:usb0="00000001" w:usb1="00000000" w:usb2="00000000" w:usb3="00000000" w:csb0="00000005" w:csb1="00000000"/>
  </w:font>
  <w:font w:name="Times New Roman Полужирный">
    <w:panose1 w:val="02020803070505020304"/>
    <w:charset w:val="00"/>
    <w:family w:val="roman"/>
    <w:notTrueType/>
    <w:pitch w:val="default"/>
  </w:font>
  <w:font w:name="LinePrinter">
    <w:altName w:val="Consolas"/>
    <w:panose1 w:val="00000000000000000000"/>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Lohit Hindi">
    <w:panose1 w:val="00000000000000000000"/>
    <w:charset w:val="00"/>
    <w:family w:val="roman"/>
    <w:notTrueType/>
    <w:pitch w:val="default"/>
  </w:font>
  <w:font w:name="Lucida Sans Unicode">
    <w:panose1 w:val="020B0602030504020204"/>
    <w:charset w:val="CC"/>
    <w:family w:val="swiss"/>
    <w:pitch w:val="variable"/>
    <w:sig w:usb0="80000AFF" w:usb1="0000396B" w:usb2="00000000" w:usb3="00000000" w:csb0="000000BF" w:csb1="00000000"/>
  </w:font>
  <w:font w:name="DejaVu Sans Mono">
    <w:charset w:val="CC"/>
    <w:family w:val="modern"/>
    <w:pitch w:val="fixed"/>
    <w:sig w:usb0="E60022FF" w:usb1="D000F1FB" w:usb2="00000028" w:usb3="00000000" w:csb0="000001DF" w:csb1="00000000"/>
  </w:font>
  <w:font w:name="DejaVu Sans">
    <w:charset w:val="CC"/>
    <w:family w:val="swiss"/>
    <w:pitch w:val="variable"/>
    <w:sig w:usb0="E7002EFF" w:usb1="D200FDFF" w:usb2="0A246029" w:usb3="00000000" w:csb0="000001FF" w:csb1="00000000"/>
  </w:font>
  <w:font w:name="+mn-ea">
    <w:altName w:val="Times New Roman"/>
    <w:panose1 w:val="00000000000000000000"/>
    <w:charset w:val="00"/>
    <w:family w:val="roman"/>
    <w:notTrueType/>
    <w:pitch w:val="default"/>
  </w:font>
  <w:font w:name="Monaco">
    <w:charset w:val="00"/>
    <w:family w:val="modern"/>
    <w:pitch w:val="fixed"/>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PT Astra Serif">
    <w:altName w:val="Times New Roman"/>
    <w:panose1 w:val="020A0603040505020204"/>
    <w:charset w:val="CC"/>
    <w:family w:val="roman"/>
    <w:pitch w:val="variable"/>
    <w:sig w:usb0="A00002EF" w:usb1="5000204B" w:usb2="00000020" w:usb3="00000000" w:csb0="0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3D9434" w14:textId="77777777" w:rsidR="00854F2F" w:rsidRDefault="00854F2F" w:rsidP="0017077D">
    <w:pPr>
      <w:pStyle w:val="affffa"/>
      <w:framePr w:wrap="around" w:vAnchor="text" w:hAnchor="margin" w:xAlign="right" w:y="1"/>
      <w:rPr>
        <w:rStyle w:val="affffc"/>
      </w:rPr>
    </w:pPr>
    <w:r>
      <w:rPr>
        <w:rStyle w:val="affffc"/>
      </w:rPr>
      <w:fldChar w:fldCharType="begin"/>
    </w:r>
    <w:r>
      <w:rPr>
        <w:rStyle w:val="affffc"/>
      </w:rPr>
      <w:instrText xml:space="preserve">PAGE  </w:instrText>
    </w:r>
    <w:r>
      <w:rPr>
        <w:rStyle w:val="affffc"/>
      </w:rPr>
      <w:fldChar w:fldCharType="end"/>
    </w:r>
  </w:p>
  <w:p w14:paraId="2E6B5D7E" w14:textId="77777777" w:rsidR="00854F2F" w:rsidRDefault="00854F2F" w:rsidP="009028D8">
    <w:pPr>
      <w:pStyle w:val="affff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ECB19" w14:textId="77777777" w:rsidR="00854F2F" w:rsidRDefault="00854F2F" w:rsidP="0017077D">
    <w:pPr>
      <w:pStyle w:val="affffa"/>
      <w:framePr w:wrap="around" w:vAnchor="text" w:hAnchor="margin" w:xAlign="right" w:y="1"/>
      <w:rPr>
        <w:rStyle w:val="affffc"/>
      </w:rPr>
    </w:pPr>
    <w:r>
      <w:rPr>
        <w:rStyle w:val="affffc"/>
      </w:rPr>
      <w:fldChar w:fldCharType="begin"/>
    </w:r>
    <w:r>
      <w:rPr>
        <w:rStyle w:val="affffc"/>
      </w:rPr>
      <w:instrText xml:space="preserve">PAGE  </w:instrText>
    </w:r>
    <w:r>
      <w:rPr>
        <w:rStyle w:val="affffc"/>
      </w:rPr>
      <w:fldChar w:fldCharType="separate"/>
    </w:r>
    <w:r w:rsidR="00061FCA">
      <w:rPr>
        <w:rStyle w:val="affffc"/>
        <w:noProof/>
      </w:rPr>
      <w:t>6</w:t>
    </w:r>
    <w:r>
      <w:rPr>
        <w:rStyle w:val="affffc"/>
      </w:rPr>
      <w:fldChar w:fldCharType="end"/>
    </w:r>
  </w:p>
  <w:p w14:paraId="4F8260D6" w14:textId="77777777" w:rsidR="00854F2F" w:rsidRDefault="00854F2F" w:rsidP="009028D8">
    <w:pPr>
      <w:pStyle w:val="affff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0234D1" w14:textId="77777777" w:rsidR="0097700D" w:rsidRDefault="0097700D">
      <w:r>
        <w:separator/>
      </w:r>
    </w:p>
  </w:footnote>
  <w:footnote w:type="continuationSeparator" w:id="0">
    <w:p w14:paraId="308B035C" w14:textId="77777777" w:rsidR="0097700D" w:rsidRDefault="009770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DFAA03" w14:textId="77777777" w:rsidR="00854F2F" w:rsidRPr="00A32FC3" w:rsidRDefault="00854F2F" w:rsidP="00A32FC3">
    <w:pPr>
      <w:pStyle w:val="affff8"/>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CEA7C8C"/>
    <w:styleLink w:val="113"/>
    <w:lvl w:ilvl="0">
      <w:start w:val="1"/>
      <w:numFmt w:val="decimal"/>
      <w:pStyle w:val="5"/>
      <w:lvlText w:val="%1."/>
      <w:lvlJc w:val="left"/>
      <w:pPr>
        <w:tabs>
          <w:tab w:val="num" w:pos="1492"/>
        </w:tabs>
        <w:ind w:left="1492" w:hanging="360"/>
      </w:pPr>
    </w:lvl>
  </w:abstractNum>
  <w:abstractNum w:abstractNumId="1">
    <w:nsid w:val="FFFFFF7D"/>
    <w:multiLevelType w:val="singleLevel"/>
    <w:tmpl w:val="33E64D24"/>
    <w:styleLink w:val="3"/>
    <w:lvl w:ilvl="0">
      <w:start w:val="1"/>
      <w:numFmt w:val="decimal"/>
      <w:pStyle w:val="4"/>
      <w:lvlText w:val="%1."/>
      <w:lvlJc w:val="left"/>
      <w:pPr>
        <w:tabs>
          <w:tab w:val="num" w:pos="1209"/>
        </w:tabs>
        <w:ind w:left="1209" w:hanging="360"/>
      </w:pPr>
    </w:lvl>
  </w:abstractNum>
  <w:abstractNum w:abstractNumId="2">
    <w:nsid w:val="FFFFFF7E"/>
    <w:multiLevelType w:val="singleLevel"/>
    <w:tmpl w:val="183622C4"/>
    <w:styleLink w:val="13"/>
    <w:lvl w:ilvl="0">
      <w:start w:val="1"/>
      <w:numFmt w:val="decimal"/>
      <w:pStyle w:val="30"/>
      <w:lvlText w:val="%1."/>
      <w:lvlJc w:val="left"/>
      <w:pPr>
        <w:tabs>
          <w:tab w:val="num" w:pos="926"/>
        </w:tabs>
        <w:ind w:left="926" w:hanging="360"/>
      </w:pPr>
    </w:lvl>
  </w:abstractNum>
  <w:abstractNum w:abstractNumId="3">
    <w:nsid w:val="FFFFFF7F"/>
    <w:multiLevelType w:val="singleLevel"/>
    <w:tmpl w:val="21FC3042"/>
    <w:styleLink w:val="2"/>
    <w:lvl w:ilvl="0">
      <w:start w:val="1"/>
      <w:numFmt w:val="decimal"/>
      <w:lvlText w:val="%1."/>
      <w:lvlJc w:val="left"/>
      <w:pPr>
        <w:tabs>
          <w:tab w:val="num" w:pos="643"/>
        </w:tabs>
        <w:ind w:left="643" w:hanging="360"/>
      </w:pPr>
    </w:lvl>
  </w:abstractNum>
  <w:abstractNum w:abstractNumId="4">
    <w:nsid w:val="FFFFFF81"/>
    <w:multiLevelType w:val="singleLevel"/>
    <w:tmpl w:val="A0B02CEC"/>
    <w:styleLink w:val="23"/>
    <w:lvl w:ilvl="0">
      <w:start w:val="1"/>
      <w:numFmt w:val="bullet"/>
      <w:lvlText w:val=""/>
      <w:lvlJc w:val="left"/>
      <w:pPr>
        <w:tabs>
          <w:tab w:val="num" w:pos="1209"/>
        </w:tabs>
        <w:ind w:left="1209" w:hanging="360"/>
      </w:pPr>
      <w:rPr>
        <w:rFonts w:ascii="Symbol" w:hAnsi="Symbol" w:hint="default"/>
      </w:rPr>
    </w:lvl>
  </w:abstractNum>
  <w:abstractNum w:abstractNumId="5">
    <w:nsid w:val="FFFFFF83"/>
    <w:multiLevelType w:val="singleLevel"/>
    <w:tmpl w:val="67F0C366"/>
    <w:styleLink w:val="130"/>
    <w:lvl w:ilvl="0">
      <w:start w:val="1"/>
      <w:numFmt w:val="bullet"/>
      <w:pStyle w:val="20"/>
      <w:lvlText w:val=""/>
      <w:lvlJc w:val="left"/>
      <w:pPr>
        <w:tabs>
          <w:tab w:val="num" w:pos="643"/>
        </w:tabs>
        <w:ind w:left="643" w:hanging="360"/>
      </w:pPr>
      <w:rPr>
        <w:rFonts w:ascii="Symbol" w:hAnsi="Symbol" w:hint="default"/>
      </w:rPr>
    </w:lvl>
  </w:abstractNum>
  <w:abstractNum w:abstractNumId="6">
    <w:nsid w:val="FFFFFF88"/>
    <w:multiLevelType w:val="singleLevel"/>
    <w:tmpl w:val="06040012"/>
    <w:styleLink w:val="-13"/>
    <w:lvl w:ilvl="0">
      <w:start w:val="1"/>
      <w:numFmt w:val="decimal"/>
      <w:pStyle w:val="a"/>
      <w:lvlText w:val="%1."/>
      <w:lvlJc w:val="left"/>
      <w:pPr>
        <w:tabs>
          <w:tab w:val="num" w:pos="360"/>
        </w:tabs>
        <w:ind w:left="360" w:hanging="360"/>
      </w:pPr>
    </w:lvl>
  </w:abstractNum>
  <w:abstractNum w:abstractNumId="7">
    <w:nsid w:val="FFFFFF89"/>
    <w:multiLevelType w:val="singleLevel"/>
    <w:tmpl w:val="C4D48842"/>
    <w:styleLink w:val="-11"/>
    <w:lvl w:ilvl="0">
      <w:start w:val="1"/>
      <w:numFmt w:val="bullet"/>
      <w:lvlText w:val=""/>
      <w:lvlJc w:val="left"/>
      <w:pPr>
        <w:tabs>
          <w:tab w:val="num" w:pos="360"/>
        </w:tabs>
        <w:ind w:left="360" w:hanging="360"/>
      </w:pPr>
      <w:rPr>
        <w:rFonts w:ascii="Symbol" w:hAnsi="Symbol" w:hint="default"/>
      </w:rPr>
    </w:lvl>
  </w:abstractNum>
  <w:abstractNum w:abstractNumId="8">
    <w:nsid w:val="00000002"/>
    <w:multiLevelType w:val="multilevel"/>
    <w:tmpl w:val="CE0E6C8C"/>
    <w:name w:val="WW8Num2"/>
    <w:lvl w:ilvl="0">
      <w:start w:val="1"/>
      <w:numFmt w:val="decimal"/>
      <w:lvlText w:val="%1."/>
      <w:lvlJc w:val="left"/>
      <w:pPr>
        <w:tabs>
          <w:tab w:val="num" w:pos="0"/>
        </w:tabs>
        <w:ind w:left="720" w:hanging="360"/>
      </w:pPr>
    </w:lvl>
    <w:lvl w:ilvl="1">
      <w:start w:val="5"/>
      <w:numFmt w:val="decimal"/>
      <w:isLgl/>
      <w:lvlText w:val="%1.%2."/>
      <w:lvlJc w:val="left"/>
      <w:pPr>
        <w:ind w:left="1068" w:hanging="360"/>
      </w:pPr>
      <w:rPr>
        <w:rFonts w:hint="default"/>
        <w:b w:val="0"/>
        <w:color w:val="000000"/>
      </w:rPr>
    </w:lvl>
    <w:lvl w:ilvl="2">
      <w:start w:val="1"/>
      <w:numFmt w:val="decimal"/>
      <w:isLgl/>
      <w:lvlText w:val="%1.%2.%3."/>
      <w:lvlJc w:val="left"/>
      <w:pPr>
        <w:ind w:left="1776" w:hanging="720"/>
      </w:pPr>
      <w:rPr>
        <w:rFonts w:hint="default"/>
        <w:b w:val="0"/>
        <w:color w:val="000000"/>
      </w:rPr>
    </w:lvl>
    <w:lvl w:ilvl="3">
      <w:start w:val="1"/>
      <w:numFmt w:val="decimal"/>
      <w:isLgl/>
      <w:lvlText w:val="%1.%2.%3.%4."/>
      <w:lvlJc w:val="left"/>
      <w:pPr>
        <w:ind w:left="2124" w:hanging="720"/>
      </w:pPr>
      <w:rPr>
        <w:rFonts w:hint="default"/>
        <w:b w:val="0"/>
        <w:color w:val="000000"/>
      </w:rPr>
    </w:lvl>
    <w:lvl w:ilvl="4">
      <w:start w:val="1"/>
      <w:numFmt w:val="decimal"/>
      <w:isLgl/>
      <w:lvlText w:val="%1.%2.%3.%4.%5."/>
      <w:lvlJc w:val="left"/>
      <w:pPr>
        <w:ind w:left="2832" w:hanging="1080"/>
      </w:pPr>
      <w:rPr>
        <w:rFonts w:hint="default"/>
        <w:b w:val="0"/>
        <w:color w:val="000000"/>
      </w:rPr>
    </w:lvl>
    <w:lvl w:ilvl="5">
      <w:start w:val="1"/>
      <w:numFmt w:val="decimal"/>
      <w:isLgl/>
      <w:lvlText w:val="%1.%2.%3.%4.%5.%6."/>
      <w:lvlJc w:val="left"/>
      <w:pPr>
        <w:ind w:left="3180" w:hanging="1080"/>
      </w:pPr>
      <w:rPr>
        <w:rFonts w:hint="default"/>
        <w:b w:val="0"/>
        <w:color w:val="000000"/>
      </w:rPr>
    </w:lvl>
    <w:lvl w:ilvl="6">
      <w:start w:val="1"/>
      <w:numFmt w:val="decimal"/>
      <w:isLgl/>
      <w:lvlText w:val="%1.%2.%3.%4.%5.%6.%7."/>
      <w:lvlJc w:val="left"/>
      <w:pPr>
        <w:ind w:left="3528" w:hanging="1080"/>
      </w:pPr>
      <w:rPr>
        <w:rFonts w:hint="default"/>
        <w:b w:val="0"/>
        <w:color w:val="000000"/>
      </w:rPr>
    </w:lvl>
    <w:lvl w:ilvl="7">
      <w:start w:val="1"/>
      <w:numFmt w:val="decimal"/>
      <w:isLgl/>
      <w:lvlText w:val="%1.%2.%3.%4.%5.%6.%7.%8."/>
      <w:lvlJc w:val="left"/>
      <w:pPr>
        <w:ind w:left="4236" w:hanging="1440"/>
      </w:pPr>
      <w:rPr>
        <w:rFonts w:hint="default"/>
        <w:b w:val="0"/>
        <w:color w:val="000000"/>
      </w:rPr>
    </w:lvl>
    <w:lvl w:ilvl="8">
      <w:start w:val="1"/>
      <w:numFmt w:val="decimal"/>
      <w:isLgl/>
      <w:lvlText w:val="%1.%2.%3.%4.%5.%6.%7.%8.%9."/>
      <w:lvlJc w:val="left"/>
      <w:pPr>
        <w:ind w:left="4584" w:hanging="1440"/>
      </w:pPr>
      <w:rPr>
        <w:rFonts w:hint="default"/>
        <w:b w:val="0"/>
        <w:color w:val="000000"/>
      </w:rPr>
    </w:lvl>
  </w:abstractNum>
  <w:abstractNum w:abstractNumId="9">
    <w:nsid w:val="00000003"/>
    <w:multiLevelType w:val="multilevel"/>
    <w:tmpl w:val="00000003"/>
    <w:name w:val="WWNum3"/>
    <w:lvl w:ilvl="0">
      <w:start w:val="1"/>
      <w:numFmt w:val="bullet"/>
      <w:lvlText w:val="-"/>
      <w:lvlJc w:val="left"/>
      <w:pPr>
        <w:tabs>
          <w:tab w:val="num" w:pos="0"/>
        </w:tabs>
        <w:ind w:left="927" w:hanging="360"/>
      </w:pPr>
      <w:rPr>
        <w:rFonts w:ascii="Times New Roman" w:hAnsi="Times New Roman" w:cs="Times New Roman"/>
      </w:rPr>
    </w:lvl>
    <w:lvl w:ilvl="1">
      <w:start w:val="1"/>
      <w:numFmt w:val="bullet"/>
      <w:lvlText w:val="o"/>
      <w:lvlJc w:val="left"/>
      <w:pPr>
        <w:tabs>
          <w:tab w:val="num" w:pos="0"/>
        </w:tabs>
        <w:ind w:left="1647" w:hanging="360"/>
      </w:pPr>
      <w:rPr>
        <w:rFonts w:ascii="Courier New" w:hAnsi="Courier New" w:cs="Courier New"/>
      </w:rPr>
    </w:lvl>
    <w:lvl w:ilvl="2">
      <w:start w:val="1"/>
      <w:numFmt w:val="bullet"/>
      <w:lvlText w:val=""/>
      <w:lvlJc w:val="left"/>
      <w:pPr>
        <w:tabs>
          <w:tab w:val="num" w:pos="0"/>
        </w:tabs>
        <w:ind w:left="2367" w:hanging="360"/>
      </w:pPr>
      <w:rPr>
        <w:rFonts w:ascii="Wingdings" w:hAnsi="Wingdings"/>
      </w:rPr>
    </w:lvl>
    <w:lvl w:ilvl="3">
      <w:start w:val="1"/>
      <w:numFmt w:val="bullet"/>
      <w:lvlText w:val=""/>
      <w:lvlJc w:val="left"/>
      <w:pPr>
        <w:tabs>
          <w:tab w:val="num" w:pos="0"/>
        </w:tabs>
        <w:ind w:left="3087" w:hanging="360"/>
      </w:pPr>
      <w:rPr>
        <w:rFonts w:ascii="Symbol" w:hAnsi="Symbol"/>
      </w:rPr>
    </w:lvl>
    <w:lvl w:ilvl="4">
      <w:start w:val="1"/>
      <w:numFmt w:val="bullet"/>
      <w:lvlText w:val="o"/>
      <w:lvlJc w:val="left"/>
      <w:pPr>
        <w:tabs>
          <w:tab w:val="num" w:pos="0"/>
        </w:tabs>
        <w:ind w:left="3807" w:hanging="360"/>
      </w:pPr>
      <w:rPr>
        <w:rFonts w:ascii="Courier New" w:hAnsi="Courier New" w:cs="Courier New"/>
      </w:rPr>
    </w:lvl>
    <w:lvl w:ilvl="5">
      <w:start w:val="1"/>
      <w:numFmt w:val="bullet"/>
      <w:lvlText w:val=""/>
      <w:lvlJc w:val="left"/>
      <w:pPr>
        <w:tabs>
          <w:tab w:val="num" w:pos="0"/>
        </w:tabs>
        <w:ind w:left="4527" w:hanging="360"/>
      </w:pPr>
      <w:rPr>
        <w:rFonts w:ascii="Wingdings" w:hAnsi="Wingdings"/>
      </w:rPr>
    </w:lvl>
    <w:lvl w:ilvl="6">
      <w:start w:val="1"/>
      <w:numFmt w:val="bullet"/>
      <w:lvlText w:val=""/>
      <w:lvlJc w:val="left"/>
      <w:pPr>
        <w:tabs>
          <w:tab w:val="num" w:pos="0"/>
        </w:tabs>
        <w:ind w:left="5247" w:hanging="360"/>
      </w:pPr>
      <w:rPr>
        <w:rFonts w:ascii="Symbol" w:hAnsi="Symbol"/>
      </w:rPr>
    </w:lvl>
    <w:lvl w:ilvl="7">
      <w:start w:val="1"/>
      <w:numFmt w:val="bullet"/>
      <w:lvlText w:val="o"/>
      <w:lvlJc w:val="left"/>
      <w:pPr>
        <w:tabs>
          <w:tab w:val="num" w:pos="0"/>
        </w:tabs>
        <w:ind w:left="5967" w:hanging="360"/>
      </w:pPr>
      <w:rPr>
        <w:rFonts w:ascii="Courier New" w:hAnsi="Courier New" w:cs="Courier New"/>
      </w:rPr>
    </w:lvl>
    <w:lvl w:ilvl="8">
      <w:start w:val="1"/>
      <w:numFmt w:val="bullet"/>
      <w:lvlText w:val=""/>
      <w:lvlJc w:val="left"/>
      <w:pPr>
        <w:tabs>
          <w:tab w:val="num" w:pos="0"/>
        </w:tabs>
        <w:ind w:left="6687" w:hanging="360"/>
      </w:pPr>
      <w:rPr>
        <w:rFonts w:ascii="Wingdings" w:hAnsi="Wingdings"/>
      </w:rPr>
    </w:lvl>
  </w:abstractNum>
  <w:abstractNum w:abstractNumId="10">
    <w:nsid w:val="00000004"/>
    <w:multiLevelType w:val="multilevel"/>
    <w:tmpl w:val="00000004"/>
    <w:name w:val="WW8Num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nsid w:val="00000005"/>
    <w:multiLevelType w:val="multilevel"/>
    <w:tmpl w:val="00000005"/>
    <w:name w:val="WW8Num5"/>
    <w:lvl w:ilvl="0">
      <w:start w:val="1"/>
      <w:numFmt w:val="decimal"/>
      <w:lvlText w:val="%1"/>
      <w:lvlJc w:val="left"/>
      <w:pPr>
        <w:tabs>
          <w:tab w:val="num" w:pos="0"/>
        </w:tabs>
        <w:ind w:left="360" w:hanging="360"/>
      </w:pPr>
      <w:rPr>
        <w:rFonts w:hint="default"/>
        <w:lang w:val="sl-SI"/>
      </w:rPr>
    </w:lvl>
    <w:lvl w:ilvl="1">
      <w:start w:val="5"/>
      <w:numFmt w:val="decimal"/>
      <w:lvlText w:val="%1.%2"/>
      <w:lvlJc w:val="left"/>
      <w:pPr>
        <w:tabs>
          <w:tab w:val="num" w:pos="708"/>
        </w:tabs>
        <w:ind w:left="360" w:hanging="360"/>
      </w:pPr>
      <w:rPr>
        <w:rFonts w:hint="default"/>
        <w:lang w:val="sl-SI"/>
      </w:rPr>
    </w:lvl>
    <w:lvl w:ilvl="2">
      <w:start w:val="1"/>
      <w:numFmt w:val="decimal"/>
      <w:lvlText w:val="%1.%2.%3"/>
      <w:lvlJc w:val="left"/>
      <w:pPr>
        <w:tabs>
          <w:tab w:val="num" w:pos="0"/>
        </w:tabs>
        <w:ind w:left="720" w:hanging="720"/>
      </w:pPr>
      <w:rPr>
        <w:rFonts w:hint="default"/>
        <w:lang w:val="sl-SI"/>
      </w:rPr>
    </w:lvl>
    <w:lvl w:ilvl="3">
      <w:start w:val="1"/>
      <w:numFmt w:val="decimal"/>
      <w:lvlText w:val="%1.%2.%3.%4"/>
      <w:lvlJc w:val="left"/>
      <w:pPr>
        <w:tabs>
          <w:tab w:val="num" w:pos="0"/>
        </w:tabs>
        <w:ind w:left="720" w:hanging="720"/>
      </w:pPr>
      <w:rPr>
        <w:rFonts w:hint="default"/>
        <w:lang w:val="sl-SI"/>
      </w:rPr>
    </w:lvl>
    <w:lvl w:ilvl="4">
      <w:start w:val="1"/>
      <w:numFmt w:val="decimal"/>
      <w:lvlText w:val="%1.%2.%3.%4.%5"/>
      <w:lvlJc w:val="left"/>
      <w:pPr>
        <w:tabs>
          <w:tab w:val="num" w:pos="0"/>
        </w:tabs>
        <w:ind w:left="1080" w:hanging="1080"/>
      </w:pPr>
      <w:rPr>
        <w:rFonts w:hint="default"/>
        <w:lang w:val="sl-SI"/>
      </w:rPr>
    </w:lvl>
    <w:lvl w:ilvl="5">
      <w:start w:val="1"/>
      <w:numFmt w:val="decimal"/>
      <w:lvlText w:val="%1.%2.%3.%4.%5.%6"/>
      <w:lvlJc w:val="left"/>
      <w:pPr>
        <w:tabs>
          <w:tab w:val="num" w:pos="0"/>
        </w:tabs>
        <w:ind w:left="1080" w:hanging="1080"/>
      </w:pPr>
      <w:rPr>
        <w:rFonts w:hint="default"/>
        <w:lang w:val="sl-SI"/>
      </w:rPr>
    </w:lvl>
    <w:lvl w:ilvl="6">
      <w:start w:val="1"/>
      <w:numFmt w:val="decimal"/>
      <w:lvlText w:val="%1.%2.%3.%4.%5.%6.%7"/>
      <w:lvlJc w:val="left"/>
      <w:pPr>
        <w:tabs>
          <w:tab w:val="num" w:pos="0"/>
        </w:tabs>
        <w:ind w:left="1440" w:hanging="1440"/>
      </w:pPr>
      <w:rPr>
        <w:rFonts w:hint="default"/>
        <w:lang w:val="sl-SI"/>
      </w:rPr>
    </w:lvl>
    <w:lvl w:ilvl="7">
      <w:start w:val="1"/>
      <w:numFmt w:val="decimal"/>
      <w:lvlText w:val="%1.%2.%3.%4.%5.%6.%7.%8"/>
      <w:lvlJc w:val="left"/>
      <w:pPr>
        <w:tabs>
          <w:tab w:val="num" w:pos="0"/>
        </w:tabs>
        <w:ind w:left="1440" w:hanging="1440"/>
      </w:pPr>
      <w:rPr>
        <w:rFonts w:hint="default"/>
        <w:lang w:val="sl-SI"/>
      </w:rPr>
    </w:lvl>
    <w:lvl w:ilvl="8">
      <w:start w:val="1"/>
      <w:numFmt w:val="decimal"/>
      <w:lvlText w:val="%1.%2.%3.%4.%5.%6.%7.%8.%9"/>
      <w:lvlJc w:val="left"/>
      <w:pPr>
        <w:tabs>
          <w:tab w:val="num" w:pos="0"/>
        </w:tabs>
        <w:ind w:left="1800" w:hanging="1800"/>
      </w:pPr>
      <w:rPr>
        <w:rFonts w:hint="default"/>
        <w:lang w:val="sl-SI"/>
      </w:rPr>
    </w:lvl>
  </w:abstractNum>
  <w:abstractNum w:abstractNumId="12">
    <w:nsid w:val="00000006"/>
    <w:multiLevelType w:val="singleLevel"/>
    <w:tmpl w:val="00000006"/>
    <w:name w:val="WW8Num6"/>
    <w:lvl w:ilvl="0">
      <w:start w:val="1"/>
      <w:numFmt w:val="bullet"/>
      <w:lvlText w:val=""/>
      <w:lvlJc w:val="left"/>
      <w:pPr>
        <w:tabs>
          <w:tab w:val="num" w:pos="708"/>
        </w:tabs>
        <w:ind w:left="720" w:hanging="360"/>
      </w:pPr>
      <w:rPr>
        <w:rFonts w:ascii="Symbol" w:hAnsi="Symbol" w:cs="Symbol" w:hint="default"/>
        <w:color w:val="000000"/>
        <w:spacing w:val="-3"/>
      </w:rPr>
    </w:lvl>
  </w:abstractNum>
  <w:abstractNum w:abstractNumId="13">
    <w:nsid w:val="00000008"/>
    <w:multiLevelType w:val="singleLevel"/>
    <w:tmpl w:val="00000008"/>
    <w:name w:val="WW8Num8"/>
    <w:lvl w:ilvl="0">
      <w:start w:val="1"/>
      <w:numFmt w:val="bullet"/>
      <w:lvlText w:val=""/>
      <w:lvlJc w:val="left"/>
      <w:pPr>
        <w:tabs>
          <w:tab w:val="num" w:pos="720"/>
        </w:tabs>
        <w:ind w:left="720" w:hanging="360"/>
      </w:pPr>
      <w:rPr>
        <w:rFonts w:ascii="Symbol" w:hAnsi="Symbol" w:cs="Symbol" w:hint="default"/>
      </w:rPr>
    </w:lvl>
  </w:abstractNum>
  <w:abstractNum w:abstractNumId="14">
    <w:nsid w:val="00000009"/>
    <w:multiLevelType w:val="singleLevel"/>
    <w:tmpl w:val="00000009"/>
    <w:name w:val="WW8Num9"/>
    <w:lvl w:ilvl="0">
      <w:start w:val="1"/>
      <w:numFmt w:val="bullet"/>
      <w:lvlText w:val=""/>
      <w:lvlJc w:val="left"/>
      <w:pPr>
        <w:tabs>
          <w:tab w:val="num" w:pos="0"/>
        </w:tabs>
        <w:ind w:left="1400" w:hanging="360"/>
      </w:pPr>
      <w:rPr>
        <w:rFonts w:ascii="Symbol" w:hAnsi="Symbol" w:cs="Symbol" w:hint="default"/>
        <w:color w:val="000000"/>
        <w:lang w:eastAsia="ru-RU"/>
      </w:rPr>
    </w:lvl>
  </w:abstractNum>
  <w:abstractNum w:abstractNumId="15">
    <w:nsid w:val="0000000B"/>
    <w:multiLevelType w:val="multilevel"/>
    <w:tmpl w:val="0000000B"/>
    <w:name w:val="WW8Num11"/>
    <w:lvl w:ilvl="0">
      <w:start w:val="14"/>
      <w:numFmt w:val="decimal"/>
      <w:lvlText w:val="%1"/>
      <w:lvlJc w:val="left"/>
      <w:pPr>
        <w:tabs>
          <w:tab w:val="num" w:pos="0"/>
        </w:tabs>
        <w:ind w:left="420" w:hanging="420"/>
      </w:pPr>
      <w:rPr>
        <w:rFonts w:hint="default"/>
      </w:rPr>
    </w:lvl>
    <w:lvl w:ilvl="1">
      <w:start w:val="1"/>
      <w:numFmt w:val="decimal"/>
      <w:lvlText w:val="%1.%2"/>
      <w:lvlJc w:val="left"/>
      <w:pPr>
        <w:tabs>
          <w:tab w:val="num" w:pos="0"/>
        </w:tabs>
        <w:ind w:left="1271" w:hanging="420"/>
      </w:pPr>
      <w:rPr>
        <w:rFonts w:hint="default"/>
      </w:rPr>
    </w:lvl>
    <w:lvl w:ilvl="2">
      <w:start w:val="1"/>
      <w:numFmt w:val="decimal"/>
      <w:lvlText w:val="%1.%2.%3"/>
      <w:lvlJc w:val="left"/>
      <w:pPr>
        <w:tabs>
          <w:tab w:val="num" w:pos="0"/>
        </w:tabs>
        <w:ind w:left="1572" w:hanging="720"/>
      </w:pPr>
      <w:rPr>
        <w:rFonts w:hint="default"/>
      </w:rPr>
    </w:lvl>
    <w:lvl w:ilvl="3">
      <w:start w:val="1"/>
      <w:numFmt w:val="decimal"/>
      <w:lvlText w:val="%1.%2.%3.%4"/>
      <w:lvlJc w:val="left"/>
      <w:pPr>
        <w:tabs>
          <w:tab w:val="num" w:pos="0"/>
        </w:tabs>
        <w:ind w:left="1998" w:hanging="720"/>
      </w:pPr>
      <w:rPr>
        <w:rFonts w:hint="default"/>
      </w:rPr>
    </w:lvl>
    <w:lvl w:ilvl="4">
      <w:start w:val="1"/>
      <w:numFmt w:val="decimal"/>
      <w:lvlText w:val="%1.%2.%3.%4.%5"/>
      <w:lvlJc w:val="left"/>
      <w:pPr>
        <w:tabs>
          <w:tab w:val="num" w:pos="0"/>
        </w:tabs>
        <w:ind w:left="2784" w:hanging="1080"/>
      </w:pPr>
      <w:rPr>
        <w:rFonts w:hint="default"/>
      </w:rPr>
    </w:lvl>
    <w:lvl w:ilvl="5">
      <w:start w:val="1"/>
      <w:numFmt w:val="decimal"/>
      <w:lvlText w:val="%1.%2.%3.%4.%5.%6"/>
      <w:lvlJc w:val="left"/>
      <w:pPr>
        <w:tabs>
          <w:tab w:val="num" w:pos="0"/>
        </w:tabs>
        <w:ind w:left="3210" w:hanging="1080"/>
      </w:pPr>
      <w:rPr>
        <w:rFonts w:hint="default"/>
      </w:rPr>
    </w:lvl>
    <w:lvl w:ilvl="6">
      <w:start w:val="1"/>
      <w:numFmt w:val="decimal"/>
      <w:lvlText w:val="%1.%2.%3.%4.%5.%6.%7"/>
      <w:lvlJc w:val="left"/>
      <w:pPr>
        <w:tabs>
          <w:tab w:val="num" w:pos="0"/>
        </w:tabs>
        <w:ind w:left="3996" w:hanging="1440"/>
      </w:pPr>
      <w:rPr>
        <w:rFonts w:hint="default"/>
      </w:rPr>
    </w:lvl>
    <w:lvl w:ilvl="7">
      <w:start w:val="1"/>
      <w:numFmt w:val="decimal"/>
      <w:lvlText w:val="%1.%2.%3.%4.%5.%6.%7.%8"/>
      <w:lvlJc w:val="left"/>
      <w:pPr>
        <w:tabs>
          <w:tab w:val="num" w:pos="0"/>
        </w:tabs>
        <w:ind w:left="4422" w:hanging="1440"/>
      </w:pPr>
      <w:rPr>
        <w:rFonts w:hint="default"/>
      </w:rPr>
    </w:lvl>
    <w:lvl w:ilvl="8">
      <w:start w:val="1"/>
      <w:numFmt w:val="decimal"/>
      <w:lvlText w:val="%1.%2.%3.%4.%5.%6.%7.%8.%9"/>
      <w:lvlJc w:val="left"/>
      <w:pPr>
        <w:tabs>
          <w:tab w:val="num" w:pos="0"/>
        </w:tabs>
        <w:ind w:left="5208" w:hanging="1800"/>
      </w:pPr>
      <w:rPr>
        <w:rFonts w:hint="default"/>
      </w:rPr>
    </w:lvl>
  </w:abstractNum>
  <w:abstractNum w:abstractNumId="16">
    <w:nsid w:val="0000000D"/>
    <w:multiLevelType w:val="singleLevel"/>
    <w:tmpl w:val="0000000D"/>
    <w:name w:val="WW8Num12"/>
    <w:lvl w:ilvl="0">
      <w:start w:val="1"/>
      <w:numFmt w:val="decimal"/>
      <w:lvlText w:val="%1."/>
      <w:lvlJc w:val="left"/>
      <w:pPr>
        <w:tabs>
          <w:tab w:val="num" w:pos="786"/>
        </w:tabs>
        <w:ind w:left="786" w:hanging="360"/>
      </w:pPr>
    </w:lvl>
  </w:abstractNum>
  <w:abstractNum w:abstractNumId="17">
    <w:nsid w:val="0000005A"/>
    <w:multiLevelType w:val="multilevel"/>
    <w:tmpl w:val="0000005A"/>
    <w:name w:val="WW8Num130"/>
    <w:lvl w:ilvl="0">
      <w:start w:val="1"/>
      <w:numFmt w:val="decimal"/>
      <w:lvlText w:val="Рисунок %1."/>
      <w:lvlJc w:val="left"/>
      <w:pPr>
        <w:tabs>
          <w:tab w:val="num" w:pos="0"/>
        </w:tabs>
        <w:ind w:left="360" w:hanging="360"/>
      </w:pPr>
      <w:rPr>
        <w:rFonts w:hint="default"/>
      </w:rPr>
    </w:lvl>
    <w:lvl w:ilvl="1">
      <w:start w:val="1"/>
      <w:numFmt w:val="lowerLetter"/>
      <w:lvlText w:val="%2)"/>
      <w:lvlJc w:val="left"/>
      <w:pPr>
        <w:tabs>
          <w:tab w:val="num" w:pos="0"/>
        </w:tabs>
        <w:ind w:left="720" w:hanging="360"/>
      </w:pPr>
      <w:rPr>
        <w:rFonts w:hint="default"/>
      </w:rPr>
    </w:lvl>
    <w:lvl w:ilvl="2">
      <w:start w:val="1"/>
      <w:numFmt w:val="lowerRoman"/>
      <w:lvlText w:val="%3)"/>
      <w:lvlJc w:val="left"/>
      <w:pPr>
        <w:tabs>
          <w:tab w:val="num" w:pos="0"/>
        </w:tabs>
        <w:ind w:left="1080" w:hanging="360"/>
      </w:pPr>
      <w:rPr>
        <w:rFonts w:hint="default"/>
      </w:rPr>
    </w:lvl>
    <w:lvl w:ilvl="3">
      <w:start w:val="1"/>
      <w:numFmt w:val="decimal"/>
      <w:lvlText w:val="(%4)"/>
      <w:lvlJc w:val="left"/>
      <w:pPr>
        <w:tabs>
          <w:tab w:val="num" w:pos="0"/>
        </w:tabs>
        <w:ind w:left="1440" w:hanging="360"/>
      </w:pPr>
      <w:rPr>
        <w:rFonts w:hint="default"/>
      </w:rPr>
    </w:lvl>
    <w:lvl w:ilvl="4">
      <w:start w:val="1"/>
      <w:numFmt w:val="lowerLetter"/>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8">
    <w:nsid w:val="0000007D"/>
    <w:multiLevelType w:val="singleLevel"/>
    <w:tmpl w:val="0000007D"/>
    <w:name w:val="WW8Num181"/>
    <w:lvl w:ilvl="0">
      <w:start w:val="1"/>
      <w:numFmt w:val="decimal"/>
      <w:lvlText w:val="Таблица Б.%1."/>
      <w:lvlJc w:val="left"/>
      <w:pPr>
        <w:tabs>
          <w:tab w:val="num" w:pos="0"/>
        </w:tabs>
        <w:ind w:left="720" w:hanging="360"/>
      </w:pPr>
      <w:rPr>
        <w:rFonts w:hint="default"/>
      </w:rPr>
    </w:lvl>
  </w:abstractNum>
  <w:abstractNum w:abstractNumId="19">
    <w:nsid w:val="02187DC3"/>
    <w:multiLevelType w:val="hybridMultilevel"/>
    <w:tmpl w:val="0CB6F1BE"/>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0">
    <w:nsid w:val="024D03D0"/>
    <w:multiLevelType w:val="multilevel"/>
    <w:tmpl w:val="29562BC2"/>
    <w:lvl w:ilvl="0">
      <w:start w:val="1"/>
      <w:numFmt w:val="decimal"/>
      <w:pStyle w:val="a0"/>
      <w:lvlText w:val="%1."/>
      <w:lvlJc w:val="left"/>
      <w:pPr>
        <w:tabs>
          <w:tab w:val="num" w:pos="0"/>
        </w:tabs>
        <w:ind w:left="0" w:firstLine="709"/>
      </w:pPr>
      <w:rPr>
        <w:rFonts w:hint="default"/>
      </w:rPr>
    </w:lvl>
    <w:lvl w:ilvl="1">
      <w:start w:val="1"/>
      <w:numFmt w:val="decimal"/>
      <w:lvlText w:val="%1.%2."/>
      <w:lvlJc w:val="left"/>
      <w:pPr>
        <w:tabs>
          <w:tab w:val="num" w:pos="0"/>
        </w:tabs>
        <w:ind w:left="0" w:firstLine="709"/>
      </w:pPr>
      <w:rPr>
        <w:rFonts w:hint="default"/>
      </w:rPr>
    </w:lvl>
    <w:lvl w:ilvl="2">
      <w:start w:val="1"/>
      <w:numFmt w:val="decimal"/>
      <w:lvlText w:val="%1.%2.%3."/>
      <w:lvlJc w:val="left"/>
      <w:pPr>
        <w:tabs>
          <w:tab w:val="num" w:pos="0"/>
        </w:tabs>
        <w:ind w:left="0" w:firstLine="709"/>
      </w:pPr>
      <w:rPr>
        <w:rFonts w:hint="default"/>
      </w:rPr>
    </w:lvl>
    <w:lvl w:ilvl="3">
      <w:start w:val="1"/>
      <w:numFmt w:val="decimal"/>
      <w:lvlText w:val="%1.%2.%3.%4."/>
      <w:lvlJc w:val="left"/>
      <w:pPr>
        <w:tabs>
          <w:tab w:val="num" w:pos="0"/>
        </w:tabs>
        <w:ind w:left="0" w:firstLine="709"/>
      </w:pPr>
      <w:rPr>
        <w:rFonts w:hint="default"/>
      </w:rPr>
    </w:lvl>
    <w:lvl w:ilvl="4">
      <w:start w:val="1"/>
      <w:numFmt w:val="decimal"/>
      <w:lvlText w:val="%1.%2.%3.%4.%5."/>
      <w:lvlJc w:val="left"/>
      <w:pPr>
        <w:tabs>
          <w:tab w:val="num" w:pos="5749"/>
        </w:tabs>
        <w:ind w:left="2941" w:hanging="792"/>
      </w:pPr>
      <w:rPr>
        <w:rFonts w:hint="default"/>
      </w:rPr>
    </w:lvl>
    <w:lvl w:ilvl="5">
      <w:start w:val="1"/>
      <w:numFmt w:val="decimal"/>
      <w:lvlText w:val="%1.%2.%3.%4.%5.%6."/>
      <w:lvlJc w:val="left"/>
      <w:pPr>
        <w:tabs>
          <w:tab w:val="num" w:pos="6829"/>
        </w:tabs>
        <w:ind w:left="3445" w:hanging="936"/>
      </w:pPr>
      <w:rPr>
        <w:rFonts w:hint="default"/>
      </w:rPr>
    </w:lvl>
    <w:lvl w:ilvl="6">
      <w:start w:val="1"/>
      <w:numFmt w:val="decimal"/>
      <w:lvlText w:val="%1.%2.%3.%4.%5.%6.%7."/>
      <w:lvlJc w:val="left"/>
      <w:pPr>
        <w:tabs>
          <w:tab w:val="num" w:pos="7909"/>
        </w:tabs>
        <w:ind w:left="3949" w:hanging="1080"/>
      </w:pPr>
      <w:rPr>
        <w:rFonts w:hint="default"/>
      </w:rPr>
    </w:lvl>
    <w:lvl w:ilvl="7">
      <w:start w:val="1"/>
      <w:numFmt w:val="decimal"/>
      <w:lvlText w:val="%1.%2.%3.%4.%5.%6.%7.%8."/>
      <w:lvlJc w:val="left"/>
      <w:pPr>
        <w:tabs>
          <w:tab w:val="num" w:pos="8989"/>
        </w:tabs>
        <w:ind w:left="4453" w:hanging="1224"/>
      </w:pPr>
      <w:rPr>
        <w:rFonts w:hint="default"/>
      </w:rPr>
    </w:lvl>
    <w:lvl w:ilvl="8">
      <w:start w:val="1"/>
      <w:numFmt w:val="decimal"/>
      <w:lvlText w:val="%1.%2.%3.%4.%5.%6.%7.%8.%9."/>
      <w:lvlJc w:val="left"/>
      <w:pPr>
        <w:tabs>
          <w:tab w:val="num" w:pos="10069"/>
        </w:tabs>
        <w:ind w:left="5029" w:hanging="1440"/>
      </w:pPr>
      <w:rPr>
        <w:rFonts w:hint="default"/>
      </w:rPr>
    </w:lvl>
  </w:abstractNum>
  <w:abstractNum w:abstractNumId="21">
    <w:nsid w:val="02BA59A8"/>
    <w:multiLevelType w:val="multilevel"/>
    <w:tmpl w:val="DFC04E42"/>
    <w:styleLink w:val="230"/>
    <w:lvl w:ilvl="0">
      <w:start w:val="8"/>
      <w:numFmt w:val="decimal"/>
      <w:suff w:val="nothing"/>
      <w:lvlText w:val="%1"/>
      <w:lvlJc w:val="left"/>
      <w:pPr>
        <w:ind w:left="0" w:firstLine="0"/>
      </w:pPr>
      <w:rPr>
        <w:rFonts w:cs="Times New Roman"/>
      </w:rPr>
    </w:lvl>
    <w:lvl w:ilvl="1">
      <w:start w:val="3"/>
      <w:numFmt w:val="decimal"/>
      <w:lvlText w:val="%1.%2"/>
      <w:lvlJc w:val="left"/>
      <w:pPr>
        <w:tabs>
          <w:tab w:val="num" w:pos="624"/>
        </w:tabs>
        <w:ind w:left="0" w:firstLine="0"/>
      </w:pPr>
      <w:rPr>
        <w:rFonts w:cs="Times New Roman"/>
      </w:rPr>
    </w:lvl>
    <w:lvl w:ilvl="2">
      <w:start w:val="1"/>
      <w:numFmt w:val="decimal"/>
      <w:lvlText w:val="%1.%2.%3"/>
      <w:lvlJc w:val="left"/>
      <w:pPr>
        <w:tabs>
          <w:tab w:val="num" w:pos="907"/>
        </w:tabs>
        <w:ind w:left="0" w:firstLine="0"/>
      </w:pPr>
      <w:rPr>
        <w:rFonts w:cs="Times New Roman"/>
      </w:rPr>
    </w:lvl>
    <w:lvl w:ilvl="3">
      <w:start w:val="1"/>
      <w:numFmt w:val="decimal"/>
      <w:lvlText w:val="%1.%2.%3.%4"/>
      <w:lvlJc w:val="left"/>
      <w:pPr>
        <w:tabs>
          <w:tab w:val="num" w:pos="1247"/>
        </w:tabs>
        <w:ind w:left="0" w:firstLine="0"/>
      </w:pPr>
      <w:rPr>
        <w:rFonts w:cs="Times New Roman"/>
      </w:rPr>
    </w:lvl>
    <w:lvl w:ilvl="4">
      <w:start w:val="1"/>
      <w:numFmt w:val="decimal"/>
      <w:lvlText w:val="%1.%2.%3.%4.%5"/>
      <w:lvlJc w:val="left"/>
      <w:pPr>
        <w:tabs>
          <w:tab w:val="num" w:pos="1588"/>
        </w:tabs>
        <w:ind w:left="0" w:firstLine="0"/>
      </w:pPr>
      <w:rPr>
        <w:rFonts w:cs="Times New Roman"/>
      </w:rPr>
    </w:lvl>
    <w:lvl w:ilvl="5">
      <w:numFmt w:val="none"/>
      <w:lvlText w:val=""/>
      <w:lvlJc w:val="left"/>
      <w:pPr>
        <w:tabs>
          <w:tab w:val="num" w:pos="357"/>
        </w:tabs>
        <w:ind w:left="0" w:firstLine="0"/>
      </w:pPr>
      <w:rPr>
        <w:rFonts w:cs="Times New Roman"/>
      </w:rPr>
    </w:lvl>
    <w:lvl w:ilvl="6">
      <w:numFmt w:val="none"/>
      <w:lvlText w:val=""/>
      <w:lvlJc w:val="left"/>
      <w:pPr>
        <w:tabs>
          <w:tab w:val="num" w:pos="357"/>
        </w:tabs>
        <w:ind w:left="0" w:firstLine="0"/>
      </w:pPr>
      <w:rPr>
        <w:rFonts w:cs="Times New Roman"/>
      </w:rPr>
    </w:lvl>
    <w:lvl w:ilvl="7">
      <w:numFmt w:val="none"/>
      <w:lvlText w:val=""/>
      <w:lvlJc w:val="left"/>
      <w:pPr>
        <w:tabs>
          <w:tab w:val="num" w:pos="357"/>
        </w:tabs>
        <w:ind w:left="0" w:firstLine="0"/>
      </w:pPr>
      <w:rPr>
        <w:rFonts w:cs="Times New Roman"/>
      </w:rPr>
    </w:lvl>
    <w:lvl w:ilvl="8">
      <w:numFmt w:val="none"/>
      <w:lvlText w:val=""/>
      <w:lvlJc w:val="left"/>
      <w:pPr>
        <w:tabs>
          <w:tab w:val="num" w:pos="357"/>
        </w:tabs>
        <w:ind w:left="0" w:firstLine="0"/>
      </w:pPr>
      <w:rPr>
        <w:rFonts w:cs="Times New Roman"/>
      </w:rPr>
    </w:lvl>
  </w:abstractNum>
  <w:abstractNum w:abstractNumId="22">
    <w:nsid w:val="0305071A"/>
    <w:multiLevelType w:val="multilevel"/>
    <w:tmpl w:val="0305071A"/>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3">
    <w:nsid w:val="04E456A3"/>
    <w:multiLevelType w:val="multilevel"/>
    <w:tmpl w:val="D338A55C"/>
    <w:styleLink w:val="21"/>
    <w:lvl w:ilvl="0">
      <w:start w:val="1"/>
      <w:numFmt w:val="decimal"/>
      <w:pStyle w:val="1"/>
      <w:suff w:val="nothing"/>
      <w:lvlText w:val="%1  "/>
      <w:lvlJc w:val="left"/>
      <w:pPr>
        <w:ind w:left="0" w:firstLine="595"/>
      </w:pPr>
      <w:rPr>
        <w:rFonts w:ascii="Times New Roman" w:hAnsi="Times New Roman" w:cs="Times New Roman" w:hint="default"/>
        <w:b/>
        <w:i w:val="0"/>
        <w:caps w:val="0"/>
        <w:strike w:val="0"/>
        <w:dstrike w:val="0"/>
        <w:vanish w:val="0"/>
        <w:color w:val="000000"/>
        <w:spacing w:val="0"/>
        <w:w w:val="100"/>
        <w:sz w:val="36"/>
        <w:szCs w:val="36"/>
        <w:effect w:val="none"/>
        <w:vertAlign w:val="baseline"/>
      </w:rPr>
    </w:lvl>
    <w:lvl w:ilvl="1">
      <w:start w:val="1"/>
      <w:numFmt w:val="decimal"/>
      <w:pStyle w:val="22"/>
      <w:suff w:val="nothing"/>
      <w:lvlText w:val="%1.%2  "/>
      <w:lvlJc w:val="left"/>
      <w:pPr>
        <w:ind w:left="0" w:firstLine="595"/>
      </w:pPr>
      <w:rPr>
        <w:rFonts w:ascii="Times New Roman" w:hAnsi="Times New Roman" w:cs="Times New Roman" w:hint="default"/>
        <w:b/>
        <w:i w:val="0"/>
        <w:caps w:val="0"/>
        <w:strike w:val="0"/>
        <w:dstrike w:val="0"/>
        <w:vanish w:val="0"/>
        <w:color w:val="000000"/>
        <w:spacing w:val="0"/>
        <w:w w:val="100"/>
        <w:sz w:val="32"/>
        <w:szCs w:val="32"/>
        <w:vertAlign w:val="baseline"/>
      </w:rPr>
    </w:lvl>
    <w:lvl w:ilvl="2">
      <w:start w:val="1"/>
      <w:numFmt w:val="decimal"/>
      <w:pStyle w:val="31"/>
      <w:suff w:val="nothing"/>
      <w:lvlText w:val="%1.%2.%3  "/>
      <w:lvlJc w:val="left"/>
      <w:pPr>
        <w:ind w:left="0" w:firstLine="595"/>
      </w:pPr>
      <w:rPr>
        <w:rFonts w:ascii="Times New Roman" w:hAnsi="Times New Roman" w:cs="Times New Roman" w:hint="default"/>
        <w:b/>
        <w:i/>
        <w:caps w:val="0"/>
        <w:strike w:val="0"/>
        <w:dstrike w:val="0"/>
        <w:vanish w:val="0"/>
        <w:color w:val="000000"/>
        <w:spacing w:val="0"/>
        <w:w w:val="100"/>
        <w:sz w:val="28"/>
        <w:szCs w:val="28"/>
        <w:vertAlign w:val="baseline"/>
      </w:rPr>
    </w:lvl>
    <w:lvl w:ilvl="3">
      <w:start w:val="1"/>
      <w:numFmt w:val="decimal"/>
      <w:lvlRestart w:val="1"/>
      <w:pStyle w:val="10"/>
      <w:suff w:val="nothing"/>
      <w:lvlText w:val="%1.%4  "/>
      <w:lvlJc w:val="left"/>
      <w:pPr>
        <w:ind w:left="0" w:firstLine="595"/>
      </w:pPr>
      <w:rPr>
        <w:rFonts w:ascii="Times New Roman" w:hAnsi="Times New Roman" w:cs="Times New Roman" w:hint="default"/>
        <w:b w:val="0"/>
        <w:i w:val="0"/>
        <w:caps w:val="0"/>
        <w:strike w:val="0"/>
        <w:dstrike w:val="0"/>
        <w:vanish w:val="0"/>
        <w:color w:val="000000"/>
        <w:spacing w:val="-2"/>
        <w:w w:val="100"/>
        <w:kern w:val="0"/>
        <w:sz w:val="28"/>
        <w:szCs w:val="28"/>
        <w:vertAlign w:val="baseline"/>
      </w:rPr>
    </w:lvl>
    <w:lvl w:ilvl="4">
      <w:start w:val="1"/>
      <w:numFmt w:val="decimal"/>
      <w:pStyle w:val="11"/>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4"/>
      <w:suff w:val="nothing"/>
      <w:lvlText w:val="%1.%2.%6  "/>
      <w:lvlJc w:val="left"/>
      <w:pPr>
        <w:ind w:left="0" w:firstLine="595"/>
      </w:pPr>
      <w:rPr>
        <w:rFonts w:ascii="Times New Roman" w:hAnsi="Times New Roman" w:cs="Times New Roman" w:hint="default"/>
        <w:b w:val="0"/>
        <w:i w:val="0"/>
        <w:spacing w:val="-2"/>
        <w:w w:val="100"/>
        <w:sz w:val="28"/>
        <w:szCs w:val="28"/>
      </w:rPr>
    </w:lvl>
    <w:lvl w:ilvl="6">
      <w:start w:val="1"/>
      <w:numFmt w:val="decimal"/>
      <w:pStyle w:val="25"/>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2"/>
      <w:suff w:val="nothing"/>
      <w:lvlText w:val="%1.%2.%3.%8  "/>
      <w:lvlJc w:val="left"/>
      <w:pPr>
        <w:ind w:left="0" w:firstLine="595"/>
      </w:pPr>
      <w:rPr>
        <w:rFonts w:ascii="Times New Roman" w:hAnsi="Times New Roman" w:cs="Times New Roman" w:hint="default"/>
        <w:b w:val="0"/>
        <w:i w:val="0"/>
        <w:spacing w:val="-2"/>
        <w:w w:val="100"/>
        <w:sz w:val="28"/>
        <w:szCs w:val="28"/>
      </w:rPr>
    </w:lvl>
    <w:lvl w:ilvl="8">
      <w:start w:val="1"/>
      <w:numFmt w:val="decimal"/>
      <w:pStyle w:val="33"/>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24">
    <w:nsid w:val="05BE70C6"/>
    <w:multiLevelType w:val="multilevel"/>
    <w:tmpl w:val="05BE70C6"/>
    <w:lvl w:ilvl="0">
      <w:start w:val="1"/>
      <w:numFmt w:val="decimal"/>
      <w:lvlText w:val="%1."/>
      <w:lvlJc w:val="left"/>
      <w:pPr>
        <w:tabs>
          <w:tab w:val="left" w:pos="57"/>
        </w:tabs>
        <w:ind w:left="0" w:firstLine="57"/>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5">
    <w:nsid w:val="06622086"/>
    <w:multiLevelType w:val="multilevel"/>
    <w:tmpl w:val="CA3AC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nsid w:val="066D3FB0"/>
    <w:multiLevelType w:val="hybridMultilevel"/>
    <w:tmpl w:val="F44A3DE6"/>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7">
    <w:nsid w:val="06F513F9"/>
    <w:multiLevelType w:val="multilevel"/>
    <w:tmpl w:val="7DF627E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075E548D"/>
    <w:multiLevelType w:val="hybridMultilevel"/>
    <w:tmpl w:val="1FEACE0C"/>
    <w:lvl w:ilvl="0" w:tplc="2E221BE0">
      <w:start w:val="1"/>
      <w:numFmt w:val="decimal"/>
      <w:pStyle w:val="a1"/>
      <w:lvlText w:val="%1."/>
      <w:lvlJc w:val="left"/>
      <w:pPr>
        <w:ind w:left="360" w:hanging="360"/>
      </w:pPr>
    </w:lvl>
    <w:lvl w:ilvl="1" w:tplc="04190019" w:tentative="1">
      <w:start w:val="1"/>
      <w:numFmt w:val="lowerLetter"/>
      <w:lvlText w:val="%2."/>
      <w:lvlJc w:val="left"/>
      <w:pPr>
        <w:ind w:left="88" w:hanging="360"/>
      </w:pPr>
    </w:lvl>
    <w:lvl w:ilvl="2" w:tplc="0419001B" w:tentative="1">
      <w:start w:val="1"/>
      <w:numFmt w:val="lowerRoman"/>
      <w:lvlText w:val="%3."/>
      <w:lvlJc w:val="right"/>
      <w:pPr>
        <w:ind w:left="808" w:hanging="180"/>
      </w:pPr>
    </w:lvl>
    <w:lvl w:ilvl="3" w:tplc="0419000F" w:tentative="1">
      <w:start w:val="1"/>
      <w:numFmt w:val="decimal"/>
      <w:lvlText w:val="%4."/>
      <w:lvlJc w:val="left"/>
      <w:pPr>
        <w:ind w:left="1528" w:hanging="360"/>
      </w:pPr>
    </w:lvl>
    <w:lvl w:ilvl="4" w:tplc="04190019" w:tentative="1">
      <w:start w:val="1"/>
      <w:numFmt w:val="lowerLetter"/>
      <w:lvlText w:val="%5."/>
      <w:lvlJc w:val="left"/>
      <w:pPr>
        <w:ind w:left="2248" w:hanging="360"/>
      </w:pPr>
    </w:lvl>
    <w:lvl w:ilvl="5" w:tplc="0419001B" w:tentative="1">
      <w:start w:val="1"/>
      <w:numFmt w:val="lowerRoman"/>
      <w:lvlText w:val="%6."/>
      <w:lvlJc w:val="right"/>
      <w:pPr>
        <w:ind w:left="2968" w:hanging="180"/>
      </w:pPr>
    </w:lvl>
    <w:lvl w:ilvl="6" w:tplc="0419000F" w:tentative="1">
      <w:start w:val="1"/>
      <w:numFmt w:val="decimal"/>
      <w:lvlText w:val="%7."/>
      <w:lvlJc w:val="left"/>
      <w:pPr>
        <w:ind w:left="3688" w:hanging="360"/>
      </w:pPr>
    </w:lvl>
    <w:lvl w:ilvl="7" w:tplc="04190019" w:tentative="1">
      <w:start w:val="1"/>
      <w:numFmt w:val="lowerLetter"/>
      <w:lvlText w:val="%8."/>
      <w:lvlJc w:val="left"/>
      <w:pPr>
        <w:ind w:left="4408" w:hanging="360"/>
      </w:pPr>
    </w:lvl>
    <w:lvl w:ilvl="8" w:tplc="0419001B" w:tentative="1">
      <w:start w:val="1"/>
      <w:numFmt w:val="lowerRoman"/>
      <w:lvlText w:val="%9."/>
      <w:lvlJc w:val="right"/>
      <w:pPr>
        <w:ind w:left="5128" w:hanging="180"/>
      </w:pPr>
    </w:lvl>
  </w:abstractNum>
  <w:abstractNum w:abstractNumId="29">
    <w:nsid w:val="07CE1D3B"/>
    <w:multiLevelType w:val="hybridMultilevel"/>
    <w:tmpl w:val="28F6BEC8"/>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0">
    <w:nsid w:val="081C51FF"/>
    <w:multiLevelType w:val="hybridMultilevel"/>
    <w:tmpl w:val="F6F0DD80"/>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08210A85"/>
    <w:multiLevelType w:val="multilevel"/>
    <w:tmpl w:val="037626F4"/>
    <w:styleLink w:val="131"/>
    <w:lvl w:ilvl="0">
      <w:start w:val="1"/>
      <w:numFmt w:val="decimal"/>
      <w:pStyle w:val="a2"/>
      <w:lvlText w:val="%1"/>
      <w:lvlJc w:val="left"/>
      <w:pPr>
        <w:tabs>
          <w:tab w:val="num" w:pos="964"/>
        </w:tabs>
        <w:ind w:left="0" w:firstLine="709"/>
      </w:pPr>
      <w:rPr>
        <w:rFonts w:cs="Times New Roman"/>
        <w:b/>
      </w:rPr>
    </w:lvl>
    <w:lvl w:ilvl="1">
      <w:start w:val="1"/>
      <w:numFmt w:val="decimal"/>
      <w:lvlText w:val="%2)"/>
      <w:lvlJc w:val="left"/>
      <w:pPr>
        <w:tabs>
          <w:tab w:val="num" w:pos="2138"/>
        </w:tabs>
        <w:ind w:left="1418" w:firstLine="720"/>
      </w:pPr>
      <w:rPr>
        <w:rFonts w:cs="Times New Roman"/>
      </w:rPr>
    </w:lvl>
    <w:lvl w:ilvl="2">
      <w:start w:val="1"/>
      <w:numFmt w:val="decimal"/>
      <w:lvlText w:val="%1.%2.%3."/>
      <w:lvlJc w:val="left"/>
      <w:pPr>
        <w:tabs>
          <w:tab w:val="num" w:pos="2604"/>
        </w:tabs>
        <w:ind w:left="1413" w:firstLine="709"/>
      </w:pPr>
      <w:rPr>
        <w:rFonts w:cs="Times New Roman"/>
      </w:rPr>
    </w:lvl>
    <w:lvl w:ilvl="3">
      <w:start w:val="1"/>
      <w:numFmt w:val="decimal"/>
      <w:lvlText w:val="%1.%2.%3.%4."/>
      <w:lvlJc w:val="left"/>
      <w:pPr>
        <w:tabs>
          <w:tab w:val="num" w:pos="2972"/>
        </w:tabs>
        <w:ind w:left="1413" w:firstLine="709"/>
      </w:pPr>
      <w:rPr>
        <w:rFonts w:cs="Times New Roman"/>
      </w:rPr>
    </w:lvl>
    <w:lvl w:ilvl="4">
      <w:start w:val="1"/>
      <w:numFmt w:val="decimal"/>
      <w:lvlText w:val="%1.%2.%3.%4.%5."/>
      <w:lvlJc w:val="left"/>
      <w:pPr>
        <w:tabs>
          <w:tab w:val="num" w:pos="3091"/>
        </w:tabs>
        <w:ind w:left="1413" w:firstLine="709"/>
      </w:pPr>
      <w:rPr>
        <w:rFonts w:cs="Times New Roman"/>
      </w:rPr>
    </w:lvl>
    <w:lvl w:ilvl="5">
      <w:start w:val="1"/>
      <w:numFmt w:val="decimal"/>
      <w:lvlText w:val="%1.%2.%3.%4.%5.%6."/>
      <w:lvlJc w:val="left"/>
      <w:pPr>
        <w:tabs>
          <w:tab w:val="num" w:pos="3274"/>
        </w:tabs>
        <w:ind w:left="1413" w:firstLine="709"/>
      </w:pPr>
      <w:rPr>
        <w:rFonts w:cs="Times New Roman"/>
      </w:rPr>
    </w:lvl>
    <w:lvl w:ilvl="6">
      <w:start w:val="1"/>
      <w:numFmt w:val="decimal"/>
      <w:lvlText w:val="%1.%2.%3.%4.%5.%6.%7."/>
      <w:lvlJc w:val="left"/>
      <w:pPr>
        <w:tabs>
          <w:tab w:val="num" w:pos="3418"/>
        </w:tabs>
        <w:ind w:left="1413" w:firstLine="709"/>
      </w:pPr>
      <w:rPr>
        <w:rFonts w:cs="Times New Roman"/>
      </w:rPr>
    </w:lvl>
    <w:lvl w:ilvl="7">
      <w:start w:val="1"/>
      <w:numFmt w:val="decimal"/>
      <w:lvlText w:val="%1.%2.%3.%4.%5.%6.%7.%8"/>
      <w:lvlJc w:val="left"/>
      <w:pPr>
        <w:tabs>
          <w:tab w:val="num" w:pos="3562"/>
        </w:tabs>
        <w:ind w:left="3562" w:hanging="1440"/>
      </w:pPr>
      <w:rPr>
        <w:rFonts w:cs="Times New Roman"/>
      </w:rPr>
    </w:lvl>
    <w:lvl w:ilvl="8">
      <w:start w:val="1"/>
      <w:numFmt w:val="decimal"/>
      <w:lvlText w:val="%1.%2.%3.%4.%5.%6.%7.%8.%9"/>
      <w:lvlJc w:val="left"/>
      <w:pPr>
        <w:tabs>
          <w:tab w:val="num" w:pos="3706"/>
        </w:tabs>
        <w:ind w:left="3706" w:hanging="1584"/>
      </w:pPr>
      <w:rPr>
        <w:rFonts w:cs="Times New Roman"/>
      </w:rPr>
    </w:lvl>
  </w:abstractNum>
  <w:abstractNum w:abstractNumId="32">
    <w:nsid w:val="084F6299"/>
    <w:multiLevelType w:val="multilevel"/>
    <w:tmpl w:val="084F6299"/>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087E7D30"/>
    <w:multiLevelType w:val="multilevel"/>
    <w:tmpl w:val="7FA2D6C0"/>
    <w:lvl w:ilvl="0">
      <w:start w:val="1"/>
      <w:numFmt w:val="bullet"/>
      <w:pStyle w:val="TableItemizedList1"/>
      <w:suff w:val="space"/>
      <w:lvlText w:val="-"/>
      <w:lvlJc w:val="left"/>
      <w:pPr>
        <w:ind w:left="142" w:firstLine="284"/>
      </w:pPr>
      <w:rPr>
        <w:rFonts w:ascii="Times New Roman" w:hAnsi="Times New Roman" w:cs="Times New Roman" w:hint="default"/>
        <w:b w:val="0"/>
        <w:i w:val="0"/>
        <w:sz w:val="28"/>
      </w:rPr>
    </w:lvl>
    <w:lvl w:ilvl="1">
      <w:start w:val="1"/>
      <w:numFmt w:val="bullet"/>
      <w:pStyle w:val="TableItemizedList2"/>
      <w:suff w:val="space"/>
      <w:lvlText w:val="-"/>
      <w:lvlJc w:val="left"/>
      <w:pPr>
        <w:ind w:left="0" w:firstLine="567"/>
      </w:pPr>
      <w:rPr>
        <w:rFonts w:ascii="Arial" w:hAnsi="Arial" w:hint="default"/>
      </w:rPr>
    </w:lvl>
    <w:lvl w:ilvl="2">
      <w:start w:val="1"/>
      <w:numFmt w:val="bullet"/>
      <w:lvlRestart w:val="0"/>
      <w:pStyle w:val="TableItemizedList3"/>
      <w:suff w:val="space"/>
      <w:lvlText w:val="-"/>
      <w:lvlJc w:val="left"/>
      <w:pPr>
        <w:ind w:left="0" w:firstLine="851"/>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nsid w:val="088914DF"/>
    <w:multiLevelType w:val="hybridMultilevel"/>
    <w:tmpl w:val="7B504F52"/>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
    <w:nsid w:val="092F78B1"/>
    <w:multiLevelType w:val="hybridMultilevel"/>
    <w:tmpl w:val="E304A2F6"/>
    <w:styleLink w:val="210"/>
    <w:lvl w:ilvl="0" w:tplc="0A98CFE6">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36">
    <w:nsid w:val="09E702D8"/>
    <w:multiLevelType w:val="hybridMultilevel"/>
    <w:tmpl w:val="0ECADE2A"/>
    <w:styleLink w:val="12"/>
    <w:lvl w:ilvl="0" w:tplc="0419000F">
      <w:start w:val="1"/>
      <w:numFmt w:val="decimal"/>
      <w:lvlText w:val="%1)"/>
      <w:lvlJc w:val="left"/>
      <w:pPr>
        <w:tabs>
          <w:tab w:val="num" w:pos="1069"/>
        </w:tabs>
        <w:ind w:left="1069" w:hanging="360"/>
      </w:pPr>
      <w:rPr>
        <w:rFonts w:cs="Times New Roman" w:hint="default"/>
      </w:rPr>
    </w:lvl>
    <w:lvl w:ilvl="1" w:tplc="04190019">
      <w:start w:val="1"/>
      <w:numFmt w:val="bullet"/>
      <w:lvlText w:val=""/>
      <w:lvlJc w:val="left"/>
      <w:pPr>
        <w:tabs>
          <w:tab w:val="num" w:pos="1789"/>
        </w:tabs>
        <w:ind w:left="1789" w:hanging="360"/>
      </w:pPr>
      <w:rPr>
        <w:rFonts w:ascii="Symbol" w:hAnsi="Symbol" w:hint="default"/>
        <w:color w:val="auto"/>
      </w:rPr>
    </w:lvl>
    <w:lvl w:ilvl="2" w:tplc="0419001B">
      <w:start w:val="1"/>
      <w:numFmt w:val="bullet"/>
      <w:lvlText w:val=""/>
      <w:lvlJc w:val="left"/>
      <w:pPr>
        <w:tabs>
          <w:tab w:val="num" w:pos="2509"/>
        </w:tabs>
        <w:ind w:left="2509" w:hanging="180"/>
      </w:pPr>
      <w:rPr>
        <w:rFonts w:ascii="Symbol" w:hAnsi="Symbol" w:hint="default"/>
        <w:color w:val="auto"/>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37">
    <w:nsid w:val="09F0645C"/>
    <w:multiLevelType w:val="multilevel"/>
    <w:tmpl w:val="7F04200A"/>
    <w:styleLink w:val="34"/>
    <w:lvl w:ilvl="0">
      <w:start w:val="1"/>
      <w:numFmt w:val="russianLower"/>
      <w:lvlText w:val="%1)"/>
      <w:lvlJc w:val="left"/>
      <w:pPr>
        <w:tabs>
          <w:tab w:val="num" w:pos="1077"/>
        </w:tabs>
        <w:ind w:left="0" w:firstLine="709"/>
      </w:pPr>
      <w:rPr>
        <w:rFonts w:hint="default"/>
      </w:rPr>
    </w:lvl>
    <w:lvl w:ilvl="1">
      <w:start w:val="1"/>
      <w:numFmt w:val="decimal"/>
      <w:lvlText w:val="%2)"/>
      <w:lvlJc w:val="left"/>
      <w:pPr>
        <w:tabs>
          <w:tab w:val="num" w:pos="1786"/>
        </w:tabs>
        <w:ind w:left="709" w:firstLine="709"/>
      </w:pPr>
      <w:rPr>
        <w:rFonts w:hint="default"/>
      </w:rPr>
    </w:lvl>
    <w:lvl w:ilvl="2">
      <w:start w:val="1"/>
      <w:numFmt w:val="none"/>
      <w:lvlText w:val="–"/>
      <w:lvlJc w:val="left"/>
      <w:pPr>
        <w:tabs>
          <w:tab w:val="num" w:pos="2211"/>
        </w:tabs>
        <w:ind w:left="1418" w:firstLine="481"/>
      </w:pPr>
      <w:rPr>
        <w:rFonts w:hint="default"/>
      </w:rPr>
    </w:lvl>
    <w:lvl w:ilvl="3">
      <w:start w:val="1"/>
      <w:numFmt w:val="decimal"/>
      <w:lvlText w:val="%1.%2.%3.%4."/>
      <w:lvlJc w:val="left"/>
      <w:pPr>
        <w:tabs>
          <w:tab w:val="num" w:pos="2241"/>
        </w:tabs>
        <w:ind w:left="682" w:firstLine="709"/>
      </w:pPr>
      <w:rPr>
        <w:rFonts w:hint="default"/>
      </w:rPr>
    </w:lvl>
    <w:lvl w:ilvl="4">
      <w:start w:val="1"/>
      <w:numFmt w:val="decimal"/>
      <w:lvlText w:val="%1.%2.%3.%4.%5."/>
      <w:lvlJc w:val="left"/>
      <w:pPr>
        <w:tabs>
          <w:tab w:val="num" w:pos="2360"/>
        </w:tabs>
        <w:ind w:left="682" w:firstLine="709"/>
      </w:pPr>
      <w:rPr>
        <w:rFonts w:hint="default"/>
      </w:rPr>
    </w:lvl>
    <w:lvl w:ilvl="5">
      <w:start w:val="1"/>
      <w:numFmt w:val="decimal"/>
      <w:lvlText w:val="%1.%2.%3.%4.%5.%6."/>
      <w:lvlJc w:val="left"/>
      <w:pPr>
        <w:tabs>
          <w:tab w:val="num" w:pos="2543"/>
        </w:tabs>
        <w:ind w:left="682" w:firstLine="709"/>
      </w:pPr>
      <w:rPr>
        <w:rFonts w:hint="default"/>
      </w:rPr>
    </w:lvl>
    <w:lvl w:ilvl="6">
      <w:start w:val="1"/>
      <w:numFmt w:val="decimal"/>
      <w:lvlText w:val="%1.%2.%3.%4.%5.%6.%7."/>
      <w:lvlJc w:val="left"/>
      <w:pPr>
        <w:tabs>
          <w:tab w:val="num" w:pos="2687"/>
        </w:tabs>
        <w:ind w:left="682" w:firstLine="709"/>
      </w:pPr>
      <w:rPr>
        <w:rFonts w:hint="default"/>
      </w:rPr>
    </w:lvl>
    <w:lvl w:ilvl="7">
      <w:start w:val="1"/>
      <w:numFmt w:val="decimal"/>
      <w:lvlText w:val="%1.%2.%3.%4.%5.%6.%7.%8"/>
      <w:lvlJc w:val="left"/>
      <w:pPr>
        <w:tabs>
          <w:tab w:val="num" w:pos="2831"/>
        </w:tabs>
        <w:ind w:left="2831" w:hanging="1440"/>
      </w:pPr>
      <w:rPr>
        <w:rFonts w:hint="default"/>
      </w:rPr>
    </w:lvl>
    <w:lvl w:ilvl="8">
      <w:start w:val="1"/>
      <w:numFmt w:val="decimal"/>
      <w:lvlText w:val="%1.%2.%3.%4.%5.%6.%7.%8.%9"/>
      <w:lvlJc w:val="left"/>
      <w:pPr>
        <w:tabs>
          <w:tab w:val="num" w:pos="2975"/>
        </w:tabs>
        <w:ind w:left="2975" w:hanging="1584"/>
      </w:pPr>
      <w:rPr>
        <w:rFonts w:hint="default"/>
      </w:rPr>
    </w:lvl>
  </w:abstractNum>
  <w:abstractNum w:abstractNumId="38">
    <w:nsid w:val="0AC0184E"/>
    <w:multiLevelType w:val="multilevel"/>
    <w:tmpl w:val="0AC0184E"/>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9">
    <w:nsid w:val="0B323214"/>
    <w:multiLevelType w:val="multilevel"/>
    <w:tmpl w:val="DFE290CC"/>
    <w:styleLink w:val="14"/>
    <w:lvl w:ilvl="0">
      <w:start w:val="1"/>
      <w:numFmt w:val="bullet"/>
      <w:lvlText w:val="-"/>
      <w:lvlJc w:val="left"/>
      <w:pPr>
        <w:ind w:left="720" w:hanging="360"/>
      </w:pPr>
      <w:rPr>
        <w:rFonts w:ascii="Calibri" w:hAnsi="Calibri" w:cs="Calibri" w:hint="default"/>
        <w:b/>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0">
    <w:nsid w:val="0B5F7F97"/>
    <w:multiLevelType w:val="hybridMultilevel"/>
    <w:tmpl w:val="EDCAF4B8"/>
    <w:lvl w:ilvl="0" w:tplc="85269968">
      <w:start w:val="1"/>
      <w:numFmt w:val="decimal"/>
      <w:pStyle w:val="15"/>
      <w:lvlText w:val="%1."/>
      <w:lvlJc w:val="left"/>
      <w:pPr>
        <w:ind w:left="360" w:hanging="360"/>
      </w:pPr>
      <w:rPr>
        <w:rFonts w:cs="Times New Roman"/>
      </w:rPr>
    </w:lvl>
    <w:lvl w:ilvl="1" w:tplc="A7CCCEBE" w:tentative="1">
      <w:start w:val="1"/>
      <w:numFmt w:val="lowerLetter"/>
      <w:lvlText w:val="%2."/>
      <w:lvlJc w:val="left"/>
      <w:pPr>
        <w:ind w:left="2149" w:hanging="360"/>
      </w:pPr>
      <w:rPr>
        <w:rFonts w:cs="Times New Roman"/>
      </w:rPr>
    </w:lvl>
    <w:lvl w:ilvl="2" w:tplc="EA543444" w:tentative="1">
      <w:start w:val="1"/>
      <w:numFmt w:val="lowerRoman"/>
      <w:lvlText w:val="%3."/>
      <w:lvlJc w:val="right"/>
      <w:pPr>
        <w:ind w:left="2869" w:hanging="180"/>
      </w:pPr>
      <w:rPr>
        <w:rFonts w:cs="Times New Roman"/>
      </w:rPr>
    </w:lvl>
    <w:lvl w:ilvl="3" w:tplc="A3A0C282" w:tentative="1">
      <w:start w:val="1"/>
      <w:numFmt w:val="decimal"/>
      <w:lvlText w:val="%4."/>
      <w:lvlJc w:val="left"/>
      <w:pPr>
        <w:ind w:left="3589" w:hanging="360"/>
      </w:pPr>
      <w:rPr>
        <w:rFonts w:cs="Times New Roman"/>
      </w:rPr>
    </w:lvl>
    <w:lvl w:ilvl="4" w:tplc="AF2C9A0E" w:tentative="1">
      <w:start w:val="1"/>
      <w:numFmt w:val="lowerLetter"/>
      <w:lvlText w:val="%5."/>
      <w:lvlJc w:val="left"/>
      <w:pPr>
        <w:ind w:left="4309" w:hanging="360"/>
      </w:pPr>
      <w:rPr>
        <w:rFonts w:cs="Times New Roman"/>
      </w:rPr>
    </w:lvl>
    <w:lvl w:ilvl="5" w:tplc="9C0AAD64" w:tentative="1">
      <w:start w:val="1"/>
      <w:numFmt w:val="lowerRoman"/>
      <w:lvlText w:val="%6."/>
      <w:lvlJc w:val="right"/>
      <w:pPr>
        <w:ind w:left="5029" w:hanging="180"/>
      </w:pPr>
      <w:rPr>
        <w:rFonts w:cs="Times New Roman"/>
      </w:rPr>
    </w:lvl>
    <w:lvl w:ilvl="6" w:tplc="49ACBEE0" w:tentative="1">
      <w:start w:val="1"/>
      <w:numFmt w:val="decimal"/>
      <w:lvlText w:val="%7."/>
      <w:lvlJc w:val="left"/>
      <w:pPr>
        <w:ind w:left="5749" w:hanging="360"/>
      </w:pPr>
      <w:rPr>
        <w:rFonts w:cs="Times New Roman"/>
      </w:rPr>
    </w:lvl>
    <w:lvl w:ilvl="7" w:tplc="3EF80CAC" w:tentative="1">
      <w:start w:val="1"/>
      <w:numFmt w:val="lowerLetter"/>
      <w:lvlText w:val="%8."/>
      <w:lvlJc w:val="left"/>
      <w:pPr>
        <w:ind w:left="6469" w:hanging="360"/>
      </w:pPr>
      <w:rPr>
        <w:rFonts w:cs="Times New Roman"/>
      </w:rPr>
    </w:lvl>
    <w:lvl w:ilvl="8" w:tplc="68F2A908" w:tentative="1">
      <w:start w:val="1"/>
      <w:numFmt w:val="lowerRoman"/>
      <w:lvlText w:val="%9."/>
      <w:lvlJc w:val="right"/>
      <w:pPr>
        <w:ind w:left="7189" w:hanging="180"/>
      </w:pPr>
      <w:rPr>
        <w:rFonts w:cs="Times New Roman"/>
      </w:rPr>
    </w:lvl>
  </w:abstractNum>
  <w:abstractNum w:abstractNumId="41">
    <w:nsid w:val="0D193193"/>
    <w:multiLevelType w:val="multilevel"/>
    <w:tmpl w:val="0D193193"/>
    <w:lvl w:ilvl="0">
      <w:start w:val="1"/>
      <w:numFmt w:val="bullet"/>
      <w:lvlText w:val=""/>
      <w:lvlJc w:val="left"/>
      <w:pPr>
        <w:tabs>
          <w:tab w:val="left" w:pos="1077"/>
        </w:tabs>
        <w:ind w:left="1077" w:hanging="357"/>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42">
    <w:nsid w:val="0D7D2D05"/>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nsid w:val="0DE84136"/>
    <w:multiLevelType w:val="multilevel"/>
    <w:tmpl w:val="0DE84136"/>
    <w:lvl w:ilvl="0">
      <w:start w:val="1"/>
      <w:numFmt w:val="bullet"/>
      <w:lvlText w:val="–"/>
      <w:lvlJc w:val="left"/>
      <w:pPr>
        <w:tabs>
          <w:tab w:val="left" w:pos="1210"/>
        </w:tabs>
        <w:ind w:left="1210" w:hanging="360"/>
      </w:pPr>
      <w:rPr>
        <w:rFonts w:ascii="Arial" w:hAnsi="Arial" w:hint="default"/>
      </w:rPr>
    </w:lvl>
    <w:lvl w:ilvl="1">
      <w:start w:val="1"/>
      <w:numFmt w:val="bullet"/>
      <w:lvlText w:val=""/>
      <w:lvlJc w:val="left"/>
      <w:pPr>
        <w:tabs>
          <w:tab w:val="left" w:pos="2340"/>
        </w:tabs>
        <w:ind w:left="2340" w:hanging="360"/>
      </w:pPr>
      <w:rPr>
        <w:rFonts w:ascii="Symbol" w:hAnsi="Symbol" w:hint="default"/>
      </w:rPr>
    </w:lvl>
    <w:lvl w:ilvl="2">
      <w:start w:val="1"/>
      <w:numFmt w:val="lowerRoman"/>
      <w:lvlText w:val="%3."/>
      <w:lvlJc w:val="right"/>
      <w:pPr>
        <w:tabs>
          <w:tab w:val="left" w:pos="3060"/>
        </w:tabs>
        <w:ind w:left="3060" w:hanging="180"/>
      </w:pPr>
    </w:lvl>
    <w:lvl w:ilvl="3">
      <w:start w:val="1"/>
      <w:numFmt w:val="decimal"/>
      <w:lvlText w:val="%4."/>
      <w:lvlJc w:val="left"/>
      <w:pPr>
        <w:tabs>
          <w:tab w:val="left" w:pos="3780"/>
        </w:tabs>
        <w:ind w:left="3780" w:hanging="360"/>
      </w:pPr>
    </w:lvl>
    <w:lvl w:ilvl="4">
      <w:start w:val="1"/>
      <w:numFmt w:val="lowerLetter"/>
      <w:lvlText w:val="%5."/>
      <w:lvlJc w:val="left"/>
      <w:pPr>
        <w:tabs>
          <w:tab w:val="left" w:pos="4500"/>
        </w:tabs>
        <w:ind w:left="4500" w:hanging="360"/>
      </w:pPr>
    </w:lvl>
    <w:lvl w:ilvl="5">
      <w:start w:val="1"/>
      <w:numFmt w:val="lowerRoman"/>
      <w:lvlText w:val="%6."/>
      <w:lvlJc w:val="right"/>
      <w:pPr>
        <w:tabs>
          <w:tab w:val="left" w:pos="5220"/>
        </w:tabs>
        <w:ind w:left="5220" w:hanging="180"/>
      </w:pPr>
    </w:lvl>
    <w:lvl w:ilvl="6">
      <w:start w:val="1"/>
      <w:numFmt w:val="decimal"/>
      <w:lvlText w:val="%7."/>
      <w:lvlJc w:val="left"/>
      <w:pPr>
        <w:tabs>
          <w:tab w:val="left" w:pos="5940"/>
        </w:tabs>
        <w:ind w:left="5940" w:hanging="360"/>
      </w:pPr>
    </w:lvl>
    <w:lvl w:ilvl="7">
      <w:start w:val="1"/>
      <w:numFmt w:val="lowerLetter"/>
      <w:lvlText w:val="%8."/>
      <w:lvlJc w:val="left"/>
      <w:pPr>
        <w:tabs>
          <w:tab w:val="left" w:pos="6660"/>
        </w:tabs>
        <w:ind w:left="6660" w:hanging="360"/>
      </w:pPr>
    </w:lvl>
    <w:lvl w:ilvl="8">
      <w:start w:val="1"/>
      <w:numFmt w:val="lowerRoman"/>
      <w:lvlText w:val="%9."/>
      <w:lvlJc w:val="right"/>
      <w:pPr>
        <w:tabs>
          <w:tab w:val="left" w:pos="7380"/>
        </w:tabs>
        <w:ind w:left="7380" w:hanging="180"/>
      </w:pPr>
    </w:lvl>
  </w:abstractNum>
  <w:abstractNum w:abstractNumId="44">
    <w:nsid w:val="0E9A580B"/>
    <w:multiLevelType w:val="hybridMultilevel"/>
    <w:tmpl w:val="2AF66FEA"/>
    <w:lvl w:ilvl="0" w:tplc="F1A01F08">
      <w:start w:val="1"/>
      <w:numFmt w:val="decimal"/>
      <w:lvlText w:val="%1."/>
      <w:lvlJc w:val="left"/>
      <w:pPr>
        <w:ind w:left="360" w:hanging="360"/>
      </w:pPr>
      <w:rPr>
        <w:rFonts w:ascii="Times New Roman" w:hAnsi="Times New Roman" w:cs="Times New Roman"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45">
    <w:nsid w:val="0F8F1E5E"/>
    <w:multiLevelType w:val="hybridMultilevel"/>
    <w:tmpl w:val="77B00D0E"/>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6">
    <w:nsid w:val="0FA25E86"/>
    <w:multiLevelType w:val="multilevel"/>
    <w:tmpl w:val="F954C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0FAE3B72"/>
    <w:multiLevelType w:val="hybridMultilevel"/>
    <w:tmpl w:val="84C64502"/>
    <w:lvl w:ilvl="0" w:tplc="BD060C10">
      <w:start w:val="1"/>
      <w:numFmt w:val="decimal"/>
      <w:pStyle w:val="a3"/>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8">
    <w:nsid w:val="0FF60783"/>
    <w:multiLevelType w:val="hybridMultilevel"/>
    <w:tmpl w:val="C7767262"/>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9">
    <w:nsid w:val="10D27F65"/>
    <w:multiLevelType w:val="multilevel"/>
    <w:tmpl w:val="8C5872BE"/>
    <w:styleLink w:val="a4"/>
    <w:lvl w:ilvl="0">
      <w:start w:val="1"/>
      <w:numFmt w:val="decimal"/>
      <w:pStyle w:val="a5"/>
      <w:lvlText w:val="Таблица %1"/>
      <w:lvlJc w:val="left"/>
      <w:pPr>
        <w:tabs>
          <w:tab w:val="num" w:pos="1361"/>
        </w:tabs>
        <w:ind w:left="0" w:firstLine="0"/>
      </w:pPr>
      <w:rPr>
        <w:rFonts w:hint="default"/>
        <w:b/>
        <w:bCs/>
        <w:i w:val="0"/>
        <w:i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rPr>
    </w:lvl>
    <w:lvl w:ilvl="4">
      <w:start w:val="1"/>
      <w:numFmt w:val="decimal"/>
      <w:lvlText w:val="%1.%2.%3.%4.%5."/>
      <w:lvlJc w:val="left"/>
      <w:pPr>
        <w:tabs>
          <w:tab w:val="num" w:pos="3087"/>
        </w:tabs>
        <w:ind w:left="2799" w:hanging="792"/>
      </w:pPr>
      <w:rPr>
        <w:rFonts w:cs="Times New Roman"/>
      </w:rPr>
    </w:lvl>
    <w:lvl w:ilvl="5">
      <w:start w:val="1"/>
      <w:numFmt w:val="decimal"/>
      <w:lvlText w:val="%1.%2.%3.%4.%5.%6."/>
      <w:lvlJc w:val="left"/>
      <w:pPr>
        <w:tabs>
          <w:tab w:val="num" w:pos="3447"/>
        </w:tabs>
        <w:ind w:left="3303" w:hanging="936"/>
      </w:pPr>
      <w:rPr>
        <w:rFonts w:cs="Times New Roman"/>
      </w:rPr>
    </w:lvl>
    <w:lvl w:ilvl="6">
      <w:start w:val="1"/>
      <w:numFmt w:val="decimal"/>
      <w:lvlText w:val="%1.%2.%3.%4.%5.%6.%7."/>
      <w:lvlJc w:val="left"/>
      <w:pPr>
        <w:tabs>
          <w:tab w:val="num" w:pos="4167"/>
        </w:tabs>
        <w:ind w:left="3807" w:hanging="1080"/>
      </w:pPr>
      <w:rPr>
        <w:rFonts w:cs="Times New Roman"/>
      </w:rPr>
    </w:lvl>
    <w:lvl w:ilvl="7">
      <w:start w:val="1"/>
      <w:numFmt w:val="decimal"/>
      <w:lvlText w:val="%1.%2.%3.%4.%5.%6.%7.%8."/>
      <w:lvlJc w:val="left"/>
      <w:pPr>
        <w:tabs>
          <w:tab w:val="num" w:pos="4527"/>
        </w:tabs>
        <w:ind w:left="4311" w:hanging="1224"/>
      </w:pPr>
      <w:rPr>
        <w:rFonts w:cs="Times New Roman"/>
      </w:rPr>
    </w:lvl>
    <w:lvl w:ilvl="8">
      <w:start w:val="1"/>
      <w:numFmt w:val="decimal"/>
      <w:lvlText w:val="%1.%2.%3.%4.%5.%6.%7.%8.%9."/>
      <w:lvlJc w:val="left"/>
      <w:pPr>
        <w:tabs>
          <w:tab w:val="num" w:pos="5247"/>
        </w:tabs>
        <w:ind w:left="4887" w:hanging="1440"/>
      </w:pPr>
      <w:rPr>
        <w:rFonts w:cs="Times New Roman"/>
      </w:rPr>
    </w:lvl>
  </w:abstractNum>
  <w:abstractNum w:abstractNumId="51">
    <w:nsid w:val="10DB4FBB"/>
    <w:multiLevelType w:val="multilevel"/>
    <w:tmpl w:val="F4FC07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nsid w:val="112912D3"/>
    <w:multiLevelType w:val="multilevel"/>
    <w:tmpl w:val="D2F215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11495CF7"/>
    <w:multiLevelType w:val="multilevel"/>
    <w:tmpl w:val="9F1A1698"/>
    <w:lvl w:ilvl="0">
      <w:start w:val="1"/>
      <w:numFmt w:val="bullet"/>
      <w:pStyle w:val="phlistitemized2"/>
      <w:lvlText w:val="–"/>
      <w:lvlJc w:val="left"/>
      <w:pPr>
        <w:tabs>
          <w:tab w:val="num" w:pos="1780"/>
        </w:tabs>
        <w:ind w:left="1780" w:hanging="465"/>
      </w:pPr>
      <w:rPr>
        <w:rFonts w:ascii="Arial" w:hAnsi="Arial" w:hint="default"/>
      </w:rPr>
    </w:lvl>
    <w:lvl w:ilvl="1">
      <w:start w:val="1"/>
      <w:numFmt w:val="bullet"/>
      <w:pStyle w:val="phlistitemized3"/>
      <w:lvlText w:val=""/>
      <w:lvlJc w:val="left"/>
      <w:pPr>
        <w:tabs>
          <w:tab w:val="num" w:pos="2245"/>
        </w:tabs>
        <w:ind w:left="2245" w:hanging="465"/>
      </w:pPr>
      <w:rPr>
        <w:rFonts w:ascii="Symbol" w:hAnsi="Symbol" w:hint="default"/>
      </w:rPr>
    </w:lvl>
    <w:lvl w:ilvl="2">
      <w:start w:val="1"/>
      <w:numFmt w:val="lowerRoman"/>
      <w:lvlText w:val="%3."/>
      <w:lvlJc w:val="right"/>
      <w:pPr>
        <w:tabs>
          <w:tab w:val="num" w:pos="3060"/>
        </w:tabs>
        <w:ind w:left="3060" w:hanging="180"/>
      </w:pPr>
      <w:rPr>
        <w:rFonts w:hint="default"/>
      </w:rPr>
    </w:lvl>
    <w:lvl w:ilvl="3">
      <w:start w:val="1"/>
      <w:numFmt w:val="decimal"/>
      <w:lvlText w:val="%4."/>
      <w:lvlJc w:val="left"/>
      <w:pPr>
        <w:tabs>
          <w:tab w:val="num" w:pos="3780"/>
        </w:tabs>
        <w:ind w:left="3780" w:hanging="360"/>
      </w:pPr>
      <w:rPr>
        <w:rFonts w:hint="default"/>
      </w:rPr>
    </w:lvl>
    <w:lvl w:ilvl="4">
      <w:start w:val="1"/>
      <w:numFmt w:val="lowerLetter"/>
      <w:lvlText w:val="%5."/>
      <w:lvlJc w:val="left"/>
      <w:pPr>
        <w:tabs>
          <w:tab w:val="num" w:pos="4500"/>
        </w:tabs>
        <w:ind w:left="4500" w:hanging="360"/>
      </w:pPr>
      <w:rPr>
        <w:rFonts w:hint="default"/>
      </w:rPr>
    </w:lvl>
    <w:lvl w:ilvl="5">
      <w:start w:val="1"/>
      <w:numFmt w:val="lowerRoman"/>
      <w:lvlText w:val="%6."/>
      <w:lvlJc w:val="right"/>
      <w:pPr>
        <w:tabs>
          <w:tab w:val="num" w:pos="5220"/>
        </w:tabs>
        <w:ind w:left="5220" w:hanging="180"/>
      </w:pPr>
      <w:rPr>
        <w:rFonts w:hint="default"/>
      </w:rPr>
    </w:lvl>
    <w:lvl w:ilvl="6">
      <w:start w:val="1"/>
      <w:numFmt w:val="decimal"/>
      <w:lvlText w:val="%7."/>
      <w:lvlJc w:val="left"/>
      <w:pPr>
        <w:tabs>
          <w:tab w:val="num" w:pos="5940"/>
        </w:tabs>
        <w:ind w:left="5940" w:hanging="360"/>
      </w:pPr>
      <w:rPr>
        <w:rFonts w:hint="default"/>
      </w:rPr>
    </w:lvl>
    <w:lvl w:ilvl="7">
      <w:start w:val="1"/>
      <w:numFmt w:val="lowerLetter"/>
      <w:lvlText w:val="%8."/>
      <w:lvlJc w:val="left"/>
      <w:pPr>
        <w:tabs>
          <w:tab w:val="num" w:pos="6660"/>
        </w:tabs>
        <w:ind w:left="6660" w:hanging="360"/>
      </w:pPr>
      <w:rPr>
        <w:rFonts w:hint="default"/>
      </w:rPr>
    </w:lvl>
    <w:lvl w:ilvl="8">
      <w:start w:val="1"/>
      <w:numFmt w:val="lowerRoman"/>
      <w:lvlText w:val="%9."/>
      <w:lvlJc w:val="right"/>
      <w:pPr>
        <w:tabs>
          <w:tab w:val="num" w:pos="7380"/>
        </w:tabs>
        <w:ind w:left="7380" w:hanging="180"/>
      </w:pPr>
      <w:rPr>
        <w:rFonts w:hint="default"/>
      </w:rPr>
    </w:lvl>
  </w:abstractNum>
  <w:abstractNum w:abstractNumId="54">
    <w:nsid w:val="115759E9"/>
    <w:multiLevelType w:val="multilevel"/>
    <w:tmpl w:val="126AD05E"/>
    <w:styleLink w:val="-3"/>
    <w:lvl w:ilvl="0">
      <w:start w:val="1"/>
      <w:numFmt w:val="bullet"/>
      <w:pStyle w:val="a6"/>
      <w:lvlText w:val=""/>
      <w:lvlJc w:val="left"/>
      <w:pPr>
        <w:tabs>
          <w:tab w:val="num" w:pos="684"/>
        </w:tabs>
        <w:ind w:left="684" w:hanging="360"/>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96"/>
        </w:tabs>
        <w:ind w:left="396" w:hanging="396"/>
      </w:pPr>
      <w:rPr>
        <w:rFonts w:ascii="Symbol" w:hAnsi="Symbol"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bullet"/>
      <w:pStyle w:val="a6"/>
      <w:lvlText w:val=""/>
      <w:lvlJc w:val="left"/>
      <w:pPr>
        <w:tabs>
          <w:tab w:val="num" w:pos="396"/>
        </w:tabs>
        <w:ind w:left="396" w:hanging="396"/>
      </w:pPr>
      <w:rPr>
        <w:rFonts w:ascii="Symbol" w:hAnsi="Symbol" w:hint="default"/>
      </w:rPr>
    </w:lvl>
    <w:lvl w:ilvl="8">
      <w:start w:val="1"/>
      <w:numFmt w:val="decimal"/>
      <w:lvlText w:val="%1.%2.%3.%4.%5.%6.%7.%8.%9"/>
      <w:lvlJc w:val="left"/>
      <w:pPr>
        <w:tabs>
          <w:tab w:val="num" w:pos="1584"/>
        </w:tabs>
        <w:ind w:left="1584" w:hanging="1584"/>
      </w:pPr>
      <w:rPr>
        <w:rFonts w:hint="default"/>
      </w:rPr>
    </w:lvl>
  </w:abstractNum>
  <w:abstractNum w:abstractNumId="55">
    <w:nsid w:val="116A39FD"/>
    <w:multiLevelType w:val="multilevel"/>
    <w:tmpl w:val="496E8A9C"/>
    <w:styleLink w:val="a7"/>
    <w:lvl w:ilvl="0">
      <w:start w:val="1"/>
      <w:numFmt w:val="russianUpper"/>
      <w:pStyle w:val="a8"/>
      <w:suff w:val="nothing"/>
      <w:lvlText w:val="%1"/>
      <w:lvlJc w:val="left"/>
      <w:pPr>
        <w:ind w:left="0" w:firstLine="709"/>
      </w:pPr>
      <w:rPr>
        <w:rFonts w:hint="default"/>
        <w:vanish/>
      </w:rPr>
    </w:lvl>
    <w:lvl w:ilvl="1">
      <w:start w:val="1"/>
      <w:numFmt w:val="decimal"/>
      <w:pStyle w:val="a9"/>
      <w:suff w:val="space"/>
      <w:lvlText w:val="Рисунок %1.%2"/>
      <w:lvlJc w:val="left"/>
      <w:pPr>
        <w:ind w:left="0" w:firstLine="0"/>
      </w:pPr>
      <w:rPr>
        <w:rFonts w:hint="default"/>
        <w:b/>
        <w:i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nsid w:val="12630892"/>
    <w:multiLevelType w:val="hybridMultilevel"/>
    <w:tmpl w:val="ECF075D8"/>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7">
    <w:nsid w:val="12806DE7"/>
    <w:multiLevelType w:val="hybridMultilevel"/>
    <w:tmpl w:val="FE3854DC"/>
    <w:styleLink w:val="110"/>
    <w:lvl w:ilvl="0" w:tplc="0A98CFE6">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58">
    <w:nsid w:val="12A87952"/>
    <w:multiLevelType w:val="multilevel"/>
    <w:tmpl w:val="4FA4CD8A"/>
    <w:styleLink w:val="35"/>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suff w:val="space"/>
      <w:lvlText w:val="%1.%2.%3.%4.%5"/>
      <w:lvlJc w:val="left"/>
      <w:pPr>
        <w:ind w:left="0" w:firstLine="709"/>
      </w:pPr>
      <w:rPr>
        <w:rFonts w:hint="default"/>
      </w:rPr>
    </w:lvl>
    <w:lvl w:ilvl="5">
      <w:start w:val="1"/>
      <w:numFmt w:val="decimal"/>
      <w:suff w:val="space"/>
      <w:lvlText w:val="%1.%2.%3.%4.%5.%6"/>
      <w:lvlJc w:val="left"/>
      <w:pPr>
        <w:ind w:left="0" w:firstLine="709"/>
      </w:pPr>
      <w:rPr>
        <w:rFonts w:hint="default"/>
      </w:rPr>
    </w:lvl>
    <w:lvl w:ilvl="6">
      <w:start w:val="1"/>
      <w:numFmt w:val="decimal"/>
      <w:suff w:val="space"/>
      <w:lvlText w:val="%1.%2.%3.%4.%5.%6.%7"/>
      <w:lvlJc w:val="left"/>
      <w:pPr>
        <w:ind w:left="0" w:firstLine="709"/>
      </w:pPr>
      <w:rPr>
        <w:rFonts w:hint="default"/>
      </w:rPr>
    </w:lvl>
    <w:lvl w:ilvl="7">
      <w:start w:val="1"/>
      <w:numFmt w:val="decimal"/>
      <w:suff w:val="space"/>
      <w:lvlText w:val="%1.%2.%3.%4.%5.%6.%7.%8"/>
      <w:lvlJc w:val="left"/>
      <w:pPr>
        <w:ind w:left="0" w:firstLine="709"/>
      </w:pPr>
      <w:rPr>
        <w:rFonts w:hint="default"/>
      </w:rPr>
    </w:lvl>
    <w:lvl w:ilvl="8">
      <w:start w:val="1"/>
      <w:numFmt w:val="decimal"/>
      <w:suff w:val="space"/>
      <w:lvlText w:val="%1.%2.%3.%4.%5.%6.%7.%8.%9"/>
      <w:lvlJc w:val="left"/>
      <w:pPr>
        <w:ind w:left="0" w:firstLine="709"/>
      </w:pPr>
      <w:rPr>
        <w:rFonts w:hint="default"/>
        <w:b w:val="0"/>
        <w:i w:val="0"/>
      </w:rPr>
    </w:lvl>
  </w:abstractNum>
  <w:abstractNum w:abstractNumId="59">
    <w:nsid w:val="12AB704D"/>
    <w:multiLevelType w:val="hybridMultilevel"/>
    <w:tmpl w:val="19C02E72"/>
    <w:lvl w:ilvl="0" w:tplc="C1BE0DBC">
      <w:start w:val="1"/>
      <w:numFmt w:val="bullet"/>
      <w:lvlText w:val=""/>
      <w:lvlJc w:val="left"/>
      <w:pPr>
        <w:ind w:left="574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0">
    <w:nsid w:val="12CB2038"/>
    <w:multiLevelType w:val="hybridMultilevel"/>
    <w:tmpl w:val="9A5EB6EE"/>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nsid w:val="13403F84"/>
    <w:multiLevelType w:val="multilevel"/>
    <w:tmpl w:val="C610C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nsid w:val="13B5472B"/>
    <w:multiLevelType w:val="multilevel"/>
    <w:tmpl w:val="09BA6678"/>
    <w:lvl w:ilvl="0">
      <w:start w:val="2"/>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3">
    <w:nsid w:val="13BA77A7"/>
    <w:multiLevelType w:val="multilevel"/>
    <w:tmpl w:val="1EDC29FE"/>
    <w:lvl w:ilvl="0">
      <w:start w:val="1"/>
      <w:numFmt w:val="decimal"/>
      <w:pStyle w:val="phlistordered1"/>
      <w:lvlText w:val="%1)"/>
      <w:lvlJc w:val="left"/>
      <w:pPr>
        <w:tabs>
          <w:tab w:val="num" w:pos="720"/>
        </w:tabs>
        <w:ind w:left="720" w:hanging="360"/>
      </w:pPr>
      <w:rPr>
        <w:rFonts w:cs="Times New Roman" w:hint="default"/>
      </w:rPr>
    </w:lvl>
    <w:lvl w:ilvl="1">
      <w:start w:val="1"/>
      <w:numFmt w:val="decimal"/>
      <w:lvlText w:val="%2)"/>
      <w:lvlJc w:val="left"/>
      <w:pPr>
        <w:tabs>
          <w:tab w:val="num" w:pos="1080"/>
        </w:tabs>
        <w:ind w:left="1080" w:hanging="360"/>
      </w:pPr>
      <w:rPr>
        <w:rFonts w:cs="Times New Roman"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rPr>
        <w:rFonts w:cs="Times New Roman" w:hint="default"/>
      </w:rPr>
    </w:lvl>
    <w:lvl w:ilvl="4">
      <w:start w:val="1"/>
      <w:numFmt w:val="lowerLetter"/>
      <w:lvlText w:val="(%5)"/>
      <w:lvlJc w:val="left"/>
      <w:pPr>
        <w:tabs>
          <w:tab w:val="num" w:pos="2160"/>
        </w:tabs>
        <w:ind w:left="2160" w:hanging="360"/>
      </w:pPr>
      <w:rPr>
        <w:rFonts w:cs="Times New Roman" w:hint="default"/>
      </w:rPr>
    </w:lvl>
    <w:lvl w:ilvl="5">
      <w:start w:val="1"/>
      <w:numFmt w:val="lowerRoman"/>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lowerLetter"/>
      <w:lvlText w:val="%8."/>
      <w:lvlJc w:val="left"/>
      <w:pPr>
        <w:tabs>
          <w:tab w:val="num" w:pos="3240"/>
        </w:tabs>
        <w:ind w:left="3240" w:hanging="360"/>
      </w:pPr>
      <w:rPr>
        <w:rFonts w:cs="Times New Roman" w:hint="default"/>
      </w:rPr>
    </w:lvl>
    <w:lvl w:ilvl="8">
      <w:start w:val="1"/>
      <w:numFmt w:val="lowerRoman"/>
      <w:lvlText w:val="%9."/>
      <w:lvlJc w:val="left"/>
      <w:pPr>
        <w:tabs>
          <w:tab w:val="num" w:pos="3600"/>
        </w:tabs>
        <w:ind w:left="3600" w:hanging="360"/>
      </w:pPr>
      <w:rPr>
        <w:rFonts w:cs="Times New Roman" w:hint="default"/>
      </w:rPr>
    </w:lvl>
  </w:abstractNum>
  <w:abstractNum w:abstractNumId="64">
    <w:nsid w:val="13D912F4"/>
    <w:multiLevelType w:val="hybridMultilevel"/>
    <w:tmpl w:val="094C29EE"/>
    <w:styleLink w:val="40"/>
    <w:lvl w:ilvl="0" w:tplc="FFFFFFFF">
      <w:start w:val="1"/>
      <w:numFmt w:val="bullet"/>
      <w:pStyle w:val="aa"/>
      <w:lvlText w:val=""/>
      <w:lvlJc w:val="left"/>
      <w:pPr>
        <w:ind w:left="720" w:hanging="360"/>
      </w:pPr>
      <w:rPr>
        <w:rFonts w:ascii="Symbol" w:hAnsi="Symbol" w:hint="default"/>
        <w:b w:val="0"/>
        <w:i w:val="0"/>
        <w:strike w:val="0"/>
        <w:dstrike w:val="0"/>
        <w:color w:val="auto"/>
        <w:sz w:val="24"/>
        <w:u w:val="none"/>
        <w:effect w:val="no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5">
    <w:nsid w:val="14064D6B"/>
    <w:multiLevelType w:val="multilevel"/>
    <w:tmpl w:val="354C0684"/>
    <w:styleLink w:val="-"/>
    <w:lvl w:ilvl="0">
      <w:start w:val="1"/>
      <w:numFmt w:val="bullet"/>
      <w:lvlText w:val="­"/>
      <w:lvlJc w:val="left"/>
      <w:pPr>
        <w:tabs>
          <w:tab w:val="num" w:pos="357"/>
        </w:tabs>
        <w:ind w:left="357" w:hanging="357"/>
      </w:pPr>
      <w:rPr>
        <w:rFonts w:ascii="Courier New" w:hAnsi="Courier New" w:hint="default"/>
      </w:rPr>
    </w:lvl>
    <w:lvl w:ilvl="1">
      <w:start w:val="1"/>
      <w:numFmt w:val="bullet"/>
      <w:lvlText w:val="•"/>
      <w:lvlJc w:val="left"/>
      <w:pPr>
        <w:tabs>
          <w:tab w:val="num" w:pos="709"/>
        </w:tabs>
        <w:ind w:left="709" w:hanging="352"/>
      </w:pPr>
      <w:rPr>
        <w:rFonts w:ascii="Calibri" w:hAnsi="Calibri" w:hint="default"/>
        <w:color w:val="auto"/>
      </w:rPr>
    </w:lvl>
    <w:lvl w:ilvl="2">
      <w:start w:val="1"/>
      <w:numFmt w:val="bullet"/>
      <w:lvlText w:val="▪"/>
      <w:lvlJc w:val="left"/>
      <w:pPr>
        <w:tabs>
          <w:tab w:val="num" w:pos="1066"/>
        </w:tabs>
        <w:ind w:left="1066" w:hanging="357"/>
      </w:pPr>
      <w:rPr>
        <w:rFonts w:ascii="Calibri" w:hAnsi="Calibri" w:hint="default"/>
        <w:color w:val="auto"/>
      </w:rPr>
    </w:lvl>
    <w:lvl w:ilvl="3">
      <w:start w:val="1"/>
      <w:numFmt w:val="bullet"/>
      <w:lvlText w:val="·"/>
      <w:lvlJc w:val="left"/>
      <w:pPr>
        <w:tabs>
          <w:tab w:val="num" w:pos="1418"/>
        </w:tabs>
        <w:ind w:left="1418" w:hanging="352"/>
      </w:pPr>
      <w:rPr>
        <w:rFonts w:ascii="Calibri" w:hAnsi="Calibri"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nsid w:val="14B63B03"/>
    <w:multiLevelType w:val="multilevel"/>
    <w:tmpl w:val="A2F06696"/>
    <w:styleLink w:val="-23"/>
    <w:lvl w:ilvl="0">
      <w:start w:val="1"/>
      <w:numFmt w:val="decimal"/>
      <w:lvlText w:val="%1"/>
      <w:lvlJc w:val="left"/>
      <w:pPr>
        <w:tabs>
          <w:tab w:val="num" w:pos="958"/>
        </w:tabs>
        <w:ind w:left="0" w:firstLine="709"/>
      </w:pPr>
      <w:rPr>
        <w:rFonts w:cs="Times New Roman"/>
        <w:b/>
        <w:i w:val="0"/>
      </w:rPr>
    </w:lvl>
    <w:lvl w:ilvl="1">
      <w:start w:val="1"/>
      <w:numFmt w:val="decimal"/>
      <w:lvlText w:val="%2)"/>
      <w:lvlJc w:val="left"/>
      <w:pPr>
        <w:tabs>
          <w:tab w:val="num" w:pos="2138"/>
        </w:tabs>
        <w:ind w:left="1418" w:firstLine="720"/>
      </w:pPr>
      <w:rPr>
        <w:rFonts w:cs="Times New Roman"/>
      </w:rPr>
    </w:lvl>
    <w:lvl w:ilvl="2">
      <w:start w:val="1"/>
      <w:numFmt w:val="decimal"/>
      <w:lvlText w:val="%1.%2.%3."/>
      <w:lvlJc w:val="left"/>
      <w:pPr>
        <w:tabs>
          <w:tab w:val="num" w:pos="2604"/>
        </w:tabs>
        <w:ind w:left="1413" w:firstLine="709"/>
      </w:pPr>
      <w:rPr>
        <w:rFonts w:cs="Times New Roman"/>
      </w:rPr>
    </w:lvl>
    <w:lvl w:ilvl="3">
      <w:start w:val="1"/>
      <w:numFmt w:val="decimal"/>
      <w:lvlText w:val="%1.%2.%3.%4."/>
      <w:lvlJc w:val="left"/>
      <w:pPr>
        <w:tabs>
          <w:tab w:val="num" w:pos="2972"/>
        </w:tabs>
        <w:ind w:left="1413" w:firstLine="709"/>
      </w:pPr>
      <w:rPr>
        <w:rFonts w:cs="Times New Roman"/>
      </w:rPr>
    </w:lvl>
    <w:lvl w:ilvl="4">
      <w:start w:val="1"/>
      <w:numFmt w:val="decimal"/>
      <w:lvlText w:val="%1.%2.%3.%4.%5."/>
      <w:lvlJc w:val="left"/>
      <w:pPr>
        <w:tabs>
          <w:tab w:val="num" w:pos="3091"/>
        </w:tabs>
        <w:ind w:left="1413" w:firstLine="709"/>
      </w:pPr>
      <w:rPr>
        <w:rFonts w:cs="Times New Roman"/>
      </w:rPr>
    </w:lvl>
    <w:lvl w:ilvl="5">
      <w:start w:val="1"/>
      <w:numFmt w:val="decimal"/>
      <w:lvlText w:val="%1.%2.%3.%4.%5.%6."/>
      <w:lvlJc w:val="left"/>
      <w:pPr>
        <w:tabs>
          <w:tab w:val="num" w:pos="3274"/>
        </w:tabs>
        <w:ind w:left="1413" w:firstLine="709"/>
      </w:pPr>
      <w:rPr>
        <w:rFonts w:cs="Times New Roman"/>
      </w:rPr>
    </w:lvl>
    <w:lvl w:ilvl="6">
      <w:start w:val="1"/>
      <w:numFmt w:val="decimal"/>
      <w:lvlText w:val="%1.%2.%3.%4.%5.%6.%7."/>
      <w:lvlJc w:val="left"/>
      <w:pPr>
        <w:tabs>
          <w:tab w:val="num" w:pos="3418"/>
        </w:tabs>
        <w:ind w:left="1413" w:firstLine="709"/>
      </w:pPr>
      <w:rPr>
        <w:rFonts w:cs="Times New Roman"/>
      </w:rPr>
    </w:lvl>
    <w:lvl w:ilvl="7">
      <w:start w:val="1"/>
      <w:numFmt w:val="decimal"/>
      <w:lvlText w:val="%1.%2.%3.%4.%5.%6.%7.%8"/>
      <w:lvlJc w:val="left"/>
      <w:pPr>
        <w:tabs>
          <w:tab w:val="num" w:pos="3562"/>
        </w:tabs>
        <w:ind w:left="3562" w:hanging="1440"/>
      </w:pPr>
      <w:rPr>
        <w:rFonts w:cs="Times New Roman"/>
      </w:rPr>
    </w:lvl>
    <w:lvl w:ilvl="8">
      <w:start w:val="1"/>
      <w:numFmt w:val="decimal"/>
      <w:lvlText w:val="%1.%2.%3.%4.%5.%6.%7.%8.%9"/>
      <w:lvlJc w:val="left"/>
      <w:pPr>
        <w:tabs>
          <w:tab w:val="num" w:pos="3706"/>
        </w:tabs>
        <w:ind w:left="3706" w:hanging="1584"/>
      </w:pPr>
      <w:rPr>
        <w:rFonts w:cs="Times New Roman"/>
      </w:rPr>
    </w:lvl>
  </w:abstractNum>
  <w:abstractNum w:abstractNumId="67">
    <w:nsid w:val="15256424"/>
    <w:multiLevelType w:val="hybridMultilevel"/>
    <w:tmpl w:val="EB245CA6"/>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8">
    <w:nsid w:val="15615D14"/>
    <w:multiLevelType w:val="multilevel"/>
    <w:tmpl w:val="267CC3EE"/>
    <w:styleLink w:val="16"/>
    <w:lvl w:ilvl="0">
      <w:start w:val="1"/>
      <w:numFmt w:val="decimal"/>
      <w:lvlText w:val="%1."/>
      <w:lvlJc w:val="left"/>
      <w:pPr>
        <w:tabs>
          <w:tab w:val="num" w:pos="1134"/>
        </w:tabs>
        <w:ind w:left="1134" w:hanging="414"/>
      </w:pPr>
      <w:rPr>
        <w:rFonts w:ascii="Times New Roman" w:hAnsi="Times New Roman" w:hint="default"/>
        <w:b/>
        <w:i w:val="0"/>
        <w:sz w:val="28"/>
      </w:rPr>
    </w:lvl>
    <w:lvl w:ilvl="1">
      <w:start w:val="1"/>
      <w:numFmt w:val="decimal"/>
      <w:lvlText w:val="%1.%2."/>
      <w:lvlJc w:val="left"/>
      <w:pPr>
        <w:tabs>
          <w:tab w:val="num" w:pos="1276"/>
        </w:tabs>
        <w:ind w:left="1276" w:hanging="556"/>
      </w:pPr>
      <w:rPr>
        <w:rFonts w:ascii="Times New Roman" w:hAnsi="Times New Roman" w:hint="default"/>
        <w:b/>
        <w:sz w:val="28"/>
      </w:rPr>
    </w:lvl>
    <w:lvl w:ilvl="2">
      <w:start w:val="1"/>
      <w:numFmt w:val="decimal"/>
      <w:lvlText w:val="%1.%2.%3."/>
      <w:lvlJc w:val="left"/>
      <w:pPr>
        <w:tabs>
          <w:tab w:val="num" w:pos="1418"/>
        </w:tabs>
        <w:ind w:left="1418" w:hanging="698"/>
      </w:pPr>
      <w:rPr>
        <w:rFonts w:ascii="Times New Roman" w:hAnsi="Times New Roman" w:hint="default"/>
        <w:b/>
        <w:bCs w:val="0"/>
        <w:i w:val="0"/>
        <w:iCs w:val="0"/>
        <w:caps w:val="0"/>
        <w:smallCaps w:val="0"/>
        <w:strike w:val="0"/>
        <w:dstrike w:val="0"/>
        <w:noProof w:val="0"/>
        <w:snapToGrid w:val="0"/>
        <w:vanish w:val="0"/>
        <w:color w:val="000000"/>
        <w:spacing w:val="0"/>
        <w:w w:val="0"/>
        <w:kern w:val="0"/>
        <w:position w:val="0"/>
        <w:sz w:val="28"/>
        <w:szCs w:val="0"/>
        <w:u w:val="none" w:color="000000"/>
        <w:effect w:val="none"/>
        <w:bdr w:val="none" w:sz="0" w:space="0" w:color="000000"/>
        <w:shd w:val="clear" w:color="000000" w:fill="000000"/>
        <w:vertAlign w:val="baseline"/>
        <w:em w:val="none"/>
        <w:specVanish w:val="0"/>
      </w:rPr>
    </w:lvl>
    <w:lvl w:ilvl="3">
      <w:start w:val="1"/>
      <w:numFmt w:val="decimal"/>
      <w:lvlRestart w:val="2"/>
      <w:lvlText w:val="%1.%2.%4."/>
      <w:lvlJc w:val="left"/>
      <w:pPr>
        <w:tabs>
          <w:tab w:val="num" w:pos="1418"/>
        </w:tabs>
        <w:ind w:left="1418" w:hanging="698"/>
      </w:pPr>
      <w:rPr>
        <w:rFonts w:ascii="Times New Roman" w:hAnsi="Times New Roman" w:hint="default"/>
        <w:b/>
        <w:sz w:val="28"/>
      </w:rPr>
    </w:lvl>
    <w:lvl w:ilvl="4">
      <w:start w:val="1"/>
      <w:numFmt w:val="decimal"/>
      <w:lvlRestart w:val="3"/>
      <w:lvlText w:val="%1.%2.%3.%5."/>
      <w:lvlJc w:val="left"/>
      <w:pPr>
        <w:tabs>
          <w:tab w:val="num" w:pos="1701"/>
        </w:tabs>
        <w:ind w:left="1701" w:hanging="981"/>
      </w:pPr>
      <w:rPr>
        <w:rFonts w:ascii="Times New Roman" w:hAnsi="Times New Roman" w:hint="default"/>
        <w:b/>
        <w:i w:val="0"/>
        <w:sz w:val="28"/>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69">
    <w:nsid w:val="1575578B"/>
    <w:multiLevelType w:val="multilevel"/>
    <w:tmpl w:val="888CD86E"/>
    <w:styleLink w:val="-1"/>
    <w:lvl w:ilvl="0">
      <w:start w:val="1"/>
      <w:numFmt w:val="bullet"/>
      <w:lvlText w:val=""/>
      <w:lvlJc w:val="left"/>
      <w:pPr>
        <w:ind w:left="420" w:hanging="420"/>
      </w:pPr>
      <w:rPr>
        <w:rFonts w:ascii="Symbol" w:hAnsi="Symbol" w:cs="OpenSymbol" w:hint="default"/>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nsid w:val="159C31AC"/>
    <w:multiLevelType w:val="multilevel"/>
    <w:tmpl w:val="159C3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nsid w:val="1610102E"/>
    <w:multiLevelType w:val="hybridMultilevel"/>
    <w:tmpl w:val="1E72813E"/>
    <w:styleLink w:val="17"/>
    <w:lvl w:ilvl="0" w:tplc="02D0559E">
      <w:start w:val="1"/>
      <w:numFmt w:val="bullet"/>
      <w:lvlText w:val=""/>
      <w:lvlJc w:val="left"/>
      <w:pPr>
        <w:ind w:left="644" w:hanging="360"/>
      </w:pPr>
      <w:rPr>
        <w:rFonts w:ascii="Symbol" w:hAnsi="Symbol" w:hint="default"/>
      </w:rPr>
    </w:lvl>
    <w:lvl w:ilvl="1" w:tplc="1E32C372">
      <w:start w:val="1"/>
      <w:numFmt w:val="bullet"/>
      <w:lvlText w:val=""/>
      <w:lvlJc w:val="left"/>
      <w:pPr>
        <w:ind w:left="1364" w:hanging="360"/>
      </w:pPr>
      <w:rPr>
        <w:rFonts w:ascii="Symbol" w:hAnsi="Symbol" w:hint="default"/>
      </w:rPr>
    </w:lvl>
    <w:lvl w:ilvl="2" w:tplc="754E8B3C">
      <w:start w:val="1"/>
      <w:numFmt w:val="bullet"/>
      <w:lvlText w:val=""/>
      <w:lvlJc w:val="left"/>
      <w:pPr>
        <w:ind w:left="2084" w:hanging="360"/>
      </w:pPr>
      <w:rPr>
        <w:rFonts w:ascii="Wingdings" w:hAnsi="Wingdings" w:hint="default"/>
      </w:rPr>
    </w:lvl>
    <w:lvl w:ilvl="3" w:tplc="EC446AAA">
      <w:start w:val="1"/>
      <w:numFmt w:val="bullet"/>
      <w:lvlText w:val=""/>
      <w:lvlJc w:val="left"/>
      <w:pPr>
        <w:ind w:left="2804" w:hanging="360"/>
      </w:pPr>
      <w:rPr>
        <w:rFonts w:ascii="Symbol" w:hAnsi="Symbol" w:hint="default"/>
      </w:rPr>
    </w:lvl>
    <w:lvl w:ilvl="4" w:tplc="92BA4DFE">
      <w:start w:val="1"/>
      <w:numFmt w:val="bullet"/>
      <w:lvlText w:val="o"/>
      <w:lvlJc w:val="left"/>
      <w:pPr>
        <w:ind w:left="3524" w:hanging="360"/>
      </w:pPr>
      <w:rPr>
        <w:rFonts w:ascii="Courier New" w:hAnsi="Courier New" w:hint="default"/>
      </w:rPr>
    </w:lvl>
    <w:lvl w:ilvl="5" w:tplc="88A0F180">
      <w:start w:val="1"/>
      <w:numFmt w:val="bullet"/>
      <w:lvlText w:val=""/>
      <w:lvlJc w:val="left"/>
      <w:pPr>
        <w:ind w:left="4244" w:hanging="360"/>
      </w:pPr>
      <w:rPr>
        <w:rFonts w:ascii="Wingdings" w:hAnsi="Wingdings" w:hint="default"/>
      </w:rPr>
    </w:lvl>
    <w:lvl w:ilvl="6" w:tplc="5EBA6882">
      <w:start w:val="1"/>
      <w:numFmt w:val="bullet"/>
      <w:lvlText w:val=""/>
      <w:lvlJc w:val="left"/>
      <w:pPr>
        <w:ind w:left="4964" w:hanging="360"/>
      </w:pPr>
      <w:rPr>
        <w:rFonts w:ascii="Symbol" w:hAnsi="Symbol" w:hint="default"/>
      </w:rPr>
    </w:lvl>
    <w:lvl w:ilvl="7" w:tplc="E4DED1AA">
      <w:start w:val="1"/>
      <w:numFmt w:val="bullet"/>
      <w:lvlText w:val="o"/>
      <w:lvlJc w:val="left"/>
      <w:pPr>
        <w:ind w:left="5684" w:hanging="360"/>
      </w:pPr>
      <w:rPr>
        <w:rFonts w:ascii="Courier New" w:hAnsi="Courier New" w:hint="default"/>
      </w:rPr>
    </w:lvl>
    <w:lvl w:ilvl="8" w:tplc="E710E23A">
      <w:start w:val="1"/>
      <w:numFmt w:val="bullet"/>
      <w:lvlText w:val=""/>
      <w:lvlJc w:val="left"/>
      <w:pPr>
        <w:ind w:left="6404" w:hanging="360"/>
      </w:pPr>
      <w:rPr>
        <w:rFonts w:ascii="Wingdings" w:hAnsi="Wingdings" w:hint="default"/>
      </w:rPr>
    </w:lvl>
  </w:abstractNum>
  <w:abstractNum w:abstractNumId="72">
    <w:nsid w:val="16143DC6"/>
    <w:multiLevelType w:val="multilevel"/>
    <w:tmpl w:val="302C945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3">
    <w:nsid w:val="16207798"/>
    <w:multiLevelType w:val="hybridMultilevel"/>
    <w:tmpl w:val="9678E6FC"/>
    <w:styleLink w:val="41"/>
    <w:lvl w:ilvl="0" w:tplc="2F4493FE">
      <w:start w:val="1"/>
      <w:numFmt w:val="bullet"/>
      <w:pStyle w:val="ab"/>
      <w:lvlText w:val=""/>
      <w:lvlJc w:val="left"/>
      <w:pPr>
        <w:tabs>
          <w:tab w:val="num" w:pos="1069"/>
        </w:tabs>
        <w:ind w:left="-34" w:firstLine="743"/>
      </w:pPr>
      <w:rPr>
        <w:rFonts w:ascii="Symbol" w:hAnsi="Symbol" w:hint="default"/>
      </w:rPr>
    </w:lvl>
    <w:lvl w:ilvl="1" w:tplc="04190003" w:tentative="1">
      <w:start w:val="1"/>
      <w:numFmt w:val="bullet"/>
      <w:lvlText w:val="o"/>
      <w:lvlJc w:val="left"/>
      <w:pPr>
        <w:tabs>
          <w:tab w:val="num" w:pos="2117"/>
        </w:tabs>
        <w:ind w:left="2117" w:hanging="360"/>
      </w:pPr>
      <w:rPr>
        <w:rFonts w:ascii="Courier New" w:hAnsi="Courier New" w:hint="default"/>
      </w:rPr>
    </w:lvl>
    <w:lvl w:ilvl="2" w:tplc="04190005" w:tentative="1">
      <w:start w:val="1"/>
      <w:numFmt w:val="bullet"/>
      <w:lvlText w:val=""/>
      <w:lvlJc w:val="left"/>
      <w:pPr>
        <w:tabs>
          <w:tab w:val="num" w:pos="2837"/>
        </w:tabs>
        <w:ind w:left="2837" w:hanging="360"/>
      </w:pPr>
      <w:rPr>
        <w:rFonts w:ascii="Wingdings" w:hAnsi="Wingdings" w:hint="default"/>
      </w:rPr>
    </w:lvl>
    <w:lvl w:ilvl="3" w:tplc="04190001">
      <w:start w:val="1"/>
      <w:numFmt w:val="bullet"/>
      <w:lvlText w:val=""/>
      <w:lvlJc w:val="left"/>
      <w:pPr>
        <w:tabs>
          <w:tab w:val="num" w:pos="3557"/>
        </w:tabs>
        <w:ind w:left="3557" w:hanging="360"/>
      </w:pPr>
      <w:rPr>
        <w:rFonts w:ascii="Symbol" w:hAnsi="Symbol" w:hint="default"/>
      </w:rPr>
    </w:lvl>
    <w:lvl w:ilvl="4" w:tplc="04190003" w:tentative="1">
      <w:start w:val="1"/>
      <w:numFmt w:val="bullet"/>
      <w:lvlText w:val="o"/>
      <w:lvlJc w:val="left"/>
      <w:pPr>
        <w:tabs>
          <w:tab w:val="num" w:pos="4277"/>
        </w:tabs>
        <w:ind w:left="4277" w:hanging="360"/>
      </w:pPr>
      <w:rPr>
        <w:rFonts w:ascii="Courier New" w:hAnsi="Courier New" w:hint="default"/>
      </w:rPr>
    </w:lvl>
    <w:lvl w:ilvl="5" w:tplc="04190005" w:tentative="1">
      <w:start w:val="1"/>
      <w:numFmt w:val="bullet"/>
      <w:lvlText w:val=""/>
      <w:lvlJc w:val="left"/>
      <w:pPr>
        <w:tabs>
          <w:tab w:val="num" w:pos="4997"/>
        </w:tabs>
        <w:ind w:left="4997" w:hanging="360"/>
      </w:pPr>
      <w:rPr>
        <w:rFonts w:ascii="Wingdings" w:hAnsi="Wingdings" w:hint="default"/>
      </w:rPr>
    </w:lvl>
    <w:lvl w:ilvl="6" w:tplc="04190001" w:tentative="1">
      <w:start w:val="1"/>
      <w:numFmt w:val="bullet"/>
      <w:lvlText w:val=""/>
      <w:lvlJc w:val="left"/>
      <w:pPr>
        <w:tabs>
          <w:tab w:val="num" w:pos="5717"/>
        </w:tabs>
        <w:ind w:left="5717" w:hanging="360"/>
      </w:pPr>
      <w:rPr>
        <w:rFonts w:ascii="Symbol" w:hAnsi="Symbol" w:hint="default"/>
      </w:rPr>
    </w:lvl>
    <w:lvl w:ilvl="7" w:tplc="04190003" w:tentative="1">
      <w:start w:val="1"/>
      <w:numFmt w:val="bullet"/>
      <w:lvlText w:val="o"/>
      <w:lvlJc w:val="left"/>
      <w:pPr>
        <w:tabs>
          <w:tab w:val="num" w:pos="6437"/>
        </w:tabs>
        <w:ind w:left="6437" w:hanging="360"/>
      </w:pPr>
      <w:rPr>
        <w:rFonts w:ascii="Courier New" w:hAnsi="Courier New" w:hint="default"/>
      </w:rPr>
    </w:lvl>
    <w:lvl w:ilvl="8" w:tplc="04190005" w:tentative="1">
      <w:start w:val="1"/>
      <w:numFmt w:val="bullet"/>
      <w:lvlText w:val=""/>
      <w:lvlJc w:val="left"/>
      <w:pPr>
        <w:tabs>
          <w:tab w:val="num" w:pos="7157"/>
        </w:tabs>
        <w:ind w:left="7157" w:hanging="360"/>
      </w:pPr>
      <w:rPr>
        <w:rFonts w:ascii="Wingdings" w:hAnsi="Wingdings" w:hint="default"/>
      </w:rPr>
    </w:lvl>
  </w:abstractNum>
  <w:abstractNum w:abstractNumId="74">
    <w:nsid w:val="164E6290"/>
    <w:multiLevelType w:val="hybridMultilevel"/>
    <w:tmpl w:val="F5EAD564"/>
    <w:lvl w:ilvl="0" w:tplc="04A6AAF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75">
    <w:nsid w:val="16823CDC"/>
    <w:multiLevelType w:val="hybridMultilevel"/>
    <w:tmpl w:val="F2289950"/>
    <w:styleLink w:val="-10"/>
    <w:lvl w:ilvl="0" w:tplc="04190001">
      <w:start w:val="1"/>
      <w:numFmt w:val="bullet"/>
      <w:pStyle w:val="ac"/>
      <w:lvlText w:val=""/>
      <w:lvlJc w:val="left"/>
      <w:pPr>
        <w:tabs>
          <w:tab w:val="num" w:pos="680"/>
        </w:tabs>
        <w:ind w:left="680" w:hanging="340"/>
      </w:pPr>
      <w:rPr>
        <w:rFonts w:ascii="Symbol" w:hAnsi="Symbol" w:hint="default"/>
        <w:sz w:val="20"/>
      </w:rPr>
    </w:lvl>
    <w:lvl w:ilvl="1" w:tplc="04190003">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6">
    <w:nsid w:val="16AB4651"/>
    <w:multiLevelType w:val="hybridMultilevel"/>
    <w:tmpl w:val="AEBE2EAC"/>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nsid w:val="16C94A76"/>
    <w:multiLevelType w:val="hybridMultilevel"/>
    <w:tmpl w:val="A9D27F5E"/>
    <w:lvl w:ilvl="0" w:tplc="B2A27D1A">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8">
    <w:nsid w:val="16FB5A57"/>
    <w:multiLevelType w:val="hybridMultilevel"/>
    <w:tmpl w:val="472EFF86"/>
    <w:lvl w:ilvl="0" w:tplc="8334DB92">
      <w:start w:val="1"/>
      <w:numFmt w:val="bullet"/>
      <w:pStyle w:val="phBullet"/>
      <w:lvlText w:val=""/>
      <w:lvlJc w:val="left"/>
      <w:pPr>
        <w:tabs>
          <w:tab w:val="num" w:pos="1571"/>
        </w:tabs>
        <w:ind w:left="1571" w:hanging="358"/>
      </w:pPr>
      <w:rPr>
        <w:rFonts w:ascii="Symbol" w:hAnsi="Symbol" w:hint="default"/>
      </w:rPr>
    </w:lvl>
    <w:lvl w:ilvl="1" w:tplc="281063A4">
      <w:start w:val="1"/>
      <w:numFmt w:val="bullet"/>
      <w:lvlText w:val="o"/>
      <w:lvlJc w:val="left"/>
      <w:pPr>
        <w:tabs>
          <w:tab w:val="num" w:pos="1440"/>
        </w:tabs>
        <w:ind w:left="1440" w:hanging="360"/>
      </w:pPr>
      <w:rPr>
        <w:rFonts w:ascii="Courier New" w:hAnsi="Courier New" w:cs="Courier New" w:hint="default"/>
      </w:rPr>
    </w:lvl>
    <w:lvl w:ilvl="2" w:tplc="E73ECF78">
      <w:start w:val="1"/>
      <w:numFmt w:val="bullet"/>
      <w:lvlText w:val=""/>
      <w:lvlJc w:val="left"/>
      <w:pPr>
        <w:tabs>
          <w:tab w:val="num" w:pos="2160"/>
        </w:tabs>
        <w:ind w:left="2160" w:hanging="360"/>
      </w:pPr>
      <w:rPr>
        <w:rFonts w:ascii="Wingdings" w:hAnsi="Wingdings" w:hint="default"/>
      </w:rPr>
    </w:lvl>
    <w:lvl w:ilvl="3" w:tplc="AFCA57A6">
      <w:start w:val="1"/>
      <w:numFmt w:val="bullet"/>
      <w:lvlText w:val=""/>
      <w:lvlJc w:val="left"/>
      <w:pPr>
        <w:tabs>
          <w:tab w:val="num" w:pos="2880"/>
        </w:tabs>
        <w:ind w:left="2880" w:hanging="360"/>
      </w:pPr>
      <w:rPr>
        <w:rFonts w:ascii="Symbol" w:hAnsi="Symbol" w:hint="default"/>
      </w:rPr>
    </w:lvl>
    <w:lvl w:ilvl="4" w:tplc="D3EC9BE4">
      <w:start w:val="1"/>
      <w:numFmt w:val="bullet"/>
      <w:lvlText w:val="o"/>
      <w:lvlJc w:val="left"/>
      <w:pPr>
        <w:tabs>
          <w:tab w:val="num" w:pos="3600"/>
        </w:tabs>
        <w:ind w:left="3600" w:hanging="360"/>
      </w:pPr>
      <w:rPr>
        <w:rFonts w:ascii="Courier New" w:hAnsi="Courier New" w:cs="Courier New" w:hint="default"/>
      </w:rPr>
    </w:lvl>
    <w:lvl w:ilvl="5" w:tplc="21A4D16A" w:tentative="1">
      <w:start w:val="1"/>
      <w:numFmt w:val="bullet"/>
      <w:lvlText w:val=""/>
      <w:lvlJc w:val="left"/>
      <w:pPr>
        <w:tabs>
          <w:tab w:val="num" w:pos="4320"/>
        </w:tabs>
        <w:ind w:left="4320" w:hanging="360"/>
      </w:pPr>
      <w:rPr>
        <w:rFonts w:ascii="Wingdings" w:hAnsi="Wingdings" w:hint="default"/>
      </w:rPr>
    </w:lvl>
    <w:lvl w:ilvl="6" w:tplc="8C96D43C" w:tentative="1">
      <w:start w:val="1"/>
      <w:numFmt w:val="bullet"/>
      <w:lvlText w:val=""/>
      <w:lvlJc w:val="left"/>
      <w:pPr>
        <w:tabs>
          <w:tab w:val="num" w:pos="5040"/>
        </w:tabs>
        <w:ind w:left="5040" w:hanging="360"/>
      </w:pPr>
      <w:rPr>
        <w:rFonts w:ascii="Symbol" w:hAnsi="Symbol" w:hint="default"/>
      </w:rPr>
    </w:lvl>
    <w:lvl w:ilvl="7" w:tplc="831672CC" w:tentative="1">
      <w:start w:val="1"/>
      <w:numFmt w:val="bullet"/>
      <w:lvlText w:val="o"/>
      <w:lvlJc w:val="left"/>
      <w:pPr>
        <w:tabs>
          <w:tab w:val="num" w:pos="5760"/>
        </w:tabs>
        <w:ind w:left="5760" w:hanging="360"/>
      </w:pPr>
      <w:rPr>
        <w:rFonts w:ascii="Courier New" w:hAnsi="Courier New" w:cs="Courier New" w:hint="default"/>
      </w:rPr>
    </w:lvl>
    <w:lvl w:ilvl="8" w:tplc="9B00BED0" w:tentative="1">
      <w:start w:val="1"/>
      <w:numFmt w:val="bullet"/>
      <w:lvlText w:val=""/>
      <w:lvlJc w:val="left"/>
      <w:pPr>
        <w:tabs>
          <w:tab w:val="num" w:pos="6480"/>
        </w:tabs>
        <w:ind w:left="6480" w:hanging="360"/>
      </w:pPr>
      <w:rPr>
        <w:rFonts w:ascii="Wingdings" w:hAnsi="Wingdings" w:hint="default"/>
      </w:rPr>
    </w:lvl>
  </w:abstractNum>
  <w:abstractNum w:abstractNumId="79">
    <w:nsid w:val="17793392"/>
    <w:multiLevelType w:val="hybridMultilevel"/>
    <w:tmpl w:val="3B9C5EFC"/>
    <w:styleLink w:val="111"/>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nsid w:val="181B0682"/>
    <w:multiLevelType w:val="multilevel"/>
    <w:tmpl w:val="7EC007A2"/>
    <w:styleLink w:val="-30"/>
    <w:lvl w:ilvl="0">
      <w:start w:val="1"/>
      <w:numFmt w:val="decimal"/>
      <w:suff w:val="space"/>
      <w:lvlText w:val="%1)"/>
      <w:lvlJc w:val="left"/>
      <w:pPr>
        <w:ind w:left="0" w:firstLine="709"/>
      </w:pPr>
      <w:rPr>
        <w:rFonts w:hint="default"/>
      </w:rPr>
    </w:lvl>
    <w:lvl w:ilvl="1">
      <w:start w:val="1"/>
      <w:numFmt w:val="bullet"/>
      <w:lvlText w:val="­"/>
      <w:lvlJc w:val="left"/>
      <w:pPr>
        <w:tabs>
          <w:tab w:val="num" w:pos="992"/>
        </w:tabs>
        <w:ind w:left="0" w:firstLine="709"/>
      </w:pPr>
      <w:rPr>
        <w:rFonts w:ascii="Courier New" w:hAnsi="Courier New"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1">
    <w:nsid w:val="184C60F0"/>
    <w:multiLevelType w:val="singleLevel"/>
    <w:tmpl w:val="8CA64726"/>
    <w:lvl w:ilvl="0">
      <w:start w:val="1"/>
      <w:numFmt w:val="bullet"/>
      <w:pStyle w:val="ad"/>
      <w:lvlText w:val="–"/>
      <w:lvlJc w:val="left"/>
      <w:pPr>
        <w:tabs>
          <w:tab w:val="num" w:pos="786"/>
        </w:tabs>
        <w:ind w:left="-198" w:firstLine="624"/>
      </w:pPr>
      <w:rPr>
        <w:rFonts w:ascii="Times New Roman" w:hAnsi="Times New Roman" w:cs="Times New Roman" w:hint="default"/>
      </w:rPr>
    </w:lvl>
  </w:abstractNum>
  <w:abstractNum w:abstractNumId="82">
    <w:nsid w:val="18970A9F"/>
    <w:multiLevelType w:val="hybridMultilevel"/>
    <w:tmpl w:val="56686BE8"/>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3">
    <w:nsid w:val="18DD1497"/>
    <w:multiLevelType w:val="hybridMultilevel"/>
    <w:tmpl w:val="31784C68"/>
    <w:lvl w:ilvl="0" w:tplc="0419000F">
      <w:start w:val="1"/>
      <w:numFmt w:val="decimal"/>
      <w:lvlText w:val="%1."/>
      <w:lvlJc w:val="left"/>
      <w:pPr>
        <w:tabs>
          <w:tab w:val="num" w:pos="360"/>
        </w:tabs>
        <w:ind w:left="360" w:hanging="360"/>
      </w:pPr>
    </w:lvl>
    <w:lvl w:ilvl="1" w:tplc="55587FE6">
      <w:start w:val="1"/>
      <w:numFmt w:val="bullet"/>
      <w:lvlText w:val="o"/>
      <w:lvlJc w:val="left"/>
      <w:pPr>
        <w:tabs>
          <w:tab w:val="num" w:pos="1080"/>
        </w:tabs>
        <w:ind w:left="1080" w:hanging="360"/>
      </w:pPr>
      <w:rPr>
        <w:rFonts w:ascii="Courier New" w:hAnsi="Courier New"/>
      </w:rPr>
    </w:lvl>
    <w:lvl w:ilvl="2" w:tplc="1AD25484">
      <w:start w:val="1"/>
      <w:numFmt w:val="bullet"/>
      <w:lvlText w:val=""/>
      <w:lvlJc w:val="left"/>
      <w:pPr>
        <w:tabs>
          <w:tab w:val="num" w:pos="1800"/>
        </w:tabs>
        <w:ind w:left="1800" w:hanging="360"/>
      </w:pPr>
      <w:rPr>
        <w:rFonts w:ascii="Wingdings" w:hAnsi="Wingdings"/>
      </w:rPr>
    </w:lvl>
    <w:lvl w:ilvl="3" w:tplc="E70ECA06">
      <w:start w:val="1"/>
      <w:numFmt w:val="bullet"/>
      <w:lvlText w:val=""/>
      <w:lvlJc w:val="left"/>
      <w:pPr>
        <w:tabs>
          <w:tab w:val="num" w:pos="2520"/>
        </w:tabs>
        <w:ind w:left="2520" w:hanging="360"/>
      </w:pPr>
      <w:rPr>
        <w:rFonts w:ascii="Symbol" w:hAnsi="Symbol"/>
      </w:rPr>
    </w:lvl>
    <w:lvl w:ilvl="4" w:tplc="DB142C04">
      <w:start w:val="1"/>
      <w:numFmt w:val="bullet"/>
      <w:lvlText w:val="o"/>
      <w:lvlJc w:val="left"/>
      <w:pPr>
        <w:tabs>
          <w:tab w:val="num" w:pos="3240"/>
        </w:tabs>
        <w:ind w:left="3240" w:hanging="360"/>
      </w:pPr>
      <w:rPr>
        <w:rFonts w:ascii="Courier New" w:hAnsi="Courier New"/>
      </w:rPr>
    </w:lvl>
    <w:lvl w:ilvl="5" w:tplc="114624D2">
      <w:start w:val="1"/>
      <w:numFmt w:val="bullet"/>
      <w:lvlText w:val=""/>
      <w:lvlJc w:val="left"/>
      <w:pPr>
        <w:tabs>
          <w:tab w:val="num" w:pos="3960"/>
        </w:tabs>
        <w:ind w:left="3960" w:hanging="360"/>
      </w:pPr>
      <w:rPr>
        <w:rFonts w:ascii="Wingdings" w:hAnsi="Wingdings"/>
      </w:rPr>
    </w:lvl>
    <w:lvl w:ilvl="6" w:tplc="FF54DE3A">
      <w:start w:val="1"/>
      <w:numFmt w:val="bullet"/>
      <w:lvlText w:val=""/>
      <w:lvlJc w:val="left"/>
      <w:pPr>
        <w:tabs>
          <w:tab w:val="num" w:pos="4680"/>
        </w:tabs>
        <w:ind w:left="4680" w:hanging="360"/>
      </w:pPr>
      <w:rPr>
        <w:rFonts w:ascii="Symbol" w:hAnsi="Symbol"/>
      </w:rPr>
    </w:lvl>
    <w:lvl w:ilvl="7" w:tplc="08C6CF10">
      <w:start w:val="1"/>
      <w:numFmt w:val="bullet"/>
      <w:lvlText w:val="o"/>
      <w:lvlJc w:val="left"/>
      <w:pPr>
        <w:tabs>
          <w:tab w:val="num" w:pos="5400"/>
        </w:tabs>
        <w:ind w:left="5400" w:hanging="360"/>
      </w:pPr>
      <w:rPr>
        <w:rFonts w:ascii="Courier New" w:hAnsi="Courier New"/>
      </w:rPr>
    </w:lvl>
    <w:lvl w:ilvl="8" w:tplc="44224A2E">
      <w:start w:val="1"/>
      <w:numFmt w:val="bullet"/>
      <w:lvlText w:val=""/>
      <w:lvlJc w:val="left"/>
      <w:pPr>
        <w:tabs>
          <w:tab w:val="num" w:pos="6120"/>
        </w:tabs>
        <w:ind w:left="6120" w:hanging="360"/>
      </w:pPr>
      <w:rPr>
        <w:rFonts w:ascii="Wingdings" w:hAnsi="Wingdings"/>
      </w:rPr>
    </w:lvl>
  </w:abstractNum>
  <w:abstractNum w:abstractNumId="84">
    <w:nsid w:val="191860B9"/>
    <w:multiLevelType w:val="multilevel"/>
    <w:tmpl w:val="3702B7BA"/>
    <w:lvl w:ilvl="0">
      <w:start w:val="1"/>
      <w:numFmt w:val="decimal"/>
      <w:pStyle w:val="ae"/>
      <w:lvlText w:val="Таблица %1."/>
      <w:lvlJc w:val="left"/>
      <w:pPr>
        <w:ind w:left="1353"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nsid w:val="195053B9"/>
    <w:multiLevelType w:val="multilevel"/>
    <w:tmpl w:val="3CD88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nsid w:val="19952A7E"/>
    <w:multiLevelType w:val="multilevel"/>
    <w:tmpl w:val="919A3824"/>
    <w:lvl w:ilvl="0">
      <w:start w:val="1"/>
      <w:numFmt w:val="russianLower"/>
      <w:pStyle w:val="phlistordereda"/>
      <w:lvlText w:val="%1)"/>
      <w:lvlJc w:val="left"/>
      <w:pPr>
        <w:ind w:left="1315" w:hanging="464"/>
      </w:pPr>
      <w:rPr>
        <w:rFonts w:hint="default"/>
      </w:rPr>
    </w:lvl>
    <w:lvl w:ilvl="1">
      <w:start w:val="1"/>
      <w:numFmt w:val="lowerLetter"/>
      <w:lvlText w:val="%2)"/>
      <w:lvlJc w:val="left"/>
      <w:pPr>
        <w:tabs>
          <w:tab w:val="num" w:pos="2477"/>
        </w:tabs>
        <w:ind w:left="2477" w:hanging="360"/>
      </w:pPr>
      <w:rPr>
        <w:rFonts w:hint="default"/>
      </w:rPr>
    </w:lvl>
    <w:lvl w:ilvl="2">
      <w:start w:val="1"/>
      <w:numFmt w:val="lowerRoman"/>
      <w:lvlText w:val="%3."/>
      <w:lvlJc w:val="right"/>
      <w:pPr>
        <w:tabs>
          <w:tab w:val="num" w:pos="3197"/>
        </w:tabs>
        <w:ind w:left="3197" w:hanging="180"/>
      </w:pPr>
      <w:rPr>
        <w:rFonts w:hint="default"/>
      </w:rPr>
    </w:lvl>
    <w:lvl w:ilvl="3">
      <w:start w:val="1"/>
      <w:numFmt w:val="decimal"/>
      <w:lvlText w:val="%4."/>
      <w:lvlJc w:val="left"/>
      <w:pPr>
        <w:tabs>
          <w:tab w:val="num" w:pos="3917"/>
        </w:tabs>
        <w:ind w:left="3917" w:hanging="360"/>
      </w:pPr>
      <w:rPr>
        <w:rFonts w:hint="default"/>
      </w:rPr>
    </w:lvl>
    <w:lvl w:ilvl="4">
      <w:start w:val="1"/>
      <w:numFmt w:val="lowerLetter"/>
      <w:lvlText w:val="%5."/>
      <w:lvlJc w:val="left"/>
      <w:pPr>
        <w:tabs>
          <w:tab w:val="num" w:pos="4637"/>
        </w:tabs>
        <w:ind w:left="4637" w:hanging="360"/>
      </w:pPr>
      <w:rPr>
        <w:rFonts w:hint="default"/>
      </w:rPr>
    </w:lvl>
    <w:lvl w:ilvl="5">
      <w:start w:val="1"/>
      <w:numFmt w:val="lowerRoman"/>
      <w:lvlText w:val="%6."/>
      <w:lvlJc w:val="right"/>
      <w:pPr>
        <w:tabs>
          <w:tab w:val="num" w:pos="5357"/>
        </w:tabs>
        <w:ind w:left="5357" w:hanging="180"/>
      </w:pPr>
      <w:rPr>
        <w:rFonts w:hint="default"/>
      </w:rPr>
    </w:lvl>
    <w:lvl w:ilvl="6">
      <w:start w:val="1"/>
      <w:numFmt w:val="decimal"/>
      <w:lvlText w:val="%7."/>
      <w:lvlJc w:val="left"/>
      <w:pPr>
        <w:tabs>
          <w:tab w:val="num" w:pos="6077"/>
        </w:tabs>
        <w:ind w:left="6077" w:hanging="360"/>
      </w:pPr>
      <w:rPr>
        <w:rFonts w:hint="default"/>
      </w:rPr>
    </w:lvl>
    <w:lvl w:ilvl="7">
      <w:start w:val="1"/>
      <w:numFmt w:val="lowerLetter"/>
      <w:lvlText w:val="%8."/>
      <w:lvlJc w:val="left"/>
      <w:pPr>
        <w:tabs>
          <w:tab w:val="num" w:pos="6797"/>
        </w:tabs>
        <w:ind w:left="6797" w:hanging="360"/>
      </w:pPr>
      <w:rPr>
        <w:rFonts w:hint="default"/>
      </w:rPr>
    </w:lvl>
    <w:lvl w:ilvl="8">
      <w:start w:val="1"/>
      <w:numFmt w:val="lowerRoman"/>
      <w:lvlText w:val="%9."/>
      <w:lvlJc w:val="right"/>
      <w:pPr>
        <w:tabs>
          <w:tab w:val="num" w:pos="7517"/>
        </w:tabs>
        <w:ind w:left="7517" w:hanging="180"/>
      </w:pPr>
      <w:rPr>
        <w:rFonts w:hint="default"/>
      </w:rPr>
    </w:lvl>
  </w:abstractNum>
  <w:abstractNum w:abstractNumId="87">
    <w:nsid w:val="19A465F7"/>
    <w:multiLevelType w:val="hybridMultilevel"/>
    <w:tmpl w:val="A3767C32"/>
    <w:lvl w:ilvl="0" w:tplc="FFFFFFFF">
      <w:start w:val="1"/>
      <w:numFmt w:val="bullet"/>
      <w:pStyle w:val="18"/>
      <w:lvlText w:val=""/>
      <w:lvlJc w:val="left"/>
      <w:pPr>
        <w:tabs>
          <w:tab w:val="num" w:pos="1134"/>
        </w:tabs>
        <w:ind w:left="1134" w:hanging="414"/>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Symbol" w:hAnsi="Symbol"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8">
    <w:nsid w:val="1A5D05C9"/>
    <w:multiLevelType w:val="hybridMultilevel"/>
    <w:tmpl w:val="392CCB8A"/>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89">
    <w:nsid w:val="1A7D6465"/>
    <w:multiLevelType w:val="hybridMultilevel"/>
    <w:tmpl w:val="6B88C51A"/>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nsid w:val="1AA030ED"/>
    <w:multiLevelType w:val="hybridMultilevel"/>
    <w:tmpl w:val="58FAC9BA"/>
    <w:lvl w:ilvl="0" w:tplc="04190001">
      <w:start w:val="1"/>
      <w:numFmt w:val="bullet"/>
      <w:lvlText w:val=""/>
      <w:lvlJc w:val="left"/>
      <w:pPr>
        <w:ind w:left="794" w:hanging="360"/>
      </w:pPr>
      <w:rPr>
        <w:rFonts w:ascii="Symbol" w:hAnsi="Symbol" w:hint="default"/>
      </w:rPr>
    </w:lvl>
    <w:lvl w:ilvl="1" w:tplc="04190003">
      <w:start w:val="1"/>
      <w:numFmt w:val="bullet"/>
      <w:lvlText w:val="o"/>
      <w:lvlJc w:val="left"/>
      <w:pPr>
        <w:ind w:left="1514" w:hanging="360"/>
      </w:pPr>
      <w:rPr>
        <w:rFonts w:ascii="Courier New" w:hAnsi="Courier New" w:cs="Courier New" w:hint="default"/>
      </w:rPr>
    </w:lvl>
    <w:lvl w:ilvl="2" w:tplc="04190005">
      <w:start w:val="1"/>
      <w:numFmt w:val="bullet"/>
      <w:lvlText w:val=""/>
      <w:lvlJc w:val="left"/>
      <w:pPr>
        <w:ind w:left="2234" w:hanging="360"/>
      </w:pPr>
      <w:rPr>
        <w:rFonts w:ascii="Wingdings" w:hAnsi="Wingdings" w:hint="default"/>
      </w:rPr>
    </w:lvl>
    <w:lvl w:ilvl="3" w:tplc="04190001">
      <w:start w:val="1"/>
      <w:numFmt w:val="bullet"/>
      <w:lvlText w:val=""/>
      <w:lvlJc w:val="left"/>
      <w:pPr>
        <w:ind w:left="2954" w:hanging="360"/>
      </w:pPr>
      <w:rPr>
        <w:rFonts w:ascii="Symbol" w:hAnsi="Symbol" w:hint="default"/>
      </w:rPr>
    </w:lvl>
    <w:lvl w:ilvl="4" w:tplc="04190003">
      <w:start w:val="1"/>
      <w:numFmt w:val="bullet"/>
      <w:lvlText w:val="o"/>
      <w:lvlJc w:val="left"/>
      <w:pPr>
        <w:ind w:left="3674" w:hanging="360"/>
      </w:pPr>
      <w:rPr>
        <w:rFonts w:ascii="Courier New" w:hAnsi="Courier New" w:cs="Courier New" w:hint="default"/>
      </w:rPr>
    </w:lvl>
    <w:lvl w:ilvl="5" w:tplc="04190005">
      <w:start w:val="1"/>
      <w:numFmt w:val="bullet"/>
      <w:lvlText w:val=""/>
      <w:lvlJc w:val="left"/>
      <w:pPr>
        <w:ind w:left="4394" w:hanging="360"/>
      </w:pPr>
      <w:rPr>
        <w:rFonts w:ascii="Wingdings" w:hAnsi="Wingdings" w:hint="default"/>
      </w:rPr>
    </w:lvl>
    <w:lvl w:ilvl="6" w:tplc="04190001">
      <w:start w:val="1"/>
      <w:numFmt w:val="bullet"/>
      <w:lvlText w:val=""/>
      <w:lvlJc w:val="left"/>
      <w:pPr>
        <w:ind w:left="5114" w:hanging="360"/>
      </w:pPr>
      <w:rPr>
        <w:rFonts w:ascii="Symbol" w:hAnsi="Symbol" w:hint="default"/>
      </w:rPr>
    </w:lvl>
    <w:lvl w:ilvl="7" w:tplc="04190003">
      <w:start w:val="1"/>
      <w:numFmt w:val="bullet"/>
      <w:lvlText w:val="o"/>
      <w:lvlJc w:val="left"/>
      <w:pPr>
        <w:ind w:left="5834" w:hanging="360"/>
      </w:pPr>
      <w:rPr>
        <w:rFonts w:ascii="Courier New" w:hAnsi="Courier New" w:cs="Courier New" w:hint="default"/>
      </w:rPr>
    </w:lvl>
    <w:lvl w:ilvl="8" w:tplc="04190005">
      <w:start w:val="1"/>
      <w:numFmt w:val="bullet"/>
      <w:lvlText w:val=""/>
      <w:lvlJc w:val="left"/>
      <w:pPr>
        <w:ind w:left="6554" w:hanging="360"/>
      </w:pPr>
      <w:rPr>
        <w:rFonts w:ascii="Wingdings" w:hAnsi="Wingdings" w:hint="default"/>
      </w:rPr>
    </w:lvl>
  </w:abstractNum>
  <w:abstractNum w:abstractNumId="91">
    <w:nsid w:val="1B3F04B5"/>
    <w:multiLevelType w:val="multilevel"/>
    <w:tmpl w:val="F8AEE782"/>
    <w:styleLink w:val="132"/>
    <w:lvl w:ilvl="0">
      <w:start w:val="1"/>
      <w:numFmt w:val="decimal"/>
      <w:pStyle w:val="af"/>
      <w:suff w:val="space"/>
      <w:lvlText w:val="Таблица Б.%1"/>
      <w:lvlJc w:val="left"/>
      <w:pPr>
        <w:ind w:left="0" w:firstLine="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2">
    <w:nsid w:val="1B4D1709"/>
    <w:multiLevelType w:val="multilevel"/>
    <w:tmpl w:val="1B4D1709"/>
    <w:lvl w:ilvl="0">
      <w:start w:val="1"/>
      <w:numFmt w:val="bullet"/>
      <w:lvlText w:val="–"/>
      <w:lvlJc w:val="left"/>
      <w:pPr>
        <w:tabs>
          <w:tab w:val="left" w:pos="1077"/>
        </w:tabs>
        <w:ind w:left="1077" w:hanging="357"/>
      </w:pPr>
      <w:rPr>
        <w:rFonts w:ascii="Arial" w:hAnsi="Aria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93">
    <w:nsid w:val="1B72238F"/>
    <w:multiLevelType w:val="hybridMultilevel"/>
    <w:tmpl w:val="8072FFF0"/>
    <w:styleLink w:val="phadditiontitle6"/>
    <w:lvl w:ilvl="0" w:tplc="7C88088A">
      <w:start w:val="1"/>
      <w:numFmt w:val="decimal"/>
      <w:pStyle w:val="af0"/>
      <w:lvlText w:val="3.1.1.%1"/>
      <w:lvlJc w:val="left"/>
      <w:pPr>
        <w:ind w:left="720" w:hanging="360"/>
      </w:pPr>
    </w:lvl>
    <w:lvl w:ilvl="1" w:tplc="04190003">
      <w:start w:val="1"/>
      <w:numFmt w:val="lowerLetter"/>
      <w:lvlText w:val="%2."/>
      <w:lvlJc w:val="left"/>
      <w:pPr>
        <w:ind w:left="1440" w:hanging="360"/>
      </w:pPr>
    </w:lvl>
    <w:lvl w:ilvl="2" w:tplc="04190005">
      <w:start w:val="1"/>
      <w:numFmt w:val="lowerRoman"/>
      <w:lvlText w:val="%3."/>
      <w:lvlJc w:val="right"/>
      <w:pPr>
        <w:ind w:left="2160" w:hanging="180"/>
      </w:pPr>
    </w:lvl>
    <w:lvl w:ilvl="3" w:tplc="04190001">
      <w:start w:val="1"/>
      <w:numFmt w:val="decimal"/>
      <w:lvlText w:val="%4."/>
      <w:lvlJc w:val="left"/>
      <w:pPr>
        <w:ind w:left="2880" w:hanging="360"/>
      </w:pPr>
    </w:lvl>
    <w:lvl w:ilvl="4" w:tplc="04190003">
      <w:start w:val="1"/>
      <w:numFmt w:val="lowerLetter"/>
      <w:lvlText w:val="%5."/>
      <w:lvlJc w:val="left"/>
      <w:pPr>
        <w:ind w:left="3600" w:hanging="360"/>
      </w:pPr>
    </w:lvl>
    <w:lvl w:ilvl="5" w:tplc="04190005">
      <w:start w:val="1"/>
      <w:numFmt w:val="lowerRoman"/>
      <w:lvlText w:val="%6."/>
      <w:lvlJc w:val="right"/>
      <w:pPr>
        <w:ind w:left="4320" w:hanging="180"/>
      </w:pPr>
    </w:lvl>
    <w:lvl w:ilvl="6" w:tplc="04190001">
      <w:start w:val="1"/>
      <w:numFmt w:val="decimal"/>
      <w:lvlText w:val="%7."/>
      <w:lvlJc w:val="left"/>
      <w:pPr>
        <w:ind w:left="5040" w:hanging="360"/>
      </w:pPr>
    </w:lvl>
    <w:lvl w:ilvl="7" w:tplc="04190003">
      <w:start w:val="1"/>
      <w:numFmt w:val="lowerLetter"/>
      <w:lvlText w:val="%8."/>
      <w:lvlJc w:val="left"/>
      <w:pPr>
        <w:ind w:left="5760" w:hanging="360"/>
      </w:pPr>
    </w:lvl>
    <w:lvl w:ilvl="8" w:tplc="04190005">
      <w:start w:val="1"/>
      <w:numFmt w:val="lowerRoman"/>
      <w:lvlText w:val="%9."/>
      <w:lvlJc w:val="right"/>
      <w:pPr>
        <w:ind w:left="6480" w:hanging="180"/>
      </w:pPr>
    </w:lvl>
  </w:abstractNum>
  <w:abstractNum w:abstractNumId="94">
    <w:nsid w:val="1B9F5D13"/>
    <w:multiLevelType w:val="hybridMultilevel"/>
    <w:tmpl w:val="F028C94C"/>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5">
    <w:nsid w:val="1CC74327"/>
    <w:multiLevelType w:val="multilevel"/>
    <w:tmpl w:val="724644F6"/>
    <w:styleLink w:val="-0"/>
    <w:lvl w:ilvl="0">
      <w:start w:val="1"/>
      <w:numFmt w:val="bullet"/>
      <w:lvlText w:val="–"/>
      <w:lvlJc w:val="left"/>
      <w:pPr>
        <w:tabs>
          <w:tab w:val="num" w:pos="992"/>
        </w:tabs>
        <w:ind w:left="0" w:firstLine="709"/>
      </w:pPr>
      <w:rPr>
        <w:rFonts w:ascii="Times New Roman" w:hAnsi="Times New Roman" w:cs="Times New Roman"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96">
    <w:nsid w:val="1D1E3764"/>
    <w:multiLevelType w:val="multilevel"/>
    <w:tmpl w:val="D0665390"/>
    <w:lvl w:ilvl="0">
      <w:start w:val="1"/>
      <w:numFmt w:val="decimal"/>
      <w:pStyle w:val="OderedList1"/>
      <w:suff w:val="space"/>
      <w:lvlText w:val="%1)"/>
      <w:lvlJc w:val="left"/>
      <w:pPr>
        <w:ind w:left="142" w:firstLine="0"/>
      </w:pPr>
      <w:rPr>
        <w:rFonts w:hint="default"/>
      </w:rPr>
    </w:lvl>
    <w:lvl w:ilvl="1">
      <w:start w:val="1"/>
      <w:numFmt w:val="decimal"/>
      <w:pStyle w:val="OderedList2"/>
      <w:suff w:val="space"/>
      <w:lvlText w:val="%2)"/>
      <w:lvlJc w:val="left"/>
      <w:pPr>
        <w:ind w:left="0" w:firstLine="567"/>
      </w:pPr>
      <w:rPr>
        <w:rFonts w:hint="default"/>
      </w:rPr>
    </w:lvl>
    <w:lvl w:ilvl="2">
      <w:start w:val="1"/>
      <w:numFmt w:val="decimal"/>
      <w:pStyle w:val="OderedList3"/>
      <w:suff w:val="space"/>
      <w:lvlText w:val="%3)"/>
      <w:lvlJc w:val="left"/>
      <w:pPr>
        <w:ind w:left="0" w:firstLine="1134"/>
      </w:pPr>
      <w:rPr>
        <w:rFonts w:hint="default"/>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2912"/>
        </w:tabs>
        <w:ind w:left="2912"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97">
    <w:nsid w:val="1D446E6C"/>
    <w:multiLevelType w:val="hybridMultilevel"/>
    <w:tmpl w:val="E70C63C8"/>
    <w:lvl w:ilvl="0" w:tplc="C0F03368">
      <w:start w:val="1"/>
      <w:numFmt w:val="bullet"/>
      <w:lvlText w:val=""/>
      <w:lvlJc w:val="left"/>
      <w:pPr>
        <w:tabs>
          <w:tab w:val="num" w:pos="1077"/>
        </w:tabs>
        <w:ind w:left="1077" w:hanging="357"/>
      </w:pPr>
      <w:rPr>
        <w:rFonts w:ascii="Symbol" w:hAnsi="Symbol" w:hint="default"/>
        <w:color w:val="auto"/>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98">
    <w:nsid w:val="1D805D57"/>
    <w:multiLevelType w:val="hybridMultilevel"/>
    <w:tmpl w:val="5DC4C62E"/>
    <w:styleLink w:val="-110"/>
    <w:lvl w:ilvl="0" w:tplc="B39639C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9">
    <w:nsid w:val="1DA04A69"/>
    <w:multiLevelType w:val="multilevel"/>
    <w:tmpl w:val="1DA04A69"/>
    <w:lvl w:ilvl="0">
      <w:start w:val="1"/>
      <w:numFmt w:val="bullet"/>
      <w:lvlText w:val="–"/>
      <w:lvlJc w:val="left"/>
      <w:pPr>
        <w:tabs>
          <w:tab w:val="left" w:pos="1780"/>
        </w:tabs>
        <w:ind w:left="1780" w:hanging="465"/>
      </w:pPr>
      <w:rPr>
        <w:rFonts w:ascii="Arial" w:hAnsi="Arial" w:hint="default"/>
      </w:rPr>
    </w:lvl>
    <w:lvl w:ilvl="1">
      <w:start w:val="1"/>
      <w:numFmt w:val="bullet"/>
      <w:lvlText w:val=""/>
      <w:lvlJc w:val="left"/>
      <w:pPr>
        <w:tabs>
          <w:tab w:val="left" w:pos="2245"/>
        </w:tabs>
        <w:ind w:left="2245" w:hanging="465"/>
      </w:pPr>
      <w:rPr>
        <w:rFonts w:ascii="Symbol" w:hAnsi="Symbol" w:hint="default"/>
      </w:rPr>
    </w:lvl>
    <w:lvl w:ilvl="2">
      <w:start w:val="1"/>
      <w:numFmt w:val="lowerRoman"/>
      <w:lvlText w:val="%3."/>
      <w:lvlJc w:val="right"/>
      <w:pPr>
        <w:tabs>
          <w:tab w:val="left" w:pos="3060"/>
        </w:tabs>
        <w:ind w:left="3060" w:hanging="180"/>
      </w:pPr>
      <w:rPr>
        <w:rFonts w:hint="default"/>
      </w:rPr>
    </w:lvl>
    <w:lvl w:ilvl="3">
      <w:start w:val="1"/>
      <w:numFmt w:val="decimal"/>
      <w:lvlText w:val="%4."/>
      <w:lvlJc w:val="left"/>
      <w:pPr>
        <w:tabs>
          <w:tab w:val="left" w:pos="3780"/>
        </w:tabs>
        <w:ind w:left="3780" w:hanging="360"/>
      </w:pPr>
      <w:rPr>
        <w:rFonts w:hint="default"/>
      </w:rPr>
    </w:lvl>
    <w:lvl w:ilvl="4">
      <w:start w:val="1"/>
      <w:numFmt w:val="lowerLetter"/>
      <w:lvlText w:val="%5."/>
      <w:lvlJc w:val="left"/>
      <w:pPr>
        <w:tabs>
          <w:tab w:val="left" w:pos="4500"/>
        </w:tabs>
        <w:ind w:left="4500" w:hanging="360"/>
      </w:pPr>
      <w:rPr>
        <w:rFonts w:hint="default"/>
      </w:rPr>
    </w:lvl>
    <w:lvl w:ilvl="5">
      <w:start w:val="1"/>
      <w:numFmt w:val="lowerRoman"/>
      <w:lvlText w:val="%6."/>
      <w:lvlJc w:val="right"/>
      <w:pPr>
        <w:tabs>
          <w:tab w:val="left" w:pos="5220"/>
        </w:tabs>
        <w:ind w:left="5220" w:hanging="180"/>
      </w:pPr>
      <w:rPr>
        <w:rFonts w:hint="default"/>
      </w:rPr>
    </w:lvl>
    <w:lvl w:ilvl="6">
      <w:start w:val="1"/>
      <w:numFmt w:val="decimal"/>
      <w:lvlText w:val="%7."/>
      <w:lvlJc w:val="left"/>
      <w:pPr>
        <w:tabs>
          <w:tab w:val="left" w:pos="5940"/>
        </w:tabs>
        <w:ind w:left="5940" w:hanging="360"/>
      </w:pPr>
      <w:rPr>
        <w:rFonts w:hint="default"/>
      </w:rPr>
    </w:lvl>
    <w:lvl w:ilvl="7">
      <w:start w:val="1"/>
      <w:numFmt w:val="lowerLetter"/>
      <w:lvlText w:val="%8."/>
      <w:lvlJc w:val="left"/>
      <w:pPr>
        <w:tabs>
          <w:tab w:val="left" w:pos="6660"/>
        </w:tabs>
        <w:ind w:left="6660" w:hanging="360"/>
      </w:pPr>
      <w:rPr>
        <w:rFonts w:hint="default"/>
      </w:rPr>
    </w:lvl>
    <w:lvl w:ilvl="8">
      <w:start w:val="1"/>
      <w:numFmt w:val="lowerRoman"/>
      <w:lvlText w:val="%9."/>
      <w:lvlJc w:val="right"/>
      <w:pPr>
        <w:tabs>
          <w:tab w:val="left" w:pos="7380"/>
        </w:tabs>
        <w:ind w:left="7380" w:hanging="180"/>
      </w:pPr>
      <w:rPr>
        <w:rFonts w:hint="default"/>
      </w:rPr>
    </w:lvl>
  </w:abstractNum>
  <w:abstractNum w:abstractNumId="100">
    <w:nsid w:val="1DAF6BCF"/>
    <w:multiLevelType w:val="hybridMultilevel"/>
    <w:tmpl w:val="4FF03BB8"/>
    <w:styleLink w:val="11111111"/>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1">
    <w:nsid w:val="1DB862E0"/>
    <w:multiLevelType w:val="hybridMultilevel"/>
    <w:tmpl w:val="5DAE4584"/>
    <w:lvl w:ilvl="0" w:tplc="5922E858">
      <w:start w:val="1"/>
      <w:numFmt w:val="decimal"/>
      <w:pStyle w:val="19"/>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nsid w:val="1DEA5686"/>
    <w:multiLevelType w:val="multilevel"/>
    <w:tmpl w:val="1DEA56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nsid w:val="1E0967C9"/>
    <w:multiLevelType w:val="multilevel"/>
    <w:tmpl w:val="6BF2AC06"/>
    <w:styleLink w:val="1110"/>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4">
    <w:nsid w:val="1E1137D7"/>
    <w:multiLevelType w:val="multilevel"/>
    <w:tmpl w:val="26F294B6"/>
    <w:styleLink w:val="af1"/>
    <w:lvl w:ilvl="0">
      <w:start w:val="1"/>
      <w:numFmt w:val="decimal"/>
      <w:lvlText w:val="Рисунок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nsid w:val="1E1B21CA"/>
    <w:multiLevelType w:val="multilevel"/>
    <w:tmpl w:val="7A84B174"/>
    <w:styleLink w:val="133"/>
    <w:lvl w:ilvl="0">
      <w:start w:val="1"/>
      <w:numFmt w:val="decimal"/>
      <w:suff w:val="space"/>
      <w:lvlText w:val="%1."/>
      <w:lvlJc w:val="left"/>
      <w:pPr>
        <w:ind w:left="0" w:firstLine="709"/>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nsid w:val="1E7E04D5"/>
    <w:multiLevelType w:val="singleLevel"/>
    <w:tmpl w:val="D34A6FD8"/>
    <w:styleLink w:val="120"/>
    <w:lvl w:ilvl="0">
      <w:start w:val="1"/>
      <w:numFmt w:val="decimal"/>
      <w:lvlText w:val="%1."/>
      <w:lvlJc w:val="left"/>
      <w:pPr>
        <w:tabs>
          <w:tab w:val="num" w:pos="360"/>
        </w:tabs>
        <w:ind w:left="360" w:hanging="360"/>
      </w:pPr>
    </w:lvl>
  </w:abstractNum>
  <w:abstractNum w:abstractNumId="107">
    <w:nsid w:val="1F2A3A12"/>
    <w:multiLevelType w:val="hybridMultilevel"/>
    <w:tmpl w:val="99F60A80"/>
    <w:styleLink w:val="1a"/>
    <w:lvl w:ilvl="0" w:tplc="17EC234E">
      <w:start w:val="1"/>
      <w:numFmt w:val="bullet"/>
      <w:pStyle w:val="42"/>
      <w:lvlText w:val=""/>
      <w:lvlJc w:val="left"/>
      <w:pPr>
        <w:ind w:left="1704" w:hanging="360"/>
      </w:pPr>
      <w:rPr>
        <w:rFonts w:ascii="Symbol" w:hAnsi="Symbol" w:hint="default"/>
      </w:rPr>
    </w:lvl>
    <w:lvl w:ilvl="1" w:tplc="04190003">
      <w:start w:val="1"/>
      <w:numFmt w:val="bullet"/>
      <w:lvlText w:val="o"/>
      <w:lvlJc w:val="left"/>
      <w:pPr>
        <w:ind w:left="2424" w:hanging="360"/>
      </w:pPr>
      <w:rPr>
        <w:rFonts w:ascii="Courier New" w:hAnsi="Courier New" w:cs="Courier New" w:hint="default"/>
      </w:rPr>
    </w:lvl>
    <w:lvl w:ilvl="2" w:tplc="04190005">
      <w:start w:val="1"/>
      <w:numFmt w:val="bullet"/>
      <w:lvlText w:val=""/>
      <w:lvlJc w:val="left"/>
      <w:pPr>
        <w:ind w:left="3144" w:hanging="360"/>
      </w:pPr>
      <w:rPr>
        <w:rFonts w:ascii="Wingdings" w:hAnsi="Wingdings" w:hint="default"/>
      </w:rPr>
    </w:lvl>
    <w:lvl w:ilvl="3" w:tplc="04190001">
      <w:start w:val="1"/>
      <w:numFmt w:val="bullet"/>
      <w:lvlText w:val=""/>
      <w:lvlJc w:val="left"/>
      <w:pPr>
        <w:ind w:left="3864" w:hanging="360"/>
      </w:pPr>
      <w:rPr>
        <w:rFonts w:ascii="Symbol" w:hAnsi="Symbol" w:hint="default"/>
      </w:rPr>
    </w:lvl>
    <w:lvl w:ilvl="4" w:tplc="04190003">
      <w:start w:val="1"/>
      <w:numFmt w:val="bullet"/>
      <w:lvlText w:val="o"/>
      <w:lvlJc w:val="left"/>
      <w:pPr>
        <w:ind w:left="4584" w:hanging="360"/>
      </w:pPr>
      <w:rPr>
        <w:rFonts w:ascii="Courier New" w:hAnsi="Courier New" w:cs="Courier New" w:hint="default"/>
      </w:rPr>
    </w:lvl>
    <w:lvl w:ilvl="5" w:tplc="04190005">
      <w:start w:val="1"/>
      <w:numFmt w:val="bullet"/>
      <w:lvlText w:val=""/>
      <w:lvlJc w:val="left"/>
      <w:pPr>
        <w:ind w:left="5304" w:hanging="360"/>
      </w:pPr>
      <w:rPr>
        <w:rFonts w:ascii="Wingdings" w:hAnsi="Wingdings" w:hint="default"/>
      </w:rPr>
    </w:lvl>
    <w:lvl w:ilvl="6" w:tplc="04190001">
      <w:start w:val="1"/>
      <w:numFmt w:val="bullet"/>
      <w:lvlText w:val=""/>
      <w:lvlJc w:val="left"/>
      <w:pPr>
        <w:ind w:left="6024" w:hanging="360"/>
      </w:pPr>
      <w:rPr>
        <w:rFonts w:ascii="Symbol" w:hAnsi="Symbol" w:hint="default"/>
      </w:rPr>
    </w:lvl>
    <w:lvl w:ilvl="7" w:tplc="04190003">
      <w:start w:val="1"/>
      <w:numFmt w:val="bullet"/>
      <w:lvlText w:val="o"/>
      <w:lvlJc w:val="left"/>
      <w:pPr>
        <w:ind w:left="6744" w:hanging="360"/>
      </w:pPr>
      <w:rPr>
        <w:rFonts w:ascii="Courier New" w:hAnsi="Courier New" w:cs="Courier New" w:hint="default"/>
      </w:rPr>
    </w:lvl>
    <w:lvl w:ilvl="8" w:tplc="04190005">
      <w:start w:val="1"/>
      <w:numFmt w:val="bullet"/>
      <w:lvlText w:val=""/>
      <w:lvlJc w:val="left"/>
      <w:pPr>
        <w:ind w:left="7464" w:hanging="360"/>
      </w:pPr>
      <w:rPr>
        <w:rFonts w:ascii="Wingdings" w:hAnsi="Wingdings" w:hint="default"/>
      </w:rPr>
    </w:lvl>
  </w:abstractNum>
  <w:abstractNum w:abstractNumId="108">
    <w:nsid w:val="1FBD49A2"/>
    <w:multiLevelType w:val="multilevel"/>
    <w:tmpl w:val="C1348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nsid w:val="202431F6"/>
    <w:multiLevelType w:val="multilevel"/>
    <w:tmpl w:val="650AC8F8"/>
    <w:styleLink w:val="50"/>
    <w:lvl w:ilvl="0">
      <w:start w:val="1"/>
      <w:numFmt w:val="decimal"/>
      <w:suff w:val="space"/>
      <w:lvlText w:val="Рисунок %1"/>
      <w:lvlJc w:val="left"/>
      <w:pPr>
        <w:ind w:left="0" w:firstLine="0"/>
      </w:pPr>
      <w:rPr>
        <w:rFonts w:cs="Times New Roman"/>
        <w:b/>
        <w:i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0">
    <w:nsid w:val="209D5C4B"/>
    <w:multiLevelType w:val="hybridMultilevel"/>
    <w:tmpl w:val="0042619A"/>
    <w:lvl w:ilvl="0" w:tplc="BAB8D4CA">
      <w:start w:val="1"/>
      <w:numFmt w:val="decimal"/>
      <w:pStyle w:val="af2"/>
      <w:lvlText w:val="Таблица Г.%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1">
    <w:nsid w:val="212958F5"/>
    <w:multiLevelType w:val="multilevel"/>
    <w:tmpl w:val="93D6255A"/>
    <w:styleLink w:val="-113"/>
    <w:lvl w:ilvl="0">
      <w:start w:val="1"/>
      <w:numFmt w:val="russianUpper"/>
      <w:suff w:val="nothing"/>
      <w:lvlText w:val="Приложение %1"/>
      <w:lvlJc w:val="left"/>
      <w:pPr>
        <w:ind w:left="0" w:firstLine="0"/>
      </w:pPr>
      <w:rPr>
        <w:rFonts w:cs="Times New Roman"/>
        <w:b/>
        <w:bCs w:val="0"/>
        <w:i w:val="0"/>
        <w:iCs/>
      </w:rPr>
    </w:lvl>
    <w:lvl w:ilvl="1">
      <w:start w:val="1"/>
      <w:numFmt w:val="decimal"/>
      <w:lvlText w:val="%1.%2"/>
      <w:lvlJc w:val="left"/>
      <w:pPr>
        <w:tabs>
          <w:tab w:val="num" w:pos="1276"/>
        </w:tabs>
        <w:ind w:left="0" w:firstLine="709"/>
      </w:pPr>
      <w:rPr>
        <w:rFonts w:cs="Times New Roman"/>
        <w:b/>
        <w:bCs/>
        <w:i w:val="0"/>
        <w:iCs w:val="0"/>
      </w:rPr>
    </w:lvl>
    <w:lvl w:ilvl="2">
      <w:start w:val="1"/>
      <w:numFmt w:val="decimal"/>
      <w:lvlText w:val="%1.%2.%3"/>
      <w:lvlJc w:val="left"/>
      <w:pPr>
        <w:tabs>
          <w:tab w:val="num" w:pos="1418"/>
        </w:tabs>
        <w:ind w:left="0" w:firstLine="709"/>
      </w:pPr>
      <w:rPr>
        <w:rFonts w:ascii="Times New Roman" w:hAnsi="Times New Roman" w:cs="Times New Roman" w:hint="default"/>
        <w:b/>
        <w:bCs w:val="0"/>
        <w:i w:val="0"/>
        <w:iCs w:val="0"/>
        <w:caps w:val="0"/>
        <w:smallCaps w:val="0"/>
        <w:strike w:val="0"/>
        <w:dstrike w:val="0"/>
        <w:vanish w:val="0"/>
        <w:webHidden w:val="0"/>
        <w:color w:val="auto"/>
        <w:spacing w:val="0"/>
        <w:w w:val="100"/>
        <w:kern w:val="0"/>
        <w:position w:val="0"/>
        <w:sz w:val="24"/>
        <w:szCs w:val="24"/>
        <w:u w:val="none"/>
        <w:effect w:val="none"/>
        <w:vertAlign w:val="baseline"/>
        <w:specVanish w:val="0"/>
      </w:rPr>
    </w:lvl>
    <w:lvl w:ilvl="3">
      <w:start w:val="1"/>
      <w:numFmt w:val="decimal"/>
      <w:lvlText w:val="%1.%2.%3.%4"/>
      <w:lvlJc w:val="left"/>
      <w:pPr>
        <w:tabs>
          <w:tab w:val="num" w:pos="1559"/>
        </w:tabs>
        <w:ind w:left="0" w:firstLine="709"/>
      </w:pPr>
      <w:rPr>
        <w:rFonts w:cs="Times New Roman"/>
      </w:rPr>
    </w:lvl>
    <w:lvl w:ilvl="4">
      <w:start w:val="1"/>
      <w:numFmt w:val="decimal"/>
      <w:lvlText w:val="%1.%2.%3.%4.%5"/>
      <w:lvlJc w:val="left"/>
      <w:pPr>
        <w:tabs>
          <w:tab w:val="num" w:pos="1701"/>
        </w:tabs>
        <w:ind w:left="0" w:firstLine="709"/>
      </w:pPr>
      <w:rPr>
        <w:rFonts w:cs="Times New Roman"/>
      </w:rPr>
    </w:lvl>
    <w:lvl w:ilvl="5">
      <w:start w:val="1"/>
      <w:numFmt w:val="decimal"/>
      <w:lvlText w:val="%1.%2.%3.%4.%5.%6"/>
      <w:lvlJc w:val="left"/>
      <w:pPr>
        <w:tabs>
          <w:tab w:val="num" w:pos="709"/>
        </w:tabs>
        <w:ind w:left="0" w:firstLine="709"/>
      </w:pPr>
      <w:rPr>
        <w:rFonts w:cs="Times New Roman"/>
      </w:rPr>
    </w:lvl>
    <w:lvl w:ilvl="6">
      <w:start w:val="1"/>
      <w:numFmt w:val="decimal"/>
      <w:lvlText w:val="%1.%2.%3.%4.%5.%6.%7"/>
      <w:lvlJc w:val="left"/>
      <w:pPr>
        <w:tabs>
          <w:tab w:val="num" w:pos="-8910"/>
        </w:tabs>
        <w:ind w:left="-8910" w:hanging="1296"/>
      </w:pPr>
      <w:rPr>
        <w:rFonts w:cs="Times New Roman"/>
      </w:rPr>
    </w:lvl>
    <w:lvl w:ilvl="7">
      <w:start w:val="1"/>
      <w:numFmt w:val="decimal"/>
      <w:lvlText w:val="%1.%2.%3.%4.%5.%6.%7.%8"/>
      <w:lvlJc w:val="left"/>
      <w:pPr>
        <w:tabs>
          <w:tab w:val="num" w:pos="-8766"/>
        </w:tabs>
        <w:ind w:left="-8766" w:hanging="1440"/>
      </w:pPr>
      <w:rPr>
        <w:rFonts w:cs="Times New Roman"/>
      </w:rPr>
    </w:lvl>
    <w:lvl w:ilvl="8">
      <w:start w:val="1"/>
      <w:numFmt w:val="decimal"/>
      <w:lvlText w:val="%1.%2.%3.%4.%5.%6.%7.%8.%9"/>
      <w:lvlJc w:val="left"/>
      <w:pPr>
        <w:tabs>
          <w:tab w:val="num" w:pos="-8622"/>
        </w:tabs>
        <w:ind w:left="-8622" w:hanging="1584"/>
      </w:pPr>
      <w:rPr>
        <w:rFonts w:cs="Times New Roman"/>
      </w:rPr>
    </w:lvl>
  </w:abstractNum>
  <w:abstractNum w:abstractNumId="112">
    <w:nsid w:val="215F6402"/>
    <w:multiLevelType w:val="multilevel"/>
    <w:tmpl w:val="ACFEF74A"/>
    <w:styleLink w:val="-130"/>
    <w:lvl w:ilvl="0">
      <w:start w:val="1"/>
      <w:numFmt w:val="decimal"/>
      <w:pStyle w:val="af3"/>
      <w:lvlText w:val="%1."/>
      <w:lvlJc w:val="left"/>
      <w:pPr>
        <w:ind w:left="502" w:hanging="360"/>
      </w:pPr>
      <w:rPr>
        <w:b/>
      </w:rPr>
    </w:lvl>
    <w:lvl w:ilvl="1">
      <w:start w:val="1"/>
      <w:numFmt w:val="decimal"/>
      <w:isLgl/>
      <w:lvlText w:val="%1.%2."/>
      <w:lvlJc w:val="left"/>
      <w:pPr>
        <w:ind w:left="900" w:hanging="360"/>
      </w:pPr>
      <w:rPr>
        <w:rFonts w:ascii="Times New Roman" w:hAnsi="Times New Roman" w:cs="Times New Roman" w:hint="default"/>
        <w:b/>
        <w:i/>
        <w:sz w:val="24"/>
      </w:rPr>
    </w:lvl>
    <w:lvl w:ilvl="2">
      <w:start w:val="1"/>
      <w:numFmt w:val="decimal"/>
      <w:isLgl/>
      <w:lvlText w:val="%1.%2.%3."/>
      <w:lvlJc w:val="left"/>
      <w:pPr>
        <w:ind w:left="1440" w:hanging="720"/>
      </w:pPr>
      <w:rPr>
        <w:rFonts w:ascii="Times New Roman" w:hAnsi="Times New Roman" w:cs="Times New Roman" w:hint="default"/>
        <w:b/>
        <w:i/>
        <w:sz w:val="24"/>
      </w:rPr>
    </w:lvl>
    <w:lvl w:ilvl="3">
      <w:start w:val="1"/>
      <w:numFmt w:val="decimal"/>
      <w:isLgl/>
      <w:lvlText w:val="%1.%2.%3.%4."/>
      <w:lvlJc w:val="left"/>
      <w:pPr>
        <w:ind w:left="1620" w:hanging="720"/>
      </w:pPr>
      <w:rPr>
        <w:rFonts w:ascii="Times New Roman" w:hAnsi="Times New Roman" w:cs="Times New Roman" w:hint="default"/>
        <w:b/>
        <w:i/>
        <w:sz w:val="24"/>
      </w:rPr>
    </w:lvl>
    <w:lvl w:ilvl="4">
      <w:start w:val="1"/>
      <w:numFmt w:val="decimal"/>
      <w:isLgl/>
      <w:lvlText w:val="%1.%2.%3.%4.%5."/>
      <w:lvlJc w:val="left"/>
      <w:pPr>
        <w:ind w:left="2160" w:hanging="1080"/>
      </w:pPr>
      <w:rPr>
        <w:rFonts w:ascii="Times New Roman" w:hAnsi="Times New Roman" w:cs="Times New Roman" w:hint="default"/>
        <w:b/>
        <w:i/>
        <w:sz w:val="24"/>
      </w:rPr>
    </w:lvl>
    <w:lvl w:ilvl="5">
      <w:start w:val="1"/>
      <w:numFmt w:val="decimal"/>
      <w:isLgl/>
      <w:lvlText w:val="%1.%2.%3.%4.%5.%6."/>
      <w:lvlJc w:val="left"/>
      <w:pPr>
        <w:ind w:left="2340" w:hanging="1080"/>
      </w:pPr>
      <w:rPr>
        <w:rFonts w:ascii="Times New Roman" w:hAnsi="Times New Roman" w:cs="Times New Roman" w:hint="default"/>
        <w:b/>
        <w:i/>
        <w:sz w:val="24"/>
      </w:rPr>
    </w:lvl>
    <w:lvl w:ilvl="6">
      <w:start w:val="1"/>
      <w:numFmt w:val="decimal"/>
      <w:isLgl/>
      <w:lvlText w:val="%1.%2.%3.%4.%5.%6.%7."/>
      <w:lvlJc w:val="left"/>
      <w:pPr>
        <w:ind w:left="2880" w:hanging="1440"/>
      </w:pPr>
      <w:rPr>
        <w:rFonts w:ascii="Times New Roman" w:hAnsi="Times New Roman" w:cs="Times New Roman" w:hint="default"/>
        <w:b/>
        <w:i/>
        <w:sz w:val="24"/>
      </w:rPr>
    </w:lvl>
    <w:lvl w:ilvl="7">
      <w:start w:val="1"/>
      <w:numFmt w:val="decimal"/>
      <w:isLgl/>
      <w:lvlText w:val="%1.%2.%3.%4.%5.%6.%7.%8."/>
      <w:lvlJc w:val="left"/>
      <w:pPr>
        <w:ind w:left="3060" w:hanging="1440"/>
      </w:pPr>
      <w:rPr>
        <w:rFonts w:ascii="Times New Roman" w:hAnsi="Times New Roman" w:cs="Times New Roman" w:hint="default"/>
        <w:b/>
        <w:i/>
        <w:sz w:val="24"/>
      </w:rPr>
    </w:lvl>
    <w:lvl w:ilvl="8">
      <w:start w:val="1"/>
      <w:numFmt w:val="decimal"/>
      <w:isLgl/>
      <w:lvlText w:val="%1.%2.%3.%4.%5.%6.%7.%8.%9."/>
      <w:lvlJc w:val="left"/>
      <w:pPr>
        <w:ind w:left="3600" w:hanging="1800"/>
      </w:pPr>
      <w:rPr>
        <w:rFonts w:ascii="Times New Roman" w:hAnsi="Times New Roman" w:cs="Times New Roman" w:hint="default"/>
        <w:b/>
        <w:i/>
        <w:sz w:val="24"/>
      </w:rPr>
    </w:lvl>
  </w:abstractNum>
  <w:abstractNum w:abstractNumId="113">
    <w:nsid w:val="216842A4"/>
    <w:multiLevelType w:val="multilevel"/>
    <w:tmpl w:val="E2A20DD0"/>
    <w:name w:val="WW8Num112"/>
    <w:lvl w:ilvl="0">
      <w:start w:val="14"/>
      <w:numFmt w:val="decimal"/>
      <w:lvlText w:val="%1"/>
      <w:lvlJc w:val="left"/>
      <w:pPr>
        <w:tabs>
          <w:tab w:val="num" w:pos="0"/>
        </w:tabs>
        <w:ind w:left="420" w:hanging="420"/>
      </w:pPr>
      <w:rPr>
        <w:rFonts w:hint="default"/>
      </w:rPr>
    </w:lvl>
    <w:lvl w:ilvl="1">
      <w:start w:val="1"/>
      <w:numFmt w:val="decimal"/>
      <w:lvlText w:val="%1.%2"/>
      <w:lvlJc w:val="left"/>
      <w:pPr>
        <w:tabs>
          <w:tab w:val="num" w:pos="426"/>
        </w:tabs>
        <w:ind w:left="1697" w:hanging="420"/>
      </w:pPr>
      <w:rPr>
        <w:rFonts w:hint="default"/>
      </w:rPr>
    </w:lvl>
    <w:lvl w:ilvl="2">
      <w:start w:val="1"/>
      <w:numFmt w:val="decimal"/>
      <w:lvlText w:val="%1.%2.%3"/>
      <w:lvlJc w:val="left"/>
      <w:pPr>
        <w:tabs>
          <w:tab w:val="num" w:pos="0"/>
        </w:tabs>
        <w:ind w:left="1572" w:hanging="720"/>
      </w:pPr>
      <w:rPr>
        <w:rFonts w:hint="default"/>
      </w:rPr>
    </w:lvl>
    <w:lvl w:ilvl="3">
      <w:start w:val="1"/>
      <w:numFmt w:val="decimal"/>
      <w:lvlText w:val="%1.%2.%3.%4"/>
      <w:lvlJc w:val="left"/>
      <w:pPr>
        <w:tabs>
          <w:tab w:val="num" w:pos="0"/>
        </w:tabs>
        <w:ind w:left="1998" w:hanging="720"/>
      </w:pPr>
      <w:rPr>
        <w:rFonts w:hint="default"/>
      </w:rPr>
    </w:lvl>
    <w:lvl w:ilvl="4">
      <w:start w:val="1"/>
      <w:numFmt w:val="decimal"/>
      <w:lvlText w:val="%1.%2.%3.%4.%5"/>
      <w:lvlJc w:val="left"/>
      <w:pPr>
        <w:tabs>
          <w:tab w:val="num" w:pos="0"/>
        </w:tabs>
        <w:ind w:left="2784" w:hanging="1080"/>
      </w:pPr>
      <w:rPr>
        <w:rFonts w:hint="default"/>
      </w:rPr>
    </w:lvl>
    <w:lvl w:ilvl="5">
      <w:start w:val="1"/>
      <w:numFmt w:val="decimal"/>
      <w:lvlText w:val="%1.%2.%3.%4.%5.%6"/>
      <w:lvlJc w:val="left"/>
      <w:pPr>
        <w:tabs>
          <w:tab w:val="num" w:pos="0"/>
        </w:tabs>
        <w:ind w:left="3210" w:hanging="1080"/>
      </w:pPr>
      <w:rPr>
        <w:rFonts w:hint="default"/>
      </w:rPr>
    </w:lvl>
    <w:lvl w:ilvl="6">
      <w:start w:val="1"/>
      <w:numFmt w:val="decimal"/>
      <w:lvlText w:val="%1.%2.%3.%4.%5.%6.%7"/>
      <w:lvlJc w:val="left"/>
      <w:pPr>
        <w:tabs>
          <w:tab w:val="num" w:pos="0"/>
        </w:tabs>
        <w:ind w:left="3996" w:hanging="1440"/>
      </w:pPr>
      <w:rPr>
        <w:rFonts w:hint="default"/>
      </w:rPr>
    </w:lvl>
    <w:lvl w:ilvl="7">
      <w:start w:val="1"/>
      <w:numFmt w:val="decimal"/>
      <w:lvlText w:val="%1.%2.%3.%4.%5.%6.%7.%8"/>
      <w:lvlJc w:val="left"/>
      <w:pPr>
        <w:tabs>
          <w:tab w:val="num" w:pos="0"/>
        </w:tabs>
        <w:ind w:left="4422" w:hanging="1440"/>
      </w:pPr>
      <w:rPr>
        <w:rFonts w:hint="default"/>
      </w:rPr>
    </w:lvl>
    <w:lvl w:ilvl="8">
      <w:start w:val="1"/>
      <w:numFmt w:val="decimal"/>
      <w:lvlText w:val="%1.%2.%3.%4.%5.%6.%7.%8.%9"/>
      <w:lvlJc w:val="left"/>
      <w:pPr>
        <w:tabs>
          <w:tab w:val="num" w:pos="0"/>
        </w:tabs>
        <w:ind w:left="5208" w:hanging="1800"/>
      </w:pPr>
      <w:rPr>
        <w:rFonts w:hint="default"/>
      </w:rPr>
    </w:lvl>
  </w:abstractNum>
  <w:abstractNum w:abstractNumId="114">
    <w:nsid w:val="21737DA2"/>
    <w:multiLevelType w:val="singleLevel"/>
    <w:tmpl w:val="A9CA5A66"/>
    <w:styleLink w:val="-111"/>
    <w:lvl w:ilvl="0">
      <w:start w:val="1"/>
      <w:numFmt w:val="decimal"/>
      <w:lvlText w:val="3.%1."/>
      <w:lvlJc w:val="left"/>
      <w:pPr>
        <w:tabs>
          <w:tab w:val="num" w:pos="795"/>
        </w:tabs>
        <w:ind w:left="795" w:hanging="795"/>
      </w:pPr>
      <w:rPr>
        <w:rFonts w:hint="default"/>
        <w:b/>
        <w:bCs/>
        <w:i w:val="0"/>
        <w:iCs w:val="0"/>
      </w:rPr>
    </w:lvl>
  </w:abstractNum>
  <w:abstractNum w:abstractNumId="115">
    <w:nsid w:val="218F2628"/>
    <w:multiLevelType w:val="multilevel"/>
    <w:tmpl w:val="F4ACF6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nsid w:val="21CC49F0"/>
    <w:multiLevelType w:val="multilevel"/>
    <w:tmpl w:val="1B1EB4CC"/>
    <w:lvl w:ilvl="0">
      <w:start w:val="1"/>
      <w:numFmt w:val="decimal"/>
      <w:pStyle w:val="1b"/>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nsid w:val="220F570B"/>
    <w:multiLevelType w:val="hybridMultilevel"/>
    <w:tmpl w:val="269EE35C"/>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8">
    <w:nsid w:val="22456063"/>
    <w:multiLevelType w:val="hybridMultilevel"/>
    <w:tmpl w:val="989E8ACC"/>
    <w:styleLink w:val="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9">
    <w:nsid w:val="22765236"/>
    <w:multiLevelType w:val="hybridMultilevel"/>
    <w:tmpl w:val="52F4D9B8"/>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0">
    <w:nsid w:val="22DF08BF"/>
    <w:multiLevelType w:val="hybridMultilevel"/>
    <w:tmpl w:val="50B48AB6"/>
    <w:styleLink w:val="36"/>
    <w:lvl w:ilvl="0" w:tplc="D8D02934">
      <w:start w:val="1"/>
      <w:numFmt w:val="bullet"/>
      <w:lvlText w:val=""/>
      <w:lvlJc w:val="left"/>
      <w:pPr>
        <w:tabs>
          <w:tab w:val="num" w:pos="720"/>
        </w:tabs>
        <w:ind w:left="720" w:hanging="360"/>
      </w:pPr>
      <w:rPr>
        <w:rFonts w:ascii="Wingdings" w:hAnsi="Wingdings" w:hint="default"/>
      </w:rPr>
    </w:lvl>
    <w:lvl w:ilvl="1" w:tplc="14B00676">
      <w:start w:val="1"/>
      <w:numFmt w:val="bullet"/>
      <w:lvlText w:val=""/>
      <w:lvlJc w:val="left"/>
      <w:pPr>
        <w:tabs>
          <w:tab w:val="num" w:pos="1440"/>
        </w:tabs>
        <w:ind w:left="1440" w:hanging="360"/>
      </w:pPr>
      <w:rPr>
        <w:rFonts w:ascii="Wingdings" w:hAnsi="Wingdings" w:hint="default"/>
      </w:rPr>
    </w:lvl>
    <w:lvl w:ilvl="2" w:tplc="535ED56C">
      <w:start w:val="1"/>
      <w:numFmt w:val="bullet"/>
      <w:lvlText w:val=""/>
      <w:lvlJc w:val="left"/>
      <w:pPr>
        <w:tabs>
          <w:tab w:val="num" w:pos="2160"/>
        </w:tabs>
        <w:ind w:left="2160" w:hanging="360"/>
      </w:pPr>
      <w:rPr>
        <w:rFonts w:ascii="Wingdings" w:hAnsi="Wingdings" w:hint="default"/>
      </w:rPr>
    </w:lvl>
    <w:lvl w:ilvl="3" w:tplc="282697D0">
      <w:start w:val="1"/>
      <w:numFmt w:val="bullet"/>
      <w:lvlText w:val=""/>
      <w:lvlJc w:val="left"/>
      <w:pPr>
        <w:tabs>
          <w:tab w:val="num" w:pos="2880"/>
        </w:tabs>
        <w:ind w:left="2880" w:hanging="360"/>
      </w:pPr>
      <w:rPr>
        <w:rFonts w:ascii="Wingdings" w:hAnsi="Wingdings" w:hint="default"/>
      </w:rPr>
    </w:lvl>
    <w:lvl w:ilvl="4" w:tplc="8012D8D2">
      <w:start w:val="1"/>
      <w:numFmt w:val="bullet"/>
      <w:lvlText w:val=""/>
      <w:lvlJc w:val="left"/>
      <w:pPr>
        <w:tabs>
          <w:tab w:val="num" w:pos="3600"/>
        </w:tabs>
        <w:ind w:left="3600" w:hanging="360"/>
      </w:pPr>
      <w:rPr>
        <w:rFonts w:ascii="Wingdings" w:hAnsi="Wingdings" w:hint="default"/>
      </w:rPr>
    </w:lvl>
    <w:lvl w:ilvl="5" w:tplc="9F586860">
      <w:start w:val="1"/>
      <w:numFmt w:val="bullet"/>
      <w:lvlText w:val=""/>
      <w:lvlJc w:val="left"/>
      <w:pPr>
        <w:tabs>
          <w:tab w:val="num" w:pos="4320"/>
        </w:tabs>
        <w:ind w:left="4320" w:hanging="360"/>
      </w:pPr>
      <w:rPr>
        <w:rFonts w:ascii="Wingdings" w:hAnsi="Wingdings" w:hint="default"/>
      </w:rPr>
    </w:lvl>
    <w:lvl w:ilvl="6" w:tplc="83DE6534">
      <w:start w:val="1"/>
      <w:numFmt w:val="bullet"/>
      <w:lvlText w:val=""/>
      <w:lvlJc w:val="left"/>
      <w:pPr>
        <w:tabs>
          <w:tab w:val="num" w:pos="5040"/>
        </w:tabs>
        <w:ind w:left="5040" w:hanging="360"/>
      </w:pPr>
      <w:rPr>
        <w:rFonts w:ascii="Wingdings" w:hAnsi="Wingdings" w:hint="default"/>
      </w:rPr>
    </w:lvl>
    <w:lvl w:ilvl="7" w:tplc="03BA4E98">
      <w:start w:val="1"/>
      <w:numFmt w:val="bullet"/>
      <w:lvlText w:val=""/>
      <w:lvlJc w:val="left"/>
      <w:pPr>
        <w:tabs>
          <w:tab w:val="num" w:pos="5760"/>
        </w:tabs>
        <w:ind w:left="5760" w:hanging="360"/>
      </w:pPr>
      <w:rPr>
        <w:rFonts w:ascii="Wingdings" w:hAnsi="Wingdings" w:hint="default"/>
      </w:rPr>
    </w:lvl>
    <w:lvl w:ilvl="8" w:tplc="956CEE36">
      <w:start w:val="1"/>
      <w:numFmt w:val="bullet"/>
      <w:lvlText w:val=""/>
      <w:lvlJc w:val="left"/>
      <w:pPr>
        <w:tabs>
          <w:tab w:val="num" w:pos="6480"/>
        </w:tabs>
        <w:ind w:left="6480" w:hanging="360"/>
      </w:pPr>
      <w:rPr>
        <w:rFonts w:ascii="Wingdings" w:hAnsi="Wingdings" w:hint="default"/>
      </w:rPr>
    </w:lvl>
  </w:abstractNum>
  <w:abstractNum w:abstractNumId="121">
    <w:nsid w:val="23095486"/>
    <w:multiLevelType w:val="multilevel"/>
    <w:tmpl w:val="DDE428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nsid w:val="238A2AFA"/>
    <w:multiLevelType w:val="hybridMultilevel"/>
    <w:tmpl w:val="E6A8379E"/>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3">
    <w:nsid w:val="23ED6BB8"/>
    <w:multiLevelType w:val="multilevel"/>
    <w:tmpl w:val="1FD821B8"/>
    <w:lvl w:ilvl="0">
      <w:start w:val="1"/>
      <w:numFmt w:val="bullet"/>
      <w:pStyle w:val="af4"/>
      <w:lvlText w:val=""/>
      <w:lvlJc w:val="left"/>
      <w:pPr>
        <w:ind w:left="1021" w:hanging="170"/>
      </w:pPr>
      <w:rPr>
        <w:rFonts w:ascii="Symbol" w:hAnsi="Symbol" w:hint="default"/>
      </w:rPr>
    </w:lvl>
    <w:lvl w:ilvl="1">
      <w:start w:val="1"/>
      <w:numFmt w:val="russianLower"/>
      <w:suff w:val="space"/>
      <w:lvlText w:val="%2)"/>
      <w:lvlJc w:val="left"/>
      <w:pPr>
        <w:ind w:left="1871" w:hanging="453"/>
      </w:pPr>
      <w:rPr>
        <w:rFonts w:hint="default"/>
      </w:rPr>
    </w:lvl>
    <w:lvl w:ilvl="2">
      <w:start w:val="1"/>
      <w:numFmt w:val="decimal"/>
      <w:suff w:val="space"/>
      <w:lvlText w:val="%3)"/>
      <w:lvlJc w:val="left"/>
      <w:pPr>
        <w:ind w:left="1701" w:firstLine="0"/>
      </w:pPr>
      <w:rPr>
        <w:rFonts w:hint="default"/>
      </w:rPr>
    </w:lvl>
    <w:lvl w:ilvl="3">
      <w:start w:val="1"/>
      <w:numFmt w:val="bullet"/>
      <w:lvlText w:val="●"/>
      <w:lvlJc w:val="left"/>
      <w:pPr>
        <w:ind w:left="3786" w:firstLine="1440"/>
      </w:pPr>
      <w:rPr>
        <w:rFonts w:ascii="Arial" w:eastAsia="Times New Roman" w:hAnsi="Arial" w:hint="default"/>
      </w:rPr>
    </w:lvl>
    <w:lvl w:ilvl="4">
      <w:start w:val="1"/>
      <w:numFmt w:val="bullet"/>
      <w:lvlText w:val="◦"/>
      <w:lvlJc w:val="left"/>
      <w:pPr>
        <w:ind w:left="4146" w:firstLine="1800"/>
      </w:pPr>
      <w:rPr>
        <w:rFonts w:ascii="Arial" w:eastAsia="Times New Roman" w:hAnsi="Arial" w:hint="default"/>
      </w:rPr>
    </w:lvl>
    <w:lvl w:ilvl="5">
      <w:start w:val="1"/>
      <w:numFmt w:val="bullet"/>
      <w:lvlText w:val="▪"/>
      <w:lvlJc w:val="left"/>
      <w:pPr>
        <w:ind w:left="4506" w:firstLine="2160"/>
      </w:pPr>
      <w:rPr>
        <w:rFonts w:ascii="Arial" w:eastAsia="Times New Roman" w:hAnsi="Arial" w:hint="default"/>
      </w:rPr>
    </w:lvl>
    <w:lvl w:ilvl="6">
      <w:start w:val="1"/>
      <w:numFmt w:val="bullet"/>
      <w:lvlText w:val="●"/>
      <w:lvlJc w:val="left"/>
      <w:pPr>
        <w:ind w:left="4866" w:firstLine="2520"/>
      </w:pPr>
      <w:rPr>
        <w:rFonts w:ascii="Arial" w:eastAsia="Times New Roman" w:hAnsi="Arial" w:hint="default"/>
      </w:rPr>
    </w:lvl>
    <w:lvl w:ilvl="7">
      <w:start w:val="1"/>
      <w:numFmt w:val="bullet"/>
      <w:lvlText w:val="◦"/>
      <w:lvlJc w:val="left"/>
      <w:pPr>
        <w:ind w:left="5226" w:firstLine="2880"/>
      </w:pPr>
      <w:rPr>
        <w:rFonts w:ascii="Arial" w:eastAsia="Times New Roman" w:hAnsi="Arial" w:hint="default"/>
      </w:rPr>
    </w:lvl>
    <w:lvl w:ilvl="8">
      <w:start w:val="1"/>
      <w:numFmt w:val="bullet"/>
      <w:lvlText w:val="▪"/>
      <w:lvlJc w:val="left"/>
      <w:pPr>
        <w:ind w:left="5586" w:firstLine="3240"/>
      </w:pPr>
      <w:rPr>
        <w:rFonts w:ascii="Arial" w:eastAsia="Times New Roman" w:hAnsi="Arial" w:hint="default"/>
      </w:rPr>
    </w:lvl>
  </w:abstractNum>
  <w:abstractNum w:abstractNumId="124">
    <w:nsid w:val="24477828"/>
    <w:multiLevelType w:val="hybridMultilevel"/>
    <w:tmpl w:val="14545E80"/>
    <w:name w:val="14"/>
    <w:lvl w:ilvl="0" w:tplc="C032B450">
      <w:start w:val="1"/>
      <w:numFmt w:val="decimal"/>
      <w:lvlText w:val="%1."/>
      <w:lvlJc w:val="left"/>
      <w:pPr>
        <w:tabs>
          <w:tab w:val="num" w:pos="567"/>
        </w:tabs>
        <w:ind w:left="567" w:hanging="567"/>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25">
    <w:nsid w:val="24550B23"/>
    <w:multiLevelType w:val="multilevel"/>
    <w:tmpl w:val="B88A1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6">
    <w:nsid w:val="25420778"/>
    <w:multiLevelType w:val="multilevel"/>
    <w:tmpl w:val="FBC444E8"/>
    <w:styleLink w:val="231"/>
    <w:lvl w:ilvl="0">
      <w:start w:val="1"/>
      <w:numFmt w:val="decimal"/>
      <w:pStyle w:val="af5"/>
      <w:suff w:val="space"/>
      <w:lvlText w:val="Таблица А.%1"/>
      <w:lvlJc w:val="left"/>
      <w:pPr>
        <w:ind w:left="0" w:firstLine="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7">
    <w:nsid w:val="258E6175"/>
    <w:multiLevelType w:val="hybridMultilevel"/>
    <w:tmpl w:val="09D6ABF0"/>
    <w:lvl w:ilvl="0" w:tplc="BC0819B2">
      <w:start w:val="1"/>
      <w:numFmt w:val="decimal"/>
      <w:pStyle w:val="af6"/>
      <w:lvlText w:val="Таблица Е.%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nsid w:val="25CD5E7E"/>
    <w:multiLevelType w:val="hybridMultilevel"/>
    <w:tmpl w:val="89F86158"/>
    <w:styleLink w:val="37"/>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nsid w:val="261354B8"/>
    <w:multiLevelType w:val="multilevel"/>
    <w:tmpl w:val="A0B843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nsid w:val="262D4B3A"/>
    <w:multiLevelType w:val="hybridMultilevel"/>
    <w:tmpl w:val="6DF0FAEA"/>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1">
    <w:nsid w:val="26F663EB"/>
    <w:multiLevelType w:val="hybridMultilevel"/>
    <w:tmpl w:val="16D0A6D0"/>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2">
    <w:nsid w:val="28160F89"/>
    <w:multiLevelType w:val="hybridMultilevel"/>
    <w:tmpl w:val="83840430"/>
    <w:lvl w:ilvl="0" w:tplc="157ECE06">
      <w:start w:val="1"/>
      <w:numFmt w:val="decimal"/>
      <w:pStyle w:val="af7"/>
      <w:lvlText w:val="Таблица Л.%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nsid w:val="2876612A"/>
    <w:multiLevelType w:val="multilevel"/>
    <w:tmpl w:val="A6FC9480"/>
    <w:styleLink w:val="-1110"/>
    <w:lvl w:ilvl="0">
      <w:start w:val="1"/>
      <w:numFmt w:val="decimal"/>
      <w:suff w:val="space"/>
      <w:lvlText w:val="%1."/>
      <w:lvlJc w:val="left"/>
      <w:pPr>
        <w:ind w:left="1065" w:hanging="705"/>
      </w:pPr>
      <w:rPr>
        <w:rFonts w:hint="default"/>
      </w:rPr>
    </w:lvl>
    <w:lvl w:ilvl="1">
      <w:start w:val="1"/>
      <w:numFmt w:val="decimal"/>
      <w:isLgl/>
      <w:suff w:val="space"/>
      <w:lvlText w:val="%1.%2"/>
      <w:lvlJc w:val="left"/>
      <w:pPr>
        <w:ind w:left="1485" w:hanging="420"/>
      </w:pPr>
      <w:rPr>
        <w:rFonts w:ascii="Times New Roman" w:hAnsi="Times New Roman" w:cs="Times New Roman" w:hint="default"/>
        <w:sz w:val="28"/>
      </w:rPr>
    </w:lvl>
    <w:lvl w:ilvl="2">
      <w:start w:val="1"/>
      <w:numFmt w:val="decimal"/>
      <w:isLgl/>
      <w:suff w:val="space"/>
      <w:lvlText w:val="%1.%2.%3"/>
      <w:lvlJc w:val="left"/>
      <w:pPr>
        <w:ind w:left="1713" w:hanging="720"/>
      </w:pPr>
      <w:rPr>
        <w:rFonts w:ascii="Times New Roman" w:hAnsi="Times New Roman" w:cs="Times New Roman" w:hint="default"/>
        <w:b/>
        <w:color w:val="auto"/>
        <w:sz w:val="24"/>
        <w:szCs w:val="24"/>
      </w:rPr>
    </w:lvl>
    <w:lvl w:ilvl="3">
      <w:start w:val="1"/>
      <w:numFmt w:val="decimal"/>
      <w:isLgl/>
      <w:suff w:val="space"/>
      <w:lvlText w:val="%1.%2.%3.%4"/>
      <w:lvlJc w:val="left"/>
      <w:pPr>
        <w:ind w:left="1418" w:hanging="567"/>
      </w:pPr>
      <w:rPr>
        <w:rFonts w:ascii="Times New Roman" w:hAnsi="Times New Roman" w:cs="Times New Roman" w:hint="default"/>
        <w:color w:val="auto"/>
        <w:sz w:val="24"/>
        <w:szCs w:val="24"/>
      </w:rPr>
    </w:lvl>
    <w:lvl w:ilvl="4">
      <w:start w:val="1"/>
      <w:numFmt w:val="decimal"/>
      <w:isLgl/>
      <w:suff w:val="space"/>
      <w:lvlText w:val="%1.%2.%3.%4.%5"/>
      <w:lvlJc w:val="left"/>
      <w:pPr>
        <w:ind w:left="4260" w:hanging="1080"/>
      </w:pPr>
      <w:rPr>
        <w:rFonts w:ascii="Times New Roman" w:hAnsi="Times New Roman" w:cs="Times New Roman" w:hint="default"/>
        <w:sz w:val="24"/>
        <w:szCs w:val="24"/>
      </w:rPr>
    </w:lvl>
    <w:lvl w:ilvl="5">
      <w:start w:val="1"/>
      <w:numFmt w:val="decimal"/>
      <w:isLgl/>
      <w:lvlText w:val="%1.%2.%3.%4.%5.%6"/>
      <w:lvlJc w:val="left"/>
      <w:pPr>
        <w:ind w:left="5325" w:hanging="1440"/>
      </w:pPr>
      <w:rPr>
        <w:rFonts w:ascii="Times New Roman" w:hAnsi="Times New Roman" w:cs="Times New Roman" w:hint="default"/>
        <w:sz w:val="24"/>
        <w:szCs w:val="24"/>
      </w:rPr>
    </w:lvl>
    <w:lvl w:ilvl="6">
      <w:start w:val="1"/>
      <w:numFmt w:val="decimal"/>
      <w:isLgl/>
      <w:lvlText w:val="%1.%2.%3.%4.%5.%6.%7"/>
      <w:lvlJc w:val="left"/>
      <w:pPr>
        <w:ind w:left="6030" w:hanging="1440"/>
      </w:pPr>
      <w:rPr>
        <w:rFonts w:ascii="Times New Roman" w:hAnsi="Times New Roman" w:cs="Times New Roman" w:hint="default"/>
        <w:sz w:val="28"/>
      </w:rPr>
    </w:lvl>
    <w:lvl w:ilvl="7">
      <w:start w:val="1"/>
      <w:numFmt w:val="decimal"/>
      <w:isLgl/>
      <w:lvlText w:val="%1.%2.%3.%4.%5.%6.%7.%8"/>
      <w:lvlJc w:val="left"/>
      <w:pPr>
        <w:ind w:left="7095" w:hanging="1800"/>
      </w:pPr>
      <w:rPr>
        <w:rFonts w:ascii="Times New Roman" w:hAnsi="Times New Roman" w:cs="Times New Roman" w:hint="default"/>
        <w:sz w:val="28"/>
      </w:rPr>
    </w:lvl>
    <w:lvl w:ilvl="8">
      <w:start w:val="1"/>
      <w:numFmt w:val="decimal"/>
      <w:isLgl/>
      <w:lvlText w:val="%1.%2.%3.%4.%5.%6.%7.%8.%9"/>
      <w:lvlJc w:val="left"/>
      <w:pPr>
        <w:ind w:left="8160" w:hanging="2160"/>
      </w:pPr>
      <w:rPr>
        <w:rFonts w:ascii="Times New Roman" w:hAnsi="Times New Roman" w:cs="Times New Roman" w:hint="default"/>
        <w:sz w:val="28"/>
      </w:rPr>
    </w:lvl>
  </w:abstractNum>
  <w:abstractNum w:abstractNumId="134">
    <w:nsid w:val="28D650F9"/>
    <w:multiLevelType w:val="multilevel"/>
    <w:tmpl w:val="5D12F3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nsid w:val="29613013"/>
    <w:multiLevelType w:val="hybridMultilevel"/>
    <w:tmpl w:val="F5BA7A5E"/>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6">
    <w:nsid w:val="29CA66AC"/>
    <w:multiLevelType w:val="multilevel"/>
    <w:tmpl w:val="7DF627F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7">
    <w:nsid w:val="29CB05E3"/>
    <w:multiLevelType w:val="hybridMultilevel"/>
    <w:tmpl w:val="D1B232C6"/>
    <w:lvl w:ilvl="0" w:tplc="ADFAE0A4">
      <w:start w:val="1"/>
      <w:numFmt w:val="bullet"/>
      <w:pStyle w:val="-2"/>
      <w:lvlText w:val=""/>
      <w:lvlJc w:val="left"/>
      <w:pPr>
        <w:ind w:left="1429" w:hanging="360"/>
      </w:pPr>
      <w:rPr>
        <w:rFonts w:ascii="Symbol" w:hAnsi="Symbol" w:hint="default"/>
      </w:rPr>
    </w:lvl>
    <w:lvl w:ilvl="1" w:tplc="25A82A42">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8">
    <w:nsid w:val="29DE660A"/>
    <w:multiLevelType w:val="multilevel"/>
    <w:tmpl w:val="7DF627F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9">
    <w:nsid w:val="29F30148"/>
    <w:multiLevelType w:val="multilevel"/>
    <w:tmpl w:val="B476B8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nsid w:val="2A220675"/>
    <w:multiLevelType w:val="hybridMultilevel"/>
    <w:tmpl w:val="7F5088D4"/>
    <w:styleLink w:val="38"/>
    <w:lvl w:ilvl="0" w:tplc="5D3652B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41">
    <w:nsid w:val="2A69413A"/>
    <w:multiLevelType w:val="multilevel"/>
    <w:tmpl w:val="031EF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rPr>
        <w:rFonts w:ascii="Times New Roman" w:hAnsi="Times New Roman" w:cs="Times New Roman" w:hint="default"/>
        <w:b/>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2">
    <w:nsid w:val="2AA77ECF"/>
    <w:multiLevelType w:val="hybridMultilevel"/>
    <w:tmpl w:val="6520EE42"/>
    <w:styleLink w:val="112"/>
    <w:lvl w:ilvl="0" w:tplc="316C6700">
      <w:start w:val="1"/>
      <w:numFmt w:val="bullet"/>
      <w:lvlText w:val=""/>
      <w:lvlJc w:val="left"/>
      <w:pPr>
        <w:ind w:left="1080" w:hanging="360"/>
      </w:pPr>
      <w:rPr>
        <w:rFonts w:ascii="Symbol" w:hAnsi="Symbol" w:hint="default"/>
        <w:color w:val="auto"/>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3">
    <w:nsid w:val="2AEA0644"/>
    <w:multiLevelType w:val="hybridMultilevel"/>
    <w:tmpl w:val="4A40CF3A"/>
    <w:lvl w:ilvl="0" w:tplc="8A1E264C">
      <w:start w:val="1"/>
      <w:numFmt w:val="bullet"/>
      <w:pStyle w:val="af8"/>
      <w:lvlText w:val=""/>
      <w:lvlJc w:val="left"/>
      <w:pPr>
        <w:ind w:left="1495" w:hanging="360"/>
      </w:pPr>
      <w:rPr>
        <w:rFonts w:ascii="Symbol" w:hAnsi="Symbol" w:hint="default"/>
      </w:rPr>
    </w:lvl>
    <w:lvl w:ilvl="1" w:tplc="04190003">
      <w:start w:val="1"/>
      <w:numFmt w:val="bullet"/>
      <w:lvlText w:val="o"/>
      <w:lvlJc w:val="left"/>
      <w:pPr>
        <w:ind w:left="2357" w:hanging="360"/>
      </w:pPr>
      <w:rPr>
        <w:rFonts w:ascii="Courier New" w:hAnsi="Courier New" w:cs="Courier New" w:hint="default"/>
      </w:rPr>
    </w:lvl>
    <w:lvl w:ilvl="2" w:tplc="04190005">
      <w:start w:val="1"/>
      <w:numFmt w:val="bullet"/>
      <w:lvlText w:val=""/>
      <w:lvlJc w:val="left"/>
      <w:pPr>
        <w:ind w:left="3077" w:hanging="360"/>
      </w:pPr>
      <w:rPr>
        <w:rFonts w:ascii="Wingdings" w:hAnsi="Wingdings" w:hint="default"/>
      </w:rPr>
    </w:lvl>
    <w:lvl w:ilvl="3" w:tplc="04190001">
      <w:start w:val="1"/>
      <w:numFmt w:val="bullet"/>
      <w:lvlText w:val=""/>
      <w:lvlJc w:val="left"/>
      <w:pPr>
        <w:ind w:left="3797" w:hanging="360"/>
      </w:pPr>
      <w:rPr>
        <w:rFonts w:ascii="Symbol" w:hAnsi="Symbol" w:hint="default"/>
      </w:rPr>
    </w:lvl>
    <w:lvl w:ilvl="4" w:tplc="04190003">
      <w:start w:val="1"/>
      <w:numFmt w:val="bullet"/>
      <w:lvlText w:val="o"/>
      <w:lvlJc w:val="left"/>
      <w:pPr>
        <w:ind w:left="4517" w:hanging="360"/>
      </w:pPr>
      <w:rPr>
        <w:rFonts w:ascii="Courier New" w:hAnsi="Courier New" w:cs="Courier New" w:hint="default"/>
      </w:rPr>
    </w:lvl>
    <w:lvl w:ilvl="5" w:tplc="04190005">
      <w:start w:val="1"/>
      <w:numFmt w:val="bullet"/>
      <w:lvlText w:val=""/>
      <w:lvlJc w:val="left"/>
      <w:pPr>
        <w:ind w:left="5237" w:hanging="360"/>
      </w:pPr>
      <w:rPr>
        <w:rFonts w:ascii="Wingdings" w:hAnsi="Wingdings" w:hint="default"/>
      </w:rPr>
    </w:lvl>
    <w:lvl w:ilvl="6" w:tplc="04190001">
      <w:start w:val="1"/>
      <w:numFmt w:val="bullet"/>
      <w:lvlText w:val=""/>
      <w:lvlJc w:val="left"/>
      <w:pPr>
        <w:ind w:left="5957" w:hanging="360"/>
      </w:pPr>
      <w:rPr>
        <w:rFonts w:ascii="Symbol" w:hAnsi="Symbol" w:hint="default"/>
      </w:rPr>
    </w:lvl>
    <w:lvl w:ilvl="7" w:tplc="04190003">
      <w:start w:val="1"/>
      <w:numFmt w:val="bullet"/>
      <w:lvlText w:val="o"/>
      <w:lvlJc w:val="left"/>
      <w:pPr>
        <w:ind w:left="6677" w:hanging="360"/>
      </w:pPr>
      <w:rPr>
        <w:rFonts w:ascii="Courier New" w:hAnsi="Courier New" w:cs="Courier New" w:hint="default"/>
      </w:rPr>
    </w:lvl>
    <w:lvl w:ilvl="8" w:tplc="04190005">
      <w:start w:val="1"/>
      <w:numFmt w:val="bullet"/>
      <w:lvlText w:val=""/>
      <w:lvlJc w:val="left"/>
      <w:pPr>
        <w:ind w:left="7397" w:hanging="360"/>
      </w:pPr>
      <w:rPr>
        <w:rFonts w:ascii="Wingdings" w:hAnsi="Wingdings" w:hint="default"/>
      </w:rPr>
    </w:lvl>
  </w:abstractNum>
  <w:abstractNum w:abstractNumId="144">
    <w:nsid w:val="2B0A53F3"/>
    <w:multiLevelType w:val="multilevel"/>
    <w:tmpl w:val="13727672"/>
    <w:styleLink w:val="134"/>
    <w:lvl w:ilvl="0">
      <w:start w:val="1"/>
      <w:numFmt w:val="decimal"/>
      <w:lvlText w:val="Таблица Ж.%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decimal"/>
      <w:lvlText w:val="Таблица Ж.%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nsid w:val="2B0B76F8"/>
    <w:multiLevelType w:val="multilevel"/>
    <w:tmpl w:val="9C6C60B6"/>
    <w:styleLink w:val="26"/>
    <w:lvl w:ilvl="0">
      <w:start w:val="1"/>
      <w:numFmt w:val="bullet"/>
      <w:lvlText w:val=""/>
      <w:lvlJc w:val="left"/>
      <w:pPr>
        <w:tabs>
          <w:tab w:val="num" w:pos="720"/>
        </w:tabs>
        <w:ind w:left="720" w:hanging="360"/>
      </w:pPr>
      <w:rPr>
        <w:rFonts w:ascii="Symbol" w:hAnsi="Symbol" w:cs="OpenSymbol" w:hint="default"/>
        <w:sz w:val="28"/>
        <w:szCs w:val="28"/>
      </w:rPr>
    </w:lvl>
    <w:lvl w:ilvl="1">
      <w:start w:val="1"/>
      <w:numFmt w:val="bullet"/>
      <w:lvlText w:val="◦"/>
      <w:lvlJc w:val="left"/>
      <w:pPr>
        <w:tabs>
          <w:tab w:val="num" w:pos="1080"/>
        </w:tabs>
        <w:ind w:left="1080" w:hanging="360"/>
      </w:pPr>
      <w:rPr>
        <w:rFonts w:ascii="OpenSymbol" w:hAnsi="OpenSymbol" w:cs="OpenSymbol" w:hint="default"/>
        <w:sz w:val="28"/>
        <w:szCs w:val="28"/>
      </w:rPr>
    </w:lvl>
    <w:lvl w:ilvl="2">
      <w:start w:val="1"/>
      <w:numFmt w:val="bullet"/>
      <w:lvlText w:val="▪"/>
      <w:lvlJc w:val="left"/>
      <w:pPr>
        <w:tabs>
          <w:tab w:val="num" w:pos="1440"/>
        </w:tabs>
        <w:ind w:left="1440" w:hanging="360"/>
      </w:pPr>
      <w:rPr>
        <w:rFonts w:ascii="OpenSymbol" w:hAnsi="OpenSymbol" w:cs="OpenSymbol" w:hint="default"/>
        <w:sz w:val="28"/>
        <w:szCs w:val="28"/>
      </w:rPr>
    </w:lvl>
    <w:lvl w:ilvl="3">
      <w:start w:val="1"/>
      <w:numFmt w:val="bullet"/>
      <w:lvlText w:val=""/>
      <w:lvlJc w:val="left"/>
      <w:pPr>
        <w:tabs>
          <w:tab w:val="num" w:pos="1800"/>
        </w:tabs>
        <w:ind w:left="1800" w:hanging="360"/>
      </w:pPr>
      <w:rPr>
        <w:rFonts w:ascii="Symbol" w:hAnsi="Symbol" w:cs="OpenSymbol" w:hint="default"/>
        <w:sz w:val="28"/>
        <w:szCs w:val="28"/>
      </w:rPr>
    </w:lvl>
    <w:lvl w:ilvl="4">
      <w:start w:val="1"/>
      <w:numFmt w:val="bullet"/>
      <w:lvlText w:val="◦"/>
      <w:lvlJc w:val="left"/>
      <w:pPr>
        <w:tabs>
          <w:tab w:val="num" w:pos="2160"/>
        </w:tabs>
        <w:ind w:left="2160" w:hanging="360"/>
      </w:pPr>
      <w:rPr>
        <w:rFonts w:ascii="OpenSymbol" w:hAnsi="OpenSymbol" w:cs="OpenSymbol" w:hint="default"/>
        <w:sz w:val="28"/>
        <w:szCs w:val="28"/>
      </w:rPr>
    </w:lvl>
    <w:lvl w:ilvl="5">
      <w:start w:val="1"/>
      <w:numFmt w:val="bullet"/>
      <w:lvlText w:val="▪"/>
      <w:lvlJc w:val="left"/>
      <w:pPr>
        <w:tabs>
          <w:tab w:val="num" w:pos="2520"/>
        </w:tabs>
        <w:ind w:left="2520" w:hanging="360"/>
      </w:pPr>
      <w:rPr>
        <w:rFonts w:ascii="OpenSymbol" w:hAnsi="OpenSymbol" w:cs="OpenSymbol" w:hint="default"/>
        <w:sz w:val="28"/>
        <w:szCs w:val="28"/>
      </w:rPr>
    </w:lvl>
    <w:lvl w:ilvl="6">
      <w:start w:val="1"/>
      <w:numFmt w:val="bullet"/>
      <w:lvlText w:val=""/>
      <w:lvlJc w:val="left"/>
      <w:pPr>
        <w:tabs>
          <w:tab w:val="num" w:pos="2880"/>
        </w:tabs>
        <w:ind w:left="2880" w:hanging="360"/>
      </w:pPr>
      <w:rPr>
        <w:rFonts w:ascii="Symbol" w:hAnsi="Symbol" w:cs="OpenSymbol" w:hint="default"/>
        <w:sz w:val="28"/>
        <w:szCs w:val="28"/>
      </w:rPr>
    </w:lvl>
    <w:lvl w:ilvl="7">
      <w:start w:val="1"/>
      <w:numFmt w:val="bullet"/>
      <w:lvlText w:val="◦"/>
      <w:lvlJc w:val="left"/>
      <w:pPr>
        <w:tabs>
          <w:tab w:val="num" w:pos="3240"/>
        </w:tabs>
        <w:ind w:left="3240" w:hanging="360"/>
      </w:pPr>
      <w:rPr>
        <w:rFonts w:ascii="OpenSymbol" w:hAnsi="OpenSymbol" w:cs="OpenSymbol" w:hint="default"/>
        <w:sz w:val="28"/>
        <w:szCs w:val="28"/>
      </w:rPr>
    </w:lvl>
    <w:lvl w:ilvl="8">
      <w:start w:val="1"/>
      <w:numFmt w:val="bullet"/>
      <w:lvlText w:val="▪"/>
      <w:lvlJc w:val="left"/>
      <w:pPr>
        <w:tabs>
          <w:tab w:val="num" w:pos="3600"/>
        </w:tabs>
        <w:ind w:left="3600" w:hanging="360"/>
      </w:pPr>
      <w:rPr>
        <w:rFonts w:ascii="OpenSymbol" w:hAnsi="OpenSymbol" w:cs="OpenSymbol" w:hint="default"/>
        <w:sz w:val="28"/>
        <w:szCs w:val="28"/>
      </w:rPr>
    </w:lvl>
  </w:abstractNum>
  <w:abstractNum w:abstractNumId="146">
    <w:nsid w:val="2BB62683"/>
    <w:multiLevelType w:val="hybridMultilevel"/>
    <w:tmpl w:val="39ACDBB6"/>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7">
    <w:nsid w:val="2C127B38"/>
    <w:multiLevelType w:val="hybridMultilevel"/>
    <w:tmpl w:val="BB1A84F6"/>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8">
    <w:nsid w:val="2CA02106"/>
    <w:multiLevelType w:val="singleLevel"/>
    <w:tmpl w:val="71C87B80"/>
    <w:styleLink w:val="phadditiontitle31"/>
    <w:lvl w:ilvl="0">
      <w:start w:val="1"/>
      <w:numFmt w:val="bullet"/>
      <w:pStyle w:val="-20"/>
      <w:lvlText w:val=""/>
      <w:lvlJc w:val="left"/>
      <w:pPr>
        <w:tabs>
          <w:tab w:val="num" w:pos="360"/>
        </w:tabs>
        <w:ind w:left="360" w:hanging="360"/>
      </w:pPr>
      <w:rPr>
        <w:rFonts w:ascii="Symbol" w:hAnsi="Symbol" w:hint="default"/>
      </w:rPr>
    </w:lvl>
  </w:abstractNum>
  <w:abstractNum w:abstractNumId="149">
    <w:nsid w:val="2CA44E9C"/>
    <w:multiLevelType w:val="hybridMultilevel"/>
    <w:tmpl w:val="F5B6030A"/>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0">
    <w:nsid w:val="2CC52D2D"/>
    <w:multiLevelType w:val="hybridMultilevel"/>
    <w:tmpl w:val="7666A3C8"/>
    <w:styleLink w:val="39"/>
    <w:lvl w:ilvl="0" w:tplc="477A7B66">
      <w:numFmt w:val="bullet"/>
      <w:suff w:val="space"/>
      <w:lvlText w:val="•"/>
      <w:lvlJc w:val="left"/>
      <w:pPr>
        <w:ind w:left="1287" w:hanging="360"/>
      </w:pPr>
      <w:rPr>
        <w:rFonts w:ascii="Times New Roman" w:eastAsiaTheme="minorEastAsia"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1">
    <w:nsid w:val="2D083487"/>
    <w:multiLevelType w:val="hybridMultilevel"/>
    <w:tmpl w:val="C756CE90"/>
    <w:lvl w:ilvl="0" w:tplc="9A0EA060">
      <w:start w:val="1"/>
      <w:numFmt w:val="bullet"/>
      <w:lvlText w:val=""/>
      <w:lvlJc w:val="left"/>
      <w:pPr>
        <w:ind w:left="1429" w:hanging="360"/>
      </w:pPr>
      <w:rPr>
        <w:rFonts w:ascii="Symbol" w:hAnsi="Symbol" w:hint="default"/>
      </w:rPr>
    </w:lvl>
    <w:lvl w:ilvl="1" w:tplc="9A0EA060">
      <w:start w:val="1"/>
      <w:numFmt w:val="bullet"/>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2">
    <w:nsid w:val="2D7F22AB"/>
    <w:multiLevelType w:val="hybridMultilevel"/>
    <w:tmpl w:val="733EB654"/>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3">
    <w:nsid w:val="2E9C4064"/>
    <w:multiLevelType w:val="hybridMultilevel"/>
    <w:tmpl w:val="13506256"/>
    <w:styleLink w:val="-5"/>
    <w:lvl w:ilvl="0" w:tplc="18F2850E">
      <w:start w:val="1"/>
      <w:numFmt w:val="bullet"/>
      <w:lvlText w:val="–"/>
      <w:lvlJc w:val="left"/>
      <w:pPr>
        <w:ind w:left="360" w:hanging="360"/>
      </w:pPr>
      <w:rPr>
        <w:rFonts w:ascii="Times New Roman" w:hAnsi="Times New Roman" w:cs="Times New Roman" w:hint="default"/>
        <w:sz w:val="24"/>
      </w:rPr>
    </w:lvl>
    <w:lvl w:ilvl="1" w:tplc="FFFFFFFF">
      <w:start w:val="1"/>
      <w:numFmt w:val="bullet"/>
      <w:lvlText w:val="o"/>
      <w:lvlJc w:val="left"/>
      <w:pPr>
        <w:ind w:left="2291" w:hanging="360"/>
      </w:pPr>
      <w:rPr>
        <w:rFonts w:ascii="Courier New" w:hAnsi="Courier New" w:cs="Times New Roman" w:hint="default"/>
        <w:sz w:val="24"/>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Times New Roman"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Times New Roman" w:hint="default"/>
      </w:rPr>
    </w:lvl>
    <w:lvl w:ilvl="8" w:tplc="FFFFFFFF">
      <w:start w:val="1"/>
      <w:numFmt w:val="bullet"/>
      <w:lvlText w:val=""/>
      <w:lvlJc w:val="left"/>
      <w:pPr>
        <w:ind w:left="7331" w:hanging="360"/>
      </w:pPr>
      <w:rPr>
        <w:rFonts w:ascii="Wingdings" w:hAnsi="Wingdings" w:hint="default"/>
      </w:rPr>
    </w:lvl>
  </w:abstractNum>
  <w:abstractNum w:abstractNumId="154">
    <w:nsid w:val="2F173BFB"/>
    <w:multiLevelType w:val="hybridMultilevel"/>
    <w:tmpl w:val="9A5096C2"/>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5">
    <w:nsid w:val="2F854665"/>
    <w:multiLevelType w:val="multilevel"/>
    <w:tmpl w:val="037626F4"/>
    <w:styleLink w:val="af9"/>
    <w:lvl w:ilvl="0">
      <w:start w:val="1"/>
      <w:numFmt w:val="decimal"/>
      <w:lvlText w:val="%1"/>
      <w:lvlJc w:val="left"/>
      <w:pPr>
        <w:tabs>
          <w:tab w:val="num" w:pos="964"/>
        </w:tabs>
        <w:ind w:left="0" w:firstLine="709"/>
      </w:pPr>
      <w:rPr>
        <w:rFonts w:hint="default"/>
        <w:b/>
      </w:rPr>
    </w:lvl>
    <w:lvl w:ilvl="1">
      <w:start w:val="1"/>
      <w:numFmt w:val="decimal"/>
      <w:lvlText w:val="%2)"/>
      <w:lvlJc w:val="left"/>
      <w:pPr>
        <w:tabs>
          <w:tab w:val="num" w:pos="2138"/>
        </w:tabs>
        <w:ind w:left="1418" w:firstLine="720"/>
      </w:pPr>
      <w:rPr>
        <w:rFonts w:hint="default"/>
      </w:rPr>
    </w:lvl>
    <w:lvl w:ilvl="2">
      <w:start w:val="1"/>
      <w:numFmt w:val="decimal"/>
      <w:lvlText w:val="%1.%2.%3."/>
      <w:lvlJc w:val="left"/>
      <w:pPr>
        <w:tabs>
          <w:tab w:val="num" w:pos="2604"/>
        </w:tabs>
        <w:ind w:left="1413" w:firstLine="709"/>
      </w:pPr>
      <w:rPr>
        <w:rFonts w:hint="default"/>
      </w:rPr>
    </w:lvl>
    <w:lvl w:ilvl="3">
      <w:start w:val="1"/>
      <w:numFmt w:val="decimal"/>
      <w:lvlText w:val="%1.%2.%3.%4."/>
      <w:lvlJc w:val="left"/>
      <w:pPr>
        <w:tabs>
          <w:tab w:val="num" w:pos="2972"/>
        </w:tabs>
        <w:ind w:left="1413" w:firstLine="709"/>
      </w:pPr>
      <w:rPr>
        <w:rFonts w:hint="default"/>
      </w:rPr>
    </w:lvl>
    <w:lvl w:ilvl="4">
      <w:start w:val="1"/>
      <w:numFmt w:val="decimal"/>
      <w:lvlText w:val="%1.%2.%3.%4.%5."/>
      <w:lvlJc w:val="left"/>
      <w:pPr>
        <w:tabs>
          <w:tab w:val="num" w:pos="3091"/>
        </w:tabs>
        <w:ind w:left="1413" w:firstLine="709"/>
      </w:pPr>
      <w:rPr>
        <w:rFonts w:hint="default"/>
      </w:rPr>
    </w:lvl>
    <w:lvl w:ilvl="5">
      <w:start w:val="1"/>
      <w:numFmt w:val="decimal"/>
      <w:lvlText w:val="%1.%2.%3.%4.%5.%6."/>
      <w:lvlJc w:val="left"/>
      <w:pPr>
        <w:tabs>
          <w:tab w:val="num" w:pos="3274"/>
        </w:tabs>
        <w:ind w:left="1413" w:firstLine="709"/>
      </w:pPr>
      <w:rPr>
        <w:rFonts w:hint="default"/>
      </w:rPr>
    </w:lvl>
    <w:lvl w:ilvl="6">
      <w:start w:val="1"/>
      <w:numFmt w:val="decimal"/>
      <w:lvlText w:val="%1.%2.%3.%4.%5.%6.%7."/>
      <w:lvlJc w:val="left"/>
      <w:pPr>
        <w:tabs>
          <w:tab w:val="num" w:pos="3418"/>
        </w:tabs>
        <w:ind w:left="1413" w:firstLine="709"/>
      </w:pPr>
      <w:rPr>
        <w:rFonts w:hint="default"/>
      </w:rPr>
    </w:lvl>
    <w:lvl w:ilvl="7">
      <w:start w:val="1"/>
      <w:numFmt w:val="decimal"/>
      <w:lvlText w:val="%1.%2.%3.%4.%5.%6.%7.%8"/>
      <w:lvlJc w:val="left"/>
      <w:pPr>
        <w:tabs>
          <w:tab w:val="num" w:pos="3562"/>
        </w:tabs>
        <w:ind w:left="3562" w:hanging="1440"/>
      </w:pPr>
      <w:rPr>
        <w:rFonts w:hint="default"/>
      </w:rPr>
    </w:lvl>
    <w:lvl w:ilvl="8">
      <w:start w:val="1"/>
      <w:numFmt w:val="decimal"/>
      <w:lvlText w:val="%1.%2.%3.%4.%5.%6.%7.%8.%9"/>
      <w:lvlJc w:val="left"/>
      <w:pPr>
        <w:tabs>
          <w:tab w:val="num" w:pos="3706"/>
        </w:tabs>
        <w:ind w:left="3706" w:hanging="1584"/>
      </w:pPr>
      <w:rPr>
        <w:rFonts w:hint="default"/>
      </w:rPr>
    </w:lvl>
  </w:abstractNum>
  <w:abstractNum w:abstractNumId="156">
    <w:nsid w:val="30461BFA"/>
    <w:multiLevelType w:val="multilevel"/>
    <w:tmpl w:val="30461BF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080"/>
        </w:tabs>
        <w:ind w:left="1080" w:hanging="360"/>
      </w:pPr>
      <w:rPr>
        <w:rFonts w:hint="default"/>
      </w:rPr>
    </w:lvl>
    <w:lvl w:ilvl="2">
      <w:start w:val="1"/>
      <w:numFmt w:val="lowerRoman"/>
      <w:lvlText w:val="%3)"/>
      <w:lvlJc w:val="left"/>
      <w:pPr>
        <w:tabs>
          <w:tab w:val="left" w:pos="1440"/>
        </w:tabs>
        <w:ind w:left="1440" w:hanging="360"/>
      </w:pPr>
      <w:rPr>
        <w:rFonts w:hint="default"/>
      </w:rPr>
    </w:lvl>
    <w:lvl w:ilvl="3">
      <w:start w:val="1"/>
      <w:numFmt w:val="decimal"/>
      <w:lvlText w:val="(%4)"/>
      <w:lvlJc w:val="left"/>
      <w:pPr>
        <w:tabs>
          <w:tab w:val="left" w:pos="1800"/>
        </w:tabs>
        <w:ind w:left="1800" w:hanging="360"/>
      </w:pPr>
      <w:rPr>
        <w:rFonts w:hint="default"/>
      </w:rPr>
    </w:lvl>
    <w:lvl w:ilvl="4">
      <w:start w:val="1"/>
      <w:numFmt w:val="lowerLetter"/>
      <w:lvlText w:val="(%5)"/>
      <w:lvlJc w:val="left"/>
      <w:pPr>
        <w:tabs>
          <w:tab w:val="left" w:pos="2160"/>
        </w:tabs>
        <w:ind w:left="2160" w:hanging="360"/>
      </w:pPr>
      <w:rPr>
        <w:rFonts w:hint="default"/>
      </w:rPr>
    </w:lvl>
    <w:lvl w:ilvl="5">
      <w:start w:val="1"/>
      <w:numFmt w:val="lowerRoman"/>
      <w:lvlText w:val="(%6)"/>
      <w:lvlJc w:val="left"/>
      <w:pPr>
        <w:tabs>
          <w:tab w:val="left" w:pos="2520"/>
        </w:tabs>
        <w:ind w:left="2520" w:hanging="360"/>
      </w:pPr>
      <w:rPr>
        <w:rFonts w:hint="default"/>
      </w:rPr>
    </w:lvl>
    <w:lvl w:ilvl="6">
      <w:start w:val="1"/>
      <w:numFmt w:val="decimal"/>
      <w:lvlText w:val="%7."/>
      <w:lvlJc w:val="left"/>
      <w:pPr>
        <w:tabs>
          <w:tab w:val="left" w:pos="2880"/>
        </w:tabs>
        <w:ind w:left="2880" w:hanging="360"/>
      </w:pPr>
      <w:rPr>
        <w:rFonts w:hint="default"/>
      </w:rPr>
    </w:lvl>
    <w:lvl w:ilvl="7">
      <w:start w:val="1"/>
      <w:numFmt w:val="lowerLetter"/>
      <w:lvlText w:val="%8."/>
      <w:lvlJc w:val="left"/>
      <w:pPr>
        <w:tabs>
          <w:tab w:val="left" w:pos="3240"/>
        </w:tabs>
        <w:ind w:left="3240" w:hanging="360"/>
      </w:pPr>
      <w:rPr>
        <w:rFonts w:hint="default"/>
      </w:rPr>
    </w:lvl>
    <w:lvl w:ilvl="8">
      <w:start w:val="1"/>
      <w:numFmt w:val="lowerRoman"/>
      <w:lvlText w:val="%9."/>
      <w:lvlJc w:val="left"/>
      <w:pPr>
        <w:tabs>
          <w:tab w:val="left" w:pos="3600"/>
        </w:tabs>
        <w:ind w:left="3600" w:hanging="360"/>
      </w:pPr>
      <w:rPr>
        <w:rFonts w:hint="default"/>
      </w:rPr>
    </w:lvl>
  </w:abstractNum>
  <w:abstractNum w:abstractNumId="157">
    <w:nsid w:val="319E2D3D"/>
    <w:multiLevelType w:val="hybridMultilevel"/>
    <w:tmpl w:val="609467C6"/>
    <w:styleLink w:val="1d"/>
    <w:lvl w:ilvl="0" w:tplc="0419000F">
      <w:start w:val="1"/>
      <w:numFmt w:val="decimal"/>
      <w:pStyle w:val="afa"/>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58">
    <w:nsid w:val="31AB2C3F"/>
    <w:multiLevelType w:val="hybridMultilevel"/>
    <w:tmpl w:val="342CD6DE"/>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9">
    <w:nsid w:val="32466EB5"/>
    <w:multiLevelType w:val="hybridMultilevel"/>
    <w:tmpl w:val="A6522E0C"/>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60">
    <w:nsid w:val="33660797"/>
    <w:multiLevelType w:val="multilevel"/>
    <w:tmpl w:val="D12C1C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1">
    <w:nsid w:val="3387060E"/>
    <w:multiLevelType w:val="multilevel"/>
    <w:tmpl w:val="668472A2"/>
    <w:styleLink w:val="1ai13"/>
    <w:lvl w:ilvl="0">
      <w:start w:val="1"/>
      <w:numFmt w:val="decimal"/>
      <w:suff w:val="space"/>
      <w:lvlText w:val="Таблица В.%1"/>
      <w:lvlJc w:val="left"/>
      <w:pPr>
        <w:ind w:left="360" w:hanging="360"/>
      </w:pPr>
      <w:rPr>
        <w:rFonts w:cs="Times New Roman"/>
      </w:rPr>
    </w:lvl>
    <w:lvl w:ilvl="1">
      <w:start w:val="1"/>
      <w:numFmt w:val="lowerLetter"/>
      <w:lvlText w:val="%2)"/>
      <w:lvlJc w:val="left"/>
      <w:pPr>
        <w:tabs>
          <w:tab w:val="num" w:pos="0"/>
        </w:tabs>
        <w:ind w:left="720" w:hanging="360"/>
      </w:pPr>
      <w:rPr>
        <w:rFonts w:cs="Times New Roman"/>
      </w:rPr>
    </w:lvl>
    <w:lvl w:ilvl="2">
      <w:start w:val="1"/>
      <w:numFmt w:val="none"/>
      <w:lvlText w:val="Таблица Д.1"/>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162">
    <w:nsid w:val="341542E3"/>
    <w:multiLevelType w:val="multilevel"/>
    <w:tmpl w:val="650AC8F8"/>
    <w:styleLink w:val="3a"/>
    <w:lvl w:ilvl="0">
      <w:start w:val="1"/>
      <w:numFmt w:val="decimal"/>
      <w:pStyle w:val="afb"/>
      <w:suff w:val="space"/>
      <w:lvlText w:val="Рисунок %1"/>
      <w:lvlJc w:val="left"/>
      <w:pPr>
        <w:ind w:left="0" w:firstLine="0"/>
      </w:pPr>
      <w:rPr>
        <w:rFonts w:hint="default"/>
        <w:b/>
        <w:i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3">
    <w:nsid w:val="34F970AD"/>
    <w:multiLevelType w:val="multilevel"/>
    <w:tmpl w:val="428AF67E"/>
    <w:lvl w:ilvl="0">
      <w:start w:val="1"/>
      <w:numFmt w:val="decimal"/>
      <w:suff w:val="space"/>
      <w:lvlText w:val="%1."/>
      <w:lvlJc w:val="left"/>
      <w:pPr>
        <w:ind w:left="-27" w:firstLine="567"/>
      </w:pPr>
      <w:rPr>
        <w:rFonts w:hint="default"/>
      </w:rPr>
    </w:lvl>
    <w:lvl w:ilvl="1">
      <w:start w:val="1"/>
      <w:numFmt w:val="decimal"/>
      <w:pStyle w:val="2H2h2"/>
      <w:suff w:val="space"/>
      <w:lvlText w:val="%1.%2."/>
      <w:lvlJc w:val="left"/>
      <w:pPr>
        <w:ind w:left="0" w:firstLine="0"/>
      </w:pPr>
      <w:rPr>
        <w:rFonts w:hint="default"/>
      </w:rPr>
    </w:lvl>
    <w:lvl w:ilvl="2">
      <w:start w:val="1"/>
      <w:numFmt w:val="decimal"/>
      <w:suff w:val="space"/>
      <w:lvlText w:val="%1.%2.%3"/>
      <w:lvlJc w:val="left"/>
      <w:pPr>
        <w:ind w:left="-567" w:firstLine="567"/>
      </w:pPr>
      <w:rPr>
        <w:rFonts w:hint="default"/>
      </w:rPr>
    </w:lvl>
    <w:lvl w:ilvl="3">
      <w:start w:val="1"/>
      <w:numFmt w:val="decimal"/>
      <w:suff w:val="space"/>
      <w:lvlText w:val="%1.%2.%3.%4"/>
      <w:lvlJc w:val="left"/>
      <w:pPr>
        <w:ind w:left="-567" w:firstLine="567"/>
      </w:pPr>
      <w:rPr>
        <w:rFonts w:hint="default"/>
      </w:rPr>
    </w:lvl>
    <w:lvl w:ilvl="4">
      <w:start w:val="1"/>
      <w:numFmt w:val="decimal"/>
      <w:lvlText w:val="%1.%2.%3.%4.%5"/>
      <w:lvlJc w:val="left"/>
      <w:pPr>
        <w:tabs>
          <w:tab w:val="num" w:pos="2313"/>
        </w:tabs>
        <w:ind w:left="1665" w:hanging="792"/>
      </w:pPr>
      <w:rPr>
        <w:rFonts w:hint="default"/>
      </w:rPr>
    </w:lvl>
    <w:lvl w:ilvl="5">
      <w:start w:val="1"/>
      <w:numFmt w:val="decimal"/>
      <w:lvlText w:val="%1.%2.%3.%4.%5.%6"/>
      <w:lvlJc w:val="left"/>
      <w:pPr>
        <w:tabs>
          <w:tab w:val="num" w:pos="2673"/>
        </w:tabs>
        <w:ind w:left="2169" w:hanging="936"/>
      </w:pPr>
      <w:rPr>
        <w:rFonts w:hint="default"/>
      </w:rPr>
    </w:lvl>
    <w:lvl w:ilvl="6">
      <w:start w:val="1"/>
      <w:numFmt w:val="decimal"/>
      <w:lvlText w:val="%1.%2.%3.%4.%5.%6.%7."/>
      <w:lvlJc w:val="left"/>
      <w:pPr>
        <w:tabs>
          <w:tab w:val="num" w:pos="2673"/>
        </w:tabs>
        <w:ind w:left="2673" w:hanging="1080"/>
      </w:pPr>
      <w:rPr>
        <w:rFonts w:hint="default"/>
      </w:rPr>
    </w:lvl>
    <w:lvl w:ilvl="7">
      <w:start w:val="1"/>
      <w:numFmt w:val="decimal"/>
      <w:lvlText w:val="%1.%2.%3.%4.%5.%6.%7.%8."/>
      <w:lvlJc w:val="left"/>
      <w:pPr>
        <w:tabs>
          <w:tab w:val="num" w:pos="3177"/>
        </w:tabs>
        <w:ind w:left="3177" w:hanging="1224"/>
      </w:pPr>
      <w:rPr>
        <w:rFonts w:hint="default"/>
      </w:rPr>
    </w:lvl>
    <w:lvl w:ilvl="8">
      <w:start w:val="1"/>
      <w:numFmt w:val="decimal"/>
      <w:lvlText w:val="%1.%2.%3.%4.%5.%6.%7.%8.%9."/>
      <w:lvlJc w:val="left"/>
      <w:pPr>
        <w:tabs>
          <w:tab w:val="num" w:pos="3753"/>
        </w:tabs>
        <w:ind w:left="3753" w:hanging="1440"/>
      </w:pPr>
      <w:rPr>
        <w:rFonts w:hint="default"/>
      </w:rPr>
    </w:lvl>
  </w:abstractNum>
  <w:abstractNum w:abstractNumId="164">
    <w:nsid w:val="36F34B62"/>
    <w:multiLevelType w:val="hybridMultilevel"/>
    <w:tmpl w:val="C5E43AA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5">
    <w:nsid w:val="37963168"/>
    <w:multiLevelType w:val="hybridMultilevel"/>
    <w:tmpl w:val="1C380644"/>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6">
    <w:nsid w:val="395E1969"/>
    <w:multiLevelType w:val="multilevel"/>
    <w:tmpl w:val="D9066D38"/>
    <w:lvl w:ilvl="0">
      <w:start w:val="1"/>
      <w:numFmt w:val="decimal"/>
      <w:pStyle w:val="afc"/>
      <w:lvlText w:val="Рисунок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7">
    <w:nsid w:val="398F742A"/>
    <w:multiLevelType w:val="hybridMultilevel"/>
    <w:tmpl w:val="3F7E4D4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8">
    <w:nsid w:val="399305D3"/>
    <w:multiLevelType w:val="multilevel"/>
    <w:tmpl w:val="399305D3"/>
    <w:lvl w:ilvl="0">
      <w:start w:val="1"/>
      <w:numFmt w:val="bullet"/>
      <w:lvlText w:val=""/>
      <w:lvlJc w:val="left"/>
      <w:pPr>
        <w:tabs>
          <w:tab w:val="left" w:pos="1077"/>
        </w:tabs>
        <w:ind w:left="1077" w:hanging="357"/>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69">
    <w:nsid w:val="3A464EC0"/>
    <w:multiLevelType w:val="hybridMultilevel"/>
    <w:tmpl w:val="ADAC301C"/>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70">
    <w:nsid w:val="3B5204A1"/>
    <w:multiLevelType w:val="hybridMultilevel"/>
    <w:tmpl w:val="D58CF724"/>
    <w:styleLink w:val="43"/>
    <w:lvl w:ilvl="0" w:tplc="C8724438">
      <w:start w:val="1"/>
      <w:numFmt w:val="decimal"/>
      <w:pStyle w:val="afd"/>
      <w:lvlText w:val="%1."/>
      <w:lvlJc w:val="left"/>
      <w:pPr>
        <w:ind w:left="0" w:firstLine="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1">
    <w:nsid w:val="3BA30FB1"/>
    <w:multiLevelType w:val="hybridMultilevel"/>
    <w:tmpl w:val="56520F6E"/>
    <w:lvl w:ilvl="0" w:tplc="230043CC">
      <w:start w:val="1"/>
      <w:numFmt w:val="decimal"/>
      <w:pStyle w:val="afe"/>
      <w:lvlText w:val="Таблица М.%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2">
    <w:nsid w:val="3C327CAD"/>
    <w:multiLevelType w:val="hybridMultilevel"/>
    <w:tmpl w:val="B0D21A98"/>
    <w:styleLink w:val="ArticleSection2"/>
    <w:lvl w:ilvl="0" w:tplc="B3D6A128">
      <w:start w:val="1"/>
      <w:numFmt w:val="bullet"/>
      <w:lvlText w:val=""/>
      <w:lvlJc w:val="left"/>
      <w:pPr>
        <w:ind w:left="786" w:hanging="360"/>
      </w:pPr>
      <w:rPr>
        <w:rFonts w:ascii="Symbol" w:hAnsi="Symbol" w:hint="default"/>
      </w:rPr>
    </w:lvl>
    <w:lvl w:ilvl="1" w:tplc="04190003">
      <w:start w:val="1"/>
      <w:numFmt w:val="bullet"/>
      <w:lvlText w:val="o"/>
      <w:lvlJc w:val="left"/>
      <w:pPr>
        <w:ind w:left="2509" w:hanging="360"/>
      </w:pPr>
      <w:rPr>
        <w:rFonts w:ascii="Courier New" w:hAnsi="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73">
    <w:nsid w:val="3C5A79CF"/>
    <w:multiLevelType w:val="hybridMultilevel"/>
    <w:tmpl w:val="25CC5B96"/>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4">
    <w:nsid w:val="3D2504B3"/>
    <w:multiLevelType w:val="multilevel"/>
    <w:tmpl w:val="87EAAB7C"/>
    <w:lvl w:ilvl="0">
      <w:start w:val="1"/>
      <w:numFmt w:val="bullet"/>
      <w:pStyle w:val="phtableitemizedlist1"/>
      <w:lvlText w:val=""/>
      <w:lvlJc w:val="left"/>
      <w:pPr>
        <w:ind w:left="340" w:hanging="334"/>
      </w:pPr>
      <w:rPr>
        <w:rFonts w:ascii="Symbol" w:hAnsi="Symbol" w:hint="default"/>
      </w:rPr>
    </w:lvl>
    <w:lvl w:ilvl="1">
      <w:start w:val="1"/>
      <w:numFmt w:val="bullet"/>
      <w:pStyle w:val="phtableitemizedlist2"/>
      <w:lvlText w:val=""/>
      <w:lvlJc w:val="left"/>
      <w:pPr>
        <w:ind w:left="686" w:hanging="34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5">
    <w:nsid w:val="3D49591D"/>
    <w:multiLevelType w:val="multilevel"/>
    <w:tmpl w:val="37481C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6">
    <w:nsid w:val="3DE94F08"/>
    <w:multiLevelType w:val="multilevel"/>
    <w:tmpl w:val="04190023"/>
    <w:styleLink w:val="ArticleSection1"/>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7">
    <w:nsid w:val="3E0E599E"/>
    <w:multiLevelType w:val="multilevel"/>
    <w:tmpl w:val="9BF0C9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8">
    <w:nsid w:val="3E242107"/>
    <w:multiLevelType w:val="multilevel"/>
    <w:tmpl w:val="DF8697A0"/>
    <w:numStyleLink w:val="phadditiontitle"/>
  </w:abstractNum>
  <w:abstractNum w:abstractNumId="179">
    <w:nsid w:val="3E3664A6"/>
    <w:multiLevelType w:val="hybridMultilevel"/>
    <w:tmpl w:val="12AA7C1E"/>
    <w:styleLink w:val="114"/>
    <w:lvl w:ilvl="0" w:tplc="8F7AC1FA">
      <w:start w:val="1"/>
      <w:numFmt w:val="bullet"/>
      <w:suff w:val="space"/>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180">
    <w:nsid w:val="3E5F1119"/>
    <w:multiLevelType w:val="multilevel"/>
    <w:tmpl w:val="0419001F"/>
    <w:styleLink w:val="1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1">
    <w:nsid w:val="3EC42DA7"/>
    <w:multiLevelType w:val="multilevel"/>
    <w:tmpl w:val="AFF01260"/>
    <w:lvl w:ilvl="0">
      <w:start w:val="1"/>
      <w:numFmt w:val="decimal"/>
      <w:pStyle w:val="phtableorderedlist1"/>
      <w:lvlText w:val="%1)"/>
      <w:lvlJc w:val="left"/>
      <w:pPr>
        <w:ind w:left="340" w:hanging="3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2">
    <w:nsid w:val="3F613D92"/>
    <w:multiLevelType w:val="multilevel"/>
    <w:tmpl w:val="842E820C"/>
    <w:styleLink w:val="1f"/>
    <w:lvl w:ilvl="0">
      <w:start w:val="1"/>
      <w:numFmt w:val="bullet"/>
      <w:lvlText w:val="-"/>
      <w:lvlJc w:val="left"/>
      <w:pPr>
        <w:ind w:left="720" w:hanging="360"/>
      </w:pPr>
      <w:rPr>
        <w:rFonts w:ascii="Calibri" w:hAnsi="Calibri" w:cs="Calibri" w:hint="default"/>
        <w:b/>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3">
    <w:nsid w:val="3F8C29F8"/>
    <w:multiLevelType w:val="hybridMultilevel"/>
    <w:tmpl w:val="B290AD46"/>
    <w:lvl w:ilvl="0" w:tplc="0366C7A0">
      <w:start w:val="1"/>
      <w:numFmt w:val="decimal"/>
      <w:pStyle w:val="aff"/>
      <w:lvlText w:val="Таблица В.%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4">
    <w:nsid w:val="40357183"/>
    <w:multiLevelType w:val="multilevel"/>
    <w:tmpl w:val="C2F4ADCA"/>
    <w:styleLink w:val="51"/>
    <w:lvl w:ilvl="0">
      <w:start w:val="1"/>
      <w:numFmt w:val="decimal"/>
      <w:lvlText w:val="%1)"/>
      <w:lvlJc w:val="left"/>
      <w:pPr>
        <w:tabs>
          <w:tab w:val="num" w:pos="1134"/>
        </w:tabs>
        <w:ind w:left="0" w:firstLine="709"/>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85">
    <w:nsid w:val="403D1D81"/>
    <w:multiLevelType w:val="multilevel"/>
    <w:tmpl w:val="34B21E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6">
    <w:nsid w:val="405823BB"/>
    <w:multiLevelType w:val="multilevel"/>
    <w:tmpl w:val="E4D8B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7">
    <w:nsid w:val="40E67986"/>
    <w:multiLevelType w:val="multilevel"/>
    <w:tmpl w:val="990CFF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8">
    <w:nsid w:val="4178490A"/>
    <w:multiLevelType w:val="hybridMultilevel"/>
    <w:tmpl w:val="ADC00CBA"/>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9">
    <w:nsid w:val="41E77D44"/>
    <w:multiLevelType w:val="multilevel"/>
    <w:tmpl w:val="D8086662"/>
    <w:styleLink w:val="LFO5"/>
    <w:lvl w:ilvl="0">
      <w:numFmt w:val="bullet"/>
      <w:pStyle w:val="aff0"/>
      <w:lvlText w:val=""/>
      <w:lvlJc w:val="left"/>
      <w:pPr>
        <w:ind w:left="0" w:firstLine="851"/>
      </w:pPr>
      <w:rPr>
        <w:rFonts w:ascii="Symbol" w:hAnsi="Symbol" w:cs="Symbol"/>
        <w:color w:val="auto"/>
      </w:rPr>
    </w:lvl>
    <w:lvl w:ilvl="1">
      <w:numFmt w:val="bullet"/>
      <w:lvlText w:val=""/>
      <w:lvlJc w:val="left"/>
      <w:pPr>
        <w:ind w:left="851" w:firstLine="850"/>
      </w:pPr>
      <w:rPr>
        <w:rFonts w:ascii="Symbol" w:hAnsi="Symbol" w:cs="Symbol"/>
        <w:color w:val="auto"/>
      </w:rPr>
    </w:lvl>
    <w:lvl w:ilvl="2">
      <w:numFmt w:val="bullet"/>
      <w:lvlText w:val=""/>
      <w:lvlJc w:val="left"/>
      <w:pPr>
        <w:ind w:left="1701" w:firstLine="851"/>
      </w:pPr>
      <w:rPr>
        <w:rFonts w:ascii="Symbol" w:hAnsi="Symbol" w:cs="Symbol"/>
        <w:color w:val="auto"/>
      </w:rPr>
    </w:lvl>
    <w:lvl w:ilvl="3">
      <w:numFmt w:val="bullet"/>
      <w:lvlText w:val=""/>
      <w:lvlJc w:val="left"/>
      <w:pPr>
        <w:ind w:left="2552" w:firstLine="850"/>
      </w:pPr>
      <w:rPr>
        <w:rFonts w:ascii="Symbol" w:hAnsi="Symbol" w:cs="Symbol"/>
        <w:color w:val="auto"/>
      </w:rPr>
    </w:lvl>
    <w:lvl w:ilvl="4">
      <w:start w:val="1"/>
      <w:numFmt w:val="lowerLetter"/>
      <w:lvlText w:val="(%5)"/>
      <w:lvlJc w:val="left"/>
      <w:pPr>
        <w:ind w:left="1800" w:hanging="360"/>
      </w:pPr>
      <w:rPr>
        <w:sz w:val="24"/>
        <w:szCs w:val="24"/>
      </w:rPr>
    </w:lvl>
    <w:lvl w:ilvl="5">
      <w:start w:val="1"/>
      <w:numFmt w:val="lowerRoman"/>
      <w:lvlText w:val="(%6)"/>
      <w:lvlJc w:val="left"/>
      <w:pPr>
        <w:ind w:left="2160" w:hanging="360"/>
      </w:pPr>
      <w:rPr>
        <w:sz w:val="24"/>
        <w:szCs w:val="24"/>
      </w:rPr>
    </w:lvl>
    <w:lvl w:ilvl="6">
      <w:start w:val="1"/>
      <w:numFmt w:val="decimal"/>
      <w:lvlText w:val="%7."/>
      <w:lvlJc w:val="left"/>
      <w:pPr>
        <w:ind w:left="2520" w:hanging="360"/>
      </w:pPr>
      <w:rPr>
        <w:sz w:val="24"/>
        <w:szCs w:val="24"/>
      </w:rPr>
    </w:lvl>
    <w:lvl w:ilvl="7">
      <w:start w:val="1"/>
      <w:numFmt w:val="lowerLetter"/>
      <w:lvlText w:val="%8."/>
      <w:lvlJc w:val="left"/>
      <w:pPr>
        <w:ind w:left="2880" w:hanging="360"/>
      </w:pPr>
      <w:rPr>
        <w:sz w:val="24"/>
        <w:szCs w:val="24"/>
      </w:rPr>
    </w:lvl>
    <w:lvl w:ilvl="8">
      <w:start w:val="1"/>
      <w:numFmt w:val="lowerRoman"/>
      <w:lvlText w:val="%9."/>
      <w:lvlJc w:val="left"/>
      <w:pPr>
        <w:ind w:left="3240" w:hanging="360"/>
      </w:pPr>
      <w:rPr>
        <w:sz w:val="24"/>
        <w:szCs w:val="24"/>
      </w:rPr>
    </w:lvl>
  </w:abstractNum>
  <w:abstractNum w:abstractNumId="190">
    <w:nsid w:val="41EC3F6C"/>
    <w:multiLevelType w:val="multilevel"/>
    <w:tmpl w:val="B65673E8"/>
    <w:styleLink w:val="1111"/>
    <w:lvl w:ilvl="0">
      <w:start w:val="1"/>
      <w:numFmt w:val="decimal"/>
      <w:pStyle w:val="3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b"/>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1">
    <w:nsid w:val="42D92F81"/>
    <w:multiLevelType w:val="hybridMultilevel"/>
    <w:tmpl w:val="673855B2"/>
    <w:styleLink w:val="-14"/>
    <w:lvl w:ilvl="0" w:tplc="DD2EE326">
      <w:start w:val="1"/>
      <w:numFmt w:val="bullet"/>
      <w:pStyle w:val="List-1"/>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92">
    <w:nsid w:val="42E641DE"/>
    <w:multiLevelType w:val="multilevel"/>
    <w:tmpl w:val="8C5872BE"/>
    <w:numStyleLink w:val="a4"/>
  </w:abstractNum>
  <w:abstractNum w:abstractNumId="193">
    <w:nsid w:val="42FB62E1"/>
    <w:multiLevelType w:val="hybridMultilevel"/>
    <w:tmpl w:val="46DCDC10"/>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94">
    <w:nsid w:val="4339161D"/>
    <w:multiLevelType w:val="hybridMultilevel"/>
    <w:tmpl w:val="3ACAC72E"/>
    <w:styleLink w:val="211"/>
    <w:lvl w:ilvl="0" w:tplc="17AEE72C">
      <w:start w:val="1"/>
      <w:numFmt w:val="bullet"/>
      <w:suff w:val="space"/>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195">
    <w:nsid w:val="43585658"/>
    <w:multiLevelType w:val="multilevel"/>
    <w:tmpl w:val="43585658"/>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96">
    <w:nsid w:val="43DF7E2D"/>
    <w:multiLevelType w:val="multilevel"/>
    <w:tmpl w:val="D304CE1A"/>
    <w:styleLink w:val="1f0"/>
    <w:lvl w:ilvl="0">
      <w:start w:val="3"/>
      <w:numFmt w:val="decimal"/>
      <w:suff w:val="space"/>
      <w:lvlText w:val="%1."/>
      <w:lvlJc w:val="left"/>
      <w:pPr>
        <w:ind w:left="720" w:hanging="360"/>
      </w:pPr>
    </w:lvl>
    <w:lvl w:ilvl="1">
      <w:start w:val="1"/>
      <w:numFmt w:val="decimal"/>
      <w:lvlText w:val="3.%2."/>
      <w:lvlJc w:val="left"/>
      <w:pPr>
        <w:tabs>
          <w:tab w:val="num" w:pos="840"/>
        </w:tabs>
        <w:ind w:left="840" w:hanging="420"/>
      </w:pPr>
      <w:rPr>
        <w:rFonts w:eastAsia="SimSun" w:cs="SimSun"/>
        <w:sz w:val="28"/>
      </w:rPr>
    </w:lvl>
    <w:lvl w:ilvl="2">
      <w:start w:val="1"/>
      <w:numFmt w:val="lowerRoman"/>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left"/>
      <w:pPr>
        <w:tabs>
          <w:tab w:val="num" w:pos="3780"/>
        </w:tabs>
        <w:ind w:left="3780" w:hanging="420"/>
      </w:pPr>
    </w:lvl>
  </w:abstractNum>
  <w:abstractNum w:abstractNumId="197">
    <w:nsid w:val="441E084B"/>
    <w:multiLevelType w:val="multilevel"/>
    <w:tmpl w:val="8DACA6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8">
    <w:nsid w:val="44227FFE"/>
    <w:multiLevelType w:val="multilevel"/>
    <w:tmpl w:val="34983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9">
    <w:nsid w:val="443C6FED"/>
    <w:multiLevelType w:val="hybridMultilevel"/>
    <w:tmpl w:val="55761C98"/>
    <w:styleLink w:val="410"/>
    <w:lvl w:ilvl="0" w:tplc="1B12D4D0">
      <w:start w:val="1"/>
      <w:numFmt w:val="bullet"/>
      <w:lvlText w:val="-"/>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0">
    <w:nsid w:val="44B47491"/>
    <w:multiLevelType w:val="multilevel"/>
    <w:tmpl w:val="7BA04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1">
    <w:nsid w:val="44D01BB5"/>
    <w:multiLevelType w:val="hybridMultilevel"/>
    <w:tmpl w:val="CD98EA5C"/>
    <w:styleLink w:val="3c"/>
    <w:lvl w:ilvl="0" w:tplc="B28291DE">
      <w:start w:val="1"/>
      <w:numFmt w:val="decimal"/>
      <w:pStyle w:val="aff1"/>
      <w:lvlText w:val="%1."/>
      <w:lvlJc w:val="left"/>
      <w:pPr>
        <w:tabs>
          <w:tab w:val="num" w:pos="1077"/>
        </w:tabs>
        <w:ind w:left="0" w:firstLine="709"/>
      </w:pPr>
      <w:rPr>
        <w:rFonts w:cs="Times New Roman"/>
        <w:vanish w:val="0"/>
        <w:webHidden w:val="0"/>
        <w:specVanish w:val="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02">
    <w:nsid w:val="44E844FD"/>
    <w:multiLevelType w:val="hybridMultilevel"/>
    <w:tmpl w:val="AF222ED0"/>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03">
    <w:nsid w:val="45687ADF"/>
    <w:multiLevelType w:val="hybridMultilevel"/>
    <w:tmpl w:val="AF4C8DAC"/>
    <w:name w:val="19"/>
    <w:lvl w:ilvl="0" w:tplc="9A40F0DC">
      <w:start w:val="1"/>
      <w:numFmt w:val="decimal"/>
      <w:lvlText w:val="%1."/>
      <w:lvlJc w:val="left"/>
      <w:pPr>
        <w:tabs>
          <w:tab w:val="num" w:pos="1134"/>
        </w:tabs>
        <w:ind w:left="1134"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04">
    <w:nsid w:val="456C1114"/>
    <w:multiLevelType w:val="multilevel"/>
    <w:tmpl w:val="956E06F8"/>
    <w:styleLink w:val="3d"/>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1191"/>
        </w:tabs>
        <w:ind w:left="1191" w:hanging="1050"/>
      </w:pPr>
    </w:lvl>
    <w:lvl w:ilvl="2">
      <w:start w:val="1"/>
      <w:numFmt w:val="decimal"/>
      <w:isLgl/>
      <w:lvlText w:val="%1.%2.%3"/>
      <w:lvlJc w:val="left"/>
      <w:pPr>
        <w:tabs>
          <w:tab w:val="num" w:pos="1332"/>
        </w:tabs>
        <w:ind w:left="1332" w:hanging="1050"/>
      </w:pPr>
    </w:lvl>
    <w:lvl w:ilvl="3">
      <w:start w:val="5"/>
      <w:numFmt w:val="decimal"/>
      <w:isLgl/>
      <w:lvlText w:val="%1.%2.%3.%4"/>
      <w:lvlJc w:val="left"/>
      <w:pPr>
        <w:tabs>
          <w:tab w:val="num" w:pos="1503"/>
        </w:tabs>
        <w:ind w:left="1503" w:hanging="1080"/>
      </w:pPr>
    </w:lvl>
    <w:lvl w:ilvl="4">
      <w:start w:val="2"/>
      <w:numFmt w:val="decimal"/>
      <w:isLgl/>
      <w:lvlText w:val="%1.%2.%3.%4.%5"/>
      <w:lvlJc w:val="left"/>
      <w:pPr>
        <w:tabs>
          <w:tab w:val="num" w:pos="1644"/>
        </w:tabs>
        <w:ind w:left="1644" w:hanging="1080"/>
      </w:pPr>
    </w:lvl>
    <w:lvl w:ilvl="5">
      <w:start w:val="1"/>
      <w:numFmt w:val="decimal"/>
      <w:isLgl/>
      <w:lvlText w:val="%1.%2.%3.%4.%5.%6"/>
      <w:lvlJc w:val="left"/>
      <w:pPr>
        <w:tabs>
          <w:tab w:val="num" w:pos="2145"/>
        </w:tabs>
        <w:ind w:left="2145" w:hanging="1440"/>
      </w:pPr>
    </w:lvl>
    <w:lvl w:ilvl="6">
      <w:start w:val="1"/>
      <w:numFmt w:val="decimal"/>
      <w:isLgl/>
      <w:lvlText w:val="%1.%2.%3.%4.%5.%6.%7"/>
      <w:lvlJc w:val="left"/>
      <w:pPr>
        <w:tabs>
          <w:tab w:val="num" w:pos="2286"/>
        </w:tabs>
        <w:ind w:left="2286" w:hanging="1440"/>
      </w:pPr>
    </w:lvl>
    <w:lvl w:ilvl="7">
      <w:start w:val="1"/>
      <w:numFmt w:val="decimal"/>
      <w:isLgl/>
      <w:lvlText w:val="%1.%2.%3.%4.%5.%6.%7.%8"/>
      <w:lvlJc w:val="left"/>
      <w:pPr>
        <w:tabs>
          <w:tab w:val="num" w:pos="2787"/>
        </w:tabs>
        <w:ind w:left="2787" w:hanging="1800"/>
      </w:pPr>
    </w:lvl>
    <w:lvl w:ilvl="8">
      <w:start w:val="1"/>
      <w:numFmt w:val="decimal"/>
      <w:isLgl/>
      <w:lvlText w:val="%1.%2.%3.%4.%5.%6.%7.%8.%9"/>
      <w:lvlJc w:val="left"/>
      <w:pPr>
        <w:tabs>
          <w:tab w:val="num" w:pos="3288"/>
        </w:tabs>
        <w:ind w:left="3288" w:hanging="2160"/>
      </w:pPr>
    </w:lvl>
  </w:abstractNum>
  <w:abstractNum w:abstractNumId="205">
    <w:nsid w:val="45772172"/>
    <w:multiLevelType w:val="hybridMultilevel"/>
    <w:tmpl w:val="4B8EEF08"/>
    <w:lvl w:ilvl="0" w:tplc="BE34701A">
      <w:start w:val="1"/>
      <w:numFmt w:val="decimal"/>
      <w:pStyle w:val="phtableorderlist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6">
    <w:nsid w:val="45C56355"/>
    <w:multiLevelType w:val="hybridMultilevel"/>
    <w:tmpl w:val="8860333C"/>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7">
    <w:nsid w:val="463E6C85"/>
    <w:multiLevelType w:val="multilevel"/>
    <w:tmpl w:val="D43E01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nsid w:val="46CF492B"/>
    <w:multiLevelType w:val="multilevel"/>
    <w:tmpl w:val="7DF627F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9">
    <w:nsid w:val="46DB15FF"/>
    <w:multiLevelType w:val="hybridMultilevel"/>
    <w:tmpl w:val="36FE1206"/>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10">
    <w:nsid w:val="46E63952"/>
    <w:multiLevelType w:val="multilevel"/>
    <w:tmpl w:val="C1348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nsid w:val="479F6BC1"/>
    <w:multiLevelType w:val="multilevel"/>
    <w:tmpl w:val="2598A8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2">
    <w:nsid w:val="47AC60A3"/>
    <w:multiLevelType w:val="hybridMultilevel"/>
    <w:tmpl w:val="56B281E6"/>
    <w:styleLink w:val="121"/>
    <w:lvl w:ilvl="0" w:tplc="1348EFC8">
      <w:start w:val="1"/>
      <w:numFmt w:val="bullet"/>
      <w:suff w:val="space"/>
      <w:lvlText w:val=""/>
      <w:lvlJc w:val="left"/>
      <w:pPr>
        <w:ind w:left="984" w:hanging="360"/>
      </w:pPr>
      <w:rPr>
        <w:rFonts w:ascii="Symbol" w:hAnsi="Symbol"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13">
    <w:nsid w:val="47E55624"/>
    <w:multiLevelType w:val="hybridMultilevel"/>
    <w:tmpl w:val="D38AD062"/>
    <w:lvl w:ilvl="0" w:tplc="200CB702">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4">
    <w:nsid w:val="48467489"/>
    <w:multiLevelType w:val="hybridMultilevel"/>
    <w:tmpl w:val="0F1A95D2"/>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15">
    <w:nsid w:val="486E5F8F"/>
    <w:multiLevelType w:val="multilevel"/>
    <w:tmpl w:val="DF0EC648"/>
    <w:styleLink w:val="aff2"/>
    <w:lvl w:ilvl="0">
      <w:start w:val="1"/>
      <w:numFmt w:val="decimal"/>
      <w:lvlText w:val="%1"/>
      <w:lvlJc w:val="right"/>
      <w:pPr>
        <w:tabs>
          <w:tab w:val="num" w:pos="425"/>
        </w:tabs>
        <w:ind w:left="0" w:firstLine="288"/>
      </w:pPr>
      <w:rPr>
        <w:rFonts w:hint="default"/>
      </w:rPr>
    </w:lvl>
    <w:lvl w:ilvl="1">
      <w:start w:val="1"/>
      <w:numFmt w:val="decimal"/>
      <w:lvlText w:val="%1.%2"/>
      <w:lvlJc w:val="left"/>
      <w:pPr>
        <w:tabs>
          <w:tab w:val="num" w:pos="425"/>
        </w:tabs>
        <w:ind w:left="425" w:hanging="425"/>
      </w:pPr>
      <w:rPr>
        <w:rFonts w:hint="default"/>
      </w:rPr>
    </w:lvl>
    <w:lvl w:ilvl="2">
      <w:start w:val="1"/>
      <w:numFmt w:val="decimal"/>
      <w:lvlText w:val="%1.%2.%3"/>
      <w:lvlJc w:val="left"/>
      <w:pPr>
        <w:tabs>
          <w:tab w:val="num" w:pos="1134"/>
        </w:tabs>
        <w:ind w:left="1134" w:hanging="709"/>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6">
    <w:nsid w:val="488F5A7C"/>
    <w:multiLevelType w:val="hybridMultilevel"/>
    <w:tmpl w:val="1EA03D38"/>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7">
    <w:nsid w:val="495B73BA"/>
    <w:multiLevelType w:val="hybridMultilevel"/>
    <w:tmpl w:val="496AFC56"/>
    <w:lvl w:ilvl="0" w:tplc="7C88088A">
      <w:start w:val="1"/>
      <w:numFmt w:val="bullet"/>
      <w:pStyle w:val="27"/>
      <w:lvlText w:val=""/>
      <w:lvlJc w:val="left"/>
      <w:pPr>
        <w:ind w:left="2138" w:hanging="360"/>
      </w:pPr>
      <w:rPr>
        <w:rFonts w:ascii="Symbol" w:hAnsi="Symbol" w:hint="default"/>
      </w:rPr>
    </w:lvl>
    <w:lvl w:ilvl="1" w:tplc="04190003">
      <w:start w:val="1"/>
      <w:numFmt w:val="bullet"/>
      <w:lvlText w:val="o"/>
      <w:lvlJc w:val="left"/>
      <w:pPr>
        <w:ind w:left="2858" w:hanging="360"/>
      </w:pPr>
      <w:rPr>
        <w:rFonts w:ascii="Courier New" w:hAnsi="Courier New" w:cs="Courier New" w:hint="default"/>
      </w:rPr>
    </w:lvl>
    <w:lvl w:ilvl="2" w:tplc="04190005">
      <w:start w:val="1"/>
      <w:numFmt w:val="bullet"/>
      <w:lvlText w:val=""/>
      <w:lvlJc w:val="left"/>
      <w:pPr>
        <w:ind w:left="3578" w:hanging="360"/>
      </w:pPr>
      <w:rPr>
        <w:rFonts w:ascii="Wingdings" w:hAnsi="Wingdings" w:hint="default"/>
      </w:rPr>
    </w:lvl>
    <w:lvl w:ilvl="3" w:tplc="04190001">
      <w:start w:val="1"/>
      <w:numFmt w:val="bullet"/>
      <w:lvlText w:val=""/>
      <w:lvlJc w:val="left"/>
      <w:pPr>
        <w:ind w:left="4298" w:hanging="360"/>
      </w:pPr>
      <w:rPr>
        <w:rFonts w:ascii="Symbol" w:hAnsi="Symbol" w:hint="default"/>
      </w:rPr>
    </w:lvl>
    <w:lvl w:ilvl="4" w:tplc="04190003">
      <w:start w:val="1"/>
      <w:numFmt w:val="bullet"/>
      <w:lvlText w:val="o"/>
      <w:lvlJc w:val="left"/>
      <w:pPr>
        <w:ind w:left="5018" w:hanging="360"/>
      </w:pPr>
      <w:rPr>
        <w:rFonts w:ascii="Courier New" w:hAnsi="Courier New" w:cs="Courier New" w:hint="default"/>
      </w:rPr>
    </w:lvl>
    <w:lvl w:ilvl="5" w:tplc="04190005">
      <w:start w:val="1"/>
      <w:numFmt w:val="bullet"/>
      <w:lvlText w:val=""/>
      <w:lvlJc w:val="left"/>
      <w:pPr>
        <w:ind w:left="5738" w:hanging="360"/>
      </w:pPr>
      <w:rPr>
        <w:rFonts w:ascii="Wingdings" w:hAnsi="Wingdings" w:hint="default"/>
      </w:rPr>
    </w:lvl>
    <w:lvl w:ilvl="6" w:tplc="04190001">
      <w:start w:val="1"/>
      <w:numFmt w:val="bullet"/>
      <w:lvlText w:val=""/>
      <w:lvlJc w:val="left"/>
      <w:pPr>
        <w:ind w:left="6458" w:hanging="360"/>
      </w:pPr>
      <w:rPr>
        <w:rFonts w:ascii="Symbol" w:hAnsi="Symbol" w:hint="default"/>
      </w:rPr>
    </w:lvl>
    <w:lvl w:ilvl="7" w:tplc="04190003">
      <w:start w:val="1"/>
      <w:numFmt w:val="bullet"/>
      <w:lvlText w:val="o"/>
      <w:lvlJc w:val="left"/>
      <w:pPr>
        <w:ind w:left="7178" w:hanging="360"/>
      </w:pPr>
      <w:rPr>
        <w:rFonts w:ascii="Courier New" w:hAnsi="Courier New" w:cs="Courier New" w:hint="default"/>
      </w:rPr>
    </w:lvl>
    <w:lvl w:ilvl="8" w:tplc="04190005">
      <w:start w:val="1"/>
      <w:numFmt w:val="bullet"/>
      <w:lvlText w:val=""/>
      <w:lvlJc w:val="left"/>
      <w:pPr>
        <w:ind w:left="7898" w:hanging="360"/>
      </w:pPr>
      <w:rPr>
        <w:rFonts w:ascii="Wingdings" w:hAnsi="Wingdings" w:hint="default"/>
      </w:rPr>
    </w:lvl>
  </w:abstractNum>
  <w:abstractNum w:abstractNumId="218">
    <w:nsid w:val="4A487A63"/>
    <w:multiLevelType w:val="multilevel"/>
    <w:tmpl w:val="2078F9B6"/>
    <w:lvl w:ilvl="0">
      <w:start w:val="1"/>
      <w:numFmt w:val="decimal"/>
      <w:pStyle w:val="1f1"/>
      <w:lvlText w:val="%1."/>
      <w:lvlJc w:val="left"/>
      <w:pPr>
        <w:ind w:left="360" w:hanging="360"/>
      </w:pPr>
      <w:rPr>
        <w:rFonts w:ascii="Times New Roman" w:hAnsi="Times New Roman" w:cs="Times New Roman" w:hint="default"/>
      </w:rPr>
    </w:lvl>
    <w:lvl w:ilvl="1">
      <w:start w:val="1"/>
      <w:numFmt w:val="decimal"/>
      <w:isLgl/>
      <w:lvlText w:val="%1.%2."/>
      <w:lvlJc w:val="left"/>
      <w:pPr>
        <w:ind w:left="357" w:hanging="357"/>
      </w:pPr>
      <w:rPr>
        <w:rFonts w:ascii="Times New Roman" w:hAnsi="Times New Roman" w:cs="Times New Roman" w:hint="default"/>
        <w:b/>
        <w:spacing w:val="20"/>
        <w:sz w:val="24"/>
        <w:szCs w:val="24"/>
      </w:rPr>
    </w:lvl>
    <w:lvl w:ilvl="2">
      <w:start w:val="1"/>
      <w:numFmt w:val="decimal"/>
      <w:pStyle w:val="3e"/>
      <w:isLgl/>
      <w:lvlText w:val="%1.%2.%3."/>
      <w:lvlJc w:val="left"/>
      <w:pPr>
        <w:ind w:left="0" w:firstLine="0"/>
      </w:pPr>
      <w:rPr>
        <w:rFonts w:hint="default"/>
        <w:spacing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9">
    <w:nsid w:val="4A6412A5"/>
    <w:multiLevelType w:val="hybridMultilevel"/>
    <w:tmpl w:val="682619F4"/>
    <w:styleLink w:val="-1130"/>
    <w:lvl w:ilvl="0" w:tplc="4F8C27D6">
      <w:start w:val="1"/>
      <w:numFmt w:val="bullet"/>
      <w:pStyle w:val="1f2"/>
      <w:lvlText w:val="-"/>
      <w:lvlJc w:val="left"/>
      <w:pPr>
        <w:ind w:left="720" w:hanging="360"/>
      </w:pPr>
      <w:rPr>
        <w:rFonts w:ascii="Courier New" w:hAnsi="Courier New" w:hint="default"/>
      </w:rPr>
    </w:lvl>
    <w:lvl w:ilvl="1" w:tplc="A81A642C" w:tentative="1">
      <w:start w:val="1"/>
      <w:numFmt w:val="bullet"/>
      <w:lvlText w:val="o"/>
      <w:lvlJc w:val="left"/>
      <w:pPr>
        <w:ind w:left="1440" w:hanging="360"/>
      </w:pPr>
      <w:rPr>
        <w:rFonts w:ascii="Courier New" w:hAnsi="Courier New" w:cs="Courier New" w:hint="default"/>
      </w:rPr>
    </w:lvl>
    <w:lvl w:ilvl="2" w:tplc="04190003" w:tentative="1">
      <w:start w:val="1"/>
      <w:numFmt w:val="bullet"/>
      <w:lvlText w:val=""/>
      <w:lvlJc w:val="left"/>
      <w:pPr>
        <w:ind w:left="2160" w:hanging="360"/>
      </w:pPr>
      <w:rPr>
        <w:rFonts w:ascii="Wingdings" w:hAnsi="Wingdings" w:hint="default"/>
      </w:rPr>
    </w:lvl>
    <w:lvl w:ilvl="3" w:tplc="2BDC0C4E" w:tentative="1">
      <w:start w:val="1"/>
      <w:numFmt w:val="bullet"/>
      <w:lvlText w:val=""/>
      <w:lvlJc w:val="left"/>
      <w:pPr>
        <w:ind w:left="2880" w:hanging="360"/>
      </w:pPr>
      <w:rPr>
        <w:rFonts w:ascii="Symbol" w:hAnsi="Symbol" w:hint="default"/>
      </w:rPr>
    </w:lvl>
    <w:lvl w:ilvl="4" w:tplc="88BE44B6" w:tentative="1">
      <w:start w:val="1"/>
      <w:numFmt w:val="bullet"/>
      <w:lvlText w:val="o"/>
      <w:lvlJc w:val="left"/>
      <w:pPr>
        <w:ind w:left="3600" w:hanging="360"/>
      </w:pPr>
      <w:rPr>
        <w:rFonts w:ascii="Courier New" w:hAnsi="Courier New" w:cs="Courier New" w:hint="default"/>
      </w:rPr>
    </w:lvl>
    <w:lvl w:ilvl="5" w:tplc="5EAA368C" w:tentative="1">
      <w:start w:val="1"/>
      <w:numFmt w:val="bullet"/>
      <w:lvlText w:val=""/>
      <w:lvlJc w:val="left"/>
      <w:pPr>
        <w:ind w:left="4320" w:hanging="360"/>
      </w:pPr>
      <w:rPr>
        <w:rFonts w:ascii="Wingdings" w:hAnsi="Wingdings" w:hint="default"/>
      </w:rPr>
    </w:lvl>
    <w:lvl w:ilvl="6" w:tplc="ED4E7D08" w:tentative="1">
      <w:start w:val="1"/>
      <w:numFmt w:val="bullet"/>
      <w:lvlText w:val=""/>
      <w:lvlJc w:val="left"/>
      <w:pPr>
        <w:ind w:left="5040" w:hanging="360"/>
      </w:pPr>
      <w:rPr>
        <w:rFonts w:ascii="Symbol" w:hAnsi="Symbol" w:hint="default"/>
      </w:rPr>
    </w:lvl>
    <w:lvl w:ilvl="7" w:tplc="0D363152" w:tentative="1">
      <w:start w:val="1"/>
      <w:numFmt w:val="bullet"/>
      <w:lvlText w:val="o"/>
      <w:lvlJc w:val="left"/>
      <w:pPr>
        <w:ind w:left="5760" w:hanging="360"/>
      </w:pPr>
      <w:rPr>
        <w:rFonts w:ascii="Courier New" w:hAnsi="Courier New" w:cs="Courier New" w:hint="default"/>
      </w:rPr>
    </w:lvl>
    <w:lvl w:ilvl="8" w:tplc="78001458" w:tentative="1">
      <w:start w:val="1"/>
      <w:numFmt w:val="bullet"/>
      <w:lvlText w:val=""/>
      <w:lvlJc w:val="left"/>
      <w:pPr>
        <w:ind w:left="6480" w:hanging="360"/>
      </w:pPr>
      <w:rPr>
        <w:rFonts w:ascii="Wingdings" w:hAnsi="Wingdings" w:hint="default"/>
      </w:rPr>
    </w:lvl>
  </w:abstractNum>
  <w:abstractNum w:abstractNumId="220">
    <w:nsid w:val="4BBD4B08"/>
    <w:multiLevelType w:val="multilevel"/>
    <w:tmpl w:val="87F67B6A"/>
    <w:styleLink w:val="1f3"/>
    <w:lvl w:ilvl="0">
      <w:start w:val="1"/>
      <w:numFmt w:val="bullet"/>
      <w:lvlText w:val="-"/>
      <w:lvlJc w:val="left"/>
      <w:pPr>
        <w:ind w:left="720" w:hanging="360"/>
      </w:pPr>
      <w:rPr>
        <w:rFonts w:ascii="Calibri" w:hAnsi="Calibri" w:cs="Calibri" w:hint="default"/>
        <w:b/>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1">
    <w:nsid w:val="4BFB32A9"/>
    <w:multiLevelType w:val="multilevel"/>
    <w:tmpl w:val="DF8697A0"/>
    <w:styleLink w:val="phadditiontitle"/>
    <w:lvl w:ilvl="0">
      <w:start w:val="1"/>
      <w:numFmt w:val="russianUpper"/>
      <w:pStyle w:val="phadditiontitle1"/>
      <w:lvlText w:val="Приложение %1"/>
      <w:lvlJc w:val="left"/>
      <w:pPr>
        <w:ind w:left="360" w:hanging="360"/>
      </w:pPr>
      <w:rPr>
        <w:rFonts w:hint="default"/>
      </w:rPr>
    </w:lvl>
    <w:lvl w:ilvl="1">
      <w:start w:val="1"/>
      <w:numFmt w:val="decimal"/>
      <w:pStyle w:val="phadditiontitle2"/>
      <w:lvlText w:val="%1.%2"/>
      <w:lvlJc w:val="left"/>
      <w:pPr>
        <w:tabs>
          <w:tab w:val="num" w:pos="720"/>
        </w:tabs>
        <w:ind w:left="720" w:firstLine="0"/>
      </w:pPr>
      <w:rPr>
        <w:rFonts w:hint="default"/>
      </w:rPr>
    </w:lvl>
    <w:lvl w:ilvl="2">
      <w:start w:val="1"/>
      <w:numFmt w:val="decimal"/>
      <w:pStyle w:val="phadditiontitle3"/>
      <w:lvlText w:val="%1.%2.%3"/>
      <w:lvlJc w:val="left"/>
      <w:pPr>
        <w:tabs>
          <w:tab w:val="num" w:pos="720"/>
        </w:tabs>
        <w:ind w:left="720" w:firstLine="0"/>
      </w:pPr>
      <w:rPr>
        <w:rFonts w:hint="default"/>
      </w:rPr>
    </w:lvl>
    <w:lvl w:ilvl="3">
      <w:start w:val="1"/>
      <w:numFmt w:val="decimal"/>
      <w:lvlText w:val="%1.%2.%3.%4"/>
      <w:lvlJc w:val="left"/>
      <w:pPr>
        <w:tabs>
          <w:tab w:val="num" w:pos="3738"/>
        </w:tabs>
        <w:ind w:left="3738" w:hanging="864"/>
      </w:pPr>
      <w:rPr>
        <w:rFonts w:hint="default"/>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22">
    <w:nsid w:val="4D0869CC"/>
    <w:multiLevelType w:val="multilevel"/>
    <w:tmpl w:val="2176FC06"/>
    <w:styleLink w:val="1f4"/>
    <w:lvl w:ilvl="0">
      <w:start w:val="1"/>
      <w:numFmt w:val="bullet"/>
      <w:suff w:val="space"/>
      <w:lvlText w:val=""/>
      <w:lvlJc w:val="left"/>
      <w:pPr>
        <w:ind w:left="198" w:hanging="198"/>
      </w:pPr>
      <w:rPr>
        <w:rFonts w:ascii="Symbol" w:hAnsi="Symbol" w:hint="default"/>
      </w:rPr>
    </w:lvl>
    <w:lvl w:ilvl="1">
      <w:start w:val="1"/>
      <w:numFmt w:val="russianLower"/>
      <w:suff w:val="space"/>
      <w:lvlText w:val="%2)"/>
      <w:lvlJc w:val="left"/>
      <w:pPr>
        <w:ind w:left="567" w:firstLine="0"/>
      </w:pPr>
      <w:rPr>
        <w:rFonts w:hint="default"/>
      </w:rPr>
    </w:lvl>
    <w:lvl w:ilvl="2">
      <w:start w:val="1"/>
      <w:numFmt w:val="decimal"/>
      <w:suff w:val="space"/>
      <w:lvlText w:val="%3)"/>
      <w:lvlJc w:val="left"/>
      <w:pPr>
        <w:ind w:left="851" w:firstLine="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3">
    <w:nsid w:val="4D201BB3"/>
    <w:multiLevelType w:val="multilevel"/>
    <w:tmpl w:val="7DF627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4">
    <w:nsid w:val="4D6857DE"/>
    <w:multiLevelType w:val="hybridMultilevel"/>
    <w:tmpl w:val="4E00B398"/>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5">
    <w:nsid w:val="4D795977"/>
    <w:multiLevelType w:val="multilevel"/>
    <w:tmpl w:val="088679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nsid w:val="4DBB4BCD"/>
    <w:multiLevelType w:val="hybridMultilevel"/>
    <w:tmpl w:val="8982A9D2"/>
    <w:lvl w:ilvl="0" w:tplc="BDBA3F2A">
      <w:start w:val="1"/>
      <w:numFmt w:val="bullet"/>
      <w:pStyle w:val="28"/>
      <w:lvlText w:val="-"/>
      <w:lvlJc w:val="left"/>
      <w:pPr>
        <w:ind w:left="1069" w:hanging="360"/>
      </w:pPr>
      <w:rPr>
        <w:rFonts w:ascii="Courier New" w:hAnsi="Courier New" w:hint="default"/>
      </w:rPr>
    </w:lvl>
    <w:lvl w:ilvl="1" w:tplc="9E9AE840" w:tentative="1">
      <w:start w:val="1"/>
      <w:numFmt w:val="bullet"/>
      <w:lvlText w:val="o"/>
      <w:lvlJc w:val="left"/>
      <w:pPr>
        <w:ind w:left="1789" w:hanging="360"/>
      </w:pPr>
      <w:rPr>
        <w:rFonts w:ascii="Courier New" w:hAnsi="Courier New" w:cs="Courier New" w:hint="default"/>
      </w:rPr>
    </w:lvl>
    <w:lvl w:ilvl="2" w:tplc="662ABE1E" w:tentative="1">
      <w:start w:val="1"/>
      <w:numFmt w:val="bullet"/>
      <w:lvlText w:val=""/>
      <w:lvlJc w:val="left"/>
      <w:pPr>
        <w:ind w:left="2509" w:hanging="360"/>
      </w:pPr>
      <w:rPr>
        <w:rFonts w:ascii="Wingdings" w:hAnsi="Wingdings" w:hint="default"/>
      </w:rPr>
    </w:lvl>
    <w:lvl w:ilvl="3" w:tplc="36F2642A" w:tentative="1">
      <w:start w:val="1"/>
      <w:numFmt w:val="bullet"/>
      <w:lvlText w:val=""/>
      <w:lvlJc w:val="left"/>
      <w:pPr>
        <w:ind w:left="3229" w:hanging="360"/>
      </w:pPr>
      <w:rPr>
        <w:rFonts w:ascii="Symbol" w:hAnsi="Symbol" w:hint="default"/>
      </w:rPr>
    </w:lvl>
    <w:lvl w:ilvl="4" w:tplc="17440350" w:tentative="1">
      <w:start w:val="1"/>
      <w:numFmt w:val="bullet"/>
      <w:lvlText w:val="o"/>
      <w:lvlJc w:val="left"/>
      <w:pPr>
        <w:ind w:left="3949" w:hanging="360"/>
      </w:pPr>
      <w:rPr>
        <w:rFonts w:ascii="Courier New" w:hAnsi="Courier New" w:cs="Courier New" w:hint="default"/>
      </w:rPr>
    </w:lvl>
    <w:lvl w:ilvl="5" w:tplc="5EB4767C" w:tentative="1">
      <w:start w:val="1"/>
      <w:numFmt w:val="bullet"/>
      <w:lvlText w:val=""/>
      <w:lvlJc w:val="left"/>
      <w:pPr>
        <w:ind w:left="4669" w:hanging="360"/>
      </w:pPr>
      <w:rPr>
        <w:rFonts w:ascii="Wingdings" w:hAnsi="Wingdings" w:hint="default"/>
      </w:rPr>
    </w:lvl>
    <w:lvl w:ilvl="6" w:tplc="D77AF856" w:tentative="1">
      <w:start w:val="1"/>
      <w:numFmt w:val="bullet"/>
      <w:lvlText w:val=""/>
      <w:lvlJc w:val="left"/>
      <w:pPr>
        <w:ind w:left="5389" w:hanging="360"/>
      </w:pPr>
      <w:rPr>
        <w:rFonts w:ascii="Symbol" w:hAnsi="Symbol" w:hint="default"/>
      </w:rPr>
    </w:lvl>
    <w:lvl w:ilvl="7" w:tplc="B8925512" w:tentative="1">
      <w:start w:val="1"/>
      <w:numFmt w:val="bullet"/>
      <w:lvlText w:val="o"/>
      <w:lvlJc w:val="left"/>
      <w:pPr>
        <w:ind w:left="6109" w:hanging="360"/>
      </w:pPr>
      <w:rPr>
        <w:rFonts w:ascii="Courier New" w:hAnsi="Courier New" w:cs="Courier New" w:hint="default"/>
      </w:rPr>
    </w:lvl>
    <w:lvl w:ilvl="8" w:tplc="1B84DD2C" w:tentative="1">
      <w:start w:val="1"/>
      <w:numFmt w:val="bullet"/>
      <w:lvlText w:val=""/>
      <w:lvlJc w:val="left"/>
      <w:pPr>
        <w:ind w:left="6829" w:hanging="360"/>
      </w:pPr>
      <w:rPr>
        <w:rFonts w:ascii="Wingdings" w:hAnsi="Wingdings" w:hint="default"/>
      </w:rPr>
    </w:lvl>
  </w:abstractNum>
  <w:abstractNum w:abstractNumId="227">
    <w:nsid w:val="4DCC5B44"/>
    <w:multiLevelType w:val="hybridMultilevel"/>
    <w:tmpl w:val="EAB029C2"/>
    <w:styleLink w:val="3f"/>
    <w:lvl w:ilvl="0" w:tplc="0419000F">
      <w:start w:val="1"/>
      <w:numFmt w:val="decimal"/>
      <w:lvlText w:val="%1."/>
      <w:lvlJc w:val="left"/>
      <w:pPr>
        <w:tabs>
          <w:tab w:val="num" w:pos="360"/>
        </w:tabs>
        <w:ind w:left="360" w:hanging="360"/>
      </w:pPr>
      <w:rPr>
        <w:rFonts w:cs="Times New Roman"/>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228">
    <w:nsid w:val="4E044427"/>
    <w:multiLevelType w:val="multilevel"/>
    <w:tmpl w:val="25EC3136"/>
    <w:styleLink w:val="44"/>
    <w:lvl w:ilvl="0">
      <w:start w:val="1"/>
      <w:numFmt w:val="decimal"/>
      <w:lvlText w:val="Таблица %1"/>
      <w:lvlJc w:val="left"/>
      <w:pPr>
        <w:tabs>
          <w:tab w:val="num" w:pos="2981"/>
        </w:tabs>
        <w:ind w:left="0" w:firstLine="0"/>
      </w:pPr>
      <w:rPr>
        <w:rFonts w:cs="Times New Roman"/>
        <w:b/>
        <w:bCs/>
        <w:i w:val="0"/>
        <w:iCs w:val="0"/>
      </w:rPr>
    </w:lvl>
    <w:lvl w:ilvl="1">
      <w:start w:val="1"/>
      <w:numFmt w:val="lowerLetter"/>
      <w:lvlText w:val="%2."/>
      <w:lvlJc w:val="left"/>
      <w:pPr>
        <w:tabs>
          <w:tab w:val="num" w:pos="2520"/>
        </w:tabs>
        <w:ind w:left="2520" w:hanging="360"/>
      </w:pPr>
      <w:rPr>
        <w:rFonts w:cs="Times New Roman"/>
      </w:rPr>
    </w:lvl>
    <w:lvl w:ilvl="2">
      <w:start w:val="1"/>
      <w:numFmt w:val="lowerRoman"/>
      <w:lvlText w:val="%3."/>
      <w:lvlJc w:val="right"/>
      <w:pPr>
        <w:tabs>
          <w:tab w:val="num" w:pos="3240"/>
        </w:tabs>
        <w:ind w:left="3240" w:hanging="180"/>
      </w:pPr>
      <w:rPr>
        <w:rFonts w:cs="Times New Roman"/>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229">
    <w:nsid w:val="4E6E0A85"/>
    <w:multiLevelType w:val="hybridMultilevel"/>
    <w:tmpl w:val="54EC526A"/>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0">
    <w:nsid w:val="4E817739"/>
    <w:multiLevelType w:val="hybridMultilevel"/>
    <w:tmpl w:val="FE40A6C2"/>
    <w:name w:val="20"/>
    <w:lvl w:ilvl="0" w:tplc="F4A03762">
      <w:start w:val="1"/>
      <w:numFmt w:val="bullet"/>
      <w:lvlText w:val=""/>
      <w:lvlJc w:val="left"/>
      <w:pPr>
        <w:tabs>
          <w:tab w:val="num" w:pos="1701"/>
        </w:tabs>
        <w:ind w:left="1701"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1">
    <w:nsid w:val="4EBE1B16"/>
    <w:multiLevelType w:val="multilevel"/>
    <w:tmpl w:val="87741150"/>
    <w:styleLink w:val="aff3"/>
    <w:lvl w:ilvl="0">
      <w:start w:val="1"/>
      <w:numFmt w:val="decimal"/>
      <w:suff w:val="space"/>
      <w:lvlText w:val="Таблица Г.%1"/>
      <w:lvlJc w:val="left"/>
      <w:pPr>
        <w:ind w:left="360" w:hanging="360"/>
      </w:pPr>
      <w:rPr>
        <w:rFonts w:cs="Times New Roman"/>
      </w:rPr>
    </w:lvl>
    <w:lvl w:ilvl="1">
      <w:start w:val="1"/>
      <w:numFmt w:val="lowerLetter"/>
      <w:lvlText w:val="%2)"/>
      <w:lvlJc w:val="left"/>
      <w:pPr>
        <w:tabs>
          <w:tab w:val="num" w:pos="0"/>
        </w:tabs>
        <w:ind w:left="720" w:hanging="360"/>
      </w:pPr>
      <w:rPr>
        <w:rFonts w:cs="Times New Roman"/>
      </w:rPr>
    </w:lvl>
    <w:lvl w:ilvl="2">
      <w:start w:val="1"/>
      <w:numFmt w:val="lowerRoman"/>
      <w:lvlText w:val="%3)"/>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232">
    <w:nsid w:val="4FD609D1"/>
    <w:multiLevelType w:val="multilevel"/>
    <w:tmpl w:val="89ECAF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nsid w:val="4FED0D35"/>
    <w:multiLevelType w:val="hybridMultilevel"/>
    <w:tmpl w:val="B430469C"/>
    <w:lvl w:ilvl="0" w:tplc="04190019">
      <w:start w:val="1"/>
      <w:numFmt w:val="lowerLetter"/>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34">
    <w:nsid w:val="506448D0"/>
    <w:multiLevelType w:val="hybridMultilevel"/>
    <w:tmpl w:val="E69694C0"/>
    <w:lvl w:ilvl="0" w:tplc="002AB274">
      <w:start w:val="1"/>
      <w:numFmt w:val="decimal"/>
      <w:pStyle w:val="aff4"/>
      <w:lvlText w:val="Таблица К.%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5">
    <w:nsid w:val="50AA3D0A"/>
    <w:multiLevelType w:val="hybridMultilevel"/>
    <w:tmpl w:val="56686BE8"/>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6">
    <w:nsid w:val="50B503D4"/>
    <w:multiLevelType w:val="multilevel"/>
    <w:tmpl w:val="50B503D4"/>
    <w:lvl w:ilvl="0">
      <w:start w:val="1"/>
      <w:numFmt w:val="bullet"/>
      <w:lvlText w:val="–"/>
      <w:lvlJc w:val="left"/>
      <w:pPr>
        <w:tabs>
          <w:tab w:val="left" w:pos="1210"/>
        </w:tabs>
        <w:ind w:left="1210" w:hanging="360"/>
      </w:pPr>
      <w:rPr>
        <w:rFonts w:ascii="Arial" w:hAnsi="Arial" w:hint="default"/>
      </w:rPr>
    </w:lvl>
    <w:lvl w:ilvl="1">
      <w:start w:val="1"/>
      <w:numFmt w:val="bullet"/>
      <w:lvlText w:val=""/>
      <w:lvlJc w:val="left"/>
      <w:pPr>
        <w:tabs>
          <w:tab w:val="left" w:pos="2340"/>
        </w:tabs>
        <w:ind w:left="2340" w:hanging="360"/>
      </w:pPr>
      <w:rPr>
        <w:rFonts w:ascii="Symbol" w:hAnsi="Symbol" w:hint="default"/>
      </w:rPr>
    </w:lvl>
    <w:lvl w:ilvl="2">
      <w:start w:val="1"/>
      <w:numFmt w:val="lowerRoman"/>
      <w:lvlText w:val="%3."/>
      <w:lvlJc w:val="right"/>
      <w:pPr>
        <w:tabs>
          <w:tab w:val="left" w:pos="3060"/>
        </w:tabs>
        <w:ind w:left="3060" w:hanging="180"/>
      </w:pPr>
    </w:lvl>
    <w:lvl w:ilvl="3">
      <w:start w:val="1"/>
      <w:numFmt w:val="decimal"/>
      <w:lvlText w:val="%4."/>
      <w:lvlJc w:val="left"/>
      <w:pPr>
        <w:tabs>
          <w:tab w:val="left" w:pos="3780"/>
        </w:tabs>
        <w:ind w:left="3780" w:hanging="360"/>
      </w:pPr>
    </w:lvl>
    <w:lvl w:ilvl="4">
      <w:start w:val="1"/>
      <w:numFmt w:val="lowerLetter"/>
      <w:lvlText w:val="%5."/>
      <w:lvlJc w:val="left"/>
      <w:pPr>
        <w:tabs>
          <w:tab w:val="left" w:pos="4500"/>
        </w:tabs>
        <w:ind w:left="4500" w:hanging="360"/>
      </w:pPr>
    </w:lvl>
    <w:lvl w:ilvl="5">
      <w:start w:val="1"/>
      <w:numFmt w:val="lowerRoman"/>
      <w:lvlText w:val="%6."/>
      <w:lvlJc w:val="right"/>
      <w:pPr>
        <w:tabs>
          <w:tab w:val="left" w:pos="5220"/>
        </w:tabs>
        <w:ind w:left="5220" w:hanging="180"/>
      </w:pPr>
    </w:lvl>
    <w:lvl w:ilvl="6">
      <w:start w:val="1"/>
      <w:numFmt w:val="decimal"/>
      <w:lvlText w:val="%7."/>
      <w:lvlJc w:val="left"/>
      <w:pPr>
        <w:tabs>
          <w:tab w:val="left" w:pos="5940"/>
        </w:tabs>
        <w:ind w:left="5940" w:hanging="360"/>
      </w:pPr>
    </w:lvl>
    <w:lvl w:ilvl="7">
      <w:start w:val="1"/>
      <w:numFmt w:val="lowerLetter"/>
      <w:lvlText w:val="%8."/>
      <w:lvlJc w:val="left"/>
      <w:pPr>
        <w:tabs>
          <w:tab w:val="left" w:pos="6660"/>
        </w:tabs>
        <w:ind w:left="6660" w:hanging="360"/>
      </w:pPr>
    </w:lvl>
    <w:lvl w:ilvl="8">
      <w:start w:val="1"/>
      <w:numFmt w:val="lowerRoman"/>
      <w:lvlText w:val="%9."/>
      <w:lvlJc w:val="right"/>
      <w:pPr>
        <w:tabs>
          <w:tab w:val="left" w:pos="7380"/>
        </w:tabs>
        <w:ind w:left="7380" w:hanging="180"/>
      </w:pPr>
    </w:lvl>
  </w:abstractNum>
  <w:abstractNum w:abstractNumId="237">
    <w:nsid w:val="50FB7282"/>
    <w:multiLevelType w:val="hybridMultilevel"/>
    <w:tmpl w:val="7152CE76"/>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8">
    <w:nsid w:val="51057255"/>
    <w:multiLevelType w:val="hybridMultilevel"/>
    <w:tmpl w:val="10804A08"/>
    <w:lvl w:ilvl="0" w:tplc="8CC612AA">
      <w:start w:val="1"/>
      <w:numFmt w:val="decimal"/>
      <w:pStyle w:val="aff5"/>
      <w:lvlText w:val="Таблица Б.%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9">
    <w:nsid w:val="510F7053"/>
    <w:multiLevelType w:val="hybridMultilevel"/>
    <w:tmpl w:val="C4884680"/>
    <w:styleLink w:val="1f5"/>
    <w:lvl w:ilvl="0" w:tplc="0419000F">
      <w:start w:val="1"/>
      <w:numFmt w:val="decimal"/>
      <w:lvlText w:val="%1."/>
      <w:lvlJc w:val="left"/>
      <w:pPr>
        <w:tabs>
          <w:tab w:val="num" w:pos="360"/>
        </w:tabs>
        <w:ind w:left="360" w:hanging="360"/>
      </w:pPr>
      <w:rPr>
        <w:rFonts w:cs="Times New Roman"/>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240">
    <w:nsid w:val="516B3430"/>
    <w:multiLevelType w:val="hybridMultilevel"/>
    <w:tmpl w:val="917A9E0A"/>
    <w:lvl w:ilvl="0" w:tplc="0419000F">
      <w:start w:val="1"/>
      <w:numFmt w:val="decimal"/>
      <w:lvlText w:val="%1."/>
      <w:lvlJc w:val="left"/>
      <w:pPr>
        <w:ind w:left="643" w:hanging="360"/>
      </w:pPr>
    </w:lvl>
    <w:lvl w:ilvl="1" w:tplc="04190019">
      <w:start w:val="1"/>
      <w:numFmt w:val="lowerLetter"/>
      <w:lvlText w:val="%2."/>
      <w:lvlJc w:val="left"/>
      <w:pPr>
        <w:ind w:left="1514" w:hanging="360"/>
      </w:pPr>
    </w:lvl>
    <w:lvl w:ilvl="2" w:tplc="0419001B">
      <w:start w:val="1"/>
      <w:numFmt w:val="lowerRoman"/>
      <w:lvlText w:val="%3."/>
      <w:lvlJc w:val="right"/>
      <w:pPr>
        <w:ind w:left="2234" w:hanging="180"/>
      </w:pPr>
    </w:lvl>
    <w:lvl w:ilvl="3" w:tplc="0419000F">
      <w:start w:val="1"/>
      <w:numFmt w:val="decimal"/>
      <w:lvlText w:val="%4."/>
      <w:lvlJc w:val="left"/>
      <w:pPr>
        <w:ind w:left="2954" w:hanging="360"/>
      </w:pPr>
    </w:lvl>
    <w:lvl w:ilvl="4" w:tplc="04190019">
      <w:start w:val="1"/>
      <w:numFmt w:val="lowerLetter"/>
      <w:lvlText w:val="%5."/>
      <w:lvlJc w:val="left"/>
      <w:pPr>
        <w:ind w:left="3674" w:hanging="360"/>
      </w:pPr>
    </w:lvl>
    <w:lvl w:ilvl="5" w:tplc="0419001B">
      <w:start w:val="1"/>
      <w:numFmt w:val="lowerRoman"/>
      <w:lvlText w:val="%6."/>
      <w:lvlJc w:val="right"/>
      <w:pPr>
        <w:ind w:left="4394" w:hanging="180"/>
      </w:pPr>
    </w:lvl>
    <w:lvl w:ilvl="6" w:tplc="0419000F">
      <w:start w:val="1"/>
      <w:numFmt w:val="decimal"/>
      <w:lvlText w:val="%7."/>
      <w:lvlJc w:val="left"/>
      <w:pPr>
        <w:ind w:left="5114" w:hanging="360"/>
      </w:pPr>
    </w:lvl>
    <w:lvl w:ilvl="7" w:tplc="04190019">
      <w:start w:val="1"/>
      <w:numFmt w:val="lowerLetter"/>
      <w:lvlText w:val="%8."/>
      <w:lvlJc w:val="left"/>
      <w:pPr>
        <w:ind w:left="5834" w:hanging="360"/>
      </w:pPr>
    </w:lvl>
    <w:lvl w:ilvl="8" w:tplc="0419001B">
      <w:start w:val="1"/>
      <w:numFmt w:val="lowerRoman"/>
      <w:lvlText w:val="%9."/>
      <w:lvlJc w:val="right"/>
      <w:pPr>
        <w:ind w:left="6554" w:hanging="180"/>
      </w:pPr>
    </w:lvl>
  </w:abstractNum>
  <w:abstractNum w:abstractNumId="241">
    <w:nsid w:val="51FE4D24"/>
    <w:multiLevelType w:val="multilevel"/>
    <w:tmpl w:val="2E749BA6"/>
    <w:styleLink w:val="-4"/>
    <w:lvl w:ilvl="0">
      <w:start w:val="1"/>
      <w:numFmt w:val="bullet"/>
      <w:lvlText w:val="–"/>
      <w:lvlJc w:val="left"/>
      <w:pPr>
        <w:tabs>
          <w:tab w:val="num" w:pos="992"/>
        </w:tabs>
        <w:ind w:left="0" w:firstLine="709"/>
      </w:pPr>
      <w:rPr>
        <w:rFonts w:ascii="Times New Roman" w:hAnsi="Times New Roman" w:cs="Times New Roman" w:hint="default"/>
      </w:rPr>
    </w:lvl>
    <w:lvl w:ilvl="1">
      <w:start w:val="1"/>
      <w:numFmt w:val="bullet"/>
      <w:lvlText w:val="o"/>
      <w:lvlJc w:val="left"/>
      <w:pPr>
        <w:tabs>
          <w:tab w:val="num" w:pos="2149"/>
        </w:tabs>
        <w:ind w:left="2149" w:hanging="360"/>
      </w:pPr>
      <w:rPr>
        <w:rFonts w:ascii="Courier New" w:hAnsi="Courier New" w:cs="Times New Roman"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Times New Roman"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Times New Roman" w:hint="default"/>
      </w:rPr>
    </w:lvl>
    <w:lvl w:ilvl="8">
      <w:start w:val="1"/>
      <w:numFmt w:val="bullet"/>
      <w:lvlText w:val=""/>
      <w:lvlJc w:val="left"/>
      <w:pPr>
        <w:tabs>
          <w:tab w:val="num" w:pos="7189"/>
        </w:tabs>
        <w:ind w:left="7189" w:hanging="360"/>
      </w:pPr>
      <w:rPr>
        <w:rFonts w:ascii="Wingdings" w:hAnsi="Wingdings" w:hint="default"/>
      </w:rPr>
    </w:lvl>
  </w:abstractNum>
  <w:abstractNum w:abstractNumId="242">
    <w:nsid w:val="528C0916"/>
    <w:multiLevelType w:val="multilevel"/>
    <w:tmpl w:val="8F7ADF7C"/>
    <w:styleLink w:val="ArticleSection13"/>
    <w:lvl w:ilvl="0">
      <w:start w:val="1"/>
      <w:numFmt w:val="russianUpper"/>
      <w:pStyle w:val="1f6"/>
      <w:suff w:val="nothing"/>
      <w:lvlText w:val="Приложение %1"/>
      <w:lvlJc w:val="left"/>
      <w:pPr>
        <w:ind w:left="0" w:firstLine="0"/>
      </w:pPr>
      <w:rPr>
        <w:rFonts w:hint="default"/>
        <w:b/>
        <w:bCs w:val="0"/>
        <w:i w:val="0"/>
        <w:iCs/>
      </w:rPr>
    </w:lvl>
    <w:lvl w:ilvl="1">
      <w:start w:val="1"/>
      <w:numFmt w:val="decimal"/>
      <w:lvlText w:val="%1.%2"/>
      <w:lvlJc w:val="left"/>
      <w:pPr>
        <w:tabs>
          <w:tab w:val="num" w:pos="1276"/>
        </w:tabs>
        <w:ind w:left="0" w:firstLine="709"/>
      </w:pPr>
      <w:rPr>
        <w:rFonts w:hint="default"/>
        <w:b/>
        <w:bCs/>
        <w:i w:val="0"/>
        <w:iCs w:val="0"/>
      </w:rPr>
    </w:lvl>
    <w:lvl w:ilvl="2">
      <w:start w:val="1"/>
      <w:numFmt w:val="decimal"/>
      <w:lvlText w:val="%1.%2.%3"/>
      <w:lvlJc w:val="left"/>
      <w:pPr>
        <w:tabs>
          <w:tab w:val="num" w:pos="1418"/>
        </w:tabs>
        <w:ind w:left="0" w:firstLine="709"/>
      </w:pPr>
      <w:rPr>
        <w:rFonts w:ascii="Times New Roman" w:hAnsi="Times New Roman" w:cs="Times New Roman" w:hint="default"/>
        <w:b/>
        <w:bCs w:val="0"/>
        <w:i w:val="0"/>
        <w:iCs w:val="0"/>
        <w:caps w:val="0"/>
        <w:smallCaps w:val="0"/>
        <w:strike w:val="0"/>
        <w:dstrike w:val="0"/>
        <w:vanish w:val="0"/>
        <w:color w:val="auto"/>
        <w:spacing w:val="0"/>
        <w:w w:val="100"/>
        <w:kern w:val="0"/>
        <w:position w:val="0"/>
        <w:sz w:val="24"/>
        <w:szCs w:val="24"/>
        <w:u w:val="none"/>
        <w:vertAlign w:val="baseline"/>
        <w:em w:val="none"/>
      </w:rPr>
    </w:lvl>
    <w:lvl w:ilvl="3">
      <w:start w:val="1"/>
      <w:numFmt w:val="decimal"/>
      <w:pStyle w:val="45"/>
      <w:lvlText w:val="%1.%2.%3.%4"/>
      <w:lvlJc w:val="left"/>
      <w:pPr>
        <w:tabs>
          <w:tab w:val="num" w:pos="1559"/>
        </w:tabs>
        <w:ind w:left="0" w:firstLine="709"/>
      </w:pPr>
      <w:rPr>
        <w:rFonts w:hint="default"/>
      </w:rPr>
    </w:lvl>
    <w:lvl w:ilvl="4">
      <w:start w:val="1"/>
      <w:numFmt w:val="decimal"/>
      <w:lvlText w:val="%1.%2.%3.%4.%5"/>
      <w:lvlJc w:val="left"/>
      <w:pPr>
        <w:tabs>
          <w:tab w:val="num" w:pos="1701"/>
        </w:tabs>
        <w:ind w:left="0" w:firstLine="709"/>
      </w:pPr>
      <w:rPr>
        <w:rFonts w:hint="default"/>
      </w:rPr>
    </w:lvl>
    <w:lvl w:ilvl="5">
      <w:start w:val="1"/>
      <w:numFmt w:val="decimal"/>
      <w:pStyle w:val="6"/>
      <w:lvlText w:val="%1.%2.%3.%4.%5.%6"/>
      <w:lvlJc w:val="left"/>
      <w:pPr>
        <w:tabs>
          <w:tab w:val="num" w:pos="709"/>
        </w:tabs>
        <w:ind w:left="0" w:firstLine="709"/>
      </w:pPr>
      <w:rPr>
        <w:rFonts w:hint="default"/>
      </w:rPr>
    </w:lvl>
    <w:lvl w:ilvl="6">
      <w:start w:val="1"/>
      <w:numFmt w:val="decimal"/>
      <w:lvlText w:val="%1.%2.%3.%4.%5.%6.%7"/>
      <w:lvlJc w:val="left"/>
      <w:pPr>
        <w:tabs>
          <w:tab w:val="num" w:pos="-8910"/>
        </w:tabs>
        <w:ind w:left="-8910" w:hanging="1296"/>
      </w:pPr>
      <w:rPr>
        <w:rFonts w:hint="default"/>
      </w:rPr>
    </w:lvl>
    <w:lvl w:ilvl="7">
      <w:start w:val="1"/>
      <w:numFmt w:val="decimal"/>
      <w:lvlText w:val="%1.%2.%3.%4.%5.%6.%7.%8"/>
      <w:lvlJc w:val="left"/>
      <w:pPr>
        <w:tabs>
          <w:tab w:val="num" w:pos="-8766"/>
        </w:tabs>
        <w:ind w:left="-8766" w:hanging="1440"/>
      </w:pPr>
      <w:rPr>
        <w:rFonts w:hint="default"/>
      </w:rPr>
    </w:lvl>
    <w:lvl w:ilvl="8">
      <w:start w:val="1"/>
      <w:numFmt w:val="decimal"/>
      <w:lvlText w:val="%1.%2.%3.%4.%5.%6.%7.%8.%9"/>
      <w:lvlJc w:val="left"/>
      <w:pPr>
        <w:tabs>
          <w:tab w:val="num" w:pos="-8622"/>
        </w:tabs>
        <w:ind w:left="-8622" w:hanging="1584"/>
      </w:pPr>
      <w:rPr>
        <w:rFonts w:hint="default"/>
      </w:rPr>
    </w:lvl>
  </w:abstractNum>
  <w:abstractNum w:abstractNumId="243">
    <w:nsid w:val="52FB392D"/>
    <w:multiLevelType w:val="hybridMultilevel"/>
    <w:tmpl w:val="5F640B04"/>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44">
    <w:nsid w:val="53B76944"/>
    <w:multiLevelType w:val="multilevel"/>
    <w:tmpl w:val="561853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5">
    <w:nsid w:val="53F405B4"/>
    <w:multiLevelType w:val="multilevel"/>
    <w:tmpl w:val="21981FF4"/>
    <w:lvl w:ilvl="0">
      <w:start w:val="1"/>
      <w:numFmt w:val="decimal"/>
      <w:pStyle w:val="aff6"/>
      <w:lvlText w:val="%1."/>
      <w:lvlJc w:val="left"/>
      <w:pPr>
        <w:ind w:left="720" w:hanging="720"/>
      </w:pPr>
      <w:rPr>
        <w:rFonts w:hint="default"/>
        <w:b w:val="0"/>
        <w:sz w:val="24"/>
      </w:rPr>
    </w:lvl>
    <w:lvl w:ilvl="1">
      <w:start w:val="1"/>
      <w:numFmt w:val="lowerLetter"/>
      <w:lvlText w:val="%2."/>
      <w:lvlJc w:val="left"/>
      <w:pPr>
        <w:ind w:left="1797" w:hanging="720"/>
      </w:pPr>
      <w:rPr>
        <w:rFonts w:hint="default"/>
      </w:rPr>
    </w:lvl>
    <w:lvl w:ilvl="2">
      <w:start w:val="1"/>
      <w:numFmt w:val="lowerRoman"/>
      <w:lvlText w:val="%3."/>
      <w:lvlJc w:val="right"/>
      <w:pPr>
        <w:ind w:left="2874" w:hanging="720"/>
      </w:pPr>
      <w:rPr>
        <w:rFonts w:hint="default"/>
      </w:rPr>
    </w:lvl>
    <w:lvl w:ilvl="3">
      <w:start w:val="1"/>
      <w:numFmt w:val="decimal"/>
      <w:lvlText w:val="%4."/>
      <w:lvlJc w:val="left"/>
      <w:pPr>
        <w:ind w:left="3951" w:hanging="720"/>
      </w:pPr>
      <w:rPr>
        <w:rFonts w:hint="default"/>
      </w:rPr>
    </w:lvl>
    <w:lvl w:ilvl="4">
      <w:start w:val="1"/>
      <w:numFmt w:val="lowerLetter"/>
      <w:lvlText w:val="%5."/>
      <w:lvlJc w:val="left"/>
      <w:pPr>
        <w:ind w:left="5028" w:hanging="720"/>
      </w:pPr>
      <w:rPr>
        <w:rFonts w:hint="default"/>
      </w:rPr>
    </w:lvl>
    <w:lvl w:ilvl="5">
      <w:start w:val="1"/>
      <w:numFmt w:val="lowerRoman"/>
      <w:lvlText w:val="%6."/>
      <w:lvlJc w:val="right"/>
      <w:pPr>
        <w:ind w:left="6105" w:hanging="720"/>
      </w:pPr>
      <w:rPr>
        <w:rFonts w:hint="default"/>
      </w:rPr>
    </w:lvl>
    <w:lvl w:ilvl="6">
      <w:start w:val="1"/>
      <w:numFmt w:val="decimal"/>
      <w:lvlText w:val="%7."/>
      <w:lvlJc w:val="left"/>
      <w:pPr>
        <w:ind w:left="7182" w:hanging="720"/>
      </w:pPr>
      <w:rPr>
        <w:rFonts w:hint="default"/>
      </w:rPr>
    </w:lvl>
    <w:lvl w:ilvl="7">
      <w:start w:val="1"/>
      <w:numFmt w:val="lowerLetter"/>
      <w:lvlText w:val="%8."/>
      <w:lvlJc w:val="left"/>
      <w:pPr>
        <w:ind w:left="8259" w:hanging="720"/>
      </w:pPr>
      <w:rPr>
        <w:rFonts w:hint="default"/>
      </w:rPr>
    </w:lvl>
    <w:lvl w:ilvl="8">
      <w:start w:val="1"/>
      <w:numFmt w:val="lowerRoman"/>
      <w:lvlText w:val="%9."/>
      <w:lvlJc w:val="right"/>
      <w:pPr>
        <w:ind w:left="9336" w:hanging="720"/>
      </w:pPr>
      <w:rPr>
        <w:rFonts w:hint="default"/>
      </w:rPr>
    </w:lvl>
  </w:abstractNum>
  <w:abstractNum w:abstractNumId="246">
    <w:nsid w:val="54242872"/>
    <w:multiLevelType w:val="multilevel"/>
    <w:tmpl w:val="AEBCF2A6"/>
    <w:lvl w:ilvl="0">
      <w:start w:val="1"/>
      <w:numFmt w:val="decimal"/>
      <w:suff w:val="space"/>
      <w:lvlText w:val="%1."/>
      <w:lvlJc w:val="left"/>
      <w:pPr>
        <w:ind w:left="360" w:hanging="360"/>
      </w:pPr>
      <w:rPr>
        <w:rFonts w:cs="Times New Roman" w:hint="default"/>
      </w:rPr>
    </w:lvl>
    <w:lvl w:ilvl="1">
      <w:start w:val="1"/>
      <w:numFmt w:val="decimal"/>
      <w:suff w:val="space"/>
      <w:lvlText w:val="%1.%2."/>
      <w:lvlJc w:val="left"/>
      <w:pPr>
        <w:ind w:left="720" w:hanging="720"/>
      </w:pPr>
      <w:rPr>
        <w:rFonts w:cs="Times New Roman" w:hint="default"/>
        <w:b/>
        <w:i w:val="0"/>
        <w:sz w:val="28"/>
        <w:szCs w:val="28"/>
      </w:rPr>
    </w:lvl>
    <w:lvl w:ilvl="2">
      <w:start w:val="1"/>
      <w:numFmt w:val="decimal"/>
      <w:suff w:val="space"/>
      <w:lvlText w:val="%1.%2.%3."/>
      <w:lvlJc w:val="left"/>
      <w:pPr>
        <w:ind w:left="720" w:hanging="720"/>
      </w:pPr>
      <w:rPr>
        <w:rFonts w:cs="Times New Roman" w:hint="default"/>
      </w:rPr>
    </w:lvl>
    <w:lvl w:ilvl="3">
      <w:start w:val="1"/>
      <w:numFmt w:val="decimal"/>
      <w:pStyle w:val="46"/>
      <w:suff w:val="space"/>
      <w:lvlText w:val="%1.%2.%3.%4."/>
      <w:lvlJc w:val="left"/>
      <w:pPr>
        <w:ind w:left="1080" w:hanging="1080"/>
      </w:pPr>
      <w:rPr>
        <w:rFonts w:ascii="Times New Roman" w:hAnsi="Times New Roman" w:cs="Times New Roman" w:hint="default"/>
        <w:i w:val="0"/>
        <w:iCs w:val="0"/>
        <w:caps w:val="0"/>
        <w:smallCaps w:val="0"/>
        <w:strike w:val="0"/>
        <w:dstrike w:val="0"/>
        <w:vanish w:val="0"/>
        <w:color w:val="auto"/>
        <w:spacing w:val="0"/>
        <w:position w:val="0"/>
        <w:u w:val="none"/>
        <w:vertAlign w:val="baseline"/>
      </w:rPr>
    </w:lvl>
    <w:lvl w:ilvl="4">
      <w:start w:val="1"/>
      <w:numFmt w:val="decimal"/>
      <w:suff w:val="space"/>
      <w:lvlText w:val="%1.%2.%3.%4.%5"/>
      <w:lvlJc w:val="left"/>
      <w:pPr>
        <w:ind w:left="19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Restart w:val="0"/>
      <w:suff w:val="space"/>
      <w:lvlText w:val="Рис. %1.%8."/>
      <w:lvlJc w:val="left"/>
      <w:pPr>
        <w:ind w:left="1800" w:hanging="1800"/>
      </w:pPr>
      <w:rPr>
        <w:rFonts w:cs="Times New Roman" w:hint="default"/>
      </w:rPr>
    </w:lvl>
    <w:lvl w:ilvl="8">
      <w:start w:val="1"/>
      <w:numFmt w:val="decimal"/>
      <w:lvlRestart w:val="0"/>
      <w:suff w:val="space"/>
      <w:lvlText w:val="Табл. %1.%9."/>
      <w:lvlJc w:val="left"/>
      <w:pPr>
        <w:ind w:left="2160" w:hanging="2160"/>
      </w:pPr>
      <w:rPr>
        <w:rFonts w:cs="Times New Roman" w:hint="default"/>
      </w:rPr>
    </w:lvl>
  </w:abstractNum>
  <w:abstractNum w:abstractNumId="247">
    <w:nsid w:val="54562CBA"/>
    <w:multiLevelType w:val="multilevel"/>
    <w:tmpl w:val="C6B8F606"/>
    <w:styleLink w:val="135"/>
    <w:lvl w:ilvl="0">
      <w:start w:val="1"/>
      <w:numFmt w:val="decimal"/>
      <w:lvlText w:val="%1."/>
      <w:lvlJc w:val="left"/>
      <w:pPr>
        <w:ind w:left="450" w:hanging="450"/>
      </w:pPr>
      <w:rPr>
        <w:rFonts w:hint="default"/>
      </w:rPr>
    </w:lvl>
    <w:lvl w:ilvl="1">
      <w:start w:val="1"/>
      <w:numFmt w:val="decimal"/>
      <w:pStyle w:val="022"/>
      <w:lvlText w:val="%1.%2."/>
      <w:lvlJc w:val="left"/>
      <w:pPr>
        <w:ind w:left="1287"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21"/>
      <w:lvlText w:val="%1.%2.%3."/>
      <w:lvlJc w:val="left"/>
      <w:pPr>
        <w:ind w:left="1854" w:hanging="720"/>
      </w:pPr>
      <w:rPr>
        <w:rFonts w:hint="default"/>
      </w:rPr>
    </w:lvl>
    <w:lvl w:ilvl="3">
      <w:start w:val="1"/>
      <w:numFmt w:val="decimal"/>
      <w:pStyle w:val="01"/>
      <w:lvlText w:val="%1.%2.%3.%4."/>
      <w:lvlJc w:val="left"/>
      <w:pPr>
        <w:ind w:left="2781" w:hanging="1080"/>
      </w:pPr>
      <w:rPr>
        <w:rFonts w:hint="default"/>
        <w:b w:val="0"/>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48">
    <w:nsid w:val="54AB613B"/>
    <w:multiLevelType w:val="singleLevel"/>
    <w:tmpl w:val="016CD94C"/>
    <w:lvl w:ilvl="0">
      <w:start w:val="1"/>
      <w:numFmt w:val="bullet"/>
      <w:pStyle w:val="--"/>
      <w:lvlText w:val=""/>
      <w:lvlJc w:val="left"/>
      <w:pPr>
        <w:tabs>
          <w:tab w:val="num" w:pos="1418"/>
        </w:tabs>
        <w:ind w:left="1702" w:hanging="284"/>
      </w:pPr>
      <w:rPr>
        <w:rFonts w:ascii="Symbol" w:hAnsi="Symbol" w:cs="Times New Roman" w:hint="default"/>
      </w:rPr>
    </w:lvl>
  </w:abstractNum>
  <w:abstractNum w:abstractNumId="249">
    <w:nsid w:val="54C845EB"/>
    <w:multiLevelType w:val="multilevel"/>
    <w:tmpl w:val="5FAE034C"/>
    <w:lvl w:ilvl="0">
      <w:start w:val="1"/>
      <w:numFmt w:val="russianLower"/>
      <w:pStyle w:val="phtableorderlist"/>
      <w:lvlText w:val="%1)"/>
      <w:lvlJc w:val="left"/>
      <w:pPr>
        <w:ind w:left="340" w:hanging="334"/>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0">
    <w:nsid w:val="552C39AF"/>
    <w:multiLevelType w:val="hybridMultilevel"/>
    <w:tmpl w:val="7F3A5A08"/>
    <w:styleLink w:val="1ai1"/>
    <w:lvl w:ilvl="0" w:tplc="3E4E8E8C">
      <w:start w:val="1"/>
      <w:numFmt w:val="bullet"/>
      <w:lvlText w:val=""/>
      <w:lvlJc w:val="left"/>
      <w:pPr>
        <w:tabs>
          <w:tab w:val="num" w:pos="720"/>
        </w:tabs>
        <w:ind w:left="720" w:hanging="360"/>
      </w:pPr>
      <w:rPr>
        <w:rFonts w:ascii="Wingdings" w:hAnsi="Wingdings" w:hint="default"/>
      </w:rPr>
    </w:lvl>
    <w:lvl w:ilvl="1" w:tplc="21005128">
      <w:start w:val="1"/>
      <w:numFmt w:val="bullet"/>
      <w:lvlText w:val=""/>
      <w:lvlJc w:val="left"/>
      <w:pPr>
        <w:tabs>
          <w:tab w:val="num" w:pos="1440"/>
        </w:tabs>
        <w:ind w:left="1440" w:hanging="360"/>
      </w:pPr>
      <w:rPr>
        <w:rFonts w:ascii="Wingdings" w:hAnsi="Wingdings" w:hint="default"/>
      </w:rPr>
    </w:lvl>
    <w:lvl w:ilvl="2" w:tplc="EBB63E5E">
      <w:start w:val="1"/>
      <w:numFmt w:val="bullet"/>
      <w:lvlText w:val=""/>
      <w:lvlJc w:val="left"/>
      <w:pPr>
        <w:tabs>
          <w:tab w:val="num" w:pos="2160"/>
        </w:tabs>
        <w:ind w:left="2160" w:hanging="360"/>
      </w:pPr>
      <w:rPr>
        <w:rFonts w:ascii="Wingdings" w:hAnsi="Wingdings" w:hint="default"/>
      </w:rPr>
    </w:lvl>
    <w:lvl w:ilvl="3" w:tplc="EE9EC278">
      <w:start w:val="1"/>
      <w:numFmt w:val="bullet"/>
      <w:lvlText w:val=""/>
      <w:lvlJc w:val="left"/>
      <w:pPr>
        <w:tabs>
          <w:tab w:val="num" w:pos="2880"/>
        </w:tabs>
        <w:ind w:left="2880" w:hanging="360"/>
      </w:pPr>
      <w:rPr>
        <w:rFonts w:ascii="Wingdings" w:hAnsi="Wingdings" w:hint="default"/>
      </w:rPr>
    </w:lvl>
    <w:lvl w:ilvl="4" w:tplc="2B3CF14C">
      <w:start w:val="1"/>
      <w:numFmt w:val="bullet"/>
      <w:lvlText w:val=""/>
      <w:lvlJc w:val="left"/>
      <w:pPr>
        <w:tabs>
          <w:tab w:val="num" w:pos="3600"/>
        </w:tabs>
        <w:ind w:left="3600" w:hanging="360"/>
      </w:pPr>
      <w:rPr>
        <w:rFonts w:ascii="Wingdings" w:hAnsi="Wingdings" w:hint="default"/>
      </w:rPr>
    </w:lvl>
    <w:lvl w:ilvl="5" w:tplc="77AEAFEE">
      <w:start w:val="1"/>
      <w:numFmt w:val="bullet"/>
      <w:lvlText w:val=""/>
      <w:lvlJc w:val="left"/>
      <w:pPr>
        <w:tabs>
          <w:tab w:val="num" w:pos="4320"/>
        </w:tabs>
        <w:ind w:left="4320" w:hanging="360"/>
      </w:pPr>
      <w:rPr>
        <w:rFonts w:ascii="Wingdings" w:hAnsi="Wingdings" w:hint="default"/>
      </w:rPr>
    </w:lvl>
    <w:lvl w:ilvl="6" w:tplc="CD0AAADE">
      <w:start w:val="1"/>
      <w:numFmt w:val="bullet"/>
      <w:lvlText w:val=""/>
      <w:lvlJc w:val="left"/>
      <w:pPr>
        <w:tabs>
          <w:tab w:val="num" w:pos="5040"/>
        </w:tabs>
        <w:ind w:left="5040" w:hanging="360"/>
      </w:pPr>
      <w:rPr>
        <w:rFonts w:ascii="Wingdings" w:hAnsi="Wingdings" w:hint="default"/>
      </w:rPr>
    </w:lvl>
    <w:lvl w:ilvl="7" w:tplc="7F927538">
      <w:start w:val="1"/>
      <w:numFmt w:val="bullet"/>
      <w:lvlText w:val=""/>
      <w:lvlJc w:val="left"/>
      <w:pPr>
        <w:tabs>
          <w:tab w:val="num" w:pos="5760"/>
        </w:tabs>
        <w:ind w:left="5760" w:hanging="360"/>
      </w:pPr>
      <w:rPr>
        <w:rFonts w:ascii="Wingdings" w:hAnsi="Wingdings" w:hint="default"/>
      </w:rPr>
    </w:lvl>
    <w:lvl w:ilvl="8" w:tplc="3F922624">
      <w:start w:val="1"/>
      <w:numFmt w:val="bullet"/>
      <w:lvlText w:val=""/>
      <w:lvlJc w:val="left"/>
      <w:pPr>
        <w:tabs>
          <w:tab w:val="num" w:pos="6480"/>
        </w:tabs>
        <w:ind w:left="6480" w:hanging="360"/>
      </w:pPr>
      <w:rPr>
        <w:rFonts w:ascii="Wingdings" w:hAnsi="Wingdings" w:hint="default"/>
      </w:rPr>
    </w:lvl>
  </w:abstractNum>
  <w:abstractNum w:abstractNumId="251">
    <w:nsid w:val="5590416A"/>
    <w:multiLevelType w:val="hybridMultilevel"/>
    <w:tmpl w:val="877C1E02"/>
    <w:lvl w:ilvl="0" w:tplc="FE00EBFC">
      <w:start w:val="1"/>
      <w:numFmt w:val="bullet"/>
      <w:lvlText w:val=""/>
      <w:lvlJc w:val="left"/>
      <w:pPr>
        <w:ind w:left="567" w:hanging="283"/>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52">
    <w:nsid w:val="55C94782"/>
    <w:multiLevelType w:val="hybridMultilevel"/>
    <w:tmpl w:val="07F6B304"/>
    <w:styleLink w:val="115"/>
    <w:lvl w:ilvl="0" w:tplc="2126FD3A">
      <w:start w:val="1"/>
      <w:numFmt w:val="decimal"/>
      <w:lvlText w:val="%1."/>
      <w:lvlJc w:val="left"/>
      <w:pPr>
        <w:ind w:left="1287" w:hanging="360"/>
      </w:pPr>
      <w:rPr>
        <w:sz w:val="24"/>
        <w:szCs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3">
    <w:nsid w:val="561B03E2"/>
    <w:multiLevelType w:val="multilevel"/>
    <w:tmpl w:val="32C64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nsid w:val="561E0608"/>
    <w:multiLevelType w:val="hybridMultilevel"/>
    <w:tmpl w:val="8150697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5">
    <w:nsid w:val="56293B39"/>
    <w:multiLevelType w:val="multilevel"/>
    <w:tmpl w:val="56293B39"/>
    <w:lvl w:ilvl="0">
      <w:start w:val="1"/>
      <w:numFmt w:val="bullet"/>
      <w:lvlText w:val="–"/>
      <w:lvlJc w:val="left"/>
      <w:pPr>
        <w:tabs>
          <w:tab w:val="left" w:pos="1210"/>
        </w:tabs>
        <w:ind w:left="1210" w:hanging="360"/>
      </w:pPr>
      <w:rPr>
        <w:rFonts w:ascii="Arial" w:hAnsi="Arial" w:hint="default"/>
      </w:rPr>
    </w:lvl>
    <w:lvl w:ilvl="1">
      <w:start w:val="1"/>
      <w:numFmt w:val="bullet"/>
      <w:lvlText w:val=""/>
      <w:lvlJc w:val="left"/>
      <w:pPr>
        <w:tabs>
          <w:tab w:val="left" w:pos="2340"/>
        </w:tabs>
        <w:ind w:left="2340" w:hanging="360"/>
      </w:pPr>
      <w:rPr>
        <w:rFonts w:ascii="Symbol" w:hAnsi="Symbol" w:hint="default"/>
      </w:rPr>
    </w:lvl>
    <w:lvl w:ilvl="2">
      <w:start w:val="2"/>
      <w:numFmt w:val="decimal"/>
      <w:lvlText w:val="%3)"/>
      <w:lvlJc w:val="left"/>
      <w:pPr>
        <w:ind w:left="3240" w:hanging="360"/>
      </w:pPr>
      <w:rPr>
        <w:rFonts w:hint="default"/>
      </w:rPr>
    </w:lvl>
    <w:lvl w:ilvl="3">
      <w:start w:val="1"/>
      <w:numFmt w:val="decimal"/>
      <w:lvlText w:val="%4."/>
      <w:lvlJc w:val="left"/>
      <w:pPr>
        <w:tabs>
          <w:tab w:val="left" w:pos="3780"/>
        </w:tabs>
        <w:ind w:left="3780" w:hanging="360"/>
      </w:pPr>
    </w:lvl>
    <w:lvl w:ilvl="4">
      <w:start w:val="1"/>
      <w:numFmt w:val="lowerLetter"/>
      <w:lvlText w:val="%5."/>
      <w:lvlJc w:val="left"/>
      <w:pPr>
        <w:tabs>
          <w:tab w:val="left" w:pos="4500"/>
        </w:tabs>
        <w:ind w:left="4500" w:hanging="360"/>
      </w:pPr>
    </w:lvl>
    <w:lvl w:ilvl="5">
      <w:start w:val="1"/>
      <w:numFmt w:val="lowerRoman"/>
      <w:lvlText w:val="%6."/>
      <w:lvlJc w:val="right"/>
      <w:pPr>
        <w:tabs>
          <w:tab w:val="left" w:pos="5220"/>
        </w:tabs>
        <w:ind w:left="5220" w:hanging="180"/>
      </w:pPr>
    </w:lvl>
    <w:lvl w:ilvl="6">
      <w:start w:val="1"/>
      <w:numFmt w:val="decimal"/>
      <w:lvlText w:val="%7."/>
      <w:lvlJc w:val="left"/>
      <w:pPr>
        <w:tabs>
          <w:tab w:val="left" w:pos="5940"/>
        </w:tabs>
        <w:ind w:left="5940" w:hanging="360"/>
      </w:pPr>
    </w:lvl>
    <w:lvl w:ilvl="7">
      <w:start w:val="1"/>
      <w:numFmt w:val="lowerLetter"/>
      <w:lvlText w:val="%8."/>
      <w:lvlJc w:val="left"/>
      <w:pPr>
        <w:tabs>
          <w:tab w:val="left" w:pos="6660"/>
        </w:tabs>
        <w:ind w:left="6660" w:hanging="360"/>
      </w:pPr>
    </w:lvl>
    <w:lvl w:ilvl="8">
      <w:start w:val="1"/>
      <w:numFmt w:val="lowerRoman"/>
      <w:lvlText w:val="%9."/>
      <w:lvlJc w:val="right"/>
      <w:pPr>
        <w:tabs>
          <w:tab w:val="left" w:pos="7380"/>
        </w:tabs>
        <w:ind w:left="7380" w:hanging="180"/>
      </w:pPr>
    </w:lvl>
  </w:abstractNum>
  <w:abstractNum w:abstractNumId="256">
    <w:nsid w:val="56467A35"/>
    <w:multiLevelType w:val="multilevel"/>
    <w:tmpl w:val="2B966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7">
    <w:nsid w:val="56CD340A"/>
    <w:multiLevelType w:val="multilevel"/>
    <w:tmpl w:val="1D244136"/>
    <w:styleLink w:val="-12"/>
    <w:lvl w:ilvl="0">
      <w:start w:val="1"/>
      <w:numFmt w:val="decimal"/>
      <w:suff w:val="space"/>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8">
    <w:nsid w:val="57010CC1"/>
    <w:multiLevelType w:val="hybridMultilevel"/>
    <w:tmpl w:val="19F65B70"/>
    <w:lvl w:ilvl="0" w:tplc="AD5E6644">
      <w:start w:val="1"/>
      <w:numFmt w:val="bullet"/>
      <w:lvlText w:val="-"/>
      <w:lvlJc w:val="left"/>
      <w:pPr>
        <w:ind w:left="720" w:hanging="360"/>
      </w:pPr>
      <w:rPr>
        <w:rFonts w:ascii="Tahoma" w:hAnsi="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9">
    <w:nsid w:val="580752E9"/>
    <w:multiLevelType w:val="multilevel"/>
    <w:tmpl w:val="72280C0E"/>
    <w:styleLink w:val="WWNum5711"/>
    <w:lvl w:ilvl="0">
      <w:start w:val="3"/>
      <w:numFmt w:val="decimal"/>
      <w:lvlText w:val="%1."/>
      <w:lvlJc w:val="left"/>
      <w:pPr>
        <w:tabs>
          <w:tab w:val="num" w:pos="284"/>
        </w:tabs>
        <w:ind w:left="360" w:hanging="360"/>
      </w:pPr>
      <w:rPr>
        <w:rFonts w:hint="default"/>
      </w:rPr>
    </w:lvl>
    <w:lvl w:ilvl="1">
      <w:start w:val="1"/>
      <w:numFmt w:val="decimal"/>
      <w:lvlRestart w:val="0"/>
      <w:suff w:val="space"/>
      <w:lvlText w:val="%1.%2."/>
      <w:lvlJc w:val="left"/>
      <w:pPr>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0">
    <w:nsid w:val="585175DA"/>
    <w:multiLevelType w:val="multilevel"/>
    <w:tmpl w:val="1FE29D92"/>
    <w:styleLink w:val="-21"/>
    <w:lvl w:ilvl="0">
      <w:start w:val="1"/>
      <w:numFmt w:val="decimal"/>
      <w:lvlText w:val="%1."/>
      <w:lvlJc w:val="left"/>
      <w:pPr>
        <w:ind w:left="360" w:hanging="360"/>
      </w:pPr>
      <w:rPr>
        <w:rFonts w:ascii="Times New Roman" w:hAnsi="Times New Roman" w:cs="Times New Roman" w:hint="default"/>
        <w:caps w:val="0"/>
        <w:strike w:val="0"/>
        <w:dstrike w:val="0"/>
        <w:vanish w:val="0"/>
        <w:webHidden w:val="0"/>
        <w:spacing w:val="0"/>
        <w:w w:val="100"/>
        <w:kern w:val="0"/>
        <w:position w:val="0"/>
        <w:sz w:val="24"/>
        <w:szCs w:val="24"/>
        <w:u w:val="none"/>
        <w:effect w:val="none"/>
        <w:vertAlign w:val="baseline"/>
        <w:specVanish w:val="0"/>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61">
    <w:nsid w:val="586E45C2"/>
    <w:multiLevelType w:val="hybridMultilevel"/>
    <w:tmpl w:val="04190001"/>
    <w:styleLink w:val="1f7"/>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2">
    <w:nsid w:val="58E93D74"/>
    <w:multiLevelType w:val="multilevel"/>
    <w:tmpl w:val="0419001F"/>
    <w:styleLink w:val="116"/>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63">
    <w:nsid w:val="58FF7E0E"/>
    <w:multiLevelType w:val="multilevel"/>
    <w:tmpl w:val="40D0C4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4">
    <w:nsid w:val="590C68BF"/>
    <w:multiLevelType w:val="multilevel"/>
    <w:tmpl w:val="6F0A46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nsid w:val="59432F6A"/>
    <w:multiLevelType w:val="multilevel"/>
    <w:tmpl w:val="D146129C"/>
    <w:styleLink w:val="aff7"/>
    <w:lvl w:ilvl="0">
      <w:start w:val="1"/>
      <w:numFmt w:val="bullet"/>
      <w:lvlText w:val="–"/>
      <w:lvlJc w:val="left"/>
      <w:pPr>
        <w:tabs>
          <w:tab w:val="num" w:pos="284"/>
        </w:tabs>
        <w:ind w:left="0" w:firstLine="0"/>
      </w:pPr>
      <w:rPr>
        <w:rFonts w:ascii="Arial" w:hAnsi="Arial" w:hint="default"/>
      </w:rPr>
    </w:lvl>
    <w:lvl w:ilvl="1">
      <w:start w:val="1"/>
      <w:numFmt w:val="bullet"/>
      <w:lvlText w:val="–"/>
      <w:lvlJc w:val="left"/>
      <w:pPr>
        <w:tabs>
          <w:tab w:val="num" w:pos="1004"/>
        </w:tabs>
        <w:ind w:left="0" w:firstLine="720"/>
      </w:pPr>
      <w:rPr>
        <w:rFonts w:ascii="Arial" w:hAnsi="Aria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6">
    <w:nsid w:val="596832F1"/>
    <w:multiLevelType w:val="multilevel"/>
    <w:tmpl w:val="DEA609C4"/>
    <w:styleLink w:val="aff8"/>
    <w:lvl w:ilvl="0">
      <w:start w:val="1"/>
      <w:numFmt w:val="decimal"/>
      <w:lvlText w:val="Таблица %1"/>
      <w:lvlJc w:val="left"/>
      <w:pPr>
        <w:tabs>
          <w:tab w:val="num" w:pos="2981"/>
        </w:tabs>
        <w:ind w:left="0" w:firstLine="0"/>
      </w:pPr>
      <w:rPr>
        <w:rFonts w:cs="Times New Roman"/>
        <w:b/>
        <w:bCs/>
        <w:i w:val="0"/>
        <w:iCs w:val="0"/>
      </w:rPr>
    </w:lvl>
    <w:lvl w:ilvl="1">
      <w:start w:val="1"/>
      <w:numFmt w:val="lowerLetter"/>
      <w:lvlText w:val="%2."/>
      <w:lvlJc w:val="left"/>
      <w:pPr>
        <w:tabs>
          <w:tab w:val="num" w:pos="2520"/>
        </w:tabs>
        <w:ind w:left="2520" w:hanging="360"/>
      </w:pPr>
      <w:rPr>
        <w:rFonts w:cs="Times New Roman"/>
      </w:rPr>
    </w:lvl>
    <w:lvl w:ilvl="2">
      <w:start w:val="1"/>
      <w:numFmt w:val="lowerRoman"/>
      <w:lvlText w:val="%3."/>
      <w:lvlJc w:val="right"/>
      <w:pPr>
        <w:tabs>
          <w:tab w:val="num" w:pos="3240"/>
        </w:tabs>
        <w:ind w:left="3240" w:hanging="180"/>
      </w:pPr>
      <w:rPr>
        <w:rFonts w:cs="Times New Roman"/>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267">
    <w:nsid w:val="59C368E5"/>
    <w:multiLevelType w:val="multilevel"/>
    <w:tmpl w:val="59C368E5"/>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8">
    <w:nsid w:val="5A6D3F7D"/>
    <w:multiLevelType w:val="multilevel"/>
    <w:tmpl w:val="C1348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9">
    <w:nsid w:val="5A787E3A"/>
    <w:multiLevelType w:val="multilevel"/>
    <w:tmpl w:val="73B4411A"/>
    <w:styleLink w:val="-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0">
    <w:nsid w:val="5B7F5BAD"/>
    <w:multiLevelType w:val="multilevel"/>
    <w:tmpl w:val="7DF627F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71">
    <w:nsid w:val="5BC42F79"/>
    <w:multiLevelType w:val="hybridMultilevel"/>
    <w:tmpl w:val="C81C7F5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2">
    <w:nsid w:val="5C5622A9"/>
    <w:multiLevelType w:val="hybridMultilevel"/>
    <w:tmpl w:val="95F2F342"/>
    <w:lvl w:ilvl="0" w:tplc="04190001">
      <w:start w:val="1"/>
      <w:numFmt w:val="bullet"/>
      <w:pStyle w:val="aff9"/>
      <w:lvlText w:val=""/>
      <w:lvlJc w:val="left"/>
      <w:pPr>
        <w:ind w:left="9978" w:hanging="360"/>
      </w:pPr>
      <w:rPr>
        <w:rFonts w:ascii="Symbol" w:hAnsi="Symbol" w:hint="default"/>
      </w:rPr>
    </w:lvl>
    <w:lvl w:ilvl="1" w:tplc="04190003">
      <w:start w:val="1"/>
      <w:numFmt w:val="bullet"/>
      <w:lvlText w:val=""/>
      <w:lvlJc w:val="left"/>
      <w:pPr>
        <w:ind w:left="9653" w:hanging="360"/>
      </w:pPr>
      <w:rPr>
        <w:rFonts w:ascii="Symbol" w:hAnsi="Symbol" w:hint="default"/>
      </w:rPr>
    </w:lvl>
    <w:lvl w:ilvl="2" w:tplc="04190005">
      <w:start w:val="1"/>
      <w:numFmt w:val="bullet"/>
      <w:lvlText w:val=""/>
      <w:lvlJc w:val="left"/>
      <w:pPr>
        <w:ind w:left="10373" w:hanging="360"/>
      </w:pPr>
      <w:rPr>
        <w:rFonts w:ascii="Wingdings" w:hAnsi="Wingdings" w:hint="default"/>
      </w:rPr>
    </w:lvl>
    <w:lvl w:ilvl="3" w:tplc="04190001">
      <w:start w:val="1"/>
      <w:numFmt w:val="bullet"/>
      <w:lvlText w:val=""/>
      <w:lvlJc w:val="left"/>
      <w:pPr>
        <w:ind w:left="11093" w:hanging="360"/>
      </w:pPr>
      <w:rPr>
        <w:rFonts w:ascii="Symbol" w:hAnsi="Symbol" w:hint="default"/>
      </w:rPr>
    </w:lvl>
    <w:lvl w:ilvl="4" w:tplc="04190003">
      <w:start w:val="1"/>
      <w:numFmt w:val="bullet"/>
      <w:lvlText w:val="o"/>
      <w:lvlJc w:val="left"/>
      <w:pPr>
        <w:ind w:left="11813" w:hanging="360"/>
      </w:pPr>
      <w:rPr>
        <w:rFonts w:ascii="Courier New" w:hAnsi="Courier New" w:cs="Times New Roman" w:hint="default"/>
      </w:rPr>
    </w:lvl>
    <w:lvl w:ilvl="5" w:tplc="04190005">
      <w:start w:val="1"/>
      <w:numFmt w:val="bullet"/>
      <w:lvlText w:val=""/>
      <w:lvlJc w:val="left"/>
      <w:pPr>
        <w:ind w:left="12533" w:hanging="360"/>
      </w:pPr>
      <w:rPr>
        <w:rFonts w:ascii="Wingdings" w:hAnsi="Wingdings" w:hint="default"/>
      </w:rPr>
    </w:lvl>
    <w:lvl w:ilvl="6" w:tplc="04190001">
      <w:start w:val="1"/>
      <w:numFmt w:val="bullet"/>
      <w:lvlText w:val=""/>
      <w:lvlJc w:val="left"/>
      <w:pPr>
        <w:ind w:left="13253" w:hanging="360"/>
      </w:pPr>
      <w:rPr>
        <w:rFonts w:ascii="Symbol" w:hAnsi="Symbol" w:hint="default"/>
      </w:rPr>
    </w:lvl>
    <w:lvl w:ilvl="7" w:tplc="04190003">
      <w:start w:val="1"/>
      <w:numFmt w:val="bullet"/>
      <w:lvlText w:val="o"/>
      <w:lvlJc w:val="left"/>
      <w:pPr>
        <w:ind w:left="13973" w:hanging="360"/>
      </w:pPr>
      <w:rPr>
        <w:rFonts w:ascii="Courier New" w:hAnsi="Courier New" w:cs="Times New Roman" w:hint="default"/>
      </w:rPr>
    </w:lvl>
    <w:lvl w:ilvl="8" w:tplc="04190005">
      <w:start w:val="1"/>
      <w:numFmt w:val="bullet"/>
      <w:lvlText w:val=""/>
      <w:lvlJc w:val="left"/>
      <w:pPr>
        <w:ind w:left="14693" w:hanging="360"/>
      </w:pPr>
      <w:rPr>
        <w:rFonts w:ascii="Wingdings" w:hAnsi="Wingdings" w:hint="default"/>
      </w:rPr>
    </w:lvl>
  </w:abstractNum>
  <w:abstractNum w:abstractNumId="273">
    <w:nsid w:val="5C6F6649"/>
    <w:multiLevelType w:val="hybridMultilevel"/>
    <w:tmpl w:val="0D583964"/>
    <w:lvl w:ilvl="0" w:tplc="352C4788">
      <w:start w:val="1"/>
      <w:numFmt w:val="bullet"/>
      <w:pStyle w:val="1f8"/>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4">
    <w:nsid w:val="5D107ED3"/>
    <w:multiLevelType w:val="multilevel"/>
    <w:tmpl w:val="4F8E552C"/>
    <w:styleLink w:val="affa"/>
    <w:lvl w:ilvl="0">
      <w:start w:val="1"/>
      <w:numFmt w:val="none"/>
      <w:lvlText w:val="%1"/>
      <w:lvlJc w:val="left"/>
      <w:pPr>
        <w:tabs>
          <w:tab w:val="num" w:pos="1004"/>
        </w:tabs>
        <w:ind w:left="0" w:firstLine="720"/>
      </w:pPr>
      <w:rPr>
        <w:rFonts w:hint="default"/>
      </w:rPr>
    </w:lvl>
    <w:lvl w:ilvl="1">
      <w:start w:val="1"/>
      <w:numFmt w:val="lowerLetter"/>
      <w:lvlText w:val="%2)"/>
      <w:lvlJc w:val="left"/>
      <w:pPr>
        <w:tabs>
          <w:tab w:val="num" w:pos="1004"/>
        </w:tabs>
        <w:ind w:left="0" w:firstLine="720"/>
      </w:pPr>
      <w:rPr>
        <w:rFonts w:hint="default"/>
      </w:rPr>
    </w:lvl>
    <w:lvl w:ilvl="2">
      <w:start w:val="1"/>
      <w:numFmt w:val="decimal"/>
      <w:lvlText w:val="%1%3)"/>
      <w:lvlJc w:val="left"/>
      <w:pPr>
        <w:tabs>
          <w:tab w:val="num" w:pos="1724"/>
        </w:tabs>
        <w:ind w:left="0" w:firstLine="1440"/>
      </w:pPr>
      <w:rPr>
        <w:rFonts w:hint="default"/>
      </w:rPr>
    </w:lvl>
    <w:lvl w:ilvl="3">
      <w:start w:val="1"/>
      <w:numFmt w:val="decimal"/>
      <w:lvlText w:val="%1.%2.%3.%4"/>
      <w:lvlJc w:val="left"/>
      <w:pPr>
        <w:tabs>
          <w:tab w:val="num" w:pos="3738"/>
        </w:tabs>
        <w:ind w:left="3738" w:hanging="864"/>
      </w:pPr>
      <w:rPr>
        <w:rFonts w:hint="default"/>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75">
    <w:nsid w:val="5D776B1A"/>
    <w:multiLevelType w:val="multilevel"/>
    <w:tmpl w:val="31B09EE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6">
    <w:nsid w:val="5D961D86"/>
    <w:multiLevelType w:val="hybridMultilevel"/>
    <w:tmpl w:val="0F70B86C"/>
    <w:styleLink w:val="11111113"/>
    <w:lvl w:ilvl="0" w:tplc="BC9C62F4">
      <w:start w:val="1"/>
      <w:numFmt w:val="decimal"/>
      <w:pStyle w:val="affb"/>
      <w:lvlText w:val="%1)"/>
      <w:lvlJc w:val="left"/>
      <w:pPr>
        <w:tabs>
          <w:tab w:val="num" w:pos="1514"/>
        </w:tabs>
        <w:ind w:left="1514" w:hanging="360"/>
      </w:pPr>
      <w:rPr>
        <w:rFonts w:hint="default"/>
      </w:rPr>
    </w:lvl>
    <w:lvl w:ilvl="1" w:tplc="04190019">
      <w:start w:val="1"/>
      <w:numFmt w:val="decimal"/>
      <w:lvlText w:val="%2)"/>
      <w:lvlJc w:val="left"/>
      <w:pPr>
        <w:tabs>
          <w:tab w:val="num" w:pos="1455"/>
        </w:tabs>
        <w:ind w:left="1455" w:hanging="375"/>
      </w:pPr>
      <w:rPr>
        <w:rFonts w:hint="default"/>
      </w:rPr>
    </w:lvl>
    <w:lvl w:ilvl="2" w:tplc="0419001B">
      <w:start w:val="5"/>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7">
    <w:nsid w:val="5E263511"/>
    <w:multiLevelType w:val="hybridMultilevel"/>
    <w:tmpl w:val="123A8B8A"/>
    <w:styleLink w:val="29"/>
    <w:lvl w:ilvl="0" w:tplc="9998FE5E">
      <w:start w:val="1"/>
      <w:numFmt w:val="none"/>
      <w:pStyle w:val="affc"/>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8">
    <w:nsid w:val="5E3F55B7"/>
    <w:multiLevelType w:val="multilevel"/>
    <w:tmpl w:val="D50CD222"/>
    <w:lvl w:ilvl="0">
      <w:start w:val="1"/>
      <w:numFmt w:val="decimal"/>
      <w:pStyle w:val="1f9"/>
      <w:suff w:val="space"/>
      <w:lvlText w:val="%1."/>
      <w:lvlJc w:val="left"/>
      <w:rPr>
        <w:rFonts w:ascii="Arial" w:hAnsi="Arial" w:cs="Times New Roman" w:hint="default"/>
        <w:sz w:val="20"/>
        <w:szCs w:val="20"/>
      </w:rPr>
    </w:lvl>
    <w:lvl w:ilvl="1">
      <w:start w:val="1"/>
      <w:numFmt w:val="decimal"/>
      <w:suff w:val="space"/>
      <w:lvlText w:val="%1.%2."/>
      <w:lvlJc w:val="left"/>
      <w:rPr>
        <w:rFonts w:ascii="Arial" w:hAnsi="Arial" w:cs="Times New Roman" w:hint="default"/>
        <w:sz w:val="20"/>
        <w:szCs w:val="20"/>
      </w:rPr>
    </w:lvl>
    <w:lvl w:ilvl="2">
      <w:start w:val="1"/>
      <w:numFmt w:val="decimal"/>
      <w:suff w:val="space"/>
      <w:lvlText w:val="%1.%2.%3."/>
      <w:lvlJc w:val="left"/>
      <w:pPr>
        <w:ind w:left="-2836"/>
      </w:pPr>
      <w:rPr>
        <w:rFonts w:cs="Times New Roman" w:hint="default"/>
      </w:rPr>
    </w:lvl>
    <w:lvl w:ilvl="3">
      <w:start w:val="1"/>
      <w:numFmt w:val="decimal"/>
      <w:suff w:val="space"/>
      <w:lvlText w:val="%1.%2.%3.%4."/>
      <w:lvlJc w:val="left"/>
      <w:pPr>
        <w:ind w:left="-2127"/>
      </w:pPr>
      <w:rPr>
        <w:rFonts w:ascii="Arial" w:hAnsi="Arial" w:cs="Times New Roman" w:hint="default"/>
        <w:sz w:val="20"/>
        <w:szCs w:val="20"/>
      </w:rPr>
    </w:lvl>
    <w:lvl w:ilvl="4">
      <w:start w:val="1"/>
      <w:numFmt w:val="decimal"/>
      <w:suff w:val="space"/>
      <w:lvlText w:val="%1.%2.%3.%4.%5."/>
      <w:lvlJc w:val="left"/>
      <w:pPr>
        <w:ind w:left="-2836"/>
      </w:pPr>
      <w:rPr>
        <w:rFonts w:ascii="Arial" w:hAnsi="Arial" w:cs="Times New Roman" w:hint="default"/>
        <w:sz w:val="20"/>
        <w:szCs w:val="20"/>
      </w:rPr>
    </w:lvl>
    <w:lvl w:ilvl="5">
      <w:start w:val="1"/>
      <w:numFmt w:val="decimal"/>
      <w:lvlText w:val="%1.%2.%3.%4.%5.%6"/>
      <w:lvlJc w:val="left"/>
      <w:pPr>
        <w:tabs>
          <w:tab w:val="num" w:pos="1861"/>
        </w:tabs>
        <w:ind w:left="1861" w:hanging="1152"/>
      </w:pPr>
      <w:rPr>
        <w:rFonts w:cs="Times New Roman" w:hint="default"/>
      </w:rPr>
    </w:lvl>
    <w:lvl w:ilvl="6">
      <w:start w:val="1"/>
      <w:numFmt w:val="decimal"/>
      <w:lvlText w:val="%1.%2.%3.%4.%5.%6.%7"/>
      <w:lvlJc w:val="left"/>
      <w:pPr>
        <w:tabs>
          <w:tab w:val="num" w:pos="2005"/>
        </w:tabs>
        <w:ind w:left="2005" w:hanging="1296"/>
      </w:pPr>
      <w:rPr>
        <w:rFonts w:cs="Times New Roman" w:hint="default"/>
      </w:rPr>
    </w:lvl>
    <w:lvl w:ilvl="7">
      <w:start w:val="1"/>
      <w:numFmt w:val="decimal"/>
      <w:lvlText w:val="%1.%2.%3.%4.%5.%6.%7.%8"/>
      <w:lvlJc w:val="left"/>
      <w:pPr>
        <w:tabs>
          <w:tab w:val="num" w:pos="2149"/>
        </w:tabs>
        <w:ind w:left="2149" w:hanging="1440"/>
      </w:pPr>
      <w:rPr>
        <w:rFonts w:cs="Times New Roman" w:hint="default"/>
      </w:rPr>
    </w:lvl>
    <w:lvl w:ilvl="8">
      <w:start w:val="1"/>
      <w:numFmt w:val="decimal"/>
      <w:lvlText w:val="%1.%2.%3.%4.%5.%6.%7.%8.%9"/>
      <w:lvlJc w:val="left"/>
      <w:pPr>
        <w:tabs>
          <w:tab w:val="num" w:pos="2293"/>
        </w:tabs>
        <w:ind w:left="2293" w:hanging="1584"/>
      </w:pPr>
      <w:rPr>
        <w:rFonts w:cs="Times New Roman" w:hint="default"/>
      </w:rPr>
    </w:lvl>
  </w:abstractNum>
  <w:abstractNum w:abstractNumId="279">
    <w:nsid w:val="5FEF1690"/>
    <w:multiLevelType w:val="hybridMultilevel"/>
    <w:tmpl w:val="8198239E"/>
    <w:styleLink w:val="47"/>
    <w:lvl w:ilvl="0" w:tplc="C6A067A6">
      <w:start w:val="1"/>
      <w:numFmt w:val="bullet"/>
      <w:pStyle w:val="affd"/>
      <w:lvlText w:val="-"/>
      <w:lvlJc w:val="left"/>
      <w:pPr>
        <w:tabs>
          <w:tab w:val="num" w:pos="964"/>
        </w:tabs>
        <w:ind w:left="0" w:firstLine="624"/>
      </w:pPr>
      <w:rPr>
        <w:rFonts w:ascii="PF BeauSans Pro" w:hAnsi="PF BeauSans Pro" w:hint="default"/>
        <w:sz w:val="24"/>
      </w:rPr>
    </w:lvl>
    <w:lvl w:ilvl="1" w:tplc="04190003" w:tentative="1">
      <w:start w:val="1"/>
      <w:numFmt w:val="bullet"/>
      <w:lvlText w:val="o"/>
      <w:lvlJc w:val="left"/>
      <w:pPr>
        <w:tabs>
          <w:tab w:val="num" w:pos="2064"/>
        </w:tabs>
        <w:ind w:left="2064" w:hanging="360"/>
      </w:pPr>
      <w:rPr>
        <w:rFonts w:ascii="Courier New" w:hAnsi="Courier New" w:cs="Courier New" w:hint="default"/>
      </w:rPr>
    </w:lvl>
    <w:lvl w:ilvl="2" w:tplc="04190005" w:tentative="1">
      <w:start w:val="1"/>
      <w:numFmt w:val="bullet"/>
      <w:lvlText w:val=""/>
      <w:lvlJc w:val="left"/>
      <w:pPr>
        <w:tabs>
          <w:tab w:val="num" w:pos="2784"/>
        </w:tabs>
        <w:ind w:left="2784" w:hanging="360"/>
      </w:pPr>
      <w:rPr>
        <w:rFonts w:ascii="Wingdings" w:hAnsi="Wingdings" w:hint="default"/>
      </w:rPr>
    </w:lvl>
    <w:lvl w:ilvl="3" w:tplc="04190001" w:tentative="1">
      <w:start w:val="1"/>
      <w:numFmt w:val="bullet"/>
      <w:lvlText w:val=""/>
      <w:lvlJc w:val="left"/>
      <w:pPr>
        <w:tabs>
          <w:tab w:val="num" w:pos="3504"/>
        </w:tabs>
        <w:ind w:left="3504" w:hanging="360"/>
      </w:pPr>
      <w:rPr>
        <w:rFonts w:ascii="Symbol" w:hAnsi="Symbol" w:hint="default"/>
      </w:rPr>
    </w:lvl>
    <w:lvl w:ilvl="4" w:tplc="04190003" w:tentative="1">
      <w:start w:val="1"/>
      <w:numFmt w:val="bullet"/>
      <w:lvlText w:val="o"/>
      <w:lvlJc w:val="left"/>
      <w:pPr>
        <w:tabs>
          <w:tab w:val="num" w:pos="4224"/>
        </w:tabs>
        <w:ind w:left="4224" w:hanging="360"/>
      </w:pPr>
      <w:rPr>
        <w:rFonts w:ascii="Courier New" w:hAnsi="Courier New" w:cs="Courier New" w:hint="default"/>
      </w:rPr>
    </w:lvl>
    <w:lvl w:ilvl="5" w:tplc="04190005" w:tentative="1">
      <w:start w:val="1"/>
      <w:numFmt w:val="bullet"/>
      <w:lvlText w:val=""/>
      <w:lvlJc w:val="left"/>
      <w:pPr>
        <w:tabs>
          <w:tab w:val="num" w:pos="4944"/>
        </w:tabs>
        <w:ind w:left="4944" w:hanging="360"/>
      </w:pPr>
      <w:rPr>
        <w:rFonts w:ascii="Wingdings" w:hAnsi="Wingdings" w:hint="default"/>
      </w:rPr>
    </w:lvl>
    <w:lvl w:ilvl="6" w:tplc="04190001" w:tentative="1">
      <w:start w:val="1"/>
      <w:numFmt w:val="bullet"/>
      <w:lvlText w:val=""/>
      <w:lvlJc w:val="left"/>
      <w:pPr>
        <w:tabs>
          <w:tab w:val="num" w:pos="5664"/>
        </w:tabs>
        <w:ind w:left="5664" w:hanging="360"/>
      </w:pPr>
      <w:rPr>
        <w:rFonts w:ascii="Symbol" w:hAnsi="Symbol" w:hint="default"/>
      </w:rPr>
    </w:lvl>
    <w:lvl w:ilvl="7" w:tplc="04190003" w:tentative="1">
      <w:start w:val="1"/>
      <w:numFmt w:val="bullet"/>
      <w:lvlText w:val="o"/>
      <w:lvlJc w:val="left"/>
      <w:pPr>
        <w:tabs>
          <w:tab w:val="num" w:pos="6384"/>
        </w:tabs>
        <w:ind w:left="6384" w:hanging="360"/>
      </w:pPr>
      <w:rPr>
        <w:rFonts w:ascii="Courier New" w:hAnsi="Courier New" w:cs="Courier New" w:hint="default"/>
      </w:rPr>
    </w:lvl>
    <w:lvl w:ilvl="8" w:tplc="04190005" w:tentative="1">
      <w:start w:val="1"/>
      <w:numFmt w:val="bullet"/>
      <w:lvlText w:val=""/>
      <w:lvlJc w:val="left"/>
      <w:pPr>
        <w:tabs>
          <w:tab w:val="num" w:pos="7104"/>
        </w:tabs>
        <w:ind w:left="7104" w:hanging="360"/>
      </w:pPr>
      <w:rPr>
        <w:rFonts w:ascii="Wingdings" w:hAnsi="Wingdings" w:hint="default"/>
      </w:rPr>
    </w:lvl>
  </w:abstractNum>
  <w:abstractNum w:abstractNumId="280">
    <w:nsid w:val="60E031DF"/>
    <w:multiLevelType w:val="multilevel"/>
    <w:tmpl w:val="D2E8BFE8"/>
    <w:styleLink w:val="phadditiontitle5"/>
    <w:lvl w:ilvl="0">
      <w:start w:val="1"/>
      <w:numFmt w:val="decimal"/>
      <w:pStyle w:val="1fa"/>
      <w:lvlText w:val="%1."/>
      <w:lvlJc w:val="left"/>
      <w:pPr>
        <w:ind w:left="720" w:hanging="360"/>
      </w:pPr>
    </w:lvl>
    <w:lvl w:ilvl="1">
      <w:start w:val="1"/>
      <w:numFmt w:val="decimal"/>
      <w:pStyle w:val="212"/>
      <w:isLgl/>
      <w:lvlText w:val="%1.%2."/>
      <w:lvlJc w:val="left"/>
      <w:pPr>
        <w:ind w:left="786" w:hanging="360"/>
      </w:pPr>
    </w:lvl>
    <w:lvl w:ilvl="2">
      <w:start w:val="1"/>
      <w:numFmt w:val="decimal"/>
      <w:isLgl/>
      <w:lvlText w:val="%1.%2.%3."/>
      <w:lvlJc w:val="left"/>
      <w:pPr>
        <w:ind w:left="1212" w:hanging="720"/>
      </w:pPr>
    </w:lvl>
    <w:lvl w:ilvl="3">
      <w:start w:val="1"/>
      <w:numFmt w:val="decimal"/>
      <w:isLgl/>
      <w:lvlText w:val="%1.%2.%3.%4."/>
      <w:lvlJc w:val="left"/>
      <w:pPr>
        <w:ind w:left="1278" w:hanging="720"/>
      </w:pPr>
    </w:lvl>
    <w:lvl w:ilvl="4">
      <w:start w:val="1"/>
      <w:numFmt w:val="decimal"/>
      <w:isLgl/>
      <w:lvlText w:val="%1.%2.%3.%4.%5."/>
      <w:lvlJc w:val="left"/>
      <w:pPr>
        <w:ind w:left="1704" w:hanging="1080"/>
      </w:pPr>
    </w:lvl>
    <w:lvl w:ilvl="5">
      <w:start w:val="1"/>
      <w:numFmt w:val="decimal"/>
      <w:isLgl/>
      <w:lvlText w:val="%1.%2.%3.%4.%5.%6."/>
      <w:lvlJc w:val="left"/>
      <w:pPr>
        <w:ind w:left="1770" w:hanging="1080"/>
      </w:pPr>
    </w:lvl>
    <w:lvl w:ilvl="6">
      <w:start w:val="1"/>
      <w:numFmt w:val="decimal"/>
      <w:isLgl/>
      <w:lvlText w:val="%1.%2.%3.%4.%5.%6.%7."/>
      <w:lvlJc w:val="left"/>
      <w:pPr>
        <w:ind w:left="2196" w:hanging="1440"/>
      </w:pPr>
    </w:lvl>
    <w:lvl w:ilvl="7">
      <w:start w:val="1"/>
      <w:numFmt w:val="decimal"/>
      <w:isLgl/>
      <w:lvlText w:val="%1.%2.%3.%4.%5.%6.%7.%8."/>
      <w:lvlJc w:val="left"/>
      <w:pPr>
        <w:ind w:left="2262" w:hanging="1440"/>
      </w:pPr>
    </w:lvl>
    <w:lvl w:ilvl="8">
      <w:start w:val="1"/>
      <w:numFmt w:val="decimal"/>
      <w:isLgl/>
      <w:lvlText w:val="%1.%2.%3.%4.%5.%6.%7.%8.%9."/>
      <w:lvlJc w:val="left"/>
      <w:pPr>
        <w:ind w:left="2688" w:hanging="1800"/>
      </w:pPr>
    </w:lvl>
  </w:abstractNum>
  <w:abstractNum w:abstractNumId="281">
    <w:nsid w:val="6186297F"/>
    <w:multiLevelType w:val="multilevel"/>
    <w:tmpl w:val="31B09EE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2">
    <w:nsid w:val="62692A5F"/>
    <w:multiLevelType w:val="hybridMultilevel"/>
    <w:tmpl w:val="683434B8"/>
    <w:styleLink w:val="3f0"/>
    <w:lvl w:ilvl="0" w:tplc="9162E252">
      <w:start w:val="1"/>
      <w:numFmt w:val="bullet"/>
      <w:pStyle w:val="ListBulletStd"/>
      <w:lvlText w:val=""/>
      <w:lvlJc w:val="left"/>
      <w:pPr>
        <w:tabs>
          <w:tab w:val="num" w:pos="1077"/>
        </w:tabs>
        <w:ind w:left="1077" w:hanging="360"/>
      </w:pPr>
      <w:rPr>
        <w:rFonts w:ascii="Symbol" w:hAnsi="Symbol" w:hint="default"/>
      </w:rPr>
    </w:lvl>
    <w:lvl w:ilvl="1" w:tplc="04190003">
      <w:start w:val="1"/>
      <w:numFmt w:val="bullet"/>
      <w:pStyle w:val="2a"/>
      <w:lvlText w:val="o"/>
      <w:lvlJc w:val="left"/>
      <w:pPr>
        <w:tabs>
          <w:tab w:val="num" w:pos="1797"/>
        </w:tabs>
        <w:ind w:left="1797" w:hanging="360"/>
      </w:pPr>
      <w:rPr>
        <w:rFonts w:ascii="Courier New" w:hAnsi="Courier New" w:cs="Courier New" w:hint="default"/>
      </w:rPr>
    </w:lvl>
    <w:lvl w:ilvl="2" w:tplc="04190005" w:tentative="1">
      <w:start w:val="1"/>
      <w:numFmt w:val="bullet"/>
      <w:lvlText w:val=""/>
      <w:lvlJc w:val="left"/>
      <w:pPr>
        <w:tabs>
          <w:tab w:val="num" w:pos="2517"/>
        </w:tabs>
        <w:ind w:left="2517" w:hanging="360"/>
      </w:pPr>
      <w:rPr>
        <w:rFonts w:ascii="Wingdings" w:hAnsi="Wingdings" w:hint="default"/>
      </w:rPr>
    </w:lvl>
    <w:lvl w:ilvl="3" w:tplc="04190001" w:tentative="1">
      <w:start w:val="1"/>
      <w:numFmt w:val="bullet"/>
      <w:lvlText w:val=""/>
      <w:lvlJc w:val="left"/>
      <w:pPr>
        <w:tabs>
          <w:tab w:val="num" w:pos="3237"/>
        </w:tabs>
        <w:ind w:left="3237" w:hanging="360"/>
      </w:pPr>
      <w:rPr>
        <w:rFonts w:ascii="Symbol" w:hAnsi="Symbol" w:hint="default"/>
      </w:rPr>
    </w:lvl>
    <w:lvl w:ilvl="4" w:tplc="04190003" w:tentative="1">
      <w:start w:val="1"/>
      <w:numFmt w:val="bullet"/>
      <w:lvlText w:val="o"/>
      <w:lvlJc w:val="left"/>
      <w:pPr>
        <w:tabs>
          <w:tab w:val="num" w:pos="3957"/>
        </w:tabs>
        <w:ind w:left="3957" w:hanging="360"/>
      </w:pPr>
      <w:rPr>
        <w:rFonts w:ascii="Courier New" w:hAnsi="Courier New" w:cs="Courier New" w:hint="default"/>
      </w:rPr>
    </w:lvl>
    <w:lvl w:ilvl="5" w:tplc="04190005" w:tentative="1">
      <w:start w:val="1"/>
      <w:numFmt w:val="bullet"/>
      <w:lvlText w:val=""/>
      <w:lvlJc w:val="left"/>
      <w:pPr>
        <w:tabs>
          <w:tab w:val="num" w:pos="4677"/>
        </w:tabs>
        <w:ind w:left="4677" w:hanging="360"/>
      </w:pPr>
      <w:rPr>
        <w:rFonts w:ascii="Wingdings" w:hAnsi="Wingdings" w:hint="default"/>
      </w:rPr>
    </w:lvl>
    <w:lvl w:ilvl="6" w:tplc="04190001" w:tentative="1">
      <w:start w:val="1"/>
      <w:numFmt w:val="bullet"/>
      <w:lvlText w:val=""/>
      <w:lvlJc w:val="left"/>
      <w:pPr>
        <w:tabs>
          <w:tab w:val="num" w:pos="5397"/>
        </w:tabs>
        <w:ind w:left="5397" w:hanging="360"/>
      </w:pPr>
      <w:rPr>
        <w:rFonts w:ascii="Symbol" w:hAnsi="Symbol" w:hint="default"/>
      </w:rPr>
    </w:lvl>
    <w:lvl w:ilvl="7" w:tplc="04190003" w:tentative="1">
      <w:start w:val="1"/>
      <w:numFmt w:val="bullet"/>
      <w:lvlText w:val="o"/>
      <w:lvlJc w:val="left"/>
      <w:pPr>
        <w:tabs>
          <w:tab w:val="num" w:pos="6117"/>
        </w:tabs>
        <w:ind w:left="6117" w:hanging="360"/>
      </w:pPr>
      <w:rPr>
        <w:rFonts w:ascii="Courier New" w:hAnsi="Courier New" w:cs="Courier New" w:hint="default"/>
      </w:rPr>
    </w:lvl>
    <w:lvl w:ilvl="8" w:tplc="04190005" w:tentative="1">
      <w:start w:val="1"/>
      <w:numFmt w:val="bullet"/>
      <w:lvlText w:val=""/>
      <w:lvlJc w:val="left"/>
      <w:pPr>
        <w:tabs>
          <w:tab w:val="num" w:pos="6837"/>
        </w:tabs>
        <w:ind w:left="6837" w:hanging="360"/>
      </w:pPr>
      <w:rPr>
        <w:rFonts w:ascii="Wingdings" w:hAnsi="Wingdings" w:hint="default"/>
      </w:rPr>
    </w:lvl>
  </w:abstractNum>
  <w:abstractNum w:abstractNumId="283">
    <w:nsid w:val="63021931"/>
    <w:multiLevelType w:val="multilevel"/>
    <w:tmpl w:val="63021931"/>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84">
    <w:nsid w:val="634509D3"/>
    <w:multiLevelType w:val="hybridMultilevel"/>
    <w:tmpl w:val="B1A46FC0"/>
    <w:styleLink w:val="-31"/>
    <w:lvl w:ilvl="0" w:tplc="7A962F80">
      <w:start w:val="1"/>
      <w:numFmt w:val="decimal"/>
      <w:suff w:val="space"/>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5">
    <w:nsid w:val="63EC2B42"/>
    <w:multiLevelType w:val="hybridMultilevel"/>
    <w:tmpl w:val="E8303FC0"/>
    <w:lvl w:ilvl="0" w:tplc="F33AAB68">
      <w:start w:val="1"/>
      <w:numFmt w:val="decimal"/>
      <w:pStyle w:val="phbibliography"/>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6">
    <w:nsid w:val="650077F4"/>
    <w:multiLevelType w:val="multilevel"/>
    <w:tmpl w:val="547A5B68"/>
    <w:lvl w:ilvl="0">
      <w:start w:val="1"/>
      <w:numFmt w:val="bullet"/>
      <w:pStyle w:val="-6"/>
      <w:lvlText w:val=""/>
      <w:lvlJc w:val="left"/>
      <w:pPr>
        <w:tabs>
          <w:tab w:val="num" w:pos="1774"/>
        </w:tabs>
        <w:ind w:left="1774" w:hanging="360"/>
      </w:pPr>
      <w:rPr>
        <w:rFonts w:ascii="Symbol" w:hAnsi="Symbol" w:hint="default"/>
        <w:sz w:val="18"/>
      </w:rPr>
    </w:lvl>
    <w:lvl w:ilvl="1">
      <w:start w:val="1"/>
      <w:numFmt w:val="lowerLetter"/>
      <w:lvlText w:val="%2)"/>
      <w:lvlJc w:val="left"/>
      <w:pPr>
        <w:tabs>
          <w:tab w:val="num" w:pos="720"/>
        </w:tabs>
        <w:ind w:left="720" w:hanging="360"/>
      </w:pPr>
      <w:rPr>
        <w:rFonts w:hint="default"/>
        <w:sz w:val="18"/>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7">
    <w:nsid w:val="65390199"/>
    <w:multiLevelType w:val="hybridMultilevel"/>
    <w:tmpl w:val="9766B400"/>
    <w:lvl w:ilvl="0" w:tplc="04190001">
      <w:start w:val="1"/>
      <w:numFmt w:val="bullet"/>
      <w:pStyle w:val="aff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8">
    <w:nsid w:val="654B3E3F"/>
    <w:multiLevelType w:val="singleLevel"/>
    <w:tmpl w:val="038C6EA2"/>
    <w:lvl w:ilvl="0">
      <w:start w:val="1"/>
      <w:numFmt w:val="decimal"/>
      <w:pStyle w:val="1fb"/>
      <w:lvlText w:val="%1"/>
      <w:lvlJc w:val="left"/>
      <w:pPr>
        <w:tabs>
          <w:tab w:val="num" w:pos="814"/>
        </w:tabs>
        <w:ind w:left="0" w:firstLine="454"/>
      </w:pPr>
      <w:rPr>
        <w:rFonts w:hint="default"/>
      </w:rPr>
    </w:lvl>
  </w:abstractNum>
  <w:abstractNum w:abstractNumId="289">
    <w:nsid w:val="65AE0D83"/>
    <w:multiLevelType w:val="multilevel"/>
    <w:tmpl w:val="9EE0882A"/>
    <w:styleLink w:val="-32"/>
    <w:lvl w:ilvl="0">
      <w:start w:val="1"/>
      <w:numFmt w:val="decimal"/>
      <w:pStyle w:val="3111"/>
      <w:lvlText w:val="%1"/>
      <w:lvlJc w:val="left"/>
      <w:pPr>
        <w:ind w:left="1196" w:hanging="765"/>
      </w:pPr>
      <w:rPr>
        <w:rFonts w:ascii="Arial" w:eastAsia="Arial" w:hAnsi="Arial" w:cs="Arial" w:hint="default"/>
        <w:sz w:val="27"/>
      </w:rPr>
    </w:lvl>
    <w:lvl w:ilvl="1">
      <w:start w:val="1"/>
      <w:numFmt w:val="decimal"/>
      <w:isLgl/>
      <w:lvlText w:val="%1.%2"/>
      <w:lvlJc w:val="left"/>
      <w:pPr>
        <w:ind w:left="1253" w:hanging="675"/>
      </w:pPr>
      <w:rPr>
        <w:rFonts w:ascii="Arial" w:eastAsia="Arial" w:hAnsi="Arial" w:cs="Arial" w:hint="default"/>
        <w:sz w:val="24"/>
      </w:rPr>
    </w:lvl>
    <w:lvl w:ilvl="2">
      <w:start w:val="1"/>
      <w:numFmt w:val="decimal"/>
      <w:isLgl/>
      <w:lvlText w:val="%1.%2.%3"/>
      <w:lvlJc w:val="left"/>
      <w:pPr>
        <w:ind w:left="1445" w:hanging="720"/>
      </w:pPr>
      <w:rPr>
        <w:rFonts w:ascii="Arial" w:eastAsia="Arial" w:hAnsi="Arial" w:cs="Arial" w:hint="default"/>
        <w:sz w:val="24"/>
      </w:rPr>
    </w:lvl>
    <w:lvl w:ilvl="3">
      <w:start w:val="1"/>
      <w:numFmt w:val="decimal"/>
      <w:isLgl/>
      <w:lvlText w:val="%1.%2.%3.%4"/>
      <w:lvlJc w:val="left"/>
      <w:pPr>
        <w:ind w:left="1952" w:hanging="1080"/>
      </w:pPr>
      <w:rPr>
        <w:rFonts w:ascii="Arial" w:eastAsia="Arial" w:hAnsi="Arial" w:cs="Arial" w:hint="default"/>
        <w:sz w:val="24"/>
      </w:rPr>
    </w:lvl>
    <w:lvl w:ilvl="4">
      <w:start w:val="1"/>
      <w:numFmt w:val="decimal"/>
      <w:isLgl/>
      <w:lvlText w:val="%1.%2.%3.%4.%5"/>
      <w:lvlJc w:val="left"/>
      <w:pPr>
        <w:ind w:left="2099" w:hanging="1080"/>
      </w:pPr>
      <w:rPr>
        <w:rFonts w:ascii="Arial" w:eastAsia="Arial" w:hAnsi="Arial" w:cs="Arial" w:hint="default"/>
        <w:sz w:val="24"/>
      </w:rPr>
    </w:lvl>
    <w:lvl w:ilvl="5">
      <w:start w:val="1"/>
      <w:numFmt w:val="decimal"/>
      <w:isLgl/>
      <w:lvlText w:val="%1.%2.%3.%4.%5.%6"/>
      <w:lvlJc w:val="left"/>
      <w:pPr>
        <w:ind w:left="2606" w:hanging="1440"/>
      </w:pPr>
      <w:rPr>
        <w:rFonts w:ascii="Arial" w:eastAsia="Arial" w:hAnsi="Arial" w:cs="Arial" w:hint="default"/>
        <w:sz w:val="24"/>
      </w:rPr>
    </w:lvl>
    <w:lvl w:ilvl="6">
      <w:start w:val="1"/>
      <w:numFmt w:val="decimal"/>
      <w:isLgl/>
      <w:lvlText w:val="%1.%2.%3.%4.%5.%6.%7"/>
      <w:lvlJc w:val="left"/>
      <w:pPr>
        <w:ind w:left="2753" w:hanging="1440"/>
      </w:pPr>
      <w:rPr>
        <w:rFonts w:ascii="Arial" w:eastAsia="Arial" w:hAnsi="Arial" w:cs="Arial" w:hint="default"/>
        <w:sz w:val="24"/>
      </w:rPr>
    </w:lvl>
    <w:lvl w:ilvl="7">
      <w:start w:val="1"/>
      <w:numFmt w:val="decimal"/>
      <w:isLgl/>
      <w:lvlText w:val="%1.%2.%3.%4.%5.%6.%7.%8"/>
      <w:lvlJc w:val="left"/>
      <w:pPr>
        <w:ind w:left="3260" w:hanging="1800"/>
      </w:pPr>
      <w:rPr>
        <w:rFonts w:ascii="Arial" w:eastAsia="Arial" w:hAnsi="Arial" w:cs="Arial" w:hint="default"/>
        <w:sz w:val="24"/>
      </w:rPr>
    </w:lvl>
    <w:lvl w:ilvl="8">
      <w:start w:val="1"/>
      <w:numFmt w:val="decimal"/>
      <w:isLgl/>
      <w:lvlText w:val="%1.%2.%3.%4.%5.%6.%7.%8.%9"/>
      <w:lvlJc w:val="left"/>
      <w:pPr>
        <w:ind w:left="3767" w:hanging="2160"/>
      </w:pPr>
      <w:rPr>
        <w:rFonts w:ascii="Arial" w:eastAsia="Arial" w:hAnsi="Arial" w:cs="Arial" w:hint="default"/>
        <w:sz w:val="24"/>
      </w:rPr>
    </w:lvl>
  </w:abstractNum>
  <w:abstractNum w:abstractNumId="290">
    <w:nsid w:val="65AF450B"/>
    <w:multiLevelType w:val="hybridMultilevel"/>
    <w:tmpl w:val="E8C2F318"/>
    <w:styleLink w:val="afff"/>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1">
    <w:nsid w:val="66161B8E"/>
    <w:multiLevelType w:val="hybridMultilevel"/>
    <w:tmpl w:val="7A14D4FE"/>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2">
    <w:nsid w:val="669938C5"/>
    <w:multiLevelType w:val="hybridMultilevel"/>
    <w:tmpl w:val="AF8C0192"/>
    <w:styleLink w:val="117"/>
    <w:lvl w:ilvl="0" w:tplc="E368BB0E">
      <w:start w:val="1"/>
      <w:numFmt w:val="bullet"/>
      <w:suff w:val="space"/>
      <w:lvlText w:val=""/>
      <w:lvlJc w:val="left"/>
      <w:pPr>
        <w:ind w:left="984"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3">
    <w:nsid w:val="66A338FF"/>
    <w:multiLevelType w:val="multilevel"/>
    <w:tmpl w:val="1A30E4C4"/>
    <w:styleLink w:val="afff0"/>
    <w:lvl w:ilvl="0">
      <w:start w:val="1"/>
      <w:numFmt w:val="decimal"/>
      <w:suff w:val="space"/>
      <w:lvlText w:val="Таблица Д.%1"/>
      <w:lvlJc w:val="left"/>
      <w:pPr>
        <w:ind w:left="360" w:hanging="360"/>
      </w:pPr>
      <w:rPr>
        <w:rFonts w:cs="Times New Roman"/>
      </w:rPr>
    </w:lvl>
    <w:lvl w:ilvl="1">
      <w:start w:val="1"/>
      <w:numFmt w:val="lowerLetter"/>
      <w:lvlText w:val="%2)"/>
      <w:lvlJc w:val="left"/>
      <w:pPr>
        <w:tabs>
          <w:tab w:val="num" w:pos="0"/>
        </w:tabs>
        <w:ind w:left="720" w:hanging="360"/>
      </w:pPr>
      <w:rPr>
        <w:rFonts w:cs="Times New Roman"/>
      </w:rPr>
    </w:lvl>
    <w:lvl w:ilvl="2">
      <w:start w:val="1"/>
      <w:numFmt w:val="decimal"/>
      <w:lvlText w:val="Таблица Д.%3"/>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294">
    <w:nsid w:val="66CD11A2"/>
    <w:multiLevelType w:val="hybridMultilevel"/>
    <w:tmpl w:val="4BF2DCCE"/>
    <w:styleLink w:val="1fc"/>
    <w:lvl w:ilvl="0" w:tplc="FFFFFFFF">
      <w:start w:val="1"/>
      <w:numFmt w:val="decimal"/>
      <w:lvlText w:val="%1."/>
      <w:lvlJc w:val="left"/>
      <w:pPr>
        <w:ind w:left="720" w:hanging="360"/>
      </w:pPr>
      <w:rPr>
        <w:rFonts w:cs="Tahoma" w:hint="default"/>
        <w:sz w:val="24"/>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295">
    <w:nsid w:val="67462EBF"/>
    <w:multiLevelType w:val="multilevel"/>
    <w:tmpl w:val="C1348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6">
    <w:nsid w:val="68637A2A"/>
    <w:multiLevelType w:val="hybridMultilevel"/>
    <w:tmpl w:val="E9062182"/>
    <w:styleLink w:val="48"/>
    <w:lvl w:ilvl="0" w:tplc="04190003">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7">
    <w:nsid w:val="689F64ED"/>
    <w:multiLevelType w:val="multilevel"/>
    <w:tmpl w:val="689F64ED"/>
    <w:lvl w:ilvl="0">
      <w:start w:val="1"/>
      <w:numFmt w:val="bullet"/>
      <w:lvlText w:val=""/>
      <w:lvlJc w:val="left"/>
      <w:pPr>
        <w:ind w:left="1077" w:hanging="360"/>
      </w:pPr>
      <w:rPr>
        <w:rFonts w:ascii="Symbol" w:hAnsi="Symbo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298">
    <w:nsid w:val="68EA30EE"/>
    <w:multiLevelType w:val="hybridMultilevel"/>
    <w:tmpl w:val="C980E7C8"/>
    <w:lvl w:ilvl="0" w:tplc="0419000F">
      <w:start w:val="1"/>
      <w:numFmt w:val="bullet"/>
      <w:pStyle w:val="3121"/>
      <w:lvlText w:val=""/>
      <w:lvlJc w:val="left"/>
      <w:pPr>
        <w:ind w:left="530" w:hanging="360"/>
      </w:pPr>
      <w:rPr>
        <w:rFonts w:ascii="Symbol" w:hAnsi="Symbol" w:hint="default"/>
      </w:rPr>
    </w:lvl>
    <w:lvl w:ilvl="1" w:tplc="04190019">
      <w:start w:val="1"/>
      <w:numFmt w:val="bullet"/>
      <w:lvlText w:val="o"/>
      <w:lvlJc w:val="left"/>
      <w:pPr>
        <w:ind w:left="1973" w:hanging="360"/>
      </w:pPr>
      <w:rPr>
        <w:rFonts w:ascii="Courier New" w:hAnsi="Courier New" w:cs="Courier New" w:hint="default"/>
      </w:rPr>
    </w:lvl>
    <w:lvl w:ilvl="2" w:tplc="0419001B">
      <w:start w:val="1"/>
      <w:numFmt w:val="bullet"/>
      <w:lvlText w:val=""/>
      <w:lvlJc w:val="left"/>
      <w:pPr>
        <w:ind w:left="2693" w:hanging="360"/>
      </w:pPr>
      <w:rPr>
        <w:rFonts w:ascii="Wingdings" w:hAnsi="Wingdings" w:hint="default"/>
      </w:rPr>
    </w:lvl>
    <w:lvl w:ilvl="3" w:tplc="0419000F">
      <w:start w:val="1"/>
      <w:numFmt w:val="bullet"/>
      <w:lvlText w:val=""/>
      <w:lvlJc w:val="left"/>
      <w:pPr>
        <w:ind w:left="3413" w:hanging="360"/>
      </w:pPr>
      <w:rPr>
        <w:rFonts w:ascii="Symbol" w:hAnsi="Symbol" w:hint="default"/>
      </w:rPr>
    </w:lvl>
    <w:lvl w:ilvl="4" w:tplc="04190019">
      <w:start w:val="1"/>
      <w:numFmt w:val="bullet"/>
      <w:lvlText w:val="o"/>
      <w:lvlJc w:val="left"/>
      <w:pPr>
        <w:ind w:left="4133" w:hanging="360"/>
      </w:pPr>
      <w:rPr>
        <w:rFonts w:ascii="Courier New" w:hAnsi="Courier New" w:cs="Courier New" w:hint="default"/>
      </w:rPr>
    </w:lvl>
    <w:lvl w:ilvl="5" w:tplc="0419001B">
      <w:start w:val="1"/>
      <w:numFmt w:val="bullet"/>
      <w:lvlText w:val=""/>
      <w:lvlJc w:val="left"/>
      <w:pPr>
        <w:ind w:left="4853" w:hanging="360"/>
      </w:pPr>
      <w:rPr>
        <w:rFonts w:ascii="Wingdings" w:hAnsi="Wingdings" w:hint="default"/>
      </w:rPr>
    </w:lvl>
    <w:lvl w:ilvl="6" w:tplc="0419000F">
      <w:start w:val="1"/>
      <w:numFmt w:val="bullet"/>
      <w:lvlText w:val=""/>
      <w:lvlJc w:val="left"/>
      <w:pPr>
        <w:ind w:left="5573" w:hanging="360"/>
      </w:pPr>
      <w:rPr>
        <w:rFonts w:ascii="Symbol" w:hAnsi="Symbol" w:hint="default"/>
      </w:rPr>
    </w:lvl>
    <w:lvl w:ilvl="7" w:tplc="04190019">
      <w:start w:val="1"/>
      <w:numFmt w:val="bullet"/>
      <w:lvlText w:val="o"/>
      <w:lvlJc w:val="left"/>
      <w:pPr>
        <w:ind w:left="6293" w:hanging="360"/>
      </w:pPr>
      <w:rPr>
        <w:rFonts w:ascii="Courier New" w:hAnsi="Courier New" w:cs="Courier New" w:hint="default"/>
      </w:rPr>
    </w:lvl>
    <w:lvl w:ilvl="8" w:tplc="0419001B">
      <w:start w:val="1"/>
      <w:numFmt w:val="bullet"/>
      <w:lvlText w:val=""/>
      <w:lvlJc w:val="left"/>
      <w:pPr>
        <w:ind w:left="7013" w:hanging="360"/>
      </w:pPr>
      <w:rPr>
        <w:rFonts w:ascii="Wingdings" w:hAnsi="Wingdings" w:hint="default"/>
      </w:rPr>
    </w:lvl>
  </w:abstractNum>
  <w:abstractNum w:abstractNumId="299">
    <w:nsid w:val="69B802BD"/>
    <w:multiLevelType w:val="multilevel"/>
    <w:tmpl w:val="69B802BD"/>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00">
    <w:nsid w:val="69D26C0B"/>
    <w:multiLevelType w:val="hybridMultilevel"/>
    <w:tmpl w:val="21087D0A"/>
    <w:lvl w:ilvl="0" w:tplc="39B41176">
      <w:numFmt w:val="bullet"/>
      <w:lvlText w:val="-"/>
      <w:lvlJc w:val="left"/>
      <w:pPr>
        <w:ind w:left="720" w:hanging="360"/>
      </w:pPr>
      <w:rPr>
        <w:rFonts w:ascii="Calibri" w:eastAsia="Calibri" w:hAnsi="Calibri" w:cs="Calibri" w:hint="default"/>
        <w:spacing w:val="-21"/>
        <w:w w:val="100"/>
        <w:sz w:val="24"/>
        <w:szCs w:val="24"/>
        <w:lang w:val="ru-RU" w:eastAsia="ru-RU" w:bidi="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1">
    <w:nsid w:val="69D906DC"/>
    <w:multiLevelType w:val="hybridMultilevel"/>
    <w:tmpl w:val="ACFCB59A"/>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02">
    <w:nsid w:val="6A3A6ECE"/>
    <w:multiLevelType w:val="multilevel"/>
    <w:tmpl w:val="C4B6EEA6"/>
    <w:lvl w:ilvl="0">
      <w:start w:val="1"/>
      <w:numFmt w:val="russianUpper"/>
      <w:pStyle w:val="Appendix"/>
      <w:suff w:val="space"/>
      <w:lvlText w:val="Приложение %1"/>
      <w:lvlJc w:val="left"/>
      <w:pPr>
        <w:ind w:left="284" w:firstLine="0"/>
      </w:pPr>
      <w:rPr>
        <w:rFonts w:ascii="Times New Roman" w:hAnsi="Times New Roman" w:hint="default"/>
        <w:b/>
        <w:i w:val="0"/>
        <w:color w:val="auto"/>
        <w:spacing w:val="0"/>
        <w:w w:val="100"/>
        <w:kern w:val="0"/>
        <w:position w:val="0"/>
        <w:sz w:val="32"/>
        <w:szCs w:val="32"/>
        <w:u w:val="none"/>
        <w:effect w:val="none"/>
      </w:rPr>
    </w:lvl>
    <w:lvl w:ilvl="1">
      <w:start w:val="1"/>
      <w:numFmt w:val="decimal"/>
      <w:pStyle w:val="AppHeading1"/>
      <w:suff w:val="space"/>
      <w:lvlText w:val="%1.%2"/>
      <w:lvlJc w:val="left"/>
      <w:pPr>
        <w:ind w:left="284" w:firstLine="720"/>
      </w:pPr>
      <w:rPr>
        <w:rFonts w:hint="default"/>
        <w:b/>
        <w:i w:val="0"/>
        <w:color w:val="auto"/>
        <w:spacing w:val="0"/>
        <w:w w:val="100"/>
        <w:kern w:val="0"/>
        <w:position w:val="0"/>
        <w:sz w:val="28"/>
        <w:szCs w:val="28"/>
        <w:u w:val="none"/>
        <w:effect w:val="none"/>
      </w:rPr>
    </w:lvl>
    <w:lvl w:ilvl="2">
      <w:start w:val="1"/>
      <w:numFmt w:val="decimal"/>
      <w:pStyle w:val="AppHeading2"/>
      <w:suff w:val="space"/>
      <w:lvlText w:val="%1.%2.%3"/>
      <w:lvlJc w:val="left"/>
      <w:pPr>
        <w:ind w:left="284" w:firstLine="720"/>
      </w:pPr>
      <w:rPr>
        <w:rFonts w:hint="default"/>
        <w:b/>
        <w:i w:val="0"/>
        <w:color w:val="auto"/>
        <w:sz w:val="28"/>
        <w:szCs w:val="28"/>
        <w:u w:val="none"/>
      </w:rPr>
    </w:lvl>
    <w:lvl w:ilvl="3">
      <w:start w:val="1"/>
      <w:numFmt w:val="decimal"/>
      <w:pStyle w:val="AppHeading3"/>
      <w:suff w:val="space"/>
      <w:lvlText w:val="%1.%2.%3.%4"/>
      <w:lvlJc w:val="left"/>
      <w:pPr>
        <w:ind w:left="284" w:firstLine="720"/>
      </w:pPr>
      <w:rPr>
        <w:rFonts w:hint="default"/>
        <w:b/>
        <w:i w:val="0"/>
        <w:color w:val="auto"/>
        <w:spacing w:val="0"/>
        <w:w w:val="100"/>
        <w:kern w:val="0"/>
        <w:position w:val="0"/>
        <w:sz w:val="26"/>
        <w:szCs w:val="26"/>
        <w:u w:val="none"/>
      </w:rPr>
    </w:lvl>
    <w:lvl w:ilvl="4">
      <w:start w:val="1"/>
      <w:numFmt w:val="decimal"/>
      <w:pStyle w:val="AppHeading4"/>
      <w:suff w:val="space"/>
      <w:lvlText w:val="%1.%2.%3.%4.%5"/>
      <w:lvlJc w:val="left"/>
      <w:pPr>
        <w:ind w:left="284" w:firstLine="720"/>
      </w:pPr>
      <w:rPr>
        <w:rFonts w:hint="default"/>
        <w:b/>
        <w:i w:val="0"/>
        <w:color w:val="auto"/>
        <w:spacing w:val="0"/>
        <w:w w:val="100"/>
        <w:kern w:val="0"/>
        <w:position w:val="0"/>
        <w:sz w:val="24"/>
        <w:szCs w:val="24"/>
        <w:u w:val="none"/>
        <w:effect w:val="none"/>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303">
    <w:nsid w:val="6A434B78"/>
    <w:multiLevelType w:val="hybridMultilevel"/>
    <w:tmpl w:val="2EB8C568"/>
    <w:lvl w:ilvl="0" w:tplc="C298E4A4">
      <w:start w:val="1"/>
      <w:numFmt w:val="decimal"/>
      <w:pStyle w:val="1fd"/>
      <w:lvlText w:val="%1."/>
      <w:lvlJc w:val="left"/>
      <w:pPr>
        <w:ind w:left="1060" w:hanging="360"/>
      </w:pPr>
    </w:lvl>
    <w:lvl w:ilvl="1" w:tplc="13A4E8D0" w:tentative="1">
      <w:start w:val="1"/>
      <w:numFmt w:val="lowerLetter"/>
      <w:lvlText w:val="%2."/>
      <w:lvlJc w:val="left"/>
      <w:pPr>
        <w:ind w:left="1780" w:hanging="360"/>
      </w:pPr>
    </w:lvl>
    <w:lvl w:ilvl="2" w:tplc="0D2CA1C8" w:tentative="1">
      <w:start w:val="1"/>
      <w:numFmt w:val="lowerRoman"/>
      <w:lvlText w:val="%3."/>
      <w:lvlJc w:val="right"/>
      <w:pPr>
        <w:ind w:left="2500" w:hanging="180"/>
      </w:pPr>
    </w:lvl>
    <w:lvl w:ilvl="3" w:tplc="EFA404FE" w:tentative="1">
      <w:start w:val="1"/>
      <w:numFmt w:val="decimal"/>
      <w:lvlText w:val="%4."/>
      <w:lvlJc w:val="left"/>
      <w:pPr>
        <w:ind w:left="3220" w:hanging="360"/>
      </w:pPr>
    </w:lvl>
    <w:lvl w:ilvl="4" w:tplc="F17255EE" w:tentative="1">
      <w:start w:val="1"/>
      <w:numFmt w:val="lowerLetter"/>
      <w:lvlText w:val="%5."/>
      <w:lvlJc w:val="left"/>
      <w:pPr>
        <w:ind w:left="3940" w:hanging="360"/>
      </w:pPr>
    </w:lvl>
    <w:lvl w:ilvl="5" w:tplc="E7F66312" w:tentative="1">
      <w:start w:val="1"/>
      <w:numFmt w:val="lowerRoman"/>
      <w:lvlText w:val="%6."/>
      <w:lvlJc w:val="right"/>
      <w:pPr>
        <w:ind w:left="4660" w:hanging="180"/>
      </w:pPr>
    </w:lvl>
    <w:lvl w:ilvl="6" w:tplc="0C5A15C6" w:tentative="1">
      <w:start w:val="1"/>
      <w:numFmt w:val="decimal"/>
      <w:lvlText w:val="%7."/>
      <w:lvlJc w:val="left"/>
      <w:pPr>
        <w:ind w:left="5380" w:hanging="360"/>
      </w:pPr>
    </w:lvl>
    <w:lvl w:ilvl="7" w:tplc="AFE2ED64" w:tentative="1">
      <w:start w:val="1"/>
      <w:numFmt w:val="lowerLetter"/>
      <w:lvlText w:val="%8."/>
      <w:lvlJc w:val="left"/>
      <w:pPr>
        <w:ind w:left="6100" w:hanging="360"/>
      </w:pPr>
    </w:lvl>
    <w:lvl w:ilvl="8" w:tplc="D8F26234" w:tentative="1">
      <w:start w:val="1"/>
      <w:numFmt w:val="lowerRoman"/>
      <w:lvlText w:val="%9."/>
      <w:lvlJc w:val="right"/>
      <w:pPr>
        <w:ind w:left="6820" w:hanging="180"/>
      </w:pPr>
    </w:lvl>
  </w:abstractNum>
  <w:abstractNum w:abstractNumId="304">
    <w:nsid w:val="6A784F8F"/>
    <w:multiLevelType w:val="hybridMultilevel"/>
    <w:tmpl w:val="734CCFC4"/>
    <w:lvl w:ilvl="0" w:tplc="4F00251A">
      <w:start w:val="1"/>
      <w:numFmt w:val="bullet"/>
      <w:pStyle w:val="afff1"/>
      <w:lvlText w:val=""/>
      <w:lvlJc w:val="left"/>
      <w:pPr>
        <w:ind w:left="747" w:hanging="360"/>
      </w:pPr>
      <w:rPr>
        <w:rFonts w:ascii="Symbol" w:hAnsi="Symbol" w:hint="default"/>
      </w:rPr>
    </w:lvl>
    <w:lvl w:ilvl="1" w:tplc="04190003" w:tentative="1">
      <w:start w:val="1"/>
      <w:numFmt w:val="bullet"/>
      <w:lvlText w:val="o"/>
      <w:lvlJc w:val="left"/>
      <w:pPr>
        <w:ind w:left="1467" w:hanging="360"/>
      </w:pPr>
      <w:rPr>
        <w:rFonts w:ascii="Courier New" w:hAnsi="Courier New" w:cs="Courier New" w:hint="default"/>
      </w:rPr>
    </w:lvl>
    <w:lvl w:ilvl="2" w:tplc="04190005" w:tentative="1">
      <w:start w:val="1"/>
      <w:numFmt w:val="bullet"/>
      <w:lvlText w:val=""/>
      <w:lvlJc w:val="left"/>
      <w:pPr>
        <w:ind w:left="2187" w:hanging="360"/>
      </w:pPr>
      <w:rPr>
        <w:rFonts w:ascii="Wingdings" w:hAnsi="Wingdings" w:hint="default"/>
      </w:rPr>
    </w:lvl>
    <w:lvl w:ilvl="3" w:tplc="04190001" w:tentative="1">
      <w:start w:val="1"/>
      <w:numFmt w:val="bullet"/>
      <w:lvlText w:val=""/>
      <w:lvlJc w:val="left"/>
      <w:pPr>
        <w:ind w:left="2907" w:hanging="360"/>
      </w:pPr>
      <w:rPr>
        <w:rFonts w:ascii="Symbol" w:hAnsi="Symbol" w:hint="default"/>
      </w:rPr>
    </w:lvl>
    <w:lvl w:ilvl="4" w:tplc="04190003" w:tentative="1">
      <w:start w:val="1"/>
      <w:numFmt w:val="bullet"/>
      <w:lvlText w:val="o"/>
      <w:lvlJc w:val="left"/>
      <w:pPr>
        <w:ind w:left="3627" w:hanging="360"/>
      </w:pPr>
      <w:rPr>
        <w:rFonts w:ascii="Courier New" w:hAnsi="Courier New" w:cs="Courier New" w:hint="default"/>
      </w:rPr>
    </w:lvl>
    <w:lvl w:ilvl="5" w:tplc="04190005" w:tentative="1">
      <w:start w:val="1"/>
      <w:numFmt w:val="bullet"/>
      <w:lvlText w:val=""/>
      <w:lvlJc w:val="left"/>
      <w:pPr>
        <w:ind w:left="4347" w:hanging="360"/>
      </w:pPr>
      <w:rPr>
        <w:rFonts w:ascii="Wingdings" w:hAnsi="Wingdings" w:hint="default"/>
      </w:rPr>
    </w:lvl>
    <w:lvl w:ilvl="6" w:tplc="04190001" w:tentative="1">
      <w:start w:val="1"/>
      <w:numFmt w:val="bullet"/>
      <w:lvlText w:val=""/>
      <w:lvlJc w:val="left"/>
      <w:pPr>
        <w:ind w:left="5067" w:hanging="360"/>
      </w:pPr>
      <w:rPr>
        <w:rFonts w:ascii="Symbol" w:hAnsi="Symbol" w:hint="default"/>
      </w:rPr>
    </w:lvl>
    <w:lvl w:ilvl="7" w:tplc="04190003" w:tentative="1">
      <w:start w:val="1"/>
      <w:numFmt w:val="bullet"/>
      <w:lvlText w:val="o"/>
      <w:lvlJc w:val="left"/>
      <w:pPr>
        <w:ind w:left="5787" w:hanging="360"/>
      </w:pPr>
      <w:rPr>
        <w:rFonts w:ascii="Courier New" w:hAnsi="Courier New" w:cs="Courier New" w:hint="default"/>
      </w:rPr>
    </w:lvl>
    <w:lvl w:ilvl="8" w:tplc="04190005" w:tentative="1">
      <w:start w:val="1"/>
      <w:numFmt w:val="bullet"/>
      <w:lvlText w:val=""/>
      <w:lvlJc w:val="left"/>
      <w:pPr>
        <w:ind w:left="6507" w:hanging="360"/>
      </w:pPr>
      <w:rPr>
        <w:rFonts w:ascii="Wingdings" w:hAnsi="Wingdings" w:hint="default"/>
      </w:rPr>
    </w:lvl>
  </w:abstractNum>
  <w:abstractNum w:abstractNumId="305">
    <w:nsid w:val="6A824367"/>
    <w:multiLevelType w:val="multilevel"/>
    <w:tmpl w:val="6A824367"/>
    <w:lvl w:ilvl="0">
      <w:start w:val="1"/>
      <w:numFmt w:val="bullet"/>
      <w:lvlText w:val=""/>
      <w:lvlJc w:val="left"/>
      <w:pPr>
        <w:ind w:left="2137" w:hanging="360"/>
      </w:pPr>
      <w:rPr>
        <w:rFonts w:ascii="Symbol" w:hAnsi="Symbol" w:hint="default"/>
      </w:rPr>
    </w:lvl>
    <w:lvl w:ilvl="1">
      <w:start w:val="1"/>
      <w:numFmt w:val="bullet"/>
      <w:lvlText w:val="o"/>
      <w:lvlJc w:val="left"/>
      <w:pPr>
        <w:ind w:left="2857" w:hanging="360"/>
      </w:pPr>
      <w:rPr>
        <w:rFonts w:ascii="Courier New" w:hAnsi="Courier New" w:cs="Courier New" w:hint="default"/>
      </w:rPr>
    </w:lvl>
    <w:lvl w:ilvl="2">
      <w:start w:val="1"/>
      <w:numFmt w:val="bullet"/>
      <w:lvlText w:val=""/>
      <w:lvlJc w:val="left"/>
      <w:pPr>
        <w:ind w:left="3577" w:hanging="360"/>
      </w:pPr>
      <w:rPr>
        <w:rFonts w:ascii="Wingdings" w:hAnsi="Wingdings" w:hint="default"/>
      </w:rPr>
    </w:lvl>
    <w:lvl w:ilvl="3">
      <w:start w:val="1"/>
      <w:numFmt w:val="bullet"/>
      <w:lvlText w:val=""/>
      <w:lvlJc w:val="left"/>
      <w:pPr>
        <w:ind w:left="4297" w:hanging="360"/>
      </w:pPr>
      <w:rPr>
        <w:rFonts w:ascii="Symbol" w:hAnsi="Symbol" w:hint="default"/>
      </w:rPr>
    </w:lvl>
    <w:lvl w:ilvl="4">
      <w:start w:val="1"/>
      <w:numFmt w:val="bullet"/>
      <w:lvlText w:val="o"/>
      <w:lvlJc w:val="left"/>
      <w:pPr>
        <w:ind w:left="5017" w:hanging="360"/>
      </w:pPr>
      <w:rPr>
        <w:rFonts w:ascii="Courier New" w:hAnsi="Courier New" w:cs="Courier New" w:hint="default"/>
      </w:rPr>
    </w:lvl>
    <w:lvl w:ilvl="5">
      <w:start w:val="1"/>
      <w:numFmt w:val="bullet"/>
      <w:lvlText w:val=""/>
      <w:lvlJc w:val="left"/>
      <w:pPr>
        <w:ind w:left="5737" w:hanging="360"/>
      </w:pPr>
      <w:rPr>
        <w:rFonts w:ascii="Wingdings" w:hAnsi="Wingdings" w:hint="default"/>
      </w:rPr>
    </w:lvl>
    <w:lvl w:ilvl="6">
      <w:start w:val="1"/>
      <w:numFmt w:val="bullet"/>
      <w:lvlText w:val=""/>
      <w:lvlJc w:val="left"/>
      <w:pPr>
        <w:ind w:left="6457" w:hanging="360"/>
      </w:pPr>
      <w:rPr>
        <w:rFonts w:ascii="Symbol" w:hAnsi="Symbol" w:hint="default"/>
      </w:rPr>
    </w:lvl>
    <w:lvl w:ilvl="7">
      <w:start w:val="1"/>
      <w:numFmt w:val="bullet"/>
      <w:lvlText w:val="o"/>
      <w:lvlJc w:val="left"/>
      <w:pPr>
        <w:ind w:left="7177" w:hanging="360"/>
      </w:pPr>
      <w:rPr>
        <w:rFonts w:ascii="Courier New" w:hAnsi="Courier New" w:cs="Courier New" w:hint="default"/>
      </w:rPr>
    </w:lvl>
    <w:lvl w:ilvl="8">
      <w:start w:val="1"/>
      <w:numFmt w:val="bullet"/>
      <w:lvlText w:val=""/>
      <w:lvlJc w:val="left"/>
      <w:pPr>
        <w:ind w:left="7897" w:hanging="360"/>
      </w:pPr>
      <w:rPr>
        <w:rFonts w:ascii="Wingdings" w:hAnsi="Wingdings" w:hint="default"/>
      </w:rPr>
    </w:lvl>
  </w:abstractNum>
  <w:abstractNum w:abstractNumId="306">
    <w:nsid w:val="6AFB7B49"/>
    <w:multiLevelType w:val="hybridMultilevel"/>
    <w:tmpl w:val="EA2E71A0"/>
    <w:lvl w:ilvl="0" w:tplc="B2A27D1A">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07">
    <w:nsid w:val="6B045146"/>
    <w:multiLevelType w:val="hybridMultilevel"/>
    <w:tmpl w:val="4468BADE"/>
    <w:name w:val="24"/>
    <w:lvl w:ilvl="0" w:tplc="616274BC">
      <w:start w:val="1"/>
      <w:numFmt w:val="decimal"/>
      <w:lvlText w:val="%1."/>
      <w:lvlJc w:val="left"/>
      <w:pPr>
        <w:tabs>
          <w:tab w:val="num" w:pos="1701"/>
        </w:tabs>
        <w:ind w:left="1701" w:hanging="567"/>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08">
    <w:nsid w:val="6B126025"/>
    <w:multiLevelType w:val="multilevel"/>
    <w:tmpl w:val="2F82EF8C"/>
    <w:styleLink w:val="afff2"/>
    <w:lvl w:ilvl="0">
      <w:start w:val="1"/>
      <w:numFmt w:val="decimal"/>
      <w:suff w:val="space"/>
      <w:lvlText w:val="Таблица Е.%1"/>
      <w:lvlJc w:val="left"/>
      <w:pPr>
        <w:ind w:left="360" w:hanging="360"/>
      </w:pPr>
      <w:rPr>
        <w:rFonts w:cs="Times New Roman"/>
      </w:rPr>
    </w:lvl>
    <w:lvl w:ilvl="1">
      <w:start w:val="1"/>
      <w:numFmt w:val="lowerLetter"/>
      <w:lvlText w:val="%2)"/>
      <w:lvlJc w:val="left"/>
      <w:pPr>
        <w:tabs>
          <w:tab w:val="num" w:pos="0"/>
        </w:tabs>
        <w:ind w:left="720" w:hanging="360"/>
      </w:pPr>
      <w:rPr>
        <w:rFonts w:cs="Times New Roman"/>
      </w:rPr>
    </w:lvl>
    <w:lvl w:ilvl="2">
      <w:start w:val="1"/>
      <w:numFmt w:val="none"/>
      <w:lvlText w:val="Таблица Д.1"/>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309">
    <w:nsid w:val="6B60058C"/>
    <w:multiLevelType w:val="multilevel"/>
    <w:tmpl w:val="D0C8FDCC"/>
    <w:styleLink w:val="52"/>
    <w:lvl w:ilvl="0">
      <w:start w:val="1"/>
      <w:numFmt w:val="decimal"/>
      <w:pStyle w:val="afff3"/>
      <w:lvlText w:val="%1"/>
      <w:lvlJc w:val="left"/>
      <w:pPr>
        <w:tabs>
          <w:tab w:val="num" w:pos="284"/>
        </w:tabs>
        <w:ind w:left="284" w:hanging="284"/>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310">
    <w:nsid w:val="6B6B3331"/>
    <w:multiLevelType w:val="multilevel"/>
    <w:tmpl w:val="A2AACC34"/>
    <w:lvl w:ilvl="0">
      <w:start w:val="1"/>
      <w:numFmt w:val="decimal"/>
      <w:pStyle w:val="1fe"/>
      <w:suff w:val="space"/>
      <w:lvlText w:val="%1."/>
      <w:lvlJc w:val="left"/>
      <w:pPr>
        <w:ind w:left="0" w:firstLine="709"/>
      </w:pPr>
      <w:rPr>
        <w:rFonts w:hint="default"/>
      </w:rPr>
    </w:lvl>
    <w:lvl w:ilvl="1">
      <w:start w:val="1"/>
      <w:numFmt w:val="decimal"/>
      <w:suff w:val="space"/>
      <w:lvlText w:val="%1.%2."/>
      <w:lvlJc w:val="left"/>
      <w:pPr>
        <w:ind w:left="-425" w:firstLine="709"/>
      </w:pPr>
      <w:rPr>
        <w:rFonts w:cs="Times New Roman" w:hint="default"/>
        <w:b/>
      </w:rPr>
    </w:lvl>
    <w:lvl w:ilvl="2">
      <w:start w:val="1"/>
      <w:numFmt w:val="decimal"/>
      <w:suff w:val="space"/>
      <w:lvlText w:val="%1.%2.%3."/>
      <w:lvlJc w:val="left"/>
      <w:pPr>
        <w:ind w:left="-283" w:firstLine="709"/>
      </w:pPr>
      <w:rPr>
        <w:rFonts w:cs="Times New Roman" w:hint="default"/>
      </w:rPr>
    </w:lvl>
    <w:lvl w:ilvl="3">
      <w:start w:val="1"/>
      <w:numFmt w:val="decimal"/>
      <w:suff w:val="space"/>
      <w:lvlText w:val="%1.%2.%3.%4."/>
      <w:lvlJc w:val="left"/>
      <w:pPr>
        <w:ind w:left="0" w:firstLine="709"/>
      </w:pPr>
      <w:rPr>
        <w:rFonts w:cs="Times New Roman" w:hint="default"/>
        <w:sz w:val="28"/>
        <w:szCs w:val="28"/>
      </w:rPr>
    </w:lvl>
    <w:lvl w:ilvl="4">
      <w:start w:val="1"/>
      <w:numFmt w:val="decimal"/>
      <w:lvlRestart w:val="0"/>
      <w:lvlText w:val="%1.%2.%3.%4.%5"/>
      <w:lvlJc w:val="left"/>
      <w:pPr>
        <w:ind w:left="0" w:firstLine="709"/>
      </w:pPr>
      <w:rPr>
        <w:rFonts w:cs="Times New Roman" w:hint="default"/>
      </w:rPr>
    </w:lvl>
    <w:lvl w:ilvl="5">
      <w:start w:val="1"/>
      <w:numFmt w:val="decimal"/>
      <w:lvlText w:val="%1.%2.%3.%4.%5.%6"/>
      <w:lvlJc w:val="left"/>
      <w:pPr>
        <w:ind w:left="0" w:firstLine="709"/>
      </w:pPr>
      <w:rPr>
        <w:rFonts w:cs="Times New Roman" w:hint="default"/>
      </w:rPr>
    </w:lvl>
    <w:lvl w:ilvl="6">
      <w:start w:val="1"/>
      <w:numFmt w:val="decimal"/>
      <w:lvlText w:val="%1.%2.%3.%4.%5.%6.%7"/>
      <w:lvlJc w:val="left"/>
      <w:pPr>
        <w:ind w:left="0" w:firstLine="709"/>
      </w:pPr>
      <w:rPr>
        <w:rFonts w:cs="Times New Roman" w:hint="default"/>
      </w:rPr>
    </w:lvl>
    <w:lvl w:ilvl="7">
      <w:start w:val="1"/>
      <w:numFmt w:val="decimal"/>
      <w:lvlText w:val="%1.%2.%3.%4.%5.%6.%7.%8"/>
      <w:lvlJc w:val="left"/>
      <w:pPr>
        <w:ind w:left="0" w:firstLine="709"/>
      </w:pPr>
      <w:rPr>
        <w:rFonts w:cs="Times New Roman" w:hint="default"/>
      </w:rPr>
    </w:lvl>
    <w:lvl w:ilvl="8">
      <w:start w:val="1"/>
      <w:numFmt w:val="decimal"/>
      <w:lvlText w:val="%1.%2.%3.%4.%5.%6.%7.%8.%9"/>
      <w:lvlJc w:val="left"/>
      <w:pPr>
        <w:ind w:left="0" w:firstLine="709"/>
      </w:pPr>
      <w:rPr>
        <w:rFonts w:cs="Times New Roman" w:hint="default"/>
      </w:rPr>
    </w:lvl>
  </w:abstractNum>
  <w:abstractNum w:abstractNumId="311">
    <w:nsid w:val="6B9C1F9D"/>
    <w:multiLevelType w:val="hybridMultilevel"/>
    <w:tmpl w:val="51BC0BF6"/>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12">
    <w:nsid w:val="6BF73EAF"/>
    <w:multiLevelType w:val="hybridMultilevel"/>
    <w:tmpl w:val="23B64D68"/>
    <w:lvl w:ilvl="0" w:tplc="0419000F">
      <w:start w:val="1"/>
      <w:numFmt w:val="decimal"/>
      <w:lvlText w:val="%1."/>
      <w:lvlJc w:val="left"/>
      <w:pPr>
        <w:ind w:left="754" w:hanging="360"/>
      </w:pPr>
    </w:lvl>
    <w:lvl w:ilvl="1" w:tplc="04190019">
      <w:start w:val="1"/>
      <w:numFmt w:val="lowerLetter"/>
      <w:lvlText w:val="%2."/>
      <w:lvlJc w:val="left"/>
      <w:pPr>
        <w:ind w:left="1474" w:hanging="360"/>
      </w:pPr>
    </w:lvl>
    <w:lvl w:ilvl="2" w:tplc="0419001B">
      <w:start w:val="1"/>
      <w:numFmt w:val="lowerRoman"/>
      <w:lvlText w:val="%3."/>
      <w:lvlJc w:val="right"/>
      <w:pPr>
        <w:ind w:left="2194" w:hanging="180"/>
      </w:pPr>
    </w:lvl>
    <w:lvl w:ilvl="3" w:tplc="0419000F">
      <w:start w:val="1"/>
      <w:numFmt w:val="decimal"/>
      <w:lvlText w:val="%4."/>
      <w:lvlJc w:val="left"/>
      <w:pPr>
        <w:ind w:left="2914" w:hanging="360"/>
      </w:pPr>
    </w:lvl>
    <w:lvl w:ilvl="4" w:tplc="04190019">
      <w:start w:val="1"/>
      <w:numFmt w:val="lowerLetter"/>
      <w:lvlText w:val="%5."/>
      <w:lvlJc w:val="left"/>
      <w:pPr>
        <w:ind w:left="3634" w:hanging="360"/>
      </w:pPr>
    </w:lvl>
    <w:lvl w:ilvl="5" w:tplc="0419001B">
      <w:start w:val="1"/>
      <w:numFmt w:val="lowerRoman"/>
      <w:lvlText w:val="%6."/>
      <w:lvlJc w:val="right"/>
      <w:pPr>
        <w:ind w:left="4354" w:hanging="180"/>
      </w:pPr>
    </w:lvl>
    <w:lvl w:ilvl="6" w:tplc="0419000F">
      <w:start w:val="1"/>
      <w:numFmt w:val="decimal"/>
      <w:lvlText w:val="%7."/>
      <w:lvlJc w:val="left"/>
      <w:pPr>
        <w:ind w:left="5074" w:hanging="360"/>
      </w:pPr>
    </w:lvl>
    <w:lvl w:ilvl="7" w:tplc="04190019">
      <w:start w:val="1"/>
      <w:numFmt w:val="lowerLetter"/>
      <w:lvlText w:val="%8."/>
      <w:lvlJc w:val="left"/>
      <w:pPr>
        <w:ind w:left="5794" w:hanging="360"/>
      </w:pPr>
    </w:lvl>
    <w:lvl w:ilvl="8" w:tplc="0419001B">
      <w:start w:val="1"/>
      <w:numFmt w:val="lowerRoman"/>
      <w:lvlText w:val="%9."/>
      <w:lvlJc w:val="right"/>
      <w:pPr>
        <w:ind w:left="6514" w:hanging="180"/>
      </w:pPr>
    </w:lvl>
  </w:abstractNum>
  <w:abstractNum w:abstractNumId="313">
    <w:nsid w:val="6C6E042E"/>
    <w:multiLevelType w:val="hybridMultilevel"/>
    <w:tmpl w:val="D6F87966"/>
    <w:styleLink w:val="-120"/>
    <w:lvl w:ilvl="0" w:tplc="66960A0C">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4">
    <w:nsid w:val="6C746118"/>
    <w:multiLevelType w:val="hybridMultilevel"/>
    <w:tmpl w:val="53CC28CC"/>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15">
    <w:nsid w:val="6CDD2C77"/>
    <w:multiLevelType w:val="hybridMultilevel"/>
    <w:tmpl w:val="3D9C158C"/>
    <w:styleLink w:val="1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6">
    <w:nsid w:val="6CEB49B0"/>
    <w:multiLevelType w:val="hybridMultilevel"/>
    <w:tmpl w:val="4CDE569C"/>
    <w:lvl w:ilvl="0" w:tplc="CA90A696">
      <w:start w:val="1"/>
      <w:numFmt w:val="decimal"/>
      <w:pStyle w:val="1ff"/>
      <w:lvlText w:val="%1"/>
      <w:lvlJc w:val="left"/>
      <w:pPr>
        <w:tabs>
          <w:tab w:val="num" w:pos="814"/>
        </w:tabs>
        <w:ind w:left="0" w:firstLine="454"/>
      </w:pPr>
    </w:lvl>
    <w:lvl w:ilvl="1" w:tplc="5170CC66" w:tentative="1">
      <w:start w:val="1"/>
      <w:numFmt w:val="lowerLetter"/>
      <w:lvlText w:val="%2."/>
      <w:lvlJc w:val="left"/>
      <w:pPr>
        <w:tabs>
          <w:tab w:val="num" w:pos="1440"/>
        </w:tabs>
        <w:ind w:left="1440" w:hanging="360"/>
      </w:pPr>
    </w:lvl>
    <w:lvl w:ilvl="2" w:tplc="20466D3E" w:tentative="1">
      <w:start w:val="1"/>
      <w:numFmt w:val="lowerRoman"/>
      <w:lvlText w:val="%3."/>
      <w:lvlJc w:val="right"/>
      <w:pPr>
        <w:tabs>
          <w:tab w:val="num" w:pos="2160"/>
        </w:tabs>
        <w:ind w:left="2160" w:hanging="180"/>
      </w:pPr>
    </w:lvl>
    <w:lvl w:ilvl="3" w:tplc="7D5E14A4" w:tentative="1">
      <w:start w:val="1"/>
      <w:numFmt w:val="decimal"/>
      <w:lvlText w:val="%4."/>
      <w:lvlJc w:val="left"/>
      <w:pPr>
        <w:tabs>
          <w:tab w:val="num" w:pos="2880"/>
        </w:tabs>
        <w:ind w:left="2880" w:hanging="360"/>
      </w:pPr>
    </w:lvl>
    <w:lvl w:ilvl="4" w:tplc="556437A0" w:tentative="1">
      <w:start w:val="1"/>
      <w:numFmt w:val="lowerLetter"/>
      <w:lvlText w:val="%5."/>
      <w:lvlJc w:val="left"/>
      <w:pPr>
        <w:tabs>
          <w:tab w:val="num" w:pos="3600"/>
        </w:tabs>
        <w:ind w:left="3600" w:hanging="360"/>
      </w:pPr>
    </w:lvl>
    <w:lvl w:ilvl="5" w:tplc="6F50DFE8" w:tentative="1">
      <w:start w:val="1"/>
      <w:numFmt w:val="lowerRoman"/>
      <w:lvlText w:val="%6."/>
      <w:lvlJc w:val="right"/>
      <w:pPr>
        <w:tabs>
          <w:tab w:val="num" w:pos="4320"/>
        </w:tabs>
        <w:ind w:left="4320" w:hanging="180"/>
      </w:pPr>
    </w:lvl>
    <w:lvl w:ilvl="6" w:tplc="60B6BBBC" w:tentative="1">
      <w:start w:val="1"/>
      <w:numFmt w:val="decimal"/>
      <w:lvlText w:val="%7."/>
      <w:lvlJc w:val="left"/>
      <w:pPr>
        <w:tabs>
          <w:tab w:val="num" w:pos="5040"/>
        </w:tabs>
        <w:ind w:left="5040" w:hanging="360"/>
      </w:pPr>
    </w:lvl>
    <w:lvl w:ilvl="7" w:tplc="D0BC7714" w:tentative="1">
      <w:start w:val="1"/>
      <w:numFmt w:val="lowerLetter"/>
      <w:lvlText w:val="%8."/>
      <w:lvlJc w:val="left"/>
      <w:pPr>
        <w:tabs>
          <w:tab w:val="num" w:pos="5760"/>
        </w:tabs>
        <w:ind w:left="5760" w:hanging="360"/>
      </w:pPr>
    </w:lvl>
    <w:lvl w:ilvl="8" w:tplc="D0AC08B4" w:tentative="1">
      <w:start w:val="1"/>
      <w:numFmt w:val="lowerRoman"/>
      <w:lvlText w:val="%9."/>
      <w:lvlJc w:val="right"/>
      <w:pPr>
        <w:tabs>
          <w:tab w:val="num" w:pos="6480"/>
        </w:tabs>
        <w:ind w:left="6480" w:hanging="180"/>
      </w:pPr>
    </w:lvl>
  </w:abstractNum>
  <w:abstractNum w:abstractNumId="317">
    <w:nsid w:val="6D31414C"/>
    <w:multiLevelType w:val="hybridMultilevel"/>
    <w:tmpl w:val="6090D9C6"/>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8">
    <w:nsid w:val="6DA947FF"/>
    <w:multiLevelType w:val="multilevel"/>
    <w:tmpl w:val="6DA947FF"/>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9">
    <w:nsid w:val="6DB86FBE"/>
    <w:multiLevelType w:val="multilevel"/>
    <w:tmpl w:val="7070F27C"/>
    <w:lvl w:ilvl="0">
      <w:start w:val="1"/>
      <w:numFmt w:val="decimal"/>
      <w:pStyle w:val="1ff0"/>
      <w:lvlText w:val="%1."/>
      <w:lvlJc w:val="left"/>
      <w:pPr>
        <w:ind w:left="720" w:hanging="360"/>
      </w:pPr>
      <w:rPr>
        <w:rFonts w:hint="default"/>
      </w:rPr>
    </w:lvl>
    <w:lvl w:ilvl="1">
      <w:start w:val="1"/>
      <w:numFmt w:val="decimal"/>
      <w:pStyle w:val="1ff1"/>
      <w:isLgl/>
      <w:lvlText w:val="%1.%2."/>
      <w:lvlJc w:val="left"/>
      <w:pPr>
        <w:ind w:left="1430" w:hanging="720"/>
      </w:pPr>
      <w:rPr>
        <w:rFonts w:hint="default"/>
        <w:b/>
      </w:rPr>
    </w:lvl>
    <w:lvl w:ilvl="2">
      <w:start w:val="1"/>
      <w:numFmt w:val="decimal"/>
      <w:pStyle w:val="2b"/>
      <w:isLgl/>
      <w:lvlText w:val="%1.%2.%3."/>
      <w:lvlJc w:val="left"/>
      <w:pPr>
        <w:ind w:left="1077" w:hanging="113"/>
      </w:pPr>
      <w:rPr>
        <w:rFonts w:hint="default"/>
        <w:b/>
      </w:rPr>
    </w:lvl>
    <w:lvl w:ilvl="3">
      <w:start w:val="1"/>
      <w:numFmt w:val="decimal"/>
      <w:pStyle w:val="3f1"/>
      <w:isLgl/>
      <w:lvlText w:val="%1.%2.%3.%4."/>
      <w:lvlJc w:val="left"/>
      <w:pPr>
        <w:ind w:left="2357" w:hanging="1080"/>
      </w:pPr>
      <w:rPr>
        <w:rFonts w:hint="default"/>
        <w:b/>
      </w:rPr>
    </w:lvl>
    <w:lvl w:ilvl="4">
      <w:start w:val="1"/>
      <w:numFmt w:val="decimal"/>
      <w:pStyle w:val="41111"/>
      <w:isLgl/>
      <w:lvlText w:val="%1.%2.%3.%4.%5."/>
      <w:lvlJc w:val="left"/>
      <w:pPr>
        <w:ind w:left="4000" w:hanging="1080"/>
      </w:pPr>
      <w:rPr>
        <w:rFonts w:hint="default"/>
        <w:b/>
      </w:rPr>
    </w:lvl>
    <w:lvl w:ilvl="5">
      <w:start w:val="1"/>
      <w:numFmt w:val="decimal"/>
      <w:isLgl/>
      <w:lvlText w:val="%1.%2.%3.%4.%5.%6."/>
      <w:lvlJc w:val="left"/>
      <w:pPr>
        <w:ind w:left="5000" w:hanging="1440"/>
      </w:pPr>
      <w:rPr>
        <w:rFonts w:hint="default"/>
      </w:rPr>
    </w:lvl>
    <w:lvl w:ilvl="6">
      <w:start w:val="1"/>
      <w:numFmt w:val="decimal"/>
      <w:isLgl/>
      <w:lvlText w:val="%1.%2.%3.%4.%5.%6.%7."/>
      <w:lvlJc w:val="left"/>
      <w:pPr>
        <w:ind w:left="6000" w:hanging="1800"/>
      </w:pPr>
      <w:rPr>
        <w:rFonts w:hint="default"/>
      </w:rPr>
    </w:lvl>
    <w:lvl w:ilvl="7">
      <w:start w:val="1"/>
      <w:numFmt w:val="decimal"/>
      <w:isLgl/>
      <w:lvlText w:val="%1.%2.%3.%4.%5.%6.%7.%8."/>
      <w:lvlJc w:val="left"/>
      <w:pPr>
        <w:ind w:left="6640" w:hanging="1800"/>
      </w:pPr>
      <w:rPr>
        <w:rFonts w:hint="default"/>
      </w:rPr>
    </w:lvl>
    <w:lvl w:ilvl="8">
      <w:start w:val="1"/>
      <w:numFmt w:val="decimal"/>
      <w:isLgl/>
      <w:lvlText w:val="%1.%2.%3.%4.%5.%6.%7.%8.%9."/>
      <w:lvlJc w:val="left"/>
      <w:pPr>
        <w:ind w:left="7640" w:hanging="2160"/>
      </w:pPr>
      <w:rPr>
        <w:rFonts w:hint="default"/>
      </w:rPr>
    </w:lvl>
  </w:abstractNum>
  <w:abstractNum w:abstractNumId="320">
    <w:nsid w:val="6DC85C32"/>
    <w:multiLevelType w:val="hybridMultilevel"/>
    <w:tmpl w:val="41E42DDE"/>
    <w:styleLink w:val="2c"/>
    <w:lvl w:ilvl="0" w:tplc="95CE89B4">
      <w:start w:val="1"/>
      <w:numFmt w:val="decimal"/>
      <w:lvlText w:val="%1."/>
      <w:lvlJc w:val="left"/>
      <w:pPr>
        <w:ind w:left="1429" w:hanging="72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21">
    <w:nsid w:val="6DCB6568"/>
    <w:multiLevelType w:val="hybridMultilevel"/>
    <w:tmpl w:val="402C3A40"/>
    <w:lvl w:ilvl="0" w:tplc="CDFE1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2">
    <w:nsid w:val="6DCE4A00"/>
    <w:multiLevelType w:val="singleLevel"/>
    <w:tmpl w:val="B64E44B4"/>
    <w:styleLink w:val="136"/>
    <w:lvl w:ilvl="0">
      <w:start w:val="1"/>
      <w:numFmt w:val="bullet"/>
      <w:pStyle w:val="1ff2"/>
      <w:lvlText w:val="–"/>
      <w:lvlJc w:val="left"/>
      <w:pPr>
        <w:tabs>
          <w:tab w:val="num" w:pos="717"/>
        </w:tabs>
        <w:ind w:left="717" w:hanging="360"/>
      </w:pPr>
      <w:rPr>
        <w:rFonts w:hAnsi="Arial" w:hint="default"/>
        <w:sz w:val="16"/>
      </w:rPr>
    </w:lvl>
  </w:abstractNum>
  <w:abstractNum w:abstractNumId="323">
    <w:nsid w:val="6DF34D91"/>
    <w:multiLevelType w:val="hybridMultilevel"/>
    <w:tmpl w:val="E4FC2AA8"/>
    <w:lvl w:ilvl="0" w:tplc="B2A27D1A">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24">
    <w:nsid w:val="6E0B7185"/>
    <w:multiLevelType w:val="multilevel"/>
    <w:tmpl w:val="6E0B7185"/>
    <w:lvl w:ilvl="0">
      <w:start w:val="1"/>
      <w:numFmt w:val="bullet"/>
      <w:lvlText w:val="-"/>
      <w:lvlJc w:val="left"/>
      <w:pPr>
        <w:ind w:left="1571" w:hanging="360"/>
      </w:pPr>
      <w:rPr>
        <w:rFonts w:ascii="Courier New" w:hAnsi="Courier New"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325">
    <w:nsid w:val="6E4D5FB0"/>
    <w:multiLevelType w:val="multilevel"/>
    <w:tmpl w:val="309E6302"/>
    <w:name w:val="WW8Num72"/>
    <w:lvl w:ilvl="0">
      <w:start w:val="2"/>
      <w:numFmt w:val="decimal"/>
      <w:lvlText w:val="%1."/>
      <w:lvlJc w:val="left"/>
      <w:pPr>
        <w:tabs>
          <w:tab w:val="num" w:pos="708"/>
        </w:tabs>
        <w:ind w:left="720" w:hanging="360"/>
      </w:pPr>
      <w:rPr>
        <w:rFonts w:hint="default"/>
      </w:rPr>
    </w:lvl>
    <w:lvl w:ilvl="1">
      <w:start w:val="3"/>
      <w:numFmt w:val="decimal"/>
      <w:lvlText w:val="%1.%2."/>
      <w:lvlJc w:val="left"/>
      <w:pPr>
        <w:tabs>
          <w:tab w:val="num" w:pos="0"/>
        </w:tabs>
        <w:ind w:left="1080" w:hanging="360"/>
      </w:pPr>
      <w:rPr>
        <w:rFonts w:hint="default"/>
      </w:rPr>
    </w:lvl>
    <w:lvl w:ilvl="2">
      <w:start w:val="1"/>
      <w:numFmt w:val="decimal"/>
      <w:lvlText w:val="%1.%2.%3."/>
      <w:lvlJc w:val="left"/>
      <w:pPr>
        <w:tabs>
          <w:tab w:val="num" w:pos="0"/>
        </w:tabs>
        <w:ind w:left="1800" w:hanging="720"/>
      </w:pPr>
      <w:rPr>
        <w:rFonts w:hint="default"/>
      </w:rPr>
    </w:lvl>
    <w:lvl w:ilvl="3">
      <w:start w:val="1"/>
      <w:numFmt w:val="decimal"/>
      <w:lvlText w:val="%1.%2.%3.%4."/>
      <w:lvlJc w:val="left"/>
      <w:pPr>
        <w:tabs>
          <w:tab w:val="num" w:pos="0"/>
        </w:tabs>
        <w:ind w:left="2160" w:hanging="720"/>
      </w:pPr>
      <w:rPr>
        <w:rFonts w:hint="default"/>
      </w:rPr>
    </w:lvl>
    <w:lvl w:ilvl="4">
      <w:start w:val="1"/>
      <w:numFmt w:val="decimal"/>
      <w:lvlText w:val="%1.%2.%3.%4.%5."/>
      <w:lvlJc w:val="left"/>
      <w:pPr>
        <w:tabs>
          <w:tab w:val="num" w:pos="0"/>
        </w:tabs>
        <w:ind w:left="2880" w:hanging="1080"/>
      </w:pPr>
      <w:rPr>
        <w:rFonts w:hint="default"/>
      </w:rPr>
    </w:lvl>
    <w:lvl w:ilvl="5">
      <w:start w:val="1"/>
      <w:numFmt w:val="decimal"/>
      <w:lvlText w:val="%1.%2.%3.%4.%5.%6."/>
      <w:lvlJc w:val="left"/>
      <w:pPr>
        <w:tabs>
          <w:tab w:val="num" w:pos="0"/>
        </w:tabs>
        <w:ind w:left="3240" w:hanging="1080"/>
      </w:pPr>
      <w:rPr>
        <w:rFonts w:hint="default"/>
      </w:rPr>
    </w:lvl>
    <w:lvl w:ilvl="6">
      <w:start w:val="1"/>
      <w:numFmt w:val="decimal"/>
      <w:lvlText w:val="%1.%2.%3.%4.%5.%6.%7."/>
      <w:lvlJc w:val="left"/>
      <w:pPr>
        <w:tabs>
          <w:tab w:val="num" w:pos="0"/>
        </w:tabs>
        <w:ind w:left="3600" w:hanging="1080"/>
      </w:pPr>
      <w:rPr>
        <w:rFonts w:hint="default"/>
      </w:rPr>
    </w:lvl>
    <w:lvl w:ilvl="7">
      <w:start w:val="1"/>
      <w:numFmt w:val="decimal"/>
      <w:lvlText w:val="%1.%2.%3.%4.%5.%6.%7.%8."/>
      <w:lvlJc w:val="left"/>
      <w:pPr>
        <w:tabs>
          <w:tab w:val="num" w:pos="0"/>
        </w:tabs>
        <w:ind w:left="4320" w:hanging="1440"/>
      </w:pPr>
      <w:rPr>
        <w:rFonts w:hint="default"/>
      </w:rPr>
    </w:lvl>
    <w:lvl w:ilvl="8">
      <w:start w:val="1"/>
      <w:numFmt w:val="decimal"/>
      <w:lvlText w:val="%1.%2.%3.%4.%5.%6.%7.%8.%9."/>
      <w:lvlJc w:val="left"/>
      <w:pPr>
        <w:tabs>
          <w:tab w:val="num" w:pos="0"/>
        </w:tabs>
        <w:ind w:left="4680" w:hanging="1440"/>
      </w:pPr>
      <w:rPr>
        <w:rFonts w:hint="default"/>
      </w:rPr>
    </w:lvl>
  </w:abstractNum>
  <w:abstractNum w:abstractNumId="326">
    <w:nsid w:val="6E5E6800"/>
    <w:multiLevelType w:val="hybridMultilevel"/>
    <w:tmpl w:val="CC42A0FA"/>
    <w:styleLink w:val="119"/>
    <w:lvl w:ilvl="0" w:tplc="DD268EC0">
      <w:start w:val="1"/>
      <w:numFmt w:val="bullet"/>
      <w:suff w:val="space"/>
      <w:lvlText w:val=""/>
      <w:lvlJc w:val="left"/>
      <w:pPr>
        <w:ind w:left="720" w:hanging="360"/>
      </w:pPr>
      <w:rPr>
        <w:rFonts w:ascii="Symbol" w:hAnsi="Symbol" w:hint="default"/>
      </w:rPr>
    </w:lvl>
    <w:lvl w:ilvl="1" w:tplc="04190003">
      <w:start w:val="1"/>
      <w:numFmt w:val="lowerLetter"/>
      <w:lvlText w:val="%2."/>
      <w:lvlJc w:val="left"/>
      <w:pPr>
        <w:ind w:left="1440" w:hanging="360"/>
      </w:pPr>
      <w:rPr>
        <w:rFonts w:cs="Times New Roman"/>
      </w:rPr>
    </w:lvl>
    <w:lvl w:ilvl="2" w:tplc="04190005">
      <w:start w:val="1"/>
      <w:numFmt w:val="lowerRoman"/>
      <w:lvlText w:val="%3."/>
      <w:lvlJc w:val="right"/>
      <w:pPr>
        <w:ind w:left="2160" w:hanging="180"/>
      </w:pPr>
      <w:rPr>
        <w:rFonts w:cs="Times New Roman"/>
      </w:rPr>
    </w:lvl>
    <w:lvl w:ilvl="3" w:tplc="04190001">
      <w:start w:val="1"/>
      <w:numFmt w:val="decimal"/>
      <w:lvlText w:val="%4."/>
      <w:lvlJc w:val="left"/>
      <w:pPr>
        <w:ind w:left="2880" w:hanging="360"/>
      </w:pPr>
      <w:rPr>
        <w:rFonts w:cs="Times New Roman"/>
      </w:rPr>
    </w:lvl>
    <w:lvl w:ilvl="4" w:tplc="04190003">
      <w:start w:val="1"/>
      <w:numFmt w:val="lowerLetter"/>
      <w:lvlText w:val="%5."/>
      <w:lvlJc w:val="left"/>
      <w:pPr>
        <w:ind w:left="3600" w:hanging="360"/>
      </w:pPr>
      <w:rPr>
        <w:rFonts w:cs="Times New Roman"/>
      </w:rPr>
    </w:lvl>
    <w:lvl w:ilvl="5" w:tplc="04190005">
      <w:start w:val="1"/>
      <w:numFmt w:val="lowerRoman"/>
      <w:lvlText w:val="%6."/>
      <w:lvlJc w:val="right"/>
      <w:pPr>
        <w:ind w:left="4320" w:hanging="180"/>
      </w:pPr>
      <w:rPr>
        <w:rFonts w:cs="Times New Roman"/>
      </w:rPr>
    </w:lvl>
    <w:lvl w:ilvl="6" w:tplc="04190001">
      <w:start w:val="1"/>
      <w:numFmt w:val="decimal"/>
      <w:lvlText w:val="%7."/>
      <w:lvlJc w:val="left"/>
      <w:pPr>
        <w:ind w:left="5040" w:hanging="360"/>
      </w:pPr>
      <w:rPr>
        <w:rFonts w:cs="Times New Roman"/>
      </w:rPr>
    </w:lvl>
    <w:lvl w:ilvl="7" w:tplc="04190003">
      <w:start w:val="1"/>
      <w:numFmt w:val="lowerLetter"/>
      <w:lvlText w:val="%8."/>
      <w:lvlJc w:val="left"/>
      <w:pPr>
        <w:ind w:left="5760" w:hanging="360"/>
      </w:pPr>
      <w:rPr>
        <w:rFonts w:cs="Times New Roman"/>
      </w:rPr>
    </w:lvl>
    <w:lvl w:ilvl="8" w:tplc="04190005">
      <w:start w:val="1"/>
      <w:numFmt w:val="lowerRoman"/>
      <w:lvlText w:val="%9."/>
      <w:lvlJc w:val="right"/>
      <w:pPr>
        <w:ind w:left="6480" w:hanging="180"/>
      </w:pPr>
      <w:rPr>
        <w:rFonts w:cs="Times New Roman"/>
      </w:rPr>
    </w:lvl>
  </w:abstractNum>
  <w:abstractNum w:abstractNumId="327">
    <w:nsid w:val="6ED22D7B"/>
    <w:multiLevelType w:val="hybridMultilevel"/>
    <w:tmpl w:val="0E6E1002"/>
    <w:styleLink w:val="-210"/>
    <w:lvl w:ilvl="0" w:tplc="0A98CFE6">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328">
    <w:nsid w:val="6ED64C8D"/>
    <w:multiLevelType w:val="hybridMultilevel"/>
    <w:tmpl w:val="6CD6C0AE"/>
    <w:lvl w:ilvl="0" w:tplc="5BDA37AE">
      <w:start w:val="1"/>
      <w:numFmt w:val="bullet"/>
      <w:pStyle w:val="1ff3"/>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9">
    <w:nsid w:val="6EDD7092"/>
    <w:multiLevelType w:val="multilevel"/>
    <w:tmpl w:val="31B09EE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0">
    <w:nsid w:val="6EDF3A5D"/>
    <w:multiLevelType w:val="multilevel"/>
    <w:tmpl w:val="CCD6E212"/>
    <w:styleLink w:val="140"/>
    <w:lvl w:ilvl="0">
      <w:start w:val="1"/>
      <w:numFmt w:val="russianUpper"/>
      <w:pStyle w:val="afff4"/>
      <w:suff w:val="nothing"/>
      <w:lvlText w:val="%1"/>
      <w:lvlJc w:val="left"/>
      <w:pPr>
        <w:ind w:left="0" w:firstLine="709"/>
      </w:pPr>
      <w:rPr>
        <w:rFonts w:hint="default"/>
        <w:vanish/>
      </w:rPr>
    </w:lvl>
    <w:lvl w:ilvl="1">
      <w:start w:val="1"/>
      <w:numFmt w:val="decimal"/>
      <w:pStyle w:val="afff5"/>
      <w:suff w:val="space"/>
      <w:lvlText w:val="Таблица %1.%2"/>
      <w:lvlJc w:val="left"/>
      <w:pPr>
        <w:ind w:left="0" w:firstLine="0"/>
      </w:pPr>
      <w:rPr>
        <w:rFonts w:hint="default"/>
        <w:b/>
        <w:i w:val="0"/>
        <w:vanish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1">
    <w:nsid w:val="70EF6369"/>
    <w:multiLevelType w:val="hybridMultilevel"/>
    <w:tmpl w:val="16621AAE"/>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32">
    <w:nsid w:val="70F93DB9"/>
    <w:multiLevelType w:val="multilevel"/>
    <w:tmpl w:val="7DF627EF"/>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3">
    <w:nsid w:val="715B7EE9"/>
    <w:multiLevelType w:val="hybridMultilevel"/>
    <w:tmpl w:val="25348810"/>
    <w:styleLink w:val="ArticleSection11"/>
    <w:lvl w:ilvl="0" w:tplc="4F9A47B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4">
    <w:nsid w:val="7164520D"/>
    <w:multiLevelType w:val="hybridMultilevel"/>
    <w:tmpl w:val="2608829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5">
    <w:nsid w:val="71866BC5"/>
    <w:multiLevelType w:val="multilevel"/>
    <w:tmpl w:val="215A0036"/>
    <w:styleLink w:val="afff6"/>
    <w:lvl w:ilvl="0">
      <w:start w:val="1"/>
      <w:numFmt w:val="decimal"/>
      <w:suff w:val="space"/>
      <w:lvlText w:val="%1"/>
      <w:lvlJc w:val="left"/>
      <w:pPr>
        <w:ind w:left="0" w:firstLine="0"/>
      </w:pPr>
      <w:rPr>
        <w:rFonts w:cs="Times New Roman"/>
      </w:rPr>
    </w:lvl>
    <w:lvl w:ilvl="1">
      <w:start w:val="1"/>
      <w:numFmt w:val="decimal"/>
      <w:lvlText w:val="%1.%2"/>
      <w:lvlJc w:val="left"/>
      <w:pPr>
        <w:tabs>
          <w:tab w:val="num" w:pos="1134"/>
        </w:tabs>
        <w:ind w:left="0" w:firstLine="709"/>
      </w:pPr>
      <w:rPr>
        <w:rFonts w:cs="Times New Roman"/>
      </w:rPr>
    </w:lvl>
    <w:lvl w:ilvl="2">
      <w:start w:val="1"/>
      <w:numFmt w:val="decimal"/>
      <w:lvlText w:val="%1.%2.%3"/>
      <w:lvlJc w:val="left"/>
      <w:pPr>
        <w:tabs>
          <w:tab w:val="num" w:pos="1304"/>
        </w:tabs>
        <w:ind w:left="0" w:firstLine="709"/>
      </w:pPr>
      <w:rPr>
        <w:rFonts w:cs="Times New Roman"/>
      </w:rPr>
    </w:lvl>
    <w:lvl w:ilvl="3">
      <w:start w:val="1"/>
      <w:numFmt w:val="decimal"/>
      <w:lvlText w:val="%1.%2.%3.%4"/>
      <w:lvlJc w:val="left"/>
      <w:pPr>
        <w:tabs>
          <w:tab w:val="num" w:pos="1474"/>
        </w:tabs>
        <w:ind w:left="0" w:firstLine="709"/>
      </w:pPr>
      <w:rPr>
        <w:rFonts w:cs="Times New Roman"/>
      </w:rPr>
    </w:lvl>
    <w:lvl w:ilvl="4">
      <w:start w:val="1"/>
      <w:numFmt w:val="decimal"/>
      <w:lvlText w:val="%1.%2.%3.%4.%5"/>
      <w:lvlJc w:val="left"/>
      <w:pPr>
        <w:tabs>
          <w:tab w:val="num" w:pos="1644"/>
        </w:tabs>
        <w:ind w:left="0" w:firstLine="709"/>
      </w:pPr>
      <w:rPr>
        <w:rFonts w:cs="Times New Roman"/>
      </w:rPr>
    </w:lvl>
    <w:lvl w:ilvl="5">
      <w:start w:val="1"/>
      <w:numFmt w:val="decimal"/>
      <w:lvlText w:val="%1.%2.%3.%4.%5.%6"/>
      <w:lvlJc w:val="left"/>
      <w:pPr>
        <w:tabs>
          <w:tab w:val="num" w:pos="1814"/>
        </w:tabs>
        <w:ind w:left="0" w:firstLine="709"/>
      </w:pPr>
      <w:rPr>
        <w:rFonts w:cs="Times New Roman"/>
      </w:rPr>
    </w:lvl>
    <w:lvl w:ilvl="6">
      <w:start w:val="1"/>
      <w:numFmt w:val="decimal"/>
      <w:lvlText w:val="%1.%2.%3.%4.%5.%6.%7"/>
      <w:lvlJc w:val="left"/>
      <w:pPr>
        <w:tabs>
          <w:tab w:val="num" w:pos="1985"/>
        </w:tabs>
        <w:ind w:left="0" w:firstLine="709"/>
      </w:pPr>
      <w:rPr>
        <w:rFonts w:cs="Times New Roman"/>
      </w:rPr>
    </w:lvl>
    <w:lvl w:ilvl="7">
      <w:start w:val="1"/>
      <w:numFmt w:val="decimal"/>
      <w:lvlText w:val="%1.%2.%3.%4.%5.%6.%7.%8"/>
      <w:lvlJc w:val="left"/>
      <w:pPr>
        <w:tabs>
          <w:tab w:val="num" w:pos="2183"/>
        </w:tabs>
        <w:ind w:left="0" w:firstLine="709"/>
      </w:pPr>
      <w:rPr>
        <w:rFonts w:cs="Times New Roman"/>
      </w:rPr>
    </w:lvl>
    <w:lvl w:ilvl="8">
      <w:start w:val="1"/>
      <w:numFmt w:val="decimal"/>
      <w:lvlText w:val="%1.%2.%3.%4.%5.%6.%7.%8.%9"/>
      <w:lvlJc w:val="left"/>
      <w:pPr>
        <w:tabs>
          <w:tab w:val="num" w:pos="2381"/>
        </w:tabs>
        <w:ind w:left="0" w:firstLine="709"/>
      </w:pPr>
      <w:rPr>
        <w:rFonts w:cs="Times New Roman"/>
      </w:rPr>
    </w:lvl>
  </w:abstractNum>
  <w:abstractNum w:abstractNumId="336">
    <w:nsid w:val="71896466"/>
    <w:multiLevelType w:val="hybridMultilevel"/>
    <w:tmpl w:val="E79AB40E"/>
    <w:lvl w:ilvl="0" w:tplc="B2A27D1A">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7">
    <w:nsid w:val="719247C3"/>
    <w:multiLevelType w:val="hybridMultilevel"/>
    <w:tmpl w:val="B0428556"/>
    <w:lvl w:ilvl="0" w:tplc="9A0EA06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8">
    <w:nsid w:val="71DD0176"/>
    <w:multiLevelType w:val="hybridMultilevel"/>
    <w:tmpl w:val="734A3C6A"/>
    <w:styleLink w:val="1ff4"/>
    <w:lvl w:ilvl="0" w:tplc="11FE85D4">
      <w:start w:val="1"/>
      <w:numFmt w:val="bullet"/>
      <w:suff w:val="space"/>
      <w:lvlText w:val=""/>
      <w:lvlJc w:val="left"/>
      <w:pPr>
        <w:ind w:left="984" w:hanging="360"/>
      </w:pPr>
      <w:rPr>
        <w:rFonts w:ascii="Symbol" w:hAnsi="Symbol" w:hint="default"/>
      </w:rPr>
    </w:lvl>
    <w:lvl w:ilvl="1" w:tplc="C7361A26">
      <w:start w:val="1"/>
      <w:numFmt w:val="bullet"/>
      <w:suff w:val="space"/>
      <w:lvlText w:val="o"/>
      <w:lvlJc w:val="left"/>
      <w:pPr>
        <w:ind w:left="1440" w:hanging="360"/>
      </w:pPr>
      <w:rPr>
        <w:rFonts w:ascii="Courier New" w:hAnsi="Courier New" w:hint="default"/>
      </w:rPr>
    </w:lvl>
    <w:lvl w:ilvl="2" w:tplc="170EC1FA" w:tentative="1">
      <w:start w:val="1"/>
      <w:numFmt w:val="bullet"/>
      <w:lvlText w:val=""/>
      <w:lvlJc w:val="left"/>
      <w:pPr>
        <w:tabs>
          <w:tab w:val="num" w:pos="2160"/>
        </w:tabs>
        <w:ind w:left="2160" w:hanging="360"/>
      </w:pPr>
      <w:rPr>
        <w:rFonts w:ascii="Wingdings" w:hAnsi="Wingdings" w:hint="default"/>
      </w:rPr>
    </w:lvl>
    <w:lvl w:ilvl="3" w:tplc="4A1EAFCC" w:tentative="1">
      <w:start w:val="1"/>
      <w:numFmt w:val="bullet"/>
      <w:lvlText w:val=""/>
      <w:lvlJc w:val="left"/>
      <w:pPr>
        <w:tabs>
          <w:tab w:val="num" w:pos="2880"/>
        </w:tabs>
        <w:ind w:left="2880" w:hanging="360"/>
      </w:pPr>
      <w:rPr>
        <w:rFonts w:ascii="Symbol" w:hAnsi="Symbol" w:hint="default"/>
      </w:rPr>
    </w:lvl>
    <w:lvl w:ilvl="4" w:tplc="AD82F9BE" w:tentative="1">
      <w:start w:val="1"/>
      <w:numFmt w:val="bullet"/>
      <w:lvlText w:val="o"/>
      <w:lvlJc w:val="left"/>
      <w:pPr>
        <w:tabs>
          <w:tab w:val="num" w:pos="3600"/>
        </w:tabs>
        <w:ind w:left="3600" w:hanging="360"/>
      </w:pPr>
      <w:rPr>
        <w:rFonts w:ascii="Courier New" w:hAnsi="Courier New" w:cs="Courier New" w:hint="default"/>
      </w:rPr>
    </w:lvl>
    <w:lvl w:ilvl="5" w:tplc="78444F6A" w:tentative="1">
      <w:start w:val="1"/>
      <w:numFmt w:val="bullet"/>
      <w:lvlText w:val=""/>
      <w:lvlJc w:val="left"/>
      <w:pPr>
        <w:tabs>
          <w:tab w:val="num" w:pos="4320"/>
        </w:tabs>
        <w:ind w:left="4320" w:hanging="360"/>
      </w:pPr>
      <w:rPr>
        <w:rFonts w:ascii="Wingdings" w:hAnsi="Wingdings" w:hint="default"/>
      </w:rPr>
    </w:lvl>
    <w:lvl w:ilvl="6" w:tplc="280C9ADA" w:tentative="1">
      <w:start w:val="1"/>
      <w:numFmt w:val="bullet"/>
      <w:lvlText w:val=""/>
      <w:lvlJc w:val="left"/>
      <w:pPr>
        <w:tabs>
          <w:tab w:val="num" w:pos="5040"/>
        </w:tabs>
        <w:ind w:left="5040" w:hanging="360"/>
      </w:pPr>
      <w:rPr>
        <w:rFonts w:ascii="Symbol" w:hAnsi="Symbol" w:hint="default"/>
      </w:rPr>
    </w:lvl>
    <w:lvl w:ilvl="7" w:tplc="3E20A064" w:tentative="1">
      <w:start w:val="1"/>
      <w:numFmt w:val="bullet"/>
      <w:lvlText w:val="o"/>
      <w:lvlJc w:val="left"/>
      <w:pPr>
        <w:tabs>
          <w:tab w:val="num" w:pos="5760"/>
        </w:tabs>
        <w:ind w:left="5760" w:hanging="360"/>
      </w:pPr>
      <w:rPr>
        <w:rFonts w:ascii="Courier New" w:hAnsi="Courier New" w:cs="Courier New" w:hint="default"/>
      </w:rPr>
    </w:lvl>
    <w:lvl w:ilvl="8" w:tplc="860E6F0C" w:tentative="1">
      <w:start w:val="1"/>
      <w:numFmt w:val="bullet"/>
      <w:lvlText w:val=""/>
      <w:lvlJc w:val="left"/>
      <w:pPr>
        <w:tabs>
          <w:tab w:val="num" w:pos="6480"/>
        </w:tabs>
        <w:ind w:left="6480" w:hanging="360"/>
      </w:pPr>
      <w:rPr>
        <w:rFonts w:ascii="Wingdings" w:hAnsi="Wingdings" w:hint="default"/>
      </w:rPr>
    </w:lvl>
  </w:abstractNum>
  <w:abstractNum w:abstractNumId="339">
    <w:nsid w:val="71ED5F25"/>
    <w:multiLevelType w:val="multilevel"/>
    <w:tmpl w:val="9CC6D7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0">
    <w:nsid w:val="730559E2"/>
    <w:multiLevelType w:val="hybridMultilevel"/>
    <w:tmpl w:val="17847B10"/>
    <w:lvl w:ilvl="0" w:tplc="F9DE768A">
      <w:start w:val="1"/>
      <w:numFmt w:val="decimal"/>
      <w:pStyle w:val="afff7"/>
      <w:lvlText w:val="Таблица Д.%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1">
    <w:nsid w:val="731656B7"/>
    <w:multiLevelType w:val="hybridMultilevel"/>
    <w:tmpl w:val="FF3E731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2">
    <w:nsid w:val="73555EE3"/>
    <w:multiLevelType w:val="hybridMultilevel"/>
    <w:tmpl w:val="340889A8"/>
    <w:styleLink w:val="49"/>
    <w:lvl w:ilvl="0" w:tplc="FBA0E7B0">
      <w:start w:val="1"/>
      <w:numFmt w:val="bullet"/>
      <w:pStyle w:val="afff8"/>
      <w:lvlText w:val="–"/>
      <w:lvlJc w:val="left"/>
      <w:pPr>
        <w:ind w:left="1429" w:hanging="360"/>
      </w:pPr>
      <w:rPr>
        <w:rFonts w:ascii="Times New Roman" w:hAnsi="Times New Roman" w:cs="Times New Roman" w:hint="default"/>
      </w:rPr>
    </w:lvl>
    <w:lvl w:ilvl="1" w:tplc="D9AC5A78">
      <w:start w:val="1"/>
      <w:numFmt w:val="bullet"/>
      <w:pStyle w:val="2-"/>
      <w:lvlText w:val="o"/>
      <w:lvlJc w:val="left"/>
      <w:pPr>
        <w:ind w:left="3905" w:hanging="360"/>
      </w:pPr>
      <w:rPr>
        <w:rFonts w:ascii="Courier New" w:hAnsi="Courier New" w:cs="Courier New" w:hint="default"/>
      </w:rPr>
    </w:lvl>
    <w:lvl w:ilvl="2" w:tplc="3962E912">
      <w:start w:val="1"/>
      <w:numFmt w:val="bullet"/>
      <w:lvlText w:val=""/>
      <w:lvlJc w:val="left"/>
      <w:pPr>
        <w:ind w:left="2869" w:hanging="360"/>
      </w:pPr>
      <w:rPr>
        <w:rFonts w:ascii="Wingdings" w:hAnsi="Wingdings" w:hint="default"/>
      </w:rPr>
    </w:lvl>
    <w:lvl w:ilvl="3" w:tplc="E4927702" w:tentative="1">
      <w:start w:val="1"/>
      <w:numFmt w:val="bullet"/>
      <w:lvlText w:val=""/>
      <w:lvlJc w:val="left"/>
      <w:pPr>
        <w:ind w:left="3589" w:hanging="360"/>
      </w:pPr>
      <w:rPr>
        <w:rFonts w:ascii="Symbol" w:hAnsi="Symbol" w:hint="default"/>
      </w:rPr>
    </w:lvl>
    <w:lvl w:ilvl="4" w:tplc="0FAC9814" w:tentative="1">
      <w:start w:val="1"/>
      <w:numFmt w:val="bullet"/>
      <w:lvlText w:val="o"/>
      <w:lvlJc w:val="left"/>
      <w:pPr>
        <w:ind w:left="4309" w:hanging="360"/>
      </w:pPr>
      <w:rPr>
        <w:rFonts w:ascii="Courier New" w:hAnsi="Courier New" w:cs="Courier New" w:hint="default"/>
      </w:rPr>
    </w:lvl>
    <w:lvl w:ilvl="5" w:tplc="B4525B68" w:tentative="1">
      <w:start w:val="1"/>
      <w:numFmt w:val="bullet"/>
      <w:lvlText w:val=""/>
      <w:lvlJc w:val="left"/>
      <w:pPr>
        <w:ind w:left="5029" w:hanging="360"/>
      </w:pPr>
      <w:rPr>
        <w:rFonts w:ascii="Wingdings" w:hAnsi="Wingdings" w:hint="default"/>
      </w:rPr>
    </w:lvl>
    <w:lvl w:ilvl="6" w:tplc="22989864" w:tentative="1">
      <w:start w:val="1"/>
      <w:numFmt w:val="bullet"/>
      <w:lvlText w:val=""/>
      <w:lvlJc w:val="left"/>
      <w:pPr>
        <w:ind w:left="5749" w:hanging="360"/>
      </w:pPr>
      <w:rPr>
        <w:rFonts w:ascii="Symbol" w:hAnsi="Symbol" w:hint="default"/>
      </w:rPr>
    </w:lvl>
    <w:lvl w:ilvl="7" w:tplc="DC94A4A2" w:tentative="1">
      <w:start w:val="1"/>
      <w:numFmt w:val="bullet"/>
      <w:lvlText w:val="o"/>
      <w:lvlJc w:val="left"/>
      <w:pPr>
        <w:ind w:left="6469" w:hanging="360"/>
      </w:pPr>
      <w:rPr>
        <w:rFonts w:ascii="Courier New" w:hAnsi="Courier New" w:cs="Courier New" w:hint="default"/>
      </w:rPr>
    </w:lvl>
    <w:lvl w:ilvl="8" w:tplc="6C1E4856" w:tentative="1">
      <w:start w:val="1"/>
      <w:numFmt w:val="bullet"/>
      <w:lvlText w:val=""/>
      <w:lvlJc w:val="left"/>
      <w:pPr>
        <w:ind w:left="7189" w:hanging="360"/>
      </w:pPr>
      <w:rPr>
        <w:rFonts w:ascii="Wingdings" w:hAnsi="Wingdings" w:hint="default"/>
      </w:rPr>
    </w:lvl>
  </w:abstractNum>
  <w:abstractNum w:abstractNumId="343">
    <w:nsid w:val="73C514D2"/>
    <w:multiLevelType w:val="multilevel"/>
    <w:tmpl w:val="73C514D2"/>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44">
    <w:nsid w:val="73CF1E85"/>
    <w:multiLevelType w:val="multilevel"/>
    <w:tmpl w:val="2474E7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rFonts w:ascii="Times New Roman" w:hAnsi="Times New Roman" w:cs="Times New Roman" w:hint="default"/>
        <w:b/>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5">
    <w:nsid w:val="73D806B2"/>
    <w:multiLevelType w:val="multilevel"/>
    <w:tmpl w:val="ACFEF74A"/>
    <w:lvl w:ilvl="0">
      <w:start w:val="1"/>
      <w:numFmt w:val="decimal"/>
      <w:pStyle w:val="411"/>
      <w:lvlText w:val="%1."/>
      <w:lvlJc w:val="left"/>
      <w:pPr>
        <w:ind w:left="502" w:hanging="360"/>
      </w:pPr>
      <w:rPr>
        <w:b/>
      </w:rPr>
    </w:lvl>
    <w:lvl w:ilvl="1">
      <w:start w:val="1"/>
      <w:numFmt w:val="decimal"/>
      <w:isLgl/>
      <w:lvlText w:val="%1.%2."/>
      <w:lvlJc w:val="left"/>
      <w:pPr>
        <w:ind w:left="900" w:hanging="360"/>
      </w:pPr>
      <w:rPr>
        <w:rFonts w:ascii="Times New Roman" w:hAnsi="Times New Roman" w:cs="Times New Roman" w:hint="default"/>
        <w:b/>
        <w:i/>
        <w:sz w:val="24"/>
      </w:rPr>
    </w:lvl>
    <w:lvl w:ilvl="2">
      <w:start w:val="1"/>
      <w:numFmt w:val="decimal"/>
      <w:isLgl/>
      <w:lvlText w:val="%1.%2.%3."/>
      <w:lvlJc w:val="left"/>
      <w:pPr>
        <w:ind w:left="1440" w:hanging="720"/>
      </w:pPr>
      <w:rPr>
        <w:rFonts w:ascii="Times New Roman" w:hAnsi="Times New Roman" w:cs="Times New Roman" w:hint="default"/>
        <w:b/>
        <w:i/>
        <w:sz w:val="24"/>
      </w:rPr>
    </w:lvl>
    <w:lvl w:ilvl="3">
      <w:start w:val="1"/>
      <w:numFmt w:val="decimal"/>
      <w:isLgl/>
      <w:lvlText w:val="%1.%2.%3.%4."/>
      <w:lvlJc w:val="left"/>
      <w:pPr>
        <w:ind w:left="1620" w:hanging="720"/>
      </w:pPr>
      <w:rPr>
        <w:rFonts w:ascii="Times New Roman" w:hAnsi="Times New Roman" w:cs="Times New Roman" w:hint="default"/>
        <w:b/>
        <w:i/>
        <w:sz w:val="24"/>
      </w:rPr>
    </w:lvl>
    <w:lvl w:ilvl="4">
      <w:start w:val="1"/>
      <w:numFmt w:val="decimal"/>
      <w:isLgl/>
      <w:lvlText w:val="%1.%2.%3.%4.%5."/>
      <w:lvlJc w:val="left"/>
      <w:pPr>
        <w:ind w:left="2160" w:hanging="1080"/>
      </w:pPr>
      <w:rPr>
        <w:rFonts w:ascii="Times New Roman" w:hAnsi="Times New Roman" w:cs="Times New Roman" w:hint="default"/>
        <w:b/>
        <w:i/>
        <w:sz w:val="24"/>
      </w:rPr>
    </w:lvl>
    <w:lvl w:ilvl="5">
      <w:start w:val="1"/>
      <w:numFmt w:val="decimal"/>
      <w:isLgl/>
      <w:lvlText w:val="%1.%2.%3.%4.%5.%6."/>
      <w:lvlJc w:val="left"/>
      <w:pPr>
        <w:ind w:left="2340" w:hanging="1080"/>
      </w:pPr>
      <w:rPr>
        <w:rFonts w:ascii="Times New Roman" w:hAnsi="Times New Roman" w:cs="Times New Roman" w:hint="default"/>
        <w:b/>
        <w:i/>
        <w:sz w:val="24"/>
      </w:rPr>
    </w:lvl>
    <w:lvl w:ilvl="6">
      <w:start w:val="1"/>
      <w:numFmt w:val="decimal"/>
      <w:isLgl/>
      <w:lvlText w:val="%1.%2.%3.%4.%5.%6.%7."/>
      <w:lvlJc w:val="left"/>
      <w:pPr>
        <w:ind w:left="2880" w:hanging="1440"/>
      </w:pPr>
      <w:rPr>
        <w:rFonts w:ascii="Times New Roman" w:hAnsi="Times New Roman" w:cs="Times New Roman" w:hint="default"/>
        <w:b/>
        <w:i/>
        <w:sz w:val="24"/>
      </w:rPr>
    </w:lvl>
    <w:lvl w:ilvl="7">
      <w:start w:val="1"/>
      <w:numFmt w:val="decimal"/>
      <w:isLgl/>
      <w:lvlText w:val="%1.%2.%3.%4.%5.%6.%7.%8."/>
      <w:lvlJc w:val="left"/>
      <w:pPr>
        <w:ind w:left="3060" w:hanging="1440"/>
      </w:pPr>
      <w:rPr>
        <w:rFonts w:ascii="Times New Roman" w:hAnsi="Times New Roman" w:cs="Times New Roman" w:hint="default"/>
        <w:b/>
        <w:i/>
        <w:sz w:val="24"/>
      </w:rPr>
    </w:lvl>
    <w:lvl w:ilvl="8">
      <w:start w:val="1"/>
      <w:numFmt w:val="decimal"/>
      <w:isLgl/>
      <w:lvlText w:val="%1.%2.%3.%4.%5.%6.%7.%8.%9."/>
      <w:lvlJc w:val="left"/>
      <w:pPr>
        <w:ind w:left="3600" w:hanging="1800"/>
      </w:pPr>
      <w:rPr>
        <w:rFonts w:ascii="Times New Roman" w:hAnsi="Times New Roman" w:cs="Times New Roman" w:hint="default"/>
        <w:b/>
        <w:i/>
        <w:sz w:val="24"/>
      </w:rPr>
    </w:lvl>
  </w:abstractNum>
  <w:abstractNum w:abstractNumId="346">
    <w:nsid w:val="741803BA"/>
    <w:multiLevelType w:val="hybridMultilevel"/>
    <w:tmpl w:val="E7CC13AA"/>
    <w:styleLink w:val="phadditiontitle30"/>
    <w:lvl w:ilvl="0" w:tplc="97A073BA">
      <w:start w:val="1"/>
      <w:numFmt w:val="bullet"/>
      <w:lvlText w:val=""/>
      <w:lvlJc w:val="left"/>
      <w:pPr>
        <w:ind w:left="720" w:hanging="360"/>
      </w:pPr>
      <w:rPr>
        <w:rFonts w:ascii="Symbol" w:hAnsi="Symbol" w:hint="default"/>
        <w:color w:val="auto"/>
      </w:rPr>
    </w:lvl>
    <w:lvl w:ilvl="1" w:tplc="128E104E">
      <w:start w:val="1"/>
      <w:numFmt w:val="bullet"/>
      <w:lvlText w:val="o"/>
      <w:lvlJc w:val="left"/>
      <w:pPr>
        <w:ind w:left="1440" w:hanging="360"/>
      </w:pPr>
      <w:rPr>
        <w:rFonts w:ascii="Courier New" w:hAnsi="Courier New" w:cs="Courier New" w:hint="default"/>
      </w:rPr>
    </w:lvl>
    <w:lvl w:ilvl="2" w:tplc="01904FB0">
      <w:start w:val="1"/>
      <w:numFmt w:val="bullet"/>
      <w:lvlText w:val=""/>
      <w:lvlJc w:val="left"/>
      <w:pPr>
        <w:ind w:left="2160" w:hanging="360"/>
      </w:pPr>
      <w:rPr>
        <w:rFonts w:ascii="Wingdings" w:hAnsi="Wingdings" w:hint="default"/>
      </w:rPr>
    </w:lvl>
    <w:lvl w:ilvl="3" w:tplc="98800B6A" w:tentative="1">
      <w:start w:val="1"/>
      <w:numFmt w:val="bullet"/>
      <w:lvlText w:val=""/>
      <w:lvlJc w:val="left"/>
      <w:pPr>
        <w:ind w:left="2880" w:hanging="360"/>
      </w:pPr>
      <w:rPr>
        <w:rFonts w:ascii="Symbol" w:hAnsi="Symbol" w:hint="default"/>
      </w:rPr>
    </w:lvl>
    <w:lvl w:ilvl="4" w:tplc="2FE6F920" w:tentative="1">
      <w:start w:val="1"/>
      <w:numFmt w:val="bullet"/>
      <w:lvlText w:val="o"/>
      <w:lvlJc w:val="left"/>
      <w:pPr>
        <w:ind w:left="3600" w:hanging="360"/>
      </w:pPr>
      <w:rPr>
        <w:rFonts w:ascii="Courier New" w:hAnsi="Courier New" w:cs="Courier New" w:hint="default"/>
      </w:rPr>
    </w:lvl>
    <w:lvl w:ilvl="5" w:tplc="04800CBA" w:tentative="1">
      <w:start w:val="1"/>
      <w:numFmt w:val="bullet"/>
      <w:lvlText w:val=""/>
      <w:lvlJc w:val="left"/>
      <w:pPr>
        <w:ind w:left="4320" w:hanging="360"/>
      </w:pPr>
      <w:rPr>
        <w:rFonts w:ascii="Wingdings" w:hAnsi="Wingdings" w:hint="default"/>
      </w:rPr>
    </w:lvl>
    <w:lvl w:ilvl="6" w:tplc="7F58D30E" w:tentative="1">
      <w:start w:val="1"/>
      <w:numFmt w:val="bullet"/>
      <w:lvlText w:val=""/>
      <w:lvlJc w:val="left"/>
      <w:pPr>
        <w:ind w:left="5040" w:hanging="360"/>
      </w:pPr>
      <w:rPr>
        <w:rFonts w:ascii="Symbol" w:hAnsi="Symbol" w:hint="default"/>
      </w:rPr>
    </w:lvl>
    <w:lvl w:ilvl="7" w:tplc="766A488E" w:tentative="1">
      <w:start w:val="1"/>
      <w:numFmt w:val="bullet"/>
      <w:lvlText w:val="o"/>
      <w:lvlJc w:val="left"/>
      <w:pPr>
        <w:ind w:left="5760" w:hanging="360"/>
      </w:pPr>
      <w:rPr>
        <w:rFonts w:ascii="Courier New" w:hAnsi="Courier New" w:cs="Courier New" w:hint="default"/>
      </w:rPr>
    </w:lvl>
    <w:lvl w:ilvl="8" w:tplc="CCAEAA08" w:tentative="1">
      <w:start w:val="1"/>
      <w:numFmt w:val="bullet"/>
      <w:lvlText w:val=""/>
      <w:lvlJc w:val="left"/>
      <w:pPr>
        <w:ind w:left="6480" w:hanging="360"/>
      </w:pPr>
      <w:rPr>
        <w:rFonts w:ascii="Wingdings" w:hAnsi="Wingdings" w:hint="default"/>
      </w:rPr>
    </w:lvl>
  </w:abstractNum>
  <w:abstractNum w:abstractNumId="347">
    <w:nsid w:val="743148D5"/>
    <w:multiLevelType w:val="multilevel"/>
    <w:tmpl w:val="3D5ED1EC"/>
    <w:styleLink w:val="phadditiontitle11"/>
    <w:lvl w:ilvl="0">
      <w:start w:val="1"/>
      <w:numFmt w:val="decimal"/>
      <w:lvlText w:val="%1"/>
      <w:lvlJc w:val="left"/>
      <w:pPr>
        <w:tabs>
          <w:tab w:val="num" w:pos="1304"/>
        </w:tabs>
        <w:ind w:left="1304" w:hanging="595"/>
      </w:pPr>
      <w:rPr>
        <w:rFonts w:cs="Times New Roman"/>
        <w:b w:val="0"/>
        <w:bCs w:val="0"/>
        <w:i w:val="0"/>
        <w:iCs w:val="0"/>
        <w:caps w:val="0"/>
        <w:smallCaps w:val="0"/>
        <w:strike w:val="0"/>
        <w:dstrike w:val="0"/>
        <w:vanish w:val="0"/>
        <w:color w:val="000000"/>
        <w:spacing w:val="0"/>
        <w:kern w:val="0"/>
        <w:position w:val="0"/>
        <w:u w:val="none"/>
        <w:vertAlign w:val="baseline"/>
      </w:rPr>
    </w:lvl>
    <w:lvl w:ilvl="1">
      <w:start w:val="1"/>
      <w:numFmt w:val="decimal"/>
      <w:lvlText w:val="%1.%2"/>
      <w:lvlJc w:val="left"/>
      <w:pPr>
        <w:tabs>
          <w:tab w:val="num" w:pos="1304"/>
        </w:tabs>
        <w:ind w:left="1304" w:hanging="595"/>
      </w:pPr>
      <w:rPr>
        <w:rFonts w:cs="Times New Roman" w:hint="default"/>
      </w:rPr>
    </w:lvl>
    <w:lvl w:ilvl="2">
      <w:start w:val="1"/>
      <w:numFmt w:val="decimal"/>
      <w:lvlText w:val="%1.%2.%3"/>
      <w:lvlJc w:val="left"/>
      <w:pPr>
        <w:tabs>
          <w:tab w:val="num" w:pos="1430"/>
        </w:tabs>
        <w:ind w:left="1419" w:hanging="709"/>
      </w:pPr>
      <w:rPr>
        <w:rFonts w:cs="Times New Roman" w:hint="default"/>
        <w:b/>
      </w:rPr>
    </w:lvl>
    <w:lvl w:ilvl="3">
      <w:start w:val="1"/>
      <w:numFmt w:val="decimal"/>
      <w:lvlText w:val="%1.%2.%3.%4"/>
      <w:lvlJc w:val="left"/>
      <w:pPr>
        <w:tabs>
          <w:tab w:val="num" w:pos="2269"/>
        </w:tabs>
        <w:ind w:left="2269" w:hanging="992"/>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48">
    <w:nsid w:val="7437407C"/>
    <w:multiLevelType w:val="hybridMultilevel"/>
    <w:tmpl w:val="719875D4"/>
    <w:styleLink w:val="137"/>
    <w:lvl w:ilvl="0" w:tplc="04190001">
      <w:start w:val="1"/>
      <w:numFmt w:val="decimal"/>
      <w:pStyle w:val="afff9"/>
      <w:lvlText w:val="%1."/>
      <w:lvlJc w:val="left"/>
      <w:pPr>
        <w:tabs>
          <w:tab w:val="num" w:pos="1429"/>
        </w:tabs>
        <w:ind w:left="1429" w:hanging="360"/>
      </w:pPr>
      <w:rPr>
        <w:rFonts w:ascii="GOST" w:hAnsi="GOST" w:cs="Times New Roman" w:hint="default"/>
        <w:b w:val="0"/>
        <w:i w:val="0"/>
        <w:sz w:val="24"/>
        <w:szCs w:val="24"/>
      </w:rPr>
    </w:lvl>
    <w:lvl w:ilvl="1" w:tplc="04190003">
      <w:start w:val="1"/>
      <w:numFmt w:val="bullet"/>
      <w:lvlText w:val=""/>
      <w:lvlJc w:val="left"/>
      <w:pPr>
        <w:tabs>
          <w:tab w:val="num" w:pos="2149"/>
        </w:tabs>
        <w:ind w:left="2149" w:hanging="360"/>
      </w:pPr>
      <w:rPr>
        <w:rFonts w:ascii="Symbol" w:hAnsi="Symbol" w:hint="default"/>
        <w:b w:val="0"/>
        <w:i w:val="0"/>
        <w:sz w:val="24"/>
      </w:rPr>
    </w:lvl>
    <w:lvl w:ilvl="2" w:tplc="04190005" w:tentative="1">
      <w:start w:val="1"/>
      <w:numFmt w:val="lowerRoman"/>
      <w:lvlText w:val="%3."/>
      <w:lvlJc w:val="right"/>
      <w:pPr>
        <w:tabs>
          <w:tab w:val="num" w:pos="2869"/>
        </w:tabs>
        <w:ind w:left="2869" w:hanging="180"/>
      </w:pPr>
      <w:rPr>
        <w:rFonts w:cs="Times New Roman"/>
      </w:rPr>
    </w:lvl>
    <w:lvl w:ilvl="3" w:tplc="04190001" w:tentative="1">
      <w:start w:val="1"/>
      <w:numFmt w:val="decimal"/>
      <w:lvlText w:val="%4."/>
      <w:lvlJc w:val="left"/>
      <w:pPr>
        <w:tabs>
          <w:tab w:val="num" w:pos="3589"/>
        </w:tabs>
        <w:ind w:left="3589" w:hanging="360"/>
      </w:pPr>
      <w:rPr>
        <w:rFonts w:cs="Times New Roman"/>
      </w:rPr>
    </w:lvl>
    <w:lvl w:ilvl="4" w:tplc="04190003" w:tentative="1">
      <w:start w:val="1"/>
      <w:numFmt w:val="lowerLetter"/>
      <w:lvlText w:val="%5."/>
      <w:lvlJc w:val="left"/>
      <w:pPr>
        <w:tabs>
          <w:tab w:val="num" w:pos="4309"/>
        </w:tabs>
        <w:ind w:left="4309" w:hanging="360"/>
      </w:pPr>
      <w:rPr>
        <w:rFonts w:cs="Times New Roman"/>
      </w:rPr>
    </w:lvl>
    <w:lvl w:ilvl="5" w:tplc="04190005" w:tentative="1">
      <w:start w:val="1"/>
      <w:numFmt w:val="lowerRoman"/>
      <w:lvlText w:val="%6."/>
      <w:lvlJc w:val="right"/>
      <w:pPr>
        <w:tabs>
          <w:tab w:val="num" w:pos="5029"/>
        </w:tabs>
        <w:ind w:left="5029" w:hanging="180"/>
      </w:pPr>
      <w:rPr>
        <w:rFonts w:cs="Times New Roman"/>
      </w:rPr>
    </w:lvl>
    <w:lvl w:ilvl="6" w:tplc="04190001" w:tentative="1">
      <w:start w:val="1"/>
      <w:numFmt w:val="decimal"/>
      <w:lvlText w:val="%7."/>
      <w:lvlJc w:val="left"/>
      <w:pPr>
        <w:tabs>
          <w:tab w:val="num" w:pos="5749"/>
        </w:tabs>
        <w:ind w:left="5749" w:hanging="360"/>
      </w:pPr>
      <w:rPr>
        <w:rFonts w:cs="Times New Roman"/>
      </w:rPr>
    </w:lvl>
    <w:lvl w:ilvl="7" w:tplc="04190003" w:tentative="1">
      <w:start w:val="1"/>
      <w:numFmt w:val="lowerLetter"/>
      <w:lvlText w:val="%8."/>
      <w:lvlJc w:val="left"/>
      <w:pPr>
        <w:tabs>
          <w:tab w:val="num" w:pos="6469"/>
        </w:tabs>
        <w:ind w:left="6469" w:hanging="360"/>
      </w:pPr>
      <w:rPr>
        <w:rFonts w:cs="Times New Roman"/>
      </w:rPr>
    </w:lvl>
    <w:lvl w:ilvl="8" w:tplc="04190005" w:tentative="1">
      <w:start w:val="1"/>
      <w:numFmt w:val="lowerRoman"/>
      <w:lvlText w:val="%9."/>
      <w:lvlJc w:val="right"/>
      <w:pPr>
        <w:tabs>
          <w:tab w:val="num" w:pos="7189"/>
        </w:tabs>
        <w:ind w:left="7189" w:hanging="180"/>
      </w:pPr>
      <w:rPr>
        <w:rFonts w:cs="Times New Roman"/>
      </w:rPr>
    </w:lvl>
  </w:abstractNum>
  <w:abstractNum w:abstractNumId="349">
    <w:nsid w:val="744D7DFE"/>
    <w:multiLevelType w:val="multilevel"/>
    <w:tmpl w:val="7DF627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50">
    <w:nsid w:val="74970B4A"/>
    <w:multiLevelType w:val="hybridMultilevel"/>
    <w:tmpl w:val="1C648BD8"/>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1">
    <w:nsid w:val="75161AFA"/>
    <w:multiLevelType w:val="hybridMultilevel"/>
    <w:tmpl w:val="7632BB56"/>
    <w:styleLink w:val="4a"/>
    <w:lvl w:ilvl="0" w:tplc="CA90A696">
      <w:start w:val="1"/>
      <w:numFmt w:val="bullet"/>
      <w:pStyle w:val="phlistitemized1"/>
      <w:lvlText w:val=""/>
      <w:lvlJc w:val="left"/>
      <w:pPr>
        <w:tabs>
          <w:tab w:val="num" w:pos="1077"/>
        </w:tabs>
        <w:ind w:left="1077" w:hanging="357"/>
      </w:pPr>
      <w:rPr>
        <w:rFonts w:ascii="Symbol" w:hAnsi="Symbol" w:hint="default"/>
        <w:color w:val="auto"/>
      </w:rPr>
    </w:lvl>
    <w:lvl w:ilvl="1" w:tplc="5170CC66">
      <w:start w:val="1"/>
      <w:numFmt w:val="bullet"/>
      <w:lvlText w:val="o"/>
      <w:lvlJc w:val="left"/>
      <w:pPr>
        <w:tabs>
          <w:tab w:val="num" w:pos="2160"/>
        </w:tabs>
        <w:ind w:left="2160" w:hanging="360"/>
      </w:pPr>
      <w:rPr>
        <w:rFonts w:ascii="Courier New" w:hAnsi="Courier New" w:cs="Courier New" w:hint="default"/>
      </w:rPr>
    </w:lvl>
    <w:lvl w:ilvl="2" w:tplc="20466D3E" w:tentative="1">
      <w:start w:val="1"/>
      <w:numFmt w:val="bullet"/>
      <w:lvlText w:val=""/>
      <w:lvlJc w:val="left"/>
      <w:pPr>
        <w:tabs>
          <w:tab w:val="num" w:pos="2880"/>
        </w:tabs>
        <w:ind w:left="2880" w:hanging="360"/>
      </w:pPr>
      <w:rPr>
        <w:rFonts w:ascii="Wingdings" w:hAnsi="Wingdings" w:hint="default"/>
      </w:rPr>
    </w:lvl>
    <w:lvl w:ilvl="3" w:tplc="7D5E14A4" w:tentative="1">
      <w:start w:val="1"/>
      <w:numFmt w:val="bullet"/>
      <w:lvlText w:val=""/>
      <w:lvlJc w:val="left"/>
      <w:pPr>
        <w:tabs>
          <w:tab w:val="num" w:pos="3600"/>
        </w:tabs>
        <w:ind w:left="3600" w:hanging="360"/>
      </w:pPr>
      <w:rPr>
        <w:rFonts w:ascii="Symbol" w:hAnsi="Symbol" w:hint="default"/>
      </w:rPr>
    </w:lvl>
    <w:lvl w:ilvl="4" w:tplc="556437A0" w:tentative="1">
      <w:start w:val="1"/>
      <w:numFmt w:val="bullet"/>
      <w:lvlText w:val="o"/>
      <w:lvlJc w:val="left"/>
      <w:pPr>
        <w:tabs>
          <w:tab w:val="num" w:pos="4320"/>
        </w:tabs>
        <w:ind w:left="4320" w:hanging="360"/>
      </w:pPr>
      <w:rPr>
        <w:rFonts w:ascii="Courier New" w:hAnsi="Courier New" w:cs="Courier New" w:hint="default"/>
      </w:rPr>
    </w:lvl>
    <w:lvl w:ilvl="5" w:tplc="6F50DFE8" w:tentative="1">
      <w:start w:val="1"/>
      <w:numFmt w:val="bullet"/>
      <w:lvlText w:val=""/>
      <w:lvlJc w:val="left"/>
      <w:pPr>
        <w:tabs>
          <w:tab w:val="num" w:pos="5040"/>
        </w:tabs>
        <w:ind w:left="5040" w:hanging="360"/>
      </w:pPr>
      <w:rPr>
        <w:rFonts w:ascii="Wingdings" w:hAnsi="Wingdings" w:hint="default"/>
      </w:rPr>
    </w:lvl>
    <w:lvl w:ilvl="6" w:tplc="60B6BBBC" w:tentative="1">
      <w:start w:val="1"/>
      <w:numFmt w:val="bullet"/>
      <w:lvlText w:val=""/>
      <w:lvlJc w:val="left"/>
      <w:pPr>
        <w:tabs>
          <w:tab w:val="num" w:pos="5760"/>
        </w:tabs>
        <w:ind w:left="5760" w:hanging="360"/>
      </w:pPr>
      <w:rPr>
        <w:rFonts w:ascii="Symbol" w:hAnsi="Symbol" w:hint="default"/>
      </w:rPr>
    </w:lvl>
    <w:lvl w:ilvl="7" w:tplc="D0BC7714" w:tentative="1">
      <w:start w:val="1"/>
      <w:numFmt w:val="bullet"/>
      <w:lvlText w:val="o"/>
      <w:lvlJc w:val="left"/>
      <w:pPr>
        <w:tabs>
          <w:tab w:val="num" w:pos="6480"/>
        </w:tabs>
        <w:ind w:left="6480" w:hanging="360"/>
      </w:pPr>
      <w:rPr>
        <w:rFonts w:ascii="Courier New" w:hAnsi="Courier New" w:cs="Courier New" w:hint="default"/>
      </w:rPr>
    </w:lvl>
    <w:lvl w:ilvl="8" w:tplc="D0AC08B4" w:tentative="1">
      <w:start w:val="1"/>
      <w:numFmt w:val="bullet"/>
      <w:lvlText w:val=""/>
      <w:lvlJc w:val="left"/>
      <w:pPr>
        <w:tabs>
          <w:tab w:val="num" w:pos="7200"/>
        </w:tabs>
        <w:ind w:left="7200" w:hanging="360"/>
      </w:pPr>
      <w:rPr>
        <w:rFonts w:ascii="Wingdings" w:hAnsi="Wingdings" w:hint="default"/>
      </w:rPr>
    </w:lvl>
  </w:abstractNum>
  <w:abstractNum w:abstractNumId="352">
    <w:nsid w:val="751E4B5F"/>
    <w:multiLevelType w:val="multilevel"/>
    <w:tmpl w:val="13921BE0"/>
    <w:styleLink w:val="-15"/>
    <w:lvl w:ilvl="0">
      <w:start w:val="1"/>
      <w:numFmt w:val="russianLower"/>
      <w:pStyle w:val="-7"/>
      <w:suff w:val="space"/>
      <w:lvlText w:val="%1)"/>
      <w:lvlJc w:val="left"/>
      <w:pPr>
        <w:ind w:left="0" w:firstLine="709"/>
      </w:pPr>
      <w:rPr>
        <w:rFonts w:cs="Times New Roman"/>
      </w:rPr>
    </w:lvl>
    <w:lvl w:ilvl="1">
      <w:start w:val="1"/>
      <w:numFmt w:val="decimal"/>
      <w:pStyle w:val="-16"/>
      <w:suff w:val="space"/>
      <w:lvlText w:val="%2)"/>
      <w:lvlJc w:val="left"/>
      <w:pPr>
        <w:ind w:left="709" w:firstLine="709"/>
      </w:pPr>
      <w:rPr>
        <w:rFonts w:cs="Times New Roman"/>
      </w:rPr>
    </w:lvl>
    <w:lvl w:ilvl="2">
      <w:start w:val="1"/>
      <w:numFmt w:val="none"/>
      <w:lvlText w:val="–"/>
      <w:lvlJc w:val="left"/>
      <w:pPr>
        <w:tabs>
          <w:tab w:val="num" w:pos="2211"/>
        </w:tabs>
        <w:ind w:left="1418" w:firstLine="481"/>
      </w:pPr>
      <w:rPr>
        <w:rFonts w:cs="Times New Roman"/>
      </w:rPr>
    </w:lvl>
    <w:lvl w:ilvl="3">
      <w:start w:val="1"/>
      <w:numFmt w:val="decimal"/>
      <w:lvlText w:val="%1.%2.%3.%4."/>
      <w:lvlJc w:val="left"/>
      <w:pPr>
        <w:tabs>
          <w:tab w:val="num" w:pos="2241"/>
        </w:tabs>
        <w:ind w:left="682" w:firstLine="709"/>
      </w:pPr>
      <w:rPr>
        <w:rFonts w:cs="Times New Roman"/>
      </w:rPr>
    </w:lvl>
    <w:lvl w:ilvl="4">
      <w:start w:val="1"/>
      <w:numFmt w:val="decimal"/>
      <w:lvlText w:val="%1.%2.%3.%4.%5."/>
      <w:lvlJc w:val="left"/>
      <w:pPr>
        <w:tabs>
          <w:tab w:val="num" w:pos="2360"/>
        </w:tabs>
        <w:ind w:left="682" w:firstLine="709"/>
      </w:pPr>
      <w:rPr>
        <w:rFonts w:cs="Times New Roman"/>
      </w:rPr>
    </w:lvl>
    <w:lvl w:ilvl="5">
      <w:start w:val="1"/>
      <w:numFmt w:val="decimal"/>
      <w:lvlText w:val="%1.%2.%3.%4.%5.%6."/>
      <w:lvlJc w:val="left"/>
      <w:pPr>
        <w:tabs>
          <w:tab w:val="num" w:pos="2543"/>
        </w:tabs>
        <w:ind w:left="682" w:firstLine="709"/>
      </w:pPr>
      <w:rPr>
        <w:rFonts w:cs="Times New Roman"/>
      </w:rPr>
    </w:lvl>
    <w:lvl w:ilvl="6">
      <w:start w:val="1"/>
      <w:numFmt w:val="decimal"/>
      <w:lvlText w:val="%1.%2.%3.%4.%5.%6.%7."/>
      <w:lvlJc w:val="left"/>
      <w:pPr>
        <w:tabs>
          <w:tab w:val="num" w:pos="2687"/>
        </w:tabs>
        <w:ind w:left="682" w:firstLine="709"/>
      </w:pPr>
      <w:rPr>
        <w:rFonts w:cs="Times New Roman"/>
      </w:rPr>
    </w:lvl>
    <w:lvl w:ilvl="7">
      <w:start w:val="1"/>
      <w:numFmt w:val="decimal"/>
      <w:lvlText w:val="%1.%2.%3.%4.%5.%6.%7.%8"/>
      <w:lvlJc w:val="left"/>
      <w:pPr>
        <w:tabs>
          <w:tab w:val="num" w:pos="2831"/>
        </w:tabs>
        <w:ind w:left="2831" w:hanging="1440"/>
      </w:pPr>
      <w:rPr>
        <w:rFonts w:cs="Times New Roman"/>
      </w:rPr>
    </w:lvl>
    <w:lvl w:ilvl="8">
      <w:start w:val="1"/>
      <w:numFmt w:val="decimal"/>
      <w:lvlText w:val="%1.%2.%3.%4.%5.%6.%7.%8.%9"/>
      <w:lvlJc w:val="left"/>
      <w:pPr>
        <w:tabs>
          <w:tab w:val="num" w:pos="2975"/>
        </w:tabs>
        <w:ind w:left="2975" w:hanging="1584"/>
      </w:pPr>
      <w:rPr>
        <w:rFonts w:cs="Times New Roman"/>
      </w:rPr>
    </w:lvl>
  </w:abstractNum>
  <w:abstractNum w:abstractNumId="353">
    <w:nsid w:val="7579686D"/>
    <w:multiLevelType w:val="multilevel"/>
    <w:tmpl w:val="85BE704E"/>
    <w:lvl w:ilvl="0">
      <w:start w:val="1"/>
      <w:numFmt w:val="bullet"/>
      <w:lvlText w:val="–"/>
      <w:lvlJc w:val="left"/>
      <w:pPr>
        <w:tabs>
          <w:tab w:val="num" w:pos="1755"/>
        </w:tabs>
        <w:ind w:left="1755" w:hanging="360"/>
      </w:pPr>
      <w:rPr>
        <w:rFonts w:ascii="Arial" w:hAnsi="Arial" w:hint="default"/>
      </w:rPr>
    </w:lvl>
    <w:lvl w:ilvl="1">
      <w:start w:val="1"/>
      <w:numFmt w:val="bullet"/>
      <w:lvlText w:val=""/>
      <w:lvlJc w:val="left"/>
      <w:pPr>
        <w:tabs>
          <w:tab w:val="num" w:pos="2340"/>
        </w:tabs>
        <w:ind w:left="2340" w:hanging="360"/>
      </w:pPr>
      <w:rPr>
        <w:rFonts w:ascii="Symbol" w:hAnsi="Symbol" w:hint="default"/>
      </w:rPr>
    </w:lvl>
    <w:lvl w:ilvl="2">
      <w:start w:val="1"/>
      <w:numFmt w:val="bullet"/>
      <w:pStyle w:val="phlistitemized4"/>
      <w:lvlText w:val=""/>
      <w:lvlJc w:val="left"/>
      <w:pPr>
        <w:tabs>
          <w:tab w:val="num" w:pos="2710"/>
        </w:tabs>
        <w:ind w:left="2710" w:hanging="465"/>
      </w:pPr>
      <w:rPr>
        <w:rFonts w:ascii="Symbol" w:hAnsi="Symbol" w:hint="default"/>
      </w:rPr>
    </w:lvl>
    <w:lvl w:ilvl="3">
      <w:start w:val="1"/>
      <w:numFmt w:val="decimal"/>
      <w:lvlText w:val="%4."/>
      <w:lvlJc w:val="left"/>
      <w:pPr>
        <w:tabs>
          <w:tab w:val="num" w:pos="3780"/>
        </w:tabs>
        <w:ind w:left="3780" w:hanging="360"/>
      </w:pPr>
      <w:rPr>
        <w:rFonts w:hint="default"/>
      </w:rPr>
    </w:lvl>
    <w:lvl w:ilvl="4">
      <w:start w:val="1"/>
      <w:numFmt w:val="lowerLetter"/>
      <w:lvlText w:val="%5."/>
      <w:lvlJc w:val="left"/>
      <w:pPr>
        <w:tabs>
          <w:tab w:val="num" w:pos="4500"/>
        </w:tabs>
        <w:ind w:left="4500" w:hanging="360"/>
      </w:pPr>
      <w:rPr>
        <w:rFonts w:hint="default"/>
      </w:rPr>
    </w:lvl>
    <w:lvl w:ilvl="5">
      <w:start w:val="1"/>
      <w:numFmt w:val="lowerRoman"/>
      <w:lvlText w:val="%6."/>
      <w:lvlJc w:val="right"/>
      <w:pPr>
        <w:tabs>
          <w:tab w:val="num" w:pos="5220"/>
        </w:tabs>
        <w:ind w:left="5220" w:hanging="180"/>
      </w:pPr>
      <w:rPr>
        <w:rFonts w:hint="default"/>
      </w:rPr>
    </w:lvl>
    <w:lvl w:ilvl="6">
      <w:start w:val="1"/>
      <w:numFmt w:val="decimal"/>
      <w:lvlText w:val="%7."/>
      <w:lvlJc w:val="left"/>
      <w:pPr>
        <w:tabs>
          <w:tab w:val="num" w:pos="5940"/>
        </w:tabs>
        <w:ind w:left="5940" w:hanging="360"/>
      </w:pPr>
      <w:rPr>
        <w:rFonts w:hint="default"/>
      </w:rPr>
    </w:lvl>
    <w:lvl w:ilvl="7">
      <w:start w:val="1"/>
      <w:numFmt w:val="lowerLetter"/>
      <w:lvlText w:val="%8."/>
      <w:lvlJc w:val="left"/>
      <w:pPr>
        <w:tabs>
          <w:tab w:val="num" w:pos="6660"/>
        </w:tabs>
        <w:ind w:left="6660" w:hanging="360"/>
      </w:pPr>
      <w:rPr>
        <w:rFonts w:hint="default"/>
      </w:rPr>
    </w:lvl>
    <w:lvl w:ilvl="8">
      <w:start w:val="1"/>
      <w:numFmt w:val="lowerRoman"/>
      <w:lvlText w:val="%9."/>
      <w:lvlJc w:val="right"/>
      <w:pPr>
        <w:tabs>
          <w:tab w:val="num" w:pos="7380"/>
        </w:tabs>
        <w:ind w:left="7380" w:hanging="180"/>
      </w:pPr>
      <w:rPr>
        <w:rFonts w:hint="default"/>
      </w:rPr>
    </w:lvl>
  </w:abstractNum>
  <w:abstractNum w:abstractNumId="354">
    <w:nsid w:val="76A86EF6"/>
    <w:multiLevelType w:val="hybridMultilevel"/>
    <w:tmpl w:val="2B467E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5">
    <w:nsid w:val="76C82B6C"/>
    <w:multiLevelType w:val="multilevel"/>
    <w:tmpl w:val="F982B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6">
    <w:nsid w:val="76EE4BC2"/>
    <w:multiLevelType w:val="multilevel"/>
    <w:tmpl w:val="12860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7">
    <w:nsid w:val="76FB506A"/>
    <w:multiLevelType w:val="hybridMultilevel"/>
    <w:tmpl w:val="8ADC899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358">
    <w:nsid w:val="7748578F"/>
    <w:multiLevelType w:val="hybridMultilevel"/>
    <w:tmpl w:val="93103852"/>
    <w:styleLink w:val="phadditiontitle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9">
    <w:nsid w:val="774A1897"/>
    <w:multiLevelType w:val="hybridMultilevel"/>
    <w:tmpl w:val="216A4328"/>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60">
    <w:nsid w:val="7786152D"/>
    <w:multiLevelType w:val="hybridMultilevel"/>
    <w:tmpl w:val="2AB49DDE"/>
    <w:lvl w:ilvl="0" w:tplc="FFFFFFFF">
      <w:start w:val="1"/>
      <w:numFmt w:val="bullet"/>
      <w:pStyle w:val="afffa"/>
      <w:lvlText w:val=""/>
      <w:lvlJc w:val="left"/>
      <w:pPr>
        <w:ind w:left="786"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361">
    <w:nsid w:val="788D1880"/>
    <w:multiLevelType w:val="multilevel"/>
    <w:tmpl w:val="F824266A"/>
    <w:styleLink w:val="afffb"/>
    <w:lvl w:ilvl="0">
      <w:start w:val="1"/>
      <w:numFmt w:val="bullet"/>
      <w:lvlText w:val=""/>
      <w:lvlJc w:val="left"/>
      <w:pPr>
        <w:tabs>
          <w:tab w:val="num" w:pos="1429"/>
        </w:tabs>
        <w:ind w:left="1429" w:hanging="360"/>
      </w:pPr>
      <w:rPr>
        <w:rFonts w:ascii="GOST" w:hAnsi="GOST"/>
        <w:sz w:val="24"/>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362">
    <w:nsid w:val="7A5F5D53"/>
    <w:multiLevelType w:val="singleLevel"/>
    <w:tmpl w:val="80B2AF04"/>
    <w:styleLink w:val="1ff5"/>
    <w:lvl w:ilvl="0">
      <w:numFmt w:val="bullet"/>
      <w:pStyle w:val="afffc"/>
      <w:lvlText w:val="-"/>
      <w:lvlJc w:val="left"/>
      <w:pPr>
        <w:tabs>
          <w:tab w:val="num" w:pos="360"/>
        </w:tabs>
        <w:ind w:left="360" w:hanging="360"/>
      </w:pPr>
      <w:rPr>
        <w:rFonts w:hint="default"/>
      </w:rPr>
    </w:lvl>
  </w:abstractNum>
  <w:abstractNum w:abstractNumId="363">
    <w:nsid w:val="7A722746"/>
    <w:multiLevelType w:val="hybridMultilevel"/>
    <w:tmpl w:val="BBBEFB06"/>
    <w:styleLink w:val="2d"/>
    <w:lvl w:ilvl="0" w:tplc="FDDC73A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4">
    <w:nsid w:val="7B0409EE"/>
    <w:multiLevelType w:val="multilevel"/>
    <w:tmpl w:val="75C450C2"/>
    <w:styleLink w:val="3f2"/>
    <w:lvl w:ilvl="0">
      <w:start w:val="1"/>
      <w:numFmt w:val="bullet"/>
      <w:lvlText w:val=""/>
      <w:lvlJc w:val="left"/>
      <w:pPr>
        <w:ind w:left="1065" w:hanging="705"/>
      </w:pPr>
      <w:rPr>
        <w:rFonts w:ascii="Symbol" w:hAnsi="Symbol" w:hint="default"/>
      </w:rPr>
    </w:lvl>
    <w:lvl w:ilvl="1">
      <w:start w:val="1"/>
      <w:numFmt w:val="decimal"/>
      <w:isLgl/>
      <w:lvlText w:val="%1.%2"/>
      <w:lvlJc w:val="left"/>
      <w:pPr>
        <w:ind w:left="1485" w:hanging="420"/>
      </w:pPr>
      <w:rPr>
        <w:rFonts w:ascii="Times New Roman" w:hAnsi="Times New Roman" w:cs="Times New Roman" w:hint="default"/>
        <w:sz w:val="28"/>
      </w:rPr>
    </w:lvl>
    <w:lvl w:ilvl="2">
      <w:start w:val="1"/>
      <w:numFmt w:val="decimal"/>
      <w:isLgl/>
      <w:lvlText w:val="%1.%2.%3"/>
      <w:lvlJc w:val="left"/>
      <w:pPr>
        <w:ind w:left="2490" w:hanging="720"/>
      </w:pPr>
      <w:rPr>
        <w:rFonts w:ascii="Times New Roman" w:hAnsi="Times New Roman" w:cs="Times New Roman" w:hint="default"/>
        <w:sz w:val="28"/>
      </w:rPr>
    </w:lvl>
    <w:lvl w:ilvl="3">
      <w:start w:val="1"/>
      <w:numFmt w:val="decimal"/>
      <w:isLgl/>
      <w:lvlText w:val="%1.%2.%3.%4"/>
      <w:lvlJc w:val="left"/>
      <w:pPr>
        <w:ind w:left="3555" w:hanging="1080"/>
      </w:pPr>
      <w:rPr>
        <w:rFonts w:ascii="Times New Roman" w:hAnsi="Times New Roman" w:cs="Times New Roman" w:hint="default"/>
        <w:sz w:val="28"/>
      </w:rPr>
    </w:lvl>
    <w:lvl w:ilvl="4">
      <w:start w:val="1"/>
      <w:numFmt w:val="decimal"/>
      <w:isLgl/>
      <w:lvlText w:val="%1.%2.%3.%4.%5"/>
      <w:lvlJc w:val="left"/>
      <w:pPr>
        <w:ind w:left="4260" w:hanging="1080"/>
      </w:pPr>
      <w:rPr>
        <w:rFonts w:ascii="Times New Roman" w:hAnsi="Times New Roman" w:cs="Times New Roman" w:hint="default"/>
        <w:sz w:val="28"/>
      </w:rPr>
    </w:lvl>
    <w:lvl w:ilvl="5">
      <w:start w:val="1"/>
      <w:numFmt w:val="decimal"/>
      <w:isLgl/>
      <w:lvlText w:val="%1.%2.%3.%4.%5.%6"/>
      <w:lvlJc w:val="left"/>
      <w:pPr>
        <w:ind w:left="5325" w:hanging="1440"/>
      </w:pPr>
      <w:rPr>
        <w:rFonts w:ascii="Times New Roman" w:hAnsi="Times New Roman" w:cs="Times New Roman" w:hint="default"/>
        <w:sz w:val="28"/>
      </w:rPr>
    </w:lvl>
    <w:lvl w:ilvl="6">
      <w:start w:val="1"/>
      <w:numFmt w:val="decimal"/>
      <w:isLgl/>
      <w:lvlText w:val="%1.%2.%3.%4.%5.%6.%7"/>
      <w:lvlJc w:val="left"/>
      <w:pPr>
        <w:ind w:left="6030" w:hanging="1440"/>
      </w:pPr>
      <w:rPr>
        <w:rFonts w:ascii="Times New Roman" w:hAnsi="Times New Roman" w:cs="Times New Roman" w:hint="default"/>
        <w:sz w:val="28"/>
      </w:rPr>
    </w:lvl>
    <w:lvl w:ilvl="7">
      <w:start w:val="1"/>
      <w:numFmt w:val="decimal"/>
      <w:isLgl/>
      <w:lvlText w:val="%1.%2.%3.%4.%5.%6.%7.%8"/>
      <w:lvlJc w:val="left"/>
      <w:pPr>
        <w:ind w:left="7095" w:hanging="1800"/>
      </w:pPr>
      <w:rPr>
        <w:rFonts w:ascii="Times New Roman" w:hAnsi="Times New Roman" w:cs="Times New Roman" w:hint="default"/>
        <w:sz w:val="28"/>
      </w:rPr>
    </w:lvl>
    <w:lvl w:ilvl="8">
      <w:start w:val="1"/>
      <w:numFmt w:val="decimal"/>
      <w:isLgl/>
      <w:lvlText w:val="%1.%2.%3.%4.%5.%6.%7.%8.%9"/>
      <w:lvlJc w:val="left"/>
      <w:pPr>
        <w:ind w:left="8160" w:hanging="2160"/>
      </w:pPr>
      <w:rPr>
        <w:rFonts w:ascii="Times New Roman" w:hAnsi="Times New Roman" w:cs="Times New Roman" w:hint="default"/>
        <w:sz w:val="28"/>
      </w:rPr>
    </w:lvl>
  </w:abstractNum>
  <w:abstractNum w:abstractNumId="365">
    <w:nsid w:val="7B6A73D9"/>
    <w:multiLevelType w:val="multilevel"/>
    <w:tmpl w:val="7B6A73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6">
    <w:nsid w:val="7BA372A4"/>
    <w:multiLevelType w:val="hybridMultilevel"/>
    <w:tmpl w:val="9DC61E5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67">
    <w:nsid w:val="7BE300BF"/>
    <w:multiLevelType w:val="multilevel"/>
    <w:tmpl w:val="7BE300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8">
    <w:nsid w:val="7C0A5E2F"/>
    <w:multiLevelType w:val="multilevel"/>
    <w:tmpl w:val="5AAC13E0"/>
    <w:styleLink w:val="122"/>
    <w:lvl w:ilvl="0">
      <w:start w:val="1"/>
      <w:numFmt w:val="decimal"/>
      <w:suff w:val="space"/>
      <w:lvlText w:val="%1."/>
      <w:lvlJc w:val="left"/>
      <w:pPr>
        <w:ind w:left="644"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9">
    <w:nsid w:val="7C2B4F31"/>
    <w:multiLevelType w:val="hybridMultilevel"/>
    <w:tmpl w:val="08F62512"/>
    <w:lvl w:ilvl="0" w:tplc="0419000F">
      <w:start w:val="1"/>
      <w:numFmt w:val="decimal"/>
      <w:lvlText w:val="%1."/>
      <w:lvlJc w:val="left"/>
      <w:pPr>
        <w:tabs>
          <w:tab w:val="num" w:pos="360"/>
        </w:tabs>
        <w:ind w:left="360" w:hanging="360"/>
      </w:pPr>
    </w:lvl>
    <w:lvl w:ilvl="1" w:tplc="E98EB4D8">
      <w:start w:val="1"/>
      <w:numFmt w:val="bullet"/>
      <w:lvlText w:val="o"/>
      <w:lvlJc w:val="left"/>
      <w:pPr>
        <w:tabs>
          <w:tab w:val="num" w:pos="1080"/>
        </w:tabs>
        <w:ind w:left="1080" w:hanging="360"/>
      </w:pPr>
      <w:rPr>
        <w:rFonts w:ascii="Courier New" w:hAnsi="Courier New"/>
      </w:rPr>
    </w:lvl>
    <w:lvl w:ilvl="2" w:tplc="5758227A">
      <w:start w:val="1"/>
      <w:numFmt w:val="bullet"/>
      <w:lvlText w:val=""/>
      <w:lvlJc w:val="left"/>
      <w:pPr>
        <w:tabs>
          <w:tab w:val="num" w:pos="1800"/>
        </w:tabs>
        <w:ind w:left="1800" w:hanging="360"/>
      </w:pPr>
      <w:rPr>
        <w:rFonts w:ascii="Wingdings" w:hAnsi="Wingdings"/>
      </w:rPr>
    </w:lvl>
    <w:lvl w:ilvl="3" w:tplc="16BA3884">
      <w:start w:val="1"/>
      <w:numFmt w:val="bullet"/>
      <w:lvlText w:val=""/>
      <w:lvlJc w:val="left"/>
      <w:pPr>
        <w:tabs>
          <w:tab w:val="num" w:pos="2520"/>
        </w:tabs>
        <w:ind w:left="2520" w:hanging="360"/>
      </w:pPr>
      <w:rPr>
        <w:rFonts w:ascii="Symbol" w:hAnsi="Symbol"/>
      </w:rPr>
    </w:lvl>
    <w:lvl w:ilvl="4" w:tplc="8D64B43C">
      <w:start w:val="1"/>
      <w:numFmt w:val="bullet"/>
      <w:lvlText w:val="o"/>
      <w:lvlJc w:val="left"/>
      <w:pPr>
        <w:tabs>
          <w:tab w:val="num" w:pos="3240"/>
        </w:tabs>
        <w:ind w:left="3240" w:hanging="360"/>
      </w:pPr>
      <w:rPr>
        <w:rFonts w:ascii="Courier New" w:hAnsi="Courier New"/>
      </w:rPr>
    </w:lvl>
    <w:lvl w:ilvl="5" w:tplc="F7CE1EF4">
      <w:start w:val="1"/>
      <w:numFmt w:val="bullet"/>
      <w:lvlText w:val=""/>
      <w:lvlJc w:val="left"/>
      <w:pPr>
        <w:tabs>
          <w:tab w:val="num" w:pos="3960"/>
        </w:tabs>
        <w:ind w:left="3960" w:hanging="360"/>
      </w:pPr>
      <w:rPr>
        <w:rFonts w:ascii="Wingdings" w:hAnsi="Wingdings"/>
      </w:rPr>
    </w:lvl>
    <w:lvl w:ilvl="6" w:tplc="E790247E">
      <w:start w:val="1"/>
      <w:numFmt w:val="bullet"/>
      <w:lvlText w:val=""/>
      <w:lvlJc w:val="left"/>
      <w:pPr>
        <w:tabs>
          <w:tab w:val="num" w:pos="4680"/>
        </w:tabs>
        <w:ind w:left="4680" w:hanging="360"/>
      </w:pPr>
      <w:rPr>
        <w:rFonts w:ascii="Symbol" w:hAnsi="Symbol"/>
      </w:rPr>
    </w:lvl>
    <w:lvl w:ilvl="7" w:tplc="7FE628A2">
      <w:start w:val="1"/>
      <w:numFmt w:val="bullet"/>
      <w:lvlText w:val="o"/>
      <w:lvlJc w:val="left"/>
      <w:pPr>
        <w:tabs>
          <w:tab w:val="num" w:pos="5400"/>
        </w:tabs>
        <w:ind w:left="5400" w:hanging="360"/>
      </w:pPr>
      <w:rPr>
        <w:rFonts w:ascii="Courier New" w:hAnsi="Courier New"/>
      </w:rPr>
    </w:lvl>
    <w:lvl w:ilvl="8" w:tplc="55D2B4A0">
      <w:start w:val="1"/>
      <w:numFmt w:val="bullet"/>
      <w:lvlText w:val=""/>
      <w:lvlJc w:val="left"/>
      <w:pPr>
        <w:tabs>
          <w:tab w:val="num" w:pos="6120"/>
        </w:tabs>
        <w:ind w:left="6120" w:hanging="360"/>
      </w:pPr>
      <w:rPr>
        <w:rFonts w:ascii="Wingdings" w:hAnsi="Wingdings"/>
      </w:rPr>
    </w:lvl>
  </w:abstractNum>
  <w:abstractNum w:abstractNumId="370">
    <w:nsid w:val="7CF2337A"/>
    <w:multiLevelType w:val="hybridMultilevel"/>
    <w:tmpl w:val="118A3538"/>
    <w:lvl w:ilvl="0" w:tplc="9A0EA06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71">
    <w:nsid w:val="7D0875D5"/>
    <w:multiLevelType w:val="hybridMultilevel"/>
    <w:tmpl w:val="C5E43AA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2">
    <w:nsid w:val="7D5E450E"/>
    <w:multiLevelType w:val="multilevel"/>
    <w:tmpl w:val="FD82FEF4"/>
    <w:styleLink w:val="2e"/>
    <w:lvl w:ilvl="0">
      <w:start w:val="1"/>
      <w:numFmt w:val="decimal"/>
      <w:lvlText w:val="%1."/>
      <w:lvlJc w:val="left"/>
      <w:pPr>
        <w:ind w:left="1287" w:hanging="360"/>
      </w:pPr>
    </w:lvl>
    <w:lvl w:ilvl="1">
      <w:start w:val="1"/>
      <w:numFmt w:val="decimal"/>
      <w:isLgl/>
      <w:lvlText w:val="%1.%2."/>
      <w:lvlJc w:val="left"/>
      <w:pPr>
        <w:ind w:left="1647" w:hanging="720"/>
      </w:pPr>
      <w:rPr>
        <w:rFonts w:eastAsia="ヒラギノ角ゴ Pro W3" w:hint="default"/>
        <w:b/>
        <w:color w:val="000000"/>
        <w:sz w:val="24"/>
      </w:rPr>
    </w:lvl>
    <w:lvl w:ilvl="2">
      <w:start w:val="1"/>
      <w:numFmt w:val="decimal"/>
      <w:isLgl/>
      <w:lvlText w:val="%1.%2.%3."/>
      <w:lvlJc w:val="left"/>
      <w:pPr>
        <w:ind w:left="1647" w:hanging="720"/>
      </w:pPr>
      <w:rPr>
        <w:rFonts w:eastAsia="ヒラギノ角ゴ Pro W3" w:hint="default"/>
        <w:b/>
        <w:color w:val="000000"/>
        <w:sz w:val="24"/>
      </w:rPr>
    </w:lvl>
    <w:lvl w:ilvl="3">
      <w:start w:val="1"/>
      <w:numFmt w:val="decimal"/>
      <w:isLgl/>
      <w:lvlText w:val="%1.%2.%3.%4."/>
      <w:lvlJc w:val="left"/>
      <w:pPr>
        <w:ind w:left="2007" w:hanging="1080"/>
      </w:pPr>
      <w:rPr>
        <w:rFonts w:eastAsia="ヒラギノ角ゴ Pro W3" w:hint="default"/>
        <w:b/>
        <w:color w:val="000000"/>
        <w:sz w:val="24"/>
      </w:rPr>
    </w:lvl>
    <w:lvl w:ilvl="4">
      <w:start w:val="1"/>
      <w:numFmt w:val="decimal"/>
      <w:isLgl/>
      <w:lvlText w:val="%1.%2.%3.%4.%5."/>
      <w:lvlJc w:val="left"/>
      <w:pPr>
        <w:ind w:left="2007" w:hanging="1080"/>
      </w:pPr>
      <w:rPr>
        <w:rFonts w:eastAsia="ヒラギノ角ゴ Pro W3" w:hint="default"/>
        <w:b/>
        <w:color w:val="000000"/>
        <w:sz w:val="24"/>
      </w:rPr>
    </w:lvl>
    <w:lvl w:ilvl="5">
      <w:start w:val="1"/>
      <w:numFmt w:val="decimal"/>
      <w:isLgl/>
      <w:lvlText w:val="%1.%2.%3.%4.%5.%6."/>
      <w:lvlJc w:val="left"/>
      <w:pPr>
        <w:ind w:left="2367" w:hanging="1440"/>
      </w:pPr>
      <w:rPr>
        <w:rFonts w:eastAsia="ヒラギノ角ゴ Pro W3" w:hint="default"/>
        <w:b/>
        <w:color w:val="000000"/>
        <w:sz w:val="24"/>
      </w:rPr>
    </w:lvl>
    <w:lvl w:ilvl="6">
      <w:start w:val="1"/>
      <w:numFmt w:val="decimal"/>
      <w:isLgl/>
      <w:lvlText w:val="%1.%2.%3.%4.%5.%6.%7."/>
      <w:lvlJc w:val="left"/>
      <w:pPr>
        <w:ind w:left="2727" w:hanging="1800"/>
      </w:pPr>
      <w:rPr>
        <w:rFonts w:eastAsia="ヒラギノ角ゴ Pro W3" w:hint="default"/>
        <w:b/>
        <w:color w:val="000000"/>
        <w:sz w:val="24"/>
      </w:rPr>
    </w:lvl>
    <w:lvl w:ilvl="7">
      <w:start w:val="1"/>
      <w:numFmt w:val="decimal"/>
      <w:isLgl/>
      <w:lvlText w:val="%1.%2.%3.%4.%5.%6.%7.%8."/>
      <w:lvlJc w:val="left"/>
      <w:pPr>
        <w:ind w:left="2727" w:hanging="1800"/>
      </w:pPr>
      <w:rPr>
        <w:rFonts w:eastAsia="ヒラギノ角ゴ Pro W3" w:hint="default"/>
        <w:b/>
        <w:color w:val="000000"/>
        <w:sz w:val="24"/>
      </w:rPr>
    </w:lvl>
    <w:lvl w:ilvl="8">
      <w:start w:val="1"/>
      <w:numFmt w:val="decimal"/>
      <w:isLgl/>
      <w:lvlText w:val="%1.%2.%3.%4.%5.%6.%7.%8.%9."/>
      <w:lvlJc w:val="left"/>
      <w:pPr>
        <w:ind w:left="3087" w:hanging="2160"/>
      </w:pPr>
      <w:rPr>
        <w:rFonts w:eastAsia="ヒラギノ角ゴ Pro W3" w:hint="default"/>
        <w:b/>
        <w:color w:val="000000"/>
        <w:sz w:val="24"/>
      </w:rPr>
    </w:lvl>
  </w:abstractNum>
  <w:abstractNum w:abstractNumId="373">
    <w:nsid w:val="7DF627D6"/>
    <w:multiLevelType w:val="hybridMultilevel"/>
    <w:tmpl w:val="7DF627D6"/>
    <w:lvl w:ilvl="0" w:tplc="C07E59C4">
      <w:start w:val="1"/>
      <w:numFmt w:val="bullet"/>
      <w:lvlText w:val=""/>
      <w:lvlJc w:val="left"/>
      <w:pPr>
        <w:tabs>
          <w:tab w:val="num" w:pos="360"/>
        </w:tabs>
        <w:ind w:left="360" w:hanging="360"/>
      </w:pPr>
      <w:rPr>
        <w:rFonts w:ascii="Symbol" w:hAnsi="Symbol"/>
      </w:rPr>
    </w:lvl>
    <w:lvl w:ilvl="1" w:tplc="474201BE">
      <w:start w:val="1"/>
      <w:numFmt w:val="bullet"/>
      <w:lvlText w:val="o"/>
      <w:lvlJc w:val="left"/>
      <w:pPr>
        <w:tabs>
          <w:tab w:val="num" w:pos="1080"/>
        </w:tabs>
        <w:ind w:left="1080" w:hanging="360"/>
      </w:pPr>
      <w:rPr>
        <w:rFonts w:ascii="Courier New" w:hAnsi="Courier New"/>
      </w:rPr>
    </w:lvl>
    <w:lvl w:ilvl="2" w:tplc="550E9390">
      <w:start w:val="1"/>
      <w:numFmt w:val="bullet"/>
      <w:lvlText w:val=""/>
      <w:lvlJc w:val="left"/>
      <w:pPr>
        <w:tabs>
          <w:tab w:val="num" w:pos="1800"/>
        </w:tabs>
        <w:ind w:left="1800" w:hanging="360"/>
      </w:pPr>
      <w:rPr>
        <w:rFonts w:ascii="Wingdings" w:hAnsi="Wingdings"/>
      </w:rPr>
    </w:lvl>
    <w:lvl w:ilvl="3" w:tplc="718CA20A">
      <w:start w:val="1"/>
      <w:numFmt w:val="bullet"/>
      <w:lvlText w:val=""/>
      <w:lvlJc w:val="left"/>
      <w:pPr>
        <w:tabs>
          <w:tab w:val="num" w:pos="2520"/>
        </w:tabs>
        <w:ind w:left="2520" w:hanging="360"/>
      </w:pPr>
      <w:rPr>
        <w:rFonts w:ascii="Symbol" w:hAnsi="Symbol"/>
      </w:rPr>
    </w:lvl>
    <w:lvl w:ilvl="4" w:tplc="F78C578E">
      <w:start w:val="1"/>
      <w:numFmt w:val="bullet"/>
      <w:lvlText w:val="o"/>
      <w:lvlJc w:val="left"/>
      <w:pPr>
        <w:tabs>
          <w:tab w:val="num" w:pos="3240"/>
        </w:tabs>
        <w:ind w:left="3240" w:hanging="360"/>
      </w:pPr>
      <w:rPr>
        <w:rFonts w:ascii="Courier New" w:hAnsi="Courier New"/>
      </w:rPr>
    </w:lvl>
    <w:lvl w:ilvl="5" w:tplc="38A8D6D6">
      <w:start w:val="1"/>
      <w:numFmt w:val="bullet"/>
      <w:lvlText w:val=""/>
      <w:lvlJc w:val="left"/>
      <w:pPr>
        <w:tabs>
          <w:tab w:val="num" w:pos="3960"/>
        </w:tabs>
        <w:ind w:left="3960" w:hanging="360"/>
      </w:pPr>
      <w:rPr>
        <w:rFonts w:ascii="Wingdings" w:hAnsi="Wingdings"/>
      </w:rPr>
    </w:lvl>
    <w:lvl w:ilvl="6" w:tplc="633098BC">
      <w:start w:val="1"/>
      <w:numFmt w:val="bullet"/>
      <w:lvlText w:val=""/>
      <w:lvlJc w:val="left"/>
      <w:pPr>
        <w:tabs>
          <w:tab w:val="num" w:pos="4680"/>
        </w:tabs>
        <w:ind w:left="4680" w:hanging="360"/>
      </w:pPr>
      <w:rPr>
        <w:rFonts w:ascii="Symbol" w:hAnsi="Symbol"/>
      </w:rPr>
    </w:lvl>
    <w:lvl w:ilvl="7" w:tplc="DC84583E">
      <w:start w:val="1"/>
      <w:numFmt w:val="bullet"/>
      <w:lvlText w:val="o"/>
      <w:lvlJc w:val="left"/>
      <w:pPr>
        <w:tabs>
          <w:tab w:val="num" w:pos="5400"/>
        </w:tabs>
        <w:ind w:left="5400" w:hanging="360"/>
      </w:pPr>
      <w:rPr>
        <w:rFonts w:ascii="Courier New" w:hAnsi="Courier New"/>
      </w:rPr>
    </w:lvl>
    <w:lvl w:ilvl="8" w:tplc="BE7C4C2C">
      <w:start w:val="1"/>
      <w:numFmt w:val="bullet"/>
      <w:lvlText w:val=""/>
      <w:lvlJc w:val="left"/>
      <w:pPr>
        <w:tabs>
          <w:tab w:val="num" w:pos="6120"/>
        </w:tabs>
        <w:ind w:left="6120" w:hanging="360"/>
      </w:pPr>
      <w:rPr>
        <w:rFonts w:ascii="Wingdings" w:hAnsi="Wingdings"/>
      </w:rPr>
    </w:lvl>
  </w:abstractNum>
  <w:abstractNum w:abstractNumId="374">
    <w:nsid w:val="7DF627D7"/>
    <w:multiLevelType w:val="multilevel"/>
    <w:tmpl w:val="7DF627D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5">
    <w:nsid w:val="7DF627D8"/>
    <w:multiLevelType w:val="hybridMultilevel"/>
    <w:tmpl w:val="7DF627D8"/>
    <w:lvl w:ilvl="0" w:tplc="33084A16">
      <w:start w:val="1"/>
      <w:numFmt w:val="bullet"/>
      <w:lvlText w:val=""/>
      <w:lvlJc w:val="left"/>
      <w:pPr>
        <w:tabs>
          <w:tab w:val="num" w:pos="360"/>
        </w:tabs>
        <w:ind w:left="360" w:hanging="360"/>
      </w:pPr>
      <w:rPr>
        <w:rFonts w:ascii="Symbol" w:hAnsi="Symbol"/>
      </w:rPr>
    </w:lvl>
    <w:lvl w:ilvl="1" w:tplc="8722ADBA">
      <w:start w:val="1"/>
      <w:numFmt w:val="bullet"/>
      <w:lvlText w:val="o"/>
      <w:lvlJc w:val="left"/>
      <w:pPr>
        <w:tabs>
          <w:tab w:val="num" w:pos="1080"/>
        </w:tabs>
        <w:ind w:left="1080" w:hanging="360"/>
      </w:pPr>
      <w:rPr>
        <w:rFonts w:ascii="Courier New" w:hAnsi="Courier New"/>
      </w:rPr>
    </w:lvl>
    <w:lvl w:ilvl="2" w:tplc="4ECC6268">
      <w:start w:val="1"/>
      <w:numFmt w:val="bullet"/>
      <w:lvlText w:val=""/>
      <w:lvlJc w:val="left"/>
      <w:pPr>
        <w:tabs>
          <w:tab w:val="num" w:pos="1800"/>
        </w:tabs>
        <w:ind w:left="1800" w:hanging="360"/>
      </w:pPr>
      <w:rPr>
        <w:rFonts w:ascii="Wingdings" w:hAnsi="Wingdings"/>
      </w:rPr>
    </w:lvl>
    <w:lvl w:ilvl="3" w:tplc="A3D00C3E">
      <w:start w:val="1"/>
      <w:numFmt w:val="bullet"/>
      <w:lvlText w:val=""/>
      <w:lvlJc w:val="left"/>
      <w:pPr>
        <w:tabs>
          <w:tab w:val="num" w:pos="2520"/>
        </w:tabs>
        <w:ind w:left="2520" w:hanging="360"/>
      </w:pPr>
      <w:rPr>
        <w:rFonts w:ascii="Symbol" w:hAnsi="Symbol"/>
      </w:rPr>
    </w:lvl>
    <w:lvl w:ilvl="4" w:tplc="E9E46132">
      <w:start w:val="1"/>
      <w:numFmt w:val="bullet"/>
      <w:lvlText w:val="o"/>
      <w:lvlJc w:val="left"/>
      <w:pPr>
        <w:tabs>
          <w:tab w:val="num" w:pos="3240"/>
        </w:tabs>
        <w:ind w:left="3240" w:hanging="360"/>
      </w:pPr>
      <w:rPr>
        <w:rFonts w:ascii="Courier New" w:hAnsi="Courier New"/>
      </w:rPr>
    </w:lvl>
    <w:lvl w:ilvl="5" w:tplc="2690B242">
      <w:start w:val="1"/>
      <w:numFmt w:val="bullet"/>
      <w:lvlText w:val=""/>
      <w:lvlJc w:val="left"/>
      <w:pPr>
        <w:tabs>
          <w:tab w:val="num" w:pos="3960"/>
        </w:tabs>
        <w:ind w:left="3960" w:hanging="360"/>
      </w:pPr>
      <w:rPr>
        <w:rFonts w:ascii="Wingdings" w:hAnsi="Wingdings"/>
      </w:rPr>
    </w:lvl>
    <w:lvl w:ilvl="6" w:tplc="00CAB74A">
      <w:start w:val="1"/>
      <w:numFmt w:val="bullet"/>
      <w:lvlText w:val=""/>
      <w:lvlJc w:val="left"/>
      <w:pPr>
        <w:tabs>
          <w:tab w:val="num" w:pos="4680"/>
        </w:tabs>
        <w:ind w:left="4680" w:hanging="360"/>
      </w:pPr>
      <w:rPr>
        <w:rFonts w:ascii="Symbol" w:hAnsi="Symbol"/>
      </w:rPr>
    </w:lvl>
    <w:lvl w:ilvl="7" w:tplc="05F61276">
      <w:start w:val="1"/>
      <w:numFmt w:val="bullet"/>
      <w:lvlText w:val="o"/>
      <w:lvlJc w:val="left"/>
      <w:pPr>
        <w:tabs>
          <w:tab w:val="num" w:pos="5400"/>
        </w:tabs>
        <w:ind w:left="5400" w:hanging="360"/>
      </w:pPr>
      <w:rPr>
        <w:rFonts w:ascii="Courier New" w:hAnsi="Courier New"/>
      </w:rPr>
    </w:lvl>
    <w:lvl w:ilvl="8" w:tplc="870661C2">
      <w:start w:val="1"/>
      <w:numFmt w:val="bullet"/>
      <w:lvlText w:val=""/>
      <w:lvlJc w:val="left"/>
      <w:pPr>
        <w:tabs>
          <w:tab w:val="num" w:pos="6120"/>
        </w:tabs>
        <w:ind w:left="6120" w:hanging="360"/>
      </w:pPr>
      <w:rPr>
        <w:rFonts w:ascii="Wingdings" w:hAnsi="Wingdings"/>
      </w:rPr>
    </w:lvl>
  </w:abstractNum>
  <w:abstractNum w:abstractNumId="376">
    <w:nsid w:val="7DF627D9"/>
    <w:multiLevelType w:val="hybridMultilevel"/>
    <w:tmpl w:val="7DF627D9"/>
    <w:lvl w:ilvl="0" w:tplc="2DE40C88">
      <w:start w:val="1"/>
      <w:numFmt w:val="bullet"/>
      <w:lvlText w:val=""/>
      <w:lvlJc w:val="left"/>
      <w:pPr>
        <w:tabs>
          <w:tab w:val="num" w:pos="360"/>
        </w:tabs>
        <w:ind w:left="360" w:hanging="360"/>
      </w:pPr>
      <w:rPr>
        <w:rFonts w:ascii="Symbol" w:hAnsi="Symbol"/>
      </w:rPr>
    </w:lvl>
    <w:lvl w:ilvl="1" w:tplc="3F400D36">
      <w:start w:val="1"/>
      <w:numFmt w:val="bullet"/>
      <w:lvlText w:val="o"/>
      <w:lvlJc w:val="left"/>
      <w:pPr>
        <w:tabs>
          <w:tab w:val="num" w:pos="1080"/>
        </w:tabs>
        <w:ind w:left="1080" w:hanging="360"/>
      </w:pPr>
      <w:rPr>
        <w:rFonts w:ascii="Courier New" w:hAnsi="Courier New"/>
      </w:rPr>
    </w:lvl>
    <w:lvl w:ilvl="2" w:tplc="49CA4758">
      <w:start w:val="1"/>
      <w:numFmt w:val="bullet"/>
      <w:lvlText w:val=""/>
      <w:lvlJc w:val="left"/>
      <w:pPr>
        <w:tabs>
          <w:tab w:val="num" w:pos="1800"/>
        </w:tabs>
        <w:ind w:left="1800" w:hanging="360"/>
      </w:pPr>
      <w:rPr>
        <w:rFonts w:ascii="Wingdings" w:hAnsi="Wingdings"/>
      </w:rPr>
    </w:lvl>
    <w:lvl w:ilvl="3" w:tplc="7BCA6FDE">
      <w:start w:val="1"/>
      <w:numFmt w:val="bullet"/>
      <w:lvlText w:val=""/>
      <w:lvlJc w:val="left"/>
      <w:pPr>
        <w:tabs>
          <w:tab w:val="num" w:pos="2520"/>
        </w:tabs>
        <w:ind w:left="2520" w:hanging="360"/>
      </w:pPr>
      <w:rPr>
        <w:rFonts w:ascii="Symbol" w:hAnsi="Symbol"/>
      </w:rPr>
    </w:lvl>
    <w:lvl w:ilvl="4" w:tplc="1B10A8FE">
      <w:start w:val="1"/>
      <w:numFmt w:val="bullet"/>
      <w:lvlText w:val="o"/>
      <w:lvlJc w:val="left"/>
      <w:pPr>
        <w:tabs>
          <w:tab w:val="num" w:pos="3240"/>
        </w:tabs>
        <w:ind w:left="3240" w:hanging="360"/>
      </w:pPr>
      <w:rPr>
        <w:rFonts w:ascii="Courier New" w:hAnsi="Courier New"/>
      </w:rPr>
    </w:lvl>
    <w:lvl w:ilvl="5" w:tplc="92C6641E">
      <w:start w:val="1"/>
      <w:numFmt w:val="bullet"/>
      <w:lvlText w:val=""/>
      <w:lvlJc w:val="left"/>
      <w:pPr>
        <w:tabs>
          <w:tab w:val="num" w:pos="3960"/>
        </w:tabs>
        <w:ind w:left="3960" w:hanging="360"/>
      </w:pPr>
      <w:rPr>
        <w:rFonts w:ascii="Wingdings" w:hAnsi="Wingdings"/>
      </w:rPr>
    </w:lvl>
    <w:lvl w:ilvl="6" w:tplc="3E8041B2">
      <w:start w:val="1"/>
      <w:numFmt w:val="bullet"/>
      <w:lvlText w:val=""/>
      <w:lvlJc w:val="left"/>
      <w:pPr>
        <w:tabs>
          <w:tab w:val="num" w:pos="4680"/>
        </w:tabs>
        <w:ind w:left="4680" w:hanging="360"/>
      </w:pPr>
      <w:rPr>
        <w:rFonts w:ascii="Symbol" w:hAnsi="Symbol"/>
      </w:rPr>
    </w:lvl>
    <w:lvl w:ilvl="7" w:tplc="B29A3338">
      <w:start w:val="1"/>
      <w:numFmt w:val="bullet"/>
      <w:lvlText w:val="o"/>
      <w:lvlJc w:val="left"/>
      <w:pPr>
        <w:tabs>
          <w:tab w:val="num" w:pos="5400"/>
        </w:tabs>
        <w:ind w:left="5400" w:hanging="360"/>
      </w:pPr>
      <w:rPr>
        <w:rFonts w:ascii="Courier New" w:hAnsi="Courier New"/>
      </w:rPr>
    </w:lvl>
    <w:lvl w:ilvl="8" w:tplc="48F8C786">
      <w:start w:val="1"/>
      <w:numFmt w:val="bullet"/>
      <w:lvlText w:val=""/>
      <w:lvlJc w:val="left"/>
      <w:pPr>
        <w:tabs>
          <w:tab w:val="num" w:pos="6120"/>
        </w:tabs>
        <w:ind w:left="6120" w:hanging="360"/>
      </w:pPr>
      <w:rPr>
        <w:rFonts w:ascii="Wingdings" w:hAnsi="Wingdings"/>
      </w:rPr>
    </w:lvl>
  </w:abstractNum>
  <w:abstractNum w:abstractNumId="377">
    <w:nsid w:val="7DF627DA"/>
    <w:multiLevelType w:val="hybridMultilevel"/>
    <w:tmpl w:val="7DF627DA"/>
    <w:lvl w:ilvl="0" w:tplc="477CC5CC">
      <w:start w:val="1"/>
      <w:numFmt w:val="bullet"/>
      <w:lvlText w:val=""/>
      <w:lvlJc w:val="left"/>
      <w:pPr>
        <w:tabs>
          <w:tab w:val="num" w:pos="360"/>
        </w:tabs>
        <w:ind w:left="360" w:hanging="360"/>
      </w:pPr>
      <w:rPr>
        <w:rFonts w:ascii="Symbol" w:hAnsi="Symbol"/>
      </w:rPr>
    </w:lvl>
    <w:lvl w:ilvl="1" w:tplc="D7C070AC">
      <w:start w:val="1"/>
      <w:numFmt w:val="bullet"/>
      <w:lvlText w:val="o"/>
      <w:lvlJc w:val="left"/>
      <w:pPr>
        <w:tabs>
          <w:tab w:val="num" w:pos="1080"/>
        </w:tabs>
        <w:ind w:left="1080" w:hanging="360"/>
      </w:pPr>
      <w:rPr>
        <w:rFonts w:ascii="Courier New" w:hAnsi="Courier New"/>
      </w:rPr>
    </w:lvl>
    <w:lvl w:ilvl="2" w:tplc="D49016F6">
      <w:start w:val="1"/>
      <w:numFmt w:val="bullet"/>
      <w:lvlText w:val=""/>
      <w:lvlJc w:val="left"/>
      <w:pPr>
        <w:tabs>
          <w:tab w:val="num" w:pos="1800"/>
        </w:tabs>
        <w:ind w:left="1800" w:hanging="360"/>
      </w:pPr>
      <w:rPr>
        <w:rFonts w:ascii="Wingdings" w:hAnsi="Wingdings"/>
      </w:rPr>
    </w:lvl>
    <w:lvl w:ilvl="3" w:tplc="3CA4EFC0">
      <w:start w:val="1"/>
      <w:numFmt w:val="bullet"/>
      <w:lvlText w:val=""/>
      <w:lvlJc w:val="left"/>
      <w:pPr>
        <w:tabs>
          <w:tab w:val="num" w:pos="2520"/>
        </w:tabs>
        <w:ind w:left="2520" w:hanging="360"/>
      </w:pPr>
      <w:rPr>
        <w:rFonts w:ascii="Symbol" w:hAnsi="Symbol"/>
      </w:rPr>
    </w:lvl>
    <w:lvl w:ilvl="4" w:tplc="1A8845C2">
      <w:start w:val="1"/>
      <w:numFmt w:val="bullet"/>
      <w:lvlText w:val="o"/>
      <w:lvlJc w:val="left"/>
      <w:pPr>
        <w:tabs>
          <w:tab w:val="num" w:pos="3240"/>
        </w:tabs>
        <w:ind w:left="3240" w:hanging="360"/>
      </w:pPr>
      <w:rPr>
        <w:rFonts w:ascii="Courier New" w:hAnsi="Courier New"/>
      </w:rPr>
    </w:lvl>
    <w:lvl w:ilvl="5" w:tplc="83167D10">
      <w:start w:val="1"/>
      <w:numFmt w:val="bullet"/>
      <w:lvlText w:val=""/>
      <w:lvlJc w:val="left"/>
      <w:pPr>
        <w:tabs>
          <w:tab w:val="num" w:pos="3960"/>
        </w:tabs>
        <w:ind w:left="3960" w:hanging="360"/>
      </w:pPr>
      <w:rPr>
        <w:rFonts w:ascii="Wingdings" w:hAnsi="Wingdings"/>
      </w:rPr>
    </w:lvl>
    <w:lvl w:ilvl="6" w:tplc="66CAC8C6">
      <w:start w:val="1"/>
      <w:numFmt w:val="bullet"/>
      <w:lvlText w:val=""/>
      <w:lvlJc w:val="left"/>
      <w:pPr>
        <w:tabs>
          <w:tab w:val="num" w:pos="4680"/>
        </w:tabs>
        <w:ind w:left="4680" w:hanging="360"/>
      </w:pPr>
      <w:rPr>
        <w:rFonts w:ascii="Symbol" w:hAnsi="Symbol"/>
      </w:rPr>
    </w:lvl>
    <w:lvl w:ilvl="7" w:tplc="C700CA3A">
      <w:start w:val="1"/>
      <w:numFmt w:val="bullet"/>
      <w:lvlText w:val="o"/>
      <w:lvlJc w:val="left"/>
      <w:pPr>
        <w:tabs>
          <w:tab w:val="num" w:pos="5400"/>
        </w:tabs>
        <w:ind w:left="5400" w:hanging="360"/>
      </w:pPr>
      <w:rPr>
        <w:rFonts w:ascii="Courier New" w:hAnsi="Courier New"/>
      </w:rPr>
    </w:lvl>
    <w:lvl w:ilvl="8" w:tplc="9028F3DA">
      <w:start w:val="1"/>
      <w:numFmt w:val="bullet"/>
      <w:lvlText w:val=""/>
      <w:lvlJc w:val="left"/>
      <w:pPr>
        <w:tabs>
          <w:tab w:val="num" w:pos="6120"/>
        </w:tabs>
        <w:ind w:left="6120" w:hanging="360"/>
      </w:pPr>
      <w:rPr>
        <w:rFonts w:ascii="Wingdings" w:hAnsi="Wingdings"/>
      </w:rPr>
    </w:lvl>
  </w:abstractNum>
  <w:abstractNum w:abstractNumId="378">
    <w:nsid w:val="7DF627DB"/>
    <w:multiLevelType w:val="hybridMultilevel"/>
    <w:tmpl w:val="7DF627DB"/>
    <w:lvl w:ilvl="0" w:tplc="AF12BE60">
      <w:start w:val="1"/>
      <w:numFmt w:val="bullet"/>
      <w:lvlText w:val=""/>
      <w:lvlJc w:val="left"/>
      <w:pPr>
        <w:tabs>
          <w:tab w:val="num" w:pos="360"/>
        </w:tabs>
        <w:ind w:left="360" w:hanging="360"/>
      </w:pPr>
      <w:rPr>
        <w:rFonts w:ascii="Symbol" w:hAnsi="Symbol"/>
      </w:rPr>
    </w:lvl>
    <w:lvl w:ilvl="1" w:tplc="19A42744">
      <w:start w:val="1"/>
      <w:numFmt w:val="bullet"/>
      <w:lvlText w:val="o"/>
      <w:lvlJc w:val="left"/>
      <w:pPr>
        <w:tabs>
          <w:tab w:val="num" w:pos="1080"/>
        </w:tabs>
        <w:ind w:left="1080" w:hanging="360"/>
      </w:pPr>
      <w:rPr>
        <w:rFonts w:ascii="Courier New" w:hAnsi="Courier New"/>
      </w:rPr>
    </w:lvl>
    <w:lvl w:ilvl="2" w:tplc="E84C33C4">
      <w:start w:val="1"/>
      <w:numFmt w:val="bullet"/>
      <w:lvlText w:val=""/>
      <w:lvlJc w:val="left"/>
      <w:pPr>
        <w:tabs>
          <w:tab w:val="num" w:pos="1800"/>
        </w:tabs>
        <w:ind w:left="1800" w:hanging="360"/>
      </w:pPr>
      <w:rPr>
        <w:rFonts w:ascii="Wingdings" w:hAnsi="Wingdings"/>
      </w:rPr>
    </w:lvl>
    <w:lvl w:ilvl="3" w:tplc="6AC46B3A">
      <w:start w:val="1"/>
      <w:numFmt w:val="bullet"/>
      <w:lvlText w:val=""/>
      <w:lvlJc w:val="left"/>
      <w:pPr>
        <w:tabs>
          <w:tab w:val="num" w:pos="2520"/>
        </w:tabs>
        <w:ind w:left="2520" w:hanging="360"/>
      </w:pPr>
      <w:rPr>
        <w:rFonts w:ascii="Symbol" w:hAnsi="Symbol"/>
      </w:rPr>
    </w:lvl>
    <w:lvl w:ilvl="4" w:tplc="1708D944">
      <w:start w:val="1"/>
      <w:numFmt w:val="bullet"/>
      <w:lvlText w:val="o"/>
      <w:lvlJc w:val="left"/>
      <w:pPr>
        <w:tabs>
          <w:tab w:val="num" w:pos="3240"/>
        </w:tabs>
        <w:ind w:left="3240" w:hanging="360"/>
      </w:pPr>
      <w:rPr>
        <w:rFonts w:ascii="Courier New" w:hAnsi="Courier New"/>
      </w:rPr>
    </w:lvl>
    <w:lvl w:ilvl="5" w:tplc="A212FC7C">
      <w:start w:val="1"/>
      <w:numFmt w:val="bullet"/>
      <w:lvlText w:val=""/>
      <w:lvlJc w:val="left"/>
      <w:pPr>
        <w:tabs>
          <w:tab w:val="num" w:pos="3960"/>
        </w:tabs>
        <w:ind w:left="3960" w:hanging="360"/>
      </w:pPr>
      <w:rPr>
        <w:rFonts w:ascii="Wingdings" w:hAnsi="Wingdings"/>
      </w:rPr>
    </w:lvl>
    <w:lvl w:ilvl="6" w:tplc="A6686B3E">
      <w:start w:val="1"/>
      <w:numFmt w:val="bullet"/>
      <w:lvlText w:val=""/>
      <w:lvlJc w:val="left"/>
      <w:pPr>
        <w:tabs>
          <w:tab w:val="num" w:pos="4680"/>
        </w:tabs>
        <w:ind w:left="4680" w:hanging="360"/>
      </w:pPr>
      <w:rPr>
        <w:rFonts w:ascii="Symbol" w:hAnsi="Symbol"/>
      </w:rPr>
    </w:lvl>
    <w:lvl w:ilvl="7" w:tplc="943AF14E">
      <w:start w:val="1"/>
      <w:numFmt w:val="bullet"/>
      <w:lvlText w:val="o"/>
      <w:lvlJc w:val="left"/>
      <w:pPr>
        <w:tabs>
          <w:tab w:val="num" w:pos="5400"/>
        </w:tabs>
        <w:ind w:left="5400" w:hanging="360"/>
      </w:pPr>
      <w:rPr>
        <w:rFonts w:ascii="Courier New" w:hAnsi="Courier New"/>
      </w:rPr>
    </w:lvl>
    <w:lvl w:ilvl="8" w:tplc="E91696D0">
      <w:start w:val="1"/>
      <w:numFmt w:val="bullet"/>
      <w:lvlText w:val=""/>
      <w:lvlJc w:val="left"/>
      <w:pPr>
        <w:tabs>
          <w:tab w:val="num" w:pos="6120"/>
        </w:tabs>
        <w:ind w:left="6120" w:hanging="360"/>
      </w:pPr>
      <w:rPr>
        <w:rFonts w:ascii="Wingdings" w:hAnsi="Wingdings"/>
      </w:rPr>
    </w:lvl>
  </w:abstractNum>
  <w:abstractNum w:abstractNumId="379">
    <w:nsid w:val="7DF627DC"/>
    <w:multiLevelType w:val="hybridMultilevel"/>
    <w:tmpl w:val="7DF627DC"/>
    <w:lvl w:ilvl="0" w:tplc="134A627A">
      <w:start w:val="1"/>
      <w:numFmt w:val="bullet"/>
      <w:lvlText w:val=""/>
      <w:lvlJc w:val="left"/>
      <w:pPr>
        <w:tabs>
          <w:tab w:val="num" w:pos="360"/>
        </w:tabs>
        <w:ind w:left="360" w:hanging="360"/>
      </w:pPr>
      <w:rPr>
        <w:rFonts w:ascii="Symbol" w:hAnsi="Symbol"/>
      </w:rPr>
    </w:lvl>
    <w:lvl w:ilvl="1" w:tplc="6B4243F8">
      <w:start w:val="1"/>
      <w:numFmt w:val="bullet"/>
      <w:lvlText w:val="o"/>
      <w:lvlJc w:val="left"/>
      <w:pPr>
        <w:tabs>
          <w:tab w:val="num" w:pos="1080"/>
        </w:tabs>
        <w:ind w:left="1080" w:hanging="360"/>
      </w:pPr>
      <w:rPr>
        <w:rFonts w:ascii="Courier New" w:hAnsi="Courier New"/>
      </w:rPr>
    </w:lvl>
    <w:lvl w:ilvl="2" w:tplc="000E98A8">
      <w:start w:val="1"/>
      <w:numFmt w:val="bullet"/>
      <w:lvlText w:val=""/>
      <w:lvlJc w:val="left"/>
      <w:pPr>
        <w:tabs>
          <w:tab w:val="num" w:pos="1800"/>
        </w:tabs>
        <w:ind w:left="1800" w:hanging="360"/>
      </w:pPr>
      <w:rPr>
        <w:rFonts w:ascii="Wingdings" w:hAnsi="Wingdings"/>
      </w:rPr>
    </w:lvl>
    <w:lvl w:ilvl="3" w:tplc="DAA2FF74">
      <w:start w:val="1"/>
      <w:numFmt w:val="bullet"/>
      <w:lvlText w:val=""/>
      <w:lvlJc w:val="left"/>
      <w:pPr>
        <w:tabs>
          <w:tab w:val="num" w:pos="2520"/>
        </w:tabs>
        <w:ind w:left="2520" w:hanging="360"/>
      </w:pPr>
      <w:rPr>
        <w:rFonts w:ascii="Symbol" w:hAnsi="Symbol"/>
      </w:rPr>
    </w:lvl>
    <w:lvl w:ilvl="4" w:tplc="9878B54A">
      <w:start w:val="1"/>
      <w:numFmt w:val="bullet"/>
      <w:lvlText w:val="o"/>
      <w:lvlJc w:val="left"/>
      <w:pPr>
        <w:tabs>
          <w:tab w:val="num" w:pos="3240"/>
        </w:tabs>
        <w:ind w:left="3240" w:hanging="360"/>
      </w:pPr>
      <w:rPr>
        <w:rFonts w:ascii="Courier New" w:hAnsi="Courier New"/>
      </w:rPr>
    </w:lvl>
    <w:lvl w:ilvl="5" w:tplc="89888AC2">
      <w:start w:val="1"/>
      <w:numFmt w:val="bullet"/>
      <w:lvlText w:val=""/>
      <w:lvlJc w:val="left"/>
      <w:pPr>
        <w:tabs>
          <w:tab w:val="num" w:pos="3960"/>
        </w:tabs>
        <w:ind w:left="3960" w:hanging="360"/>
      </w:pPr>
      <w:rPr>
        <w:rFonts w:ascii="Wingdings" w:hAnsi="Wingdings"/>
      </w:rPr>
    </w:lvl>
    <w:lvl w:ilvl="6" w:tplc="A8847F0C">
      <w:start w:val="1"/>
      <w:numFmt w:val="bullet"/>
      <w:lvlText w:val=""/>
      <w:lvlJc w:val="left"/>
      <w:pPr>
        <w:tabs>
          <w:tab w:val="num" w:pos="4680"/>
        </w:tabs>
        <w:ind w:left="4680" w:hanging="360"/>
      </w:pPr>
      <w:rPr>
        <w:rFonts w:ascii="Symbol" w:hAnsi="Symbol"/>
      </w:rPr>
    </w:lvl>
    <w:lvl w:ilvl="7" w:tplc="77F0C98E">
      <w:start w:val="1"/>
      <w:numFmt w:val="bullet"/>
      <w:lvlText w:val="o"/>
      <w:lvlJc w:val="left"/>
      <w:pPr>
        <w:tabs>
          <w:tab w:val="num" w:pos="5400"/>
        </w:tabs>
        <w:ind w:left="5400" w:hanging="360"/>
      </w:pPr>
      <w:rPr>
        <w:rFonts w:ascii="Courier New" w:hAnsi="Courier New"/>
      </w:rPr>
    </w:lvl>
    <w:lvl w:ilvl="8" w:tplc="066CCD76">
      <w:start w:val="1"/>
      <w:numFmt w:val="bullet"/>
      <w:lvlText w:val=""/>
      <w:lvlJc w:val="left"/>
      <w:pPr>
        <w:tabs>
          <w:tab w:val="num" w:pos="6120"/>
        </w:tabs>
        <w:ind w:left="6120" w:hanging="360"/>
      </w:pPr>
      <w:rPr>
        <w:rFonts w:ascii="Wingdings" w:hAnsi="Wingdings"/>
      </w:rPr>
    </w:lvl>
  </w:abstractNum>
  <w:abstractNum w:abstractNumId="380">
    <w:nsid w:val="7DF627DD"/>
    <w:multiLevelType w:val="hybridMultilevel"/>
    <w:tmpl w:val="7DF627DD"/>
    <w:lvl w:ilvl="0" w:tplc="B5F2A496">
      <w:start w:val="1"/>
      <w:numFmt w:val="bullet"/>
      <w:lvlText w:val=""/>
      <w:lvlJc w:val="left"/>
      <w:pPr>
        <w:tabs>
          <w:tab w:val="num" w:pos="360"/>
        </w:tabs>
        <w:ind w:left="360" w:hanging="360"/>
      </w:pPr>
      <w:rPr>
        <w:rFonts w:ascii="Symbol" w:hAnsi="Symbol"/>
      </w:rPr>
    </w:lvl>
    <w:lvl w:ilvl="1" w:tplc="B3AAEF96">
      <w:start w:val="1"/>
      <w:numFmt w:val="bullet"/>
      <w:lvlText w:val="o"/>
      <w:lvlJc w:val="left"/>
      <w:pPr>
        <w:tabs>
          <w:tab w:val="num" w:pos="1080"/>
        </w:tabs>
        <w:ind w:left="1080" w:hanging="360"/>
      </w:pPr>
      <w:rPr>
        <w:rFonts w:ascii="Courier New" w:hAnsi="Courier New"/>
      </w:rPr>
    </w:lvl>
    <w:lvl w:ilvl="2" w:tplc="F59CFF06">
      <w:start w:val="1"/>
      <w:numFmt w:val="bullet"/>
      <w:lvlText w:val=""/>
      <w:lvlJc w:val="left"/>
      <w:pPr>
        <w:tabs>
          <w:tab w:val="num" w:pos="1800"/>
        </w:tabs>
        <w:ind w:left="1800" w:hanging="360"/>
      </w:pPr>
      <w:rPr>
        <w:rFonts w:ascii="Wingdings" w:hAnsi="Wingdings"/>
      </w:rPr>
    </w:lvl>
    <w:lvl w:ilvl="3" w:tplc="318C3A74">
      <w:start w:val="1"/>
      <w:numFmt w:val="bullet"/>
      <w:lvlText w:val=""/>
      <w:lvlJc w:val="left"/>
      <w:pPr>
        <w:tabs>
          <w:tab w:val="num" w:pos="2520"/>
        </w:tabs>
        <w:ind w:left="2520" w:hanging="360"/>
      </w:pPr>
      <w:rPr>
        <w:rFonts w:ascii="Symbol" w:hAnsi="Symbol"/>
      </w:rPr>
    </w:lvl>
    <w:lvl w:ilvl="4" w:tplc="EB0CC322">
      <w:start w:val="1"/>
      <w:numFmt w:val="bullet"/>
      <w:lvlText w:val="o"/>
      <w:lvlJc w:val="left"/>
      <w:pPr>
        <w:tabs>
          <w:tab w:val="num" w:pos="3240"/>
        </w:tabs>
        <w:ind w:left="3240" w:hanging="360"/>
      </w:pPr>
      <w:rPr>
        <w:rFonts w:ascii="Courier New" w:hAnsi="Courier New"/>
      </w:rPr>
    </w:lvl>
    <w:lvl w:ilvl="5" w:tplc="91946072">
      <w:start w:val="1"/>
      <w:numFmt w:val="bullet"/>
      <w:lvlText w:val=""/>
      <w:lvlJc w:val="left"/>
      <w:pPr>
        <w:tabs>
          <w:tab w:val="num" w:pos="3960"/>
        </w:tabs>
        <w:ind w:left="3960" w:hanging="360"/>
      </w:pPr>
      <w:rPr>
        <w:rFonts w:ascii="Wingdings" w:hAnsi="Wingdings"/>
      </w:rPr>
    </w:lvl>
    <w:lvl w:ilvl="6" w:tplc="68B2DA92">
      <w:start w:val="1"/>
      <w:numFmt w:val="bullet"/>
      <w:lvlText w:val=""/>
      <w:lvlJc w:val="left"/>
      <w:pPr>
        <w:tabs>
          <w:tab w:val="num" w:pos="4680"/>
        </w:tabs>
        <w:ind w:left="4680" w:hanging="360"/>
      </w:pPr>
      <w:rPr>
        <w:rFonts w:ascii="Symbol" w:hAnsi="Symbol"/>
      </w:rPr>
    </w:lvl>
    <w:lvl w:ilvl="7" w:tplc="D0C6D764">
      <w:start w:val="1"/>
      <w:numFmt w:val="bullet"/>
      <w:lvlText w:val="o"/>
      <w:lvlJc w:val="left"/>
      <w:pPr>
        <w:tabs>
          <w:tab w:val="num" w:pos="5400"/>
        </w:tabs>
        <w:ind w:left="5400" w:hanging="360"/>
      </w:pPr>
      <w:rPr>
        <w:rFonts w:ascii="Courier New" w:hAnsi="Courier New"/>
      </w:rPr>
    </w:lvl>
    <w:lvl w:ilvl="8" w:tplc="C680CB80">
      <w:start w:val="1"/>
      <w:numFmt w:val="bullet"/>
      <w:lvlText w:val=""/>
      <w:lvlJc w:val="left"/>
      <w:pPr>
        <w:tabs>
          <w:tab w:val="num" w:pos="6120"/>
        </w:tabs>
        <w:ind w:left="6120" w:hanging="360"/>
      </w:pPr>
      <w:rPr>
        <w:rFonts w:ascii="Wingdings" w:hAnsi="Wingdings"/>
      </w:rPr>
    </w:lvl>
  </w:abstractNum>
  <w:abstractNum w:abstractNumId="381">
    <w:nsid w:val="7DF627DE"/>
    <w:multiLevelType w:val="hybridMultilevel"/>
    <w:tmpl w:val="7DF627DE"/>
    <w:lvl w:ilvl="0" w:tplc="2CAE7598">
      <w:start w:val="1"/>
      <w:numFmt w:val="bullet"/>
      <w:lvlText w:val=""/>
      <w:lvlJc w:val="left"/>
      <w:pPr>
        <w:tabs>
          <w:tab w:val="num" w:pos="360"/>
        </w:tabs>
        <w:ind w:left="360" w:hanging="360"/>
      </w:pPr>
      <w:rPr>
        <w:rFonts w:ascii="Symbol" w:hAnsi="Symbol"/>
      </w:rPr>
    </w:lvl>
    <w:lvl w:ilvl="1" w:tplc="BDB8CAFA">
      <w:start w:val="1"/>
      <w:numFmt w:val="bullet"/>
      <w:lvlText w:val="o"/>
      <w:lvlJc w:val="left"/>
      <w:pPr>
        <w:tabs>
          <w:tab w:val="num" w:pos="1080"/>
        </w:tabs>
        <w:ind w:left="1080" w:hanging="360"/>
      </w:pPr>
      <w:rPr>
        <w:rFonts w:ascii="Courier New" w:hAnsi="Courier New"/>
      </w:rPr>
    </w:lvl>
    <w:lvl w:ilvl="2" w:tplc="549432EA">
      <w:start w:val="1"/>
      <w:numFmt w:val="bullet"/>
      <w:lvlText w:val=""/>
      <w:lvlJc w:val="left"/>
      <w:pPr>
        <w:tabs>
          <w:tab w:val="num" w:pos="1800"/>
        </w:tabs>
        <w:ind w:left="1800" w:hanging="360"/>
      </w:pPr>
      <w:rPr>
        <w:rFonts w:ascii="Wingdings" w:hAnsi="Wingdings"/>
      </w:rPr>
    </w:lvl>
    <w:lvl w:ilvl="3" w:tplc="93A81AA8">
      <w:start w:val="1"/>
      <w:numFmt w:val="bullet"/>
      <w:lvlText w:val=""/>
      <w:lvlJc w:val="left"/>
      <w:pPr>
        <w:tabs>
          <w:tab w:val="num" w:pos="2520"/>
        </w:tabs>
        <w:ind w:left="2520" w:hanging="360"/>
      </w:pPr>
      <w:rPr>
        <w:rFonts w:ascii="Symbol" w:hAnsi="Symbol"/>
      </w:rPr>
    </w:lvl>
    <w:lvl w:ilvl="4" w:tplc="0AD858C6">
      <w:start w:val="1"/>
      <w:numFmt w:val="bullet"/>
      <w:lvlText w:val="o"/>
      <w:lvlJc w:val="left"/>
      <w:pPr>
        <w:tabs>
          <w:tab w:val="num" w:pos="3240"/>
        </w:tabs>
        <w:ind w:left="3240" w:hanging="360"/>
      </w:pPr>
      <w:rPr>
        <w:rFonts w:ascii="Courier New" w:hAnsi="Courier New"/>
      </w:rPr>
    </w:lvl>
    <w:lvl w:ilvl="5" w:tplc="0A06F7DE">
      <w:start w:val="1"/>
      <w:numFmt w:val="bullet"/>
      <w:lvlText w:val=""/>
      <w:lvlJc w:val="left"/>
      <w:pPr>
        <w:tabs>
          <w:tab w:val="num" w:pos="3960"/>
        </w:tabs>
        <w:ind w:left="3960" w:hanging="360"/>
      </w:pPr>
      <w:rPr>
        <w:rFonts w:ascii="Wingdings" w:hAnsi="Wingdings"/>
      </w:rPr>
    </w:lvl>
    <w:lvl w:ilvl="6" w:tplc="97CC140A">
      <w:start w:val="1"/>
      <w:numFmt w:val="bullet"/>
      <w:lvlText w:val=""/>
      <w:lvlJc w:val="left"/>
      <w:pPr>
        <w:tabs>
          <w:tab w:val="num" w:pos="4680"/>
        </w:tabs>
        <w:ind w:left="4680" w:hanging="360"/>
      </w:pPr>
      <w:rPr>
        <w:rFonts w:ascii="Symbol" w:hAnsi="Symbol"/>
      </w:rPr>
    </w:lvl>
    <w:lvl w:ilvl="7" w:tplc="13585D5C">
      <w:start w:val="1"/>
      <w:numFmt w:val="bullet"/>
      <w:lvlText w:val="o"/>
      <w:lvlJc w:val="left"/>
      <w:pPr>
        <w:tabs>
          <w:tab w:val="num" w:pos="5400"/>
        </w:tabs>
        <w:ind w:left="5400" w:hanging="360"/>
      </w:pPr>
      <w:rPr>
        <w:rFonts w:ascii="Courier New" w:hAnsi="Courier New"/>
      </w:rPr>
    </w:lvl>
    <w:lvl w:ilvl="8" w:tplc="19BE043A">
      <w:start w:val="1"/>
      <w:numFmt w:val="bullet"/>
      <w:lvlText w:val=""/>
      <w:lvlJc w:val="left"/>
      <w:pPr>
        <w:tabs>
          <w:tab w:val="num" w:pos="6120"/>
        </w:tabs>
        <w:ind w:left="6120" w:hanging="360"/>
      </w:pPr>
      <w:rPr>
        <w:rFonts w:ascii="Wingdings" w:hAnsi="Wingdings"/>
      </w:rPr>
    </w:lvl>
  </w:abstractNum>
  <w:abstractNum w:abstractNumId="382">
    <w:nsid w:val="7DF627DF"/>
    <w:multiLevelType w:val="hybridMultilevel"/>
    <w:tmpl w:val="7DF627DF"/>
    <w:lvl w:ilvl="0" w:tplc="5BD0AE06">
      <w:start w:val="1"/>
      <w:numFmt w:val="bullet"/>
      <w:lvlText w:val=""/>
      <w:lvlJc w:val="left"/>
      <w:pPr>
        <w:tabs>
          <w:tab w:val="num" w:pos="360"/>
        </w:tabs>
        <w:ind w:left="360" w:hanging="360"/>
      </w:pPr>
      <w:rPr>
        <w:rFonts w:ascii="Symbol" w:hAnsi="Symbol"/>
      </w:rPr>
    </w:lvl>
    <w:lvl w:ilvl="1" w:tplc="CB92597A">
      <w:start w:val="1"/>
      <w:numFmt w:val="bullet"/>
      <w:lvlText w:val="o"/>
      <w:lvlJc w:val="left"/>
      <w:pPr>
        <w:tabs>
          <w:tab w:val="num" w:pos="1080"/>
        </w:tabs>
        <w:ind w:left="1080" w:hanging="360"/>
      </w:pPr>
      <w:rPr>
        <w:rFonts w:ascii="Courier New" w:hAnsi="Courier New"/>
      </w:rPr>
    </w:lvl>
    <w:lvl w:ilvl="2" w:tplc="34BA3A3C">
      <w:start w:val="1"/>
      <w:numFmt w:val="bullet"/>
      <w:lvlText w:val=""/>
      <w:lvlJc w:val="left"/>
      <w:pPr>
        <w:tabs>
          <w:tab w:val="num" w:pos="1800"/>
        </w:tabs>
        <w:ind w:left="1800" w:hanging="360"/>
      </w:pPr>
      <w:rPr>
        <w:rFonts w:ascii="Wingdings" w:hAnsi="Wingdings"/>
      </w:rPr>
    </w:lvl>
    <w:lvl w:ilvl="3" w:tplc="9D4267EA">
      <w:start w:val="1"/>
      <w:numFmt w:val="bullet"/>
      <w:lvlText w:val=""/>
      <w:lvlJc w:val="left"/>
      <w:pPr>
        <w:tabs>
          <w:tab w:val="num" w:pos="2520"/>
        </w:tabs>
        <w:ind w:left="2520" w:hanging="360"/>
      </w:pPr>
      <w:rPr>
        <w:rFonts w:ascii="Symbol" w:hAnsi="Symbol"/>
      </w:rPr>
    </w:lvl>
    <w:lvl w:ilvl="4" w:tplc="FDA43C4E">
      <w:start w:val="1"/>
      <w:numFmt w:val="bullet"/>
      <w:lvlText w:val="o"/>
      <w:lvlJc w:val="left"/>
      <w:pPr>
        <w:tabs>
          <w:tab w:val="num" w:pos="3240"/>
        </w:tabs>
        <w:ind w:left="3240" w:hanging="360"/>
      </w:pPr>
      <w:rPr>
        <w:rFonts w:ascii="Courier New" w:hAnsi="Courier New"/>
      </w:rPr>
    </w:lvl>
    <w:lvl w:ilvl="5" w:tplc="CCD6C48A">
      <w:start w:val="1"/>
      <w:numFmt w:val="bullet"/>
      <w:lvlText w:val=""/>
      <w:lvlJc w:val="left"/>
      <w:pPr>
        <w:tabs>
          <w:tab w:val="num" w:pos="3960"/>
        </w:tabs>
        <w:ind w:left="3960" w:hanging="360"/>
      </w:pPr>
      <w:rPr>
        <w:rFonts w:ascii="Wingdings" w:hAnsi="Wingdings"/>
      </w:rPr>
    </w:lvl>
    <w:lvl w:ilvl="6" w:tplc="5590E232">
      <w:start w:val="1"/>
      <w:numFmt w:val="bullet"/>
      <w:lvlText w:val=""/>
      <w:lvlJc w:val="left"/>
      <w:pPr>
        <w:tabs>
          <w:tab w:val="num" w:pos="4680"/>
        </w:tabs>
        <w:ind w:left="4680" w:hanging="360"/>
      </w:pPr>
      <w:rPr>
        <w:rFonts w:ascii="Symbol" w:hAnsi="Symbol"/>
      </w:rPr>
    </w:lvl>
    <w:lvl w:ilvl="7" w:tplc="467EDA92">
      <w:start w:val="1"/>
      <w:numFmt w:val="bullet"/>
      <w:lvlText w:val="o"/>
      <w:lvlJc w:val="left"/>
      <w:pPr>
        <w:tabs>
          <w:tab w:val="num" w:pos="5400"/>
        </w:tabs>
        <w:ind w:left="5400" w:hanging="360"/>
      </w:pPr>
      <w:rPr>
        <w:rFonts w:ascii="Courier New" w:hAnsi="Courier New"/>
      </w:rPr>
    </w:lvl>
    <w:lvl w:ilvl="8" w:tplc="B1EC4000">
      <w:start w:val="1"/>
      <w:numFmt w:val="bullet"/>
      <w:lvlText w:val=""/>
      <w:lvlJc w:val="left"/>
      <w:pPr>
        <w:tabs>
          <w:tab w:val="num" w:pos="6120"/>
        </w:tabs>
        <w:ind w:left="6120" w:hanging="360"/>
      </w:pPr>
      <w:rPr>
        <w:rFonts w:ascii="Wingdings" w:hAnsi="Wingdings"/>
      </w:rPr>
    </w:lvl>
  </w:abstractNum>
  <w:abstractNum w:abstractNumId="383">
    <w:nsid w:val="7DF627E0"/>
    <w:multiLevelType w:val="hybridMultilevel"/>
    <w:tmpl w:val="7DF627E0"/>
    <w:lvl w:ilvl="0" w:tplc="2A5A389E">
      <w:start w:val="1"/>
      <w:numFmt w:val="bullet"/>
      <w:lvlText w:val=""/>
      <w:lvlJc w:val="left"/>
      <w:pPr>
        <w:tabs>
          <w:tab w:val="num" w:pos="360"/>
        </w:tabs>
        <w:ind w:left="360" w:hanging="360"/>
      </w:pPr>
      <w:rPr>
        <w:rFonts w:ascii="Symbol" w:hAnsi="Symbol"/>
      </w:rPr>
    </w:lvl>
    <w:lvl w:ilvl="1" w:tplc="8D1AA414">
      <w:start w:val="1"/>
      <w:numFmt w:val="bullet"/>
      <w:lvlText w:val="o"/>
      <w:lvlJc w:val="left"/>
      <w:pPr>
        <w:tabs>
          <w:tab w:val="num" w:pos="1080"/>
        </w:tabs>
        <w:ind w:left="1080" w:hanging="360"/>
      </w:pPr>
      <w:rPr>
        <w:rFonts w:ascii="Courier New" w:hAnsi="Courier New"/>
      </w:rPr>
    </w:lvl>
    <w:lvl w:ilvl="2" w:tplc="407AF248">
      <w:start w:val="1"/>
      <w:numFmt w:val="bullet"/>
      <w:lvlText w:val=""/>
      <w:lvlJc w:val="left"/>
      <w:pPr>
        <w:tabs>
          <w:tab w:val="num" w:pos="1800"/>
        </w:tabs>
        <w:ind w:left="1800" w:hanging="360"/>
      </w:pPr>
      <w:rPr>
        <w:rFonts w:ascii="Wingdings" w:hAnsi="Wingdings"/>
      </w:rPr>
    </w:lvl>
    <w:lvl w:ilvl="3" w:tplc="575024AC">
      <w:start w:val="1"/>
      <w:numFmt w:val="bullet"/>
      <w:lvlText w:val=""/>
      <w:lvlJc w:val="left"/>
      <w:pPr>
        <w:tabs>
          <w:tab w:val="num" w:pos="2520"/>
        </w:tabs>
        <w:ind w:left="2520" w:hanging="360"/>
      </w:pPr>
      <w:rPr>
        <w:rFonts w:ascii="Symbol" w:hAnsi="Symbol"/>
      </w:rPr>
    </w:lvl>
    <w:lvl w:ilvl="4" w:tplc="4A006E6A">
      <w:start w:val="1"/>
      <w:numFmt w:val="bullet"/>
      <w:lvlText w:val="o"/>
      <w:lvlJc w:val="left"/>
      <w:pPr>
        <w:tabs>
          <w:tab w:val="num" w:pos="3240"/>
        </w:tabs>
        <w:ind w:left="3240" w:hanging="360"/>
      </w:pPr>
      <w:rPr>
        <w:rFonts w:ascii="Courier New" w:hAnsi="Courier New"/>
      </w:rPr>
    </w:lvl>
    <w:lvl w:ilvl="5" w:tplc="44D069D6">
      <w:start w:val="1"/>
      <w:numFmt w:val="bullet"/>
      <w:lvlText w:val=""/>
      <w:lvlJc w:val="left"/>
      <w:pPr>
        <w:tabs>
          <w:tab w:val="num" w:pos="3960"/>
        </w:tabs>
        <w:ind w:left="3960" w:hanging="360"/>
      </w:pPr>
      <w:rPr>
        <w:rFonts w:ascii="Wingdings" w:hAnsi="Wingdings"/>
      </w:rPr>
    </w:lvl>
    <w:lvl w:ilvl="6" w:tplc="B106D8F0">
      <w:start w:val="1"/>
      <w:numFmt w:val="bullet"/>
      <w:lvlText w:val=""/>
      <w:lvlJc w:val="left"/>
      <w:pPr>
        <w:tabs>
          <w:tab w:val="num" w:pos="4680"/>
        </w:tabs>
        <w:ind w:left="4680" w:hanging="360"/>
      </w:pPr>
      <w:rPr>
        <w:rFonts w:ascii="Symbol" w:hAnsi="Symbol"/>
      </w:rPr>
    </w:lvl>
    <w:lvl w:ilvl="7" w:tplc="027EFF38">
      <w:start w:val="1"/>
      <w:numFmt w:val="bullet"/>
      <w:lvlText w:val="o"/>
      <w:lvlJc w:val="left"/>
      <w:pPr>
        <w:tabs>
          <w:tab w:val="num" w:pos="5400"/>
        </w:tabs>
        <w:ind w:left="5400" w:hanging="360"/>
      </w:pPr>
      <w:rPr>
        <w:rFonts w:ascii="Courier New" w:hAnsi="Courier New"/>
      </w:rPr>
    </w:lvl>
    <w:lvl w:ilvl="8" w:tplc="91620970">
      <w:start w:val="1"/>
      <w:numFmt w:val="bullet"/>
      <w:lvlText w:val=""/>
      <w:lvlJc w:val="left"/>
      <w:pPr>
        <w:tabs>
          <w:tab w:val="num" w:pos="6120"/>
        </w:tabs>
        <w:ind w:left="6120" w:hanging="360"/>
      </w:pPr>
      <w:rPr>
        <w:rFonts w:ascii="Wingdings" w:hAnsi="Wingdings"/>
      </w:rPr>
    </w:lvl>
  </w:abstractNum>
  <w:abstractNum w:abstractNumId="384">
    <w:nsid w:val="7DF627E1"/>
    <w:multiLevelType w:val="hybridMultilevel"/>
    <w:tmpl w:val="7DF627E1"/>
    <w:lvl w:ilvl="0" w:tplc="C5B07600">
      <w:start w:val="1"/>
      <w:numFmt w:val="bullet"/>
      <w:lvlText w:val=""/>
      <w:lvlJc w:val="left"/>
      <w:pPr>
        <w:tabs>
          <w:tab w:val="num" w:pos="360"/>
        </w:tabs>
        <w:ind w:left="360" w:hanging="360"/>
      </w:pPr>
      <w:rPr>
        <w:rFonts w:ascii="Symbol" w:hAnsi="Symbol"/>
      </w:rPr>
    </w:lvl>
    <w:lvl w:ilvl="1" w:tplc="387422E8">
      <w:start w:val="1"/>
      <w:numFmt w:val="bullet"/>
      <w:lvlText w:val="o"/>
      <w:lvlJc w:val="left"/>
      <w:pPr>
        <w:tabs>
          <w:tab w:val="num" w:pos="1080"/>
        </w:tabs>
        <w:ind w:left="1080" w:hanging="360"/>
      </w:pPr>
      <w:rPr>
        <w:rFonts w:ascii="Courier New" w:hAnsi="Courier New"/>
      </w:rPr>
    </w:lvl>
    <w:lvl w:ilvl="2" w:tplc="7DF470CC">
      <w:start w:val="1"/>
      <w:numFmt w:val="bullet"/>
      <w:lvlText w:val=""/>
      <w:lvlJc w:val="left"/>
      <w:pPr>
        <w:tabs>
          <w:tab w:val="num" w:pos="1800"/>
        </w:tabs>
        <w:ind w:left="1800" w:hanging="360"/>
      </w:pPr>
      <w:rPr>
        <w:rFonts w:ascii="Wingdings" w:hAnsi="Wingdings"/>
      </w:rPr>
    </w:lvl>
    <w:lvl w:ilvl="3" w:tplc="C52CD394">
      <w:start w:val="1"/>
      <w:numFmt w:val="bullet"/>
      <w:lvlText w:val=""/>
      <w:lvlJc w:val="left"/>
      <w:pPr>
        <w:tabs>
          <w:tab w:val="num" w:pos="2520"/>
        </w:tabs>
        <w:ind w:left="2520" w:hanging="360"/>
      </w:pPr>
      <w:rPr>
        <w:rFonts w:ascii="Symbol" w:hAnsi="Symbol"/>
      </w:rPr>
    </w:lvl>
    <w:lvl w:ilvl="4" w:tplc="4B1CD56A">
      <w:start w:val="1"/>
      <w:numFmt w:val="bullet"/>
      <w:lvlText w:val="o"/>
      <w:lvlJc w:val="left"/>
      <w:pPr>
        <w:tabs>
          <w:tab w:val="num" w:pos="3240"/>
        </w:tabs>
        <w:ind w:left="3240" w:hanging="360"/>
      </w:pPr>
      <w:rPr>
        <w:rFonts w:ascii="Courier New" w:hAnsi="Courier New"/>
      </w:rPr>
    </w:lvl>
    <w:lvl w:ilvl="5" w:tplc="CD40B9A4">
      <w:start w:val="1"/>
      <w:numFmt w:val="bullet"/>
      <w:lvlText w:val=""/>
      <w:lvlJc w:val="left"/>
      <w:pPr>
        <w:tabs>
          <w:tab w:val="num" w:pos="3960"/>
        </w:tabs>
        <w:ind w:left="3960" w:hanging="360"/>
      </w:pPr>
      <w:rPr>
        <w:rFonts w:ascii="Wingdings" w:hAnsi="Wingdings"/>
      </w:rPr>
    </w:lvl>
    <w:lvl w:ilvl="6" w:tplc="7C60CD0C">
      <w:start w:val="1"/>
      <w:numFmt w:val="bullet"/>
      <w:lvlText w:val=""/>
      <w:lvlJc w:val="left"/>
      <w:pPr>
        <w:tabs>
          <w:tab w:val="num" w:pos="4680"/>
        </w:tabs>
        <w:ind w:left="4680" w:hanging="360"/>
      </w:pPr>
      <w:rPr>
        <w:rFonts w:ascii="Symbol" w:hAnsi="Symbol"/>
      </w:rPr>
    </w:lvl>
    <w:lvl w:ilvl="7" w:tplc="CBD660F6">
      <w:start w:val="1"/>
      <w:numFmt w:val="bullet"/>
      <w:lvlText w:val="o"/>
      <w:lvlJc w:val="left"/>
      <w:pPr>
        <w:tabs>
          <w:tab w:val="num" w:pos="5400"/>
        </w:tabs>
        <w:ind w:left="5400" w:hanging="360"/>
      </w:pPr>
      <w:rPr>
        <w:rFonts w:ascii="Courier New" w:hAnsi="Courier New"/>
      </w:rPr>
    </w:lvl>
    <w:lvl w:ilvl="8" w:tplc="4D4844EE">
      <w:start w:val="1"/>
      <w:numFmt w:val="bullet"/>
      <w:lvlText w:val=""/>
      <w:lvlJc w:val="left"/>
      <w:pPr>
        <w:tabs>
          <w:tab w:val="num" w:pos="6120"/>
        </w:tabs>
        <w:ind w:left="6120" w:hanging="360"/>
      </w:pPr>
      <w:rPr>
        <w:rFonts w:ascii="Wingdings" w:hAnsi="Wingdings"/>
      </w:rPr>
    </w:lvl>
  </w:abstractNum>
  <w:abstractNum w:abstractNumId="385">
    <w:nsid w:val="7DF627E2"/>
    <w:multiLevelType w:val="hybridMultilevel"/>
    <w:tmpl w:val="7DF627E2"/>
    <w:lvl w:ilvl="0" w:tplc="BA48EE9E">
      <w:start w:val="1"/>
      <w:numFmt w:val="bullet"/>
      <w:lvlText w:val=""/>
      <w:lvlJc w:val="left"/>
      <w:pPr>
        <w:tabs>
          <w:tab w:val="num" w:pos="360"/>
        </w:tabs>
        <w:ind w:left="360" w:hanging="360"/>
      </w:pPr>
      <w:rPr>
        <w:rFonts w:ascii="Symbol" w:hAnsi="Symbol"/>
      </w:rPr>
    </w:lvl>
    <w:lvl w:ilvl="1" w:tplc="BC8E3676">
      <w:start w:val="1"/>
      <w:numFmt w:val="bullet"/>
      <w:lvlText w:val="o"/>
      <w:lvlJc w:val="left"/>
      <w:pPr>
        <w:tabs>
          <w:tab w:val="num" w:pos="1080"/>
        </w:tabs>
        <w:ind w:left="1080" w:hanging="360"/>
      </w:pPr>
      <w:rPr>
        <w:rFonts w:ascii="Courier New" w:hAnsi="Courier New"/>
      </w:rPr>
    </w:lvl>
    <w:lvl w:ilvl="2" w:tplc="B48CDEF8">
      <w:start w:val="1"/>
      <w:numFmt w:val="bullet"/>
      <w:lvlText w:val=""/>
      <w:lvlJc w:val="left"/>
      <w:pPr>
        <w:tabs>
          <w:tab w:val="num" w:pos="1800"/>
        </w:tabs>
        <w:ind w:left="1800" w:hanging="360"/>
      </w:pPr>
      <w:rPr>
        <w:rFonts w:ascii="Wingdings" w:hAnsi="Wingdings"/>
      </w:rPr>
    </w:lvl>
    <w:lvl w:ilvl="3" w:tplc="4BC0834E">
      <w:start w:val="1"/>
      <w:numFmt w:val="bullet"/>
      <w:lvlText w:val=""/>
      <w:lvlJc w:val="left"/>
      <w:pPr>
        <w:tabs>
          <w:tab w:val="num" w:pos="2520"/>
        </w:tabs>
        <w:ind w:left="2520" w:hanging="360"/>
      </w:pPr>
      <w:rPr>
        <w:rFonts w:ascii="Symbol" w:hAnsi="Symbol"/>
      </w:rPr>
    </w:lvl>
    <w:lvl w:ilvl="4" w:tplc="E2D237C0">
      <w:start w:val="1"/>
      <w:numFmt w:val="bullet"/>
      <w:lvlText w:val="o"/>
      <w:lvlJc w:val="left"/>
      <w:pPr>
        <w:tabs>
          <w:tab w:val="num" w:pos="3240"/>
        </w:tabs>
        <w:ind w:left="3240" w:hanging="360"/>
      </w:pPr>
      <w:rPr>
        <w:rFonts w:ascii="Courier New" w:hAnsi="Courier New"/>
      </w:rPr>
    </w:lvl>
    <w:lvl w:ilvl="5" w:tplc="1C90040A">
      <w:start w:val="1"/>
      <w:numFmt w:val="bullet"/>
      <w:lvlText w:val=""/>
      <w:lvlJc w:val="left"/>
      <w:pPr>
        <w:tabs>
          <w:tab w:val="num" w:pos="3960"/>
        </w:tabs>
        <w:ind w:left="3960" w:hanging="360"/>
      </w:pPr>
      <w:rPr>
        <w:rFonts w:ascii="Wingdings" w:hAnsi="Wingdings"/>
      </w:rPr>
    </w:lvl>
    <w:lvl w:ilvl="6" w:tplc="374E31BC">
      <w:start w:val="1"/>
      <w:numFmt w:val="bullet"/>
      <w:lvlText w:val=""/>
      <w:lvlJc w:val="left"/>
      <w:pPr>
        <w:tabs>
          <w:tab w:val="num" w:pos="4680"/>
        </w:tabs>
        <w:ind w:left="4680" w:hanging="360"/>
      </w:pPr>
      <w:rPr>
        <w:rFonts w:ascii="Symbol" w:hAnsi="Symbol"/>
      </w:rPr>
    </w:lvl>
    <w:lvl w:ilvl="7" w:tplc="6922D344">
      <w:start w:val="1"/>
      <w:numFmt w:val="bullet"/>
      <w:lvlText w:val="o"/>
      <w:lvlJc w:val="left"/>
      <w:pPr>
        <w:tabs>
          <w:tab w:val="num" w:pos="5400"/>
        </w:tabs>
        <w:ind w:left="5400" w:hanging="360"/>
      </w:pPr>
      <w:rPr>
        <w:rFonts w:ascii="Courier New" w:hAnsi="Courier New"/>
      </w:rPr>
    </w:lvl>
    <w:lvl w:ilvl="8" w:tplc="924ACC0A">
      <w:start w:val="1"/>
      <w:numFmt w:val="bullet"/>
      <w:lvlText w:val=""/>
      <w:lvlJc w:val="left"/>
      <w:pPr>
        <w:tabs>
          <w:tab w:val="num" w:pos="6120"/>
        </w:tabs>
        <w:ind w:left="6120" w:hanging="360"/>
      </w:pPr>
      <w:rPr>
        <w:rFonts w:ascii="Wingdings" w:hAnsi="Wingdings"/>
      </w:rPr>
    </w:lvl>
  </w:abstractNum>
  <w:abstractNum w:abstractNumId="386">
    <w:nsid w:val="7DF627E3"/>
    <w:multiLevelType w:val="hybridMultilevel"/>
    <w:tmpl w:val="7DF627E3"/>
    <w:lvl w:ilvl="0" w:tplc="2BD87F12">
      <w:start w:val="1"/>
      <w:numFmt w:val="bullet"/>
      <w:lvlText w:val=""/>
      <w:lvlJc w:val="left"/>
      <w:pPr>
        <w:tabs>
          <w:tab w:val="num" w:pos="360"/>
        </w:tabs>
        <w:ind w:left="360" w:hanging="360"/>
      </w:pPr>
      <w:rPr>
        <w:rFonts w:ascii="Symbol" w:hAnsi="Symbol"/>
      </w:rPr>
    </w:lvl>
    <w:lvl w:ilvl="1" w:tplc="6EDEC60C">
      <w:start w:val="1"/>
      <w:numFmt w:val="bullet"/>
      <w:lvlText w:val="o"/>
      <w:lvlJc w:val="left"/>
      <w:pPr>
        <w:tabs>
          <w:tab w:val="num" w:pos="1080"/>
        </w:tabs>
        <w:ind w:left="1080" w:hanging="360"/>
      </w:pPr>
      <w:rPr>
        <w:rFonts w:ascii="Courier New" w:hAnsi="Courier New"/>
      </w:rPr>
    </w:lvl>
    <w:lvl w:ilvl="2" w:tplc="4CB647D6">
      <w:start w:val="1"/>
      <w:numFmt w:val="bullet"/>
      <w:lvlText w:val=""/>
      <w:lvlJc w:val="left"/>
      <w:pPr>
        <w:tabs>
          <w:tab w:val="num" w:pos="1800"/>
        </w:tabs>
        <w:ind w:left="1800" w:hanging="360"/>
      </w:pPr>
      <w:rPr>
        <w:rFonts w:ascii="Wingdings" w:hAnsi="Wingdings"/>
      </w:rPr>
    </w:lvl>
    <w:lvl w:ilvl="3" w:tplc="684CAE5A">
      <w:start w:val="1"/>
      <w:numFmt w:val="bullet"/>
      <w:lvlText w:val=""/>
      <w:lvlJc w:val="left"/>
      <w:pPr>
        <w:tabs>
          <w:tab w:val="num" w:pos="2520"/>
        </w:tabs>
        <w:ind w:left="2520" w:hanging="360"/>
      </w:pPr>
      <w:rPr>
        <w:rFonts w:ascii="Symbol" w:hAnsi="Symbol"/>
      </w:rPr>
    </w:lvl>
    <w:lvl w:ilvl="4" w:tplc="283E15CA">
      <w:start w:val="1"/>
      <w:numFmt w:val="bullet"/>
      <w:lvlText w:val="o"/>
      <w:lvlJc w:val="left"/>
      <w:pPr>
        <w:tabs>
          <w:tab w:val="num" w:pos="3240"/>
        </w:tabs>
        <w:ind w:left="3240" w:hanging="360"/>
      </w:pPr>
      <w:rPr>
        <w:rFonts w:ascii="Courier New" w:hAnsi="Courier New"/>
      </w:rPr>
    </w:lvl>
    <w:lvl w:ilvl="5" w:tplc="26BEBCCA">
      <w:start w:val="1"/>
      <w:numFmt w:val="bullet"/>
      <w:lvlText w:val=""/>
      <w:lvlJc w:val="left"/>
      <w:pPr>
        <w:tabs>
          <w:tab w:val="num" w:pos="3960"/>
        </w:tabs>
        <w:ind w:left="3960" w:hanging="360"/>
      </w:pPr>
      <w:rPr>
        <w:rFonts w:ascii="Wingdings" w:hAnsi="Wingdings"/>
      </w:rPr>
    </w:lvl>
    <w:lvl w:ilvl="6" w:tplc="2D0A43DC">
      <w:start w:val="1"/>
      <w:numFmt w:val="bullet"/>
      <w:lvlText w:val=""/>
      <w:lvlJc w:val="left"/>
      <w:pPr>
        <w:tabs>
          <w:tab w:val="num" w:pos="4680"/>
        </w:tabs>
        <w:ind w:left="4680" w:hanging="360"/>
      </w:pPr>
      <w:rPr>
        <w:rFonts w:ascii="Symbol" w:hAnsi="Symbol"/>
      </w:rPr>
    </w:lvl>
    <w:lvl w:ilvl="7" w:tplc="9E4EC17E">
      <w:start w:val="1"/>
      <w:numFmt w:val="bullet"/>
      <w:lvlText w:val="o"/>
      <w:lvlJc w:val="left"/>
      <w:pPr>
        <w:tabs>
          <w:tab w:val="num" w:pos="5400"/>
        </w:tabs>
        <w:ind w:left="5400" w:hanging="360"/>
      </w:pPr>
      <w:rPr>
        <w:rFonts w:ascii="Courier New" w:hAnsi="Courier New"/>
      </w:rPr>
    </w:lvl>
    <w:lvl w:ilvl="8" w:tplc="AA88C33C">
      <w:start w:val="1"/>
      <w:numFmt w:val="bullet"/>
      <w:lvlText w:val=""/>
      <w:lvlJc w:val="left"/>
      <w:pPr>
        <w:tabs>
          <w:tab w:val="num" w:pos="6120"/>
        </w:tabs>
        <w:ind w:left="6120" w:hanging="360"/>
      </w:pPr>
      <w:rPr>
        <w:rFonts w:ascii="Wingdings" w:hAnsi="Wingdings"/>
      </w:rPr>
    </w:lvl>
  </w:abstractNum>
  <w:abstractNum w:abstractNumId="387">
    <w:nsid w:val="7DF627E4"/>
    <w:multiLevelType w:val="hybridMultilevel"/>
    <w:tmpl w:val="7DF627E4"/>
    <w:lvl w:ilvl="0" w:tplc="CEDC47C4">
      <w:start w:val="1"/>
      <w:numFmt w:val="bullet"/>
      <w:lvlText w:val=""/>
      <w:lvlJc w:val="left"/>
      <w:pPr>
        <w:tabs>
          <w:tab w:val="num" w:pos="360"/>
        </w:tabs>
        <w:ind w:left="360" w:hanging="360"/>
      </w:pPr>
      <w:rPr>
        <w:rFonts w:ascii="Symbol" w:hAnsi="Symbol"/>
      </w:rPr>
    </w:lvl>
    <w:lvl w:ilvl="1" w:tplc="7F44DB30">
      <w:start w:val="1"/>
      <w:numFmt w:val="bullet"/>
      <w:lvlText w:val="o"/>
      <w:lvlJc w:val="left"/>
      <w:pPr>
        <w:tabs>
          <w:tab w:val="num" w:pos="1080"/>
        </w:tabs>
        <w:ind w:left="1080" w:hanging="360"/>
      </w:pPr>
      <w:rPr>
        <w:rFonts w:ascii="Courier New" w:hAnsi="Courier New"/>
      </w:rPr>
    </w:lvl>
    <w:lvl w:ilvl="2" w:tplc="6C7EB502">
      <w:start w:val="1"/>
      <w:numFmt w:val="bullet"/>
      <w:lvlText w:val=""/>
      <w:lvlJc w:val="left"/>
      <w:pPr>
        <w:tabs>
          <w:tab w:val="num" w:pos="1800"/>
        </w:tabs>
        <w:ind w:left="1800" w:hanging="360"/>
      </w:pPr>
      <w:rPr>
        <w:rFonts w:ascii="Wingdings" w:hAnsi="Wingdings"/>
      </w:rPr>
    </w:lvl>
    <w:lvl w:ilvl="3" w:tplc="8EB41C14">
      <w:start w:val="1"/>
      <w:numFmt w:val="bullet"/>
      <w:lvlText w:val=""/>
      <w:lvlJc w:val="left"/>
      <w:pPr>
        <w:tabs>
          <w:tab w:val="num" w:pos="2520"/>
        </w:tabs>
        <w:ind w:left="2520" w:hanging="360"/>
      </w:pPr>
      <w:rPr>
        <w:rFonts w:ascii="Symbol" w:hAnsi="Symbol"/>
      </w:rPr>
    </w:lvl>
    <w:lvl w:ilvl="4" w:tplc="A2A4FED6">
      <w:start w:val="1"/>
      <w:numFmt w:val="bullet"/>
      <w:lvlText w:val="o"/>
      <w:lvlJc w:val="left"/>
      <w:pPr>
        <w:tabs>
          <w:tab w:val="num" w:pos="3240"/>
        </w:tabs>
        <w:ind w:left="3240" w:hanging="360"/>
      </w:pPr>
      <w:rPr>
        <w:rFonts w:ascii="Courier New" w:hAnsi="Courier New"/>
      </w:rPr>
    </w:lvl>
    <w:lvl w:ilvl="5" w:tplc="13D07D46">
      <w:start w:val="1"/>
      <w:numFmt w:val="bullet"/>
      <w:lvlText w:val=""/>
      <w:lvlJc w:val="left"/>
      <w:pPr>
        <w:tabs>
          <w:tab w:val="num" w:pos="3960"/>
        </w:tabs>
        <w:ind w:left="3960" w:hanging="360"/>
      </w:pPr>
      <w:rPr>
        <w:rFonts w:ascii="Wingdings" w:hAnsi="Wingdings"/>
      </w:rPr>
    </w:lvl>
    <w:lvl w:ilvl="6" w:tplc="51408CC6">
      <w:start w:val="1"/>
      <w:numFmt w:val="bullet"/>
      <w:lvlText w:val=""/>
      <w:lvlJc w:val="left"/>
      <w:pPr>
        <w:tabs>
          <w:tab w:val="num" w:pos="4680"/>
        </w:tabs>
        <w:ind w:left="4680" w:hanging="360"/>
      </w:pPr>
      <w:rPr>
        <w:rFonts w:ascii="Symbol" w:hAnsi="Symbol"/>
      </w:rPr>
    </w:lvl>
    <w:lvl w:ilvl="7" w:tplc="00921FFE">
      <w:start w:val="1"/>
      <w:numFmt w:val="bullet"/>
      <w:lvlText w:val="o"/>
      <w:lvlJc w:val="left"/>
      <w:pPr>
        <w:tabs>
          <w:tab w:val="num" w:pos="5400"/>
        </w:tabs>
        <w:ind w:left="5400" w:hanging="360"/>
      </w:pPr>
      <w:rPr>
        <w:rFonts w:ascii="Courier New" w:hAnsi="Courier New"/>
      </w:rPr>
    </w:lvl>
    <w:lvl w:ilvl="8" w:tplc="D50E1858">
      <w:start w:val="1"/>
      <w:numFmt w:val="bullet"/>
      <w:lvlText w:val=""/>
      <w:lvlJc w:val="left"/>
      <w:pPr>
        <w:tabs>
          <w:tab w:val="num" w:pos="6120"/>
        </w:tabs>
        <w:ind w:left="6120" w:hanging="360"/>
      </w:pPr>
      <w:rPr>
        <w:rFonts w:ascii="Wingdings" w:hAnsi="Wingdings"/>
      </w:rPr>
    </w:lvl>
  </w:abstractNum>
  <w:abstractNum w:abstractNumId="388">
    <w:nsid w:val="7DF627E5"/>
    <w:multiLevelType w:val="hybridMultilevel"/>
    <w:tmpl w:val="7DF627E5"/>
    <w:lvl w:ilvl="0" w:tplc="B6264B0E">
      <w:start w:val="1"/>
      <w:numFmt w:val="bullet"/>
      <w:lvlText w:val=""/>
      <w:lvlJc w:val="left"/>
      <w:pPr>
        <w:tabs>
          <w:tab w:val="num" w:pos="360"/>
        </w:tabs>
        <w:ind w:left="360" w:hanging="360"/>
      </w:pPr>
      <w:rPr>
        <w:rFonts w:ascii="Symbol" w:hAnsi="Symbol"/>
      </w:rPr>
    </w:lvl>
    <w:lvl w:ilvl="1" w:tplc="A4BAF242">
      <w:start w:val="1"/>
      <w:numFmt w:val="bullet"/>
      <w:lvlText w:val="o"/>
      <w:lvlJc w:val="left"/>
      <w:pPr>
        <w:tabs>
          <w:tab w:val="num" w:pos="1080"/>
        </w:tabs>
        <w:ind w:left="1080" w:hanging="360"/>
      </w:pPr>
      <w:rPr>
        <w:rFonts w:ascii="Courier New" w:hAnsi="Courier New"/>
      </w:rPr>
    </w:lvl>
    <w:lvl w:ilvl="2" w:tplc="62B4FA54">
      <w:start w:val="1"/>
      <w:numFmt w:val="bullet"/>
      <w:lvlText w:val=""/>
      <w:lvlJc w:val="left"/>
      <w:pPr>
        <w:tabs>
          <w:tab w:val="num" w:pos="1800"/>
        </w:tabs>
        <w:ind w:left="1800" w:hanging="360"/>
      </w:pPr>
      <w:rPr>
        <w:rFonts w:ascii="Wingdings" w:hAnsi="Wingdings"/>
      </w:rPr>
    </w:lvl>
    <w:lvl w:ilvl="3" w:tplc="2594F206">
      <w:start w:val="1"/>
      <w:numFmt w:val="bullet"/>
      <w:lvlText w:val=""/>
      <w:lvlJc w:val="left"/>
      <w:pPr>
        <w:tabs>
          <w:tab w:val="num" w:pos="2520"/>
        </w:tabs>
        <w:ind w:left="2520" w:hanging="360"/>
      </w:pPr>
      <w:rPr>
        <w:rFonts w:ascii="Symbol" w:hAnsi="Symbol"/>
      </w:rPr>
    </w:lvl>
    <w:lvl w:ilvl="4" w:tplc="5406E91C">
      <w:start w:val="1"/>
      <w:numFmt w:val="bullet"/>
      <w:lvlText w:val="o"/>
      <w:lvlJc w:val="left"/>
      <w:pPr>
        <w:tabs>
          <w:tab w:val="num" w:pos="3240"/>
        </w:tabs>
        <w:ind w:left="3240" w:hanging="360"/>
      </w:pPr>
      <w:rPr>
        <w:rFonts w:ascii="Courier New" w:hAnsi="Courier New"/>
      </w:rPr>
    </w:lvl>
    <w:lvl w:ilvl="5" w:tplc="9146A6BA">
      <w:start w:val="1"/>
      <w:numFmt w:val="bullet"/>
      <w:lvlText w:val=""/>
      <w:lvlJc w:val="left"/>
      <w:pPr>
        <w:tabs>
          <w:tab w:val="num" w:pos="3960"/>
        </w:tabs>
        <w:ind w:left="3960" w:hanging="360"/>
      </w:pPr>
      <w:rPr>
        <w:rFonts w:ascii="Wingdings" w:hAnsi="Wingdings"/>
      </w:rPr>
    </w:lvl>
    <w:lvl w:ilvl="6" w:tplc="C2FCB8C0">
      <w:start w:val="1"/>
      <w:numFmt w:val="bullet"/>
      <w:lvlText w:val=""/>
      <w:lvlJc w:val="left"/>
      <w:pPr>
        <w:tabs>
          <w:tab w:val="num" w:pos="4680"/>
        </w:tabs>
        <w:ind w:left="4680" w:hanging="360"/>
      </w:pPr>
      <w:rPr>
        <w:rFonts w:ascii="Symbol" w:hAnsi="Symbol"/>
      </w:rPr>
    </w:lvl>
    <w:lvl w:ilvl="7" w:tplc="23ACE492">
      <w:start w:val="1"/>
      <w:numFmt w:val="bullet"/>
      <w:lvlText w:val="o"/>
      <w:lvlJc w:val="left"/>
      <w:pPr>
        <w:tabs>
          <w:tab w:val="num" w:pos="5400"/>
        </w:tabs>
        <w:ind w:left="5400" w:hanging="360"/>
      </w:pPr>
      <w:rPr>
        <w:rFonts w:ascii="Courier New" w:hAnsi="Courier New"/>
      </w:rPr>
    </w:lvl>
    <w:lvl w:ilvl="8" w:tplc="7C428E3A">
      <w:start w:val="1"/>
      <w:numFmt w:val="bullet"/>
      <w:lvlText w:val=""/>
      <w:lvlJc w:val="left"/>
      <w:pPr>
        <w:tabs>
          <w:tab w:val="num" w:pos="6120"/>
        </w:tabs>
        <w:ind w:left="6120" w:hanging="360"/>
      </w:pPr>
      <w:rPr>
        <w:rFonts w:ascii="Wingdings" w:hAnsi="Wingdings"/>
      </w:rPr>
    </w:lvl>
  </w:abstractNum>
  <w:abstractNum w:abstractNumId="389">
    <w:nsid w:val="7DF627E6"/>
    <w:multiLevelType w:val="hybridMultilevel"/>
    <w:tmpl w:val="7DF627E6"/>
    <w:lvl w:ilvl="0" w:tplc="690A3F12">
      <w:start w:val="1"/>
      <w:numFmt w:val="bullet"/>
      <w:lvlText w:val=""/>
      <w:lvlJc w:val="left"/>
      <w:pPr>
        <w:tabs>
          <w:tab w:val="num" w:pos="360"/>
        </w:tabs>
        <w:ind w:left="360" w:hanging="360"/>
      </w:pPr>
      <w:rPr>
        <w:rFonts w:ascii="Symbol" w:hAnsi="Symbol"/>
      </w:rPr>
    </w:lvl>
    <w:lvl w:ilvl="1" w:tplc="038A3680">
      <w:start w:val="1"/>
      <w:numFmt w:val="bullet"/>
      <w:lvlText w:val="o"/>
      <w:lvlJc w:val="left"/>
      <w:pPr>
        <w:tabs>
          <w:tab w:val="num" w:pos="1080"/>
        </w:tabs>
        <w:ind w:left="1080" w:hanging="360"/>
      </w:pPr>
      <w:rPr>
        <w:rFonts w:ascii="Courier New" w:hAnsi="Courier New"/>
      </w:rPr>
    </w:lvl>
    <w:lvl w:ilvl="2" w:tplc="18527900">
      <w:start w:val="1"/>
      <w:numFmt w:val="bullet"/>
      <w:lvlText w:val=""/>
      <w:lvlJc w:val="left"/>
      <w:pPr>
        <w:tabs>
          <w:tab w:val="num" w:pos="1800"/>
        </w:tabs>
        <w:ind w:left="1800" w:hanging="360"/>
      </w:pPr>
      <w:rPr>
        <w:rFonts w:ascii="Wingdings" w:hAnsi="Wingdings"/>
      </w:rPr>
    </w:lvl>
    <w:lvl w:ilvl="3" w:tplc="88C6750A">
      <w:start w:val="1"/>
      <w:numFmt w:val="bullet"/>
      <w:lvlText w:val=""/>
      <w:lvlJc w:val="left"/>
      <w:pPr>
        <w:tabs>
          <w:tab w:val="num" w:pos="2520"/>
        </w:tabs>
        <w:ind w:left="2520" w:hanging="360"/>
      </w:pPr>
      <w:rPr>
        <w:rFonts w:ascii="Symbol" w:hAnsi="Symbol"/>
      </w:rPr>
    </w:lvl>
    <w:lvl w:ilvl="4" w:tplc="8A14C184">
      <w:start w:val="1"/>
      <w:numFmt w:val="bullet"/>
      <w:lvlText w:val="o"/>
      <w:lvlJc w:val="left"/>
      <w:pPr>
        <w:tabs>
          <w:tab w:val="num" w:pos="3240"/>
        </w:tabs>
        <w:ind w:left="3240" w:hanging="360"/>
      </w:pPr>
      <w:rPr>
        <w:rFonts w:ascii="Courier New" w:hAnsi="Courier New"/>
      </w:rPr>
    </w:lvl>
    <w:lvl w:ilvl="5" w:tplc="75BABB16">
      <w:start w:val="1"/>
      <w:numFmt w:val="bullet"/>
      <w:lvlText w:val=""/>
      <w:lvlJc w:val="left"/>
      <w:pPr>
        <w:tabs>
          <w:tab w:val="num" w:pos="3960"/>
        </w:tabs>
        <w:ind w:left="3960" w:hanging="360"/>
      </w:pPr>
      <w:rPr>
        <w:rFonts w:ascii="Wingdings" w:hAnsi="Wingdings"/>
      </w:rPr>
    </w:lvl>
    <w:lvl w:ilvl="6" w:tplc="E576A642">
      <w:start w:val="1"/>
      <w:numFmt w:val="bullet"/>
      <w:lvlText w:val=""/>
      <w:lvlJc w:val="left"/>
      <w:pPr>
        <w:tabs>
          <w:tab w:val="num" w:pos="4680"/>
        </w:tabs>
        <w:ind w:left="4680" w:hanging="360"/>
      </w:pPr>
      <w:rPr>
        <w:rFonts w:ascii="Symbol" w:hAnsi="Symbol"/>
      </w:rPr>
    </w:lvl>
    <w:lvl w:ilvl="7" w:tplc="B7FE0706">
      <w:start w:val="1"/>
      <w:numFmt w:val="bullet"/>
      <w:lvlText w:val="o"/>
      <w:lvlJc w:val="left"/>
      <w:pPr>
        <w:tabs>
          <w:tab w:val="num" w:pos="5400"/>
        </w:tabs>
        <w:ind w:left="5400" w:hanging="360"/>
      </w:pPr>
      <w:rPr>
        <w:rFonts w:ascii="Courier New" w:hAnsi="Courier New"/>
      </w:rPr>
    </w:lvl>
    <w:lvl w:ilvl="8" w:tplc="E7B6DD5E">
      <w:start w:val="1"/>
      <w:numFmt w:val="bullet"/>
      <w:lvlText w:val=""/>
      <w:lvlJc w:val="left"/>
      <w:pPr>
        <w:tabs>
          <w:tab w:val="num" w:pos="6120"/>
        </w:tabs>
        <w:ind w:left="6120" w:hanging="360"/>
      </w:pPr>
      <w:rPr>
        <w:rFonts w:ascii="Wingdings" w:hAnsi="Wingdings"/>
      </w:rPr>
    </w:lvl>
  </w:abstractNum>
  <w:abstractNum w:abstractNumId="390">
    <w:nsid w:val="7DF627E7"/>
    <w:multiLevelType w:val="multilevel"/>
    <w:tmpl w:val="7DF627E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1">
    <w:nsid w:val="7DF627E8"/>
    <w:multiLevelType w:val="multilevel"/>
    <w:tmpl w:val="7DF627E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2">
    <w:nsid w:val="7DF627E9"/>
    <w:multiLevelType w:val="multilevel"/>
    <w:tmpl w:val="7DF627E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3">
    <w:nsid w:val="7DF627EA"/>
    <w:multiLevelType w:val="hybridMultilevel"/>
    <w:tmpl w:val="7DF627EA"/>
    <w:lvl w:ilvl="0" w:tplc="085AC812">
      <w:start w:val="1"/>
      <w:numFmt w:val="bullet"/>
      <w:lvlText w:val=""/>
      <w:lvlJc w:val="left"/>
      <w:pPr>
        <w:tabs>
          <w:tab w:val="num" w:pos="360"/>
        </w:tabs>
        <w:ind w:left="360" w:hanging="360"/>
      </w:pPr>
      <w:rPr>
        <w:rFonts w:ascii="Symbol" w:hAnsi="Symbol"/>
      </w:rPr>
    </w:lvl>
    <w:lvl w:ilvl="1" w:tplc="D07EF728">
      <w:start w:val="1"/>
      <w:numFmt w:val="bullet"/>
      <w:lvlText w:val="o"/>
      <w:lvlJc w:val="left"/>
      <w:pPr>
        <w:tabs>
          <w:tab w:val="num" w:pos="1080"/>
        </w:tabs>
        <w:ind w:left="1080" w:hanging="360"/>
      </w:pPr>
      <w:rPr>
        <w:rFonts w:ascii="Courier New" w:hAnsi="Courier New"/>
      </w:rPr>
    </w:lvl>
    <w:lvl w:ilvl="2" w:tplc="80FA6210">
      <w:start w:val="1"/>
      <w:numFmt w:val="bullet"/>
      <w:lvlText w:val=""/>
      <w:lvlJc w:val="left"/>
      <w:pPr>
        <w:tabs>
          <w:tab w:val="num" w:pos="1800"/>
        </w:tabs>
        <w:ind w:left="1800" w:hanging="360"/>
      </w:pPr>
      <w:rPr>
        <w:rFonts w:ascii="Wingdings" w:hAnsi="Wingdings"/>
      </w:rPr>
    </w:lvl>
    <w:lvl w:ilvl="3" w:tplc="9F6EE996">
      <w:start w:val="1"/>
      <w:numFmt w:val="bullet"/>
      <w:lvlText w:val=""/>
      <w:lvlJc w:val="left"/>
      <w:pPr>
        <w:tabs>
          <w:tab w:val="num" w:pos="2520"/>
        </w:tabs>
        <w:ind w:left="2520" w:hanging="360"/>
      </w:pPr>
      <w:rPr>
        <w:rFonts w:ascii="Symbol" w:hAnsi="Symbol"/>
      </w:rPr>
    </w:lvl>
    <w:lvl w:ilvl="4" w:tplc="E1809452">
      <w:start w:val="1"/>
      <w:numFmt w:val="bullet"/>
      <w:lvlText w:val="o"/>
      <w:lvlJc w:val="left"/>
      <w:pPr>
        <w:tabs>
          <w:tab w:val="num" w:pos="3240"/>
        </w:tabs>
        <w:ind w:left="3240" w:hanging="360"/>
      </w:pPr>
      <w:rPr>
        <w:rFonts w:ascii="Courier New" w:hAnsi="Courier New"/>
      </w:rPr>
    </w:lvl>
    <w:lvl w:ilvl="5" w:tplc="7FF66FBE">
      <w:start w:val="1"/>
      <w:numFmt w:val="bullet"/>
      <w:lvlText w:val=""/>
      <w:lvlJc w:val="left"/>
      <w:pPr>
        <w:tabs>
          <w:tab w:val="num" w:pos="3960"/>
        </w:tabs>
        <w:ind w:left="3960" w:hanging="360"/>
      </w:pPr>
      <w:rPr>
        <w:rFonts w:ascii="Wingdings" w:hAnsi="Wingdings"/>
      </w:rPr>
    </w:lvl>
    <w:lvl w:ilvl="6" w:tplc="33B86AD6">
      <w:start w:val="1"/>
      <w:numFmt w:val="bullet"/>
      <w:lvlText w:val=""/>
      <w:lvlJc w:val="left"/>
      <w:pPr>
        <w:tabs>
          <w:tab w:val="num" w:pos="4680"/>
        </w:tabs>
        <w:ind w:left="4680" w:hanging="360"/>
      </w:pPr>
      <w:rPr>
        <w:rFonts w:ascii="Symbol" w:hAnsi="Symbol"/>
      </w:rPr>
    </w:lvl>
    <w:lvl w:ilvl="7" w:tplc="FAE84016">
      <w:start w:val="1"/>
      <w:numFmt w:val="bullet"/>
      <w:lvlText w:val="o"/>
      <w:lvlJc w:val="left"/>
      <w:pPr>
        <w:tabs>
          <w:tab w:val="num" w:pos="5400"/>
        </w:tabs>
        <w:ind w:left="5400" w:hanging="360"/>
      </w:pPr>
      <w:rPr>
        <w:rFonts w:ascii="Courier New" w:hAnsi="Courier New"/>
      </w:rPr>
    </w:lvl>
    <w:lvl w:ilvl="8" w:tplc="FC5886B2">
      <w:start w:val="1"/>
      <w:numFmt w:val="bullet"/>
      <w:lvlText w:val=""/>
      <w:lvlJc w:val="left"/>
      <w:pPr>
        <w:tabs>
          <w:tab w:val="num" w:pos="6120"/>
        </w:tabs>
        <w:ind w:left="6120" w:hanging="360"/>
      </w:pPr>
      <w:rPr>
        <w:rFonts w:ascii="Wingdings" w:hAnsi="Wingdings"/>
      </w:rPr>
    </w:lvl>
  </w:abstractNum>
  <w:abstractNum w:abstractNumId="394">
    <w:nsid w:val="7DF627EB"/>
    <w:multiLevelType w:val="multilevel"/>
    <w:tmpl w:val="7DF627E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5">
    <w:nsid w:val="7DF627EC"/>
    <w:multiLevelType w:val="hybridMultilevel"/>
    <w:tmpl w:val="7DF627EC"/>
    <w:lvl w:ilvl="0" w:tplc="56CE7602">
      <w:start w:val="1"/>
      <w:numFmt w:val="bullet"/>
      <w:lvlText w:val=""/>
      <w:lvlJc w:val="left"/>
      <w:pPr>
        <w:tabs>
          <w:tab w:val="num" w:pos="360"/>
        </w:tabs>
        <w:ind w:left="360" w:hanging="360"/>
      </w:pPr>
      <w:rPr>
        <w:rFonts w:ascii="Symbol" w:hAnsi="Symbol"/>
      </w:rPr>
    </w:lvl>
    <w:lvl w:ilvl="1" w:tplc="A656E59E">
      <w:start w:val="1"/>
      <w:numFmt w:val="bullet"/>
      <w:lvlText w:val="o"/>
      <w:lvlJc w:val="left"/>
      <w:pPr>
        <w:tabs>
          <w:tab w:val="num" w:pos="1080"/>
        </w:tabs>
        <w:ind w:left="1080" w:hanging="360"/>
      </w:pPr>
      <w:rPr>
        <w:rFonts w:ascii="Courier New" w:hAnsi="Courier New"/>
      </w:rPr>
    </w:lvl>
    <w:lvl w:ilvl="2" w:tplc="7B7019F2">
      <w:start w:val="1"/>
      <w:numFmt w:val="bullet"/>
      <w:lvlText w:val=""/>
      <w:lvlJc w:val="left"/>
      <w:pPr>
        <w:tabs>
          <w:tab w:val="num" w:pos="1800"/>
        </w:tabs>
        <w:ind w:left="1800" w:hanging="360"/>
      </w:pPr>
      <w:rPr>
        <w:rFonts w:ascii="Wingdings" w:hAnsi="Wingdings"/>
      </w:rPr>
    </w:lvl>
    <w:lvl w:ilvl="3" w:tplc="D91A51C0">
      <w:start w:val="1"/>
      <w:numFmt w:val="bullet"/>
      <w:lvlText w:val=""/>
      <w:lvlJc w:val="left"/>
      <w:pPr>
        <w:tabs>
          <w:tab w:val="num" w:pos="2520"/>
        </w:tabs>
        <w:ind w:left="2520" w:hanging="360"/>
      </w:pPr>
      <w:rPr>
        <w:rFonts w:ascii="Symbol" w:hAnsi="Symbol"/>
      </w:rPr>
    </w:lvl>
    <w:lvl w:ilvl="4" w:tplc="8A6CC2BA">
      <w:start w:val="1"/>
      <w:numFmt w:val="bullet"/>
      <w:lvlText w:val="o"/>
      <w:lvlJc w:val="left"/>
      <w:pPr>
        <w:tabs>
          <w:tab w:val="num" w:pos="3240"/>
        </w:tabs>
        <w:ind w:left="3240" w:hanging="360"/>
      </w:pPr>
      <w:rPr>
        <w:rFonts w:ascii="Courier New" w:hAnsi="Courier New"/>
      </w:rPr>
    </w:lvl>
    <w:lvl w:ilvl="5" w:tplc="D6A03160">
      <w:start w:val="1"/>
      <w:numFmt w:val="bullet"/>
      <w:lvlText w:val=""/>
      <w:lvlJc w:val="left"/>
      <w:pPr>
        <w:tabs>
          <w:tab w:val="num" w:pos="3960"/>
        </w:tabs>
        <w:ind w:left="3960" w:hanging="360"/>
      </w:pPr>
      <w:rPr>
        <w:rFonts w:ascii="Wingdings" w:hAnsi="Wingdings"/>
      </w:rPr>
    </w:lvl>
    <w:lvl w:ilvl="6" w:tplc="94FC1DA2">
      <w:start w:val="1"/>
      <w:numFmt w:val="bullet"/>
      <w:lvlText w:val=""/>
      <w:lvlJc w:val="left"/>
      <w:pPr>
        <w:tabs>
          <w:tab w:val="num" w:pos="4680"/>
        </w:tabs>
        <w:ind w:left="4680" w:hanging="360"/>
      </w:pPr>
      <w:rPr>
        <w:rFonts w:ascii="Symbol" w:hAnsi="Symbol"/>
      </w:rPr>
    </w:lvl>
    <w:lvl w:ilvl="7" w:tplc="3708B4F6">
      <w:start w:val="1"/>
      <w:numFmt w:val="bullet"/>
      <w:lvlText w:val="o"/>
      <w:lvlJc w:val="left"/>
      <w:pPr>
        <w:tabs>
          <w:tab w:val="num" w:pos="5400"/>
        </w:tabs>
        <w:ind w:left="5400" w:hanging="360"/>
      </w:pPr>
      <w:rPr>
        <w:rFonts w:ascii="Courier New" w:hAnsi="Courier New"/>
      </w:rPr>
    </w:lvl>
    <w:lvl w:ilvl="8" w:tplc="DE32C6B2">
      <w:start w:val="1"/>
      <w:numFmt w:val="bullet"/>
      <w:lvlText w:val=""/>
      <w:lvlJc w:val="left"/>
      <w:pPr>
        <w:tabs>
          <w:tab w:val="num" w:pos="6120"/>
        </w:tabs>
        <w:ind w:left="6120" w:hanging="360"/>
      </w:pPr>
      <w:rPr>
        <w:rFonts w:ascii="Wingdings" w:hAnsi="Wingdings"/>
      </w:rPr>
    </w:lvl>
  </w:abstractNum>
  <w:abstractNum w:abstractNumId="396">
    <w:nsid w:val="7DF627ED"/>
    <w:multiLevelType w:val="hybridMultilevel"/>
    <w:tmpl w:val="7DF627ED"/>
    <w:lvl w:ilvl="0" w:tplc="842AE956">
      <w:start w:val="1"/>
      <w:numFmt w:val="bullet"/>
      <w:lvlText w:val=""/>
      <w:lvlJc w:val="left"/>
      <w:pPr>
        <w:tabs>
          <w:tab w:val="num" w:pos="360"/>
        </w:tabs>
        <w:ind w:left="360" w:hanging="360"/>
      </w:pPr>
      <w:rPr>
        <w:rFonts w:ascii="Symbol" w:hAnsi="Symbol"/>
      </w:rPr>
    </w:lvl>
    <w:lvl w:ilvl="1" w:tplc="3D4054E8">
      <w:start w:val="1"/>
      <w:numFmt w:val="bullet"/>
      <w:lvlText w:val="o"/>
      <w:lvlJc w:val="left"/>
      <w:pPr>
        <w:tabs>
          <w:tab w:val="num" w:pos="1080"/>
        </w:tabs>
        <w:ind w:left="1080" w:hanging="360"/>
      </w:pPr>
      <w:rPr>
        <w:rFonts w:ascii="Courier New" w:hAnsi="Courier New"/>
      </w:rPr>
    </w:lvl>
    <w:lvl w:ilvl="2" w:tplc="9E767E5C">
      <w:start w:val="1"/>
      <w:numFmt w:val="bullet"/>
      <w:lvlText w:val=""/>
      <w:lvlJc w:val="left"/>
      <w:pPr>
        <w:tabs>
          <w:tab w:val="num" w:pos="1800"/>
        </w:tabs>
        <w:ind w:left="1800" w:hanging="360"/>
      </w:pPr>
      <w:rPr>
        <w:rFonts w:ascii="Wingdings" w:hAnsi="Wingdings"/>
      </w:rPr>
    </w:lvl>
    <w:lvl w:ilvl="3" w:tplc="F7004986">
      <w:start w:val="1"/>
      <w:numFmt w:val="bullet"/>
      <w:lvlText w:val=""/>
      <w:lvlJc w:val="left"/>
      <w:pPr>
        <w:tabs>
          <w:tab w:val="num" w:pos="2520"/>
        </w:tabs>
        <w:ind w:left="2520" w:hanging="360"/>
      </w:pPr>
      <w:rPr>
        <w:rFonts w:ascii="Symbol" w:hAnsi="Symbol"/>
      </w:rPr>
    </w:lvl>
    <w:lvl w:ilvl="4" w:tplc="0AE2DA26">
      <w:start w:val="1"/>
      <w:numFmt w:val="bullet"/>
      <w:lvlText w:val="o"/>
      <w:lvlJc w:val="left"/>
      <w:pPr>
        <w:tabs>
          <w:tab w:val="num" w:pos="3240"/>
        </w:tabs>
        <w:ind w:left="3240" w:hanging="360"/>
      </w:pPr>
      <w:rPr>
        <w:rFonts w:ascii="Courier New" w:hAnsi="Courier New"/>
      </w:rPr>
    </w:lvl>
    <w:lvl w:ilvl="5" w:tplc="721AA804">
      <w:start w:val="1"/>
      <w:numFmt w:val="bullet"/>
      <w:lvlText w:val=""/>
      <w:lvlJc w:val="left"/>
      <w:pPr>
        <w:tabs>
          <w:tab w:val="num" w:pos="3960"/>
        </w:tabs>
        <w:ind w:left="3960" w:hanging="360"/>
      </w:pPr>
      <w:rPr>
        <w:rFonts w:ascii="Wingdings" w:hAnsi="Wingdings"/>
      </w:rPr>
    </w:lvl>
    <w:lvl w:ilvl="6" w:tplc="3D52F43C">
      <w:start w:val="1"/>
      <w:numFmt w:val="bullet"/>
      <w:lvlText w:val=""/>
      <w:lvlJc w:val="left"/>
      <w:pPr>
        <w:tabs>
          <w:tab w:val="num" w:pos="4680"/>
        </w:tabs>
        <w:ind w:left="4680" w:hanging="360"/>
      </w:pPr>
      <w:rPr>
        <w:rFonts w:ascii="Symbol" w:hAnsi="Symbol"/>
      </w:rPr>
    </w:lvl>
    <w:lvl w:ilvl="7" w:tplc="49468A1E">
      <w:start w:val="1"/>
      <w:numFmt w:val="bullet"/>
      <w:lvlText w:val="o"/>
      <w:lvlJc w:val="left"/>
      <w:pPr>
        <w:tabs>
          <w:tab w:val="num" w:pos="5400"/>
        </w:tabs>
        <w:ind w:left="5400" w:hanging="360"/>
      </w:pPr>
      <w:rPr>
        <w:rFonts w:ascii="Courier New" w:hAnsi="Courier New"/>
      </w:rPr>
    </w:lvl>
    <w:lvl w:ilvl="8" w:tplc="3796EE68">
      <w:start w:val="1"/>
      <w:numFmt w:val="bullet"/>
      <w:lvlText w:val=""/>
      <w:lvlJc w:val="left"/>
      <w:pPr>
        <w:tabs>
          <w:tab w:val="num" w:pos="6120"/>
        </w:tabs>
        <w:ind w:left="6120" w:hanging="360"/>
      </w:pPr>
      <w:rPr>
        <w:rFonts w:ascii="Wingdings" w:hAnsi="Wingdings"/>
      </w:rPr>
    </w:lvl>
  </w:abstractNum>
  <w:abstractNum w:abstractNumId="397">
    <w:nsid w:val="7DF627EE"/>
    <w:multiLevelType w:val="multilevel"/>
    <w:tmpl w:val="7DF627E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8">
    <w:nsid w:val="7DF627EF"/>
    <w:multiLevelType w:val="multilevel"/>
    <w:tmpl w:val="7DF627EF"/>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9">
    <w:nsid w:val="7DF627F0"/>
    <w:multiLevelType w:val="multilevel"/>
    <w:tmpl w:val="7DF627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0">
    <w:nsid w:val="7DF627F1"/>
    <w:multiLevelType w:val="multilevel"/>
    <w:tmpl w:val="7DF627F1"/>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1">
    <w:nsid w:val="7DF627F2"/>
    <w:multiLevelType w:val="hybridMultilevel"/>
    <w:tmpl w:val="7DF627F2"/>
    <w:lvl w:ilvl="0" w:tplc="442225BA">
      <w:start w:val="1"/>
      <w:numFmt w:val="bullet"/>
      <w:lvlText w:val=""/>
      <w:lvlJc w:val="left"/>
      <w:pPr>
        <w:tabs>
          <w:tab w:val="num" w:pos="720"/>
        </w:tabs>
        <w:ind w:left="720" w:hanging="360"/>
      </w:pPr>
      <w:rPr>
        <w:rFonts w:ascii="Symbol" w:hAnsi="Symbol"/>
      </w:rPr>
    </w:lvl>
    <w:lvl w:ilvl="1" w:tplc="D5DE5586">
      <w:start w:val="1"/>
      <w:numFmt w:val="bullet"/>
      <w:lvlText w:val="o"/>
      <w:lvlJc w:val="left"/>
      <w:pPr>
        <w:tabs>
          <w:tab w:val="num" w:pos="1440"/>
        </w:tabs>
        <w:ind w:left="1440" w:hanging="360"/>
      </w:pPr>
      <w:rPr>
        <w:rFonts w:ascii="Courier New" w:hAnsi="Courier New"/>
      </w:rPr>
    </w:lvl>
    <w:lvl w:ilvl="2" w:tplc="8886F11C">
      <w:start w:val="1"/>
      <w:numFmt w:val="bullet"/>
      <w:lvlText w:val=""/>
      <w:lvlJc w:val="left"/>
      <w:pPr>
        <w:tabs>
          <w:tab w:val="num" w:pos="2160"/>
        </w:tabs>
        <w:ind w:left="2160" w:hanging="360"/>
      </w:pPr>
      <w:rPr>
        <w:rFonts w:ascii="Wingdings" w:hAnsi="Wingdings"/>
      </w:rPr>
    </w:lvl>
    <w:lvl w:ilvl="3" w:tplc="623AE49C">
      <w:start w:val="1"/>
      <w:numFmt w:val="bullet"/>
      <w:lvlText w:val=""/>
      <w:lvlJc w:val="left"/>
      <w:pPr>
        <w:tabs>
          <w:tab w:val="num" w:pos="2880"/>
        </w:tabs>
        <w:ind w:left="2880" w:hanging="360"/>
      </w:pPr>
      <w:rPr>
        <w:rFonts w:ascii="Symbol" w:hAnsi="Symbol"/>
      </w:rPr>
    </w:lvl>
    <w:lvl w:ilvl="4" w:tplc="AF782C30">
      <w:start w:val="1"/>
      <w:numFmt w:val="bullet"/>
      <w:lvlText w:val="o"/>
      <w:lvlJc w:val="left"/>
      <w:pPr>
        <w:tabs>
          <w:tab w:val="num" w:pos="3600"/>
        </w:tabs>
        <w:ind w:left="3600" w:hanging="360"/>
      </w:pPr>
      <w:rPr>
        <w:rFonts w:ascii="Courier New" w:hAnsi="Courier New"/>
      </w:rPr>
    </w:lvl>
    <w:lvl w:ilvl="5" w:tplc="AEF0BC06">
      <w:start w:val="1"/>
      <w:numFmt w:val="bullet"/>
      <w:lvlText w:val=""/>
      <w:lvlJc w:val="left"/>
      <w:pPr>
        <w:tabs>
          <w:tab w:val="num" w:pos="4320"/>
        </w:tabs>
        <w:ind w:left="4320" w:hanging="360"/>
      </w:pPr>
      <w:rPr>
        <w:rFonts w:ascii="Wingdings" w:hAnsi="Wingdings"/>
      </w:rPr>
    </w:lvl>
    <w:lvl w:ilvl="6" w:tplc="C156836A">
      <w:start w:val="1"/>
      <w:numFmt w:val="bullet"/>
      <w:lvlText w:val=""/>
      <w:lvlJc w:val="left"/>
      <w:pPr>
        <w:tabs>
          <w:tab w:val="num" w:pos="5040"/>
        </w:tabs>
        <w:ind w:left="5040" w:hanging="360"/>
      </w:pPr>
      <w:rPr>
        <w:rFonts w:ascii="Symbol" w:hAnsi="Symbol"/>
      </w:rPr>
    </w:lvl>
    <w:lvl w:ilvl="7" w:tplc="06902F1C">
      <w:start w:val="1"/>
      <w:numFmt w:val="bullet"/>
      <w:lvlText w:val="o"/>
      <w:lvlJc w:val="left"/>
      <w:pPr>
        <w:tabs>
          <w:tab w:val="num" w:pos="5760"/>
        </w:tabs>
        <w:ind w:left="5760" w:hanging="360"/>
      </w:pPr>
      <w:rPr>
        <w:rFonts w:ascii="Courier New" w:hAnsi="Courier New"/>
      </w:rPr>
    </w:lvl>
    <w:lvl w:ilvl="8" w:tplc="AF668500">
      <w:start w:val="1"/>
      <w:numFmt w:val="bullet"/>
      <w:lvlText w:val=""/>
      <w:lvlJc w:val="left"/>
      <w:pPr>
        <w:tabs>
          <w:tab w:val="num" w:pos="6480"/>
        </w:tabs>
        <w:ind w:left="6480" w:hanging="360"/>
      </w:pPr>
      <w:rPr>
        <w:rFonts w:ascii="Wingdings" w:hAnsi="Wingdings"/>
      </w:rPr>
    </w:lvl>
  </w:abstractNum>
  <w:abstractNum w:abstractNumId="402">
    <w:nsid w:val="7DF627F3"/>
    <w:multiLevelType w:val="hybridMultilevel"/>
    <w:tmpl w:val="7DF627F3"/>
    <w:lvl w:ilvl="0" w:tplc="1B90C54C">
      <w:start w:val="1"/>
      <w:numFmt w:val="bullet"/>
      <w:lvlText w:val=""/>
      <w:lvlJc w:val="left"/>
      <w:pPr>
        <w:tabs>
          <w:tab w:val="num" w:pos="720"/>
        </w:tabs>
        <w:ind w:left="720" w:hanging="360"/>
      </w:pPr>
      <w:rPr>
        <w:rFonts w:ascii="Symbol" w:hAnsi="Symbol"/>
      </w:rPr>
    </w:lvl>
    <w:lvl w:ilvl="1" w:tplc="90C8CD76">
      <w:start w:val="1"/>
      <w:numFmt w:val="bullet"/>
      <w:lvlText w:val="o"/>
      <w:lvlJc w:val="left"/>
      <w:pPr>
        <w:tabs>
          <w:tab w:val="num" w:pos="1440"/>
        </w:tabs>
        <w:ind w:left="1440" w:hanging="360"/>
      </w:pPr>
      <w:rPr>
        <w:rFonts w:ascii="Courier New" w:hAnsi="Courier New"/>
      </w:rPr>
    </w:lvl>
    <w:lvl w:ilvl="2" w:tplc="CE3C92DE">
      <w:start w:val="1"/>
      <w:numFmt w:val="bullet"/>
      <w:lvlText w:val=""/>
      <w:lvlJc w:val="left"/>
      <w:pPr>
        <w:tabs>
          <w:tab w:val="num" w:pos="2160"/>
        </w:tabs>
        <w:ind w:left="2160" w:hanging="360"/>
      </w:pPr>
      <w:rPr>
        <w:rFonts w:ascii="Wingdings" w:hAnsi="Wingdings"/>
      </w:rPr>
    </w:lvl>
    <w:lvl w:ilvl="3" w:tplc="F634AE72">
      <w:start w:val="1"/>
      <w:numFmt w:val="bullet"/>
      <w:lvlText w:val=""/>
      <w:lvlJc w:val="left"/>
      <w:pPr>
        <w:tabs>
          <w:tab w:val="num" w:pos="2880"/>
        </w:tabs>
        <w:ind w:left="2880" w:hanging="360"/>
      </w:pPr>
      <w:rPr>
        <w:rFonts w:ascii="Symbol" w:hAnsi="Symbol"/>
      </w:rPr>
    </w:lvl>
    <w:lvl w:ilvl="4" w:tplc="DB62C89C">
      <w:start w:val="1"/>
      <w:numFmt w:val="bullet"/>
      <w:lvlText w:val="o"/>
      <w:lvlJc w:val="left"/>
      <w:pPr>
        <w:tabs>
          <w:tab w:val="num" w:pos="3600"/>
        </w:tabs>
        <w:ind w:left="3600" w:hanging="360"/>
      </w:pPr>
      <w:rPr>
        <w:rFonts w:ascii="Courier New" w:hAnsi="Courier New"/>
      </w:rPr>
    </w:lvl>
    <w:lvl w:ilvl="5" w:tplc="B99AE1AA">
      <w:start w:val="1"/>
      <w:numFmt w:val="bullet"/>
      <w:lvlText w:val=""/>
      <w:lvlJc w:val="left"/>
      <w:pPr>
        <w:tabs>
          <w:tab w:val="num" w:pos="4320"/>
        </w:tabs>
        <w:ind w:left="4320" w:hanging="360"/>
      </w:pPr>
      <w:rPr>
        <w:rFonts w:ascii="Wingdings" w:hAnsi="Wingdings"/>
      </w:rPr>
    </w:lvl>
    <w:lvl w:ilvl="6" w:tplc="F6A24654">
      <w:start w:val="1"/>
      <w:numFmt w:val="bullet"/>
      <w:lvlText w:val=""/>
      <w:lvlJc w:val="left"/>
      <w:pPr>
        <w:tabs>
          <w:tab w:val="num" w:pos="5040"/>
        </w:tabs>
        <w:ind w:left="5040" w:hanging="360"/>
      </w:pPr>
      <w:rPr>
        <w:rFonts w:ascii="Symbol" w:hAnsi="Symbol"/>
      </w:rPr>
    </w:lvl>
    <w:lvl w:ilvl="7" w:tplc="62884F16">
      <w:start w:val="1"/>
      <w:numFmt w:val="bullet"/>
      <w:lvlText w:val="o"/>
      <w:lvlJc w:val="left"/>
      <w:pPr>
        <w:tabs>
          <w:tab w:val="num" w:pos="5760"/>
        </w:tabs>
        <w:ind w:left="5760" w:hanging="360"/>
      </w:pPr>
      <w:rPr>
        <w:rFonts w:ascii="Courier New" w:hAnsi="Courier New"/>
      </w:rPr>
    </w:lvl>
    <w:lvl w:ilvl="8" w:tplc="88826584">
      <w:start w:val="1"/>
      <w:numFmt w:val="bullet"/>
      <w:lvlText w:val=""/>
      <w:lvlJc w:val="left"/>
      <w:pPr>
        <w:tabs>
          <w:tab w:val="num" w:pos="6480"/>
        </w:tabs>
        <w:ind w:left="6480" w:hanging="360"/>
      </w:pPr>
      <w:rPr>
        <w:rFonts w:ascii="Wingdings" w:hAnsi="Wingdings"/>
      </w:rPr>
    </w:lvl>
  </w:abstractNum>
  <w:abstractNum w:abstractNumId="403">
    <w:nsid w:val="7DF627F4"/>
    <w:multiLevelType w:val="hybridMultilevel"/>
    <w:tmpl w:val="605E644E"/>
    <w:lvl w:ilvl="0" w:tplc="0419000F">
      <w:start w:val="1"/>
      <w:numFmt w:val="decimal"/>
      <w:lvlText w:val="%1."/>
      <w:lvlJc w:val="left"/>
      <w:pPr>
        <w:tabs>
          <w:tab w:val="num" w:pos="360"/>
        </w:tabs>
        <w:ind w:left="360" w:hanging="360"/>
      </w:pPr>
    </w:lvl>
    <w:lvl w:ilvl="1" w:tplc="E98EB4D8">
      <w:start w:val="1"/>
      <w:numFmt w:val="bullet"/>
      <w:lvlText w:val="o"/>
      <w:lvlJc w:val="left"/>
      <w:pPr>
        <w:tabs>
          <w:tab w:val="num" w:pos="1080"/>
        </w:tabs>
        <w:ind w:left="1080" w:hanging="360"/>
      </w:pPr>
      <w:rPr>
        <w:rFonts w:ascii="Courier New" w:hAnsi="Courier New"/>
      </w:rPr>
    </w:lvl>
    <w:lvl w:ilvl="2" w:tplc="5758227A">
      <w:start w:val="1"/>
      <w:numFmt w:val="bullet"/>
      <w:lvlText w:val=""/>
      <w:lvlJc w:val="left"/>
      <w:pPr>
        <w:tabs>
          <w:tab w:val="num" w:pos="1800"/>
        </w:tabs>
        <w:ind w:left="1800" w:hanging="360"/>
      </w:pPr>
      <w:rPr>
        <w:rFonts w:ascii="Wingdings" w:hAnsi="Wingdings"/>
      </w:rPr>
    </w:lvl>
    <w:lvl w:ilvl="3" w:tplc="16BA3884">
      <w:start w:val="1"/>
      <w:numFmt w:val="bullet"/>
      <w:lvlText w:val=""/>
      <w:lvlJc w:val="left"/>
      <w:pPr>
        <w:tabs>
          <w:tab w:val="num" w:pos="2520"/>
        </w:tabs>
        <w:ind w:left="2520" w:hanging="360"/>
      </w:pPr>
      <w:rPr>
        <w:rFonts w:ascii="Symbol" w:hAnsi="Symbol"/>
      </w:rPr>
    </w:lvl>
    <w:lvl w:ilvl="4" w:tplc="8D64B43C">
      <w:start w:val="1"/>
      <w:numFmt w:val="bullet"/>
      <w:lvlText w:val="o"/>
      <w:lvlJc w:val="left"/>
      <w:pPr>
        <w:tabs>
          <w:tab w:val="num" w:pos="3240"/>
        </w:tabs>
        <w:ind w:left="3240" w:hanging="360"/>
      </w:pPr>
      <w:rPr>
        <w:rFonts w:ascii="Courier New" w:hAnsi="Courier New"/>
      </w:rPr>
    </w:lvl>
    <w:lvl w:ilvl="5" w:tplc="F7CE1EF4">
      <w:start w:val="1"/>
      <w:numFmt w:val="bullet"/>
      <w:lvlText w:val=""/>
      <w:lvlJc w:val="left"/>
      <w:pPr>
        <w:tabs>
          <w:tab w:val="num" w:pos="3960"/>
        </w:tabs>
        <w:ind w:left="3960" w:hanging="360"/>
      </w:pPr>
      <w:rPr>
        <w:rFonts w:ascii="Wingdings" w:hAnsi="Wingdings"/>
      </w:rPr>
    </w:lvl>
    <w:lvl w:ilvl="6" w:tplc="E790247E">
      <w:start w:val="1"/>
      <w:numFmt w:val="bullet"/>
      <w:lvlText w:val=""/>
      <w:lvlJc w:val="left"/>
      <w:pPr>
        <w:tabs>
          <w:tab w:val="num" w:pos="4680"/>
        </w:tabs>
        <w:ind w:left="4680" w:hanging="360"/>
      </w:pPr>
      <w:rPr>
        <w:rFonts w:ascii="Symbol" w:hAnsi="Symbol"/>
      </w:rPr>
    </w:lvl>
    <w:lvl w:ilvl="7" w:tplc="7FE628A2">
      <w:start w:val="1"/>
      <w:numFmt w:val="bullet"/>
      <w:lvlText w:val="o"/>
      <w:lvlJc w:val="left"/>
      <w:pPr>
        <w:tabs>
          <w:tab w:val="num" w:pos="5400"/>
        </w:tabs>
        <w:ind w:left="5400" w:hanging="360"/>
      </w:pPr>
      <w:rPr>
        <w:rFonts w:ascii="Courier New" w:hAnsi="Courier New"/>
      </w:rPr>
    </w:lvl>
    <w:lvl w:ilvl="8" w:tplc="55D2B4A0">
      <w:start w:val="1"/>
      <w:numFmt w:val="bullet"/>
      <w:lvlText w:val=""/>
      <w:lvlJc w:val="left"/>
      <w:pPr>
        <w:tabs>
          <w:tab w:val="num" w:pos="6120"/>
        </w:tabs>
        <w:ind w:left="6120" w:hanging="360"/>
      </w:pPr>
      <w:rPr>
        <w:rFonts w:ascii="Wingdings" w:hAnsi="Wingdings"/>
      </w:rPr>
    </w:lvl>
  </w:abstractNum>
  <w:abstractNum w:abstractNumId="404">
    <w:nsid w:val="7DF627F5"/>
    <w:multiLevelType w:val="multilevel"/>
    <w:tmpl w:val="7DF627F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5">
    <w:nsid w:val="7DF627F6"/>
    <w:multiLevelType w:val="hybridMultilevel"/>
    <w:tmpl w:val="7DF627F6"/>
    <w:lvl w:ilvl="0" w:tplc="456CD016">
      <w:start w:val="1"/>
      <w:numFmt w:val="bullet"/>
      <w:lvlText w:val=""/>
      <w:lvlJc w:val="left"/>
      <w:pPr>
        <w:tabs>
          <w:tab w:val="num" w:pos="360"/>
        </w:tabs>
        <w:ind w:left="360" w:hanging="360"/>
      </w:pPr>
      <w:rPr>
        <w:rFonts w:ascii="Symbol" w:hAnsi="Symbol"/>
      </w:rPr>
    </w:lvl>
    <w:lvl w:ilvl="1" w:tplc="55587FE6">
      <w:start w:val="1"/>
      <w:numFmt w:val="bullet"/>
      <w:lvlText w:val="o"/>
      <w:lvlJc w:val="left"/>
      <w:pPr>
        <w:tabs>
          <w:tab w:val="num" w:pos="1080"/>
        </w:tabs>
        <w:ind w:left="1080" w:hanging="360"/>
      </w:pPr>
      <w:rPr>
        <w:rFonts w:ascii="Courier New" w:hAnsi="Courier New"/>
      </w:rPr>
    </w:lvl>
    <w:lvl w:ilvl="2" w:tplc="1AD25484">
      <w:start w:val="1"/>
      <w:numFmt w:val="bullet"/>
      <w:lvlText w:val=""/>
      <w:lvlJc w:val="left"/>
      <w:pPr>
        <w:tabs>
          <w:tab w:val="num" w:pos="1800"/>
        </w:tabs>
        <w:ind w:left="1800" w:hanging="360"/>
      </w:pPr>
      <w:rPr>
        <w:rFonts w:ascii="Wingdings" w:hAnsi="Wingdings"/>
      </w:rPr>
    </w:lvl>
    <w:lvl w:ilvl="3" w:tplc="E70ECA06">
      <w:start w:val="1"/>
      <w:numFmt w:val="bullet"/>
      <w:lvlText w:val=""/>
      <w:lvlJc w:val="left"/>
      <w:pPr>
        <w:tabs>
          <w:tab w:val="num" w:pos="2520"/>
        </w:tabs>
        <w:ind w:left="2520" w:hanging="360"/>
      </w:pPr>
      <w:rPr>
        <w:rFonts w:ascii="Symbol" w:hAnsi="Symbol"/>
      </w:rPr>
    </w:lvl>
    <w:lvl w:ilvl="4" w:tplc="DB142C04">
      <w:start w:val="1"/>
      <w:numFmt w:val="bullet"/>
      <w:lvlText w:val="o"/>
      <w:lvlJc w:val="left"/>
      <w:pPr>
        <w:tabs>
          <w:tab w:val="num" w:pos="3240"/>
        </w:tabs>
        <w:ind w:left="3240" w:hanging="360"/>
      </w:pPr>
      <w:rPr>
        <w:rFonts w:ascii="Courier New" w:hAnsi="Courier New"/>
      </w:rPr>
    </w:lvl>
    <w:lvl w:ilvl="5" w:tplc="114624D2">
      <w:start w:val="1"/>
      <w:numFmt w:val="bullet"/>
      <w:lvlText w:val=""/>
      <w:lvlJc w:val="left"/>
      <w:pPr>
        <w:tabs>
          <w:tab w:val="num" w:pos="3960"/>
        </w:tabs>
        <w:ind w:left="3960" w:hanging="360"/>
      </w:pPr>
      <w:rPr>
        <w:rFonts w:ascii="Wingdings" w:hAnsi="Wingdings"/>
      </w:rPr>
    </w:lvl>
    <w:lvl w:ilvl="6" w:tplc="FF54DE3A">
      <w:start w:val="1"/>
      <w:numFmt w:val="bullet"/>
      <w:lvlText w:val=""/>
      <w:lvlJc w:val="left"/>
      <w:pPr>
        <w:tabs>
          <w:tab w:val="num" w:pos="4680"/>
        </w:tabs>
        <w:ind w:left="4680" w:hanging="360"/>
      </w:pPr>
      <w:rPr>
        <w:rFonts w:ascii="Symbol" w:hAnsi="Symbol"/>
      </w:rPr>
    </w:lvl>
    <w:lvl w:ilvl="7" w:tplc="08C6CF10">
      <w:start w:val="1"/>
      <w:numFmt w:val="bullet"/>
      <w:lvlText w:val="o"/>
      <w:lvlJc w:val="left"/>
      <w:pPr>
        <w:tabs>
          <w:tab w:val="num" w:pos="5400"/>
        </w:tabs>
        <w:ind w:left="5400" w:hanging="360"/>
      </w:pPr>
      <w:rPr>
        <w:rFonts w:ascii="Courier New" w:hAnsi="Courier New"/>
      </w:rPr>
    </w:lvl>
    <w:lvl w:ilvl="8" w:tplc="44224A2E">
      <w:start w:val="1"/>
      <w:numFmt w:val="bullet"/>
      <w:lvlText w:val=""/>
      <w:lvlJc w:val="left"/>
      <w:pPr>
        <w:tabs>
          <w:tab w:val="num" w:pos="6120"/>
        </w:tabs>
        <w:ind w:left="6120" w:hanging="360"/>
      </w:pPr>
      <w:rPr>
        <w:rFonts w:ascii="Wingdings" w:hAnsi="Wingdings"/>
      </w:rPr>
    </w:lvl>
  </w:abstractNum>
  <w:abstractNum w:abstractNumId="406">
    <w:nsid w:val="7DF627F7"/>
    <w:multiLevelType w:val="multilevel"/>
    <w:tmpl w:val="7DF627F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7">
    <w:nsid w:val="7DF627F8"/>
    <w:multiLevelType w:val="multilevel"/>
    <w:tmpl w:val="7DF627F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08">
    <w:nsid w:val="7DF627F9"/>
    <w:multiLevelType w:val="hybridMultilevel"/>
    <w:tmpl w:val="7DF627F9"/>
    <w:lvl w:ilvl="0" w:tplc="C5C4887E">
      <w:start w:val="1"/>
      <w:numFmt w:val="bullet"/>
      <w:lvlText w:val=""/>
      <w:lvlJc w:val="left"/>
      <w:pPr>
        <w:tabs>
          <w:tab w:val="num" w:pos="360"/>
        </w:tabs>
        <w:ind w:left="360" w:hanging="360"/>
      </w:pPr>
      <w:rPr>
        <w:rFonts w:ascii="Symbol" w:hAnsi="Symbol"/>
      </w:rPr>
    </w:lvl>
    <w:lvl w:ilvl="1" w:tplc="E2AA2FFE">
      <w:start w:val="1"/>
      <w:numFmt w:val="bullet"/>
      <w:lvlText w:val="o"/>
      <w:lvlJc w:val="left"/>
      <w:pPr>
        <w:tabs>
          <w:tab w:val="num" w:pos="1080"/>
        </w:tabs>
        <w:ind w:left="1080" w:hanging="360"/>
      </w:pPr>
      <w:rPr>
        <w:rFonts w:ascii="Courier New" w:hAnsi="Courier New"/>
      </w:rPr>
    </w:lvl>
    <w:lvl w:ilvl="2" w:tplc="A484DDB0">
      <w:start w:val="1"/>
      <w:numFmt w:val="bullet"/>
      <w:lvlText w:val=""/>
      <w:lvlJc w:val="left"/>
      <w:pPr>
        <w:tabs>
          <w:tab w:val="num" w:pos="1800"/>
        </w:tabs>
        <w:ind w:left="1800" w:hanging="360"/>
      </w:pPr>
      <w:rPr>
        <w:rFonts w:ascii="Wingdings" w:hAnsi="Wingdings"/>
      </w:rPr>
    </w:lvl>
    <w:lvl w:ilvl="3" w:tplc="683C5EEE">
      <w:start w:val="1"/>
      <w:numFmt w:val="bullet"/>
      <w:lvlText w:val=""/>
      <w:lvlJc w:val="left"/>
      <w:pPr>
        <w:tabs>
          <w:tab w:val="num" w:pos="2520"/>
        </w:tabs>
        <w:ind w:left="2520" w:hanging="360"/>
      </w:pPr>
      <w:rPr>
        <w:rFonts w:ascii="Symbol" w:hAnsi="Symbol"/>
      </w:rPr>
    </w:lvl>
    <w:lvl w:ilvl="4" w:tplc="27AC6CBC">
      <w:start w:val="1"/>
      <w:numFmt w:val="bullet"/>
      <w:lvlText w:val="o"/>
      <w:lvlJc w:val="left"/>
      <w:pPr>
        <w:tabs>
          <w:tab w:val="num" w:pos="3240"/>
        </w:tabs>
        <w:ind w:left="3240" w:hanging="360"/>
      </w:pPr>
      <w:rPr>
        <w:rFonts w:ascii="Courier New" w:hAnsi="Courier New"/>
      </w:rPr>
    </w:lvl>
    <w:lvl w:ilvl="5" w:tplc="D158ADC2">
      <w:start w:val="1"/>
      <w:numFmt w:val="bullet"/>
      <w:lvlText w:val=""/>
      <w:lvlJc w:val="left"/>
      <w:pPr>
        <w:tabs>
          <w:tab w:val="num" w:pos="3960"/>
        </w:tabs>
        <w:ind w:left="3960" w:hanging="360"/>
      </w:pPr>
      <w:rPr>
        <w:rFonts w:ascii="Wingdings" w:hAnsi="Wingdings"/>
      </w:rPr>
    </w:lvl>
    <w:lvl w:ilvl="6" w:tplc="934AFCF2">
      <w:start w:val="1"/>
      <w:numFmt w:val="bullet"/>
      <w:lvlText w:val=""/>
      <w:lvlJc w:val="left"/>
      <w:pPr>
        <w:tabs>
          <w:tab w:val="num" w:pos="4680"/>
        </w:tabs>
        <w:ind w:left="4680" w:hanging="360"/>
      </w:pPr>
      <w:rPr>
        <w:rFonts w:ascii="Symbol" w:hAnsi="Symbol"/>
      </w:rPr>
    </w:lvl>
    <w:lvl w:ilvl="7" w:tplc="9E44228A">
      <w:start w:val="1"/>
      <w:numFmt w:val="bullet"/>
      <w:lvlText w:val="o"/>
      <w:lvlJc w:val="left"/>
      <w:pPr>
        <w:tabs>
          <w:tab w:val="num" w:pos="5400"/>
        </w:tabs>
        <w:ind w:left="5400" w:hanging="360"/>
      </w:pPr>
      <w:rPr>
        <w:rFonts w:ascii="Courier New" w:hAnsi="Courier New"/>
      </w:rPr>
    </w:lvl>
    <w:lvl w:ilvl="8" w:tplc="939EA060">
      <w:start w:val="1"/>
      <w:numFmt w:val="bullet"/>
      <w:lvlText w:val=""/>
      <w:lvlJc w:val="left"/>
      <w:pPr>
        <w:tabs>
          <w:tab w:val="num" w:pos="6120"/>
        </w:tabs>
        <w:ind w:left="6120" w:hanging="360"/>
      </w:pPr>
      <w:rPr>
        <w:rFonts w:ascii="Wingdings" w:hAnsi="Wingdings"/>
      </w:rPr>
    </w:lvl>
  </w:abstractNum>
  <w:abstractNum w:abstractNumId="409">
    <w:nsid w:val="7DF627FA"/>
    <w:multiLevelType w:val="multilevel"/>
    <w:tmpl w:val="7DF627F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0">
    <w:nsid w:val="7DF627FB"/>
    <w:multiLevelType w:val="multilevel"/>
    <w:tmpl w:val="7DF627F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1">
    <w:nsid w:val="7DF627FC"/>
    <w:multiLevelType w:val="hybridMultilevel"/>
    <w:tmpl w:val="7DF627FC"/>
    <w:lvl w:ilvl="0" w:tplc="E6004598">
      <w:start w:val="1"/>
      <w:numFmt w:val="bullet"/>
      <w:lvlText w:val=""/>
      <w:lvlJc w:val="left"/>
      <w:pPr>
        <w:tabs>
          <w:tab w:val="num" w:pos="360"/>
        </w:tabs>
        <w:ind w:left="360" w:hanging="360"/>
      </w:pPr>
      <w:rPr>
        <w:rFonts w:ascii="Symbol" w:hAnsi="Symbol"/>
      </w:rPr>
    </w:lvl>
    <w:lvl w:ilvl="1" w:tplc="3C645AD2">
      <w:start w:val="1"/>
      <w:numFmt w:val="bullet"/>
      <w:lvlText w:val="o"/>
      <w:lvlJc w:val="left"/>
      <w:pPr>
        <w:tabs>
          <w:tab w:val="num" w:pos="1080"/>
        </w:tabs>
        <w:ind w:left="1080" w:hanging="360"/>
      </w:pPr>
      <w:rPr>
        <w:rFonts w:ascii="Courier New" w:hAnsi="Courier New"/>
      </w:rPr>
    </w:lvl>
    <w:lvl w:ilvl="2" w:tplc="A0D69B0C">
      <w:start w:val="1"/>
      <w:numFmt w:val="bullet"/>
      <w:lvlText w:val=""/>
      <w:lvlJc w:val="left"/>
      <w:pPr>
        <w:tabs>
          <w:tab w:val="num" w:pos="1800"/>
        </w:tabs>
        <w:ind w:left="1800" w:hanging="360"/>
      </w:pPr>
      <w:rPr>
        <w:rFonts w:ascii="Wingdings" w:hAnsi="Wingdings"/>
      </w:rPr>
    </w:lvl>
    <w:lvl w:ilvl="3" w:tplc="9C4EC2D4">
      <w:start w:val="1"/>
      <w:numFmt w:val="bullet"/>
      <w:lvlText w:val=""/>
      <w:lvlJc w:val="left"/>
      <w:pPr>
        <w:tabs>
          <w:tab w:val="num" w:pos="2520"/>
        </w:tabs>
        <w:ind w:left="2520" w:hanging="360"/>
      </w:pPr>
      <w:rPr>
        <w:rFonts w:ascii="Symbol" w:hAnsi="Symbol"/>
      </w:rPr>
    </w:lvl>
    <w:lvl w:ilvl="4" w:tplc="E758DF3C">
      <w:start w:val="1"/>
      <w:numFmt w:val="bullet"/>
      <w:lvlText w:val="o"/>
      <w:lvlJc w:val="left"/>
      <w:pPr>
        <w:tabs>
          <w:tab w:val="num" w:pos="3240"/>
        </w:tabs>
        <w:ind w:left="3240" w:hanging="360"/>
      </w:pPr>
      <w:rPr>
        <w:rFonts w:ascii="Courier New" w:hAnsi="Courier New"/>
      </w:rPr>
    </w:lvl>
    <w:lvl w:ilvl="5" w:tplc="A1522F4C">
      <w:start w:val="1"/>
      <w:numFmt w:val="bullet"/>
      <w:lvlText w:val=""/>
      <w:lvlJc w:val="left"/>
      <w:pPr>
        <w:tabs>
          <w:tab w:val="num" w:pos="3960"/>
        </w:tabs>
        <w:ind w:left="3960" w:hanging="360"/>
      </w:pPr>
      <w:rPr>
        <w:rFonts w:ascii="Wingdings" w:hAnsi="Wingdings"/>
      </w:rPr>
    </w:lvl>
    <w:lvl w:ilvl="6" w:tplc="D0D65898">
      <w:start w:val="1"/>
      <w:numFmt w:val="bullet"/>
      <w:lvlText w:val=""/>
      <w:lvlJc w:val="left"/>
      <w:pPr>
        <w:tabs>
          <w:tab w:val="num" w:pos="4680"/>
        </w:tabs>
        <w:ind w:left="4680" w:hanging="360"/>
      </w:pPr>
      <w:rPr>
        <w:rFonts w:ascii="Symbol" w:hAnsi="Symbol"/>
      </w:rPr>
    </w:lvl>
    <w:lvl w:ilvl="7" w:tplc="5C0EECF8">
      <w:start w:val="1"/>
      <w:numFmt w:val="bullet"/>
      <w:lvlText w:val="o"/>
      <w:lvlJc w:val="left"/>
      <w:pPr>
        <w:tabs>
          <w:tab w:val="num" w:pos="5400"/>
        </w:tabs>
        <w:ind w:left="5400" w:hanging="360"/>
      </w:pPr>
      <w:rPr>
        <w:rFonts w:ascii="Courier New" w:hAnsi="Courier New"/>
      </w:rPr>
    </w:lvl>
    <w:lvl w:ilvl="8" w:tplc="6B2C105C">
      <w:start w:val="1"/>
      <w:numFmt w:val="bullet"/>
      <w:lvlText w:val=""/>
      <w:lvlJc w:val="left"/>
      <w:pPr>
        <w:tabs>
          <w:tab w:val="num" w:pos="6120"/>
        </w:tabs>
        <w:ind w:left="6120" w:hanging="360"/>
      </w:pPr>
      <w:rPr>
        <w:rFonts w:ascii="Wingdings" w:hAnsi="Wingdings"/>
      </w:rPr>
    </w:lvl>
  </w:abstractNum>
  <w:abstractNum w:abstractNumId="412">
    <w:nsid w:val="7DF627FD"/>
    <w:multiLevelType w:val="multilevel"/>
    <w:tmpl w:val="09BA6678"/>
    <w:lvl w:ilvl="0">
      <w:start w:val="2"/>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3">
    <w:nsid w:val="7DF627FE"/>
    <w:multiLevelType w:val="hybridMultilevel"/>
    <w:tmpl w:val="7DF627FE"/>
    <w:lvl w:ilvl="0" w:tplc="FE98D040">
      <w:start w:val="1"/>
      <w:numFmt w:val="bullet"/>
      <w:lvlText w:val=""/>
      <w:lvlJc w:val="left"/>
      <w:pPr>
        <w:tabs>
          <w:tab w:val="num" w:pos="360"/>
        </w:tabs>
        <w:ind w:left="360" w:hanging="360"/>
      </w:pPr>
      <w:rPr>
        <w:rFonts w:ascii="Symbol" w:hAnsi="Symbol"/>
      </w:rPr>
    </w:lvl>
    <w:lvl w:ilvl="1" w:tplc="DDD2439E">
      <w:start w:val="1"/>
      <w:numFmt w:val="bullet"/>
      <w:lvlText w:val="o"/>
      <w:lvlJc w:val="left"/>
      <w:pPr>
        <w:tabs>
          <w:tab w:val="num" w:pos="1080"/>
        </w:tabs>
        <w:ind w:left="1080" w:hanging="360"/>
      </w:pPr>
      <w:rPr>
        <w:rFonts w:ascii="Courier New" w:hAnsi="Courier New"/>
      </w:rPr>
    </w:lvl>
    <w:lvl w:ilvl="2" w:tplc="6AEAF822">
      <w:start w:val="1"/>
      <w:numFmt w:val="bullet"/>
      <w:lvlText w:val=""/>
      <w:lvlJc w:val="left"/>
      <w:pPr>
        <w:tabs>
          <w:tab w:val="num" w:pos="1800"/>
        </w:tabs>
        <w:ind w:left="1800" w:hanging="360"/>
      </w:pPr>
      <w:rPr>
        <w:rFonts w:ascii="Wingdings" w:hAnsi="Wingdings"/>
      </w:rPr>
    </w:lvl>
    <w:lvl w:ilvl="3" w:tplc="B7EC663C">
      <w:start w:val="1"/>
      <w:numFmt w:val="bullet"/>
      <w:lvlText w:val=""/>
      <w:lvlJc w:val="left"/>
      <w:pPr>
        <w:tabs>
          <w:tab w:val="num" w:pos="2520"/>
        </w:tabs>
        <w:ind w:left="2520" w:hanging="360"/>
      </w:pPr>
      <w:rPr>
        <w:rFonts w:ascii="Symbol" w:hAnsi="Symbol"/>
      </w:rPr>
    </w:lvl>
    <w:lvl w:ilvl="4" w:tplc="9F52B9EC">
      <w:start w:val="1"/>
      <w:numFmt w:val="bullet"/>
      <w:lvlText w:val="o"/>
      <w:lvlJc w:val="left"/>
      <w:pPr>
        <w:tabs>
          <w:tab w:val="num" w:pos="3240"/>
        </w:tabs>
        <w:ind w:left="3240" w:hanging="360"/>
      </w:pPr>
      <w:rPr>
        <w:rFonts w:ascii="Courier New" w:hAnsi="Courier New"/>
      </w:rPr>
    </w:lvl>
    <w:lvl w:ilvl="5" w:tplc="0AACBAC0">
      <w:start w:val="1"/>
      <w:numFmt w:val="bullet"/>
      <w:lvlText w:val=""/>
      <w:lvlJc w:val="left"/>
      <w:pPr>
        <w:tabs>
          <w:tab w:val="num" w:pos="3960"/>
        </w:tabs>
        <w:ind w:left="3960" w:hanging="360"/>
      </w:pPr>
      <w:rPr>
        <w:rFonts w:ascii="Wingdings" w:hAnsi="Wingdings"/>
      </w:rPr>
    </w:lvl>
    <w:lvl w:ilvl="6" w:tplc="E56E63E8">
      <w:start w:val="1"/>
      <w:numFmt w:val="bullet"/>
      <w:lvlText w:val=""/>
      <w:lvlJc w:val="left"/>
      <w:pPr>
        <w:tabs>
          <w:tab w:val="num" w:pos="4680"/>
        </w:tabs>
        <w:ind w:left="4680" w:hanging="360"/>
      </w:pPr>
      <w:rPr>
        <w:rFonts w:ascii="Symbol" w:hAnsi="Symbol"/>
      </w:rPr>
    </w:lvl>
    <w:lvl w:ilvl="7" w:tplc="4C0E0E60">
      <w:start w:val="1"/>
      <w:numFmt w:val="bullet"/>
      <w:lvlText w:val="o"/>
      <w:lvlJc w:val="left"/>
      <w:pPr>
        <w:tabs>
          <w:tab w:val="num" w:pos="5400"/>
        </w:tabs>
        <w:ind w:left="5400" w:hanging="360"/>
      </w:pPr>
      <w:rPr>
        <w:rFonts w:ascii="Courier New" w:hAnsi="Courier New"/>
      </w:rPr>
    </w:lvl>
    <w:lvl w:ilvl="8" w:tplc="CF2A0B1C">
      <w:start w:val="1"/>
      <w:numFmt w:val="bullet"/>
      <w:lvlText w:val=""/>
      <w:lvlJc w:val="left"/>
      <w:pPr>
        <w:tabs>
          <w:tab w:val="num" w:pos="6120"/>
        </w:tabs>
        <w:ind w:left="6120" w:hanging="360"/>
      </w:pPr>
      <w:rPr>
        <w:rFonts w:ascii="Wingdings" w:hAnsi="Wingdings"/>
      </w:rPr>
    </w:lvl>
  </w:abstractNum>
  <w:abstractNum w:abstractNumId="414">
    <w:nsid w:val="7DF627FF"/>
    <w:multiLevelType w:val="multilevel"/>
    <w:tmpl w:val="7DF627FF"/>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5">
    <w:nsid w:val="7DF62800"/>
    <w:multiLevelType w:val="hybridMultilevel"/>
    <w:tmpl w:val="7DF62800"/>
    <w:lvl w:ilvl="0" w:tplc="27F69280">
      <w:start w:val="1"/>
      <w:numFmt w:val="bullet"/>
      <w:lvlText w:val=""/>
      <w:lvlJc w:val="left"/>
      <w:pPr>
        <w:tabs>
          <w:tab w:val="num" w:pos="360"/>
        </w:tabs>
        <w:ind w:left="360" w:hanging="360"/>
      </w:pPr>
      <w:rPr>
        <w:rFonts w:ascii="Symbol" w:hAnsi="Symbol"/>
      </w:rPr>
    </w:lvl>
    <w:lvl w:ilvl="1" w:tplc="E166A3B4">
      <w:start w:val="1"/>
      <w:numFmt w:val="bullet"/>
      <w:lvlText w:val="o"/>
      <w:lvlJc w:val="left"/>
      <w:pPr>
        <w:tabs>
          <w:tab w:val="num" w:pos="1080"/>
        </w:tabs>
        <w:ind w:left="1080" w:hanging="360"/>
      </w:pPr>
      <w:rPr>
        <w:rFonts w:ascii="Courier New" w:hAnsi="Courier New"/>
      </w:rPr>
    </w:lvl>
    <w:lvl w:ilvl="2" w:tplc="A0AA1018">
      <w:start w:val="1"/>
      <w:numFmt w:val="bullet"/>
      <w:lvlText w:val=""/>
      <w:lvlJc w:val="left"/>
      <w:pPr>
        <w:tabs>
          <w:tab w:val="num" w:pos="1800"/>
        </w:tabs>
        <w:ind w:left="1800" w:hanging="360"/>
      </w:pPr>
      <w:rPr>
        <w:rFonts w:ascii="Wingdings" w:hAnsi="Wingdings"/>
      </w:rPr>
    </w:lvl>
    <w:lvl w:ilvl="3" w:tplc="BE044126">
      <w:start w:val="1"/>
      <w:numFmt w:val="bullet"/>
      <w:lvlText w:val=""/>
      <w:lvlJc w:val="left"/>
      <w:pPr>
        <w:tabs>
          <w:tab w:val="num" w:pos="2520"/>
        </w:tabs>
        <w:ind w:left="2520" w:hanging="360"/>
      </w:pPr>
      <w:rPr>
        <w:rFonts w:ascii="Symbol" w:hAnsi="Symbol"/>
      </w:rPr>
    </w:lvl>
    <w:lvl w:ilvl="4" w:tplc="D4EC206A">
      <w:start w:val="1"/>
      <w:numFmt w:val="bullet"/>
      <w:lvlText w:val="o"/>
      <w:lvlJc w:val="left"/>
      <w:pPr>
        <w:tabs>
          <w:tab w:val="num" w:pos="3240"/>
        </w:tabs>
        <w:ind w:left="3240" w:hanging="360"/>
      </w:pPr>
      <w:rPr>
        <w:rFonts w:ascii="Courier New" w:hAnsi="Courier New"/>
      </w:rPr>
    </w:lvl>
    <w:lvl w:ilvl="5" w:tplc="D70446E4">
      <w:start w:val="1"/>
      <w:numFmt w:val="bullet"/>
      <w:lvlText w:val=""/>
      <w:lvlJc w:val="left"/>
      <w:pPr>
        <w:tabs>
          <w:tab w:val="num" w:pos="3960"/>
        </w:tabs>
        <w:ind w:left="3960" w:hanging="360"/>
      </w:pPr>
      <w:rPr>
        <w:rFonts w:ascii="Wingdings" w:hAnsi="Wingdings"/>
      </w:rPr>
    </w:lvl>
    <w:lvl w:ilvl="6" w:tplc="2BE68E76">
      <w:start w:val="1"/>
      <w:numFmt w:val="bullet"/>
      <w:lvlText w:val=""/>
      <w:lvlJc w:val="left"/>
      <w:pPr>
        <w:tabs>
          <w:tab w:val="num" w:pos="4680"/>
        </w:tabs>
        <w:ind w:left="4680" w:hanging="360"/>
      </w:pPr>
      <w:rPr>
        <w:rFonts w:ascii="Symbol" w:hAnsi="Symbol"/>
      </w:rPr>
    </w:lvl>
    <w:lvl w:ilvl="7" w:tplc="B770B89E">
      <w:start w:val="1"/>
      <w:numFmt w:val="bullet"/>
      <w:lvlText w:val="o"/>
      <w:lvlJc w:val="left"/>
      <w:pPr>
        <w:tabs>
          <w:tab w:val="num" w:pos="5400"/>
        </w:tabs>
        <w:ind w:left="5400" w:hanging="360"/>
      </w:pPr>
      <w:rPr>
        <w:rFonts w:ascii="Courier New" w:hAnsi="Courier New"/>
      </w:rPr>
    </w:lvl>
    <w:lvl w:ilvl="8" w:tplc="F4B43322">
      <w:start w:val="1"/>
      <w:numFmt w:val="bullet"/>
      <w:lvlText w:val=""/>
      <w:lvlJc w:val="left"/>
      <w:pPr>
        <w:tabs>
          <w:tab w:val="num" w:pos="6120"/>
        </w:tabs>
        <w:ind w:left="6120" w:hanging="360"/>
      </w:pPr>
      <w:rPr>
        <w:rFonts w:ascii="Wingdings" w:hAnsi="Wingdings"/>
      </w:rPr>
    </w:lvl>
  </w:abstractNum>
  <w:abstractNum w:abstractNumId="416">
    <w:nsid w:val="7DF62801"/>
    <w:multiLevelType w:val="multilevel"/>
    <w:tmpl w:val="7DF62801"/>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7">
    <w:nsid w:val="7DF62802"/>
    <w:multiLevelType w:val="hybridMultilevel"/>
    <w:tmpl w:val="7DF62802"/>
    <w:lvl w:ilvl="0" w:tplc="B98814E8">
      <w:start w:val="1"/>
      <w:numFmt w:val="bullet"/>
      <w:lvlText w:val=""/>
      <w:lvlJc w:val="left"/>
      <w:pPr>
        <w:tabs>
          <w:tab w:val="num" w:pos="360"/>
        </w:tabs>
        <w:ind w:left="360" w:hanging="360"/>
      </w:pPr>
      <w:rPr>
        <w:rFonts w:ascii="Symbol" w:hAnsi="Symbol"/>
      </w:rPr>
    </w:lvl>
    <w:lvl w:ilvl="1" w:tplc="7C5C6EDE">
      <w:start w:val="1"/>
      <w:numFmt w:val="bullet"/>
      <w:lvlText w:val="o"/>
      <w:lvlJc w:val="left"/>
      <w:pPr>
        <w:tabs>
          <w:tab w:val="num" w:pos="1080"/>
        </w:tabs>
        <w:ind w:left="1080" w:hanging="360"/>
      </w:pPr>
      <w:rPr>
        <w:rFonts w:ascii="Courier New" w:hAnsi="Courier New"/>
      </w:rPr>
    </w:lvl>
    <w:lvl w:ilvl="2" w:tplc="C1D830B2">
      <w:start w:val="1"/>
      <w:numFmt w:val="bullet"/>
      <w:lvlText w:val=""/>
      <w:lvlJc w:val="left"/>
      <w:pPr>
        <w:tabs>
          <w:tab w:val="num" w:pos="1800"/>
        </w:tabs>
        <w:ind w:left="1800" w:hanging="360"/>
      </w:pPr>
      <w:rPr>
        <w:rFonts w:ascii="Wingdings" w:hAnsi="Wingdings"/>
      </w:rPr>
    </w:lvl>
    <w:lvl w:ilvl="3" w:tplc="864A68EA">
      <w:start w:val="1"/>
      <w:numFmt w:val="bullet"/>
      <w:lvlText w:val=""/>
      <w:lvlJc w:val="left"/>
      <w:pPr>
        <w:tabs>
          <w:tab w:val="num" w:pos="2520"/>
        </w:tabs>
        <w:ind w:left="2520" w:hanging="360"/>
      </w:pPr>
      <w:rPr>
        <w:rFonts w:ascii="Symbol" w:hAnsi="Symbol"/>
      </w:rPr>
    </w:lvl>
    <w:lvl w:ilvl="4" w:tplc="44DE7F2C">
      <w:start w:val="1"/>
      <w:numFmt w:val="bullet"/>
      <w:lvlText w:val="o"/>
      <w:lvlJc w:val="left"/>
      <w:pPr>
        <w:tabs>
          <w:tab w:val="num" w:pos="3240"/>
        </w:tabs>
        <w:ind w:left="3240" w:hanging="360"/>
      </w:pPr>
      <w:rPr>
        <w:rFonts w:ascii="Courier New" w:hAnsi="Courier New"/>
      </w:rPr>
    </w:lvl>
    <w:lvl w:ilvl="5" w:tplc="629EA6C6">
      <w:start w:val="1"/>
      <w:numFmt w:val="bullet"/>
      <w:lvlText w:val=""/>
      <w:lvlJc w:val="left"/>
      <w:pPr>
        <w:tabs>
          <w:tab w:val="num" w:pos="3960"/>
        </w:tabs>
        <w:ind w:left="3960" w:hanging="360"/>
      </w:pPr>
      <w:rPr>
        <w:rFonts w:ascii="Wingdings" w:hAnsi="Wingdings"/>
      </w:rPr>
    </w:lvl>
    <w:lvl w:ilvl="6" w:tplc="A4AA9E72">
      <w:start w:val="1"/>
      <w:numFmt w:val="bullet"/>
      <w:lvlText w:val=""/>
      <w:lvlJc w:val="left"/>
      <w:pPr>
        <w:tabs>
          <w:tab w:val="num" w:pos="4680"/>
        </w:tabs>
        <w:ind w:left="4680" w:hanging="360"/>
      </w:pPr>
      <w:rPr>
        <w:rFonts w:ascii="Symbol" w:hAnsi="Symbol"/>
      </w:rPr>
    </w:lvl>
    <w:lvl w:ilvl="7" w:tplc="F9B2C6E0">
      <w:start w:val="1"/>
      <w:numFmt w:val="bullet"/>
      <w:lvlText w:val="o"/>
      <w:lvlJc w:val="left"/>
      <w:pPr>
        <w:tabs>
          <w:tab w:val="num" w:pos="5400"/>
        </w:tabs>
        <w:ind w:left="5400" w:hanging="360"/>
      </w:pPr>
      <w:rPr>
        <w:rFonts w:ascii="Courier New" w:hAnsi="Courier New"/>
      </w:rPr>
    </w:lvl>
    <w:lvl w:ilvl="8" w:tplc="0D223A2C">
      <w:start w:val="1"/>
      <w:numFmt w:val="bullet"/>
      <w:lvlText w:val=""/>
      <w:lvlJc w:val="left"/>
      <w:pPr>
        <w:tabs>
          <w:tab w:val="num" w:pos="6120"/>
        </w:tabs>
        <w:ind w:left="6120" w:hanging="360"/>
      </w:pPr>
      <w:rPr>
        <w:rFonts w:ascii="Wingdings" w:hAnsi="Wingdings"/>
      </w:rPr>
    </w:lvl>
  </w:abstractNum>
  <w:abstractNum w:abstractNumId="418">
    <w:nsid w:val="7DF62803"/>
    <w:multiLevelType w:val="multilevel"/>
    <w:tmpl w:val="7DF6280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19">
    <w:nsid w:val="7DF62804"/>
    <w:multiLevelType w:val="hybridMultilevel"/>
    <w:tmpl w:val="7DF62804"/>
    <w:lvl w:ilvl="0" w:tplc="2FA06E3A">
      <w:start w:val="1"/>
      <w:numFmt w:val="bullet"/>
      <w:lvlText w:val=""/>
      <w:lvlJc w:val="left"/>
      <w:pPr>
        <w:tabs>
          <w:tab w:val="num" w:pos="360"/>
        </w:tabs>
        <w:ind w:left="360" w:hanging="360"/>
      </w:pPr>
      <w:rPr>
        <w:rFonts w:ascii="Symbol" w:hAnsi="Symbol"/>
      </w:rPr>
    </w:lvl>
    <w:lvl w:ilvl="1" w:tplc="1B68AAF6">
      <w:start w:val="1"/>
      <w:numFmt w:val="bullet"/>
      <w:lvlText w:val="o"/>
      <w:lvlJc w:val="left"/>
      <w:pPr>
        <w:tabs>
          <w:tab w:val="num" w:pos="1080"/>
        </w:tabs>
        <w:ind w:left="1080" w:hanging="360"/>
      </w:pPr>
      <w:rPr>
        <w:rFonts w:ascii="Courier New" w:hAnsi="Courier New"/>
      </w:rPr>
    </w:lvl>
    <w:lvl w:ilvl="2" w:tplc="2012AC06">
      <w:start w:val="1"/>
      <w:numFmt w:val="bullet"/>
      <w:lvlText w:val=""/>
      <w:lvlJc w:val="left"/>
      <w:pPr>
        <w:tabs>
          <w:tab w:val="num" w:pos="1800"/>
        </w:tabs>
        <w:ind w:left="1800" w:hanging="360"/>
      </w:pPr>
      <w:rPr>
        <w:rFonts w:ascii="Wingdings" w:hAnsi="Wingdings"/>
      </w:rPr>
    </w:lvl>
    <w:lvl w:ilvl="3" w:tplc="E7E00BD0">
      <w:start w:val="1"/>
      <w:numFmt w:val="bullet"/>
      <w:lvlText w:val=""/>
      <w:lvlJc w:val="left"/>
      <w:pPr>
        <w:tabs>
          <w:tab w:val="num" w:pos="2520"/>
        </w:tabs>
        <w:ind w:left="2520" w:hanging="360"/>
      </w:pPr>
      <w:rPr>
        <w:rFonts w:ascii="Symbol" w:hAnsi="Symbol"/>
      </w:rPr>
    </w:lvl>
    <w:lvl w:ilvl="4" w:tplc="9384A558">
      <w:start w:val="1"/>
      <w:numFmt w:val="bullet"/>
      <w:lvlText w:val="o"/>
      <w:lvlJc w:val="left"/>
      <w:pPr>
        <w:tabs>
          <w:tab w:val="num" w:pos="3240"/>
        </w:tabs>
        <w:ind w:left="3240" w:hanging="360"/>
      </w:pPr>
      <w:rPr>
        <w:rFonts w:ascii="Courier New" w:hAnsi="Courier New"/>
      </w:rPr>
    </w:lvl>
    <w:lvl w:ilvl="5" w:tplc="89F035A6">
      <w:start w:val="1"/>
      <w:numFmt w:val="bullet"/>
      <w:lvlText w:val=""/>
      <w:lvlJc w:val="left"/>
      <w:pPr>
        <w:tabs>
          <w:tab w:val="num" w:pos="3960"/>
        </w:tabs>
        <w:ind w:left="3960" w:hanging="360"/>
      </w:pPr>
      <w:rPr>
        <w:rFonts w:ascii="Wingdings" w:hAnsi="Wingdings"/>
      </w:rPr>
    </w:lvl>
    <w:lvl w:ilvl="6" w:tplc="9BD6DD2C">
      <w:start w:val="1"/>
      <w:numFmt w:val="bullet"/>
      <w:lvlText w:val=""/>
      <w:lvlJc w:val="left"/>
      <w:pPr>
        <w:tabs>
          <w:tab w:val="num" w:pos="4680"/>
        </w:tabs>
        <w:ind w:left="4680" w:hanging="360"/>
      </w:pPr>
      <w:rPr>
        <w:rFonts w:ascii="Symbol" w:hAnsi="Symbol"/>
      </w:rPr>
    </w:lvl>
    <w:lvl w:ilvl="7" w:tplc="8D0EBBE8">
      <w:start w:val="1"/>
      <w:numFmt w:val="bullet"/>
      <w:lvlText w:val="o"/>
      <w:lvlJc w:val="left"/>
      <w:pPr>
        <w:tabs>
          <w:tab w:val="num" w:pos="5400"/>
        </w:tabs>
        <w:ind w:left="5400" w:hanging="360"/>
      </w:pPr>
      <w:rPr>
        <w:rFonts w:ascii="Courier New" w:hAnsi="Courier New"/>
      </w:rPr>
    </w:lvl>
    <w:lvl w:ilvl="8" w:tplc="432A3892">
      <w:start w:val="1"/>
      <w:numFmt w:val="bullet"/>
      <w:lvlText w:val=""/>
      <w:lvlJc w:val="left"/>
      <w:pPr>
        <w:tabs>
          <w:tab w:val="num" w:pos="6120"/>
        </w:tabs>
        <w:ind w:left="6120" w:hanging="360"/>
      </w:pPr>
      <w:rPr>
        <w:rFonts w:ascii="Wingdings" w:hAnsi="Wingdings"/>
      </w:rPr>
    </w:lvl>
  </w:abstractNum>
  <w:abstractNum w:abstractNumId="420">
    <w:nsid w:val="7DF62805"/>
    <w:multiLevelType w:val="multilevel"/>
    <w:tmpl w:val="7DF6280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1">
    <w:nsid w:val="7DF62806"/>
    <w:multiLevelType w:val="hybridMultilevel"/>
    <w:tmpl w:val="7DF62806"/>
    <w:lvl w:ilvl="0" w:tplc="06C86EA6">
      <w:start w:val="1"/>
      <w:numFmt w:val="bullet"/>
      <w:lvlText w:val=""/>
      <w:lvlJc w:val="left"/>
      <w:pPr>
        <w:tabs>
          <w:tab w:val="num" w:pos="360"/>
        </w:tabs>
        <w:ind w:left="360" w:hanging="360"/>
      </w:pPr>
      <w:rPr>
        <w:rFonts w:ascii="Symbol" w:hAnsi="Symbol"/>
      </w:rPr>
    </w:lvl>
    <w:lvl w:ilvl="1" w:tplc="4D087F24">
      <w:start w:val="1"/>
      <w:numFmt w:val="bullet"/>
      <w:lvlText w:val="o"/>
      <w:lvlJc w:val="left"/>
      <w:pPr>
        <w:tabs>
          <w:tab w:val="num" w:pos="1080"/>
        </w:tabs>
        <w:ind w:left="1080" w:hanging="360"/>
      </w:pPr>
      <w:rPr>
        <w:rFonts w:ascii="Courier New" w:hAnsi="Courier New"/>
      </w:rPr>
    </w:lvl>
    <w:lvl w:ilvl="2" w:tplc="032AB13E">
      <w:start w:val="1"/>
      <w:numFmt w:val="bullet"/>
      <w:lvlText w:val=""/>
      <w:lvlJc w:val="left"/>
      <w:pPr>
        <w:tabs>
          <w:tab w:val="num" w:pos="1800"/>
        </w:tabs>
        <w:ind w:left="1800" w:hanging="360"/>
      </w:pPr>
      <w:rPr>
        <w:rFonts w:ascii="Wingdings" w:hAnsi="Wingdings"/>
      </w:rPr>
    </w:lvl>
    <w:lvl w:ilvl="3" w:tplc="4B64AA16">
      <w:start w:val="1"/>
      <w:numFmt w:val="bullet"/>
      <w:lvlText w:val=""/>
      <w:lvlJc w:val="left"/>
      <w:pPr>
        <w:tabs>
          <w:tab w:val="num" w:pos="2520"/>
        </w:tabs>
        <w:ind w:left="2520" w:hanging="360"/>
      </w:pPr>
      <w:rPr>
        <w:rFonts w:ascii="Symbol" w:hAnsi="Symbol"/>
      </w:rPr>
    </w:lvl>
    <w:lvl w:ilvl="4" w:tplc="9F08A0EC">
      <w:start w:val="1"/>
      <w:numFmt w:val="bullet"/>
      <w:lvlText w:val="o"/>
      <w:lvlJc w:val="left"/>
      <w:pPr>
        <w:tabs>
          <w:tab w:val="num" w:pos="3240"/>
        </w:tabs>
        <w:ind w:left="3240" w:hanging="360"/>
      </w:pPr>
      <w:rPr>
        <w:rFonts w:ascii="Courier New" w:hAnsi="Courier New"/>
      </w:rPr>
    </w:lvl>
    <w:lvl w:ilvl="5" w:tplc="1F08C384">
      <w:start w:val="1"/>
      <w:numFmt w:val="bullet"/>
      <w:lvlText w:val=""/>
      <w:lvlJc w:val="left"/>
      <w:pPr>
        <w:tabs>
          <w:tab w:val="num" w:pos="3960"/>
        </w:tabs>
        <w:ind w:left="3960" w:hanging="360"/>
      </w:pPr>
      <w:rPr>
        <w:rFonts w:ascii="Wingdings" w:hAnsi="Wingdings"/>
      </w:rPr>
    </w:lvl>
    <w:lvl w:ilvl="6" w:tplc="4476E2BE">
      <w:start w:val="1"/>
      <w:numFmt w:val="bullet"/>
      <w:lvlText w:val=""/>
      <w:lvlJc w:val="left"/>
      <w:pPr>
        <w:tabs>
          <w:tab w:val="num" w:pos="4680"/>
        </w:tabs>
        <w:ind w:left="4680" w:hanging="360"/>
      </w:pPr>
      <w:rPr>
        <w:rFonts w:ascii="Symbol" w:hAnsi="Symbol"/>
      </w:rPr>
    </w:lvl>
    <w:lvl w:ilvl="7" w:tplc="502401A0">
      <w:start w:val="1"/>
      <w:numFmt w:val="bullet"/>
      <w:lvlText w:val="o"/>
      <w:lvlJc w:val="left"/>
      <w:pPr>
        <w:tabs>
          <w:tab w:val="num" w:pos="5400"/>
        </w:tabs>
        <w:ind w:left="5400" w:hanging="360"/>
      </w:pPr>
      <w:rPr>
        <w:rFonts w:ascii="Courier New" w:hAnsi="Courier New"/>
      </w:rPr>
    </w:lvl>
    <w:lvl w:ilvl="8" w:tplc="A1BE66AA">
      <w:start w:val="1"/>
      <w:numFmt w:val="bullet"/>
      <w:lvlText w:val=""/>
      <w:lvlJc w:val="left"/>
      <w:pPr>
        <w:tabs>
          <w:tab w:val="num" w:pos="6120"/>
        </w:tabs>
        <w:ind w:left="6120" w:hanging="360"/>
      </w:pPr>
      <w:rPr>
        <w:rFonts w:ascii="Wingdings" w:hAnsi="Wingdings"/>
      </w:rPr>
    </w:lvl>
  </w:abstractNum>
  <w:abstractNum w:abstractNumId="422">
    <w:nsid w:val="7DF62807"/>
    <w:multiLevelType w:val="multilevel"/>
    <w:tmpl w:val="7DF6280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3">
    <w:nsid w:val="7DF62808"/>
    <w:multiLevelType w:val="hybridMultilevel"/>
    <w:tmpl w:val="7DF62808"/>
    <w:lvl w:ilvl="0" w:tplc="4F909FD0">
      <w:start w:val="1"/>
      <w:numFmt w:val="bullet"/>
      <w:lvlText w:val=""/>
      <w:lvlJc w:val="left"/>
      <w:pPr>
        <w:tabs>
          <w:tab w:val="num" w:pos="360"/>
        </w:tabs>
        <w:ind w:left="360" w:hanging="360"/>
      </w:pPr>
      <w:rPr>
        <w:rFonts w:ascii="Symbol" w:hAnsi="Symbol"/>
      </w:rPr>
    </w:lvl>
    <w:lvl w:ilvl="1" w:tplc="84C28124">
      <w:start w:val="1"/>
      <w:numFmt w:val="bullet"/>
      <w:lvlText w:val="o"/>
      <w:lvlJc w:val="left"/>
      <w:pPr>
        <w:tabs>
          <w:tab w:val="num" w:pos="1080"/>
        </w:tabs>
        <w:ind w:left="1080" w:hanging="360"/>
      </w:pPr>
      <w:rPr>
        <w:rFonts w:ascii="Courier New" w:hAnsi="Courier New"/>
      </w:rPr>
    </w:lvl>
    <w:lvl w:ilvl="2" w:tplc="C14AD418">
      <w:start w:val="1"/>
      <w:numFmt w:val="bullet"/>
      <w:lvlText w:val=""/>
      <w:lvlJc w:val="left"/>
      <w:pPr>
        <w:tabs>
          <w:tab w:val="num" w:pos="1800"/>
        </w:tabs>
        <w:ind w:left="1800" w:hanging="360"/>
      </w:pPr>
      <w:rPr>
        <w:rFonts w:ascii="Wingdings" w:hAnsi="Wingdings"/>
      </w:rPr>
    </w:lvl>
    <w:lvl w:ilvl="3" w:tplc="580C2C22">
      <w:start w:val="1"/>
      <w:numFmt w:val="bullet"/>
      <w:lvlText w:val=""/>
      <w:lvlJc w:val="left"/>
      <w:pPr>
        <w:tabs>
          <w:tab w:val="num" w:pos="2520"/>
        </w:tabs>
        <w:ind w:left="2520" w:hanging="360"/>
      </w:pPr>
      <w:rPr>
        <w:rFonts w:ascii="Symbol" w:hAnsi="Symbol"/>
      </w:rPr>
    </w:lvl>
    <w:lvl w:ilvl="4" w:tplc="5B82EE6C">
      <w:start w:val="1"/>
      <w:numFmt w:val="bullet"/>
      <w:lvlText w:val="o"/>
      <w:lvlJc w:val="left"/>
      <w:pPr>
        <w:tabs>
          <w:tab w:val="num" w:pos="3240"/>
        </w:tabs>
        <w:ind w:left="3240" w:hanging="360"/>
      </w:pPr>
      <w:rPr>
        <w:rFonts w:ascii="Courier New" w:hAnsi="Courier New"/>
      </w:rPr>
    </w:lvl>
    <w:lvl w:ilvl="5" w:tplc="5652E23C">
      <w:start w:val="1"/>
      <w:numFmt w:val="bullet"/>
      <w:lvlText w:val=""/>
      <w:lvlJc w:val="left"/>
      <w:pPr>
        <w:tabs>
          <w:tab w:val="num" w:pos="3960"/>
        </w:tabs>
        <w:ind w:left="3960" w:hanging="360"/>
      </w:pPr>
      <w:rPr>
        <w:rFonts w:ascii="Wingdings" w:hAnsi="Wingdings"/>
      </w:rPr>
    </w:lvl>
    <w:lvl w:ilvl="6" w:tplc="D82CC65A">
      <w:start w:val="1"/>
      <w:numFmt w:val="bullet"/>
      <w:lvlText w:val=""/>
      <w:lvlJc w:val="left"/>
      <w:pPr>
        <w:tabs>
          <w:tab w:val="num" w:pos="4680"/>
        </w:tabs>
        <w:ind w:left="4680" w:hanging="360"/>
      </w:pPr>
      <w:rPr>
        <w:rFonts w:ascii="Symbol" w:hAnsi="Symbol"/>
      </w:rPr>
    </w:lvl>
    <w:lvl w:ilvl="7" w:tplc="10F27FA6">
      <w:start w:val="1"/>
      <w:numFmt w:val="bullet"/>
      <w:lvlText w:val="o"/>
      <w:lvlJc w:val="left"/>
      <w:pPr>
        <w:tabs>
          <w:tab w:val="num" w:pos="5400"/>
        </w:tabs>
        <w:ind w:left="5400" w:hanging="360"/>
      </w:pPr>
      <w:rPr>
        <w:rFonts w:ascii="Courier New" w:hAnsi="Courier New"/>
      </w:rPr>
    </w:lvl>
    <w:lvl w:ilvl="8" w:tplc="98CE7D92">
      <w:start w:val="1"/>
      <w:numFmt w:val="bullet"/>
      <w:lvlText w:val=""/>
      <w:lvlJc w:val="left"/>
      <w:pPr>
        <w:tabs>
          <w:tab w:val="num" w:pos="6120"/>
        </w:tabs>
        <w:ind w:left="6120" w:hanging="360"/>
      </w:pPr>
      <w:rPr>
        <w:rFonts w:ascii="Wingdings" w:hAnsi="Wingdings"/>
      </w:rPr>
    </w:lvl>
  </w:abstractNum>
  <w:abstractNum w:abstractNumId="424">
    <w:nsid w:val="7DF62809"/>
    <w:multiLevelType w:val="hybridMultilevel"/>
    <w:tmpl w:val="7DF62809"/>
    <w:lvl w:ilvl="0" w:tplc="92845E5C">
      <w:start w:val="1"/>
      <w:numFmt w:val="bullet"/>
      <w:lvlText w:val=""/>
      <w:lvlJc w:val="left"/>
      <w:pPr>
        <w:tabs>
          <w:tab w:val="num" w:pos="360"/>
        </w:tabs>
        <w:ind w:left="360" w:hanging="360"/>
      </w:pPr>
      <w:rPr>
        <w:rFonts w:ascii="Symbol" w:hAnsi="Symbol"/>
      </w:rPr>
    </w:lvl>
    <w:lvl w:ilvl="1" w:tplc="54F0F290">
      <w:start w:val="1"/>
      <w:numFmt w:val="bullet"/>
      <w:lvlText w:val="o"/>
      <w:lvlJc w:val="left"/>
      <w:pPr>
        <w:tabs>
          <w:tab w:val="num" w:pos="1080"/>
        </w:tabs>
        <w:ind w:left="1080" w:hanging="360"/>
      </w:pPr>
      <w:rPr>
        <w:rFonts w:ascii="Courier New" w:hAnsi="Courier New"/>
      </w:rPr>
    </w:lvl>
    <w:lvl w:ilvl="2" w:tplc="2D8A55F4">
      <w:start w:val="1"/>
      <w:numFmt w:val="bullet"/>
      <w:lvlText w:val=""/>
      <w:lvlJc w:val="left"/>
      <w:pPr>
        <w:tabs>
          <w:tab w:val="num" w:pos="1800"/>
        </w:tabs>
        <w:ind w:left="1800" w:hanging="360"/>
      </w:pPr>
      <w:rPr>
        <w:rFonts w:ascii="Wingdings" w:hAnsi="Wingdings"/>
      </w:rPr>
    </w:lvl>
    <w:lvl w:ilvl="3" w:tplc="CC3A75B2">
      <w:start w:val="1"/>
      <w:numFmt w:val="bullet"/>
      <w:lvlText w:val=""/>
      <w:lvlJc w:val="left"/>
      <w:pPr>
        <w:tabs>
          <w:tab w:val="num" w:pos="2520"/>
        </w:tabs>
        <w:ind w:left="2520" w:hanging="360"/>
      </w:pPr>
      <w:rPr>
        <w:rFonts w:ascii="Symbol" w:hAnsi="Symbol"/>
      </w:rPr>
    </w:lvl>
    <w:lvl w:ilvl="4" w:tplc="B1824AF0">
      <w:start w:val="1"/>
      <w:numFmt w:val="bullet"/>
      <w:lvlText w:val="o"/>
      <w:lvlJc w:val="left"/>
      <w:pPr>
        <w:tabs>
          <w:tab w:val="num" w:pos="3240"/>
        </w:tabs>
        <w:ind w:left="3240" w:hanging="360"/>
      </w:pPr>
      <w:rPr>
        <w:rFonts w:ascii="Courier New" w:hAnsi="Courier New"/>
      </w:rPr>
    </w:lvl>
    <w:lvl w:ilvl="5" w:tplc="4002F536">
      <w:start w:val="1"/>
      <w:numFmt w:val="bullet"/>
      <w:lvlText w:val=""/>
      <w:lvlJc w:val="left"/>
      <w:pPr>
        <w:tabs>
          <w:tab w:val="num" w:pos="3960"/>
        </w:tabs>
        <w:ind w:left="3960" w:hanging="360"/>
      </w:pPr>
      <w:rPr>
        <w:rFonts w:ascii="Wingdings" w:hAnsi="Wingdings"/>
      </w:rPr>
    </w:lvl>
    <w:lvl w:ilvl="6" w:tplc="9F168726">
      <w:start w:val="1"/>
      <w:numFmt w:val="bullet"/>
      <w:lvlText w:val=""/>
      <w:lvlJc w:val="left"/>
      <w:pPr>
        <w:tabs>
          <w:tab w:val="num" w:pos="4680"/>
        </w:tabs>
        <w:ind w:left="4680" w:hanging="360"/>
      </w:pPr>
      <w:rPr>
        <w:rFonts w:ascii="Symbol" w:hAnsi="Symbol"/>
      </w:rPr>
    </w:lvl>
    <w:lvl w:ilvl="7" w:tplc="61440A96">
      <w:start w:val="1"/>
      <w:numFmt w:val="bullet"/>
      <w:lvlText w:val="o"/>
      <w:lvlJc w:val="left"/>
      <w:pPr>
        <w:tabs>
          <w:tab w:val="num" w:pos="5400"/>
        </w:tabs>
        <w:ind w:left="5400" w:hanging="360"/>
      </w:pPr>
      <w:rPr>
        <w:rFonts w:ascii="Courier New" w:hAnsi="Courier New"/>
      </w:rPr>
    </w:lvl>
    <w:lvl w:ilvl="8" w:tplc="A086B100">
      <w:start w:val="1"/>
      <w:numFmt w:val="bullet"/>
      <w:lvlText w:val=""/>
      <w:lvlJc w:val="left"/>
      <w:pPr>
        <w:tabs>
          <w:tab w:val="num" w:pos="6120"/>
        </w:tabs>
        <w:ind w:left="6120" w:hanging="360"/>
      </w:pPr>
      <w:rPr>
        <w:rFonts w:ascii="Wingdings" w:hAnsi="Wingdings"/>
      </w:rPr>
    </w:lvl>
  </w:abstractNum>
  <w:abstractNum w:abstractNumId="425">
    <w:nsid w:val="7DF6280A"/>
    <w:multiLevelType w:val="hybridMultilevel"/>
    <w:tmpl w:val="7DF6280A"/>
    <w:lvl w:ilvl="0" w:tplc="55BC7422">
      <w:start w:val="1"/>
      <w:numFmt w:val="bullet"/>
      <w:lvlText w:val=""/>
      <w:lvlJc w:val="left"/>
      <w:pPr>
        <w:tabs>
          <w:tab w:val="num" w:pos="360"/>
        </w:tabs>
        <w:ind w:left="360" w:hanging="360"/>
      </w:pPr>
      <w:rPr>
        <w:rFonts w:ascii="Symbol" w:hAnsi="Symbol"/>
      </w:rPr>
    </w:lvl>
    <w:lvl w:ilvl="1" w:tplc="9B78BE8E">
      <w:start w:val="1"/>
      <w:numFmt w:val="bullet"/>
      <w:lvlText w:val="o"/>
      <w:lvlJc w:val="left"/>
      <w:pPr>
        <w:tabs>
          <w:tab w:val="num" w:pos="1080"/>
        </w:tabs>
        <w:ind w:left="1080" w:hanging="360"/>
      </w:pPr>
      <w:rPr>
        <w:rFonts w:ascii="Courier New" w:hAnsi="Courier New"/>
      </w:rPr>
    </w:lvl>
    <w:lvl w:ilvl="2" w:tplc="BCE66E40">
      <w:start w:val="1"/>
      <w:numFmt w:val="bullet"/>
      <w:lvlText w:val=""/>
      <w:lvlJc w:val="left"/>
      <w:pPr>
        <w:tabs>
          <w:tab w:val="num" w:pos="1800"/>
        </w:tabs>
        <w:ind w:left="1800" w:hanging="360"/>
      </w:pPr>
      <w:rPr>
        <w:rFonts w:ascii="Wingdings" w:hAnsi="Wingdings"/>
      </w:rPr>
    </w:lvl>
    <w:lvl w:ilvl="3" w:tplc="2542DA30">
      <w:start w:val="1"/>
      <w:numFmt w:val="bullet"/>
      <w:lvlText w:val=""/>
      <w:lvlJc w:val="left"/>
      <w:pPr>
        <w:tabs>
          <w:tab w:val="num" w:pos="2520"/>
        </w:tabs>
        <w:ind w:left="2520" w:hanging="360"/>
      </w:pPr>
      <w:rPr>
        <w:rFonts w:ascii="Symbol" w:hAnsi="Symbol"/>
      </w:rPr>
    </w:lvl>
    <w:lvl w:ilvl="4" w:tplc="F2844C5E">
      <w:start w:val="1"/>
      <w:numFmt w:val="bullet"/>
      <w:lvlText w:val="o"/>
      <w:lvlJc w:val="left"/>
      <w:pPr>
        <w:tabs>
          <w:tab w:val="num" w:pos="3240"/>
        </w:tabs>
        <w:ind w:left="3240" w:hanging="360"/>
      </w:pPr>
      <w:rPr>
        <w:rFonts w:ascii="Courier New" w:hAnsi="Courier New"/>
      </w:rPr>
    </w:lvl>
    <w:lvl w:ilvl="5" w:tplc="47D4E758">
      <w:start w:val="1"/>
      <w:numFmt w:val="bullet"/>
      <w:lvlText w:val=""/>
      <w:lvlJc w:val="left"/>
      <w:pPr>
        <w:tabs>
          <w:tab w:val="num" w:pos="3960"/>
        </w:tabs>
        <w:ind w:left="3960" w:hanging="360"/>
      </w:pPr>
      <w:rPr>
        <w:rFonts w:ascii="Wingdings" w:hAnsi="Wingdings"/>
      </w:rPr>
    </w:lvl>
    <w:lvl w:ilvl="6" w:tplc="B3EC160A">
      <w:start w:val="1"/>
      <w:numFmt w:val="bullet"/>
      <w:lvlText w:val=""/>
      <w:lvlJc w:val="left"/>
      <w:pPr>
        <w:tabs>
          <w:tab w:val="num" w:pos="4680"/>
        </w:tabs>
        <w:ind w:left="4680" w:hanging="360"/>
      </w:pPr>
      <w:rPr>
        <w:rFonts w:ascii="Symbol" w:hAnsi="Symbol"/>
      </w:rPr>
    </w:lvl>
    <w:lvl w:ilvl="7" w:tplc="F2DA514E">
      <w:start w:val="1"/>
      <w:numFmt w:val="bullet"/>
      <w:lvlText w:val="o"/>
      <w:lvlJc w:val="left"/>
      <w:pPr>
        <w:tabs>
          <w:tab w:val="num" w:pos="5400"/>
        </w:tabs>
        <w:ind w:left="5400" w:hanging="360"/>
      </w:pPr>
      <w:rPr>
        <w:rFonts w:ascii="Courier New" w:hAnsi="Courier New"/>
      </w:rPr>
    </w:lvl>
    <w:lvl w:ilvl="8" w:tplc="72AA7314">
      <w:start w:val="1"/>
      <w:numFmt w:val="bullet"/>
      <w:lvlText w:val=""/>
      <w:lvlJc w:val="left"/>
      <w:pPr>
        <w:tabs>
          <w:tab w:val="num" w:pos="6120"/>
        </w:tabs>
        <w:ind w:left="6120" w:hanging="360"/>
      </w:pPr>
      <w:rPr>
        <w:rFonts w:ascii="Wingdings" w:hAnsi="Wingdings"/>
      </w:rPr>
    </w:lvl>
  </w:abstractNum>
  <w:abstractNum w:abstractNumId="426">
    <w:nsid w:val="7DF6280B"/>
    <w:multiLevelType w:val="hybridMultilevel"/>
    <w:tmpl w:val="7DF6280B"/>
    <w:lvl w:ilvl="0" w:tplc="2E749DA6">
      <w:start w:val="1"/>
      <w:numFmt w:val="bullet"/>
      <w:lvlText w:val=""/>
      <w:lvlJc w:val="left"/>
      <w:pPr>
        <w:tabs>
          <w:tab w:val="num" w:pos="360"/>
        </w:tabs>
        <w:ind w:left="360" w:hanging="360"/>
      </w:pPr>
      <w:rPr>
        <w:rFonts w:ascii="Symbol" w:hAnsi="Symbol"/>
      </w:rPr>
    </w:lvl>
    <w:lvl w:ilvl="1" w:tplc="722C66D8">
      <w:start w:val="1"/>
      <w:numFmt w:val="bullet"/>
      <w:lvlText w:val="o"/>
      <w:lvlJc w:val="left"/>
      <w:pPr>
        <w:tabs>
          <w:tab w:val="num" w:pos="1080"/>
        </w:tabs>
        <w:ind w:left="1080" w:hanging="360"/>
      </w:pPr>
      <w:rPr>
        <w:rFonts w:ascii="Courier New" w:hAnsi="Courier New"/>
      </w:rPr>
    </w:lvl>
    <w:lvl w:ilvl="2" w:tplc="0B680810">
      <w:start w:val="1"/>
      <w:numFmt w:val="bullet"/>
      <w:lvlText w:val=""/>
      <w:lvlJc w:val="left"/>
      <w:pPr>
        <w:tabs>
          <w:tab w:val="num" w:pos="1800"/>
        </w:tabs>
        <w:ind w:left="1800" w:hanging="360"/>
      </w:pPr>
      <w:rPr>
        <w:rFonts w:ascii="Wingdings" w:hAnsi="Wingdings"/>
      </w:rPr>
    </w:lvl>
    <w:lvl w:ilvl="3" w:tplc="C58887D0">
      <w:start w:val="1"/>
      <w:numFmt w:val="bullet"/>
      <w:lvlText w:val=""/>
      <w:lvlJc w:val="left"/>
      <w:pPr>
        <w:tabs>
          <w:tab w:val="num" w:pos="2520"/>
        </w:tabs>
        <w:ind w:left="2520" w:hanging="360"/>
      </w:pPr>
      <w:rPr>
        <w:rFonts w:ascii="Symbol" w:hAnsi="Symbol"/>
      </w:rPr>
    </w:lvl>
    <w:lvl w:ilvl="4" w:tplc="D304C4B0">
      <w:start w:val="1"/>
      <w:numFmt w:val="bullet"/>
      <w:lvlText w:val="o"/>
      <w:lvlJc w:val="left"/>
      <w:pPr>
        <w:tabs>
          <w:tab w:val="num" w:pos="3240"/>
        </w:tabs>
        <w:ind w:left="3240" w:hanging="360"/>
      </w:pPr>
      <w:rPr>
        <w:rFonts w:ascii="Courier New" w:hAnsi="Courier New"/>
      </w:rPr>
    </w:lvl>
    <w:lvl w:ilvl="5" w:tplc="0A860840">
      <w:start w:val="1"/>
      <w:numFmt w:val="bullet"/>
      <w:lvlText w:val=""/>
      <w:lvlJc w:val="left"/>
      <w:pPr>
        <w:tabs>
          <w:tab w:val="num" w:pos="3960"/>
        </w:tabs>
        <w:ind w:left="3960" w:hanging="360"/>
      </w:pPr>
      <w:rPr>
        <w:rFonts w:ascii="Wingdings" w:hAnsi="Wingdings"/>
      </w:rPr>
    </w:lvl>
    <w:lvl w:ilvl="6" w:tplc="E5A471BC">
      <w:start w:val="1"/>
      <w:numFmt w:val="bullet"/>
      <w:lvlText w:val=""/>
      <w:lvlJc w:val="left"/>
      <w:pPr>
        <w:tabs>
          <w:tab w:val="num" w:pos="4680"/>
        </w:tabs>
        <w:ind w:left="4680" w:hanging="360"/>
      </w:pPr>
      <w:rPr>
        <w:rFonts w:ascii="Symbol" w:hAnsi="Symbol"/>
      </w:rPr>
    </w:lvl>
    <w:lvl w:ilvl="7" w:tplc="D3B4395C">
      <w:start w:val="1"/>
      <w:numFmt w:val="bullet"/>
      <w:lvlText w:val="o"/>
      <w:lvlJc w:val="left"/>
      <w:pPr>
        <w:tabs>
          <w:tab w:val="num" w:pos="5400"/>
        </w:tabs>
        <w:ind w:left="5400" w:hanging="360"/>
      </w:pPr>
      <w:rPr>
        <w:rFonts w:ascii="Courier New" w:hAnsi="Courier New"/>
      </w:rPr>
    </w:lvl>
    <w:lvl w:ilvl="8" w:tplc="F490FA86">
      <w:start w:val="1"/>
      <w:numFmt w:val="bullet"/>
      <w:lvlText w:val=""/>
      <w:lvlJc w:val="left"/>
      <w:pPr>
        <w:tabs>
          <w:tab w:val="num" w:pos="6120"/>
        </w:tabs>
        <w:ind w:left="6120" w:hanging="360"/>
      </w:pPr>
      <w:rPr>
        <w:rFonts w:ascii="Wingdings" w:hAnsi="Wingdings"/>
      </w:rPr>
    </w:lvl>
  </w:abstractNum>
  <w:abstractNum w:abstractNumId="427">
    <w:nsid w:val="7DF6280C"/>
    <w:multiLevelType w:val="multilevel"/>
    <w:tmpl w:val="7DF6280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8">
    <w:nsid w:val="7DF6281B"/>
    <w:multiLevelType w:val="multilevel"/>
    <w:tmpl w:val="7DF6281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9">
    <w:nsid w:val="7DF6281C"/>
    <w:multiLevelType w:val="multilevel"/>
    <w:tmpl w:val="7DF6281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30">
    <w:nsid w:val="7DF6281D"/>
    <w:multiLevelType w:val="multilevel"/>
    <w:tmpl w:val="7DF6281D"/>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31">
    <w:nsid w:val="7E7808C7"/>
    <w:multiLevelType w:val="hybridMultilevel"/>
    <w:tmpl w:val="0A6AECD8"/>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32">
    <w:nsid w:val="7E926E9C"/>
    <w:multiLevelType w:val="multilevel"/>
    <w:tmpl w:val="99C23E2C"/>
    <w:styleLink w:val="afffd"/>
    <w:lvl w:ilvl="0">
      <w:start w:val="1"/>
      <w:numFmt w:val="decimal"/>
      <w:lvlText w:val="%1"/>
      <w:lvlJc w:val="left"/>
      <w:pPr>
        <w:tabs>
          <w:tab w:val="num" w:pos="0"/>
        </w:tabs>
        <w:ind w:left="720" w:firstLine="0"/>
      </w:pPr>
      <w:rPr>
        <w:rFonts w:hint="default"/>
      </w:rPr>
    </w:lvl>
    <w:lvl w:ilvl="1">
      <w:start w:val="1"/>
      <w:numFmt w:val="decimal"/>
      <w:lvlText w:val="%1.%2"/>
      <w:lvlJc w:val="left"/>
      <w:pPr>
        <w:tabs>
          <w:tab w:val="num" w:pos="0"/>
        </w:tabs>
        <w:ind w:left="720" w:firstLine="0"/>
      </w:pPr>
      <w:rPr>
        <w:rFonts w:hint="default"/>
      </w:rPr>
    </w:lvl>
    <w:lvl w:ilvl="2">
      <w:start w:val="1"/>
      <w:numFmt w:val="decimal"/>
      <w:lvlText w:val="%1.%2.%3"/>
      <w:lvlJc w:val="left"/>
      <w:pPr>
        <w:tabs>
          <w:tab w:val="num" w:pos="0"/>
        </w:tabs>
        <w:ind w:left="720" w:firstLine="0"/>
      </w:pPr>
      <w:rPr>
        <w:rFonts w:hint="default"/>
      </w:rPr>
    </w:lvl>
    <w:lvl w:ilvl="3">
      <w:start w:val="1"/>
      <w:numFmt w:val="decimal"/>
      <w:lvlText w:val="%1.%2.%3.%4"/>
      <w:lvlJc w:val="left"/>
      <w:pPr>
        <w:tabs>
          <w:tab w:val="num" w:pos="0"/>
        </w:tabs>
        <w:ind w:left="0" w:firstLine="720"/>
      </w:pPr>
      <w:rPr>
        <w:rFonts w:hint="default"/>
      </w:rPr>
    </w:lvl>
    <w:lvl w:ilvl="4">
      <w:start w:val="1"/>
      <w:numFmt w:val="decimal"/>
      <w:lvlRestart w:val="1"/>
      <w:pStyle w:val="afffe"/>
      <w:lvlText w:val="%1.%5"/>
      <w:lvlJc w:val="left"/>
      <w:pPr>
        <w:tabs>
          <w:tab w:val="num" w:pos="720"/>
        </w:tabs>
        <w:ind w:left="0" w:firstLine="720"/>
      </w:pPr>
      <w:rPr>
        <w:rFonts w:hint="default"/>
      </w:rPr>
    </w:lvl>
    <w:lvl w:ilvl="5">
      <w:start w:val="1"/>
      <w:numFmt w:val="decimal"/>
      <w:lvlText w:val="%1.%2.%3.%4.%5.%6"/>
      <w:lvlJc w:val="left"/>
      <w:pPr>
        <w:tabs>
          <w:tab w:val="num" w:pos="3306"/>
        </w:tabs>
        <w:ind w:left="3306" w:hanging="1152"/>
      </w:pPr>
      <w:rPr>
        <w:rFonts w:hint="default"/>
      </w:rPr>
    </w:lvl>
    <w:lvl w:ilvl="6">
      <w:start w:val="1"/>
      <w:numFmt w:val="decimal"/>
      <w:lvlText w:val="%1.%2.%3.%4.%5.%6.%7"/>
      <w:lvlJc w:val="left"/>
      <w:pPr>
        <w:tabs>
          <w:tab w:val="num" w:pos="3450"/>
        </w:tabs>
        <w:ind w:left="3450" w:hanging="1296"/>
      </w:pPr>
      <w:rPr>
        <w:rFonts w:hint="default"/>
      </w:rPr>
    </w:lvl>
    <w:lvl w:ilvl="7">
      <w:start w:val="1"/>
      <w:numFmt w:val="decimal"/>
      <w:lvlText w:val="%1.%2.%3.%4.%5.%6.%7.%8"/>
      <w:lvlJc w:val="left"/>
      <w:pPr>
        <w:tabs>
          <w:tab w:val="num" w:pos="3594"/>
        </w:tabs>
        <w:ind w:left="3594" w:hanging="1440"/>
      </w:pPr>
      <w:rPr>
        <w:rFonts w:hint="default"/>
      </w:rPr>
    </w:lvl>
    <w:lvl w:ilvl="8">
      <w:start w:val="1"/>
      <w:numFmt w:val="decimal"/>
      <w:lvlText w:val="%1.%2.%3.%4.%5.%6.%7.%8.%9"/>
      <w:lvlJc w:val="left"/>
      <w:pPr>
        <w:tabs>
          <w:tab w:val="num" w:pos="3738"/>
        </w:tabs>
        <w:ind w:left="3738" w:hanging="1584"/>
      </w:pPr>
      <w:rPr>
        <w:rFonts w:hint="default"/>
      </w:rPr>
    </w:lvl>
  </w:abstractNum>
  <w:abstractNum w:abstractNumId="433">
    <w:nsid w:val="7EEA32A9"/>
    <w:multiLevelType w:val="hybridMultilevel"/>
    <w:tmpl w:val="94AAAC12"/>
    <w:styleLink w:val="ArticleSection4"/>
    <w:lvl w:ilvl="0" w:tplc="E424FBD0">
      <w:start w:val="1"/>
      <w:numFmt w:val="bullet"/>
      <w:lvlText w:val=""/>
      <w:lvlJc w:val="left"/>
      <w:pPr>
        <w:tabs>
          <w:tab w:val="num" w:pos="720"/>
        </w:tabs>
        <w:ind w:left="720" w:hanging="360"/>
      </w:pPr>
      <w:rPr>
        <w:rFonts w:ascii="Wingdings" w:hAnsi="Wingdings" w:hint="default"/>
      </w:rPr>
    </w:lvl>
    <w:lvl w:ilvl="1" w:tplc="26B0AE8C">
      <w:start w:val="1"/>
      <w:numFmt w:val="bullet"/>
      <w:lvlText w:val=""/>
      <w:lvlJc w:val="left"/>
      <w:pPr>
        <w:tabs>
          <w:tab w:val="num" w:pos="1440"/>
        </w:tabs>
        <w:ind w:left="1440" w:hanging="360"/>
      </w:pPr>
      <w:rPr>
        <w:rFonts w:ascii="Wingdings" w:hAnsi="Wingdings" w:hint="default"/>
      </w:rPr>
    </w:lvl>
    <w:lvl w:ilvl="2" w:tplc="BF1ABCE4">
      <w:start w:val="1"/>
      <w:numFmt w:val="bullet"/>
      <w:lvlText w:val=""/>
      <w:lvlJc w:val="left"/>
      <w:pPr>
        <w:tabs>
          <w:tab w:val="num" w:pos="2160"/>
        </w:tabs>
        <w:ind w:left="2160" w:hanging="360"/>
      </w:pPr>
      <w:rPr>
        <w:rFonts w:ascii="Wingdings" w:hAnsi="Wingdings" w:hint="default"/>
      </w:rPr>
    </w:lvl>
    <w:lvl w:ilvl="3" w:tplc="05A0482E">
      <w:start w:val="1"/>
      <w:numFmt w:val="bullet"/>
      <w:lvlText w:val=""/>
      <w:lvlJc w:val="left"/>
      <w:pPr>
        <w:tabs>
          <w:tab w:val="num" w:pos="2880"/>
        </w:tabs>
        <w:ind w:left="2880" w:hanging="360"/>
      </w:pPr>
      <w:rPr>
        <w:rFonts w:ascii="Wingdings" w:hAnsi="Wingdings" w:hint="default"/>
      </w:rPr>
    </w:lvl>
    <w:lvl w:ilvl="4" w:tplc="9C52A762">
      <w:start w:val="1"/>
      <w:numFmt w:val="bullet"/>
      <w:lvlText w:val=""/>
      <w:lvlJc w:val="left"/>
      <w:pPr>
        <w:tabs>
          <w:tab w:val="num" w:pos="3600"/>
        </w:tabs>
        <w:ind w:left="3600" w:hanging="360"/>
      </w:pPr>
      <w:rPr>
        <w:rFonts w:ascii="Wingdings" w:hAnsi="Wingdings" w:hint="default"/>
      </w:rPr>
    </w:lvl>
    <w:lvl w:ilvl="5" w:tplc="F610654A">
      <w:start w:val="1"/>
      <w:numFmt w:val="bullet"/>
      <w:lvlText w:val=""/>
      <w:lvlJc w:val="left"/>
      <w:pPr>
        <w:tabs>
          <w:tab w:val="num" w:pos="4320"/>
        </w:tabs>
        <w:ind w:left="4320" w:hanging="360"/>
      </w:pPr>
      <w:rPr>
        <w:rFonts w:ascii="Wingdings" w:hAnsi="Wingdings" w:hint="default"/>
      </w:rPr>
    </w:lvl>
    <w:lvl w:ilvl="6" w:tplc="54FCD9D4">
      <w:start w:val="1"/>
      <w:numFmt w:val="bullet"/>
      <w:lvlText w:val=""/>
      <w:lvlJc w:val="left"/>
      <w:pPr>
        <w:tabs>
          <w:tab w:val="num" w:pos="5040"/>
        </w:tabs>
        <w:ind w:left="5040" w:hanging="360"/>
      </w:pPr>
      <w:rPr>
        <w:rFonts w:ascii="Wingdings" w:hAnsi="Wingdings" w:hint="default"/>
      </w:rPr>
    </w:lvl>
    <w:lvl w:ilvl="7" w:tplc="381843FA">
      <w:start w:val="1"/>
      <w:numFmt w:val="bullet"/>
      <w:lvlText w:val=""/>
      <w:lvlJc w:val="left"/>
      <w:pPr>
        <w:tabs>
          <w:tab w:val="num" w:pos="5760"/>
        </w:tabs>
        <w:ind w:left="5760" w:hanging="360"/>
      </w:pPr>
      <w:rPr>
        <w:rFonts w:ascii="Wingdings" w:hAnsi="Wingdings" w:hint="default"/>
      </w:rPr>
    </w:lvl>
    <w:lvl w:ilvl="8" w:tplc="4BB23B5E">
      <w:start w:val="1"/>
      <w:numFmt w:val="bullet"/>
      <w:lvlText w:val=""/>
      <w:lvlJc w:val="left"/>
      <w:pPr>
        <w:tabs>
          <w:tab w:val="num" w:pos="6480"/>
        </w:tabs>
        <w:ind w:left="6480" w:hanging="360"/>
      </w:pPr>
      <w:rPr>
        <w:rFonts w:ascii="Wingdings" w:hAnsi="Wingdings" w:hint="default"/>
      </w:rPr>
    </w:lvl>
  </w:abstractNum>
  <w:abstractNum w:abstractNumId="434">
    <w:nsid w:val="7F054377"/>
    <w:multiLevelType w:val="hybridMultilevel"/>
    <w:tmpl w:val="C1623F00"/>
    <w:lvl w:ilvl="0" w:tplc="CDFE11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28"/>
  </w:num>
  <w:num w:numId="2">
    <w:abstractNumId w:val="347"/>
  </w:num>
  <w:num w:numId="3">
    <w:abstractNumId w:val="96"/>
  </w:num>
  <w:num w:numId="4">
    <w:abstractNumId w:val="33"/>
  </w:num>
  <w:num w:numId="5">
    <w:abstractNumId w:val="247"/>
  </w:num>
  <w:num w:numId="6">
    <w:abstractNumId w:val="345"/>
  </w:num>
  <w:num w:numId="7">
    <w:abstractNumId w:val="73"/>
  </w:num>
  <w:num w:numId="8">
    <w:abstractNumId w:val="20"/>
  </w:num>
  <w:num w:numId="9">
    <w:abstractNumId w:val="112"/>
  </w:num>
  <w:num w:numId="10">
    <w:abstractNumId w:val="148"/>
  </w:num>
  <w:num w:numId="11">
    <w:abstractNumId w:val="5"/>
  </w:num>
  <w:num w:numId="12">
    <w:abstractNumId w:val="4"/>
  </w:num>
  <w:num w:numId="13">
    <w:abstractNumId w:val="322"/>
  </w:num>
  <w:num w:numId="14">
    <w:abstractNumId w:val="348"/>
  </w:num>
  <w:num w:numId="15">
    <w:abstractNumId w:val="361"/>
  </w:num>
  <w:num w:numId="16">
    <w:abstractNumId w:val="278"/>
  </w:num>
  <w:num w:numId="17">
    <w:abstractNumId w:val="75"/>
  </w:num>
  <w:num w:numId="18">
    <w:abstractNumId w:val="346"/>
  </w:num>
  <w:num w:numId="19">
    <w:abstractNumId w:val="362"/>
  </w:num>
  <w:num w:numId="20">
    <w:abstractNumId w:val="289"/>
  </w:num>
  <w:num w:numId="21">
    <w:abstractNumId w:val="6"/>
  </w:num>
  <w:num w:numId="22">
    <w:abstractNumId w:val="54"/>
  </w:num>
  <w:num w:numId="23">
    <w:abstractNumId w:val="282"/>
  </w:num>
  <w:num w:numId="24">
    <w:abstractNumId w:val="2"/>
  </w:num>
  <w:num w:numId="25">
    <w:abstractNumId w:val="1"/>
  </w:num>
  <w:num w:numId="26">
    <w:abstractNumId w:val="0"/>
  </w:num>
  <w:num w:numId="27">
    <w:abstractNumId w:val="58"/>
  </w:num>
  <w:num w:numId="28">
    <w:abstractNumId w:val="95"/>
  </w:num>
  <w:num w:numId="29">
    <w:abstractNumId w:val="80"/>
  </w:num>
  <w:num w:numId="30">
    <w:abstractNumId w:val="37"/>
  </w:num>
  <w:num w:numId="31">
    <w:abstractNumId w:val="155"/>
  </w:num>
  <w:num w:numId="32">
    <w:abstractNumId w:val="162"/>
  </w:num>
  <w:num w:numId="33">
    <w:abstractNumId w:val="49"/>
  </w:num>
  <w:num w:numId="34">
    <w:abstractNumId w:val="242"/>
  </w:num>
  <w:num w:numId="35">
    <w:abstractNumId w:val="105"/>
  </w:num>
  <w:num w:numId="36">
    <w:abstractNumId w:val="192"/>
    <w:lvlOverride w:ilvl="0">
      <w:lvl w:ilvl="0">
        <w:start w:val="1"/>
        <w:numFmt w:val="decimal"/>
        <w:pStyle w:val="a5"/>
        <w:lvlText w:val="Таблица %1"/>
        <w:lvlJc w:val="left"/>
        <w:pPr>
          <w:tabs>
            <w:tab w:val="num" w:pos="1361"/>
          </w:tabs>
          <w:ind w:left="0" w:firstLine="0"/>
        </w:pPr>
        <w:rPr>
          <w:rFonts w:hint="default"/>
          <w:b/>
          <w:bCs/>
          <w:i w:val="0"/>
          <w:iCs w:val="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37">
    <w:abstractNumId w:val="65"/>
  </w:num>
  <w:num w:numId="38">
    <w:abstractNumId w:val="215"/>
  </w:num>
  <w:num w:numId="39">
    <w:abstractNumId w:val="330"/>
  </w:num>
  <w:num w:numId="40">
    <w:abstractNumId w:val="55"/>
  </w:num>
  <w:num w:numId="41">
    <w:abstractNumId w:val="42"/>
  </w:num>
  <w:num w:numId="42">
    <w:abstractNumId w:val="176"/>
  </w:num>
  <w:num w:numId="43">
    <w:abstractNumId w:val="180"/>
  </w:num>
  <w:num w:numId="44">
    <w:abstractNumId w:val="246"/>
  </w:num>
  <w:num w:numId="45">
    <w:abstractNumId w:val="40"/>
  </w:num>
  <w:num w:numId="46">
    <w:abstractNumId w:val="157"/>
  </w:num>
  <w:num w:numId="47">
    <w:abstractNumId w:val="36"/>
  </w:num>
  <w:num w:numId="48">
    <w:abstractNumId w:val="303"/>
  </w:num>
  <w:num w:numId="49">
    <w:abstractNumId w:val="226"/>
  </w:num>
  <w:num w:numId="50">
    <w:abstractNumId w:val="219"/>
  </w:num>
  <w:num w:numId="51">
    <w:abstractNumId w:val="8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42"/>
  </w:num>
  <w:num w:numId="53">
    <w:abstractNumId w:val="191"/>
  </w:num>
  <w:num w:numId="54">
    <w:abstractNumId w:val="78"/>
  </w:num>
  <w:num w:numId="55">
    <w:abstractNumId w:val="276"/>
  </w:num>
  <w:num w:numId="56">
    <w:abstractNumId w:val="286"/>
  </w:num>
  <w:num w:numId="57">
    <w:abstractNumId w:val="351"/>
  </w:num>
  <w:num w:numId="58">
    <w:abstractNumId w:val="7"/>
  </w:num>
  <w:num w:numId="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1"/>
  </w:num>
  <w:num w:numId="61">
    <w:abstractNumId w:val="352"/>
  </w:num>
  <w:num w:numId="62">
    <w:abstractNumId w:val="109"/>
  </w:num>
  <w:num w:numId="63">
    <w:abstractNumId w:val="433"/>
  </w:num>
  <w:num w:numId="64">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6"/>
  </w:num>
  <w:num w:numId="66">
    <w:abstractNumId w:val="3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1"/>
  </w:num>
  <w:num w:numId="68">
    <w:abstractNumId w:val="66"/>
  </w:num>
  <w:num w:numId="69">
    <w:abstractNumId w:val="91"/>
  </w:num>
  <w:num w:numId="70">
    <w:abstractNumId w:val="111"/>
  </w:num>
  <w:num w:numId="71">
    <w:abstractNumId w:val="120"/>
  </w:num>
  <w:num w:numId="72">
    <w:abstractNumId w:val="144"/>
  </w:num>
  <w:num w:numId="73">
    <w:abstractNumId w:val="153"/>
  </w:num>
  <w:num w:numId="74">
    <w:abstractNumId w:val="161"/>
  </w:num>
  <w:num w:numId="75">
    <w:abstractNumId w:val="184"/>
  </w:num>
  <w:num w:numId="76">
    <w:abstractNumId w:val="204"/>
  </w:num>
  <w:num w:numId="77">
    <w:abstractNumId w:val="227"/>
  </w:num>
  <w:num w:numId="78">
    <w:abstractNumId w:val="228"/>
  </w:num>
  <w:num w:numId="79">
    <w:abstractNumId w:val="231"/>
  </w:num>
  <w:num w:numId="80">
    <w:abstractNumId w:val="239"/>
  </w:num>
  <w:num w:numId="81">
    <w:abstractNumId w:val="241"/>
  </w:num>
  <w:num w:numId="82">
    <w:abstractNumId w:val="250"/>
  </w:num>
  <w:num w:numId="83">
    <w:abstractNumId w:val="266"/>
  </w:num>
  <w:num w:numId="84">
    <w:abstractNumId w:val="293"/>
  </w:num>
  <w:num w:numId="85">
    <w:abstractNumId w:val="308"/>
  </w:num>
  <w:num w:numId="86">
    <w:abstractNumId w:val="335"/>
  </w:num>
  <w:num w:numId="87">
    <w:abstractNumId w:val="360"/>
  </w:num>
  <w:num w:numId="88">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72"/>
  </w:num>
  <w:num w:numId="90">
    <w:abstractNumId w:val="298"/>
  </w:num>
  <w:num w:numId="91">
    <w:abstractNumId w:val="93"/>
  </w:num>
  <w:num w:numId="92">
    <w:abstractNumId w:val="217"/>
  </w:num>
  <w:num w:numId="93">
    <w:abstractNumId w:val="64"/>
  </w:num>
  <w:num w:numId="94">
    <w:abstractNumId w:val="63"/>
  </w:num>
  <w:num w:numId="95">
    <w:abstractNumId w:val="285"/>
  </w:num>
  <w:num w:numId="96">
    <w:abstractNumId w:val="86"/>
  </w:num>
  <w:num w:numId="97">
    <w:abstractNumId w:val="101"/>
  </w:num>
  <w:num w:numId="98">
    <w:abstractNumId w:val="249"/>
  </w:num>
  <w:num w:numId="99">
    <w:abstractNumId w:val="205"/>
  </w:num>
  <w:num w:numId="100">
    <w:abstractNumId w:val="221"/>
  </w:num>
  <w:num w:numId="101">
    <w:abstractNumId w:val="190"/>
  </w:num>
  <w:num w:numId="102">
    <w:abstractNumId w:val="53"/>
  </w:num>
  <w:num w:numId="103">
    <w:abstractNumId w:val="353"/>
  </w:num>
  <w:num w:numId="104">
    <w:abstractNumId w:val="178"/>
  </w:num>
  <w:num w:numId="105">
    <w:abstractNumId w:val="181"/>
    <w:lvlOverride w:ilvl="0">
      <w:startOverride w:val="1"/>
    </w:lvlOverride>
  </w:num>
  <w:num w:numId="106">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302"/>
  </w:num>
  <w:num w:numId="108">
    <w:abstractNumId w:val="163"/>
  </w:num>
  <w:num w:numId="109">
    <w:abstractNumId w:val="68"/>
  </w:num>
  <w:num w:numId="110">
    <w:abstractNumId w:val="252"/>
  </w:num>
  <w:num w:numId="111">
    <w:abstractNumId w:val="248"/>
  </w:num>
  <w:num w:numId="112">
    <w:abstractNumId w:val="288"/>
  </w:num>
  <w:num w:numId="113">
    <w:abstractNumId w:val="304"/>
  </w:num>
  <w:num w:numId="114">
    <w:abstractNumId w:val="245"/>
  </w:num>
  <w:num w:numId="115">
    <w:abstractNumId w:val="218"/>
  </w:num>
  <w:num w:numId="116">
    <w:abstractNumId w:val="170"/>
  </w:num>
  <w:num w:numId="117">
    <w:abstractNumId w:val="28"/>
  </w:num>
  <w:num w:numId="118">
    <w:abstractNumId w:val="279"/>
  </w:num>
  <w:num w:numId="119">
    <w:abstractNumId w:val="296"/>
  </w:num>
  <w:num w:numId="120">
    <w:abstractNumId w:val="338"/>
  </w:num>
  <w:num w:numId="121">
    <w:abstractNumId w:val="172"/>
  </w:num>
  <w:num w:numId="122">
    <w:abstractNumId w:val="364"/>
  </w:num>
  <w:num w:numId="123">
    <w:abstractNumId w:val="100"/>
  </w:num>
  <w:num w:numId="124">
    <w:abstractNumId w:val="212"/>
  </w:num>
  <w:num w:numId="125">
    <w:abstractNumId w:val="326"/>
  </w:num>
  <w:num w:numId="126">
    <w:abstractNumId w:val="292"/>
  </w:num>
  <w:num w:numId="127">
    <w:abstractNumId w:val="35"/>
  </w:num>
  <w:num w:numId="128">
    <w:abstractNumId w:val="327"/>
  </w:num>
  <w:num w:numId="129">
    <w:abstractNumId w:val="269"/>
  </w:num>
  <w:num w:numId="130">
    <w:abstractNumId w:val="57"/>
  </w:num>
  <w:num w:numId="131">
    <w:abstractNumId w:val="179"/>
  </w:num>
  <w:num w:numId="132">
    <w:abstractNumId w:val="194"/>
  </w:num>
  <w:num w:numId="133">
    <w:abstractNumId w:val="79"/>
  </w:num>
  <w:num w:numId="134">
    <w:abstractNumId w:val="142"/>
  </w:num>
  <w:num w:numId="135">
    <w:abstractNumId w:val="262"/>
  </w:num>
  <w:num w:numId="136">
    <w:abstractNumId w:val="315"/>
  </w:num>
  <w:num w:numId="137">
    <w:abstractNumId w:val="333"/>
  </w:num>
  <w:num w:numId="138">
    <w:abstractNumId w:val="313"/>
  </w:num>
  <w:num w:numId="139">
    <w:abstractNumId w:val="363"/>
  </w:num>
  <w:num w:numId="140">
    <w:abstractNumId w:val="23"/>
    <w:lvlOverride w:ilvl="0">
      <w:lvl w:ilvl="0">
        <w:start w:val="1"/>
        <w:numFmt w:val="decimal"/>
        <w:pStyle w:val="1"/>
        <w:suff w:val="nothing"/>
        <w:lvlText w:val="%1  "/>
        <w:lvlJc w:val="left"/>
        <w:pPr>
          <w:ind w:left="0" w:firstLine="595"/>
        </w:pPr>
        <w:rPr>
          <w:rFonts w:ascii="Times New Roman" w:hAnsi="Times New Roman" w:cs="Times New Roman" w:hint="default"/>
          <w:b/>
          <w:i w:val="0"/>
          <w:caps w:val="0"/>
          <w:strike w:val="0"/>
          <w:dstrike w:val="0"/>
          <w:vanish w:val="0"/>
          <w:color w:val="000000"/>
          <w:spacing w:val="0"/>
          <w:w w:val="100"/>
          <w:sz w:val="20"/>
          <w:szCs w:val="20"/>
          <w:effect w:val="none"/>
          <w:vertAlign w:val="baseline"/>
        </w:rPr>
      </w:lvl>
    </w:lvlOverride>
    <w:lvlOverride w:ilvl="1">
      <w:lvl w:ilvl="1">
        <w:start w:val="1"/>
        <w:numFmt w:val="decimal"/>
        <w:pStyle w:val="22"/>
        <w:suff w:val="nothing"/>
        <w:lvlText w:val="%1.%2  "/>
        <w:lvlJc w:val="left"/>
        <w:pPr>
          <w:ind w:left="0" w:firstLine="595"/>
        </w:pPr>
        <w:rPr>
          <w:rFonts w:ascii="Times New Roman" w:hAnsi="Times New Roman" w:cs="Times New Roman" w:hint="default"/>
          <w:b/>
          <w:i w:val="0"/>
          <w:caps w:val="0"/>
          <w:strike w:val="0"/>
          <w:dstrike w:val="0"/>
          <w:vanish w:val="0"/>
          <w:color w:val="000000"/>
          <w:spacing w:val="0"/>
          <w:w w:val="100"/>
          <w:sz w:val="20"/>
          <w:szCs w:val="20"/>
          <w:vertAlign w:val="baseline"/>
        </w:rPr>
      </w:lvl>
    </w:lvlOverride>
  </w:num>
  <w:num w:numId="141">
    <w:abstractNumId w:val="277"/>
  </w:num>
  <w:num w:numId="142">
    <w:abstractNumId w:val="372"/>
  </w:num>
  <w:num w:numId="143">
    <w:abstractNumId w:val="261"/>
  </w:num>
  <w:num w:numId="144">
    <w:abstractNumId w:val="106"/>
  </w:num>
  <w:num w:numId="145">
    <w:abstractNumId w:val="284"/>
  </w:num>
  <w:num w:numId="146">
    <w:abstractNumId w:val="150"/>
  </w:num>
  <w:num w:numId="147">
    <w:abstractNumId w:val="128"/>
  </w:num>
  <w:num w:numId="148">
    <w:abstractNumId w:val="140"/>
  </w:num>
  <w:num w:numId="149">
    <w:abstractNumId w:val="222"/>
  </w:num>
  <w:num w:numId="150">
    <w:abstractNumId w:val="199"/>
  </w:num>
  <w:num w:numId="151">
    <w:abstractNumId w:val="107"/>
  </w:num>
  <w:num w:numId="152">
    <w:abstractNumId w:val="98"/>
  </w:num>
  <w:num w:numId="153">
    <w:abstractNumId w:val="220"/>
  </w:num>
  <w:num w:numId="154">
    <w:abstractNumId w:val="39"/>
  </w:num>
  <w:num w:numId="155">
    <w:abstractNumId w:val="182"/>
  </w:num>
  <w:num w:numId="156">
    <w:abstractNumId w:val="145"/>
  </w:num>
  <w:num w:numId="157">
    <w:abstractNumId w:val="260"/>
  </w:num>
  <w:num w:numId="158">
    <w:abstractNumId w:val="290"/>
  </w:num>
  <w:num w:numId="159">
    <w:abstractNumId w:val="71"/>
  </w:num>
  <w:num w:numId="160">
    <w:abstractNumId w:val="316"/>
  </w:num>
  <w:num w:numId="161">
    <w:abstractNumId w:val="118"/>
  </w:num>
  <w:num w:numId="162">
    <w:abstractNumId w:val="294"/>
  </w:num>
  <w:num w:numId="163">
    <w:abstractNumId w:val="432"/>
  </w:num>
  <w:num w:numId="164">
    <w:abstractNumId w:val="265"/>
  </w:num>
  <w:num w:numId="165">
    <w:abstractNumId w:val="274"/>
  </w:num>
  <w:num w:numId="166">
    <w:abstractNumId w:val="81"/>
  </w:num>
  <w:num w:numId="167">
    <w:abstractNumId w:val="287"/>
  </w:num>
  <w:num w:numId="168">
    <w:abstractNumId w:val="69"/>
  </w:num>
  <w:num w:numId="169">
    <w:abstractNumId w:val="196"/>
  </w:num>
  <w:num w:numId="170">
    <w:abstractNumId w:val="257"/>
  </w:num>
  <w:num w:numId="171">
    <w:abstractNumId w:val="320"/>
  </w:num>
  <w:num w:numId="172">
    <w:abstractNumId w:val="133"/>
  </w:num>
  <w:num w:numId="17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84"/>
  </w:num>
  <w:num w:numId="175">
    <w:abstractNumId w:val="166"/>
  </w:num>
  <w:num w:numId="176">
    <w:abstractNumId w:val="238"/>
  </w:num>
  <w:num w:numId="177">
    <w:abstractNumId w:val="183"/>
  </w:num>
  <w:num w:numId="178">
    <w:abstractNumId w:val="110"/>
  </w:num>
  <w:num w:numId="179">
    <w:abstractNumId w:val="340"/>
  </w:num>
  <w:num w:numId="180">
    <w:abstractNumId w:val="127"/>
  </w:num>
  <w:num w:numId="181">
    <w:abstractNumId w:val="234"/>
  </w:num>
  <w:num w:numId="182">
    <w:abstractNumId w:val="132"/>
  </w:num>
  <w:num w:numId="183">
    <w:abstractNumId w:val="171"/>
  </w:num>
  <w:num w:numId="184">
    <w:abstractNumId w:val="104"/>
  </w:num>
  <w:num w:numId="185">
    <w:abstractNumId w:val="368"/>
  </w:num>
  <w:num w:numId="186">
    <w:abstractNumId w:val="137"/>
  </w:num>
  <w:num w:numId="187">
    <w:abstractNumId w:val="143"/>
  </w:num>
  <w:num w:numId="188">
    <w:abstractNumId w:val="189"/>
  </w:num>
  <w:num w:numId="189">
    <w:abstractNumId w:val="103"/>
  </w:num>
  <w:num w:numId="190">
    <w:abstractNumId w:val="280"/>
  </w:num>
  <w:num w:numId="191">
    <w:abstractNumId w:val="273"/>
  </w:num>
  <w:num w:numId="192">
    <w:abstractNumId w:val="319"/>
  </w:num>
  <w:num w:numId="193">
    <w:abstractNumId w:val="259"/>
  </w:num>
  <w:num w:numId="194">
    <w:abstractNumId w:val="201"/>
  </w:num>
  <w:num w:numId="195">
    <w:abstractNumId w:val="309"/>
  </w:num>
  <w:num w:numId="196">
    <w:abstractNumId w:val="116"/>
  </w:num>
  <w:num w:numId="197">
    <w:abstractNumId w:val="310"/>
  </w:num>
  <w:num w:numId="198">
    <w:abstractNumId w:val="123"/>
  </w:num>
  <w:num w:numId="199">
    <w:abstractNumId w:val="3"/>
  </w:num>
  <w:num w:numId="200">
    <w:abstractNumId w:val="114"/>
  </w:num>
  <w:num w:numId="201">
    <w:abstractNumId w:val="358"/>
  </w:num>
  <w:num w:numId="20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23"/>
  </w:num>
  <w:num w:numId="204">
    <w:abstractNumId w:val="9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59"/>
  </w:num>
  <w:num w:numId="207">
    <w:abstractNumId w:val="258"/>
  </w:num>
  <w:num w:numId="208">
    <w:abstractNumId w:val="147"/>
  </w:num>
  <w:num w:numId="209">
    <w:abstractNumId w:val="209"/>
  </w:num>
  <w:num w:numId="210">
    <w:abstractNumId w:val="296"/>
  </w:num>
  <w:num w:numId="211">
    <w:abstractNumId w:val="159"/>
  </w:num>
  <w:num w:numId="212">
    <w:abstractNumId w:val="152"/>
  </w:num>
  <w:num w:numId="213">
    <w:abstractNumId w:val="300"/>
  </w:num>
  <w:num w:numId="214">
    <w:abstractNumId w:val="19"/>
  </w:num>
  <w:num w:numId="215">
    <w:abstractNumId w:val="48"/>
  </w:num>
  <w:num w:numId="216">
    <w:abstractNumId w:val="26"/>
  </w:num>
  <w:num w:numId="217">
    <w:abstractNumId w:val="149"/>
  </w:num>
  <w:num w:numId="218">
    <w:abstractNumId w:val="337"/>
  </w:num>
  <w:num w:numId="219">
    <w:abstractNumId w:val="94"/>
  </w:num>
  <w:num w:numId="220">
    <w:abstractNumId w:val="135"/>
  </w:num>
  <w:num w:numId="221">
    <w:abstractNumId w:val="214"/>
  </w:num>
  <w:num w:numId="222">
    <w:abstractNumId w:val="29"/>
  </w:num>
  <w:num w:numId="223">
    <w:abstractNumId w:val="119"/>
  </w:num>
  <w:num w:numId="224">
    <w:abstractNumId w:val="130"/>
  </w:num>
  <w:num w:numId="225">
    <w:abstractNumId w:val="131"/>
  </w:num>
  <w:num w:numId="226">
    <w:abstractNumId w:val="314"/>
  </w:num>
  <w:num w:numId="227">
    <w:abstractNumId w:val="169"/>
  </w:num>
  <w:num w:numId="228">
    <w:abstractNumId w:val="331"/>
  </w:num>
  <w:num w:numId="229">
    <w:abstractNumId w:val="202"/>
  </w:num>
  <w:num w:numId="230">
    <w:abstractNumId w:val="243"/>
  </w:num>
  <w:num w:numId="231">
    <w:abstractNumId w:val="146"/>
  </w:num>
  <w:num w:numId="232">
    <w:abstractNumId w:val="122"/>
  </w:num>
  <w:num w:numId="233">
    <w:abstractNumId w:val="370"/>
  </w:num>
  <w:num w:numId="234">
    <w:abstractNumId w:val="301"/>
  </w:num>
  <w:num w:numId="235">
    <w:abstractNumId w:val="56"/>
  </w:num>
  <w:num w:numId="236">
    <w:abstractNumId w:val="151"/>
  </w:num>
  <w:num w:numId="237">
    <w:abstractNumId w:val="88"/>
  </w:num>
  <w:num w:numId="238">
    <w:abstractNumId w:val="158"/>
  </w:num>
  <w:num w:numId="239">
    <w:abstractNumId w:val="154"/>
  </w:num>
  <w:num w:numId="240">
    <w:abstractNumId w:val="359"/>
  </w:num>
  <w:num w:numId="241">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41"/>
  </w:num>
  <w:num w:numId="243">
    <w:abstractNumId w:val="168"/>
  </w:num>
  <w:num w:numId="244">
    <w:abstractNumId w:val="92"/>
  </w:num>
  <w:num w:numId="245">
    <w:abstractNumId w:val="4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1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351"/>
    <w:lvlOverride w:ilvl="0">
      <w:lvl w:ilvl="0" w:tplc="CA90A696">
        <w:start w:val="1"/>
        <w:numFmt w:val="bullet"/>
        <w:pStyle w:val="phlistitemized1"/>
        <w:lvlText w:val=""/>
        <w:lvlJc w:val="left"/>
        <w:pPr>
          <w:tabs>
            <w:tab w:val="left" w:pos="1349"/>
          </w:tabs>
          <w:ind w:left="1349" w:hanging="357"/>
        </w:pPr>
        <w:rPr>
          <w:rFonts w:ascii="Symbol" w:hAnsi="Symbol" w:hint="default"/>
          <w:color w:val="auto"/>
        </w:rPr>
      </w:lvl>
    </w:lvlOverride>
    <w:lvlOverride w:ilvl="1">
      <w:lvl w:ilvl="1" w:tplc="5170CC66">
        <w:numFmt w:val="decimal"/>
        <w:lvlText w:val=""/>
        <w:lvlJc w:val="left"/>
      </w:lvl>
    </w:lvlOverride>
    <w:lvlOverride w:ilvl="2">
      <w:lvl w:ilvl="2" w:tplc="20466D3E">
        <w:numFmt w:val="decimal"/>
        <w:lvlText w:val=""/>
        <w:lvlJc w:val="left"/>
      </w:lvl>
    </w:lvlOverride>
    <w:lvlOverride w:ilvl="3">
      <w:lvl w:ilvl="3" w:tplc="7D5E14A4">
        <w:numFmt w:val="decimal"/>
        <w:lvlText w:val=""/>
        <w:lvlJc w:val="left"/>
      </w:lvl>
    </w:lvlOverride>
    <w:lvlOverride w:ilvl="4">
      <w:lvl w:ilvl="4" w:tplc="556437A0">
        <w:numFmt w:val="decimal"/>
        <w:lvlText w:val=""/>
        <w:lvlJc w:val="left"/>
      </w:lvl>
    </w:lvlOverride>
    <w:lvlOverride w:ilvl="5">
      <w:lvl w:ilvl="5" w:tplc="6F50DFE8">
        <w:numFmt w:val="decimal"/>
        <w:lvlText w:val=""/>
        <w:lvlJc w:val="left"/>
      </w:lvl>
    </w:lvlOverride>
    <w:lvlOverride w:ilvl="6">
      <w:lvl w:ilvl="6" w:tplc="60B6BBBC">
        <w:numFmt w:val="decimal"/>
        <w:lvlText w:val=""/>
        <w:lvlJc w:val="left"/>
      </w:lvl>
    </w:lvlOverride>
    <w:lvlOverride w:ilvl="7">
      <w:lvl w:ilvl="7" w:tplc="D0BC7714">
        <w:numFmt w:val="decimal"/>
        <w:lvlText w:val=""/>
        <w:lvlJc w:val="left"/>
      </w:lvl>
    </w:lvlOverride>
    <w:lvlOverride w:ilvl="8">
      <w:lvl w:ilvl="8" w:tplc="D0AC08B4">
        <w:numFmt w:val="decimal"/>
        <w:lvlText w:val=""/>
        <w:lvlJc w:val="left"/>
      </w:lvl>
    </w:lvlOverride>
  </w:num>
  <w:num w:numId="249">
    <w:abstractNumId w:val="23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297"/>
  </w:num>
  <w:num w:numId="252">
    <w:abstractNumId w:val="117"/>
  </w:num>
  <w:num w:numId="253">
    <w:abstractNumId w:val="434"/>
  </w:num>
  <w:num w:numId="254">
    <w:abstractNumId w:val="291"/>
  </w:num>
  <w:num w:numId="255">
    <w:abstractNumId w:val="30"/>
  </w:num>
  <w:num w:numId="256">
    <w:abstractNumId w:val="188"/>
  </w:num>
  <w:num w:numId="257">
    <w:abstractNumId w:val="89"/>
  </w:num>
  <w:num w:numId="258">
    <w:abstractNumId w:val="165"/>
  </w:num>
  <w:num w:numId="259">
    <w:abstractNumId w:val="60"/>
  </w:num>
  <w:num w:numId="260">
    <w:abstractNumId w:val="224"/>
  </w:num>
  <w:num w:numId="261">
    <w:abstractNumId w:val="317"/>
  </w:num>
  <w:num w:numId="262">
    <w:abstractNumId w:val="76"/>
  </w:num>
  <w:num w:numId="263">
    <w:abstractNumId w:val="321"/>
  </w:num>
  <w:num w:numId="264">
    <w:abstractNumId w:val="216"/>
  </w:num>
  <w:num w:numId="265">
    <w:abstractNumId w:val="237"/>
  </w:num>
  <w:num w:numId="266">
    <w:abstractNumId w:val="45"/>
  </w:num>
  <w:num w:numId="267">
    <w:abstractNumId w:val="97"/>
  </w:num>
  <w:num w:numId="268">
    <w:abstractNumId w:val="193"/>
  </w:num>
  <w:num w:numId="269">
    <w:abstractNumId w:val="305"/>
  </w:num>
  <w:num w:numId="270">
    <w:abstractNumId w:val="67"/>
  </w:num>
  <w:num w:numId="271">
    <w:abstractNumId w:val="367"/>
  </w:num>
  <w:num w:numId="272">
    <w:abstractNumId w:val="70"/>
  </w:num>
  <w:num w:numId="273">
    <w:abstractNumId w:val="102"/>
  </w:num>
  <w:num w:numId="274">
    <w:abstractNumId w:val="255"/>
    <w:lvlOverride w:ilvl="0"/>
    <w:lvlOverride w:ilvl="1"/>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324"/>
  </w:num>
  <w:num w:numId="276">
    <w:abstractNumId w:val="318"/>
  </w:num>
  <w:num w:numId="277">
    <w:abstractNumId w:val="267"/>
  </w:num>
  <w:num w:numId="278">
    <w:abstractNumId w:val="195"/>
  </w:num>
  <w:num w:numId="279">
    <w:abstractNumId w:val="283"/>
  </w:num>
  <w:num w:numId="280">
    <w:abstractNumId w:val="22"/>
  </w:num>
  <w:num w:numId="281">
    <w:abstractNumId w:val="343"/>
  </w:num>
  <w:num w:numId="282">
    <w:abstractNumId w:val="299"/>
  </w:num>
  <w:num w:numId="283">
    <w:abstractNumId w:val="38"/>
  </w:num>
  <w:num w:numId="284">
    <w:abstractNumId w:val="365"/>
  </w:num>
  <w:num w:numId="285">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32"/>
  </w:num>
  <w:num w:numId="287">
    <w:abstractNumId w:val="74"/>
  </w:num>
  <w:num w:numId="288">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3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61"/>
  </w:num>
  <w:num w:numId="293">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2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3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2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3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3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366"/>
  </w:num>
  <w:num w:numId="32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251"/>
  </w:num>
  <w:num w:numId="322">
    <w:abstractNumId w:val="25"/>
  </w:num>
  <w:num w:numId="323">
    <w:abstractNumId w:val="125"/>
  </w:num>
  <w:num w:numId="324">
    <w:abstractNumId w:val="186"/>
  </w:num>
  <w:num w:numId="325">
    <w:abstractNumId w:val="198"/>
  </w:num>
  <w:num w:numId="326">
    <w:abstractNumId w:val="3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396"/>
  </w:num>
  <w:num w:numId="328">
    <w:abstractNumId w:val="3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3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3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3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2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4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369"/>
    <w:lvlOverride w:ilvl="0">
      <w:startOverride w:val="1"/>
    </w:lvlOverride>
    <w:lvlOverride w:ilvl="1"/>
    <w:lvlOverride w:ilvl="2"/>
    <w:lvlOverride w:ilvl="3"/>
    <w:lvlOverride w:ilvl="4"/>
    <w:lvlOverride w:ilvl="5"/>
    <w:lvlOverride w:ilvl="6"/>
    <w:lvlOverride w:ilvl="7"/>
    <w:lvlOverride w:ilvl="8"/>
  </w:num>
  <w:num w:numId="337">
    <w:abstractNumId w:val="4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83"/>
    <w:lvlOverride w:ilvl="0">
      <w:startOverride w:val="1"/>
    </w:lvlOverride>
    <w:lvlOverride w:ilvl="1"/>
    <w:lvlOverride w:ilvl="2"/>
    <w:lvlOverride w:ilvl="3"/>
    <w:lvlOverride w:ilvl="4"/>
    <w:lvlOverride w:ilvl="5"/>
    <w:lvlOverride w:ilvl="6"/>
    <w:lvlOverride w:ilvl="7"/>
    <w:lvlOverride w:ilvl="8"/>
  </w:num>
  <w:num w:numId="339">
    <w:abstractNumId w:val="4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4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408"/>
  </w:num>
  <w:num w:numId="342">
    <w:abstractNumId w:val="4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4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411"/>
  </w:num>
  <w:num w:numId="345">
    <w:abstractNumId w:val="4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6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413"/>
  </w:num>
  <w:num w:numId="348">
    <w:abstractNumId w:val="4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415"/>
  </w:num>
  <w:num w:numId="350">
    <w:abstractNumId w:val="4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417"/>
  </w:num>
  <w:num w:numId="352">
    <w:abstractNumId w:val="4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419"/>
  </w:num>
  <w:num w:numId="354">
    <w:abstractNumId w:val="4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421"/>
  </w:num>
  <w:num w:numId="356">
    <w:abstractNumId w:val="4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423"/>
  </w:num>
  <w:num w:numId="358">
    <w:abstractNumId w:val="424"/>
  </w:num>
  <w:num w:numId="359">
    <w:abstractNumId w:val="425"/>
  </w:num>
  <w:num w:numId="360">
    <w:abstractNumId w:val="426"/>
  </w:num>
  <w:num w:numId="361">
    <w:abstractNumId w:val="4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4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3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4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4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306"/>
  </w:num>
  <w:num w:numId="367">
    <w:abstractNumId w:val="77"/>
  </w:num>
  <w:num w:numId="368">
    <w:abstractNumId w:val="323"/>
  </w:num>
  <w:num w:numId="369">
    <w:abstractNumId w:val="336"/>
  </w:num>
  <w:num w:numId="370">
    <w:abstractNumId w:val="3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abstractNumId w:val="3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abstractNumId w:val="3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395"/>
  </w:num>
  <w:num w:numId="375">
    <w:abstractNumId w:val="3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401"/>
  </w:num>
  <w:num w:numId="377">
    <w:abstractNumId w:val="402"/>
  </w:num>
  <w:num w:numId="378">
    <w:abstractNumId w:val="403"/>
    <w:lvlOverride w:ilvl="0">
      <w:startOverride w:val="1"/>
    </w:lvlOverride>
    <w:lvlOverride w:ilvl="1"/>
    <w:lvlOverride w:ilvl="2"/>
    <w:lvlOverride w:ilvl="3"/>
    <w:lvlOverride w:ilvl="4"/>
    <w:lvlOverride w:ilvl="5"/>
    <w:lvlOverride w:ilvl="6"/>
    <w:lvlOverride w:ilvl="7"/>
    <w:lvlOverride w:ilvl="8"/>
  </w:num>
  <w:num w:numId="37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abstractNumId w:val="405"/>
  </w:num>
  <w:num w:numId="381">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2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abstractNumId w:val="8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3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3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3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90"/>
  </w:num>
  <w:num w:numId="406">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373"/>
  </w:num>
  <w:num w:numId="408">
    <w:abstractNumId w:val="3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375"/>
  </w:num>
  <w:num w:numId="410">
    <w:abstractNumId w:val="376"/>
  </w:num>
  <w:num w:numId="411">
    <w:abstractNumId w:val="377"/>
  </w:num>
  <w:num w:numId="412">
    <w:abstractNumId w:val="378"/>
  </w:num>
  <w:num w:numId="413">
    <w:abstractNumId w:val="379"/>
  </w:num>
  <w:num w:numId="414">
    <w:abstractNumId w:val="380"/>
  </w:num>
  <w:num w:numId="415">
    <w:abstractNumId w:val="381"/>
  </w:num>
  <w:num w:numId="416">
    <w:abstractNumId w:val="382"/>
  </w:num>
  <w:num w:numId="417">
    <w:abstractNumId w:val="383"/>
  </w:num>
  <w:num w:numId="418">
    <w:abstractNumId w:val="384"/>
  </w:num>
  <w:num w:numId="419">
    <w:abstractNumId w:val="385"/>
  </w:num>
  <w:num w:numId="420">
    <w:abstractNumId w:val="386"/>
  </w:num>
  <w:num w:numId="421">
    <w:abstractNumId w:val="387"/>
  </w:num>
  <w:num w:numId="422">
    <w:abstractNumId w:val="388"/>
  </w:num>
  <w:num w:numId="423">
    <w:abstractNumId w:val="389"/>
  </w:num>
  <w:num w:numId="424">
    <w:abstractNumId w:val="393"/>
  </w:num>
  <w:num w:numId="425">
    <w:abstractNumId w:val="2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3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86E"/>
    <w:rsid w:val="000002BA"/>
    <w:rsid w:val="000006E5"/>
    <w:rsid w:val="00000A2E"/>
    <w:rsid w:val="00000A49"/>
    <w:rsid w:val="00000EC8"/>
    <w:rsid w:val="00001038"/>
    <w:rsid w:val="00001AE7"/>
    <w:rsid w:val="00001B52"/>
    <w:rsid w:val="00001E1C"/>
    <w:rsid w:val="000020D0"/>
    <w:rsid w:val="000022B5"/>
    <w:rsid w:val="000022E5"/>
    <w:rsid w:val="000024D2"/>
    <w:rsid w:val="000026E5"/>
    <w:rsid w:val="00002B7A"/>
    <w:rsid w:val="000031FF"/>
    <w:rsid w:val="000034F9"/>
    <w:rsid w:val="00003D22"/>
    <w:rsid w:val="00003D51"/>
    <w:rsid w:val="0000431F"/>
    <w:rsid w:val="000043B7"/>
    <w:rsid w:val="000049B6"/>
    <w:rsid w:val="00004D6D"/>
    <w:rsid w:val="0000532F"/>
    <w:rsid w:val="00005458"/>
    <w:rsid w:val="00005B48"/>
    <w:rsid w:val="00005D95"/>
    <w:rsid w:val="00005F79"/>
    <w:rsid w:val="00006126"/>
    <w:rsid w:val="00006492"/>
    <w:rsid w:val="0000649D"/>
    <w:rsid w:val="00006A23"/>
    <w:rsid w:val="000071D5"/>
    <w:rsid w:val="0000722F"/>
    <w:rsid w:val="000074DE"/>
    <w:rsid w:val="000075FF"/>
    <w:rsid w:val="00007953"/>
    <w:rsid w:val="00007A54"/>
    <w:rsid w:val="00007B08"/>
    <w:rsid w:val="000102BD"/>
    <w:rsid w:val="00010393"/>
    <w:rsid w:val="00010C67"/>
    <w:rsid w:val="00010E3C"/>
    <w:rsid w:val="00010F3E"/>
    <w:rsid w:val="00011017"/>
    <w:rsid w:val="0001103E"/>
    <w:rsid w:val="000110FA"/>
    <w:rsid w:val="00011163"/>
    <w:rsid w:val="000118F6"/>
    <w:rsid w:val="00011ACF"/>
    <w:rsid w:val="00011CDB"/>
    <w:rsid w:val="00011DDD"/>
    <w:rsid w:val="00011E13"/>
    <w:rsid w:val="0001265C"/>
    <w:rsid w:val="00012883"/>
    <w:rsid w:val="00012898"/>
    <w:rsid w:val="00012C6F"/>
    <w:rsid w:val="0001343A"/>
    <w:rsid w:val="00013900"/>
    <w:rsid w:val="00013BB3"/>
    <w:rsid w:val="00013C79"/>
    <w:rsid w:val="00014098"/>
    <w:rsid w:val="00014A7F"/>
    <w:rsid w:val="00014C99"/>
    <w:rsid w:val="00014F91"/>
    <w:rsid w:val="00014FC3"/>
    <w:rsid w:val="00014FD8"/>
    <w:rsid w:val="00014FEC"/>
    <w:rsid w:val="00015765"/>
    <w:rsid w:val="000157EE"/>
    <w:rsid w:val="00015CC0"/>
    <w:rsid w:val="00015E2C"/>
    <w:rsid w:val="000168C8"/>
    <w:rsid w:val="00016B6C"/>
    <w:rsid w:val="00016DB1"/>
    <w:rsid w:val="00016F1E"/>
    <w:rsid w:val="00016FDA"/>
    <w:rsid w:val="00017919"/>
    <w:rsid w:val="000202E0"/>
    <w:rsid w:val="00020366"/>
    <w:rsid w:val="000204BF"/>
    <w:rsid w:val="0002068E"/>
    <w:rsid w:val="00020848"/>
    <w:rsid w:val="00021300"/>
    <w:rsid w:val="00021899"/>
    <w:rsid w:val="000218C2"/>
    <w:rsid w:val="00021B92"/>
    <w:rsid w:val="00022031"/>
    <w:rsid w:val="00022172"/>
    <w:rsid w:val="00022622"/>
    <w:rsid w:val="000226D8"/>
    <w:rsid w:val="000226D9"/>
    <w:rsid w:val="00023163"/>
    <w:rsid w:val="00023BE3"/>
    <w:rsid w:val="00023F3D"/>
    <w:rsid w:val="000242D9"/>
    <w:rsid w:val="0002501D"/>
    <w:rsid w:val="000250FB"/>
    <w:rsid w:val="00025118"/>
    <w:rsid w:val="000255CE"/>
    <w:rsid w:val="000256E1"/>
    <w:rsid w:val="00025781"/>
    <w:rsid w:val="000257D1"/>
    <w:rsid w:val="00025894"/>
    <w:rsid w:val="00025C8C"/>
    <w:rsid w:val="0002649B"/>
    <w:rsid w:val="00026841"/>
    <w:rsid w:val="000268AD"/>
    <w:rsid w:val="00026A8A"/>
    <w:rsid w:val="00026C95"/>
    <w:rsid w:val="000270DB"/>
    <w:rsid w:val="0002733D"/>
    <w:rsid w:val="00027408"/>
    <w:rsid w:val="00027586"/>
    <w:rsid w:val="00027614"/>
    <w:rsid w:val="0002773B"/>
    <w:rsid w:val="000277A0"/>
    <w:rsid w:val="000279A7"/>
    <w:rsid w:val="00027A66"/>
    <w:rsid w:val="000307EF"/>
    <w:rsid w:val="00030838"/>
    <w:rsid w:val="0003092B"/>
    <w:rsid w:val="00030B69"/>
    <w:rsid w:val="00031305"/>
    <w:rsid w:val="00031A97"/>
    <w:rsid w:val="00031C07"/>
    <w:rsid w:val="000322E4"/>
    <w:rsid w:val="0003262A"/>
    <w:rsid w:val="0003277B"/>
    <w:rsid w:val="00032A00"/>
    <w:rsid w:val="00032F01"/>
    <w:rsid w:val="0003302F"/>
    <w:rsid w:val="0003353B"/>
    <w:rsid w:val="00033A57"/>
    <w:rsid w:val="00033B0C"/>
    <w:rsid w:val="00033DCD"/>
    <w:rsid w:val="00033E4F"/>
    <w:rsid w:val="000340FF"/>
    <w:rsid w:val="00034163"/>
    <w:rsid w:val="000345B6"/>
    <w:rsid w:val="000349D9"/>
    <w:rsid w:val="00034CB2"/>
    <w:rsid w:val="000350B6"/>
    <w:rsid w:val="0003548A"/>
    <w:rsid w:val="000356E9"/>
    <w:rsid w:val="00035848"/>
    <w:rsid w:val="0003586E"/>
    <w:rsid w:val="00035C0F"/>
    <w:rsid w:val="00035C44"/>
    <w:rsid w:val="00035C96"/>
    <w:rsid w:val="00035F47"/>
    <w:rsid w:val="00036140"/>
    <w:rsid w:val="0003661F"/>
    <w:rsid w:val="000368E6"/>
    <w:rsid w:val="0003743C"/>
    <w:rsid w:val="0003747C"/>
    <w:rsid w:val="000376EA"/>
    <w:rsid w:val="00037816"/>
    <w:rsid w:val="00037897"/>
    <w:rsid w:val="00037BFE"/>
    <w:rsid w:val="00040295"/>
    <w:rsid w:val="00040A0C"/>
    <w:rsid w:val="00040B31"/>
    <w:rsid w:val="00040C7E"/>
    <w:rsid w:val="00040EAA"/>
    <w:rsid w:val="00040F1D"/>
    <w:rsid w:val="00040FC6"/>
    <w:rsid w:val="00041015"/>
    <w:rsid w:val="00041ADB"/>
    <w:rsid w:val="00041CC7"/>
    <w:rsid w:val="00042254"/>
    <w:rsid w:val="000422BA"/>
    <w:rsid w:val="000423DB"/>
    <w:rsid w:val="000425CD"/>
    <w:rsid w:val="000426AD"/>
    <w:rsid w:val="00042A2C"/>
    <w:rsid w:val="00042E95"/>
    <w:rsid w:val="0004311C"/>
    <w:rsid w:val="00043769"/>
    <w:rsid w:val="000438F3"/>
    <w:rsid w:val="00043B54"/>
    <w:rsid w:val="00043F2A"/>
    <w:rsid w:val="000442D2"/>
    <w:rsid w:val="00044335"/>
    <w:rsid w:val="00044675"/>
    <w:rsid w:val="000455D5"/>
    <w:rsid w:val="0004594B"/>
    <w:rsid w:val="00045B4F"/>
    <w:rsid w:val="00045C03"/>
    <w:rsid w:val="000466FD"/>
    <w:rsid w:val="0004693B"/>
    <w:rsid w:val="000469D1"/>
    <w:rsid w:val="000472E5"/>
    <w:rsid w:val="000473DC"/>
    <w:rsid w:val="00050089"/>
    <w:rsid w:val="000508DD"/>
    <w:rsid w:val="000508F1"/>
    <w:rsid w:val="00050A8A"/>
    <w:rsid w:val="00050DE8"/>
    <w:rsid w:val="000510EA"/>
    <w:rsid w:val="00051571"/>
    <w:rsid w:val="0005159A"/>
    <w:rsid w:val="00051A47"/>
    <w:rsid w:val="00051AA7"/>
    <w:rsid w:val="00051FA3"/>
    <w:rsid w:val="000521DB"/>
    <w:rsid w:val="000527F2"/>
    <w:rsid w:val="000529AF"/>
    <w:rsid w:val="00052C45"/>
    <w:rsid w:val="0005339A"/>
    <w:rsid w:val="00053DAA"/>
    <w:rsid w:val="00054172"/>
    <w:rsid w:val="000542FD"/>
    <w:rsid w:val="00054316"/>
    <w:rsid w:val="00054480"/>
    <w:rsid w:val="000547F1"/>
    <w:rsid w:val="00054B4E"/>
    <w:rsid w:val="00054BAF"/>
    <w:rsid w:val="00054C6A"/>
    <w:rsid w:val="000555FF"/>
    <w:rsid w:val="00055763"/>
    <w:rsid w:val="00055F16"/>
    <w:rsid w:val="00056C99"/>
    <w:rsid w:val="000572FF"/>
    <w:rsid w:val="000575B8"/>
    <w:rsid w:val="000576C6"/>
    <w:rsid w:val="00057B2E"/>
    <w:rsid w:val="0006031A"/>
    <w:rsid w:val="00060FAE"/>
    <w:rsid w:val="00061493"/>
    <w:rsid w:val="000617BA"/>
    <w:rsid w:val="00061D1D"/>
    <w:rsid w:val="00061FCA"/>
    <w:rsid w:val="000625FB"/>
    <w:rsid w:val="000626A3"/>
    <w:rsid w:val="000631EC"/>
    <w:rsid w:val="000631F3"/>
    <w:rsid w:val="0006340D"/>
    <w:rsid w:val="000635BD"/>
    <w:rsid w:val="00063896"/>
    <w:rsid w:val="00064372"/>
    <w:rsid w:val="0006440E"/>
    <w:rsid w:val="00064D6A"/>
    <w:rsid w:val="00064F43"/>
    <w:rsid w:val="00065138"/>
    <w:rsid w:val="000654DA"/>
    <w:rsid w:val="00066247"/>
    <w:rsid w:val="00066E67"/>
    <w:rsid w:val="00067BD3"/>
    <w:rsid w:val="00067C04"/>
    <w:rsid w:val="000701A2"/>
    <w:rsid w:val="000701D3"/>
    <w:rsid w:val="00070431"/>
    <w:rsid w:val="000707D0"/>
    <w:rsid w:val="00070BE4"/>
    <w:rsid w:val="0007101B"/>
    <w:rsid w:val="0007141F"/>
    <w:rsid w:val="000717FD"/>
    <w:rsid w:val="00071F7B"/>
    <w:rsid w:val="00072240"/>
    <w:rsid w:val="00072368"/>
    <w:rsid w:val="00072C04"/>
    <w:rsid w:val="00073203"/>
    <w:rsid w:val="000738E6"/>
    <w:rsid w:val="00073CCF"/>
    <w:rsid w:val="00073DAF"/>
    <w:rsid w:val="000741E5"/>
    <w:rsid w:val="00074DA1"/>
    <w:rsid w:val="00074E31"/>
    <w:rsid w:val="000752DB"/>
    <w:rsid w:val="00075342"/>
    <w:rsid w:val="0007538C"/>
    <w:rsid w:val="00075F8C"/>
    <w:rsid w:val="000766A1"/>
    <w:rsid w:val="0007710F"/>
    <w:rsid w:val="0007786E"/>
    <w:rsid w:val="00077BF4"/>
    <w:rsid w:val="00077F95"/>
    <w:rsid w:val="00080E94"/>
    <w:rsid w:val="00081617"/>
    <w:rsid w:val="000818A3"/>
    <w:rsid w:val="000829F8"/>
    <w:rsid w:val="00082DD7"/>
    <w:rsid w:val="000830FB"/>
    <w:rsid w:val="00083162"/>
    <w:rsid w:val="00083349"/>
    <w:rsid w:val="000834B3"/>
    <w:rsid w:val="00083C92"/>
    <w:rsid w:val="0008439A"/>
    <w:rsid w:val="000843AF"/>
    <w:rsid w:val="000845DD"/>
    <w:rsid w:val="00084B03"/>
    <w:rsid w:val="00084F16"/>
    <w:rsid w:val="00085AF6"/>
    <w:rsid w:val="00085E3F"/>
    <w:rsid w:val="00085EA5"/>
    <w:rsid w:val="00085F2C"/>
    <w:rsid w:val="000867A9"/>
    <w:rsid w:val="00086B47"/>
    <w:rsid w:val="00086CD6"/>
    <w:rsid w:val="00086E43"/>
    <w:rsid w:val="0008704B"/>
    <w:rsid w:val="000870F7"/>
    <w:rsid w:val="00087227"/>
    <w:rsid w:val="00087866"/>
    <w:rsid w:val="00087F1E"/>
    <w:rsid w:val="00087FFE"/>
    <w:rsid w:val="00090213"/>
    <w:rsid w:val="000908F2"/>
    <w:rsid w:val="000909DA"/>
    <w:rsid w:val="00090F75"/>
    <w:rsid w:val="0009105B"/>
    <w:rsid w:val="0009114D"/>
    <w:rsid w:val="0009161B"/>
    <w:rsid w:val="000919D5"/>
    <w:rsid w:val="00091E77"/>
    <w:rsid w:val="00092094"/>
    <w:rsid w:val="00092368"/>
    <w:rsid w:val="000924F6"/>
    <w:rsid w:val="00092952"/>
    <w:rsid w:val="00092F79"/>
    <w:rsid w:val="0009303F"/>
    <w:rsid w:val="000935F7"/>
    <w:rsid w:val="00093839"/>
    <w:rsid w:val="00093A5E"/>
    <w:rsid w:val="00094340"/>
    <w:rsid w:val="00094BEB"/>
    <w:rsid w:val="00094C8B"/>
    <w:rsid w:val="0009564C"/>
    <w:rsid w:val="00095C1F"/>
    <w:rsid w:val="00095D17"/>
    <w:rsid w:val="00095D23"/>
    <w:rsid w:val="00095D78"/>
    <w:rsid w:val="00096104"/>
    <w:rsid w:val="0009657E"/>
    <w:rsid w:val="00096A31"/>
    <w:rsid w:val="000974F2"/>
    <w:rsid w:val="0009759E"/>
    <w:rsid w:val="000976B2"/>
    <w:rsid w:val="00097998"/>
    <w:rsid w:val="000979DC"/>
    <w:rsid w:val="000A0110"/>
    <w:rsid w:val="000A0391"/>
    <w:rsid w:val="000A07FE"/>
    <w:rsid w:val="000A088D"/>
    <w:rsid w:val="000A09C0"/>
    <w:rsid w:val="000A0A29"/>
    <w:rsid w:val="000A0C86"/>
    <w:rsid w:val="000A0CE5"/>
    <w:rsid w:val="000A117C"/>
    <w:rsid w:val="000A11C1"/>
    <w:rsid w:val="000A1427"/>
    <w:rsid w:val="000A1556"/>
    <w:rsid w:val="000A19B7"/>
    <w:rsid w:val="000A1F4B"/>
    <w:rsid w:val="000A2531"/>
    <w:rsid w:val="000A2798"/>
    <w:rsid w:val="000A3B9B"/>
    <w:rsid w:val="000A4102"/>
    <w:rsid w:val="000A4420"/>
    <w:rsid w:val="000A4857"/>
    <w:rsid w:val="000A499B"/>
    <w:rsid w:val="000A56F7"/>
    <w:rsid w:val="000A58BB"/>
    <w:rsid w:val="000A65F7"/>
    <w:rsid w:val="000A6688"/>
    <w:rsid w:val="000A66B0"/>
    <w:rsid w:val="000A675E"/>
    <w:rsid w:val="000A75F6"/>
    <w:rsid w:val="000A79DC"/>
    <w:rsid w:val="000A7B3E"/>
    <w:rsid w:val="000A7B57"/>
    <w:rsid w:val="000A7C69"/>
    <w:rsid w:val="000B01DD"/>
    <w:rsid w:val="000B0D70"/>
    <w:rsid w:val="000B10C7"/>
    <w:rsid w:val="000B1DD3"/>
    <w:rsid w:val="000B1E22"/>
    <w:rsid w:val="000B2251"/>
    <w:rsid w:val="000B22F0"/>
    <w:rsid w:val="000B2579"/>
    <w:rsid w:val="000B2689"/>
    <w:rsid w:val="000B2C10"/>
    <w:rsid w:val="000B3981"/>
    <w:rsid w:val="000B3ADE"/>
    <w:rsid w:val="000B46ED"/>
    <w:rsid w:val="000B47A8"/>
    <w:rsid w:val="000B4F6F"/>
    <w:rsid w:val="000B543C"/>
    <w:rsid w:val="000B55DD"/>
    <w:rsid w:val="000B5688"/>
    <w:rsid w:val="000B5B72"/>
    <w:rsid w:val="000B5C46"/>
    <w:rsid w:val="000B5C9D"/>
    <w:rsid w:val="000B5D83"/>
    <w:rsid w:val="000B638A"/>
    <w:rsid w:val="000B66EE"/>
    <w:rsid w:val="000B6798"/>
    <w:rsid w:val="000B6AB0"/>
    <w:rsid w:val="000B740C"/>
    <w:rsid w:val="000B7C7C"/>
    <w:rsid w:val="000C0311"/>
    <w:rsid w:val="000C094B"/>
    <w:rsid w:val="000C0963"/>
    <w:rsid w:val="000C0FA7"/>
    <w:rsid w:val="000C10E7"/>
    <w:rsid w:val="000C1248"/>
    <w:rsid w:val="000C1286"/>
    <w:rsid w:val="000C194C"/>
    <w:rsid w:val="000C1B9F"/>
    <w:rsid w:val="000C2169"/>
    <w:rsid w:val="000C27CB"/>
    <w:rsid w:val="000C2E2B"/>
    <w:rsid w:val="000C333A"/>
    <w:rsid w:val="000C3980"/>
    <w:rsid w:val="000C3AB7"/>
    <w:rsid w:val="000C3B3F"/>
    <w:rsid w:val="000C3C51"/>
    <w:rsid w:val="000C3EA9"/>
    <w:rsid w:val="000C40B9"/>
    <w:rsid w:val="000C4C1C"/>
    <w:rsid w:val="000C4D79"/>
    <w:rsid w:val="000C4EDA"/>
    <w:rsid w:val="000C553D"/>
    <w:rsid w:val="000C5904"/>
    <w:rsid w:val="000C5A4B"/>
    <w:rsid w:val="000C5B03"/>
    <w:rsid w:val="000C5C09"/>
    <w:rsid w:val="000C60F7"/>
    <w:rsid w:val="000C618D"/>
    <w:rsid w:val="000C66B8"/>
    <w:rsid w:val="000C67EB"/>
    <w:rsid w:val="000C6AF7"/>
    <w:rsid w:val="000C6AF8"/>
    <w:rsid w:val="000C6B6C"/>
    <w:rsid w:val="000C7795"/>
    <w:rsid w:val="000C77A9"/>
    <w:rsid w:val="000C7D21"/>
    <w:rsid w:val="000C7E92"/>
    <w:rsid w:val="000D0038"/>
    <w:rsid w:val="000D00E9"/>
    <w:rsid w:val="000D05F8"/>
    <w:rsid w:val="000D067E"/>
    <w:rsid w:val="000D0733"/>
    <w:rsid w:val="000D0A66"/>
    <w:rsid w:val="000D0AAF"/>
    <w:rsid w:val="000D13E9"/>
    <w:rsid w:val="000D1A25"/>
    <w:rsid w:val="000D1C93"/>
    <w:rsid w:val="000D1E57"/>
    <w:rsid w:val="000D21F3"/>
    <w:rsid w:val="000D25C2"/>
    <w:rsid w:val="000D27C2"/>
    <w:rsid w:val="000D27F4"/>
    <w:rsid w:val="000D3226"/>
    <w:rsid w:val="000D3370"/>
    <w:rsid w:val="000D338B"/>
    <w:rsid w:val="000D342F"/>
    <w:rsid w:val="000D36C8"/>
    <w:rsid w:val="000D3D24"/>
    <w:rsid w:val="000D41CD"/>
    <w:rsid w:val="000D49C8"/>
    <w:rsid w:val="000D4BC7"/>
    <w:rsid w:val="000D4EAA"/>
    <w:rsid w:val="000D6165"/>
    <w:rsid w:val="000D6556"/>
    <w:rsid w:val="000D7439"/>
    <w:rsid w:val="000D7AB7"/>
    <w:rsid w:val="000D7E06"/>
    <w:rsid w:val="000D7F41"/>
    <w:rsid w:val="000E01D9"/>
    <w:rsid w:val="000E0403"/>
    <w:rsid w:val="000E056B"/>
    <w:rsid w:val="000E0638"/>
    <w:rsid w:val="000E08D1"/>
    <w:rsid w:val="000E092E"/>
    <w:rsid w:val="000E10CB"/>
    <w:rsid w:val="000E10E9"/>
    <w:rsid w:val="000E13A0"/>
    <w:rsid w:val="000E1842"/>
    <w:rsid w:val="000E1A6C"/>
    <w:rsid w:val="000E1C89"/>
    <w:rsid w:val="000E1DDB"/>
    <w:rsid w:val="000E2057"/>
    <w:rsid w:val="000E24C4"/>
    <w:rsid w:val="000E2843"/>
    <w:rsid w:val="000E28CB"/>
    <w:rsid w:val="000E310C"/>
    <w:rsid w:val="000E3699"/>
    <w:rsid w:val="000E372B"/>
    <w:rsid w:val="000E3903"/>
    <w:rsid w:val="000E3D54"/>
    <w:rsid w:val="000E42D0"/>
    <w:rsid w:val="000E4E21"/>
    <w:rsid w:val="000E4F27"/>
    <w:rsid w:val="000E5BA7"/>
    <w:rsid w:val="000E5EA5"/>
    <w:rsid w:val="000E5F8C"/>
    <w:rsid w:val="000E60CB"/>
    <w:rsid w:val="000E64B0"/>
    <w:rsid w:val="000E674F"/>
    <w:rsid w:val="000E68A4"/>
    <w:rsid w:val="000E6AEC"/>
    <w:rsid w:val="000E6C1E"/>
    <w:rsid w:val="000E6E63"/>
    <w:rsid w:val="000E6E7E"/>
    <w:rsid w:val="000E7239"/>
    <w:rsid w:val="000E776F"/>
    <w:rsid w:val="000F036E"/>
    <w:rsid w:val="000F04A9"/>
    <w:rsid w:val="000F082E"/>
    <w:rsid w:val="000F0B02"/>
    <w:rsid w:val="000F0D7E"/>
    <w:rsid w:val="000F0F56"/>
    <w:rsid w:val="000F1271"/>
    <w:rsid w:val="000F148E"/>
    <w:rsid w:val="000F14F4"/>
    <w:rsid w:val="000F19A5"/>
    <w:rsid w:val="000F1EE2"/>
    <w:rsid w:val="000F27D6"/>
    <w:rsid w:val="000F2B9A"/>
    <w:rsid w:val="000F2BC9"/>
    <w:rsid w:val="000F2F26"/>
    <w:rsid w:val="000F35FC"/>
    <w:rsid w:val="000F3651"/>
    <w:rsid w:val="000F3D83"/>
    <w:rsid w:val="000F3F5C"/>
    <w:rsid w:val="000F46BC"/>
    <w:rsid w:val="000F492F"/>
    <w:rsid w:val="000F4DDB"/>
    <w:rsid w:val="000F58D8"/>
    <w:rsid w:val="000F66FE"/>
    <w:rsid w:val="000F6A40"/>
    <w:rsid w:val="000F6BC3"/>
    <w:rsid w:val="000F6ED4"/>
    <w:rsid w:val="000F79EC"/>
    <w:rsid w:val="000F7D09"/>
    <w:rsid w:val="000F7E25"/>
    <w:rsid w:val="00100101"/>
    <w:rsid w:val="0010043C"/>
    <w:rsid w:val="00100AA1"/>
    <w:rsid w:val="00100C08"/>
    <w:rsid w:val="00100E61"/>
    <w:rsid w:val="00101584"/>
    <w:rsid w:val="00102176"/>
    <w:rsid w:val="001022A0"/>
    <w:rsid w:val="00102485"/>
    <w:rsid w:val="0010286F"/>
    <w:rsid w:val="00102B56"/>
    <w:rsid w:val="001034E3"/>
    <w:rsid w:val="00103B00"/>
    <w:rsid w:val="00103D61"/>
    <w:rsid w:val="001040BB"/>
    <w:rsid w:val="0010421D"/>
    <w:rsid w:val="001043B5"/>
    <w:rsid w:val="00104797"/>
    <w:rsid w:val="001048FF"/>
    <w:rsid w:val="001049B1"/>
    <w:rsid w:val="00104A73"/>
    <w:rsid w:val="00104D49"/>
    <w:rsid w:val="00104E01"/>
    <w:rsid w:val="00104E62"/>
    <w:rsid w:val="00104F68"/>
    <w:rsid w:val="00105387"/>
    <w:rsid w:val="001054BF"/>
    <w:rsid w:val="001055DF"/>
    <w:rsid w:val="0010574A"/>
    <w:rsid w:val="001057C8"/>
    <w:rsid w:val="001065F4"/>
    <w:rsid w:val="0010681E"/>
    <w:rsid w:val="00106AE3"/>
    <w:rsid w:val="00106E04"/>
    <w:rsid w:val="00106ED4"/>
    <w:rsid w:val="00107450"/>
    <w:rsid w:val="00107480"/>
    <w:rsid w:val="001079EB"/>
    <w:rsid w:val="00107AA9"/>
    <w:rsid w:val="00107CC5"/>
    <w:rsid w:val="00107E08"/>
    <w:rsid w:val="00107E1F"/>
    <w:rsid w:val="0011013D"/>
    <w:rsid w:val="00110216"/>
    <w:rsid w:val="00110E4F"/>
    <w:rsid w:val="00110F4B"/>
    <w:rsid w:val="0011171F"/>
    <w:rsid w:val="00111747"/>
    <w:rsid w:val="00111ED5"/>
    <w:rsid w:val="00112291"/>
    <w:rsid w:val="001124EF"/>
    <w:rsid w:val="001125E2"/>
    <w:rsid w:val="00112799"/>
    <w:rsid w:val="0011289A"/>
    <w:rsid w:val="001129C7"/>
    <w:rsid w:val="001129D0"/>
    <w:rsid w:val="00112A14"/>
    <w:rsid w:val="00112D97"/>
    <w:rsid w:val="00113850"/>
    <w:rsid w:val="00113ADB"/>
    <w:rsid w:val="00113DE0"/>
    <w:rsid w:val="00113F4A"/>
    <w:rsid w:val="00113F60"/>
    <w:rsid w:val="0011401D"/>
    <w:rsid w:val="001140C4"/>
    <w:rsid w:val="001140F3"/>
    <w:rsid w:val="0011413D"/>
    <w:rsid w:val="0011454F"/>
    <w:rsid w:val="00114773"/>
    <w:rsid w:val="0011480E"/>
    <w:rsid w:val="00114AB3"/>
    <w:rsid w:val="00114DC5"/>
    <w:rsid w:val="00114FCA"/>
    <w:rsid w:val="00115575"/>
    <w:rsid w:val="00115A58"/>
    <w:rsid w:val="00115AE1"/>
    <w:rsid w:val="00115F9B"/>
    <w:rsid w:val="0011602F"/>
    <w:rsid w:val="00116229"/>
    <w:rsid w:val="001162FD"/>
    <w:rsid w:val="001165C4"/>
    <w:rsid w:val="00116714"/>
    <w:rsid w:val="001167BB"/>
    <w:rsid w:val="00116853"/>
    <w:rsid w:val="001169AC"/>
    <w:rsid w:val="00116A9F"/>
    <w:rsid w:val="00116EB5"/>
    <w:rsid w:val="00116EEB"/>
    <w:rsid w:val="00116FBD"/>
    <w:rsid w:val="00116FC1"/>
    <w:rsid w:val="00116FE7"/>
    <w:rsid w:val="0011754D"/>
    <w:rsid w:val="00117960"/>
    <w:rsid w:val="00117D6E"/>
    <w:rsid w:val="001200B2"/>
    <w:rsid w:val="00120679"/>
    <w:rsid w:val="00120AA7"/>
    <w:rsid w:val="00120B38"/>
    <w:rsid w:val="00120CA7"/>
    <w:rsid w:val="00120CC5"/>
    <w:rsid w:val="00120F32"/>
    <w:rsid w:val="00120F7C"/>
    <w:rsid w:val="001213F8"/>
    <w:rsid w:val="00121D5A"/>
    <w:rsid w:val="00122453"/>
    <w:rsid w:val="001227F9"/>
    <w:rsid w:val="00122934"/>
    <w:rsid w:val="00122AA2"/>
    <w:rsid w:val="00122B38"/>
    <w:rsid w:val="00122C26"/>
    <w:rsid w:val="00122C3A"/>
    <w:rsid w:val="00122CE2"/>
    <w:rsid w:val="001236E8"/>
    <w:rsid w:val="001238A4"/>
    <w:rsid w:val="001239B9"/>
    <w:rsid w:val="0012501F"/>
    <w:rsid w:val="001252F9"/>
    <w:rsid w:val="00125E08"/>
    <w:rsid w:val="00126057"/>
    <w:rsid w:val="0012690B"/>
    <w:rsid w:val="00126ED9"/>
    <w:rsid w:val="00127790"/>
    <w:rsid w:val="0012781A"/>
    <w:rsid w:val="00127E1E"/>
    <w:rsid w:val="00130209"/>
    <w:rsid w:val="0013044A"/>
    <w:rsid w:val="0013054B"/>
    <w:rsid w:val="00130564"/>
    <w:rsid w:val="0013115E"/>
    <w:rsid w:val="00131655"/>
    <w:rsid w:val="00131E4E"/>
    <w:rsid w:val="00131FAC"/>
    <w:rsid w:val="0013205A"/>
    <w:rsid w:val="00132499"/>
    <w:rsid w:val="00132569"/>
    <w:rsid w:val="0013280B"/>
    <w:rsid w:val="00132BEA"/>
    <w:rsid w:val="001332D7"/>
    <w:rsid w:val="00133479"/>
    <w:rsid w:val="001334C6"/>
    <w:rsid w:val="0013397E"/>
    <w:rsid w:val="0013398E"/>
    <w:rsid w:val="00133B23"/>
    <w:rsid w:val="00133CB3"/>
    <w:rsid w:val="00133EC4"/>
    <w:rsid w:val="00133EEB"/>
    <w:rsid w:val="00134127"/>
    <w:rsid w:val="00134266"/>
    <w:rsid w:val="0013452C"/>
    <w:rsid w:val="00134B18"/>
    <w:rsid w:val="00135010"/>
    <w:rsid w:val="001355CF"/>
    <w:rsid w:val="00135926"/>
    <w:rsid w:val="00135E83"/>
    <w:rsid w:val="00136042"/>
    <w:rsid w:val="001365E9"/>
    <w:rsid w:val="0013679F"/>
    <w:rsid w:val="00136C72"/>
    <w:rsid w:val="00137B2C"/>
    <w:rsid w:val="00140007"/>
    <w:rsid w:val="001403B3"/>
    <w:rsid w:val="00140DA0"/>
    <w:rsid w:val="00140FE2"/>
    <w:rsid w:val="00141896"/>
    <w:rsid w:val="00141B7A"/>
    <w:rsid w:val="00141CE5"/>
    <w:rsid w:val="00141E7C"/>
    <w:rsid w:val="0014229A"/>
    <w:rsid w:val="001423A6"/>
    <w:rsid w:val="001425EE"/>
    <w:rsid w:val="00142B88"/>
    <w:rsid w:val="00142FCE"/>
    <w:rsid w:val="00142FD0"/>
    <w:rsid w:val="00143126"/>
    <w:rsid w:val="001432E2"/>
    <w:rsid w:val="00143410"/>
    <w:rsid w:val="00143DD8"/>
    <w:rsid w:val="00143E0F"/>
    <w:rsid w:val="0014425D"/>
    <w:rsid w:val="00144524"/>
    <w:rsid w:val="00144683"/>
    <w:rsid w:val="0014492E"/>
    <w:rsid w:val="00144FCC"/>
    <w:rsid w:val="0014569B"/>
    <w:rsid w:val="00145936"/>
    <w:rsid w:val="00145A54"/>
    <w:rsid w:val="00145EF0"/>
    <w:rsid w:val="00145F89"/>
    <w:rsid w:val="0014611E"/>
    <w:rsid w:val="001466AA"/>
    <w:rsid w:val="001469B5"/>
    <w:rsid w:val="00146C01"/>
    <w:rsid w:val="00146CF1"/>
    <w:rsid w:val="001477FD"/>
    <w:rsid w:val="001478BC"/>
    <w:rsid w:val="00147B2A"/>
    <w:rsid w:val="00147B8E"/>
    <w:rsid w:val="001502DD"/>
    <w:rsid w:val="00150577"/>
    <w:rsid w:val="001512B0"/>
    <w:rsid w:val="00151407"/>
    <w:rsid w:val="00151483"/>
    <w:rsid w:val="001515C9"/>
    <w:rsid w:val="0015163F"/>
    <w:rsid w:val="00151B6C"/>
    <w:rsid w:val="00151F22"/>
    <w:rsid w:val="001520C2"/>
    <w:rsid w:val="001522D3"/>
    <w:rsid w:val="0015288D"/>
    <w:rsid w:val="00153223"/>
    <w:rsid w:val="00153380"/>
    <w:rsid w:val="00153ADF"/>
    <w:rsid w:val="00154AC2"/>
    <w:rsid w:val="00154F2E"/>
    <w:rsid w:val="00155468"/>
    <w:rsid w:val="00155D45"/>
    <w:rsid w:val="00155FA1"/>
    <w:rsid w:val="001560A2"/>
    <w:rsid w:val="00156273"/>
    <w:rsid w:val="00156504"/>
    <w:rsid w:val="001568FC"/>
    <w:rsid w:val="00156C3F"/>
    <w:rsid w:val="00156C54"/>
    <w:rsid w:val="00157569"/>
    <w:rsid w:val="00157630"/>
    <w:rsid w:val="00157672"/>
    <w:rsid w:val="00157B52"/>
    <w:rsid w:val="00157C20"/>
    <w:rsid w:val="00157DEF"/>
    <w:rsid w:val="00160DDA"/>
    <w:rsid w:val="0016105C"/>
    <w:rsid w:val="001614AB"/>
    <w:rsid w:val="0016155D"/>
    <w:rsid w:val="00161C02"/>
    <w:rsid w:val="00161FD5"/>
    <w:rsid w:val="00162269"/>
    <w:rsid w:val="001622CB"/>
    <w:rsid w:val="00162631"/>
    <w:rsid w:val="00162BBD"/>
    <w:rsid w:val="00162F80"/>
    <w:rsid w:val="00163029"/>
    <w:rsid w:val="001633CC"/>
    <w:rsid w:val="0016374C"/>
    <w:rsid w:val="00163927"/>
    <w:rsid w:val="00163D02"/>
    <w:rsid w:val="001644BB"/>
    <w:rsid w:val="001648F7"/>
    <w:rsid w:val="00164C0C"/>
    <w:rsid w:val="0016514A"/>
    <w:rsid w:val="00165A7E"/>
    <w:rsid w:val="00165FB0"/>
    <w:rsid w:val="001660DE"/>
    <w:rsid w:val="00166479"/>
    <w:rsid w:val="00166552"/>
    <w:rsid w:val="0016705F"/>
    <w:rsid w:val="00167373"/>
    <w:rsid w:val="00167422"/>
    <w:rsid w:val="00167946"/>
    <w:rsid w:val="00167C08"/>
    <w:rsid w:val="00170141"/>
    <w:rsid w:val="001705F2"/>
    <w:rsid w:val="00170755"/>
    <w:rsid w:val="0017077D"/>
    <w:rsid w:val="00170B46"/>
    <w:rsid w:val="00170CFB"/>
    <w:rsid w:val="001713D2"/>
    <w:rsid w:val="00171CE9"/>
    <w:rsid w:val="00172213"/>
    <w:rsid w:val="0017234A"/>
    <w:rsid w:val="001723AF"/>
    <w:rsid w:val="001724F3"/>
    <w:rsid w:val="001729AE"/>
    <w:rsid w:val="00172FE7"/>
    <w:rsid w:val="001731FA"/>
    <w:rsid w:val="00173281"/>
    <w:rsid w:val="001732A4"/>
    <w:rsid w:val="00173490"/>
    <w:rsid w:val="0017382A"/>
    <w:rsid w:val="0017391E"/>
    <w:rsid w:val="00173C0F"/>
    <w:rsid w:val="00173CFB"/>
    <w:rsid w:val="00173DDB"/>
    <w:rsid w:val="0017403E"/>
    <w:rsid w:val="001748AE"/>
    <w:rsid w:val="00174A59"/>
    <w:rsid w:val="00174EC1"/>
    <w:rsid w:val="0017510C"/>
    <w:rsid w:val="00175309"/>
    <w:rsid w:val="001756DB"/>
    <w:rsid w:val="00175A7F"/>
    <w:rsid w:val="00175F9B"/>
    <w:rsid w:val="0017600B"/>
    <w:rsid w:val="0017627E"/>
    <w:rsid w:val="0017670E"/>
    <w:rsid w:val="00176D25"/>
    <w:rsid w:val="00177314"/>
    <w:rsid w:val="001776ED"/>
    <w:rsid w:val="001777EA"/>
    <w:rsid w:val="00177803"/>
    <w:rsid w:val="0017781A"/>
    <w:rsid w:val="00177A68"/>
    <w:rsid w:val="00177EB2"/>
    <w:rsid w:val="00180121"/>
    <w:rsid w:val="001803D1"/>
    <w:rsid w:val="00180499"/>
    <w:rsid w:val="001805BA"/>
    <w:rsid w:val="001806A9"/>
    <w:rsid w:val="00180AB0"/>
    <w:rsid w:val="00180F09"/>
    <w:rsid w:val="0018166C"/>
    <w:rsid w:val="0018189F"/>
    <w:rsid w:val="00181912"/>
    <w:rsid w:val="00181DA7"/>
    <w:rsid w:val="00181EF1"/>
    <w:rsid w:val="0018204A"/>
    <w:rsid w:val="00182AC4"/>
    <w:rsid w:val="00182AF7"/>
    <w:rsid w:val="00182EE5"/>
    <w:rsid w:val="00182F75"/>
    <w:rsid w:val="0018311D"/>
    <w:rsid w:val="0018352E"/>
    <w:rsid w:val="00183B79"/>
    <w:rsid w:val="00183EEA"/>
    <w:rsid w:val="001841B7"/>
    <w:rsid w:val="001841C5"/>
    <w:rsid w:val="001842D1"/>
    <w:rsid w:val="00184450"/>
    <w:rsid w:val="00184C1F"/>
    <w:rsid w:val="00184CCA"/>
    <w:rsid w:val="00184EC9"/>
    <w:rsid w:val="001851CA"/>
    <w:rsid w:val="0018537C"/>
    <w:rsid w:val="001853E7"/>
    <w:rsid w:val="00185483"/>
    <w:rsid w:val="001857FC"/>
    <w:rsid w:val="00185A82"/>
    <w:rsid w:val="00185E00"/>
    <w:rsid w:val="00185E0F"/>
    <w:rsid w:val="0018671E"/>
    <w:rsid w:val="00186B38"/>
    <w:rsid w:val="00186E88"/>
    <w:rsid w:val="001873B6"/>
    <w:rsid w:val="0018787A"/>
    <w:rsid w:val="0018797E"/>
    <w:rsid w:val="00187A91"/>
    <w:rsid w:val="00187AD2"/>
    <w:rsid w:val="0019003D"/>
    <w:rsid w:val="0019061A"/>
    <w:rsid w:val="00190C25"/>
    <w:rsid w:val="00190E6C"/>
    <w:rsid w:val="001910FD"/>
    <w:rsid w:val="0019121C"/>
    <w:rsid w:val="001915A4"/>
    <w:rsid w:val="0019184B"/>
    <w:rsid w:val="001921C6"/>
    <w:rsid w:val="0019231F"/>
    <w:rsid w:val="00192E52"/>
    <w:rsid w:val="00192EA2"/>
    <w:rsid w:val="00192FA1"/>
    <w:rsid w:val="00192FB5"/>
    <w:rsid w:val="0019303D"/>
    <w:rsid w:val="00193064"/>
    <w:rsid w:val="001937E8"/>
    <w:rsid w:val="00193850"/>
    <w:rsid w:val="00193BB3"/>
    <w:rsid w:val="00193BFA"/>
    <w:rsid w:val="001948AD"/>
    <w:rsid w:val="001948EA"/>
    <w:rsid w:val="00194B06"/>
    <w:rsid w:val="001951A8"/>
    <w:rsid w:val="00195290"/>
    <w:rsid w:val="001953DB"/>
    <w:rsid w:val="00195596"/>
    <w:rsid w:val="001957FC"/>
    <w:rsid w:val="0019593C"/>
    <w:rsid w:val="00196802"/>
    <w:rsid w:val="0019685D"/>
    <w:rsid w:val="001974B5"/>
    <w:rsid w:val="0019759B"/>
    <w:rsid w:val="00197E23"/>
    <w:rsid w:val="00197E28"/>
    <w:rsid w:val="001A0091"/>
    <w:rsid w:val="001A019E"/>
    <w:rsid w:val="001A0224"/>
    <w:rsid w:val="001A025D"/>
    <w:rsid w:val="001A0647"/>
    <w:rsid w:val="001A0801"/>
    <w:rsid w:val="001A1169"/>
    <w:rsid w:val="001A11FA"/>
    <w:rsid w:val="001A153C"/>
    <w:rsid w:val="001A16A6"/>
    <w:rsid w:val="001A1F48"/>
    <w:rsid w:val="001A244F"/>
    <w:rsid w:val="001A386D"/>
    <w:rsid w:val="001A3A88"/>
    <w:rsid w:val="001A3E44"/>
    <w:rsid w:val="001A51FB"/>
    <w:rsid w:val="001A555A"/>
    <w:rsid w:val="001A5A98"/>
    <w:rsid w:val="001A5BE4"/>
    <w:rsid w:val="001A63F6"/>
    <w:rsid w:val="001A6619"/>
    <w:rsid w:val="001A677A"/>
    <w:rsid w:val="001A6E04"/>
    <w:rsid w:val="001A6F75"/>
    <w:rsid w:val="001A7465"/>
    <w:rsid w:val="001A76C9"/>
    <w:rsid w:val="001A793A"/>
    <w:rsid w:val="001A7CA3"/>
    <w:rsid w:val="001B02C9"/>
    <w:rsid w:val="001B07FF"/>
    <w:rsid w:val="001B0C23"/>
    <w:rsid w:val="001B0CEA"/>
    <w:rsid w:val="001B0E88"/>
    <w:rsid w:val="001B12BC"/>
    <w:rsid w:val="001B1380"/>
    <w:rsid w:val="001B181C"/>
    <w:rsid w:val="001B1A79"/>
    <w:rsid w:val="001B1CCD"/>
    <w:rsid w:val="001B1E2E"/>
    <w:rsid w:val="001B20CD"/>
    <w:rsid w:val="001B221C"/>
    <w:rsid w:val="001B2DD8"/>
    <w:rsid w:val="001B32AF"/>
    <w:rsid w:val="001B35C3"/>
    <w:rsid w:val="001B388A"/>
    <w:rsid w:val="001B38BE"/>
    <w:rsid w:val="001B3C6D"/>
    <w:rsid w:val="001B409A"/>
    <w:rsid w:val="001B4346"/>
    <w:rsid w:val="001B45CF"/>
    <w:rsid w:val="001B47AA"/>
    <w:rsid w:val="001B48F1"/>
    <w:rsid w:val="001B4B4B"/>
    <w:rsid w:val="001B4CE1"/>
    <w:rsid w:val="001B4F39"/>
    <w:rsid w:val="001B562D"/>
    <w:rsid w:val="001B5944"/>
    <w:rsid w:val="001B5964"/>
    <w:rsid w:val="001B5D3D"/>
    <w:rsid w:val="001B5E0E"/>
    <w:rsid w:val="001B5EAC"/>
    <w:rsid w:val="001B6126"/>
    <w:rsid w:val="001B619A"/>
    <w:rsid w:val="001B71DC"/>
    <w:rsid w:val="001B79C7"/>
    <w:rsid w:val="001C008F"/>
    <w:rsid w:val="001C0605"/>
    <w:rsid w:val="001C0728"/>
    <w:rsid w:val="001C0818"/>
    <w:rsid w:val="001C08A9"/>
    <w:rsid w:val="001C0A38"/>
    <w:rsid w:val="001C0B26"/>
    <w:rsid w:val="001C1113"/>
    <w:rsid w:val="001C121A"/>
    <w:rsid w:val="001C14AB"/>
    <w:rsid w:val="001C26C4"/>
    <w:rsid w:val="001C2843"/>
    <w:rsid w:val="001C2BB1"/>
    <w:rsid w:val="001C2F37"/>
    <w:rsid w:val="001C2F3C"/>
    <w:rsid w:val="001C37DE"/>
    <w:rsid w:val="001C3FB6"/>
    <w:rsid w:val="001C4269"/>
    <w:rsid w:val="001C4BDB"/>
    <w:rsid w:val="001C4D84"/>
    <w:rsid w:val="001C4D8A"/>
    <w:rsid w:val="001C4E44"/>
    <w:rsid w:val="001C5003"/>
    <w:rsid w:val="001C5202"/>
    <w:rsid w:val="001C55DA"/>
    <w:rsid w:val="001C55EE"/>
    <w:rsid w:val="001C56FA"/>
    <w:rsid w:val="001C5700"/>
    <w:rsid w:val="001C5726"/>
    <w:rsid w:val="001C611E"/>
    <w:rsid w:val="001C61D5"/>
    <w:rsid w:val="001C6362"/>
    <w:rsid w:val="001C63D8"/>
    <w:rsid w:val="001C695F"/>
    <w:rsid w:val="001C6B6B"/>
    <w:rsid w:val="001C6E24"/>
    <w:rsid w:val="001C7001"/>
    <w:rsid w:val="001C70F4"/>
    <w:rsid w:val="001C7210"/>
    <w:rsid w:val="001C7C77"/>
    <w:rsid w:val="001C7E71"/>
    <w:rsid w:val="001D0130"/>
    <w:rsid w:val="001D014D"/>
    <w:rsid w:val="001D024A"/>
    <w:rsid w:val="001D044B"/>
    <w:rsid w:val="001D06CC"/>
    <w:rsid w:val="001D0966"/>
    <w:rsid w:val="001D0C3D"/>
    <w:rsid w:val="001D0D5A"/>
    <w:rsid w:val="001D0EB6"/>
    <w:rsid w:val="001D0F59"/>
    <w:rsid w:val="001D111F"/>
    <w:rsid w:val="001D1168"/>
    <w:rsid w:val="001D1416"/>
    <w:rsid w:val="001D14A8"/>
    <w:rsid w:val="001D16BD"/>
    <w:rsid w:val="001D19DE"/>
    <w:rsid w:val="001D1A0B"/>
    <w:rsid w:val="001D1BC0"/>
    <w:rsid w:val="001D1F02"/>
    <w:rsid w:val="001D1F1E"/>
    <w:rsid w:val="001D2402"/>
    <w:rsid w:val="001D24A5"/>
    <w:rsid w:val="001D2518"/>
    <w:rsid w:val="001D2927"/>
    <w:rsid w:val="001D2993"/>
    <w:rsid w:val="001D2A73"/>
    <w:rsid w:val="001D2A75"/>
    <w:rsid w:val="001D2B51"/>
    <w:rsid w:val="001D2E46"/>
    <w:rsid w:val="001D31B0"/>
    <w:rsid w:val="001D3701"/>
    <w:rsid w:val="001D3E93"/>
    <w:rsid w:val="001D4498"/>
    <w:rsid w:val="001D44F0"/>
    <w:rsid w:val="001D4BAC"/>
    <w:rsid w:val="001D565E"/>
    <w:rsid w:val="001D6317"/>
    <w:rsid w:val="001D632F"/>
    <w:rsid w:val="001D644B"/>
    <w:rsid w:val="001D6865"/>
    <w:rsid w:val="001D6A6D"/>
    <w:rsid w:val="001D6F60"/>
    <w:rsid w:val="001D73FD"/>
    <w:rsid w:val="001D74FF"/>
    <w:rsid w:val="001D7595"/>
    <w:rsid w:val="001E0082"/>
    <w:rsid w:val="001E00B5"/>
    <w:rsid w:val="001E04EE"/>
    <w:rsid w:val="001E0B60"/>
    <w:rsid w:val="001E0B99"/>
    <w:rsid w:val="001E14E8"/>
    <w:rsid w:val="001E18E5"/>
    <w:rsid w:val="001E2831"/>
    <w:rsid w:val="001E2B84"/>
    <w:rsid w:val="001E2C8D"/>
    <w:rsid w:val="001E2D38"/>
    <w:rsid w:val="001E2E5E"/>
    <w:rsid w:val="001E2EAC"/>
    <w:rsid w:val="001E2FDF"/>
    <w:rsid w:val="001E309B"/>
    <w:rsid w:val="001E3972"/>
    <w:rsid w:val="001E42E3"/>
    <w:rsid w:val="001E4F92"/>
    <w:rsid w:val="001E50F5"/>
    <w:rsid w:val="001E58EC"/>
    <w:rsid w:val="001E59F4"/>
    <w:rsid w:val="001E5D84"/>
    <w:rsid w:val="001E5F4D"/>
    <w:rsid w:val="001E671F"/>
    <w:rsid w:val="001E6AB6"/>
    <w:rsid w:val="001E6EE9"/>
    <w:rsid w:val="001E72BA"/>
    <w:rsid w:val="001E7645"/>
    <w:rsid w:val="001E7A7C"/>
    <w:rsid w:val="001E7BCC"/>
    <w:rsid w:val="001E7C80"/>
    <w:rsid w:val="001E7ED3"/>
    <w:rsid w:val="001F00F2"/>
    <w:rsid w:val="001F0257"/>
    <w:rsid w:val="001F031F"/>
    <w:rsid w:val="001F0486"/>
    <w:rsid w:val="001F04D0"/>
    <w:rsid w:val="001F0E47"/>
    <w:rsid w:val="001F1315"/>
    <w:rsid w:val="001F1785"/>
    <w:rsid w:val="001F1962"/>
    <w:rsid w:val="001F21B4"/>
    <w:rsid w:val="001F24EE"/>
    <w:rsid w:val="001F2B60"/>
    <w:rsid w:val="001F2BB8"/>
    <w:rsid w:val="001F3307"/>
    <w:rsid w:val="001F381F"/>
    <w:rsid w:val="001F3BE1"/>
    <w:rsid w:val="001F3FBB"/>
    <w:rsid w:val="001F46B7"/>
    <w:rsid w:val="001F46E5"/>
    <w:rsid w:val="001F48F7"/>
    <w:rsid w:val="001F4A52"/>
    <w:rsid w:val="001F4C06"/>
    <w:rsid w:val="001F5467"/>
    <w:rsid w:val="001F5BAF"/>
    <w:rsid w:val="001F5E67"/>
    <w:rsid w:val="001F5EC4"/>
    <w:rsid w:val="001F64EA"/>
    <w:rsid w:val="001F6800"/>
    <w:rsid w:val="001F6CAE"/>
    <w:rsid w:val="001F6FED"/>
    <w:rsid w:val="001F70D2"/>
    <w:rsid w:val="001F733B"/>
    <w:rsid w:val="001F73D5"/>
    <w:rsid w:val="001F748F"/>
    <w:rsid w:val="001F74C4"/>
    <w:rsid w:val="00200102"/>
    <w:rsid w:val="00200312"/>
    <w:rsid w:val="002003FE"/>
    <w:rsid w:val="002009B3"/>
    <w:rsid w:val="00200EDE"/>
    <w:rsid w:val="00201929"/>
    <w:rsid w:val="00201CA2"/>
    <w:rsid w:val="00201E99"/>
    <w:rsid w:val="002020F4"/>
    <w:rsid w:val="00202131"/>
    <w:rsid w:val="002022F7"/>
    <w:rsid w:val="0020243F"/>
    <w:rsid w:val="00202C51"/>
    <w:rsid w:val="00202EF5"/>
    <w:rsid w:val="002032B8"/>
    <w:rsid w:val="002033AF"/>
    <w:rsid w:val="002034D2"/>
    <w:rsid w:val="0020390E"/>
    <w:rsid w:val="00203BA3"/>
    <w:rsid w:val="002042A5"/>
    <w:rsid w:val="002042B0"/>
    <w:rsid w:val="0020437A"/>
    <w:rsid w:val="00204509"/>
    <w:rsid w:val="0020455D"/>
    <w:rsid w:val="00204C8B"/>
    <w:rsid w:val="0020576D"/>
    <w:rsid w:val="0020588E"/>
    <w:rsid w:val="00205AAA"/>
    <w:rsid w:val="00205C07"/>
    <w:rsid w:val="00205DEB"/>
    <w:rsid w:val="00205EF5"/>
    <w:rsid w:val="00206079"/>
    <w:rsid w:val="00206705"/>
    <w:rsid w:val="0020672D"/>
    <w:rsid w:val="00206A7C"/>
    <w:rsid w:val="00206E57"/>
    <w:rsid w:val="00206EEE"/>
    <w:rsid w:val="002074C3"/>
    <w:rsid w:val="00207673"/>
    <w:rsid w:val="00207761"/>
    <w:rsid w:val="002077CF"/>
    <w:rsid w:val="00207EFD"/>
    <w:rsid w:val="00207F9F"/>
    <w:rsid w:val="00210320"/>
    <w:rsid w:val="0021033A"/>
    <w:rsid w:val="002103E3"/>
    <w:rsid w:val="0021049D"/>
    <w:rsid w:val="002104E6"/>
    <w:rsid w:val="0021059B"/>
    <w:rsid w:val="002105EE"/>
    <w:rsid w:val="0021081D"/>
    <w:rsid w:val="00210B2C"/>
    <w:rsid w:val="0021130B"/>
    <w:rsid w:val="00211812"/>
    <w:rsid w:val="00211DC1"/>
    <w:rsid w:val="00211E32"/>
    <w:rsid w:val="00212671"/>
    <w:rsid w:val="00212949"/>
    <w:rsid w:val="00212A1B"/>
    <w:rsid w:val="00212C06"/>
    <w:rsid w:val="00212D7D"/>
    <w:rsid w:val="00212DDA"/>
    <w:rsid w:val="00212FD4"/>
    <w:rsid w:val="00213322"/>
    <w:rsid w:val="00213327"/>
    <w:rsid w:val="00213C50"/>
    <w:rsid w:val="002141F7"/>
    <w:rsid w:val="002145D0"/>
    <w:rsid w:val="002146C9"/>
    <w:rsid w:val="00214BD9"/>
    <w:rsid w:val="00214EA9"/>
    <w:rsid w:val="0021606B"/>
    <w:rsid w:val="00216103"/>
    <w:rsid w:val="00216113"/>
    <w:rsid w:val="00216514"/>
    <w:rsid w:val="00216698"/>
    <w:rsid w:val="00216981"/>
    <w:rsid w:val="00216C1F"/>
    <w:rsid w:val="00216C6F"/>
    <w:rsid w:val="00216E83"/>
    <w:rsid w:val="0021711E"/>
    <w:rsid w:val="002175BD"/>
    <w:rsid w:val="00217DA4"/>
    <w:rsid w:val="0022091F"/>
    <w:rsid w:val="00220989"/>
    <w:rsid w:val="00220B42"/>
    <w:rsid w:val="00220C4B"/>
    <w:rsid w:val="00220CFD"/>
    <w:rsid w:val="0022105F"/>
    <w:rsid w:val="00221751"/>
    <w:rsid w:val="002218AC"/>
    <w:rsid w:val="00221995"/>
    <w:rsid w:val="002227B0"/>
    <w:rsid w:val="00222A76"/>
    <w:rsid w:val="00222B51"/>
    <w:rsid w:val="00222D40"/>
    <w:rsid w:val="00223139"/>
    <w:rsid w:val="0022396E"/>
    <w:rsid w:val="00223EE6"/>
    <w:rsid w:val="00224C6E"/>
    <w:rsid w:val="00224C99"/>
    <w:rsid w:val="002250D6"/>
    <w:rsid w:val="002250EE"/>
    <w:rsid w:val="00225393"/>
    <w:rsid w:val="002256C4"/>
    <w:rsid w:val="00225E85"/>
    <w:rsid w:val="00225F1E"/>
    <w:rsid w:val="002261E0"/>
    <w:rsid w:val="002268C9"/>
    <w:rsid w:val="00226AEB"/>
    <w:rsid w:val="0022717A"/>
    <w:rsid w:val="00230C04"/>
    <w:rsid w:val="00231222"/>
    <w:rsid w:val="0023173C"/>
    <w:rsid w:val="00231844"/>
    <w:rsid w:val="00231934"/>
    <w:rsid w:val="00231A5B"/>
    <w:rsid w:val="00231BCD"/>
    <w:rsid w:val="00231BED"/>
    <w:rsid w:val="00231C4B"/>
    <w:rsid w:val="0023214F"/>
    <w:rsid w:val="002323E5"/>
    <w:rsid w:val="00232689"/>
    <w:rsid w:val="002326E2"/>
    <w:rsid w:val="00232789"/>
    <w:rsid w:val="002328AA"/>
    <w:rsid w:val="00232B0C"/>
    <w:rsid w:val="00232B52"/>
    <w:rsid w:val="00232F37"/>
    <w:rsid w:val="002330B8"/>
    <w:rsid w:val="00233147"/>
    <w:rsid w:val="002338BE"/>
    <w:rsid w:val="002339B7"/>
    <w:rsid w:val="00234038"/>
    <w:rsid w:val="0023441E"/>
    <w:rsid w:val="00234C03"/>
    <w:rsid w:val="00234CA5"/>
    <w:rsid w:val="00234D1D"/>
    <w:rsid w:val="00234D79"/>
    <w:rsid w:val="00234DAC"/>
    <w:rsid w:val="00234EF1"/>
    <w:rsid w:val="00235301"/>
    <w:rsid w:val="002357CD"/>
    <w:rsid w:val="002358EA"/>
    <w:rsid w:val="00235D09"/>
    <w:rsid w:val="002360BF"/>
    <w:rsid w:val="0023621D"/>
    <w:rsid w:val="00236554"/>
    <w:rsid w:val="00236A82"/>
    <w:rsid w:val="0023763D"/>
    <w:rsid w:val="00237959"/>
    <w:rsid w:val="00237BD0"/>
    <w:rsid w:val="00237ECD"/>
    <w:rsid w:val="00237FF9"/>
    <w:rsid w:val="00240743"/>
    <w:rsid w:val="0024078B"/>
    <w:rsid w:val="002409AB"/>
    <w:rsid w:val="00240AAA"/>
    <w:rsid w:val="00240C04"/>
    <w:rsid w:val="00240E86"/>
    <w:rsid w:val="002412BD"/>
    <w:rsid w:val="002418CB"/>
    <w:rsid w:val="00241D3C"/>
    <w:rsid w:val="00242FE2"/>
    <w:rsid w:val="00243291"/>
    <w:rsid w:val="0024338F"/>
    <w:rsid w:val="00243457"/>
    <w:rsid w:val="002437EC"/>
    <w:rsid w:val="00243FC4"/>
    <w:rsid w:val="002440A4"/>
    <w:rsid w:val="002442FD"/>
    <w:rsid w:val="00244BE8"/>
    <w:rsid w:val="00244FA5"/>
    <w:rsid w:val="00244FCC"/>
    <w:rsid w:val="00245528"/>
    <w:rsid w:val="0024580F"/>
    <w:rsid w:val="00245854"/>
    <w:rsid w:val="002459C0"/>
    <w:rsid w:val="00245BE6"/>
    <w:rsid w:val="002464BA"/>
    <w:rsid w:val="002464D6"/>
    <w:rsid w:val="00246551"/>
    <w:rsid w:val="00246562"/>
    <w:rsid w:val="0024689B"/>
    <w:rsid w:val="0024690B"/>
    <w:rsid w:val="002473F9"/>
    <w:rsid w:val="00247840"/>
    <w:rsid w:val="00247C74"/>
    <w:rsid w:val="00247DA4"/>
    <w:rsid w:val="00247E2E"/>
    <w:rsid w:val="00250492"/>
    <w:rsid w:val="00250681"/>
    <w:rsid w:val="00250703"/>
    <w:rsid w:val="00250845"/>
    <w:rsid w:val="0025094E"/>
    <w:rsid w:val="002509A6"/>
    <w:rsid w:val="00250A85"/>
    <w:rsid w:val="00250D5D"/>
    <w:rsid w:val="00251C1F"/>
    <w:rsid w:val="00251E6C"/>
    <w:rsid w:val="00252723"/>
    <w:rsid w:val="00252C12"/>
    <w:rsid w:val="002534A7"/>
    <w:rsid w:val="0025375A"/>
    <w:rsid w:val="00253BBB"/>
    <w:rsid w:val="00253EAA"/>
    <w:rsid w:val="00254349"/>
    <w:rsid w:val="00255234"/>
    <w:rsid w:val="002553D3"/>
    <w:rsid w:val="00255AF9"/>
    <w:rsid w:val="00255DEF"/>
    <w:rsid w:val="00256212"/>
    <w:rsid w:val="00256341"/>
    <w:rsid w:val="00256432"/>
    <w:rsid w:val="00257A93"/>
    <w:rsid w:val="00257E28"/>
    <w:rsid w:val="00257ECA"/>
    <w:rsid w:val="00260180"/>
    <w:rsid w:val="00260245"/>
    <w:rsid w:val="002606E6"/>
    <w:rsid w:val="002608CE"/>
    <w:rsid w:val="00260FC8"/>
    <w:rsid w:val="00261030"/>
    <w:rsid w:val="00261352"/>
    <w:rsid w:val="002615FD"/>
    <w:rsid w:val="0026170D"/>
    <w:rsid w:val="00261A96"/>
    <w:rsid w:val="002621A2"/>
    <w:rsid w:val="0026228D"/>
    <w:rsid w:val="002624C8"/>
    <w:rsid w:val="00262502"/>
    <w:rsid w:val="00262ADB"/>
    <w:rsid w:val="00263428"/>
    <w:rsid w:val="00263A3D"/>
    <w:rsid w:val="00263A6B"/>
    <w:rsid w:val="00263F6E"/>
    <w:rsid w:val="00264065"/>
    <w:rsid w:val="0026481A"/>
    <w:rsid w:val="002648AF"/>
    <w:rsid w:val="00264D5C"/>
    <w:rsid w:val="0026504D"/>
    <w:rsid w:val="0026528B"/>
    <w:rsid w:val="00265C8D"/>
    <w:rsid w:val="002661E1"/>
    <w:rsid w:val="00266621"/>
    <w:rsid w:val="00266A00"/>
    <w:rsid w:val="00266A5A"/>
    <w:rsid w:val="00266C28"/>
    <w:rsid w:val="00267987"/>
    <w:rsid w:val="00267D90"/>
    <w:rsid w:val="00267DBF"/>
    <w:rsid w:val="00267E32"/>
    <w:rsid w:val="00270BCE"/>
    <w:rsid w:val="0027107B"/>
    <w:rsid w:val="0027132B"/>
    <w:rsid w:val="00271A4A"/>
    <w:rsid w:val="002724CE"/>
    <w:rsid w:val="00272899"/>
    <w:rsid w:val="00272B49"/>
    <w:rsid w:val="00272CB3"/>
    <w:rsid w:val="002733F0"/>
    <w:rsid w:val="002734CE"/>
    <w:rsid w:val="00274194"/>
    <w:rsid w:val="002745A5"/>
    <w:rsid w:val="0027481B"/>
    <w:rsid w:val="00274879"/>
    <w:rsid w:val="002748E1"/>
    <w:rsid w:val="00274914"/>
    <w:rsid w:val="002751FE"/>
    <w:rsid w:val="00275279"/>
    <w:rsid w:val="00275578"/>
    <w:rsid w:val="00275722"/>
    <w:rsid w:val="00275870"/>
    <w:rsid w:val="00275A8E"/>
    <w:rsid w:val="00275ACF"/>
    <w:rsid w:val="00275B21"/>
    <w:rsid w:val="00275B44"/>
    <w:rsid w:val="002762C7"/>
    <w:rsid w:val="002767A0"/>
    <w:rsid w:val="002769D9"/>
    <w:rsid w:val="00277572"/>
    <w:rsid w:val="00277F25"/>
    <w:rsid w:val="00277F89"/>
    <w:rsid w:val="0028067C"/>
    <w:rsid w:val="002807B6"/>
    <w:rsid w:val="00280B35"/>
    <w:rsid w:val="00280EEB"/>
    <w:rsid w:val="0028115C"/>
    <w:rsid w:val="00281B1B"/>
    <w:rsid w:val="00281F2F"/>
    <w:rsid w:val="002823C7"/>
    <w:rsid w:val="002826FD"/>
    <w:rsid w:val="00282EB3"/>
    <w:rsid w:val="00283798"/>
    <w:rsid w:val="00283BF7"/>
    <w:rsid w:val="00284342"/>
    <w:rsid w:val="00284476"/>
    <w:rsid w:val="00284723"/>
    <w:rsid w:val="00284814"/>
    <w:rsid w:val="00284DBE"/>
    <w:rsid w:val="00284E6F"/>
    <w:rsid w:val="00284E8C"/>
    <w:rsid w:val="002856AC"/>
    <w:rsid w:val="00285714"/>
    <w:rsid w:val="00285C84"/>
    <w:rsid w:val="00285C94"/>
    <w:rsid w:val="00285DCE"/>
    <w:rsid w:val="002869CA"/>
    <w:rsid w:val="00286D8A"/>
    <w:rsid w:val="00286E01"/>
    <w:rsid w:val="00286F63"/>
    <w:rsid w:val="00286F72"/>
    <w:rsid w:val="00287600"/>
    <w:rsid w:val="00287A54"/>
    <w:rsid w:val="00287EDB"/>
    <w:rsid w:val="002900A9"/>
    <w:rsid w:val="00290175"/>
    <w:rsid w:val="002904DE"/>
    <w:rsid w:val="00290D83"/>
    <w:rsid w:val="00291328"/>
    <w:rsid w:val="002915BE"/>
    <w:rsid w:val="00291E68"/>
    <w:rsid w:val="0029216F"/>
    <w:rsid w:val="0029225B"/>
    <w:rsid w:val="00292542"/>
    <w:rsid w:val="00292893"/>
    <w:rsid w:val="00292984"/>
    <w:rsid w:val="002935E4"/>
    <w:rsid w:val="002936A9"/>
    <w:rsid w:val="00294399"/>
    <w:rsid w:val="002947DE"/>
    <w:rsid w:val="00294816"/>
    <w:rsid w:val="00294B00"/>
    <w:rsid w:val="00294B1C"/>
    <w:rsid w:val="00294BDF"/>
    <w:rsid w:val="00294D75"/>
    <w:rsid w:val="0029574B"/>
    <w:rsid w:val="0029609F"/>
    <w:rsid w:val="002960A5"/>
    <w:rsid w:val="00296A0C"/>
    <w:rsid w:val="00296D57"/>
    <w:rsid w:val="002A098B"/>
    <w:rsid w:val="002A0AF4"/>
    <w:rsid w:val="002A0D1B"/>
    <w:rsid w:val="002A0D78"/>
    <w:rsid w:val="002A0F0A"/>
    <w:rsid w:val="002A0F8C"/>
    <w:rsid w:val="002A12AE"/>
    <w:rsid w:val="002A167D"/>
    <w:rsid w:val="002A16F9"/>
    <w:rsid w:val="002A1BEC"/>
    <w:rsid w:val="002A1E32"/>
    <w:rsid w:val="002A24AA"/>
    <w:rsid w:val="002A25CE"/>
    <w:rsid w:val="002A2C11"/>
    <w:rsid w:val="002A2CD2"/>
    <w:rsid w:val="002A2CDC"/>
    <w:rsid w:val="002A312F"/>
    <w:rsid w:val="002A33AA"/>
    <w:rsid w:val="002A33E3"/>
    <w:rsid w:val="002A38A0"/>
    <w:rsid w:val="002A39AB"/>
    <w:rsid w:val="002A39E3"/>
    <w:rsid w:val="002A444D"/>
    <w:rsid w:val="002A5360"/>
    <w:rsid w:val="002A5DE3"/>
    <w:rsid w:val="002A6117"/>
    <w:rsid w:val="002A6C06"/>
    <w:rsid w:val="002A6D47"/>
    <w:rsid w:val="002A6F04"/>
    <w:rsid w:val="002A721D"/>
    <w:rsid w:val="002A732A"/>
    <w:rsid w:val="002A76D9"/>
    <w:rsid w:val="002A76DF"/>
    <w:rsid w:val="002A78A2"/>
    <w:rsid w:val="002B007C"/>
    <w:rsid w:val="002B019D"/>
    <w:rsid w:val="002B0535"/>
    <w:rsid w:val="002B08FB"/>
    <w:rsid w:val="002B0A9F"/>
    <w:rsid w:val="002B0F64"/>
    <w:rsid w:val="002B100F"/>
    <w:rsid w:val="002B15AF"/>
    <w:rsid w:val="002B16F2"/>
    <w:rsid w:val="002B1786"/>
    <w:rsid w:val="002B1D48"/>
    <w:rsid w:val="002B1F80"/>
    <w:rsid w:val="002B2088"/>
    <w:rsid w:val="002B256A"/>
    <w:rsid w:val="002B295C"/>
    <w:rsid w:val="002B2DBB"/>
    <w:rsid w:val="002B310C"/>
    <w:rsid w:val="002B3956"/>
    <w:rsid w:val="002B428C"/>
    <w:rsid w:val="002B46E0"/>
    <w:rsid w:val="002B47C2"/>
    <w:rsid w:val="002B48C2"/>
    <w:rsid w:val="002B49A5"/>
    <w:rsid w:val="002B4B88"/>
    <w:rsid w:val="002B4C40"/>
    <w:rsid w:val="002B5028"/>
    <w:rsid w:val="002B51AB"/>
    <w:rsid w:val="002B521B"/>
    <w:rsid w:val="002B588C"/>
    <w:rsid w:val="002B58D1"/>
    <w:rsid w:val="002B5977"/>
    <w:rsid w:val="002B5A1D"/>
    <w:rsid w:val="002B5BD0"/>
    <w:rsid w:val="002B5C9B"/>
    <w:rsid w:val="002B5D85"/>
    <w:rsid w:val="002B6003"/>
    <w:rsid w:val="002B6233"/>
    <w:rsid w:val="002B65D6"/>
    <w:rsid w:val="002B69B4"/>
    <w:rsid w:val="002B6B6F"/>
    <w:rsid w:val="002B6DE4"/>
    <w:rsid w:val="002B7344"/>
    <w:rsid w:val="002B7AA4"/>
    <w:rsid w:val="002B7DB2"/>
    <w:rsid w:val="002C0139"/>
    <w:rsid w:val="002C02AB"/>
    <w:rsid w:val="002C073F"/>
    <w:rsid w:val="002C0B9B"/>
    <w:rsid w:val="002C152B"/>
    <w:rsid w:val="002C1F0C"/>
    <w:rsid w:val="002C26F9"/>
    <w:rsid w:val="002C29E0"/>
    <w:rsid w:val="002C2B9D"/>
    <w:rsid w:val="002C2D53"/>
    <w:rsid w:val="002C3165"/>
    <w:rsid w:val="002C31A3"/>
    <w:rsid w:val="002C3271"/>
    <w:rsid w:val="002C3830"/>
    <w:rsid w:val="002C3893"/>
    <w:rsid w:val="002C39AA"/>
    <w:rsid w:val="002C3C08"/>
    <w:rsid w:val="002C41D6"/>
    <w:rsid w:val="002C4D6C"/>
    <w:rsid w:val="002C4DAD"/>
    <w:rsid w:val="002C52E3"/>
    <w:rsid w:val="002C540B"/>
    <w:rsid w:val="002C577C"/>
    <w:rsid w:val="002C5A54"/>
    <w:rsid w:val="002C67C5"/>
    <w:rsid w:val="002C6884"/>
    <w:rsid w:val="002C6AD5"/>
    <w:rsid w:val="002C6CED"/>
    <w:rsid w:val="002C7324"/>
    <w:rsid w:val="002C736B"/>
    <w:rsid w:val="002C7C03"/>
    <w:rsid w:val="002C7D3B"/>
    <w:rsid w:val="002C7D83"/>
    <w:rsid w:val="002D001A"/>
    <w:rsid w:val="002D0025"/>
    <w:rsid w:val="002D028C"/>
    <w:rsid w:val="002D0866"/>
    <w:rsid w:val="002D0B53"/>
    <w:rsid w:val="002D126D"/>
    <w:rsid w:val="002D1422"/>
    <w:rsid w:val="002D170C"/>
    <w:rsid w:val="002D23A0"/>
    <w:rsid w:val="002D2684"/>
    <w:rsid w:val="002D299F"/>
    <w:rsid w:val="002D2A48"/>
    <w:rsid w:val="002D2C7B"/>
    <w:rsid w:val="002D3EC8"/>
    <w:rsid w:val="002D3FBD"/>
    <w:rsid w:val="002D4596"/>
    <w:rsid w:val="002D49B6"/>
    <w:rsid w:val="002D4ED8"/>
    <w:rsid w:val="002D4F7D"/>
    <w:rsid w:val="002D51D2"/>
    <w:rsid w:val="002D53E5"/>
    <w:rsid w:val="002D54BB"/>
    <w:rsid w:val="002D56D7"/>
    <w:rsid w:val="002D5776"/>
    <w:rsid w:val="002D5B7A"/>
    <w:rsid w:val="002D5B92"/>
    <w:rsid w:val="002D5CB9"/>
    <w:rsid w:val="002D5E52"/>
    <w:rsid w:val="002D5E5A"/>
    <w:rsid w:val="002D6D89"/>
    <w:rsid w:val="002D70EB"/>
    <w:rsid w:val="002D75E8"/>
    <w:rsid w:val="002D783F"/>
    <w:rsid w:val="002D7E4E"/>
    <w:rsid w:val="002E00AD"/>
    <w:rsid w:val="002E0209"/>
    <w:rsid w:val="002E059E"/>
    <w:rsid w:val="002E08BE"/>
    <w:rsid w:val="002E0936"/>
    <w:rsid w:val="002E0CDD"/>
    <w:rsid w:val="002E0E0A"/>
    <w:rsid w:val="002E113B"/>
    <w:rsid w:val="002E19E4"/>
    <w:rsid w:val="002E1FD3"/>
    <w:rsid w:val="002E1FFB"/>
    <w:rsid w:val="002E2219"/>
    <w:rsid w:val="002E2440"/>
    <w:rsid w:val="002E2878"/>
    <w:rsid w:val="002E32EF"/>
    <w:rsid w:val="002E384F"/>
    <w:rsid w:val="002E3952"/>
    <w:rsid w:val="002E3C17"/>
    <w:rsid w:val="002E43CD"/>
    <w:rsid w:val="002E44E8"/>
    <w:rsid w:val="002E4692"/>
    <w:rsid w:val="002E4866"/>
    <w:rsid w:val="002E49A2"/>
    <w:rsid w:val="002E4CFD"/>
    <w:rsid w:val="002E567E"/>
    <w:rsid w:val="002E57DB"/>
    <w:rsid w:val="002E5A9C"/>
    <w:rsid w:val="002E5D5E"/>
    <w:rsid w:val="002E6365"/>
    <w:rsid w:val="002E648D"/>
    <w:rsid w:val="002E6593"/>
    <w:rsid w:val="002E662E"/>
    <w:rsid w:val="002E668E"/>
    <w:rsid w:val="002E693F"/>
    <w:rsid w:val="002E71C0"/>
    <w:rsid w:val="002E71C6"/>
    <w:rsid w:val="002E7512"/>
    <w:rsid w:val="002E75CD"/>
    <w:rsid w:val="002E76DF"/>
    <w:rsid w:val="002E79D7"/>
    <w:rsid w:val="002F1137"/>
    <w:rsid w:val="002F113E"/>
    <w:rsid w:val="002F13F0"/>
    <w:rsid w:val="002F1433"/>
    <w:rsid w:val="002F1B1D"/>
    <w:rsid w:val="002F1FBD"/>
    <w:rsid w:val="002F229B"/>
    <w:rsid w:val="002F24DD"/>
    <w:rsid w:val="002F268E"/>
    <w:rsid w:val="002F2793"/>
    <w:rsid w:val="002F377D"/>
    <w:rsid w:val="002F3926"/>
    <w:rsid w:val="002F3BD7"/>
    <w:rsid w:val="002F3C4F"/>
    <w:rsid w:val="002F41F4"/>
    <w:rsid w:val="002F4226"/>
    <w:rsid w:val="002F4388"/>
    <w:rsid w:val="002F454F"/>
    <w:rsid w:val="002F4E61"/>
    <w:rsid w:val="002F4FDC"/>
    <w:rsid w:val="002F5BAA"/>
    <w:rsid w:val="002F606A"/>
    <w:rsid w:val="002F61D7"/>
    <w:rsid w:val="002F65A7"/>
    <w:rsid w:val="002F665F"/>
    <w:rsid w:val="002F6774"/>
    <w:rsid w:val="002F6A7D"/>
    <w:rsid w:val="002F6D0F"/>
    <w:rsid w:val="002F72FD"/>
    <w:rsid w:val="002F7B16"/>
    <w:rsid w:val="002F7B26"/>
    <w:rsid w:val="002F7C12"/>
    <w:rsid w:val="002F7DE8"/>
    <w:rsid w:val="002F7E38"/>
    <w:rsid w:val="003000C7"/>
    <w:rsid w:val="00300120"/>
    <w:rsid w:val="003005D4"/>
    <w:rsid w:val="00300E1A"/>
    <w:rsid w:val="00301ED7"/>
    <w:rsid w:val="003024E9"/>
    <w:rsid w:val="0030254E"/>
    <w:rsid w:val="00302616"/>
    <w:rsid w:val="00302892"/>
    <w:rsid w:val="003029F5"/>
    <w:rsid w:val="00302EB4"/>
    <w:rsid w:val="003032E8"/>
    <w:rsid w:val="00303A31"/>
    <w:rsid w:val="00303B31"/>
    <w:rsid w:val="00303CD7"/>
    <w:rsid w:val="00303D52"/>
    <w:rsid w:val="00303F98"/>
    <w:rsid w:val="00304295"/>
    <w:rsid w:val="003043D5"/>
    <w:rsid w:val="00304664"/>
    <w:rsid w:val="0030478B"/>
    <w:rsid w:val="00304795"/>
    <w:rsid w:val="00304AB4"/>
    <w:rsid w:val="00304AB8"/>
    <w:rsid w:val="00304AD2"/>
    <w:rsid w:val="00304D83"/>
    <w:rsid w:val="00304E29"/>
    <w:rsid w:val="003051A1"/>
    <w:rsid w:val="00305312"/>
    <w:rsid w:val="00305362"/>
    <w:rsid w:val="00305C6F"/>
    <w:rsid w:val="003061B3"/>
    <w:rsid w:val="00306555"/>
    <w:rsid w:val="00306A4F"/>
    <w:rsid w:val="0030704F"/>
    <w:rsid w:val="0030749F"/>
    <w:rsid w:val="00307E31"/>
    <w:rsid w:val="00307F85"/>
    <w:rsid w:val="003103CC"/>
    <w:rsid w:val="003111A9"/>
    <w:rsid w:val="00311396"/>
    <w:rsid w:val="00311BBE"/>
    <w:rsid w:val="0031256E"/>
    <w:rsid w:val="00312D2E"/>
    <w:rsid w:val="003132FA"/>
    <w:rsid w:val="0031332F"/>
    <w:rsid w:val="00313480"/>
    <w:rsid w:val="00313482"/>
    <w:rsid w:val="00313496"/>
    <w:rsid w:val="003136A6"/>
    <w:rsid w:val="00313DC2"/>
    <w:rsid w:val="00313E81"/>
    <w:rsid w:val="003141DC"/>
    <w:rsid w:val="0031430E"/>
    <w:rsid w:val="00314375"/>
    <w:rsid w:val="003148DE"/>
    <w:rsid w:val="00314ADE"/>
    <w:rsid w:val="00315175"/>
    <w:rsid w:val="003153B4"/>
    <w:rsid w:val="0031584D"/>
    <w:rsid w:val="003158EB"/>
    <w:rsid w:val="00316424"/>
    <w:rsid w:val="0031686E"/>
    <w:rsid w:val="00316947"/>
    <w:rsid w:val="0031696E"/>
    <w:rsid w:val="00316AA0"/>
    <w:rsid w:val="00316BC7"/>
    <w:rsid w:val="00316C3E"/>
    <w:rsid w:val="003173FD"/>
    <w:rsid w:val="00317637"/>
    <w:rsid w:val="0031778E"/>
    <w:rsid w:val="00317A6A"/>
    <w:rsid w:val="003206D2"/>
    <w:rsid w:val="00320A45"/>
    <w:rsid w:val="00320CBC"/>
    <w:rsid w:val="00320D16"/>
    <w:rsid w:val="00320D77"/>
    <w:rsid w:val="00320FD4"/>
    <w:rsid w:val="0032131C"/>
    <w:rsid w:val="0032132A"/>
    <w:rsid w:val="00321A6B"/>
    <w:rsid w:val="00321F45"/>
    <w:rsid w:val="003221E3"/>
    <w:rsid w:val="003224A8"/>
    <w:rsid w:val="00323A05"/>
    <w:rsid w:val="00323DA5"/>
    <w:rsid w:val="00324035"/>
    <w:rsid w:val="003240E8"/>
    <w:rsid w:val="00324FFC"/>
    <w:rsid w:val="00325C17"/>
    <w:rsid w:val="00325DCB"/>
    <w:rsid w:val="00325F8F"/>
    <w:rsid w:val="00325F90"/>
    <w:rsid w:val="003263A8"/>
    <w:rsid w:val="003265B8"/>
    <w:rsid w:val="0032680F"/>
    <w:rsid w:val="0032710B"/>
    <w:rsid w:val="003271F6"/>
    <w:rsid w:val="00327E12"/>
    <w:rsid w:val="00327E5D"/>
    <w:rsid w:val="00330373"/>
    <w:rsid w:val="003305FF"/>
    <w:rsid w:val="003306FA"/>
    <w:rsid w:val="00330B5C"/>
    <w:rsid w:val="00330F66"/>
    <w:rsid w:val="00332349"/>
    <w:rsid w:val="003325EC"/>
    <w:rsid w:val="003329E8"/>
    <w:rsid w:val="00332F52"/>
    <w:rsid w:val="003330D4"/>
    <w:rsid w:val="003334F3"/>
    <w:rsid w:val="00333921"/>
    <w:rsid w:val="003339EC"/>
    <w:rsid w:val="00333E8B"/>
    <w:rsid w:val="0033415A"/>
    <w:rsid w:val="00334316"/>
    <w:rsid w:val="00334329"/>
    <w:rsid w:val="0033454D"/>
    <w:rsid w:val="00334DE2"/>
    <w:rsid w:val="00334EEF"/>
    <w:rsid w:val="00334FEA"/>
    <w:rsid w:val="00335387"/>
    <w:rsid w:val="0033539F"/>
    <w:rsid w:val="0033574E"/>
    <w:rsid w:val="00335F19"/>
    <w:rsid w:val="00336429"/>
    <w:rsid w:val="00336567"/>
    <w:rsid w:val="00336A3E"/>
    <w:rsid w:val="00337B33"/>
    <w:rsid w:val="00337B9D"/>
    <w:rsid w:val="0034051A"/>
    <w:rsid w:val="00340A6C"/>
    <w:rsid w:val="00340BFB"/>
    <w:rsid w:val="00340D31"/>
    <w:rsid w:val="0034115C"/>
    <w:rsid w:val="00341391"/>
    <w:rsid w:val="003413E5"/>
    <w:rsid w:val="00341450"/>
    <w:rsid w:val="00342011"/>
    <w:rsid w:val="0034272D"/>
    <w:rsid w:val="00342A43"/>
    <w:rsid w:val="00342E1C"/>
    <w:rsid w:val="003431FE"/>
    <w:rsid w:val="00343344"/>
    <w:rsid w:val="0034353C"/>
    <w:rsid w:val="00343557"/>
    <w:rsid w:val="003438A8"/>
    <w:rsid w:val="00343D16"/>
    <w:rsid w:val="003442CB"/>
    <w:rsid w:val="00344767"/>
    <w:rsid w:val="0034490B"/>
    <w:rsid w:val="00344951"/>
    <w:rsid w:val="003449BF"/>
    <w:rsid w:val="00344C33"/>
    <w:rsid w:val="003450BA"/>
    <w:rsid w:val="003459C6"/>
    <w:rsid w:val="003459C8"/>
    <w:rsid w:val="00345B2C"/>
    <w:rsid w:val="00346A20"/>
    <w:rsid w:val="00346B6D"/>
    <w:rsid w:val="003470F5"/>
    <w:rsid w:val="00347795"/>
    <w:rsid w:val="0034784A"/>
    <w:rsid w:val="00347888"/>
    <w:rsid w:val="00347CC2"/>
    <w:rsid w:val="003501BD"/>
    <w:rsid w:val="00350666"/>
    <w:rsid w:val="00350879"/>
    <w:rsid w:val="0035136D"/>
    <w:rsid w:val="00351B4A"/>
    <w:rsid w:val="003520D1"/>
    <w:rsid w:val="003526C9"/>
    <w:rsid w:val="00352741"/>
    <w:rsid w:val="00352C64"/>
    <w:rsid w:val="00352DD1"/>
    <w:rsid w:val="00352F9C"/>
    <w:rsid w:val="00353AF1"/>
    <w:rsid w:val="00353DFB"/>
    <w:rsid w:val="00353F27"/>
    <w:rsid w:val="00354178"/>
    <w:rsid w:val="00354726"/>
    <w:rsid w:val="0035499D"/>
    <w:rsid w:val="00355674"/>
    <w:rsid w:val="00355979"/>
    <w:rsid w:val="0035651C"/>
    <w:rsid w:val="00356627"/>
    <w:rsid w:val="00356E37"/>
    <w:rsid w:val="003574C8"/>
    <w:rsid w:val="00357996"/>
    <w:rsid w:val="00357AD2"/>
    <w:rsid w:val="00357B29"/>
    <w:rsid w:val="00357C05"/>
    <w:rsid w:val="00360280"/>
    <w:rsid w:val="0036064F"/>
    <w:rsid w:val="003609DE"/>
    <w:rsid w:val="00360BFF"/>
    <w:rsid w:val="003615B8"/>
    <w:rsid w:val="00361B3E"/>
    <w:rsid w:val="00361CBD"/>
    <w:rsid w:val="00361D14"/>
    <w:rsid w:val="00362244"/>
    <w:rsid w:val="003629EF"/>
    <w:rsid w:val="00362A02"/>
    <w:rsid w:val="00362FE9"/>
    <w:rsid w:val="003635DE"/>
    <w:rsid w:val="003638C3"/>
    <w:rsid w:val="00363D15"/>
    <w:rsid w:val="00364209"/>
    <w:rsid w:val="00364A37"/>
    <w:rsid w:val="00364DB8"/>
    <w:rsid w:val="00364E57"/>
    <w:rsid w:val="00364F37"/>
    <w:rsid w:val="003654D0"/>
    <w:rsid w:val="0036591A"/>
    <w:rsid w:val="00365BB0"/>
    <w:rsid w:val="0036670E"/>
    <w:rsid w:val="003667EB"/>
    <w:rsid w:val="0036692D"/>
    <w:rsid w:val="003673D9"/>
    <w:rsid w:val="00367817"/>
    <w:rsid w:val="00367E68"/>
    <w:rsid w:val="00370322"/>
    <w:rsid w:val="00370943"/>
    <w:rsid w:val="003709DD"/>
    <w:rsid w:val="00370EFD"/>
    <w:rsid w:val="00371173"/>
    <w:rsid w:val="00371228"/>
    <w:rsid w:val="0037168F"/>
    <w:rsid w:val="00371755"/>
    <w:rsid w:val="00371992"/>
    <w:rsid w:val="00371CA3"/>
    <w:rsid w:val="00372230"/>
    <w:rsid w:val="0037272F"/>
    <w:rsid w:val="00372756"/>
    <w:rsid w:val="00372B3C"/>
    <w:rsid w:val="00372DEE"/>
    <w:rsid w:val="00372E5F"/>
    <w:rsid w:val="0037316F"/>
    <w:rsid w:val="003732DE"/>
    <w:rsid w:val="00373410"/>
    <w:rsid w:val="00373953"/>
    <w:rsid w:val="0037405B"/>
    <w:rsid w:val="003748BE"/>
    <w:rsid w:val="00374A00"/>
    <w:rsid w:val="00374AD0"/>
    <w:rsid w:val="00374AEE"/>
    <w:rsid w:val="00374FD0"/>
    <w:rsid w:val="00374FEB"/>
    <w:rsid w:val="00375283"/>
    <w:rsid w:val="00375847"/>
    <w:rsid w:val="00375AB2"/>
    <w:rsid w:val="00375DF3"/>
    <w:rsid w:val="0037620C"/>
    <w:rsid w:val="00376334"/>
    <w:rsid w:val="003763CA"/>
    <w:rsid w:val="003764B8"/>
    <w:rsid w:val="00376834"/>
    <w:rsid w:val="00376849"/>
    <w:rsid w:val="00376A19"/>
    <w:rsid w:val="00377049"/>
    <w:rsid w:val="0037780C"/>
    <w:rsid w:val="00377C77"/>
    <w:rsid w:val="00377F80"/>
    <w:rsid w:val="00377FB1"/>
    <w:rsid w:val="003800A1"/>
    <w:rsid w:val="00380A81"/>
    <w:rsid w:val="00380B54"/>
    <w:rsid w:val="00381129"/>
    <w:rsid w:val="003815B2"/>
    <w:rsid w:val="00381894"/>
    <w:rsid w:val="00381A5A"/>
    <w:rsid w:val="00381A64"/>
    <w:rsid w:val="00381BDB"/>
    <w:rsid w:val="0038203D"/>
    <w:rsid w:val="003824DA"/>
    <w:rsid w:val="003826D0"/>
    <w:rsid w:val="00382F19"/>
    <w:rsid w:val="00382FE1"/>
    <w:rsid w:val="003833DC"/>
    <w:rsid w:val="003838C1"/>
    <w:rsid w:val="00383A08"/>
    <w:rsid w:val="0038408C"/>
    <w:rsid w:val="0038416E"/>
    <w:rsid w:val="00384193"/>
    <w:rsid w:val="0038445D"/>
    <w:rsid w:val="0038488B"/>
    <w:rsid w:val="003848C6"/>
    <w:rsid w:val="00384CDE"/>
    <w:rsid w:val="00384F13"/>
    <w:rsid w:val="0038526B"/>
    <w:rsid w:val="003854F1"/>
    <w:rsid w:val="00385922"/>
    <w:rsid w:val="00385DF8"/>
    <w:rsid w:val="003860E0"/>
    <w:rsid w:val="003861A8"/>
    <w:rsid w:val="00386260"/>
    <w:rsid w:val="0038635B"/>
    <w:rsid w:val="003868DA"/>
    <w:rsid w:val="003877F9"/>
    <w:rsid w:val="00387ABF"/>
    <w:rsid w:val="00387D10"/>
    <w:rsid w:val="00390060"/>
    <w:rsid w:val="00390306"/>
    <w:rsid w:val="00390743"/>
    <w:rsid w:val="00390DCF"/>
    <w:rsid w:val="003911CD"/>
    <w:rsid w:val="003913A8"/>
    <w:rsid w:val="00391606"/>
    <w:rsid w:val="0039172C"/>
    <w:rsid w:val="00391F15"/>
    <w:rsid w:val="0039262C"/>
    <w:rsid w:val="00392BD4"/>
    <w:rsid w:val="00392DB9"/>
    <w:rsid w:val="00393107"/>
    <w:rsid w:val="003937E3"/>
    <w:rsid w:val="003938F1"/>
    <w:rsid w:val="003942FE"/>
    <w:rsid w:val="00394589"/>
    <w:rsid w:val="00394674"/>
    <w:rsid w:val="003949C9"/>
    <w:rsid w:val="00394ECC"/>
    <w:rsid w:val="003950BE"/>
    <w:rsid w:val="003952E2"/>
    <w:rsid w:val="00395353"/>
    <w:rsid w:val="00395C04"/>
    <w:rsid w:val="00395FED"/>
    <w:rsid w:val="00396180"/>
    <w:rsid w:val="00396297"/>
    <w:rsid w:val="00396443"/>
    <w:rsid w:val="00396B09"/>
    <w:rsid w:val="003970F5"/>
    <w:rsid w:val="0039737B"/>
    <w:rsid w:val="0039794F"/>
    <w:rsid w:val="003A02C0"/>
    <w:rsid w:val="003A05B9"/>
    <w:rsid w:val="003A0E7D"/>
    <w:rsid w:val="003A1DCB"/>
    <w:rsid w:val="003A1E67"/>
    <w:rsid w:val="003A1FE4"/>
    <w:rsid w:val="003A2D13"/>
    <w:rsid w:val="003A32E8"/>
    <w:rsid w:val="003A3A8D"/>
    <w:rsid w:val="003A3FB9"/>
    <w:rsid w:val="003A41D5"/>
    <w:rsid w:val="003A4691"/>
    <w:rsid w:val="003A487B"/>
    <w:rsid w:val="003A48E4"/>
    <w:rsid w:val="003A4B70"/>
    <w:rsid w:val="003A4CCC"/>
    <w:rsid w:val="003A4D1E"/>
    <w:rsid w:val="003A4DC6"/>
    <w:rsid w:val="003A5168"/>
    <w:rsid w:val="003A5425"/>
    <w:rsid w:val="003A5F74"/>
    <w:rsid w:val="003A5FE7"/>
    <w:rsid w:val="003A6C1E"/>
    <w:rsid w:val="003A7036"/>
    <w:rsid w:val="003A7949"/>
    <w:rsid w:val="003A7B7F"/>
    <w:rsid w:val="003A7DEE"/>
    <w:rsid w:val="003B0022"/>
    <w:rsid w:val="003B01D0"/>
    <w:rsid w:val="003B0204"/>
    <w:rsid w:val="003B0341"/>
    <w:rsid w:val="003B0714"/>
    <w:rsid w:val="003B0CDA"/>
    <w:rsid w:val="003B0EEE"/>
    <w:rsid w:val="003B0F99"/>
    <w:rsid w:val="003B12B8"/>
    <w:rsid w:val="003B1312"/>
    <w:rsid w:val="003B1439"/>
    <w:rsid w:val="003B1461"/>
    <w:rsid w:val="003B1808"/>
    <w:rsid w:val="003B1FD6"/>
    <w:rsid w:val="003B238C"/>
    <w:rsid w:val="003B26DA"/>
    <w:rsid w:val="003B2904"/>
    <w:rsid w:val="003B2A5D"/>
    <w:rsid w:val="003B364F"/>
    <w:rsid w:val="003B3747"/>
    <w:rsid w:val="003B3963"/>
    <w:rsid w:val="003B3D4A"/>
    <w:rsid w:val="003B3EC9"/>
    <w:rsid w:val="003B408B"/>
    <w:rsid w:val="003B46A7"/>
    <w:rsid w:val="003B4795"/>
    <w:rsid w:val="003B4C64"/>
    <w:rsid w:val="003B4F8E"/>
    <w:rsid w:val="003B52A6"/>
    <w:rsid w:val="003B5A3A"/>
    <w:rsid w:val="003B5E57"/>
    <w:rsid w:val="003B607B"/>
    <w:rsid w:val="003B620D"/>
    <w:rsid w:val="003B66AF"/>
    <w:rsid w:val="003B6E88"/>
    <w:rsid w:val="003B6F24"/>
    <w:rsid w:val="003B746E"/>
    <w:rsid w:val="003C00B5"/>
    <w:rsid w:val="003C03C7"/>
    <w:rsid w:val="003C0462"/>
    <w:rsid w:val="003C05A9"/>
    <w:rsid w:val="003C05F6"/>
    <w:rsid w:val="003C0B4D"/>
    <w:rsid w:val="003C0D02"/>
    <w:rsid w:val="003C0DC8"/>
    <w:rsid w:val="003C1371"/>
    <w:rsid w:val="003C1B23"/>
    <w:rsid w:val="003C1CF9"/>
    <w:rsid w:val="003C1FD3"/>
    <w:rsid w:val="003C2366"/>
    <w:rsid w:val="003C2500"/>
    <w:rsid w:val="003C2777"/>
    <w:rsid w:val="003C2844"/>
    <w:rsid w:val="003C2882"/>
    <w:rsid w:val="003C29F9"/>
    <w:rsid w:val="003C361C"/>
    <w:rsid w:val="003C390F"/>
    <w:rsid w:val="003C3E43"/>
    <w:rsid w:val="003C3F92"/>
    <w:rsid w:val="003C43D3"/>
    <w:rsid w:val="003C4C20"/>
    <w:rsid w:val="003C52CB"/>
    <w:rsid w:val="003C539F"/>
    <w:rsid w:val="003C58D7"/>
    <w:rsid w:val="003C59A9"/>
    <w:rsid w:val="003C5C7D"/>
    <w:rsid w:val="003C5EBB"/>
    <w:rsid w:val="003C61AF"/>
    <w:rsid w:val="003C62C5"/>
    <w:rsid w:val="003C6E2A"/>
    <w:rsid w:val="003C6F89"/>
    <w:rsid w:val="003C6FB2"/>
    <w:rsid w:val="003D0329"/>
    <w:rsid w:val="003D03E7"/>
    <w:rsid w:val="003D0506"/>
    <w:rsid w:val="003D07E2"/>
    <w:rsid w:val="003D08CE"/>
    <w:rsid w:val="003D0BDE"/>
    <w:rsid w:val="003D0F33"/>
    <w:rsid w:val="003D11BB"/>
    <w:rsid w:val="003D1316"/>
    <w:rsid w:val="003D1663"/>
    <w:rsid w:val="003D1DDD"/>
    <w:rsid w:val="003D21F6"/>
    <w:rsid w:val="003D2430"/>
    <w:rsid w:val="003D274C"/>
    <w:rsid w:val="003D27DE"/>
    <w:rsid w:val="003D2CEF"/>
    <w:rsid w:val="003D3592"/>
    <w:rsid w:val="003D3E28"/>
    <w:rsid w:val="003D3EFE"/>
    <w:rsid w:val="003D47E6"/>
    <w:rsid w:val="003D4891"/>
    <w:rsid w:val="003D4B97"/>
    <w:rsid w:val="003D4D08"/>
    <w:rsid w:val="003D5487"/>
    <w:rsid w:val="003D5962"/>
    <w:rsid w:val="003D5CA5"/>
    <w:rsid w:val="003D5E85"/>
    <w:rsid w:val="003D6067"/>
    <w:rsid w:val="003D662B"/>
    <w:rsid w:val="003D68F6"/>
    <w:rsid w:val="003D69E5"/>
    <w:rsid w:val="003D6C46"/>
    <w:rsid w:val="003D7114"/>
    <w:rsid w:val="003D715D"/>
    <w:rsid w:val="003D75D6"/>
    <w:rsid w:val="003D7608"/>
    <w:rsid w:val="003D77C9"/>
    <w:rsid w:val="003D7A06"/>
    <w:rsid w:val="003D7A46"/>
    <w:rsid w:val="003E0484"/>
    <w:rsid w:val="003E066B"/>
    <w:rsid w:val="003E0684"/>
    <w:rsid w:val="003E0699"/>
    <w:rsid w:val="003E077F"/>
    <w:rsid w:val="003E080E"/>
    <w:rsid w:val="003E0AA5"/>
    <w:rsid w:val="003E0D50"/>
    <w:rsid w:val="003E1016"/>
    <w:rsid w:val="003E110A"/>
    <w:rsid w:val="003E12E0"/>
    <w:rsid w:val="003E132D"/>
    <w:rsid w:val="003E13F1"/>
    <w:rsid w:val="003E1ED6"/>
    <w:rsid w:val="003E1F6D"/>
    <w:rsid w:val="003E201D"/>
    <w:rsid w:val="003E227B"/>
    <w:rsid w:val="003E2804"/>
    <w:rsid w:val="003E3656"/>
    <w:rsid w:val="003E39BA"/>
    <w:rsid w:val="003E3A72"/>
    <w:rsid w:val="003E3B35"/>
    <w:rsid w:val="003E3FEF"/>
    <w:rsid w:val="003E4394"/>
    <w:rsid w:val="003E4ADD"/>
    <w:rsid w:val="003E4FB5"/>
    <w:rsid w:val="003E5052"/>
    <w:rsid w:val="003E5A5C"/>
    <w:rsid w:val="003E6004"/>
    <w:rsid w:val="003E6248"/>
    <w:rsid w:val="003E6384"/>
    <w:rsid w:val="003E76CB"/>
    <w:rsid w:val="003E76F7"/>
    <w:rsid w:val="003E76FF"/>
    <w:rsid w:val="003E7F8C"/>
    <w:rsid w:val="003F0553"/>
    <w:rsid w:val="003F07C0"/>
    <w:rsid w:val="003F090C"/>
    <w:rsid w:val="003F0EB6"/>
    <w:rsid w:val="003F13EF"/>
    <w:rsid w:val="003F1570"/>
    <w:rsid w:val="003F16D6"/>
    <w:rsid w:val="003F1AF4"/>
    <w:rsid w:val="003F1BC1"/>
    <w:rsid w:val="003F2189"/>
    <w:rsid w:val="003F25EC"/>
    <w:rsid w:val="003F27B5"/>
    <w:rsid w:val="003F287A"/>
    <w:rsid w:val="003F2A59"/>
    <w:rsid w:val="003F31BF"/>
    <w:rsid w:val="003F326C"/>
    <w:rsid w:val="003F3BCD"/>
    <w:rsid w:val="003F43B9"/>
    <w:rsid w:val="003F43CA"/>
    <w:rsid w:val="003F4909"/>
    <w:rsid w:val="003F4A08"/>
    <w:rsid w:val="003F5739"/>
    <w:rsid w:val="003F67B2"/>
    <w:rsid w:val="003F6FE1"/>
    <w:rsid w:val="003F7227"/>
    <w:rsid w:val="003F723B"/>
    <w:rsid w:val="003F7754"/>
    <w:rsid w:val="003F7857"/>
    <w:rsid w:val="003F78A0"/>
    <w:rsid w:val="003F7946"/>
    <w:rsid w:val="003F7C6D"/>
    <w:rsid w:val="003F7E84"/>
    <w:rsid w:val="00400132"/>
    <w:rsid w:val="00400583"/>
    <w:rsid w:val="00400A1A"/>
    <w:rsid w:val="00400AC5"/>
    <w:rsid w:val="00400C57"/>
    <w:rsid w:val="00400F83"/>
    <w:rsid w:val="00401595"/>
    <w:rsid w:val="004015DE"/>
    <w:rsid w:val="004018A8"/>
    <w:rsid w:val="00401B5B"/>
    <w:rsid w:val="00401DF9"/>
    <w:rsid w:val="00401EE0"/>
    <w:rsid w:val="00402820"/>
    <w:rsid w:val="004028ED"/>
    <w:rsid w:val="004032AA"/>
    <w:rsid w:val="0040350A"/>
    <w:rsid w:val="0040369F"/>
    <w:rsid w:val="00403C81"/>
    <w:rsid w:val="004049A1"/>
    <w:rsid w:val="00404B70"/>
    <w:rsid w:val="00404C08"/>
    <w:rsid w:val="00404E6F"/>
    <w:rsid w:val="0040515A"/>
    <w:rsid w:val="0040553D"/>
    <w:rsid w:val="0040581B"/>
    <w:rsid w:val="00405C1F"/>
    <w:rsid w:val="00405EB0"/>
    <w:rsid w:val="0040650C"/>
    <w:rsid w:val="00406996"/>
    <w:rsid w:val="0040712B"/>
    <w:rsid w:val="00407170"/>
    <w:rsid w:val="00407794"/>
    <w:rsid w:val="004077DB"/>
    <w:rsid w:val="00407962"/>
    <w:rsid w:val="0041014F"/>
    <w:rsid w:val="004101F8"/>
    <w:rsid w:val="0041079B"/>
    <w:rsid w:val="0041081D"/>
    <w:rsid w:val="00410A6A"/>
    <w:rsid w:val="00410ACD"/>
    <w:rsid w:val="00410E44"/>
    <w:rsid w:val="004111B8"/>
    <w:rsid w:val="0041133A"/>
    <w:rsid w:val="00411CF0"/>
    <w:rsid w:val="00412370"/>
    <w:rsid w:val="00412D8D"/>
    <w:rsid w:val="00412DD3"/>
    <w:rsid w:val="00413689"/>
    <w:rsid w:val="004146E0"/>
    <w:rsid w:val="0041479C"/>
    <w:rsid w:val="00414F08"/>
    <w:rsid w:val="004150EB"/>
    <w:rsid w:val="00415100"/>
    <w:rsid w:val="00415C66"/>
    <w:rsid w:val="00415CE5"/>
    <w:rsid w:val="00415F14"/>
    <w:rsid w:val="00416428"/>
    <w:rsid w:val="00416625"/>
    <w:rsid w:val="004166E3"/>
    <w:rsid w:val="004167E4"/>
    <w:rsid w:val="00416810"/>
    <w:rsid w:val="00416C98"/>
    <w:rsid w:val="00416FE7"/>
    <w:rsid w:val="00417006"/>
    <w:rsid w:val="004170C2"/>
    <w:rsid w:val="00417176"/>
    <w:rsid w:val="004173DB"/>
    <w:rsid w:val="004177CD"/>
    <w:rsid w:val="00417818"/>
    <w:rsid w:val="004179E5"/>
    <w:rsid w:val="00417C36"/>
    <w:rsid w:val="00417C54"/>
    <w:rsid w:val="00417D5E"/>
    <w:rsid w:val="0042005B"/>
    <w:rsid w:val="00420093"/>
    <w:rsid w:val="0042019B"/>
    <w:rsid w:val="004204ED"/>
    <w:rsid w:val="00420589"/>
    <w:rsid w:val="00420729"/>
    <w:rsid w:val="004207D2"/>
    <w:rsid w:val="004209EC"/>
    <w:rsid w:val="00420E2D"/>
    <w:rsid w:val="00420E93"/>
    <w:rsid w:val="00420EE7"/>
    <w:rsid w:val="004210AE"/>
    <w:rsid w:val="00421273"/>
    <w:rsid w:val="0042175B"/>
    <w:rsid w:val="00421AB4"/>
    <w:rsid w:val="00421E3D"/>
    <w:rsid w:val="004221D9"/>
    <w:rsid w:val="0042235B"/>
    <w:rsid w:val="00422E64"/>
    <w:rsid w:val="004232E1"/>
    <w:rsid w:val="00423C8C"/>
    <w:rsid w:val="00423CBC"/>
    <w:rsid w:val="00423D5A"/>
    <w:rsid w:val="0042409A"/>
    <w:rsid w:val="00424A59"/>
    <w:rsid w:val="00425411"/>
    <w:rsid w:val="00425B5A"/>
    <w:rsid w:val="00425D4F"/>
    <w:rsid w:val="0042626E"/>
    <w:rsid w:val="0042634A"/>
    <w:rsid w:val="00426469"/>
    <w:rsid w:val="004265E5"/>
    <w:rsid w:val="004269F2"/>
    <w:rsid w:val="00426B01"/>
    <w:rsid w:val="00426EFE"/>
    <w:rsid w:val="004274A2"/>
    <w:rsid w:val="00427D4F"/>
    <w:rsid w:val="00427DDB"/>
    <w:rsid w:val="004304A9"/>
    <w:rsid w:val="00430769"/>
    <w:rsid w:val="00430881"/>
    <w:rsid w:val="004313DB"/>
    <w:rsid w:val="00431C6A"/>
    <w:rsid w:val="00431ED1"/>
    <w:rsid w:val="004320B4"/>
    <w:rsid w:val="0043238B"/>
    <w:rsid w:val="00432405"/>
    <w:rsid w:val="00432985"/>
    <w:rsid w:val="004329E9"/>
    <w:rsid w:val="00433AD3"/>
    <w:rsid w:val="00433E09"/>
    <w:rsid w:val="0043497D"/>
    <w:rsid w:val="00435A05"/>
    <w:rsid w:val="00435F43"/>
    <w:rsid w:val="00436073"/>
    <w:rsid w:val="00436382"/>
    <w:rsid w:val="004366F1"/>
    <w:rsid w:val="00436F46"/>
    <w:rsid w:val="004371EE"/>
    <w:rsid w:val="004373B0"/>
    <w:rsid w:val="00437A4B"/>
    <w:rsid w:val="00437CC6"/>
    <w:rsid w:val="00437D5C"/>
    <w:rsid w:val="00437D61"/>
    <w:rsid w:val="00437FDF"/>
    <w:rsid w:val="0044030E"/>
    <w:rsid w:val="00440550"/>
    <w:rsid w:val="00440EE1"/>
    <w:rsid w:val="00440F55"/>
    <w:rsid w:val="0044129E"/>
    <w:rsid w:val="00442040"/>
    <w:rsid w:val="004421A1"/>
    <w:rsid w:val="004421F3"/>
    <w:rsid w:val="004422AA"/>
    <w:rsid w:val="004425AC"/>
    <w:rsid w:val="00442AC4"/>
    <w:rsid w:val="00442B22"/>
    <w:rsid w:val="00442EB5"/>
    <w:rsid w:val="00443D8F"/>
    <w:rsid w:val="00444089"/>
    <w:rsid w:val="004440FC"/>
    <w:rsid w:val="004441CD"/>
    <w:rsid w:val="0044424B"/>
    <w:rsid w:val="004442DD"/>
    <w:rsid w:val="00444A8A"/>
    <w:rsid w:val="00444E30"/>
    <w:rsid w:val="00445868"/>
    <w:rsid w:val="00445D8B"/>
    <w:rsid w:val="004460E9"/>
    <w:rsid w:val="004462DB"/>
    <w:rsid w:val="004464F0"/>
    <w:rsid w:val="00446999"/>
    <w:rsid w:val="004473F8"/>
    <w:rsid w:val="00447A56"/>
    <w:rsid w:val="00450065"/>
    <w:rsid w:val="00450170"/>
    <w:rsid w:val="0045017D"/>
    <w:rsid w:val="004506DD"/>
    <w:rsid w:val="00450706"/>
    <w:rsid w:val="00450F41"/>
    <w:rsid w:val="00451056"/>
    <w:rsid w:val="0045143D"/>
    <w:rsid w:val="0045158B"/>
    <w:rsid w:val="00452265"/>
    <w:rsid w:val="0045280A"/>
    <w:rsid w:val="00454160"/>
    <w:rsid w:val="0045456D"/>
    <w:rsid w:val="004548E4"/>
    <w:rsid w:val="00454E01"/>
    <w:rsid w:val="004551D1"/>
    <w:rsid w:val="004557C2"/>
    <w:rsid w:val="00456439"/>
    <w:rsid w:val="0045691A"/>
    <w:rsid w:val="00456F2B"/>
    <w:rsid w:val="00457284"/>
    <w:rsid w:val="0045732A"/>
    <w:rsid w:val="004573B0"/>
    <w:rsid w:val="00457507"/>
    <w:rsid w:val="00457538"/>
    <w:rsid w:val="004575FD"/>
    <w:rsid w:val="00457698"/>
    <w:rsid w:val="004600B9"/>
    <w:rsid w:val="004606E7"/>
    <w:rsid w:val="00460830"/>
    <w:rsid w:val="0046096A"/>
    <w:rsid w:val="00460A4C"/>
    <w:rsid w:val="00461052"/>
    <w:rsid w:val="0046112F"/>
    <w:rsid w:val="0046170D"/>
    <w:rsid w:val="004617B7"/>
    <w:rsid w:val="00461891"/>
    <w:rsid w:val="00462024"/>
    <w:rsid w:val="00462183"/>
    <w:rsid w:val="00462596"/>
    <w:rsid w:val="004625AF"/>
    <w:rsid w:val="00462AE9"/>
    <w:rsid w:val="00462CD8"/>
    <w:rsid w:val="00464092"/>
    <w:rsid w:val="00464123"/>
    <w:rsid w:val="004642DF"/>
    <w:rsid w:val="00464996"/>
    <w:rsid w:val="00464F5B"/>
    <w:rsid w:val="00465253"/>
    <w:rsid w:val="00465A7F"/>
    <w:rsid w:val="00466AC2"/>
    <w:rsid w:val="00466AC3"/>
    <w:rsid w:val="00466E54"/>
    <w:rsid w:val="004670C1"/>
    <w:rsid w:val="004670C5"/>
    <w:rsid w:val="004671CB"/>
    <w:rsid w:val="0046743B"/>
    <w:rsid w:val="00467814"/>
    <w:rsid w:val="00467DF4"/>
    <w:rsid w:val="00470853"/>
    <w:rsid w:val="00470FC8"/>
    <w:rsid w:val="0047150C"/>
    <w:rsid w:val="00471736"/>
    <w:rsid w:val="004717A6"/>
    <w:rsid w:val="004717B6"/>
    <w:rsid w:val="00471881"/>
    <w:rsid w:val="00471D79"/>
    <w:rsid w:val="004726E5"/>
    <w:rsid w:val="0047291B"/>
    <w:rsid w:val="00472A09"/>
    <w:rsid w:val="00472A4A"/>
    <w:rsid w:val="00472D21"/>
    <w:rsid w:val="00472FF4"/>
    <w:rsid w:val="00473E3F"/>
    <w:rsid w:val="004742EF"/>
    <w:rsid w:val="004743B5"/>
    <w:rsid w:val="00474495"/>
    <w:rsid w:val="00474B88"/>
    <w:rsid w:val="00474C2F"/>
    <w:rsid w:val="004752A7"/>
    <w:rsid w:val="004754FE"/>
    <w:rsid w:val="00475515"/>
    <w:rsid w:val="00475676"/>
    <w:rsid w:val="00475786"/>
    <w:rsid w:val="004758B2"/>
    <w:rsid w:val="00475905"/>
    <w:rsid w:val="00475E96"/>
    <w:rsid w:val="00475F56"/>
    <w:rsid w:val="00476735"/>
    <w:rsid w:val="004767FD"/>
    <w:rsid w:val="00476B89"/>
    <w:rsid w:val="00476C34"/>
    <w:rsid w:val="0047732B"/>
    <w:rsid w:val="0047754B"/>
    <w:rsid w:val="0047770D"/>
    <w:rsid w:val="00477A4F"/>
    <w:rsid w:val="0048086C"/>
    <w:rsid w:val="004808EC"/>
    <w:rsid w:val="00480CB2"/>
    <w:rsid w:val="004812D0"/>
    <w:rsid w:val="00481A74"/>
    <w:rsid w:val="00481AB9"/>
    <w:rsid w:val="00481B20"/>
    <w:rsid w:val="0048210C"/>
    <w:rsid w:val="00482696"/>
    <w:rsid w:val="004828A2"/>
    <w:rsid w:val="004833EE"/>
    <w:rsid w:val="0048377A"/>
    <w:rsid w:val="00483AB7"/>
    <w:rsid w:val="00483E57"/>
    <w:rsid w:val="00484070"/>
    <w:rsid w:val="00484764"/>
    <w:rsid w:val="00484F1D"/>
    <w:rsid w:val="00485199"/>
    <w:rsid w:val="004851FC"/>
    <w:rsid w:val="0048534B"/>
    <w:rsid w:val="00485DBE"/>
    <w:rsid w:val="00485E4D"/>
    <w:rsid w:val="004867F8"/>
    <w:rsid w:val="00487128"/>
    <w:rsid w:val="004873D9"/>
    <w:rsid w:val="00487F4F"/>
    <w:rsid w:val="00490668"/>
    <w:rsid w:val="00490711"/>
    <w:rsid w:val="00490E19"/>
    <w:rsid w:val="004913CD"/>
    <w:rsid w:val="004914EA"/>
    <w:rsid w:val="00491547"/>
    <w:rsid w:val="00491667"/>
    <w:rsid w:val="004919D8"/>
    <w:rsid w:val="0049230C"/>
    <w:rsid w:val="00492451"/>
    <w:rsid w:val="00492577"/>
    <w:rsid w:val="004933D3"/>
    <w:rsid w:val="004936AC"/>
    <w:rsid w:val="0049383B"/>
    <w:rsid w:val="00493DF1"/>
    <w:rsid w:val="00494532"/>
    <w:rsid w:val="00494636"/>
    <w:rsid w:val="00494836"/>
    <w:rsid w:val="00494A39"/>
    <w:rsid w:val="00494E63"/>
    <w:rsid w:val="004950A2"/>
    <w:rsid w:val="004955A1"/>
    <w:rsid w:val="004955DF"/>
    <w:rsid w:val="004958D8"/>
    <w:rsid w:val="004962A0"/>
    <w:rsid w:val="00496CBB"/>
    <w:rsid w:val="00497810"/>
    <w:rsid w:val="004A0DEB"/>
    <w:rsid w:val="004A111A"/>
    <w:rsid w:val="004A14C7"/>
    <w:rsid w:val="004A1768"/>
    <w:rsid w:val="004A1C38"/>
    <w:rsid w:val="004A1E16"/>
    <w:rsid w:val="004A26A0"/>
    <w:rsid w:val="004A2A73"/>
    <w:rsid w:val="004A2D42"/>
    <w:rsid w:val="004A3063"/>
    <w:rsid w:val="004A31DA"/>
    <w:rsid w:val="004A327F"/>
    <w:rsid w:val="004A415E"/>
    <w:rsid w:val="004A4733"/>
    <w:rsid w:val="004A4771"/>
    <w:rsid w:val="004A487F"/>
    <w:rsid w:val="004A4A6C"/>
    <w:rsid w:val="004A54E5"/>
    <w:rsid w:val="004A5678"/>
    <w:rsid w:val="004A5C45"/>
    <w:rsid w:val="004A608A"/>
    <w:rsid w:val="004A6897"/>
    <w:rsid w:val="004A6898"/>
    <w:rsid w:val="004A6AC1"/>
    <w:rsid w:val="004A714D"/>
    <w:rsid w:val="004A72A2"/>
    <w:rsid w:val="004A7692"/>
    <w:rsid w:val="004A796A"/>
    <w:rsid w:val="004A7C61"/>
    <w:rsid w:val="004A7C63"/>
    <w:rsid w:val="004A7CE4"/>
    <w:rsid w:val="004A7D96"/>
    <w:rsid w:val="004B007F"/>
    <w:rsid w:val="004B08DC"/>
    <w:rsid w:val="004B0B1B"/>
    <w:rsid w:val="004B0B38"/>
    <w:rsid w:val="004B1223"/>
    <w:rsid w:val="004B133B"/>
    <w:rsid w:val="004B23F5"/>
    <w:rsid w:val="004B2497"/>
    <w:rsid w:val="004B255A"/>
    <w:rsid w:val="004B2661"/>
    <w:rsid w:val="004B2A20"/>
    <w:rsid w:val="004B3362"/>
    <w:rsid w:val="004B3BE1"/>
    <w:rsid w:val="004B3C00"/>
    <w:rsid w:val="004B3CA4"/>
    <w:rsid w:val="004B3F12"/>
    <w:rsid w:val="004B4346"/>
    <w:rsid w:val="004B43E2"/>
    <w:rsid w:val="004B4A13"/>
    <w:rsid w:val="004B4D4B"/>
    <w:rsid w:val="004B4FBE"/>
    <w:rsid w:val="004B5063"/>
    <w:rsid w:val="004B5242"/>
    <w:rsid w:val="004B570F"/>
    <w:rsid w:val="004B5A4F"/>
    <w:rsid w:val="004B5AB1"/>
    <w:rsid w:val="004B5BE1"/>
    <w:rsid w:val="004B5C4B"/>
    <w:rsid w:val="004B5E95"/>
    <w:rsid w:val="004B5FAB"/>
    <w:rsid w:val="004B60F4"/>
    <w:rsid w:val="004B69E0"/>
    <w:rsid w:val="004B6A9D"/>
    <w:rsid w:val="004B6C0A"/>
    <w:rsid w:val="004B71C4"/>
    <w:rsid w:val="004B73E3"/>
    <w:rsid w:val="004B75AA"/>
    <w:rsid w:val="004B76CC"/>
    <w:rsid w:val="004B7819"/>
    <w:rsid w:val="004B7CDB"/>
    <w:rsid w:val="004B7FD6"/>
    <w:rsid w:val="004C057E"/>
    <w:rsid w:val="004C0A0F"/>
    <w:rsid w:val="004C0B55"/>
    <w:rsid w:val="004C1781"/>
    <w:rsid w:val="004C1B55"/>
    <w:rsid w:val="004C2480"/>
    <w:rsid w:val="004C26C2"/>
    <w:rsid w:val="004C2A40"/>
    <w:rsid w:val="004C2F92"/>
    <w:rsid w:val="004C32E5"/>
    <w:rsid w:val="004C33B0"/>
    <w:rsid w:val="004C3565"/>
    <w:rsid w:val="004C3633"/>
    <w:rsid w:val="004C3A74"/>
    <w:rsid w:val="004C43C4"/>
    <w:rsid w:val="004C44C9"/>
    <w:rsid w:val="004C455B"/>
    <w:rsid w:val="004C45AE"/>
    <w:rsid w:val="004C45DB"/>
    <w:rsid w:val="004C4B2B"/>
    <w:rsid w:val="004C54EB"/>
    <w:rsid w:val="004C569F"/>
    <w:rsid w:val="004C56B3"/>
    <w:rsid w:val="004C58C9"/>
    <w:rsid w:val="004C5E13"/>
    <w:rsid w:val="004C5E66"/>
    <w:rsid w:val="004C60A4"/>
    <w:rsid w:val="004C61F3"/>
    <w:rsid w:val="004C6317"/>
    <w:rsid w:val="004C6433"/>
    <w:rsid w:val="004C6448"/>
    <w:rsid w:val="004C685C"/>
    <w:rsid w:val="004C6FFC"/>
    <w:rsid w:val="004C76EB"/>
    <w:rsid w:val="004C7C45"/>
    <w:rsid w:val="004D02B6"/>
    <w:rsid w:val="004D030E"/>
    <w:rsid w:val="004D0830"/>
    <w:rsid w:val="004D08C8"/>
    <w:rsid w:val="004D0929"/>
    <w:rsid w:val="004D107C"/>
    <w:rsid w:val="004D1269"/>
    <w:rsid w:val="004D1285"/>
    <w:rsid w:val="004D13A7"/>
    <w:rsid w:val="004D2336"/>
    <w:rsid w:val="004D2356"/>
    <w:rsid w:val="004D25B4"/>
    <w:rsid w:val="004D26A8"/>
    <w:rsid w:val="004D26C0"/>
    <w:rsid w:val="004D2DDB"/>
    <w:rsid w:val="004D3274"/>
    <w:rsid w:val="004D3ABD"/>
    <w:rsid w:val="004D3CBA"/>
    <w:rsid w:val="004D3DF3"/>
    <w:rsid w:val="004D41D0"/>
    <w:rsid w:val="004D4390"/>
    <w:rsid w:val="004D43AA"/>
    <w:rsid w:val="004D5293"/>
    <w:rsid w:val="004D5466"/>
    <w:rsid w:val="004D5500"/>
    <w:rsid w:val="004D566D"/>
    <w:rsid w:val="004D6B9D"/>
    <w:rsid w:val="004E023C"/>
    <w:rsid w:val="004E02C8"/>
    <w:rsid w:val="004E082F"/>
    <w:rsid w:val="004E0869"/>
    <w:rsid w:val="004E08D1"/>
    <w:rsid w:val="004E0A78"/>
    <w:rsid w:val="004E0CD5"/>
    <w:rsid w:val="004E0D49"/>
    <w:rsid w:val="004E10DC"/>
    <w:rsid w:val="004E11EB"/>
    <w:rsid w:val="004E12CB"/>
    <w:rsid w:val="004E163C"/>
    <w:rsid w:val="004E1BE8"/>
    <w:rsid w:val="004E1C74"/>
    <w:rsid w:val="004E1D86"/>
    <w:rsid w:val="004E21CC"/>
    <w:rsid w:val="004E22FD"/>
    <w:rsid w:val="004E2622"/>
    <w:rsid w:val="004E2A45"/>
    <w:rsid w:val="004E32EA"/>
    <w:rsid w:val="004E33BA"/>
    <w:rsid w:val="004E389E"/>
    <w:rsid w:val="004E39FB"/>
    <w:rsid w:val="004E3B7E"/>
    <w:rsid w:val="004E3E0B"/>
    <w:rsid w:val="004E4489"/>
    <w:rsid w:val="004E4515"/>
    <w:rsid w:val="004E4519"/>
    <w:rsid w:val="004E48BC"/>
    <w:rsid w:val="004E4931"/>
    <w:rsid w:val="004E4AFC"/>
    <w:rsid w:val="004E4BED"/>
    <w:rsid w:val="004E4C49"/>
    <w:rsid w:val="004E503A"/>
    <w:rsid w:val="004E5180"/>
    <w:rsid w:val="004E5753"/>
    <w:rsid w:val="004E590E"/>
    <w:rsid w:val="004E5E1E"/>
    <w:rsid w:val="004E5EF5"/>
    <w:rsid w:val="004E5F8C"/>
    <w:rsid w:val="004E619F"/>
    <w:rsid w:val="004E61C8"/>
    <w:rsid w:val="004E65E1"/>
    <w:rsid w:val="004E69F2"/>
    <w:rsid w:val="004E6B47"/>
    <w:rsid w:val="004E6BD1"/>
    <w:rsid w:val="004E6DBF"/>
    <w:rsid w:val="004E7220"/>
    <w:rsid w:val="004F00E9"/>
    <w:rsid w:val="004F0103"/>
    <w:rsid w:val="004F036D"/>
    <w:rsid w:val="004F03A0"/>
    <w:rsid w:val="004F03A9"/>
    <w:rsid w:val="004F06D8"/>
    <w:rsid w:val="004F099B"/>
    <w:rsid w:val="004F09F2"/>
    <w:rsid w:val="004F0AFA"/>
    <w:rsid w:val="004F1AFB"/>
    <w:rsid w:val="004F2B0F"/>
    <w:rsid w:val="004F2F46"/>
    <w:rsid w:val="004F302D"/>
    <w:rsid w:val="004F35A2"/>
    <w:rsid w:val="004F377C"/>
    <w:rsid w:val="004F37EA"/>
    <w:rsid w:val="004F398F"/>
    <w:rsid w:val="004F3EE4"/>
    <w:rsid w:val="004F3F53"/>
    <w:rsid w:val="004F41B5"/>
    <w:rsid w:val="004F45CA"/>
    <w:rsid w:val="004F46C2"/>
    <w:rsid w:val="004F4823"/>
    <w:rsid w:val="004F4B68"/>
    <w:rsid w:val="004F51BF"/>
    <w:rsid w:val="004F53A3"/>
    <w:rsid w:val="004F57CD"/>
    <w:rsid w:val="004F5B80"/>
    <w:rsid w:val="004F5F7C"/>
    <w:rsid w:val="004F6509"/>
    <w:rsid w:val="004F6926"/>
    <w:rsid w:val="004F6E5B"/>
    <w:rsid w:val="004F6FD3"/>
    <w:rsid w:val="004F7278"/>
    <w:rsid w:val="004F72F5"/>
    <w:rsid w:val="004F72F6"/>
    <w:rsid w:val="004F78F4"/>
    <w:rsid w:val="004F7A5D"/>
    <w:rsid w:val="0050017E"/>
    <w:rsid w:val="00501656"/>
    <w:rsid w:val="00501834"/>
    <w:rsid w:val="00501871"/>
    <w:rsid w:val="00501961"/>
    <w:rsid w:val="00501A62"/>
    <w:rsid w:val="00501E87"/>
    <w:rsid w:val="005020F8"/>
    <w:rsid w:val="0050225A"/>
    <w:rsid w:val="00502994"/>
    <w:rsid w:val="00502C46"/>
    <w:rsid w:val="00502F33"/>
    <w:rsid w:val="0050319D"/>
    <w:rsid w:val="00503E8C"/>
    <w:rsid w:val="00503F1C"/>
    <w:rsid w:val="00503F30"/>
    <w:rsid w:val="0050465D"/>
    <w:rsid w:val="005047DC"/>
    <w:rsid w:val="00504CF0"/>
    <w:rsid w:val="00505579"/>
    <w:rsid w:val="005056D7"/>
    <w:rsid w:val="00505BCB"/>
    <w:rsid w:val="00505C24"/>
    <w:rsid w:val="00505CA7"/>
    <w:rsid w:val="00505D44"/>
    <w:rsid w:val="00505D48"/>
    <w:rsid w:val="00506008"/>
    <w:rsid w:val="005062B7"/>
    <w:rsid w:val="005063FC"/>
    <w:rsid w:val="0050684C"/>
    <w:rsid w:val="0050691D"/>
    <w:rsid w:val="00506AA6"/>
    <w:rsid w:val="00506B36"/>
    <w:rsid w:val="00506E8B"/>
    <w:rsid w:val="005074ED"/>
    <w:rsid w:val="00507652"/>
    <w:rsid w:val="00507933"/>
    <w:rsid w:val="00507D2F"/>
    <w:rsid w:val="00507D35"/>
    <w:rsid w:val="00507D5F"/>
    <w:rsid w:val="00507F3F"/>
    <w:rsid w:val="00510242"/>
    <w:rsid w:val="005108CC"/>
    <w:rsid w:val="00510A99"/>
    <w:rsid w:val="005110D6"/>
    <w:rsid w:val="00511159"/>
    <w:rsid w:val="0051128A"/>
    <w:rsid w:val="00511549"/>
    <w:rsid w:val="00511EFF"/>
    <w:rsid w:val="0051210F"/>
    <w:rsid w:val="0051214C"/>
    <w:rsid w:val="0051279A"/>
    <w:rsid w:val="00512A13"/>
    <w:rsid w:val="00512C1F"/>
    <w:rsid w:val="00512C66"/>
    <w:rsid w:val="00513661"/>
    <w:rsid w:val="005139CB"/>
    <w:rsid w:val="00513A2A"/>
    <w:rsid w:val="00513CC0"/>
    <w:rsid w:val="00513EAF"/>
    <w:rsid w:val="00513F0E"/>
    <w:rsid w:val="0051404F"/>
    <w:rsid w:val="005141EE"/>
    <w:rsid w:val="00514816"/>
    <w:rsid w:val="00514F21"/>
    <w:rsid w:val="005158E9"/>
    <w:rsid w:val="00515DE1"/>
    <w:rsid w:val="00516DB7"/>
    <w:rsid w:val="005170FE"/>
    <w:rsid w:val="00517216"/>
    <w:rsid w:val="00517290"/>
    <w:rsid w:val="00517318"/>
    <w:rsid w:val="005177F7"/>
    <w:rsid w:val="00517868"/>
    <w:rsid w:val="00517D97"/>
    <w:rsid w:val="005201AC"/>
    <w:rsid w:val="005206ED"/>
    <w:rsid w:val="00520A03"/>
    <w:rsid w:val="00520E7F"/>
    <w:rsid w:val="0052180C"/>
    <w:rsid w:val="00521C02"/>
    <w:rsid w:val="00521FE3"/>
    <w:rsid w:val="0052226F"/>
    <w:rsid w:val="00522A32"/>
    <w:rsid w:val="00522BF1"/>
    <w:rsid w:val="00522BF8"/>
    <w:rsid w:val="00522D8E"/>
    <w:rsid w:val="00522ECE"/>
    <w:rsid w:val="00522F23"/>
    <w:rsid w:val="005230A5"/>
    <w:rsid w:val="0052310D"/>
    <w:rsid w:val="005231B5"/>
    <w:rsid w:val="00523951"/>
    <w:rsid w:val="00523CD1"/>
    <w:rsid w:val="00523FDD"/>
    <w:rsid w:val="005244CA"/>
    <w:rsid w:val="00524BC7"/>
    <w:rsid w:val="00524EBB"/>
    <w:rsid w:val="0052513C"/>
    <w:rsid w:val="00525293"/>
    <w:rsid w:val="0052529D"/>
    <w:rsid w:val="00525994"/>
    <w:rsid w:val="00526301"/>
    <w:rsid w:val="005266A2"/>
    <w:rsid w:val="005267FA"/>
    <w:rsid w:val="00526D57"/>
    <w:rsid w:val="00527174"/>
    <w:rsid w:val="0052717E"/>
    <w:rsid w:val="005272B3"/>
    <w:rsid w:val="0052739B"/>
    <w:rsid w:val="00527449"/>
    <w:rsid w:val="00527812"/>
    <w:rsid w:val="005278DE"/>
    <w:rsid w:val="00527B7C"/>
    <w:rsid w:val="00527EAF"/>
    <w:rsid w:val="0053005E"/>
    <w:rsid w:val="00530229"/>
    <w:rsid w:val="00530488"/>
    <w:rsid w:val="00530F26"/>
    <w:rsid w:val="0053103B"/>
    <w:rsid w:val="0053113D"/>
    <w:rsid w:val="005315E5"/>
    <w:rsid w:val="00531A6F"/>
    <w:rsid w:val="00531BE8"/>
    <w:rsid w:val="00531E06"/>
    <w:rsid w:val="005323F8"/>
    <w:rsid w:val="005325F0"/>
    <w:rsid w:val="00532F5A"/>
    <w:rsid w:val="00532FC2"/>
    <w:rsid w:val="00533230"/>
    <w:rsid w:val="0053330C"/>
    <w:rsid w:val="005333FA"/>
    <w:rsid w:val="0053356D"/>
    <w:rsid w:val="005335AC"/>
    <w:rsid w:val="005339BC"/>
    <w:rsid w:val="00533C87"/>
    <w:rsid w:val="00533D38"/>
    <w:rsid w:val="00533F86"/>
    <w:rsid w:val="00534AA9"/>
    <w:rsid w:val="00535805"/>
    <w:rsid w:val="00536257"/>
    <w:rsid w:val="00536D99"/>
    <w:rsid w:val="005374A2"/>
    <w:rsid w:val="005376D1"/>
    <w:rsid w:val="00537831"/>
    <w:rsid w:val="005379AE"/>
    <w:rsid w:val="00537A81"/>
    <w:rsid w:val="00537DE4"/>
    <w:rsid w:val="00537EE6"/>
    <w:rsid w:val="00537F04"/>
    <w:rsid w:val="00537F18"/>
    <w:rsid w:val="005402F7"/>
    <w:rsid w:val="005405B8"/>
    <w:rsid w:val="00540C2C"/>
    <w:rsid w:val="0054111F"/>
    <w:rsid w:val="00541774"/>
    <w:rsid w:val="0054195A"/>
    <w:rsid w:val="00541D4D"/>
    <w:rsid w:val="00541D71"/>
    <w:rsid w:val="00542314"/>
    <w:rsid w:val="00542702"/>
    <w:rsid w:val="0054284A"/>
    <w:rsid w:val="00542E2E"/>
    <w:rsid w:val="00542E97"/>
    <w:rsid w:val="00542F16"/>
    <w:rsid w:val="005435A3"/>
    <w:rsid w:val="00543BCF"/>
    <w:rsid w:val="00543DA4"/>
    <w:rsid w:val="00543FA8"/>
    <w:rsid w:val="00544153"/>
    <w:rsid w:val="00544169"/>
    <w:rsid w:val="0054424F"/>
    <w:rsid w:val="0054438F"/>
    <w:rsid w:val="00544842"/>
    <w:rsid w:val="00544AD7"/>
    <w:rsid w:val="00545300"/>
    <w:rsid w:val="00545589"/>
    <w:rsid w:val="00545AF1"/>
    <w:rsid w:val="00545B1B"/>
    <w:rsid w:val="005463BF"/>
    <w:rsid w:val="00546693"/>
    <w:rsid w:val="00546C5C"/>
    <w:rsid w:val="00547138"/>
    <w:rsid w:val="0054739A"/>
    <w:rsid w:val="005476D5"/>
    <w:rsid w:val="00547DDD"/>
    <w:rsid w:val="00550A7D"/>
    <w:rsid w:val="00550EC5"/>
    <w:rsid w:val="005510A8"/>
    <w:rsid w:val="005511DE"/>
    <w:rsid w:val="005511F2"/>
    <w:rsid w:val="005514D3"/>
    <w:rsid w:val="00551502"/>
    <w:rsid w:val="00551B55"/>
    <w:rsid w:val="00551BE3"/>
    <w:rsid w:val="00552175"/>
    <w:rsid w:val="00552571"/>
    <w:rsid w:val="00552B75"/>
    <w:rsid w:val="00553038"/>
    <w:rsid w:val="00553348"/>
    <w:rsid w:val="0055382E"/>
    <w:rsid w:val="00553A28"/>
    <w:rsid w:val="00553A55"/>
    <w:rsid w:val="00553B69"/>
    <w:rsid w:val="0055413D"/>
    <w:rsid w:val="00554159"/>
    <w:rsid w:val="00554420"/>
    <w:rsid w:val="00554B4D"/>
    <w:rsid w:val="00554C05"/>
    <w:rsid w:val="00555155"/>
    <w:rsid w:val="0055550A"/>
    <w:rsid w:val="00555D9F"/>
    <w:rsid w:val="00555E61"/>
    <w:rsid w:val="00556003"/>
    <w:rsid w:val="00556614"/>
    <w:rsid w:val="0055696B"/>
    <w:rsid w:val="00556D4C"/>
    <w:rsid w:val="00556D6D"/>
    <w:rsid w:val="00556EC7"/>
    <w:rsid w:val="00557656"/>
    <w:rsid w:val="005576AB"/>
    <w:rsid w:val="005576CF"/>
    <w:rsid w:val="00560088"/>
    <w:rsid w:val="00560424"/>
    <w:rsid w:val="0056057C"/>
    <w:rsid w:val="00560602"/>
    <w:rsid w:val="0056134D"/>
    <w:rsid w:val="00561B3B"/>
    <w:rsid w:val="00561D53"/>
    <w:rsid w:val="005622EF"/>
    <w:rsid w:val="005624AA"/>
    <w:rsid w:val="005624BE"/>
    <w:rsid w:val="00562AED"/>
    <w:rsid w:val="00562B61"/>
    <w:rsid w:val="00562FDF"/>
    <w:rsid w:val="005630DE"/>
    <w:rsid w:val="005630E1"/>
    <w:rsid w:val="0056310A"/>
    <w:rsid w:val="005632FB"/>
    <w:rsid w:val="00563728"/>
    <w:rsid w:val="00563864"/>
    <w:rsid w:val="00563A18"/>
    <w:rsid w:val="00564747"/>
    <w:rsid w:val="00564C84"/>
    <w:rsid w:val="0056501A"/>
    <w:rsid w:val="005653B3"/>
    <w:rsid w:val="005658FE"/>
    <w:rsid w:val="00565AF7"/>
    <w:rsid w:val="00565B05"/>
    <w:rsid w:val="00565F80"/>
    <w:rsid w:val="00566091"/>
    <w:rsid w:val="0056646B"/>
    <w:rsid w:val="0056683E"/>
    <w:rsid w:val="00566B83"/>
    <w:rsid w:val="00566C03"/>
    <w:rsid w:val="00566CAB"/>
    <w:rsid w:val="0056762B"/>
    <w:rsid w:val="005678FA"/>
    <w:rsid w:val="00567D9F"/>
    <w:rsid w:val="0057069C"/>
    <w:rsid w:val="00570CDD"/>
    <w:rsid w:val="00570F9F"/>
    <w:rsid w:val="00570FE8"/>
    <w:rsid w:val="005715CA"/>
    <w:rsid w:val="00571C19"/>
    <w:rsid w:val="005722D3"/>
    <w:rsid w:val="00572890"/>
    <w:rsid w:val="0057382D"/>
    <w:rsid w:val="00573E3F"/>
    <w:rsid w:val="00573F9E"/>
    <w:rsid w:val="00574524"/>
    <w:rsid w:val="00574B4B"/>
    <w:rsid w:val="00575860"/>
    <w:rsid w:val="0057630C"/>
    <w:rsid w:val="0057637C"/>
    <w:rsid w:val="005765E4"/>
    <w:rsid w:val="00576684"/>
    <w:rsid w:val="00576692"/>
    <w:rsid w:val="00576EAD"/>
    <w:rsid w:val="005773D0"/>
    <w:rsid w:val="00577C3B"/>
    <w:rsid w:val="00577F23"/>
    <w:rsid w:val="00580208"/>
    <w:rsid w:val="0058037C"/>
    <w:rsid w:val="0058038E"/>
    <w:rsid w:val="0058063F"/>
    <w:rsid w:val="0058091B"/>
    <w:rsid w:val="00580A30"/>
    <w:rsid w:val="00580F3D"/>
    <w:rsid w:val="00581288"/>
    <w:rsid w:val="00581545"/>
    <w:rsid w:val="00581ADB"/>
    <w:rsid w:val="00581B49"/>
    <w:rsid w:val="00582317"/>
    <w:rsid w:val="005823F9"/>
    <w:rsid w:val="00582459"/>
    <w:rsid w:val="005829B7"/>
    <w:rsid w:val="00582A0C"/>
    <w:rsid w:val="00582AEA"/>
    <w:rsid w:val="00582BA0"/>
    <w:rsid w:val="00582E39"/>
    <w:rsid w:val="0058300B"/>
    <w:rsid w:val="005837A1"/>
    <w:rsid w:val="00583E77"/>
    <w:rsid w:val="00583F1B"/>
    <w:rsid w:val="005840DB"/>
    <w:rsid w:val="00584199"/>
    <w:rsid w:val="00584397"/>
    <w:rsid w:val="0058504F"/>
    <w:rsid w:val="00586251"/>
    <w:rsid w:val="005867A1"/>
    <w:rsid w:val="005868BD"/>
    <w:rsid w:val="0058698E"/>
    <w:rsid w:val="00586B38"/>
    <w:rsid w:val="00586BC7"/>
    <w:rsid w:val="0058718A"/>
    <w:rsid w:val="00587416"/>
    <w:rsid w:val="005875DC"/>
    <w:rsid w:val="005879D7"/>
    <w:rsid w:val="00587C69"/>
    <w:rsid w:val="00587D15"/>
    <w:rsid w:val="00587D87"/>
    <w:rsid w:val="005901D7"/>
    <w:rsid w:val="00590477"/>
    <w:rsid w:val="00590EC6"/>
    <w:rsid w:val="0059198D"/>
    <w:rsid w:val="00592910"/>
    <w:rsid w:val="00592EDE"/>
    <w:rsid w:val="005936EB"/>
    <w:rsid w:val="005937AA"/>
    <w:rsid w:val="005937CB"/>
    <w:rsid w:val="00593863"/>
    <w:rsid w:val="00593A4B"/>
    <w:rsid w:val="005943D4"/>
    <w:rsid w:val="00594676"/>
    <w:rsid w:val="0059474B"/>
    <w:rsid w:val="005947FF"/>
    <w:rsid w:val="00594AC6"/>
    <w:rsid w:val="00594D50"/>
    <w:rsid w:val="00594E36"/>
    <w:rsid w:val="00594EFD"/>
    <w:rsid w:val="00594FDF"/>
    <w:rsid w:val="005950A8"/>
    <w:rsid w:val="0059511B"/>
    <w:rsid w:val="005957F5"/>
    <w:rsid w:val="00595AD0"/>
    <w:rsid w:val="005961A0"/>
    <w:rsid w:val="00596609"/>
    <w:rsid w:val="005966E7"/>
    <w:rsid w:val="00596D2F"/>
    <w:rsid w:val="00597162"/>
    <w:rsid w:val="00597316"/>
    <w:rsid w:val="00597930"/>
    <w:rsid w:val="00597BCC"/>
    <w:rsid w:val="005A0087"/>
    <w:rsid w:val="005A09FB"/>
    <w:rsid w:val="005A0C76"/>
    <w:rsid w:val="005A1210"/>
    <w:rsid w:val="005A12AE"/>
    <w:rsid w:val="005A17C3"/>
    <w:rsid w:val="005A1FDE"/>
    <w:rsid w:val="005A216A"/>
    <w:rsid w:val="005A21B9"/>
    <w:rsid w:val="005A2487"/>
    <w:rsid w:val="005A2D85"/>
    <w:rsid w:val="005A3007"/>
    <w:rsid w:val="005A30E4"/>
    <w:rsid w:val="005A32B3"/>
    <w:rsid w:val="005A34CB"/>
    <w:rsid w:val="005A36C8"/>
    <w:rsid w:val="005A3906"/>
    <w:rsid w:val="005A4538"/>
    <w:rsid w:val="005A5735"/>
    <w:rsid w:val="005A5C6D"/>
    <w:rsid w:val="005A5E9E"/>
    <w:rsid w:val="005A5F28"/>
    <w:rsid w:val="005A6052"/>
    <w:rsid w:val="005A616C"/>
    <w:rsid w:val="005A699A"/>
    <w:rsid w:val="005A6A67"/>
    <w:rsid w:val="005A6C06"/>
    <w:rsid w:val="005A7040"/>
    <w:rsid w:val="005A72B7"/>
    <w:rsid w:val="005A7468"/>
    <w:rsid w:val="005A77AD"/>
    <w:rsid w:val="005A7AFA"/>
    <w:rsid w:val="005A7FD2"/>
    <w:rsid w:val="005B01FA"/>
    <w:rsid w:val="005B031F"/>
    <w:rsid w:val="005B093A"/>
    <w:rsid w:val="005B09AB"/>
    <w:rsid w:val="005B0F7A"/>
    <w:rsid w:val="005B1293"/>
    <w:rsid w:val="005B1474"/>
    <w:rsid w:val="005B1B5D"/>
    <w:rsid w:val="005B1C24"/>
    <w:rsid w:val="005B260B"/>
    <w:rsid w:val="005B286A"/>
    <w:rsid w:val="005B3210"/>
    <w:rsid w:val="005B3288"/>
    <w:rsid w:val="005B3777"/>
    <w:rsid w:val="005B394A"/>
    <w:rsid w:val="005B3A1C"/>
    <w:rsid w:val="005B3AB5"/>
    <w:rsid w:val="005B3B6C"/>
    <w:rsid w:val="005B3E99"/>
    <w:rsid w:val="005B3F51"/>
    <w:rsid w:val="005B40CB"/>
    <w:rsid w:val="005B4425"/>
    <w:rsid w:val="005B4ADA"/>
    <w:rsid w:val="005B4CE6"/>
    <w:rsid w:val="005B65E2"/>
    <w:rsid w:val="005B65E4"/>
    <w:rsid w:val="005B6778"/>
    <w:rsid w:val="005B677C"/>
    <w:rsid w:val="005B6884"/>
    <w:rsid w:val="005B690B"/>
    <w:rsid w:val="005B690D"/>
    <w:rsid w:val="005B698A"/>
    <w:rsid w:val="005B69B4"/>
    <w:rsid w:val="005B6AA5"/>
    <w:rsid w:val="005B6FB2"/>
    <w:rsid w:val="005B73F8"/>
    <w:rsid w:val="005B7786"/>
    <w:rsid w:val="005B77D9"/>
    <w:rsid w:val="005B7C7F"/>
    <w:rsid w:val="005C018D"/>
    <w:rsid w:val="005C0542"/>
    <w:rsid w:val="005C0670"/>
    <w:rsid w:val="005C07AA"/>
    <w:rsid w:val="005C0B47"/>
    <w:rsid w:val="005C0B93"/>
    <w:rsid w:val="005C0E62"/>
    <w:rsid w:val="005C0E7A"/>
    <w:rsid w:val="005C1076"/>
    <w:rsid w:val="005C10B5"/>
    <w:rsid w:val="005C1195"/>
    <w:rsid w:val="005C12C9"/>
    <w:rsid w:val="005C136D"/>
    <w:rsid w:val="005C1955"/>
    <w:rsid w:val="005C1EE0"/>
    <w:rsid w:val="005C20E5"/>
    <w:rsid w:val="005C2330"/>
    <w:rsid w:val="005C24C2"/>
    <w:rsid w:val="005C272F"/>
    <w:rsid w:val="005C2B63"/>
    <w:rsid w:val="005C2CD6"/>
    <w:rsid w:val="005C32CD"/>
    <w:rsid w:val="005C37DD"/>
    <w:rsid w:val="005C3ED7"/>
    <w:rsid w:val="005C407A"/>
    <w:rsid w:val="005C4C69"/>
    <w:rsid w:val="005C4F28"/>
    <w:rsid w:val="005C55A9"/>
    <w:rsid w:val="005C5A2C"/>
    <w:rsid w:val="005C6A1C"/>
    <w:rsid w:val="005C6AF2"/>
    <w:rsid w:val="005C6B06"/>
    <w:rsid w:val="005C6F19"/>
    <w:rsid w:val="005C75C3"/>
    <w:rsid w:val="005C774F"/>
    <w:rsid w:val="005C7ADA"/>
    <w:rsid w:val="005D0091"/>
    <w:rsid w:val="005D0572"/>
    <w:rsid w:val="005D06CA"/>
    <w:rsid w:val="005D0879"/>
    <w:rsid w:val="005D0CF2"/>
    <w:rsid w:val="005D11BD"/>
    <w:rsid w:val="005D17C6"/>
    <w:rsid w:val="005D18E3"/>
    <w:rsid w:val="005D1CDF"/>
    <w:rsid w:val="005D1EF5"/>
    <w:rsid w:val="005D202A"/>
    <w:rsid w:val="005D28C3"/>
    <w:rsid w:val="005D358D"/>
    <w:rsid w:val="005D369B"/>
    <w:rsid w:val="005D3BDB"/>
    <w:rsid w:val="005D3F2A"/>
    <w:rsid w:val="005D405D"/>
    <w:rsid w:val="005D4767"/>
    <w:rsid w:val="005D49E9"/>
    <w:rsid w:val="005D4A86"/>
    <w:rsid w:val="005D4D46"/>
    <w:rsid w:val="005D5B5C"/>
    <w:rsid w:val="005D65CB"/>
    <w:rsid w:val="005D65F6"/>
    <w:rsid w:val="005D6945"/>
    <w:rsid w:val="005D701D"/>
    <w:rsid w:val="005D789B"/>
    <w:rsid w:val="005D78D8"/>
    <w:rsid w:val="005D7A95"/>
    <w:rsid w:val="005D7C0B"/>
    <w:rsid w:val="005D7D1D"/>
    <w:rsid w:val="005E0421"/>
    <w:rsid w:val="005E0887"/>
    <w:rsid w:val="005E092F"/>
    <w:rsid w:val="005E0A9C"/>
    <w:rsid w:val="005E0BE6"/>
    <w:rsid w:val="005E12BC"/>
    <w:rsid w:val="005E189F"/>
    <w:rsid w:val="005E275A"/>
    <w:rsid w:val="005E28AF"/>
    <w:rsid w:val="005E293E"/>
    <w:rsid w:val="005E2B20"/>
    <w:rsid w:val="005E2C98"/>
    <w:rsid w:val="005E32C2"/>
    <w:rsid w:val="005E3648"/>
    <w:rsid w:val="005E3802"/>
    <w:rsid w:val="005E3B65"/>
    <w:rsid w:val="005E3D27"/>
    <w:rsid w:val="005E3E9A"/>
    <w:rsid w:val="005E4111"/>
    <w:rsid w:val="005E4133"/>
    <w:rsid w:val="005E441B"/>
    <w:rsid w:val="005E5214"/>
    <w:rsid w:val="005E59FB"/>
    <w:rsid w:val="005E5A00"/>
    <w:rsid w:val="005E5BB6"/>
    <w:rsid w:val="005E5BE9"/>
    <w:rsid w:val="005E5DB3"/>
    <w:rsid w:val="005E6091"/>
    <w:rsid w:val="005E6254"/>
    <w:rsid w:val="005E63E6"/>
    <w:rsid w:val="005E6903"/>
    <w:rsid w:val="005E6993"/>
    <w:rsid w:val="005E6BA4"/>
    <w:rsid w:val="005E6C60"/>
    <w:rsid w:val="005E6E58"/>
    <w:rsid w:val="005E6FFF"/>
    <w:rsid w:val="005E7848"/>
    <w:rsid w:val="005F0BE3"/>
    <w:rsid w:val="005F0CEA"/>
    <w:rsid w:val="005F10A5"/>
    <w:rsid w:val="005F1AB6"/>
    <w:rsid w:val="005F22E4"/>
    <w:rsid w:val="005F3005"/>
    <w:rsid w:val="005F319F"/>
    <w:rsid w:val="005F32BA"/>
    <w:rsid w:val="005F3626"/>
    <w:rsid w:val="005F3A82"/>
    <w:rsid w:val="005F3AE9"/>
    <w:rsid w:val="005F3C66"/>
    <w:rsid w:val="005F41FB"/>
    <w:rsid w:val="005F4249"/>
    <w:rsid w:val="005F4897"/>
    <w:rsid w:val="005F4A9C"/>
    <w:rsid w:val="005F5574"/>
    <w:rsid w:val="005F5934"/>
    <w:rsid w:val="005F5B70"/>
    <w:rsid w:val="005F5D70"/>
    <w:rsid w:val="005F611D"/>
    <w:rsid w:val="005F639D"/>
    <w:rsid w:val="005F68AC"/>
    <w:rsid w:val="005F6A6F"/>
    <w:rsid w:val="005F6AF4"/>
    <w:rsid w:val="005F6CA8"/>
    <w:rsid w:val="005F6F7B"/>
    <w:rsid w:val="005F7172"/>
    <w:rsid w:val="005F72D5"/>
    <w:rsid w:val="005F732E"/>
    <w:rsid w:val="005F7992"/>
    <w:rsid w:val="005F7C69"/>
    <w:rsid w:val="00600335"/>
    <w:rsid w:val="006003F3"/>
    <w:rsid w:val="0060065B"/>
    <w:rsid w:val="00600835"/>
    <w:rsid w:val="00600C98"/>
    <w:rsid w:val="00600F99"/>
    <w:rsid w:val="00601EE7"/>
    <w:rsid w:val="00601EEC"/>
    <w:rsid w:val="00601EF5"/>
    <w:rsid w:val="00602358"/>
    <w:rsid w:val="00602773"/>
    <w:rsid w:val="0060282A"/>
    <w:rsid w:val="00603176"/>
    <w:rsid w:val="00603335"/>
    <w:rsid w:val="00603572"/>
    <w:rsid w:val="006037DF"/>
    <w:rsid w:val="00603D88"/>
    <w:rsid w:val="00603E97"/>
    <w:rsid w:val="00604318"/>
    <w:rsid w:val="00604582"/>
    <w:rsid w:val="006046E1"/>
    <w:rsid w:val="00604932"/>
    <w:rsid w:val="0060493B"/>
    <w:rsid w:val="00604D8D"/>
    <w:rsid w:val="00605190"/>
    <w:rsid w:val="006051DA"/>
    <w:rsid w:val="006052A7"/>
    <w:rsid w:val="00605D7A"/>
    <w:rsid w:val="006061CE"/>
    <w:rsid w:val="006065ED"/>
    <w:rsid w:val="006068A0"/>
    <w:rsid w:val="006068E4"/>
    <w:rsid w:val="00606B24"/>
    <w:rsid w:val="00606CD1"/>
    <w:rsid w:val="00606EC2"/>
    <w:rsid w:val="00606F3E"/>
    <w:rsid w:val="006071A6"/>
    <w:rsid w:val="0060740B"/>
    <w:rsid w:val="00607788"/>
    <w:rsid w:val="006078AF"/>
    <w:rsid w:val="00607BFE"/>
    <w:rsid w:val="00607C94"/>
    <w:rsid w:val="00607D4F"/>
    <w:rsid w:val="00607E2E"/>
    <w:rsid w:val="00607F36"/>
    <w:rsid w:val="0061078A"/>
    <w:rsid w:val="006109AA"/>
    <w:rsid w:val="00610A6B"/>
    <w:rsid w:val="00610CC8"/>
    <w:rsid w:val="00610F4E"/>
    <w:rsid w:val="00610FD8"/>
    <w:rsid w:val="0061131E"/>
    <w:rsid w:val="00611338"/>
    <w:rsid w:val="00611987"/>
    <w:rsid w:val="00611C25"/>
    <w:rsid w:val="006121AC"/>
    <w:rsid w:val="0061222B"/>
    <w:rsid w:val="006124F8"/>
    <w:rsid w:val="006125F0"/>
    <w:rsid w:val="0061298C"/>
    <w:rsid w:val="00613010"/>
    <w:rsid w:val="00613589"/>
    <w:rsid w:val="00613A09"/>
    <w:rsid w:val="00613B78"/>
    <w:rsid w:val="00613C8B"/>
    <w:rsid w:val="00613C91"/>
    <w:rsid w:val="006140CA"/>
    <w:rsid w:val="0061472B"/>
    <w:rsid w:val="006148AB"/>
    <w:rsid w:val="006148CA"/>
    <w:rsid w:val="00614C9A"/>
    <w:rsid w:val="00614D1F"/>
    <w:rsid w:val="00614DBA"/>
    <w:rsid w:val="00614EB5"/>
    <w:rsid w:val="0061521F"/>
    <w:rsid w:val="006153C4"/>
    <w:rsid w:val="00615418"/>
    <w:rsid w:val="006154F3"/>
    <w:rsid w:val="00615559"/>
    <w:rsid w:val="00615914"/>
    <w:rsid w:val="00615969"/>
    <w:rsid w:val="006160CD"/>
    <w:rsid w:val="006162F6"/>
    <w:rsid w:val="006162F8"/>
    <w:rsid w:val="006168BA"/>
    <w:rsid w:val="006168CC"/>
    <w:rsid w:val="00616984"/>
    <w:rsid w:val="00616E7D"/>
    <w:rsid w:val="00617382"/>
    <w:rsid w:val="006175FB"/>
    <w:rsid w:val="00617831"/>
    <w:rsid w:val="00617EE6"/>
    <w:rsid w:val="0062012E"/>
    <w:rsid w:val="006203A7"/>
    <w:rsid w:val="00620D12"/>
    <w:rsid w:val="00620F50"/>
    <w:rsid w:val="00621096"/>
    <w:rsid w:val="006210E8"/>
    <w:rsid w:val="006214BF"/>
    <w:rsid w:val="00621AF7"/>
    <w:rsid w:val="00621D9B"/>
    <w:rsid w:val="006221E3"/>
    <w:rsid w:val="0062260E"/>
    <w:rsid w:val="00622912"/>
    <w:rsid w:val="00622E11"/>
    <w:rsid w:val="006231A0"/>
    <w:rsid w:val="006231CF"/>
    <w:rsid w:val="00623225"/>
    <w:rsid w:val="0062329B"/>
    <w:rsid w:val="006232DF"/>
    <w:rsid w:val="006235B3"/>
    <w:rsid w:val="006238B7"/>
    <w:rsid w:val="006238BD"/>
    <w:rsid w:val="00623B17"/>
    <w:rsid w:val="0062421C"/>
    <w:rsid w:val="00624BA7"/>
    <w:rsid w:val="00624BAC"/>
    <w:rsid w:val="00624BB6"/>
    <w:rsid w:val="00624BD1"/>
    <w:rsid w:val="00624BFB"/>
    <w:rsid w:val="00624ED1"/>
    <w:rsid w:val="0062596A"/>
    <w:rsid w:val="00625C22"/>
    <w:rsid w:val="00625F2B"/>
    <w:rsid w:val="006261E9"/>
    <w:rsid w:val="006263AF"/>
    <w:rsid w:val="00626548"/>
    <w:rsid w:val="00627755"/>
    <w:rsid w:val="00627BCC"/>
    <w:rsid w:val="00627E9F"/>
    <w:rsid w:val="00630E4A"/>
    <w:rsid w:val="00631F72"/>
    <w:rsid w:val="0063221E"/>
    <w:rsid w:val="0063231A"/>
    <w:rsid w:val="006323FE"/>
    <w:rsid w:val="0063276D"/>
    <w:rsid w:val="0063290F"/>
    <w:rsid w:val="00632E86"/>
    <w:rsid w:val="0063316F"/>
    <w:rsid w:val="00633490"/>
    <w:rsid w:val="00633562"/>
    <w:rsid w:val="006335CF"/>
    <w:rsid w:val="0063389A"/>
    <w:rsid w:val="00633A6D"/>
    <w:rsid w:val="00633FBF"/>
    <w:rsid w:val="006340AB"/>
    <w:rsid w:val="006341CF"/>
    <w:rsid w:val="0063429F"/>
    <w:rsid w:val="006347CF"/>
    <w:rsid w:val="006348A9"/>
    <w:rsid w:val="00634A44"/>
    <w:rsid w:val="00634B42"/>
    <w:rsid w:val="00634F01"/>
    <w:rsid w:val="00635253"/>
    <w:rsid w:val="00635305"/>
    <w:rsid w:val="006353A9"/>
    <w:rsid w:val="006353E8"/>
    <w:rsid w:val="0063571A"/>
    <w:rsid w:val="00635ABE"/>
    <w:rsid w:val="00635CFB"/>
    <w:rsid w:val="00635F55"/>
    <w:rsid w:val="0063650A"/>
    <w:rsid w:val="00636A52"/>
    <w:rsid w:val="00636D8A"/>
    <w:rsid w:val="00637294"/>
    <w:rsid w:val="00637385"/>
    <w:rsid w:val="006375B8"/>
    <w:rsid w:val="00637689"/>
    <w:rsid w:val="00637D18"/>
    <w:rsid w:val="00640146"/>
    <w:rsid w:val="006401DB"/>
    <w:rsid w:val="006404DA"/>
    <w:rsid w:val="0064073E"/>
    <w:rsid w:val="006407CD"/>
    <w:rsid w:val="00641144"/>
    <w:rsid w:val="006413D6"/>
    <w:rsid w:val="00641495"/>
    <w:rsid w:val="0064158C"/>
    <w:rsid w:val="006416DA"/>
    <w:rsid w:val="006416FF"/>
    <w:rsid w:val="0064180D"/>
    <w:rsid w:val="00641930"/>
    <w:rsid w:val="00641C42"/>
    <w:rsid w:val="00641C6E"/>
    <w:rsid w:val="0064202E"/>
    <w:rsid w:val="00642360"/>
    <w:rsid w:val="00642631"/>
    <w:rsid w:val="00642EEC"/>
    <w:rsid w:val="0064329E"/>
    <w:rsid w:val="006434E1"/>
    <w:rsid w:val="00643C81"/>
    <w:rsid w:val="00643D70"/>
    <w:rsid w:val="0064411A"/>
    <w:rsid w:val="00644698"/>
    <w:rsid w:val="00644F55"/>
    <w:rsid w:val="00644FF8"/>
    <w:rsid w:val="00645A62"/>
    <w:rsid w:val="00646345"/>
    <w:rsid w:val="00646477"/>
    <w:rsid w:val="00646579"/>
    <w:rsid w:val="00647262"/>
    <w:rsid w:val="0064745C"/>
    <w:rsid w:val="006475DB"/>
    <w:rsid w:val="006477AC"/>
    <w:rsid w:val="00647A26"/>
    <w:rsid w:val="00647F7C"/>
    <w:rsid w:val="00650C24"/>
    <w:rsid w:val="00651985"/>
    <w:rsid w:val="00651B49"/>
    <w:rsid w:val="0065229D"/>
    <w:rsid w:val="00652848"/>
    <w:rsid w:val="00652A7B"/>
    <w:rsid w:val="00652D8E"/>
    <w:rsid w:val="00652F45"/>
    <w:rsid w:val="0065330E"/>
    <w:rsid w:val="00653464"/>
    <w:rsid w:val="00653977"/>
    <w:rsid w:val="006539C5"/>
    <w:rsid w:val="00653B14"/>
    <w:rsid w:val="00653BAB"/>
    <w:rsid w:val="0065483A"/>
    <w:rsid w:val="00654B85"/>
    <w:rsid w:val="006554C3"/>
    <w:rsid w:val="006557D5"/>
    <w:rsid w:val="00655814"/>
    <w:rsid w:val="00655B39"/>
    <w:rsid w:val="00655F6F"/>
    <w:rsid w:val="0065610C"/>
    <w:rsid w:val="00656940"/>
    <w:rsid w:val="00656BD3"/>
    <w:rsid w:val="00656BDD"/>
    <w:rsid w:val="00656DBB"/>
    <w:rsid w:val="00657324"/>
    <w:rsid w:val="0065759D"/>
    <w:rsid w:val="006575D6"/>
    <w:rsid w:val="00657796"/>
    <w:rsid w:val="00657C76"/>
    <w:rsid w:val="00657F25"/>
    <w:rsid w:val="0066022D"/>
    <w:rsid w:val="0066092D"/>
    <w:rsid w:val="00660A13"/>
    <w:rsid w:val="006616AB"/>
    <w:rsid w:val="00661B14"/>
    <w:rsid w:val="006620A7"/>
    <w:rsid w:val="006624B0"/>
    <w:rsid w:val="006624F7"/>
    <w:rsid w:val="0066284C"/>
    <w:rsid w:val="00662F3A"/>
    <w:rsid w:val="00662F82"/>
    <w:rsid w:val="00663124"/>
    <w:rsid w:val="0066370B"/>
    <w:rsid w:val="00663778"/>
    <w:rsid w:val="00663D14"/>
    <w:rsid w:val="00664B2F"/>
    <w:rsid w:val="00664B69"/>
    <w:rsid w:val="00664F98"/>
    <w:rsid w:val="00664FDC"/>
    <w:rsid w:val="00664FE4"/>
    <w:rsid w:val="006666E6"/>
    <w:rsid w:val="00666A84"/>
    <w:rsid w:val="00666B5D"/>
    <w:rsid w:val="00666B62"/>
    <w:rsid w:val="00666C76"/>
    <w:rsid w:val="00666E92"/>
    <w:rsid w:val="00667160"/>
    <w:rsid w:val="006672FD"/>
    <w:rsid w:val="0066731E"/>
    <w:rsid w:val="006673E1"/>
    <w:rsid w:val="006675A8"/>
    <w:rsid w:val="0066785D"/>
    <w:rsid w:val="00670187"/>
    <w:rsid w:val="0067034D"/>
    <w:rsid w:val="006704A7"/>
    <w:rsid w:val="006707CC"/>
    <w:rsid w:val="00670E3E"/>
    <w:rsid w:val="006712E7"/>
    <w:rsid w:val="00671325"/>
    <w:rsid w:val="006716A3"/>
    <w:rsid w:val="00672392"/>
    <w:rsid w:val="00672976"/>
    <w:rsid w:val="00672CAE"/>
    <w:rsid w:val="00672EC4"/>
    <w:rsid w:val="0067332F"/>
    <w:rsid w:val="0067343E"/>
    <w:rsid w:val="0067361B"/>
    <w:rsid w:val="006736D2"/>
    <w:rsid w:val="00673954"/>
    <w:rsid w:val="00673A20"/>
    <w:rsid w:val="00673B71"/>
    <w:rsid w:val="00673E9B"/>
    <w:rsid w:val="00673EEC"/>
    <w:rsid w:val="006742E1"/>
    <w:rsid w:val="0067437B"/>
    <w:rsid w:val="006744E6"/>
    <w:rsid w:val="006745D3"/>
    <w:rsid w:val="006746CE"/>
    <w:rsid w:val="0067493F"/>
    <w:rsid w:val="00674A06"/>
    <w:rsid w:val="00674BB7"/>
    <w:rsid w:val="00674E05"/>
    <w:rsid w:val="006753C8"/>
    <w:rsid w:val="00675418"/>
    <w:rsid w:val="00675939"/>
    <w:rsid w:val="00675D62"/>
    <w:rsid w:val="00675E57"/>
    <w:rsid w:val="00675F38"/>
    <w:rsid w:val="006761E2"/>
    <w:rsid w:val="00676624"/>
    <w:rsid w:val="006767AE"/>
    <w:rsid w:val="00676C8C"/>
    <w:rsid w:val="00676F66"/>
    <w:rsid w:val="00677127"/>
    <w:rsid w:val="00677151"/>
    <w:rsid w:val="006774B6"/>
    <w:rsid w:val="00677A71"/>
    <w:rsid w:val="00677DE0"/>
    <w:rsid w:val="00680366"/>
    <w:rsid w:val="0068085A"/>
    <w:rsid w:val="00680983"/>
    <w:rsid w:val="00680B07"/>
    <w:rsid w:val="00680D59"/>
    <w:rsid w:val="00680E6F"/>
    <w:rsid w:val="006811EB"/>
    <w:rsid w:val="00681962"/>
    <w:rsid w:val="00681CC2"/>
    <w:rsid w:val="0068357B"/>
    <w:rsid w:val="0068388A"/>
    <w:rsid w:val="00683CD1"/>
    <w:rsid w:val="00683DED"/>
    <w:rsid w:val="006841D2"/>
    <w:rsid w:val="00684206"/>
    <w:rsid w:val="00684464"/>
    <w:rsid w:val="00684967"/>
    <w:rsid w:val="006849EA"/>
    <w:rsid w:val="00684B7B"/>
    <w:rsid w:val="00685069"/>
    <w:rsid w:val="00685269"/>
    <w:rsid w:val="006856D5"/>
    <w:rsid w:val="00685734"/>
    <w:rsid w:val="00685CCC"/>
    <w:rsid w:val="006861D5"/>
    <w:rsid w:val="00686ACB"/>
    <w:rsid w:val="00686DDA"/>
    <w:rsid w:val="00686FC0"/>
    <w:rsid w:val="006872C5"/>
    <w:rsid w:val="006878C5"/>
    <w:rsid w:val="00687A42"/>
    <w:rsid w:val="00687D87"/>
    <w:rsid w:val="00687E03"/>
    <w:rsid w:val="006900F7"/>
    <w:rsid w:val="006907AB"/>
    <w:rsid w:val="0069093F"/>
    <w:rsid w:val="00690A23"/>
    <w:rsid w:val="00690D9F"/>
    <w:rsid w:val="0069118A"/>
    <w:rsid w:val="00691306"/>
    <w:rsid w:val="0069131B"/>
    <w:rsid w:val="006915E4"/>
    <w:rsid w:val="006915E6"/>
    <w:rsid w:val="00691A1D"/>
    <w:rsid w:val="00691B05"/>
    <w:rsid w:val="00691CE0"/>
    <w:rsid w:val="00691E76"/>
    <w:rsid w:val="00692401"/>
    <w:rsid w:val="00692C0E"/>
    <w:rsid w:val="00692C4C"/>
    <w:rsid w:val="00693506"/>
    <w:rsid w:val="00693749"/>
    <w:rsid w:val="00693825"/>
    <w:rsid w:val="00694056"/>
    <w:rsid w:val="0069406F"/>
    <w:rsid w:val="00694307"/>
    <w:rsid w:val="00694311"/>
    <w:rsid w:val="0069473C"/>
    <w:rsid w:val="00694D85"/>
    <w:rsid w:val="00695024"/>
    <w:rsid w:val="00695190"/>
    <w:rsid w:val="00695370"/>
    <w:rsid w:val="006955BE"/>
    <w:rsid w:val="00695CAA"/>
    <w:rsid w:val="00695E06"/>
    <w:rsid w:val="0069611E"/>
    <w:rsid w:val="0069615A"/>
    <w:rsid w:val="006966EC"/>
    <w:rsid w:val="00696B46"/>
    <w:rsid w:val="00696B9C"/>
    <w:rsid w:val="00696C87"/>
    <w:rsid w:val="00696DA9"/>
    <w:rsid w:val="00696FE3"/>
    <w:rsid w:val="006972F4"/>
    <w:rsid w:val="006978FA"/>
    <w:rsid w:val="006979F2"/>
    <w:rsid w:val="00697CB0"/>
    <w:rsid w:val="006A0054"/>
    <w:rsid w:val="006A0089"/>
    <w:rsid w:val="006A00F4"/>
    <w:rsid w:val="006A01CF"/>
    <w:rsid w:val="006A01EC"/>
    <w:rsid w:val="006A0275"/>
    <w:rsid w:val="006A02F8"/>
    <w:rsid w:val="006A0A5D"/>
    <w:rsid w:val="006A0F7A"/>
    <w:rsid w:val="006A104C"/>
    <w:rsid w:val="006A1279"/>
    <w:rsid w:val="006A12BE"/>
    <w:rsid w:val="006A16A0"/>
    <w:rsid w:val="006A1739"/>
    <w:rsid w:val="006A1E9C"/>
    <w:rsid w:val="006A2AFF"/>
    <w:rsid w:val="006A2C4E"/>
    <w:rsid w:val="006A30AD"/>
    <w:rsid w:val="006A358C"/>
    <w:rsid w:val="006A3C53"/>
    <w:rsid w:val="006A44C1"/>
    <w:rsid w:val="006A44E4"/>
    <w:rsid w:val="006A4A75"/>
    <w:rsid w:val="006A4EB7"/>
    <w:rsid w:val="006A5238"/>
    <w:rsid w:val="006A5701"/>
    <w:rsid w:val="006A5706"/>
    <w:rsid w:val="006A58E6"/>
    <w:rsid w:val="006A5FC5"/>
    <w:rsid w:val="006A6805"/>
    <w:rsid w:val="006A68B3"/>
    <w:rsid w:val="006A6B96"/>
    <w:rsid w:val="006A6CBC"/>
    <w:rsid w:val="006A6FB4"/>
    <w:rsid w:val="006A74A2"/>
    <w:rsid w:val="006A75CF"/>
    <w:rsid w:val="006A7702"/>
    <w:rsid w:val="006A7E9E"/>
    <w:rsid w:val="006B0258"/>
    <w:rsid w:val="006B0316"/>
    <w:rsid w:val="006B0381"/>
    <w:rsid w:val="006B0C13"/>
    <w:rsid w:val="006B0EED"/>
    <w:rsid w:val="006B0FE2"/>
    <w:rsid w:val="006B155F"/>
    <w:rsid w:val="006B1577"/>
    <w:rsid w:val="006B16C0"/>
    <w:rsid w:val="006B1859"/>
    <w:rsid w:val="006B1BD9"/>
    <w:rsid w:val="006B1F4F"/>
    <w:rsid w:val="006B20A6"/>
    <w:rsid w:val="006B2584"/>
    <w:rsid w:val="006B2BAD"/>
    <w:rsid w:val="006B2E8F"/>
    <w:rsid w:val="006B3056"/>
    <w:rsid w:val="006B3470"/>
    <w:rsid w:val="006B3AD9"/>
    <w:rsid w:val="006B444C"/>
    <w:rsid w:val="006B4D83"/>
    <w:rsid w:val="006B4EB6"/>
    <w:rsid w:val="006B4EF9"/>
    <w:rsid w:val="006B5375"/>
    <w:rsid w:val="006B55C6"/>
    <w:rsid w:val="006B57AD"/>
    <w:rsid w:val="006B5D4A"/>
    <w:rsid w:val="006B5D77"/>
    <w:rsid w:val="006B6825"/>
    <w:rsid w:val="006B68D2"/>
    <w:rsid w:val="006B6B27"/>
    <w:rsid w:val="006B6F76"/>
    <w:rsid w:val="006B7047"/>
    <w:rsid w:val="006B706B"/>
    <w:rsid w:val="006B7342"/>
    <w:rsid w:val="006B7365"/>
    <w:rsid w:val="006B7898"/>
    <w:rsid w:val="006B7AC2"/>
    <w:rsid w:val="006B7DDA"/>
    <w:rsid w:val="006B7EE7"/>
    <w:rsid w:val="006C0185"/>
    <w:rsid w:val="006C01CB"/>
    <w:rsid w:val="006C0579"/>
    <w:rsid w:val="006C065B"/>
    <w:rsid w:val="006C0757"/>
    <w:rsid w:val="006C08A1"/>
    <w:rsid w:val="006C0CC7"/>
    <w:rsid w:val="006C104F"/>
    <w:rsid w:val="006C157F"/>
    <w:rsid w:val="006C1770"/>
    <w:rsid w:val="006C1771"/>
    <w:rsid w:val="006C182F"/>
    <w:rsid w:val="006C1B7C"/>
    <w:rsid w:val="006C1BB6"/>
    <w:rsid w:val="006C2338"/>
    <w:rsid w:val="006C2AD4"/>
    <w:rsid w:val="006C30B7"/>
    <w:rsid w:val="006C3557"/>
    <w:rsid w:val="006C3AFA"/>
    <w:rsid w:val="006C3CE3"/>
    <w:rsid w:val="006C424E"/>
    <w:rsid w:val="006C44A3"/>
    <w:rsid w:val="006C498F"/>
    <w:rsid w:val="006C4C14"/>
    <w:rsid w:val="006C4DC1"/>
    <w:rsid w:val="006C4E6C"/>
    <w:rsid w:val="006C4EC1"/>
    <w:rsid w:val="006C50D6"/>
    <w:rsid w:val="006C57A9"/>
    <w:rsid w:val="006C5E7C"/>
    <w:rsid w:val="006C5F2A"/>
    <w:rsid w:val="006C72B4"/>
    <w:rsid w:val="006C730E"/>
    <w:rsid w:val="006C7570"/>
    <w:rsid w:val="006C7FC6"/>
    <w:rsid w:val="006D046B"/>
    <w:rsid w:val="006D0729"/>
    <w:rsid w:val="006D074B"/>
    <w:rsid w:val="006D0CAF"/>
    <w:rsid w:val="006D0F13"/>
    <w:rsid w:val="006D113F"/>
    <w:rsid w:val="006D1E56"/>
    <w:rsid w:val="006D26BF"/>
    <w:rsid w:val="006D275B"/>
    <w:rsid w:val="006D279B"/>
    <w:rsid w:val="006D2B60"/>
    <w:rsid w:val="006D31F7"/>
    <w:rsid w:val="006D46BC"/>
    <w:rsid w:val="006D4B3A"/>
    <w:rsid w:val="006D4CB5"/>
    <w:rsid w:val="006D4E3F"/>
    <w:rsid w:val="006D4E5B"/>
    <w:rsid w:val="006D5397"/>
    <w:rsid w:val="006D56D4"/>
    <w:rsid w:val="006D58B8"/>
    <w:rsid w:val="006D592A"/>
    <w:rsid w:val="006D5AE5"/>
    <w:rsid w:val="006D5B8E"/>
    <w:rsid w:val="006D6A03"/>
    <w:rsid w:val="006D6A05"/>
    <w:rsid w:val="006D6A33"/>
    <w:rsid w:val="006D6DD3"/>
    <w:rsid w:val="006D766B"/>
    <w:rsid w:val="006D783B"/>
    <w:rsid w:val="006D784A"/>
    <w:rsid w:val="006D786A"/>
    <w:rsid w:val="006D7A3C"/>
    <w:rsid w:val="006D7D34"/>
    <w:rsid w:val="006D7DF1"/>
    <w:rsid w:val="006E014A"/>
    <w:rsid w:val="006E0186"/>
    <w:rsid w:val="006E0414"/>
    <w:rsid w:val="006E0A9C"/>
    <w:rsid w:val="006E0C2C"/>
    <w:rsid w:val="006E0DAF"/>
    <w:rsid w:val="006E103D"/>
    <w:rsid w:val="006E1BCA"/>
    <w:rsid w:val="006E1DE7"/>
    <w:rsid w:val="006E20F5"/>
    <w:rsid w:val="006E239C"/>
    <w:rsid w:val="006E2764"/>
    <w:rsid w:val="006E28B7"/>
    <w:rsid w:val="006E307B"/>
    <w:rsid w:val="006E314C"/>
    <w:rsid w:val="006E3190"/>
    <w:rsid w:val="006E3295"/>
    <w:rsid w:val="006E3389"/>
    <w:rsid w:val="006E393E"/>
    <w:rsid w:val="006E3AA6"/>
    <w:rsid w:val="006E4039"/>
    <w:rsid w:val="006E4442"/>
    <w:rsid w:val="006E4828"/>
    <w:rsid w:val="006E48FD"/>
    <w:rsid w:val="006E4D6B"/>
    <w:rsid w:val="006E4FB7"/>
    <w:rsid w:val="006E51A6"/>
    <w:rsid w:val="006E5B95"/>
    <w:rsid w:val="006E5C8E"/>
    <w:rsid w:val="006E5D50"/>
    <w:rsid w:val="006E5D8F"/>
    <w:rsid w:val="006E5E62"/>
    <w:rsid w:val="006E64A0"/>
    <w:rsid w:val="006E67BF"/>
    <w:rsid w:val="006E6D7B"/>
    <w:rsid w:val="006E6DBE"/>
    <w:rsid w:val="006E7A77"/>
    <w:rsid w:val="006E7CC1"/>
    <w:rsid w:val="006F11AF"/>
    <w:rsid w:val="006F14AB"/>
    <w:rsid w:val="006F1B55"/>
    <w:rsid w:val="006F1C60"/>
    <w:rsid w:val="006F1D1A"/>
    <w:rsid w:val="006F1E8F"/>
    <w:rsid w:val="006F220C"/>
    <w:rsid w:val="006F22F4"/>
    <w:rsid w:val="006F2380"/>
    <w:rsid w:val="006F3153"/>
    <w:rsid w:val="006F339B"/>
    <w:rsid w:val="006F362E"/>
    <w:rsid w:val="006F3A2A"/>
    <w:rsid w:val="006F40A3"/>
    <w:rsid w:val="006F4186"/>
    <w:rsid w:val="006F4207"/>
    <w:rsid w:val="006F4669"/>
    <w:rsid w:val="006F4853"/>
    <w:rsid w:val="006F50C3"/>
    <w:rsid w:val="006F50F8"/>
    <w:rsid w:val="006F5228"/>
    <w:rsid w:val="006F5296"/>
    <w:rsid w:val="006F537A"/>
    <w:rsid w:val="006F56B4"/>
    <w:rsid w:val="006F6030"/>
    <w:rsid w:val="006F6AFA"/>
    <w:rsid w:val="006F75AF"/>
    <w:rsid w:val="006F79BE"/>
    <w:rsid w:val="006F7E20"/>
    <w:rsid w:val="0070023A"/>
    <w:rsid w:val="007002D7"/>
    <w:rsid w:val="00700339"/>
    <w:rsid w:val="00700EA8"/>
    <w:rsid w:val="0070162A"/>
    <w:rsid w:val="00701AB8"/>
    <w:rsid w:val="00701B2E"/>
    <w:rsid w:val="00701DE5"/>
    <w:rsid w:val="00702B3A"/>
    <w:rsid w:val="00702BF6"/>
    <w:rsid w:val="00702D32"/>
    <w:rsid w:val="00703119"/>
    <w:rsid w:val="00703656"/>
    <w:rsid w:val="0070371E"/>
    <w:rsid w:val="007042BF"/>
    <w:rsid w:val="00704427"/>
    <w:rsid w:val="0070451D"/>
    <w:rsid w:val="00704631"/>
    <w:rsid w:val="0070467C"/>
    <w:rsid w:val="0070473D"/>
    <w:rsid w:val="00704A5F"/>
    <w:rsid w:val="00704B27"/>
    <w:rsid w:val="00704D6E"/>
    <w:rsid w:val="00705165"/>
    <w:rsid w:val="007051BC"/>
    <w:rsid w:val="00705629"/>
    <w:rsid w:val="007058FC"/>
    <w:rsid w:val="0070597D"/>
    <w:rsid w:val="007059DB"/>
    <w:rsid w:val="00705A0E"/>
    <w:rsid w:val="00706229"/>
    <w:rsid w:val="007069F8"/>
    <w:rsid w:val="00706A30"/>
    <w:rsid w:val="00706AA0"/>
    <w:rsid w:val="00706FC8"/>
    <w:rsid w:val="007075F7"/>
    <w:rsid w:val="00707774"/>
    <w:rsid w:val="00707BE6"/>
    <w:rsid w:val="007102C6"/>
    <w:rsid w:val="00710556"/>
    <w:rsid w:val="00710815"/>
    <w:rsid w:val="0071098D"/>
    <w:rsid w:val="00710EF0"/>
    <w:rsid w:val="0071161D"/>
    <w:rsid w:val="00711984"/>
    <w:rsid w:val="00711D48"/>
    <w:rsid w:val="00711DFB"/>
    <w:rsid w:val="00712186"/>
    <w:rsid w:val="007123F6"/>
    <w:rsid w:val="007126C6"/>
    <w:rsid w:val="00712874"/>
    <w:rsid w:val="00712F32"/>
    <w:rsid w:val="00712F74"/>
    <w:rsid w:val="0071315F"/>
    <w:rsid w:val="0071338B"/>
    <w:rsid w:val="0071363D"/>
    <w:rsid w:val="00713D93"/>
    <w:rsid w:val="00713ED1"/>
    <w:rsid w:val="00713F08"/>
    <w:rsid w:val="00714231"/>
    <w:rsid w:val="00714232"/>
    <w:rsid w:val="00714369"/>
    <w:rsid w:val="00714E82"/>
    <w:rsid w:val="007157FA"/>
    <w:rsid w:val="0071585E"/>
    <w:rsid w:val="007158FA"/>
    <w:rsid w:val="007159BC"/>
    <w:rsid w:val="00715A27"/>
    <w:rsid w:val="00715DB2"/>
    <w:rsid w:val="0071600E"/>
    <w:rsid w:val="007160F0"/>
    <w:rsid w:val="00716264"/>
    <w:rsid w:val="007167CF"/>
    <w:rsid w:val="00716861"/>
    <w:rsid w:val="00716D10"/>
    <w:rsid w:val="007173D3"/>
    <w:rsid w:val="00717A28"/>
    <w:rsid w:val="00717C86"/>
    <w:rsid w:val="00717D12"/>
    <w:rsid w:val="00717F7A"/>
    <w:rsid w:val="00720034"/>
    <w:rsid w:val="007201F7"/>
    <w:rsid w:val="007203BD"/>
    <w:rsid w:val="007204D3"/>
    <w:rsid w:val="00720573"/>
    <w:rsid w:val="00720625"/>
    <w:rsid w:val="00720736"/>
    <w:rsid w:val="00720864"/>
    <w:rsid w:val="00720C7C"/>
    <w:rsid w:val="00721602"/>
    <w:rsid w:val="00721C41"/>
    <w:rsid w:val="00721CFC"/>
    <w:rsid w:val="00721DAB"/>
    <w:rsid w:val="00722561"/>
    <w:rsid w:val="007226F0"/>
    <w:rsid w:val="00722763"/>
    <w:rsid w:val="007228CC"/>
    <w:rsid w:val="00722A13"/>
    <w:rsid w:val="00722D29"/>
    <w:rsid w:val="00722EFD"/>
    <w:rsid w:val="007233D4"/>
    <w:rsid w:val="00723976"/>
    <w:rsid w:val="00723CBC"/>
    <w:rsid w:val="00724893"/>
    <w:rsid w:val="00724BB3"/>
    <w:rsid w:val="007250AD"/>
    <w:rsid w:val="00725749"/>
    <w:rsid w:val="007262EC"/>
    <w:rsid w:val="00726407"/>
    <w:rsid w:val="00726FBB"/>
    <w:rsid w:val="0072751E"/>
    <w:rsid w:val="00727789"/>
    <w:rsid w:val="00727A0E"/>
    <w:rsid w:val="00727B5F"/>
    <w:rsid w:val="00727CD9"/>
    <w:rsid w:val="00730226"/>
    <w:rsid w:val="00730502"/>
    <w:rsid w:val="007305E2"/>
    <w:rsid w:val="0073067D"/>
    <w:rsid w:val="0073068A"/>
    <w:rsid w:val="0073088A"/>
    <w:rsid w:val="00730908"/>
    <w:rsid w:val="00730FA2"/>
    <w:rsid w:val="0073117C"/>
    <w:rsid w:val="007314CF"/>
    <w:rsid w:val="00731764"/>
    <w:rsid w:val="00731796"/>
    <w:rsid w:val="00731900"/>
    <w:rsid w:val="00731955"/>
    <w:rsid w:val="00731A14"/>
    <w:rsid w:val="00731C40"/>
    <w:rsid w:val="0073217C"/>
    <w:rsid w:val="00732230"/>
    <w:rsid w:val="00732891"/>
    <w:rsid w:val="007328DE"/>
    <w:rsid w:val="00733084"/>
    <w:rsid w:val="007330EC"/>
    <w:rsid w:val="007339BD"/>
    <w:rsid w:val="00733C1B"/>
    <w:rsid w:val="00733D63"/>
    <w:rsid w:val="007345FD"/>
    <w:rsid w:val="00734761"/>
    <w:rsid w:val="00734850"/>
    <w:rsid w:val="0073497F"/>
    <w:rsid w:val="00734A15"/>
    <w:rsid w:val="00734A53"/>
    <w:rsid w:val="00734C34"/>
    <w:rsid w:val="00734CDC"/>
    <w:rsid w:val="0073535D"/>
    <w:rsid w:val="0073581F"/>
    <w:rsid w:val="00736130"/>
    <w:rsid w:val="00736195"/>
    <w:rsid w:val="007362D6"/>
    <w:rsid w:val="00736C75"/>
    <w:rsid w:val="00736EF4"/>
    <w:rsid w:val="00736F34"/>
    <w:rsid w:val="00736F37"/>
    <w:rsid w:val="00736F4F"/>
    <w:rsid w:val="00737099"/>
    <w:rsid w:val="00737378"/>
    <w:rsid w:val="00737A56"/>
    <w:rsid w:val="007402C4"/>
    <w:rsid w:val="00740968"/>
    <w:rsid w:val="00740DB1"/>
    <w:rsid w:val="0074125B"/>
    <w:rsid w:val="0074156F"/>
    <w:rsid w:val="00741582"/>
    <w:rsid w:val="007415FC"/>
    <w:rsid w:val="00741D1B"/>
    <w:rsid w:val="00741D73"/>
    <w:rsid w:val="00742AB6"/>
    <w:rsid w:val="00743131"/>
    <w:rsid w:val="00743353"/>
    <w:rsid w:val="00743D1C"/>
    <w:rsid w:val="0074423E"/>
    <w:rsid w:val="007442F9"/>
    <w:rsid w:val="007443F6"/>
    <w:rsid w:val="00744499"/>
    <w:rsid w:val="007446D9"/>
    <w:rsid w:val="00744A9C"/>
    <w:rsid w:val="00744E3A"/>
    <w:rsid w:val="007454AC"/>
    <w:rsid w:val="007454AF"/>
    <w:rsid w:val="007459FA"/>
    <w:rsid w:val="00745DC5"/>
    <w:rsid w:val="007460EF"/>
    <w:rsid w:val="007463D6"/>
    <w:rsid w:val="00746538"/>
    <w:rsid w:val="00746AC6"/>
    <w:rsid w:val="00750180"/>
    <w:rsid w:val="007501D0"/>
    <w:rsid w:val="007503E1"/>
    <w:rsid w:val="0075080F"/>
    <w:rsid w:val="00750891"/>
    <w:rsid w:val="00750CAC"/>
    <w:rsid w:val="00750CAF"/>
    <w:rsid w:val="00750E22"/>
    <w:rsid w:val="00750EB5"/>
    <w:rsid w:val="007510BA"/>
    <w:rsid w:val="007512E2"/>
    <w:rsid w:val="00751467"/>
    <w:rsid w:val="00751CEF"/>
    <w:rsid w:val="00751D2F"/>
    <w:rsid w:val="0075214A"/>
    <w:rsid w:val="0075304A"/>
    <w:rsid w:val="007533DC"/>
    <w:rsid w:val="007538E5"/>
    <w:rsid w:val="00753D3E"/>
    <w:rsid w:val="00753D5D"/>
    <w:rsid w:val="00754379"/>
    <w:rsid w:val="00754457"/>
    <w:rsid w:val="007547E8"/>
    <w:rsid w:val="00754BD3"/>
    <w:rsid w:val="0075501F"/>
    <w:rsid w:val="00755338"/>
    <w:rsid w:val="00755531"/>
    <w:rsid w:val="00755647"/>
    <w:rsid w:val="00755651"/>
    <w:rsid w:val="0075594F"/>
    <w:rsid w:val="00755C3B"/>
    <w:rsid w:val="0075680E"/>
    <w:rsid w:val="00756AAC"/>
    <w:rsid w:val="007571A5"/>
    <w:rsid w:val="00757A2E"/>
    <w:rsid w:val="00757B06"/>
    <w:rsid w:val="00757B1E"/>
    <w:rsid w:val="007607C8"/>
    <w:rsid w:val="00760A18"/>
    <w:rsid w:val="007610B6"/>
    <w:rsid w:val="007611A5"/>
    <w:rsid w:val="00761348"/>
    <w:rsid w:val="0076148E"/>
    <w:rsid w:val="007618BE"/>
    <w:rsid w:val="00761C7A"/>
    <w:rsid w:val="00761EBF"/>
    <w:rsid w:val="00761ED2"/>
    <w:rsid w:val="00761FC0"/>
    <w:rsid w:val="00762418"/>
    <w:rsid w:val="00762BD8"/>
    <w:rsid w:val="00762EAA"/>
    <w:rsid w:val="0076302C"/>
    <w:rsid w:val="007631E6"/>
    <w:rsid w:val="00763209"/>
    <w:rsid w:val="007632A4"/>
    <w:rsid w:val="00763400"/>
    <w:rsid w:val="00763411"/>
    <w:rsid w:val="00763505"/>
    <w:rsid w:val="00763615"/>
    <w:rsid w:val="007636BF"/>
    <w:rsid w:val="00763E95"/>
    <w:rsid w:val="007640C3"/>
    <w:rsid w:val="007641AF"/>
    <w:rsid w:val="007648AB"/>
    <w:rsid w:val="00765931"/>
    <w:rsid w:val="00765C48"/>
    <w:rsid w:val="0076606E"/>
    <w:rsid w:val="0076619F"/>
    <w:rsid w:val="00766468"/>
    <w:rsid w:val="0076652C"/>
    <w:rsid w:val="00766838"/>
    <w:rsid w:val="0076739D"/>
    <w:rsid w:val="0076754E"/>
    <w:rsid w:val="00767781"/>
    <w:rsid w:val="0076789F"/>
    <w:rsid w:val="00767914"/>
    <w:rsid w:val="007702DE"/>
    <w:rsid w:val="0077066D"/>
    <w:rsid w:val="0077084D"/>
    <w:rsid w:val="0077092C"/>
    <w:rsid w:val="007710C7"/>
    <w:rsid w:val="007711AC"/>
    <w:rsid w:val="0077128C"/>
    <w:rsid w:val="007714BF"/>
    <w:rsid w:val="0077205C"/>
    <w:rsid w:val="007721BB"/>
    <w:rsid w:val="00772219"/>
    <w:rsid w:val="0077223E"/>
    <w:rsid w:val="00772380"/>
    <w:rsid w:val="0077247D"/>
    <w:rsid w:val="0077269C"/>
    <w:rsid w:val="00772848"/>
    <w:rsid w:val="007728B6"/>
    <w:rsid w:val="00773035"/>
    <w:rsid w:val="0077312A"/>
    <w:rsid w:val="00773188"/>
    <w:rsid w:val="007733AA"/>
    <w:rsid w:val="007735E7"/>
    <w:rsid w:val="007736BC"/>
    <w:rsid w:val="00773E05"/>
    <w:rsid w:val="00774260"/>
    <w:rsid w:val="00774282"/>
    <w:rsid w:val="00774418"/>
    <w:rsid w:val="007745CB"/>
    <w:rsid w:val="007746DC"/>
    <w:rsid w:val="0077479F"/>
    <w:rsid w:val="00774B94"/>
    <w:rsid w:val="00774C6B"/>
    <w:rsid w:val="00775122"/>
    <w:rsid w:val="007758AA"/>
    <w:rsid w:val="00775D78"/>
    <w:rsid w:val="0077618E"/>
    <w:rsid w:val="00776557"/>
    <w:rsid w:val="0077659D"/>
    <w:rsid w:val="00776D6E"/>
    <w:rsid w:val="00777079"/>
    <w:rsid w:val="0077721C"/>
    <w:rsid w:val="00777CC1"/>
    <w:rsid w:val="007800F1"/>
    <w:rsid w:val="00780112"/>
    <w:rsid w:val="007802A7"/>
    <w:rsid w:val="007802FC"/>
    <w:rsid w:val="007804D4"/>
    <w:rsid w:val="00780534"/>
    <w:rsid w:val="007808A6"/>
    <w:rsid w:val="00780955"/>
    <w:rsid w:val="00780A95"/>
    <w:rsid w:val="00780F13"/>
    <w:rsid w:val="00781015"/>
    <w:rsid w:val="00781828"/>
    <w:rsid w:val="007819CC"/>
    <w:rsid w:val="00781CB7"/>
    <w:rsid w:val="00781E08"/>
    <w:rsid w:val="007823F6"/>
    <w:rsid w:val="007826D5"/>
    <w:rsid w:val="0078349D"/>
    <w:rsid w:val="00784016"/>
    <w:rsid w:val="007841DE"/>
    <w:rsid w:val="00784583"/>
    <w:rsid w:val="0078460A"/>
    <w:rsid w:val="007847FC"/>
    <w:rsid w:val="00785767"/>
    <w:rsid w:val="007857B1"/>
    <w:rsid w:val="00785B9D"/>
    <w:rsid w:val="00785BCD"/>
    <w:rsid w:val="00785FF9"/>
    <w:rsid w:val="00786468"/>
    <w:rsid w:val="00786ADA"/>
    <w:rsid w:val="00786C7D"/>
    <w:rsid w:val="00786DFA"/>
    <w:rsid w:val="00786E61"/>
    <w:rsid w:val="00786EB6"/>
    <w:rsid w:val="007870A6"/>
    <w:rsid w:val="007877C8"/>
    <w:rsid w:val="00787846"/>
    <w:rsid w:val="00787939"/>
    <w:rsid w:val="00787971"/>
    <w:rsid w:val="00787CBD"/>
    <w:rsid w:val="0079048D"/>
    <w:rsid w:val="00790D04"/>
    <w:rsid w:val="007912EA"/>
    <w:rsid w:val="00791A27"/>
    <w:rsid w:val="00791A8D"/>
    <w:rsid w:val="00791C3A"/>
    <w:rsid w:val="00792740"/>
    <w:rsid w:val="0079287C"/>
    <w:rsid w:val="00792AED"/>
    <w:rsid w:val="00792E88"/>
    <w:rsid w:val="00792E98"/>
    <w:rsid w:val="007937E2"/>
    <w:rsid w:val="00793A65"/>
    <w:rsid w:val="00793A6B"/>
    <w:rsid w:val="007944EF"/>
    <w:rsid w:val="00795013"/>
    <w:rsid w:val="0079530B"/>
    <w:rsid w:val="007957B3"/>
    <w:rsid w:val="00795934"/>
    <w:rsid w:val="00795A8E"/>
    <w:rsid w:val="00795D37"/>
    <w:rsid w:val="00796316"/>
    <w:rsid w:val="00796426"/>
    <w:rsid w:val="00796E1D"/>
    <w:rsid w:val="00796EE5"/>
    <w:rsid w:val="00796EFB"/>
    <w:rsid w:val="00796F66"/>
    <w:rsid w:val="007974BD"/>
    <w:rsid w:val="0079797F"/>
    <w:rsid w:val="00797C8E"/>
    <w:rsid w:val="00797DB1"/>
    <w:rsid w:val="007A0630"/>
    <w:rsid w:val="007A0C58"/>
    <w:rsid w:val="007A0F58"/>
    <w:rsid w:val="007A108A"/>
    <w:rsid w:val="007A12BB"/>
    <w:rsid w:val="007A14A4"/>
    <w:rsid w:val="007A15B4"/>
    <w:rsid w:val="007A16C3"/>
    <w:rsid w:val="007A1CF9"/>
    <w:rsid w:val="007A1DFB"/>
    <w:rsid w:val="007A2001"/>
    <w:rsid w:val="007A2FD6"/>
    <w:rsid w:val="007A369B"/>
    <w:rsid w:val="007A377B"/>
    <w:rsid w:val="007A3A70"/>
    <w:rsid w:val="007A3D0E"/>
    <w:rsid w:val="007A4415"/>
    <w:rsid w:val="007A465D"/>
    <w:rsid w:val="007A4DF4"/>
    <w:rsid w:val="007A5182"/>
    <w:rsid w:val="007A5206"/>
    <w:rsid w:val="007A5606"/>
    <w:rsid w:val="007A597B"/>
    <w:rsid w:val="007A5BBA"/>
    <w:rsid w:val="007A5DC2"/>
    <w:rsid w:val="007A63BD"/>
    <w:rsid w:val="007A68E9"/>
    <w:rsid w:val="007A6F41"/>
    <w:rsid w:val="007A7339"/>
    <w:rsid w:val="007A7AD3"/>
    <w:rsid w:val="007A7EBD"/>
    <w:rsid w:val="007B01FF"/>
    <w:rsid w:val="007B0353"/>
    <w:rsid w:val="007B0BD1"/>
    <w:rsid w:val="007B10D0"/>
    <w:rsid w:val="007B10DD"/>
    <w:rsid w:val="007B11C2"/>
    <w:rsid w:val="007B161F"/>
    <w:rsid w:val="007B1B13"/>
    <w:rsid w:val="007B1CC2"/>
    <w:rsid w:val="007B214B"/>
    <w:rsid w:val="007B21CB"/>
    <w:rsid w:val="007B2B46"/>
    <w:rsid w:val="007B3017"/>
    <w:rsid w:val="007B34A4"/>
    <w:rsid w:val="007B3951"/>
    <w:rsid w:val="007B3BBF"/>
    <w:rsid w:val="007B41DB"/>
    <w:rsid w:val="007B420B"/>
    <w:rsid w:val="007B433A"/>
    <w:rsid w:val="007B44D4"/>
    <w:rsid w:val="007B4858"/>
    <w:rsid w:val="007B4860"/>
    <w:rsid w:val="007B49EB"/>
    <w:rsid w:val="007B4B61"/>
    <w:rsid w:val="007B4CEB"/>
    <w:rsid w:val="007B52FA"/>
    <w:rsid w:val="007B5347"/>
    <w:rsid w:val="007B5409"/>
    <w:rsid w:val="007B5A52"/>
    <w:rsid w:val="007B6389"/>
    <w:rsid w:val="007B6426"/>
    <w:rsid w:val="007B67E5"/>
    <w:rsid w:val="007B698C"/>
    <w:rsid w:val="007B72DB"/>
    <w:rsid w:val="007B739E"/>
    <w:rsid w:val="007B754F"/>
    <w:rsid w:val="007B7675"/>
    <w:rsid w:val="007B7FE7"/>
    <w:rsid w:val="007B7FEA"/>
    <w:rsid w:val="007C0B93"/>
    <w:rsid w:val="007C0D9C"/>
    <w:rsid w:val="007C11EC"/>
    <w:rsid w:val="007C1734"/>
    <w:rsid w:val="007C1876"/>
    <w:rsid w:val="007C2160"/>
    <w:rsid w:val="007C28AE"/>
    <w:rsid w:val="007C29A1"/>
    <w:rsid w:val="007C2B06"/>
    <w:rsid w:val="007C2C9E"/>
    <w:rsid w:val="007C2F6E"/>
    <w:rsid w:val="007C2FAD"/>
    <w:rsid w:val="007C32B1"/>
    <w:rsid w:val="007C34E3"/>
    <w:rsid w:val="007C3533"/>
    <w:rsid w:val="007C3605"/>
    <w:rsid w:val="007C3819"/>
    <w:rsid w:val="007C3997"/>
    <w:rsid w:val="007C490A"/>
    <w:rsid w:val="007C4CF1"/>
    <w:rsid w:val="007C5598"/>
    <w:rsid w:val="007C56DD"/>
    <w:rsid w:val="007C5C30"/>
    <w:rsid w:val="007C6360"/>
    <w:rsid w:val="007C63D0"/>
    <w:rsid w:val="007C64D5"/>
    <w:rsid w:val="007C650F"/>
    <w:rsid w:val="007C6571"/>
    <w:rsid w:val="007C678C"/>
    <w:rsid w:val="007C6942"/>
    <w:rsid w:val="007C69BA"/>
    <w:rsid w:val="007C6AEE"/>
    <w:rsid w:val="007C6B32"/>
    <w:rsid w:val="007C6B8A"/>
    <w:rsid w:val="007C6F94"/>
    <w:rsid w:val="007C6FA1"/>
    <w:rsid w:val="007C732A"/>
    <w:rsid w:val="007C7473"/>
    <w:rsid w:val="007C7527"/>
    <w:rsid w:val="007D0532"/>
    <w:rsid w:val="007D095B"/>
    <w:rsid w:val="007D0AFF"/>
    <w:rsid w:val="007D111D"/>
    <w:rsid w:val="007D11A5"/>
    <w:rsid w:val="007D12D1"/>
    <w:rsid w:val="007D14EF"/>
    <w:rsid w:val="007D159D"/>
    <w:rsid w:val="007D17B1"/>
    <w:rsid w:val="007D1855"/>
    <w:rsid w:val="007D1B6A"/>
    <w:rsid w:val="007D1E62"/>
    <w:rsid w:val="007D250D"/>
    <w:rsid w:val="007D2522"/>
    <w:rsid w:val="007D260A"/>
    <w:rsid w:val="007D287B"/>
    <w:rsid w:val="007D2A35"/>
    <w:rsid w:val="007D35B9"/>
    <w:rsid w:val="007D3F4F"/>
    <w:rsid w:val="007D40BE"/>
    <w:rsid w:val="007D4120"/>
    <w:rsid w:val="007D421E"/>
    <w:rsid w:val="007D4675"/>
    <w:rsid w:val="007D4684"/>
    <w:rsid w:val="007D49F9"/>
    <w:rsid w:val="007D5586"/>
    <w:rsid w:val="007D56CE"/>
    <w:rsid w:val="007D5C9D"/>
    <w:rsid w:val="007D5CD3"/>
    <w:rsid w:val="007D6310"/>
    <w:rsid w:val="007D6517"/>
    <w:rsid w:val="007D65E8"/>
    <w:rsid w:val="007D67F7"/>
    <w:rsid w:val="007D6A8F"/>
    <w:rsid w:val="007D6D54"/>
    <w:rsid w:val="007D7253"/>
    <w:rsid w:val="007D75E6"/>
    <w:rsid w:val="007D7796"/>
    <w:rsid w:val="007D79E4"/>
    <w:rsid w:val="007D7A1F"/>
    <w:rsid w:val="007D7C6F"/>
    <w:rsid w:val="007D7D41"/>
    <w:rsid w:val="007E061C"/>
    <w:rsid w:val="007E08FF"/>
    <w:rsid w:val="007E0BF1"/>
    <w:rsid w:val="007E14F4"/>
    <w:rsid w:val="007E1720"/>
    <w:rsid w:val="007E1775"/>
    <w:rsid w:val="007E1A3D"/>
    <w:rsid w:val="007E21B7"/>
    <w:rsid w:val="007E220D"/>
    <w:rsid w:val="007E237C"/>
    <w:rsid w:val="007E2A74"/>
    <w:rsid w:val="007E2C59"/>
    <w:rsid w:val="007E3029"/>
    <w:rsid w:val="007E363F"/>
    <w:rsid w:val="007E3BE1"/>
    <w:rsid w:val="007E3EA1"/>
    <w:rsid w:val="007E3FB0"/>
    <w:rsid w:val="007E400C"/>
    <w:rsid w:val="007E4195"/>
    <w:rsid w:val="007E543C"/>
    <w:rsid w:val="007E58A2"/>
    <w:rsid w:val="007E58F4"/>
    <w:rsid w:val="007E5A7C"/>
    <w:rsid w:val="007E5C0D"/>
    <w:rsid w:val="007E5EF6"/>
    <w:rsid w:val="007E5F5B"/>
    <w:rsid w:val="007E66A2"/>
    <w:rsid w:val="007E6823"/>
    <w:rsid w:val="007E6903"/>
    <w:rsid w:val="007E6CF9"/>
    <w:rsid w:val="007E6D99"/>
    <w:rsid w:val="007E6F10"/>
    <w:rsid w:val="007E7496"/>
    <w:rsid w:val="007E74A0"/>
    <w:rsid w:val="007E75C7"/>
    <w:rsid w:val="007E7939"/>
    <w:rsid w:val="007E7F11"/>
    <w:rsid w:val="007F01E3"/>
    <w:rsid w:val="007F03DB"/>
    <w:rsid w:val="007F0585"/>
    <w:rsid w:val="007F09EF"/>
    <w:rsid w:val="007F0E56"/>
    <w:rsid w:val="007F174A"/>
    <w:rsid w:val="007F177D"/>
    <w:rsid w:val="007F1B7C"/>
    <w:rsid w:val="007F1D58"/>
    <w:rsid w:val="007F22E0"/>
    <w:rsid w:val="007F25CA"/>
    <w:rsid w:val="007F2732"/>
    <w:rsid w:val="007F29B7"/>
    <w:rsid w:val="007F3300"/>
    <w:rsid w:val="007F3406"/>
    <w:rsid w:val="007F365D"/>
    <w:rsid w:val="007F3891"/>
    <w:rsid w:val="007F38DB"/>
    <w:rsid w:val="007F3CDA"/>
    <w:rsid w:val="007F4262"/>
    <w:rsid w:val="007F4ABA"/>
    <w:rsid w:val="007F50B7"/>
    <w:rsid w:val="007F5173"/>
    <w:rsid w:val="007F5203"/>
    <w:rsid w:val="007F547C"/>
    <w:rsid w:val="007F559D"/>
    <w:rsid w:val="007F5BF0"/>
    <w:rsid w:val="007F5BFF"/>
    <w:rsid w:val="007F5E00"/>
    <w:rsid w:val="007F5FCE"/>
    <w:rsid w:val="007F6823"/>
    <w:rsid w:val="007F692E"/>
    <w:rsid w:val="007F69A6"/>
    <w:rsid w:val="007F757C"/>
    <w:rsid w:val="007F7E02"/>
    <w:rsid w:val="0080072B"/>
    <w:rsid w:val="0080085D"/>
    <w:rsid w:val="00800DD3"/>
    <w:rsid w:val="00800F2A"/>
    <w:rsid w:val="008012B4"/>
    <w:rsid w:val="008016EB"/>
    <w:rsid w:val="008017EB"/>
    <w:rsid w:val="00801AD2"/>
    <w:rsid w:val="00801E7D"/>
    <w:rsid w:val="0080231B"/>
    <w:rsid w:val="00802516"/>
    <w:rsid w:val="00802675"/>
    <w:rsid w:val="00802B41"/>
    <w:rsid w:val="00802DAD"/>
    <w:rsid w:val="00802EF6"/>
    <w:rsid w:val="008030A7"/>
    <w:rsid w:val="00803137"/>
    <w:rsid w:val="00803797"/>
    <w:rsid w:val="00803BCA"/>
    <w:rsid w:val="00803BCC"/>
    <w:rsid w:val="00803DC5"/>
    <w:rsid w:val="00803F26"/>
    <w:rsid w:val="00803F3F"/>
    <w:rsid w:val="00804095"/>
    <w:rsid w:val="0080443D"/>
    <w:rsid w:val="0080448D"/>
    <w:rsid w:val="0080465E"/>
    <w:rsid w:val="0080493F"/>
    <w:rsid w:val="00804CBF"/>
    <w:rsid w:val="008053D0"/>
    <w:rsid w:val="008058C5"/>
    <w:rsid w:val="00805B17"/>
    <w:rsid w:val="00805C3A"/>
    <w:rsid w:val="00805F8B"/>
    <w:rsid w:val="00806076"/>
    <w:rsid w:val="008060B5"/>
    <w:rsid w:val="00806788"/>
    <w:rsid w:val="00806BB7"/>
    <w:rsid w:val="00806C71"/>
    <w:rsid w:val="0080720B"/>
    <w:rsid w:val="008076E5"/>
    <w:rsid w:val="008079FB"/>
    <w:rsid w:val="00807B81"/>
    <w:rsid w:val="00807FB7"/>
    <w:rsid w:val="008103AD"/>
    <w:rsid w:val="00810652"/>
    <w:rsid w:val="00810CB7"/>
    <w:rsid w:val="00810D72"/>
    <w:rsid w:val="00810DED"/>
    <w:rsid w:val="00810FC1"/>
    <w:rsid w:val="00811080"/>
    <w:rsid w:val="0081162E"/>
    <w:rsid w:val="00811944"/>
    <w:rsid w:val="00811B76"/>
    <w:rsid w:val="00811CC2"/>
    <w:rsid w:val="00812097"/>
    <w:rsid w:val="008121DD"/>
    <w:rsid w:val="00812E4D"/>
    <w:rsid w:val="00812E70"/>
    <w:rsid w:val="00812EBA"/>
    <w:rsid w:val="00812ED2"/>
    <w:rsid w:val="008133A6"/>
    <w:rsid w:val="008135DC"/>
    <w:rsid w:val="00813776"/>
    <w:rsid w:val="00813991"/>
    <w:rsid w:val="00813C39"/>
    <w:rsid w:val="00813DAA"/>
    <w:rsid w:val="00814396"/>
    <w:rsid w:val="00814F28"/>
    <w:rsid w:val="008153D1"/>
    <w:rsid w:val="00815658"/>
    <w:rsid w:val="00815CA6"/>
    <w:rsid w:val="00815CC0"/>
    <w:rsid w:val="00815E20"/>
    <w:rsid w:val="00815E3B"/>
    <w:rsid w:val="00815EBF"/>
    <w:rsid w:val="00816043"/>
    <w:rsid w:val="0081643B"/>
    <w:rsid w:val="00817BD8"/>
    <w:rsid w:val="00817EF2"/>
    <w:rsid w:val="008202AD"/>
    <w:rsid w:val="008205D7"/>
    <w:rsid w:val="00820970"/>
    <w:rsid w:val="00820CB8"/>
    <w:rsid w:val="00820F07"/>
    <w:rsid w:val="0082109C"/>
    <w:rsid w:val="008212BD"/>
    <w:rsid w:val="008212CC"/>
    <w:rsid w:val="0082238E"/>
    <w:rsid w:val="008226F5"/>
    <w:rsid w:val="008227CC"/>
    <w:rsid w:val="00823158"/>
    <w:rsid w:val="00823230"/>
    <w:rsid w:val="0082335F"/>
    <w:rsid w:val="00823B05"/>
    <w:rsid w:val="00823C3D"/>
    <w:rsid w:val="00823DE7"/>
    <w:rsid w:val="0082429D"/>
    <w:rsid w:val="00824481"/>
    <w:rsid w:val="0082453A"/>
    <w:rsid w:val="00824917"/>
    <w:rsid w:val="00824A6A"/>
    <w:rsid w:val="00825D39"/>
    <w:rsid w:val="00825D63"/>
    <w:rsid w:val="00825FC8"/>
    <w:rsid w:val="00825FDE"/>
    <w:rsid w:val="008261B7"/>
    <w:rsid w:val="008261BF"/>
    <w:rsid w:val="008261F0"/>
    <w:rsid w:val="00826211"/>
    <w:rsid w:val="008268EB"/>
    <w:rsid w:val="008269D8"/>
    <w:rsid w:val="00826CBC"/>
    <w:rsid w:val="00826D40"/>
    <w:rsid w:val="00826ECA"/>
    <w:rsid w:val="00827197"/>
    <w:rsid w:val="00827380"/>
    <w:rsid w:val="00830311"/>
    <w:rsid w:val="0083062E"/>
    <w:rsid w:val="00830734"/>
    <w:rsid w:val="00830F54"/>
    <w:rsid w:val="0083101A"/>
    <w:rsid w:val="008314CA"/>
    <w:rsid w:val="0083154E"/>
    <w:rsid w:val="00831A5B"/>
    <w:rsid w:val="00831BDA"/>
    <w:rsid w:val="00831F87"/>
    <w:rsid w:val="008322FE"/>
    <w:rsid w:val="00832E0B"/>
    <w:rsid w:val="00833690"/>
    <w:rsid w:val="00833B82"/>
    <w:rsid w:val="00833B8F"/>
    <w:rsid w:val="00833D8C"/>
    <w:rsid w:val="00833F66"/>
    <w:rsid w:val="00833FDC"/>
    <w:rsid w:val="008343CF"/>
    <w:rsid w:val="00834449"/>
    <w:rsid w:val="00834510"/>
    <w:rsid w:val="008345D3"/>
    <w:rsid w:val="00834647"/>
    <w:rsid w:val="00834E74"/>
    <w:rsid w:val="00834F9C"/>
    <w:rsid w:val="00835078"/>
    <w:rsid w:val="008352EA"/>
    <w:rsid w:val="00835689"/>
    <w:rsid w:val="008359CF"/>
    <w:rsid w:val="00835B9B"/>
    <w:rsid w:val="00835F72"/>
    <w:rsid w:val="008366EB"/>
    <w:rsid w:val="00836729"/>
    <w:rsid w:val="0083696E"/>
    <w:rsid w:val="00837347"/>
    <w:rsid w:val="00837B13"/>
    <w:rsid w:val="00837D1D"/>
    <w:rsid w:val="00837F95"/>
    <w:rsid w:val="008400C4"/>
    <w:rsid w:val="00840342"/>
    <w:rsid w:val="008403EC"/>
    <w:rsid w:val="008407C0"/>
    <w:rsid w:val="00841279"/>
    <w:rsid w:val="00841489"/>
    <w:rsid w:val="0084167D"/>
    <w:rsid w:val="00841974"/>
    <w:rsid w:val="00841B21"/>
    <w:rsid w:val="00841D4C"/>
    <w:rsid w:val="00841F91"/>
    <w:rsid w:val="008426DC"/>
    <w:rsid w:val="0084278A"/>
    <w:rsid w:val="00843157"/>
    <w:rsid w:val="00843285"/>
    <w:rsid w:val="008436E7"/>
    <w:rsid w:val="00843AC5"/>
    <w:rsid w:val="00843C14"/>
    <w:rsid w:val="00843E7F"/>
    <w:rsid w:val="0084497A"/>
    <w:rsid w:val="00844B38"/>
    <w:rsid w:val="00845AA4"/>
    <w:rsid w:val="008460E7"/>
    <w:rsid w:val="00846235"/>
    <w:rsid w:val="008472E7"/>
    <w:rsid w:val="0084754E"/>
    <w:rsid w:val="00847687"/>
    <w:rsid w:val="00847D88"/>
    <w:rsid w:val="00847F4B"/>
    <w:rsid w:val="00847FDA"/>
    <w:rsid w:val="008505A0"/>
    <w:rsid w:val="0085098E"/>
    <w:rsid w:val="008509AF"/>
    <w:rsid w:val="00850CE9"/>
    <w:rsid w:val="00850E9E"/>
    <w:rsid w:val="00850EEE"/>
    <w:rsid w:val="00851525"/>
    <w:rsid w:val="00851590"/>
    <w:rsid w:val="008516F1"/>
    <w:rsid w:val="008518BE"/>
    <w:rsid w:val="0085257B"/>
    <w:rsid w:val="0085263D"/>
    <w:rsid w:val="008528C5"/>
    <w:rsid w:val="00852D7F"/>
    <w:rsid w:val="008531A7"/>
    <w:rsid w:val="00853965"/>
    <w:rsid w:val="00853A0F"/>
    <w:rsid w:val="00853BCB"/>
    <w:rsid w:val="00853FD1"/>
    <w:rsid w:val="0085402E"/>
    <w:rsid w:val="00854143"/>
    <w:rsid w:val="00854492"/>
    <w:rsid w:val="0085455B"/>
    <w:rsid w:val="00854E7B"/>
    <w:rsid w:val="00854F1C"/>
    <w:rsid w:val="00854F2F"/>
    <w:rsid w:val="00855280"/>
    <w:rsid w:val="0085539C"/>
    <w:rsid w:val="00855A51"/>
    <w:rsid w:val="00855AF6"/>
    <w:rsid w:val="008565FA"/>
    <w:rsid w:val="008566E5"/>
    <w:rsid w:val="00856A03"/>
    <w:rsid w:val="008607E6"/>
    <w:rsid w:val="00860DB2"/>
    <w:rsid w:val="0086138D"/>
    <w:rsid w:val="008613A7"/>
    <w:rsid w:val="0086153A"/>
    <w:rsid w:val="008618B7"/>
    <w:rsid w:val="00861D5C"/>
    <w:rsid w:val="008620C5"/>
    <w:rsid w:val="008622B3"/>
    <w:rsid w:val="00862364"/>
    <w:rsid w:val="0086277C"/>
    <w:rsid w:val="0086294B"/>
    <w:rsid w:val="00863697"/>
    <w:rsid w:val="008639D7"/>
    <w:rsid w:val="00863AEF"/>
    <w:rsid w:val="00863F8C"/>
    <w:rsid w:val="00864273"/>
    <w:rsid w:val="00864341"/>
    <w:rsid w:val="00864376"/>
    <w:rsid w:val="008645E5"/>
    <w:rsid w:val="008646D7"/>
    <w:rsid w:val="008649B4"/>
    <w:rsid w:val="00864F0E"/>
    <w:rsid w:val="008651F5"/>
    <w:rsid w:val="008652CA"/>
    <w:rsid w:val="00865C63"/>
    <w:rsid w:val="00865DEC"/>
    <w:rsid w:val="00866074"/>
    <w:rsid w:val="0086689A"/>
    <w:rsid w:val="00866DD0"/>
    <w:rsid w:val="008671F6"/>
    <w:rsid w:val="008675FB"/>
    <w:rsid w:val="0086771B"/>
    <w:rsid w:val="00867897"/>
    <w:rsid w:val="00867A96"/>
    <w:rsid w:val="008700EF"/>
    <w:rsid w:val="00870146"/>
    <w:rsid w:val="00870C4D"/>
    <w:rsid w:val="00870CF0"/>
    <w:rsid w:val="00870D77"/>
    <w:rsid w:val="00870E5A"/>
    <w:rsid w:val="00871A0B"/>
    <w:rsid w:val="00871C5C"/>
    <w:rsid w:val="0087220C"/>
    <w:rsid w:val="00872B64"/>
    <w:rsid w:val="00872DE4"/>
    <w:rsid w:val="00872FCE"/>
    <w:rsid w:val="00873227"/>
    <w:rsid w:val="00873599"/>
    <w:rsid w:val="00873C9E"/>
    <w:rsid w:val="00874079"/>
    <w:rsid w:val="008743F7"/>
    <w:rsid w:val="00874648"/>
    <w:rsid w:val="0087484F"/>
    <w:rsid w:val="00874D8B"/>
    <w:rsid w:val="0087533B"/>
    <w:rsid w:val="008754F3"/>
    <w:rsid w:val="00875714"/>
    <w:rsid w:val="0087594C"/>
    <w:rsid w:val="00875A0E"/>
    <w:rsid w:val="00875B5F"/>
    <w:rsid w:val="00875D5D"/>
    <w:rsid w:val="008761F5"/>
    <w:rsid w:val="0087627D"/>
    <w:rsid w:val="00876314"/>
    <w:rsid w:val="008763D0"/>
    <w:rsid w:val="008768D4"/>
    <w:rsid w:val="00876A6A"/>
    <w:rsid w:val="008771EB"/>
    <w:rsid w:val="0087740D"/>
    <w:rsid w:val="00877590"/>
    <w:rsid w:val="008779F5"/>
    <w:rsid w:val="00877DAF"/>
    <w:rsid w:val="00877E5A"/>
    <w:rsid w:val="00877F57"/>
    <w:rsid w:val="0088008C"/>
    <w:rsid w:val="00880314"/>
    <w:rsid w:val="00880455"/>
    <w:rsid w:val="008810AB"/>
    <w:rsid w:val="008810DD"/>
    <w:rsid w:val="00881249"/>
    <w:rsid w:val="0088154E"/>
    <w:rsid w:val="0088192C"/>
    <w:rsid w:val="0088196D"/>
    <w:rsid w:val="00881BB8"/>
    <w:rsid w:val="00881DAB"/>
    <w:rsid w:val="00881E6E"/>
    <w:rsid w:val="0088202B"/>
    <w:rsid w:val="008825E8"/>
    <w:rsid w:val="00882C38"/>
    <w:rsid w:val="00882F77"/>
    <w:rsid w:val="00883027"/>
    <w:rsid w:val="008836DB"/>
    <w:rsid w:val="00883776"/>
    <w:rsid w:val="008839FA"/>
    <w:rsid w:val="00883DC7"/>
    <w:rsid w:val="00883F01"/>
    <w:rsid w:val="00883FBA"/>
    <w:rsid w:val="0088474E"/>
    <w:rsid w:val="00884B47"/>
    <w:rsid w:val="008855C6"/>
    <w:rsid w:val="008868F6"/>
    <w:rsid w:val="00886A34"/>
    <w:rsid w:val="008874E3"/>
    <w:rsid w:val="00887A46"/>
    <w:rsid w:val="00887C2B"/>
    <w:rsid w:val="00887DA4"/>
    <w:rsid w:val="00887E4B"/>
    <w:rsid w:val="00887F3C"/>
    <w:rsid w:val="00890627"/>
    <w:rsid w:val="0089065B"/>
    <w:rsid w:val="00890AFC"/>
    <w:rsid w:val="00890B5D"/>
    <w:rsid w:val="00890C70"/>
    <w:rsid w:val="00890D8A"/>
    <w:rsid w:val="00891013"/>
    <w:rsid w:val="0089109E"/>
    <w:rsid w:val="008910F8"/>
    <w:rsid w:val="0089125F"/>
    <w:rsid w:val="00891C0E"/>
    <w:rsid w:val="008925B7"/>
    <w:rsid w:val="00892605"/>
    <w:rsid w:val="0089268A"/>
    <w:rsid w:val="00892B21"/>
    <w:rsid w:val="00892BA8"/>
    <w:rsid w:val="00893171"/>
    <w:rsid w:val="008932B0"/>
    <w:rsid w:val="008938C6"/>
    <w:rsid w:val="00893C66"/>
    <w:rsid w:val="00893F89"/>
    <w:rsid w:val="00894899"/>
    <w:rsid w:val="00894FD1"/>
    <w:rsid w:val="0089512C"/>
    <w:rsid w:val="0089530D"/>
    <w:rsid w:val="0089541F"/>
    <w:rsid w:val="008954DA"/>
    <w:rsid w:val="00896957"/>
    <w:rsid w:val="00896D2B"/>
    <w:rsid w:val="00896DBC"/>
    <w:rsid w:val="00896F5E"/>
    <w:rsid w:val="0089700D"/>
    <w:rsid w:val="008971E9"/>
    <w:rsid w:val="00897B25"/>
    <w:rsid w:val="00897D8D"/>
    <w:rsid w:val="00897D9F"/>
    <w:rsid w:val="008A066B"/>
    <w:rsid w:val="008A08A1"/>
    <w:rsid w:val="008A090E"/>
    <w:rsid w:val="008A0982"/>
    <w:rsid w:val="008A09F1"/>
    <w:rsid w:val="008A0C83"/>
    <w:rsid w:val="008A1153"/>
    <w:rsid w:val="008A1484"/>
    <w:rsid w:val="008A1D4C"/>
    <w:rsid w:val="008A1D93"/>
    <w:rsid w:val="008A20EB"/>
    <w:rsid w:val="008A21FE"/>
    <w:rsid w:val="008A2596"/>
    <w:rsid w:val="008A2678"/>
    <w:rsid w:val="008A2943"/>
    <w:rsid w:val="008A2D6E"/>
    <w:rsid w:val="008A2E25"/>
    <w:rsid w:val="008A322C"/>
    <w:rsid w:val="008A337D"/>
    <w:rsid w:val="008A35C7"/>
    <w:rsid w:val="008A36B3"/>
    <w:rsid w:val="008A3721"/>
    <w:rsid w:val="008A3865"/>
    <w:rsid w:val="008A3FFC"/>
    <w:rsid w:val="008A407F"/>
    <w:rsid w:val="008A42FE"/>
    <w:rsid w:val="008A4802"/>
    <w:rsid w:val="008A5183"/>
    <w:rsid w:val="008A5473"/>
    <w:rsid w:val="008A5620"/>
    <w:rsid w:val="008A5B25"/>
    <w:rsid w:val="008A614B"/>
    <w:rsid w:val="008A6AFD"/>
    <w:rsid w:val="008A6B66"/>
    <w:rsid w:val="008A7033"/>
    <w:rsid w:val="008A7494"/>
    <w:rsid w:val="008A752F"/>
    <w:rsid w:val="008A7812"/>
    <w:rsid w:val="008A7C99"/>
    <w:rsid w:val="008A7F2B"/>
    <w:rsid w:val="008B0334"/>
    <w:rsid w:val="008B0DBE"/>
    <w:rsid w:val="008B0F7A"/>
    <w:rsid w:val="008B111F"/>
    <w:rsid w:val="008B16FA"/>
    <w:rsid w:val="008B1ED3"/>
    <w:rsid w:val="008B2608"/>
    <w:rsid w:val="008B26FC"/>
    <w:rsid w:val="008B2BA7"/>
    <w:rsid w:val="008B3A39"/>
    <w:rsid w:val="008B3A79"/>
    <w:rsid w:val="008B3D98"/>
    <w:rsid w:val="008B40C4"/>
    <w:rsid w:val="008B456D"/>
    <w:rsid w:val="008B4716"/>
    <w:rsid w:val="008B4EBB"/>
    <w:rsid w:val="008B50A0"/>
    <w:rsid w:val="008B5158"/>
    <w:rsid w:val="008B524E"/>
    <w:rsid w:val="008B5566"/>
    <w:rsid w:val="008B577B"/>
    <w:rsid w:val="008B5984"/>
    <w:rsid w:val="008B5E17"/>
    <w:rsid w:val="008B6070"/>
    <w:rsid w:val="008B6247"/>
    <w:rsid w:val="008B6703"/>
    <w:rsid w:val="008B6AB1"/>
    <w:rsid w:val="008B6D68"/>
    <w:rsid w:val="008B6EDD"/>
    <w:rsid w:val="008B7446"/>
    <w:rsid w:val="008B75DF"/>
    <w:rsid w:val="008B76BC"/>
    <w:rsid w:val="008B7726"/>
    <w:rsid w:val="008B799A"/>
    <w:rsid w:val="008C0079"/>
    <w:rsid w:val="008C041B"/>
    <w:rsid w:val="008C0571"/>
    <w:rsid w:val="008C08CA"/>
    <w:rsid w:val="008C0977"/>
    <w:rsid w:val="008C0FD7"/>
    <w:rsid w:val="008C11DB"/>
    <w:rsid w:val="008C12FC"/>
    <w:rsid w:val="008C13AD"/>
    <w:rsid w:val="008C13C1"/>
    <w:rsid w:val="008C150D"/>
    <w:rsid w:val="008C163F"/>
    <w:rsid w:val="008C180A"/>
    <w:rsid w:val="008C18F7"/>
    <w:rsid w:val="008C1B01"/>
    <w:rsid w:val="008C1C86"/>
    <w:rsid w:val="008C1D89"/>
    <w:rsid w:val="008C24F0"/>
    <w:rsid w:val="008C2529"/>
    <w:rsid w:val="008C2993"/>
    <w:rsid w:val="008C2A7A"/>
    <w:rsid w:val="008C2AD3"/>
    <w:rsid w:val="008C2DF1"/>
    <w:rsid w:val="008C337A"/>
    <w:rsid w:val="008C3875"/>
    <w:rsid w:val="008C3DC4"/>
    <w:rsid w:val="008C430D"/>
    <w:rsid w:val="008C4B59"/>
    <w:rsid w:val="008C4C43"/>
    <w:rsid w:val="008C4EC7"/>
    <w:rsid w:val="008C56F8"/>
    <w:rsid w:val="008C57C5"/>
    <w:rsid w:val="008C5E86"/>
    <w:rsid w:val="008C6061"/>
    <w:rsid w:val="008C64D6"/>
    <w:rsid w:val="008C6699"/>
    <w:rsid w:val="008C68F4"/>
    <w:rsid w:val="008C6CA4"/>
    <w:rsid w:val="008C722A"/>
    <w:rsid w:val="008C72C4"/>
    <w:rsid w:val="008C732E"/>
    <w:rsid w:val="008C74E5"/>
    <w:rsid w:val="008C773A"/>
    <w:rsid w:val="008C7DF3"/>
    <w:rsid w:val="008C7E88"/>
    <w:rsid w:val="008D00B9"/>
    <w:rsid w:val="008D0343"/>
    <w:rsid w:val="008D0A40"/>
    <w:rsid w:val="008D0DEC"/>
    <w:rsid w:val="008D1291"/>
    <w:rsid w:val="008D1463"/>
    <w:rsid w:val="008D196E"/>
    <w:rsid w:val="008D1C49"/>
    <w:rsid w:val="008D1D19"/>
    <w:rsid w:val="008D1D73"/>
    <w:rsid w:val="008D1DE9"/>
    <w:rsid w:val="008D1F87"/>
    <w:rsid w:val="008D242B"/>
    <w:rsid w:val="008D2DBE"/>
    <w:rsid w:val="008D3037"/>
    <w:rsid w:val="008D3527"/>
    <w:rsid w:val="008D352D"/>
    <w:rsid w:val="008D3803"/>
    <w:rsid w:val="008D387F"/>
    <w:rsid w:val="008D3903"/>
    <w:rsid w:val="008D3A1A"/>
    <w:rsid w:val="008D3E50"/>
    <w:rsid w:val="008D46D6"/>
    <w:rsid w:val="008D495D"/>
    <w:rsid w:val="008D4F7C"/>
    <w:rsid w:val="008D5968"/>
    <w:rsid w:val="008D5BE2"/>
    <w:rsid w:val="008D68EE"/>
    <w:rsid w:val="008D6C33"/>
    <w:rsid w:val="008D6EAA"/>
    <w:rsid w:val="008D6F2E"/>
    <w:rsid w:val="008D72B1"/>
    <w:rsid w:val="008D7948"/>
    <w:rsid w:val="008D7FC9"/>
    <w:rsid w:val="008E0028"/>
    <w:rsid w:val="008E02E0"/>
    <w:rsid w:val="008E0331"/>
    <w:rsid w:val="008E05DB"/>
    <w:rsid w:val="008E0BA4"/>
    <w:rsid w:val="008E0E29"/>
    <w:rsid w:val="008E0E40"/>
    <w:rsid w:val="008E182D"/>
    <w:rsid w:val="008E186B"/>
    <w:rsid w:val="008E1E6D"/>
    <w:rsid w:val="008E254C"/>
    <w:rsid w:val="008E29C8"/>
    <w:rsid w:val="008E2B14"/>
    <w:rsid w:val="008E2D2D"/>
    <w:rsid w:val="008E2D97"/>
    <w:rsid w:val="008E2F83"/>
    <w:rsid w:val="008E3537"/>
    <w:rsid w:val="008E358B"/>
    <w:rsid w:val="008E35F0"/>
    <w:rsid w:val="008E3FA2"/>
    <w:rsid w:val="008E4061"/>
    <w:rsid w:val="008E4413"/>
    <w:rsid w:val="008E483E"/>
    <w:rsid w:val="008E4C6F"/>
    <w:rsid w:val="008E4EAD"/>
    <w:rsid w:val="008E50BE"/>
    <w:rsid w:val="008E5377"/>
    <w:rsid w:val="008E5598"/>
    <w:rsid w:val="008E5609"/>
    <w:rsid w:val="008E561C"/>
    <w:rsid w:val="008E584C"/>
    <w:rsid w:val="008E6056"/>
    <w:rsid w:val="008E607A"/>
    <w:rsid w:val="008E6150"/>
    <w:rsid w:val="008E6215"/>
    <w:rsid w:val="008E6E90"/>
    <w:rsid w:val="008E6E92"/>
    <w:rsid w:val="008E75F1"/>
    <w:rsid w:val="008F0A3B"/>
    <w:rsid w:val="008F100A"/>
    <w:rsid w:val="008F1E71"/>
    <w:rsid w:val="008F28E9"/>
    <w:rsid w:val="008F2909"/>
    <w:rsid w:val="008F324B"/>
    <w:rsid w:val="008F359B"/>
    <w:rsid w:val="008F3B84"/>
    <w:rsid w:val="008F417F"/>
    <w:rsid w:val="008F42AC"/>
    <w:rsid w:val="008F48B9"/>
    <w:rsid w:val="008F4D55"/>
    <w:rsid w:val="008F4DA6"/>
    <w:rsid w:val="008F53CB"/>
    <w:rsid w:val="008F54D2"/>
    <w:rsid w:val="008F5765"/>
    <w:rsid w:val="008F591B"/>
    <w:rsid w:val="008F6582"/>
    <w:rsid w:val="008F67B2"/>
    <w:rsid w:val="008F6A15"/>
    <w:rsid w:val="008F6B30"/>
    <w:rsid w:val="008F769E"/>
    <w:rsid w:val="008F76FB"/>
    <w:rsid w:val="008F77CC"/>
    <w:rsid w:val="008F79CB"/>
    <w:rsid w:val="008F79D0"/>
    <w:rsid w:val="008F79EB"/>
    <w:rsid w:val="008F7EF3"/>
    <w:rsid w:val="0090007A"/>
    <w:rsid w:val="00900FAB"/>
    <w:rsid w:val="009012E7"/>
    <w:rsid w:val="0090131D"/>
    <w:rsid w:val="0090187F"/>
    <w:rsid w:val="00901965"/>
    <w:rsid w:val="00902423"/>
    <w:rsid w:val="009028D8"/>
    <w:rsid w:val="00902DA1"/>
    <w:rsid w:val="00902EB9"/>
    <w:rsid w:val="00902F2D"/>
    <w:rsid w:val="00903024"/>
    <w:rsid w:val="009030E6"/>
    <w:rsid w:val="00903129"/>
    <w:rsid w:val="00903D77"/>
    <w:rsid w:val="00903F52"/>
    <w:rsid w:val="0090408E"/>
    <w:rsid w:val="009043F3"/>
    <w:rsid w:val="009044A2"/>
    <w:rsid w:val="009044F4"/>
    <w:rsid w:val="00904502"/>
    <w:rsid w:val="0090467F"/>
    <w:rsid w:val="009048D4"/>
    <w:rsid w:val="00904D0F"/>
    <w:rsid w:val="00904E9D"/>
    <w:rsid w:val="00904EE6"/>
    <w:rsid w:val="00905C42"/>
    <w:rsid w:val="00905C6B"/>
    <w:rsid w:val="0090618C"/>
    <w:rsid w:val="00906211"/>
    <w:rsid w:val="0090645F"/>
    <w:rsid w:val="0090675B"/>
    <w:rsid w:val="00906AEB"/>
    <w:rsid w:val="00907515"/>
    <w:rsid w:val="00907640"/>
    <w:rsid w:val="00907B9F"/>
    <w:rsid w:val="00907D43"/>
    <w:rsid w:val="00907DD3"/>
    <w:rsid w:val="0091008D"/>
    <w:rsid w:val="00910711"/>
    <w:rsid w:val="009109AF"/>
    <w:rsid w:val="00911415"/>
    <w:rsid w:val="00911443"/>
    <w:rsid w:val="00911632"/>
    <w:rsid w:val="009116E9"/>
    <w:rsid w:val="00911F6F"/>
    <w:rsid w:val="00912132"/>
    <w:rsid w:val="009122C9"/>
    <w:rsid w:val="0091279E"/>
    <w:rsid w:val="009130B4"/>
    <w:rsid w:val="009131FC"/>
    <w:rsid w:val="009136E3"/>
    <w:rsid w:val="009139BA"/>
    <w:rsid w:val="00913DA5"/>
    <w:rsid w:val="00914070"/>
    <w:rsid w:val="009141FE"/>
    <w:rsid w:val="009144F0"/>
    <w:rsid w:val="0091468F"/>
    <w:rsid w:val="00914E0F"/>
    <w:rsid w:val="00914E9F"/>
    <w:rsid w:val="00915574"/>
    <w:rsid w:val="009156CB"/>
    <w:rsid w:val="009160A5"/>
    <w:rsid w:val="00916198"/>
    <w:rsid w:val="00916710"/>
    <w:rsid w:val="00917848"/>
    <w:rsid w:val="00917928"/>
    <w:rsid w:val="00917EAD"/>
    <w:rsid w:val="009202FA"/>
    <w:rsid w:val="009206C9"/>
    <w:rsid w:val="009207F6"/>
    <w:rsid w:val="0092099F"/>
    <w:rsid w:val="00920AB7"/>
    <w:rsid w:val="009211C2"/>
    <w:rsid w:val="00921A8D"/>
    <w:rsid w:val="00921CB8"/>
    <w:rsid w:val="00921DBB"/>
    <w:rsid w:val="00921F82"/>
    <w:rsid w:val="009221CC"/>
    <w:rsid w:val="009222A9"/>
    <w:rsid w:val="00922999"/>
    <w:rsid w:val="009229D8"/>
    <w:rsid w:val="00922EBA"/>
    <w:rsid w:val="0092318A"/>
    <w:rsid w:val="00923A04"/>
    <w:rsid w:val="009242CA"/>
    <w:rsid w:val="00924691"/>
    <w:rsid w:val="00924B1D"/>
    <w:rsid w:val="00925130"/>
    <w:rsid w:val="00925145"/>
    <w:rsid w:val="009251F0"/>
    <w:rsid w:val="009254B1"/>
    <w:rsid w:val="009259C0"/>
    <w:rsid w:val="00925AAC"/>
    <w:rsid w:val="00925D7D"/>
    <w:rsid w:val="009260A8"/>
    <w:rsid w:val="00926C67"/>
    <w:rsid w:val="009275BD"/>
    <w:rsid w:val="009275EE"/>
    <w:rsid w:val="009276EF"/>
    <w:rsid w:val="00927DFD"/>
    <w:rsid w:val="00930A66"/>
    <w:rsid w:val="00930E11"/>
    <w:rsid w:val="00931508"/>
    <w:rsid w:val="00931CD7"/>
    <w:rsid w:val="00932722"/>
    <w:rsid w:val="009329F9"/>
    <w:rsid w:val="00932AE5"/>
    <w:rsid w:val="00932B52"/>
    <w:rsid w:val="00932C4C"/>
    <w:rsid w:val="00933005"/>
    <w:rsid w:val="009333CB"/>
    <w:rsid w:val="009334C2"/>
    <w:rsid w:val="00933535"/>
    <w:rsid w:val="00933787"/>
    <w:rsid w:val="00933824"/>
    <w:rsid w:val="00933ED0"/>
    <w:rsid w:val="009340E0"/>
    <w:rsid w:val="00934405"/>
    <w:rsid w:val="00934897"/>
    <w:rsid w:val="009348E5"/>
    <w:rsid w:val="00934967"/>
    <w:rsid w:val="00934A8B"/>
    <w:rsid w:val="00934CCD"/>
    <w:rsid w:val="0093503B"/>
    <w:rsid w:val="00935233"/>
    <w:rsid w:val="009355B4"/>
    <w:rsid w:val="00935CBF"/>
    <w:rsid w:val="00935EEF"/>
    <w:rsid w:val="00935FBA"/>
    <w:rsid w:val="009362E1"/>
    <w:rsid w:val="0093655A"/>
    <w:rsid w:val="00936586"/>
    <w:rsid w:val="009365DF"/>
    <w:rsid w:val="0093671B"/>
    <w:rsid w:val="00936F7E"/>
    <w:rsid w:val="0093749B"/>
    <w:rsid w:val="00937563"/>
    <w:rsid w:val="00937C2A"/>
    <w:rsid w:val="00937D30"/>
    <w:rsid w:val="009401CC"/>
    <w:rsid w:val="009404F6"/>
    <w:rsid w:val="00940575"/>
    <w:rsid w:val="00940664"/>
    <w:rsid w:val="009407CD"/>
    <w:rsid w:val="00940ED2"/>
    <w:rsid w:val="00941BE4"/>
    <w:rsid w:val="00941C90"/>
    <w:rsid w:val="00941E72"/>
    <w:rsid w:val="00941EB8"/>
    <w:rsid w:val="009425DA"/>
    <w:rsid w:val="00942ECE"/>
    <w:rsid w:val="00943A5D"/>
    <w:rsid w:val="00943DFE"/>
    <w:rsid w:val="0094408F"/>
    <w:rsid w:val="009441A5"/>
    <w:rsid w:val="009446E2"/>
    <w:rsid w:val="009448CC"/>
    <w:rsid w:val="00944A1E"/>
    <w:rsid w:val="00944A3E"/>
    <w:rsid w:val="009451A4"/>
    <w:rsid w:val="0094581A"/>
    <w:rsid w:val="009458A3"/>
    <w:rsid w:val="009459F2"/>
    <w:rsid w:val="00945B42"/>
    <w:rsid w:val="00945D9A"/>
    <w:rsid w:val="00945EAB"/>
    <w:rsid w:val="0094617D"/>
    <w:rsid w:val="009461ED"/>
    <w:rsid w:val="0094658E"/>
    <w:rsid w:val="00946629"/>
    <w:rsid w:val="00946E03"/>
    <w:rsid w:val="00946EA0"/>
    <w:rsid w:val="00947E94"/>
    <w:rsid w:val="00947EA5"/>
    <w:rsid w:val="00947EE4"/>
    <w:rsid w:val="009501C9"/>
    <w:rsid w:val="0095042D"/>
    <w:rsid w:val="00950878"/>
    <w:rsid w:val="00950BB8"/>
    <w:rsid w:val="009517A9"/>
    <w:rsid w:val="009519DB"/>
    <w:rsid w:val="00951E09"/>
    <w:rsid w:val="009520D4"/>
    <w:rsid w:val="009526D1"/>
    <w:rsid w:val="00952A55"/>
    <w:rsid w:val="00952B0E"/>
    <w:rsid w:val="00952DBD"/>
    <w:rsid w:val="00953240"/>
    <w:rsid w:val="00953280"/>
    <w:rsid w:val="009533F2"/>
    <w:rsid w:val="009534BF"/>
    <w:rsid w:val="009537A1"/>
    <w:rsid w:val="00953B9E"/>
    <w:rsid w:val="00953CE8"/>
    <w:rsid w:val="00954266"/>
    <w:rsid w:val="009543E8"/>
    <w:rsid w:val="00954551"/>
    <w:rsid w:val="00954FE0"/>
    <w:rsid w:val="009556ED"/>
    <w:rsid w:val="009561C5"/>
    <w:rsid w:val="00956387"/>
    <w:rsid w:val="009569C1"/>
    <w:rsid w:val="00956CBF"/>
    <w:rsid w:val="00956E04"/>
    <w:rsid w:val="009570E1"/>
    <w:rsid w:val="009575B0"/>
    <w:rsid w:val="00957E4F"/>
    <w:rsid w:val="00960217"/>
    <w:rsid w:val="009609E0"/>
    <w:rsid w:val="00960A3B"/>
    <w:rsid w:val="00960BEB"/>
    <w:rsid w:val="00960BF7"/>
    <w:rsid w:val="009615EB"/>
    <w:rsid w:val="00961C7D"/>
    <w:rsid w:val="00961E16"/>
    <w:rsid w:val="00961F01"/>
    <w:rsid w:val="00961F9F"/>
    <w:rsid w:val="0096211E"/>
    <w:rsid w:val="00962485"/>
    <w:rsid w:val="00962766"/>
    <w:rsid w:val="00962787"/>
    <w:rsid w:val="009627A0"/>
    <w:rsid w:val="0096304E"/>
    <w:rsid w:val="00963085"/>
    <w:rsid w:val="009631D1"/>
    <w:rsid w:val="00963744"/>
    <w:rsid w:val="009638F0"/>
    <w:rsid w:val="00963C29"/>
    <w:rsid w:val="00963F71"/>
    <w:rsid w:val="009643E3"/>
    <w:rsid w:val="0096451F"/>
    <w:rsid w:val="00964545"/>
    <w:rsid w:val="00964CE5"/>
    <w:rsid w:val="00964E0E"/>
    <w:rsid w:val="00965587"/>
    <w:rsid w:val="0096577E"/>
    <w:rsid w:val="009663A0"/>
    <w:rsid w:val="009668BA"/>
    <w:rsid w:val="00966DC8"/>
    <w:rsid w:val="00967201"/>
    <w:rsid w:val="0096726C"/>
    <w:rsid w:val="00967851"/>
    <w:rsid w:val="00967A1A"/>
    <w:rsid w:val="00967F47"/>
    <w:rsid w:val="00970416"/>
    <w:rsid w:val="009710CD"/>
    <w:rsid w:val="0097160B"/>
    <w:rsid w:val="009716B2"/>
    <w:rsid w:val="009718FE"/>
    <w:rsid w:val="00971D61"/>
    <w:rsid w:val="00971F28"/>
    <w:rsid w:val="00971F68"/>
    <w:rsid w:val="00971F92"/>
    <w:rsid w:val="00972035"/>
    <w:rsid w:val="0097272C"/>
    <w:rsid w:val="00972778"/>
    <w:rsid w:val="00972C8B"/>
    <w:rsid w:val="00972CE6"/>
    <w:rsid w:val="00972F8A"/>
    <w:rsid w:val="00973073"/>
    <w:rsid w:val="0097339D"/>
    <w:rsid w:val="009733E8"/>
    <w:rsid w:val="009739C6"/>
    <w:rsid w:val="00973C16"/>
    <w:rsid w:val="00974199"/>
    <w:rsid w:val="009742AD"/>
    <w:rsid w:val="00974399"/>
    <w:rsid w:val="0097473D"/>
    <w:rsid w:val="00974826"/>
    <w:rsid w:val="00974E9F"/>
    <w:rsid w:val="009754D0"/>
    <w:rsid w:val="0097565C"/>
    <w:rsid w:val="00975888"/>
    <w:rsid w:val="00975D10"/>
    <w:rsid w:val="00975E98"/>
    <w:rsid w:val="00976315"/>
    <w:rsid w:val="0097640B"/>
    <w:rsid w:val="0097643A"/>
    <w:rsid w:val="00976EE5"/>
    <w:rsid w:val="0097700D"/>
    <w:rsid w:val="0097770E"/>
    <w:rsid w:val="00977884"/>
    <w:rsid w:val="00977A08"/>
    <w:rsid w:val="00980133"/>
    <w:rsid w:val="0098068D"/>
    <w:rsid w:val="009808D9"/>
    <w:rsid w:val="00980F3E"/>
    <w:rsid w:val="0098115A"/>
    <w:rsid w:val="00981382"/>
    <w:rsid w:val="00981441"/>
    <w:rsid w:val="0098155E"/>
    <w:rsid w:val="00981922"/>
    <w:rsid w:val="00981B2C"/>
    <w:rsid w:val="00981CBE"/>
    <w:rsid w:val="00982091"/>
    <w:rsid w:val="00982715"/>
    <w:rsid w:val="00982814"/>
    <w:rsid w:val="00982C53"/>
    <w:rsid w:val="00982E51"/>
    <w:rsid w:val="00982EA7"/>
    <w:rsid w:val="00983480"/>
    <w:rsid w:val="009834B2"/>
    <w:rsid w:val="0098384E"/>
    <w:rsid w:val="00983D07"/>
    <w:rsid w:val="009842A8"/>
    <w:rsid w:val="00984825"/>
    <w:rsid w:val="00984AB4"/>
    <w:rsid w:val="00984B0A"/>
    <w:rsid w:val="00984B87"/>
    <w:rsid w:val="009858CD"/>
    <w:rsid w:val="009859CD"/>
    <w:rsid w:val="00985E24"/>
    <w:rsid w:val="00985EF0"/>
    <w:rsid w:val="00986336"/>
    <w:rsid w:val="00986562"/>
    <w:rsid w:val="009866C9"/>
    <w:rsid w:val="0098670A"/>
    <w:rsid w:val="009868F4"/>
    <w:rsid w:val="00986EBC"/>
    <w:rsid w:val="00987316"/>
    <w:rsid w:val="0098751A"/>
    <w:rsid w:val="0098794F"/>
    <w:rsid w:val="00987DB6"/>
    <w:rsid w:val="00987F43"/>
    <w:rsid w:val="00990294"/>
    <w:rsid w:val="009906A7"/>
    <w:rsid w:val="00990872"/>
    <w:rsid w:val="00991229"/>
    <w:rsid w:val="0099150F"/>
    <w:rsid w:val="00991BF9"/>
    <w:rsid w:val="00991C3E"/>
    <w:rsid w:val="00991DA1"/>
    <w:rsid w:val="00991E10"/>
    <w:rsid w:val="00992014"/>
    <w:rsid w:val="0099276E"/>
    <w:rsid w:val="00992EA1"/>
    <w:rsid w:val="0099300E"/>
    <w:rsid w:val="00993079"/>
    <w:rsid w:val="0099360A"/>
    <w:rsid w:val="00994058"/>
    <w:rsid w:val="0099455F"/>
    <w:rsid w:val="00994695"/>
    <w:rsid w:val="0099477E"/>
    <w:rsid w:val="009947A6"/>
    <w:rsid w:val="0099498E"/>
    <w:rsid w:val="00994D76"/>
    <w:rsid w:val="00994E84"/>
    <w:rsid w:val="00994FF9"/>
    <w:rsid w:val="00995121"/>
    <w:rsid w:val="0099518A"/>
    <w:rsid w:val="00995794"/>
    <w:rsid w:val="009957C8"/>
    <w:rsid w:val="00995E47"/>
    <w:rsid w:val="0099620F"/>
    <w:rsid w:val="00996375"/>
    <w:rsid w:val="009963AA"/>
    <w:rsid w:val="009965CA"/>
    <w:rsid w:val="00996D68"/>
    <w:rsid w:val="00996DA1"/>
    <w:rsid w:val="00996E8C"/>
    <w:rsid w:val="0099706E"/>
    <w:rsid w:val="00997117"/>
    <w:rsid w:val="0099726F"/>
    <w:rsid w:val="009974F7"/>
    <w:rsid w:val="009978B6"/>
    <w:rsid w:val="009979D8"/>
    <w:rsid w:val="009A017A"/>
    <w:rsid w:val="009A03C3"/>
    <w:rsid w:val="009A0730"/>
    <w:rsid w:val="009A1C93"/>
    <w:rsid w:val="009A1FEC"/>
    <w:rsid w:val="009A207E"/>
    <w:rsid w:val="009A2101"/>
    <w:rsid w:val="009A2419"/>
    <w:rsid w:val="009A26E6"/>
    <w:rsid w:val="009A28EC"/>
    <w:rsid w:val="009A30D8"/>
    <w:rsid w:val="009A34F2"/>
    <w:rsid w:val="009A35C1"/>
    <w:rsid w:val="009A35F5"/>
    <w:rsid w:val="009A3816"/>
    <w:rsid w:val="009A3AA7"/>
    <w:rsid w:val="009A3B6E"/>
    <w:rsid w:val="009A3D9D"/>
    <w:rsid w:val="009A461F"/>
    <w:rsid w:val="009A4DBD"/>
    <w:rsid w:val="009A4EC2"/>
    <w:rsid w:val="009A4EDB"/>
    <w:rsid w:val="009A5BCC"/>
    <w:rsid w:val="009A5D79"/>
    <w:rsid w:val="009A5EAD"/>
    <w:rsid w:val="009A6313"/>
    <w:rsid w:val="009A6430"/>
    <w:rsid w:val="009A6A01"/>
    <w:rsid w:val="009A6A5A"/>
    <w:rsid w:val="009A6ED2"/>
    <w:rsid w:val="009A6FC5"/>
    <w:rsid w:val="009A74D2"/>
    <w:rsid w:val="009A780B"/>
    <w:rsid w:val="009A7836"/>
    <w:rsid w:val="009A7AD6"/>
    <w:rsid w:val="009A7B25"/>
    <w:rsid w:val="009A7BB6"/>
    <w:rsid w:val="009A7C6E"/>
    <w:rsid w:val="009B03DA"/>
    <w:rsid w:val="009B0448"/>
    <w:rsid w:val="009B06AF"/>
    <w:rsid w:val="009B0AEA"/>
    <w:rsid w:val="009B0C1C"/>
    <w:rsid w:val="009B0F43"/>
    <w:rsid w:val="009B1ACC"/>
    <w:rsid w:val="009B1CE7"/>
    <w:rsid w:val="009B2076"/>
    <w:rsid w:val="009B2248"/>
    <w:rsid w:val="009B2BE2"/>
    <w:rsid w:val="009B2CAC"/>
    <w:rsid w:val="009B3290"/>
    <w:rsid w:val="009B35DA"/>
    <w:rsid w:val="009B366B"/>
    <w:rsid w:val="009B36D7"/>
    <w:rsid w:val="009B377D"/>
    <w:rsid w:val="009B46B4"/>
    <w:rsid w:val="009B4878"/>
    <w:rsid w:val="009B4ADE"/>
    <w:rsid w:val="009B4BFC"/>
    <w:rsid w:val="009B5B09"/>
    <w:rsid w:val="009B5B4F"/>
    <w:rsid w:val="009B5E7E"/>
    <w:rsid w:val="009B5F04"/>
    <w:rsid w:val="009B62F7"/>
    <w:rsid w:val="009B6489"/>
    <w:rsid w:val="009B69BF"/>
    <w:rsid w:val="009B6A6C"/>
    <w:rsid w:val="009B6BF3"/>
    <w:rsid w:val="009B6C1D"/>
    <w:rsid w:val="009B6E66"/>
    <w:rsid w:val="009B6EC9"/>
    <w:rsid w:val="009B7688"/>
    <w:rsid w:val="009B7C48"/>
    <w:rsid w:val="009C0327"/>
    <w:rsid w:val="009C06EF"/>
    <w:rsid w:val="009C082A"/>
    <w:rsid w:val="009C0830"/>
    <w:rsid w:val="009C0966"/>
    <w:rsid w:val="009C0B85"/>
    <w:rsid w:val="009C0D2B"/>
    <w:rsid w:val="009C0E1D"/>
    <w:rsid w:val="009C0E5B"/>
    <w:rsid w:val="009C1219"/>
    <w:rsid w:val="009C18EC"/>
    <w:rsid w:val="009C1C85"/>
    <w:rsid w:val="009C2418"/>
    <w:rsid w:val="009C25A2"/>
    <w:rsid w:val="009C30D9"/>
    <w:rsid w:val="009C3641"/>
    <w:rsid w:val="009C40E7"/>
    <w:rsid w:val="009C450B"/>
    <w:rsid w:val="009C52D2"/>
    <w:rsid w:val="009C593F"/>
    <w:rsid w:val="009C59C8"/>
    <w:rsid w:val="009C5D10"/>
    <w:rsid w:val="009C5F06"/>
    <w:rsid w:val="009C63BC"/>
    <w:rsid w:val="009C6784"/>
    <w:rsid w:val="009C6D26"/>
    <w:rsid w:val="009C708C"/>
    <w:rsid w:val="009C70B3"/>
    <w:rsid w:val="009C70FD"/>
    <w:rsid w:val="009C7818"/>
    <w:rsid w:val="009C7E3B"/>
    <w:rsid w:val="009D008E"/>
    <w:rsid w:val="009D1452"/>
    <w:rsid w:val="009D1476"/>
    <w:rsid w:val="009D1498"/>
    <w:rsid w:val="009D1582"/>
    <w:rsid w:val="009D198A"/>
    <w:rsid w:val="009D225F"/>
    <w:rsid w:val="009D2526"/>
    <w:rsid w:val="009D26EA"/>
    <w:rsid w:val="009D27ED"/>
    <w:rsid w:val="009D2856"/>
    <w:rsid w:val="009D29AF"/>
    <w:rsid w:val="009D2A23"/>
    <w:rsid w:val="009D2E1F"/>
    <w:rsid w:val="009D35D4"/>
    <w:rsid w:val="009D3BC6"/>
    <w:rsid w:val="009D3CE3"/>
    <w:rsid w:val="009D418E"/>
    <w:rsid w:val="009D466C"/>
    <w:rsid w:val="009D49C0"/>
    <w:rsid w:val="009D4A94"/>
    <w:rsid w:val="009D4DBB"/>
    <w:rsid w:val="009D5482"/>
    <w:rsid w:val="009D54E6"/>
    <w:rsid w:val="009D5A53"/>
    <w:rsid w:val="009D6517"/>
    <w:rsid w:val="009D6874"/>
    <w:rsid w:val="009D6C2C"/>
    <w:rsid w:val="009D6D93"/>
    <w:rsid w:val="009D70F0"/>
    <w:rsid w:val="009D7196"/>
    <w:rsid w:val="009D7503"/>
    <w:rsid w:val="009E00EB"/>
    <w:rsid w:val="009E015A"/>
    <w:rsid w:val="009E022F"/>
    <w:rsid w:val="009E0246"/>
    <w:rsid w:val="009E03C3"/>
    <w:rsid w:val="009E048D"/>
    <w:rsid w:val="009E14D3"/>
    <w:rsid w:val="009E1840"/>
    <w:rsid w:val="009E18FA"/>
    <w:rsid w:val="009E1927"/>
    <w:rsid w:val="009E1A35"/>
    <w:rsid w:val="009E2125"/>
    <w:rsid w:val="009E23ED"/>
    <w:rsid w:val="009E2481"/>
    <w:rsid w:val="009E2522"/>
    <w:rsid w:val="009E255A"/>
    <w:rsid w:val="009E28B1"/>
    <w:rsid w:val="009E29C0"/>
    <w:rsid w:val="009E336B"/>
    <w:rsid w:val="009E34B5"/>
    <w:rsid w:val="009E3DFE"/>
    <w:rsid w:val="009E3FB9"/>
    <w:rsid w:val="009E4180"/>
    <w:rsid w:val="009E4720"/>
    <w:rsid w:val="009E4782"/>
    <w:rsid w:val="009E4CE2"/>
    <w:rsid w:val="009E4DE0"/>
    <w:rsid w:val="009E5060"/>
    <w:rsid w:val="009E5069"/>
    <w:rsid w:val="009E52AA"/>
    <w:rsid w:val="009E595F"/>
    <w:rsid w:val="009E5D76"/>
    <w:rsid w:val="009E5FE6"/>
    <w:rsid w:val="009E6287"/>
    <w:rsid w:val="009E6517"/>
    <w:rsid w:val="009E66C9"/>
    <w:rsid w:val="009E688C"/>
    <w:rsid w:val="009E6A88"/>
    <w:rsid w:val="009E6D7C"/>
    <w:rsid w:val="009E6DCB"/>
    <w:rsid w:val="009E707E"/>
    <w:rsid w:val="009E73E7"/>
    <w:rsid w:val="009E74B3"/>
    <w:rsid w:val="009E77CD"/>
    <w:rsid w:val="009E787E"/>
    <w:rsid w:val="009E79A5"/>
    <w:rsid w:val="009E7E90"/>
    <w:rsid w:val="009F02A8"/>
    <w:rsid w:val="009F03DC"/>
    <w:rsid w:val="009F0835"/>
    <w:rsid w:val="009F0A39"/>
    <w:rsid w:val="009F0D24"/>
    <w:rsid w:val="009F0E6C"/>
    <w:rsid w:val="009F0ED4"/>
    <w:rsid w:val="009F10AD"/>
    <w:rsid w:val="009F161B"/>
    <w:rsid w:val="009F18AB"/>
    <w:rsid w:val="009F1F9D"/>
    <w:rsid w:val="009F201E"/>
    <w:rsid w:val="009F2088"/>
    <w:rsid w:val="009F2AD7"/>
    <w:rsid w:val="009F2B49"/>
    <w:rsid w:val="009F2ECB"/>
    <w:rsid w:val="009F2FE0"/>
    <w:rsid w:val="009F3097"/>
    <w:rsid w:val="009F31D6"/>
    <w:rsid w:val="009F359C"/>
    <w:rsid w:val="009F36D9"/>
    <w:rsid w:val="009F396F"/>
    <w:rsid w:val="009F508F"/>
    <w:rsid w:val="009F5141"/>
    <w:rsid w:val="009F51B6"/>
    <w:rsid w:val="009F5420"/>
    <w:rsid w:val="009F569B"/>
    <w:rsid w:val="009F584E"/>
    <w:rsid w:val="009F587A"/>
    <w:rsid w:val="009F5EE0"/>
    <w:rsid w:val="009F6752"/>
    <w:rsid w:val="009F6F23"/>
    <w:rsid w:val="009F70B5"/>
    <w:rsid w:val="009F713E"/>
    <w:rsid w:val="009F74BB"/>
    <w:rsid w:val="009F74CA"/>
    <w:rsid w:val="009F7767"/>
    <w:rsid w:val="009F7DC5"/>
    <w:rsid w:val="00A000AD"/>
    <w:rsid w:val="00A00306"/>
    <w:rsid w:val="00A003E8"/>
    <w:rsid w:val="00A007EC"/>
    <w:rsid w:val="00A00A12"/>
    <w:rsid w:val="00A00E3E"/>
    <w:rsid w:val="00A00EFA"/>
    <w:rsid w:val="00A01471"/>
    <w:rsid w:val="00A02471"/>
    <w:rsid w:val="00A0282C"/>
    <w:rsid w:val="00A02B50"/>
    <w:rsid w:val="00A02E16"/>
    <w:rsid w:val="00A02E88"/>
    <w:rsid w:val="00A02EF8"/>
    <w:rsid w:val="00A03485"/>
    <w:rsid w:val="00A035C6"/>
    <w:rsid w:val="00A03F5F"/>
    <w:rsid w:val="00A047EE"/>
    <w:rsid w:val="00A049FC"/>
    <w:rsid w:val="00A04F09"/>
    <w:rsid w:val="00A050EE"/>
    <w:rsid w:val="00A05218"/>
    <w:rsid w:val="00A05437"/>
    <w:rsid w:val="00A05944"/>
    <w:rsid w:val="00A05992"/>
    <w:rsid w:val="00A059DA"/>
    <w:rsid w:val="00A05E74"/>
    <w:rsid w:val="00A05E97"/>
    <w:rsid w:val="00A05F1D"/>
    <w:rsid w:val="00A06107"/>
    <w:rsid w:val="00A063E5"/>
    <w:rsid w:val="00A06D06"/>
    <w:rsid w:val="00A06D50"/>
    <w:rsid w:val="00A06D5C"/>
    <w:rsid w:val="00A07C0E"/>
    <w:rsid w:val="00A07DBF"/>
    <w:rsid w:val="00A10614"/>
    <w:rsid w:val="00A10C41"/>
    <w:rsid w:val="00A10D78"/>
    <w:rsid w:val="00A11AB6"/>
    <w:rsid w:val="00A122BE"/>
    <w:rsid w:val="00A1246C"/>
    <w:rsid w:val="00A125E1"/>
    <w:rsid w:val="00A12798"/>
    <w:rsid w:val="00A12981"/>
    <w:rsid w:val="00A12D84"/>
    <w:rsid w:val="00A12E3F"/>
    <w:rsid w:val="00A12E81"/>
    <w:rsid w:val="00A1331E"/>
    <w:rsid w:val="00A13596"/>
    <w:rsid w:val="00A13667"/>
    <w:rsid w:val="00A138AE"/>
    <w:rsid w:val="00A13968"/>
    <w:rsid w:val="00A13A4E"/>
    <w:rsid w:val="00A13B55"/>
    <w:rsid w:val="00A13D47"/>
    <w:rsid w:val="00A13D91"/>
    <w:rsid w:val="00A14008"/>
    <w:rsid w:val="00A14213"/>
    <w:rsid w:val="00A14379"/>
    <w:rsid w:val="00A14651"/>
    <w:rsid w:val="00A14810"/>
    <w:rsid w:val="00A14D2B"/>
    <w:rsid w:val="00A14D8B"/>
    <w:rsid w:val="00A1554F"/>
    <w:rsid w:val="00A15BA2"/>
    <w:rsid w:val="00A15E07"/>
    <w:rsid w:val="00A166D8"/>
    <w:rsid w:val="00A16BF3"/>
    <w:rsid w:val="00A16C68"/>
    <w:rsid w:val="00A17255"/>
    <w:rsid w:val="00A1731B"/>
    <w:rsid w:val="00A17D7C"/>
    <w:rsid w:val="00A203A3"/>
    <w:rsid w:val="00A20612"/>
    <w:rsid w:val="00A2073E"/>
    <w:rsid w:val="00A20E42"/>
    <w:rsid w:val="00A20FE6"/>
    <w:rsid w:val="00A21105"/>
    <w:rsid w:val="00A2123C"/>
    <w:rsid w:val="00A21294"/>
    <w:rsid w:val="00A217F9"/>
    <w:rsid w:val="00A218B3"/>
    <w:rsid w:val="00A21D3D"/>
    <w:rsid w:val="00A21E25"/>
    <w:rsid w:val="00A21F03"/>
    <w:rsid w:val="00A21F1D"/>
    <w:rsid w:val="00A21F3A"/>
    <w:rsid w:val="00A21F87"/>
    <w:rsid w:val="00A22159"/>
    <w:rsid w:val="00A221A8"/>
    <w:rsid w:val="00A22211"/>
    <w:rsid w:val="00A2252D"/>
    <w:rsid w:val="00A22D18"/>
    <w:rsid w:val="00A22F7D"/>
    <w:rsid w:val="00A236A3"/>
    <w:rsid w:val="00A23737"/>
    <w:rsid w:val="00A23801"/>
    <w:rsid w:val="00A238FB"/>
    <w:rsid w:val="00A23989"/>
    <w:rsid w:val="00A24281"/>
    <w:rsid w:val="00A24598"/>
    <w:rsid w:val="00A24609"/>
    <w:rsid w:val="00A2486C"/>
    <w:rsid w:val="00A253F4"/>
    <w:rsid w:val="00A25489"/>
    <w:rsid w:val="00A2566F"/>
    <w:rsid w:val="00A26E19"/>
    <w:rsid w:val="00A27181"/>
    <w:rsid w:val="00A2723D"/>
    <w:rsid w:val="00A273D5"/>
    <w:rsid w:val="00A27967"/>
    <w:rsid w:val="00A27CA2"/>
    <w:rsid w:val="00A30C13"/>
    <w:rsid w:val="00A30FBE"/>
    <w:rsid w:val="00A318FA"/>
    <w:rsid w:val="00A31AA8"/>
    <w:rsid w:val="00A31AAF"/>
    <w:rsid w:val="00A31B70"/>
    <w:rsid w:val="00A31EF0"/>
    <w:rsid w:val="00A32318"/>
    <w:rsid w:val="00A324B0"/>
    <w:rsid w:val="00A324E6"/>
    <w:rsid w:val="00A3252E"/>
    <w:rsid w:val="00A32A48"/>
    <w:rsid w:val="00A32FC3"/>
    <w:rsid w:val="00A33171"/>
    <w:rsid w:val="00A33423"/>
    <w:rsid w:val="00A33505"/>
    <w:rsid w:val="00A336B3"/>
    <w:rsid w:val="00A338A0"/>
    <w:rsid w:val="00A33A29"/>
    <w:rsid w:val="00A33A37"/>
    <w:rsid w:val="00A33E44"/>
    <w:rsid w:val="00A3424E"/>
    <w:rsid w:val="00A342EE"/>
    <w:rsid w:val="00A34480"/>
    <w:rsid w:val="00A3515D"/>
    <w:rsid w:val="00A351E0"/>
    <w:rsid w:val="00A351F4"/>
    <w:rsid w:val="00A354D7"/>
    <w:rsid w:val="00A35970"/>
    <w:rsid w:val="00A35F2F"/>
    <w:rsid w:val="00A35F33"/>
    <w:rsid w:val="00A3639A"/>
    <w:rsid w:val="00A364E0"/>
    <w:rsid w:val="00A36718"/>
    <w:rsid w:val="00A369BB"/>
    <w:rsid w:val="00A372CC"/>
    <w:rsid w:val="00A373B2"/>
    <w:rsid w:val="00A374C6"/>
    <w:rsid w:val="00A378A0"/>
    <w:rsid w:val="00A37B2B"/>
    <w:rsid w:val="00A37B44"/>
    <w:rsid w:val="00A37E37"/>
    <w:rsid w:val="00A37F2B"/>
    <w:rsid w:val="00A37F3B"/>
    <w:rsid w:val="00A37F45"/>
    <w:rsid w:val="00A40116"/>
    <w:rsid w:val="00A4017F"/>
    <w:rsid w:val="00A401B6"/>
    <w:rsid w:val="00A4037F"/>
    <w:rsid w:val="00A40E74"/>
    <w:rsid w:val="00A41A99"/>
    <w:rsid w:val="00A41B1F"/>
    <w:rsid w:val="00A41CD5"/>
    <w:rsid w:val="00A4206A"/>
    <w:rsid w:val="00A426F3"/>
    <w:rsid w:val="00A428E4"/>
    <w:rsid w:val="00A42C5F"/>
    <w:rsid w:val="00A43045"/>
    <w:rsid w:val="00A43056"/>
    <w:rsid w:val="00A4336E"/>
    <w:rsid w:val="00A4366F"/>
    <w:rsid w:val="00A43701"/>
    <w:rsid w:val="00A439E9"/>
    <w:rsid w:val="00A43A8C"/>
    <w:rsid w:val="00A445A0"/>
    <w:rsid w:val="00A445CC"/>
    <w:rsid w:val="00A44CB1"/>
    <w:rsid w:val="00A44EA0"/>
    <w:rsid w:val="00A45075"/>
    <w:rsid w:val="00A4564C"/>
    <w:rsid w:val="00A45BBD"/>
    <w:rsid w:val="00A45CC3"/>
    <w:rsid w:val="00A464D2"/>
    <w:rsid w:val="00A468F2"/>
    <w:rsid w:val="00A46BF3"/>
    <w:rsid w:val="00A470E6"/>
    <w:rsid w:val="00A47742"/>
    <w:rsid w:val="00A47A5E"/>
    <w:rsid w:val="00A47C95"/>
    <w:rsid w:val="00A47D12"/>
    <w:rsid w:val="00A47D51"/>
    <w:rsid w:val="00A47FE6"/>
    <w:rsid w:val="00A5003A"/>
    <w:rsid w:val="00A50825"/>
    <w:rsid w:val="00A5091B"/>
    <w:rsid w:val="00A50F0B"/>
    <w:rsid w:val="00A50F3A"/>
    <w:rsid w:val="00A515DC"/>
    <w:rsid w:val="00A51694"/>
    <w:rsid w:val="00A517A4"/>
    <w:rsid w:val="00A51DE5"/>
    <w:rsid w:val="00A52020"/>
    <w:rsid w:val="00A5218A"/>
    <w:rsid w:val="00A521CF"/>
    <w:rsid w:val="00A522B8"/>
    <w:rsid w:val="00A5235C"/>
    <w:rsid w:val="00A52390"/>
    <w:rsid w:val="00A52455"/>
    <w:rsid w:val="00A524FA"/>
    <w:rsid w:val="00A525EB"/>
    <w:rsid w:val="00A52978"/>
    <w:rsid w:val="00A52CE9"/>
    <w:rsid w:val="00A52F84"/>
    <w:rsid w:val="00A53C9D"/>
    <w:rsid w:val="00A53E36"/>
    <w:rsid w:val="00A548F6"/>
    <w:rsid w:val="00A54961"/>
    <w:rsid w:val="00A54978"/>
    <w:rsid w:val="00A54EEF"/>
    <w:rsid w:val="00A54FF1"/>
    <w:rsid w:val="00A551A7"/>
    <w:rsid w:val="00A55248"/>
    <w:rsid w:val="00A55292"/>
    <w:rsid w:val="00A5558B"/>
    <w:rsid w:val="00A556B1"/>
    <w:rsid w:val="00A556EB"/>
    <w:rsid w:val="00A56577"/>
    <w:rsid w:val="00A56650"/>
    <w:rsid w:val="00A569F7"/>
    <w:rsid w:val="00A56C47"/>
    <w:rsid w:val="00A56FC8"/>
    <w:rsid w:val="00A57137"/>
    <w:rsid w:val="00A57387"/>
    <w:rsid w:val="00A575C1"/>
    <w:rsid w:val="00A5781A"/>
    <w:rsid w:val="00A5784E"/>
    <w:rsid w:val="00A57A80"/>
    <w:rsid w:val="00A60175"/>
    <w:rsid w:val="00A60BAB"/>
    <w:rsid w:val="00A60E1C"/>
    <w:rsid w:val="00A612CC"/>
    <w:rsid w:val="00A61794"/>
    <w:rsid w:val="00A61A92"/>
    <w:rsid w:val="00A61AAC"/>
    <w:rsid w:val="00A61BB9"/>
    <w:rsid w:val="00A61E7B"/>
    <w:rsid w:val="00A6233A"/>
    <w:rsid w:val="00A62763"/>
    <w:rsid w:val="00A62B94"/>
    <w:rsid w:val="00A63233"/>
    <w:rsid w:val="00A6325D"/>
    <w:rsid w:val="00A6335D"/>
    <w:rsid w:val="00A63433"/>
    <w:rsid w:val="00A63961"/>
    <w:rsid w:val="00A63978"/>
    <w:rsid w:val="00A64A07"/>
    <w:rsid w:val="00A64A1E"/>
    <w:rsid w:val="00A64D4F"/>
    <w:rsid w:val="00A65D46"/>
    <w:rsid w:val="00A65E94"/>
    <w:rsid w:val="00A66C3D"/>
    <w:rsid w:val="00A66D13"/>
    <w:rsid w:val="00A675E1"/>
    <w:rsid w:val="00A67751"/>
    <w:rsid w:val="00A67AEA"/>
    <w:rsid w:val="00A67B7E"/>
    <w:rsid w:val="00A67EDC"/>
    <w:rsid w:val="00A67FEC"/>
    <w:rsid w:val="00A70C4F"/>
    <w:rsid w:val="00A70F1A"/>
    <w:rsid w:val="00A70F39"/>
    <w:rsid w:val="00A715C8"/>
    <w:rsid w:val="00A71670"/>
    <w:rsid w:val="00A71E1B"/>
    <w:rsid w:val="00A71E3E"/>
    <w:rsid w:val="00A72295"/>
    <w:rsid w:val="00A724D3"/>
    <w:rsid w:val="00A7293E"/>
    <w:rsid w:val="00A7296E"/>
    <w:rsid w:val="00A72BC5"/>
    <w:rsid w:val="00A72D3E"/>
    <w:rsid w:val="00A72E14"/>
    <w:rsid w:val="00A73669"/>
    <w:rsid w:val="00A73918"/>
    <w:rsid w:val="00A73994"/>
    <w:rsid w:val="00A73C68"/>
    <w:rsid w:val="00A73DCA"/>
    <w:rsid w:val="00A74314"/>
    <w:rsid w:val="00A74498"/>
    <w:rsid w:val="00A744F8"/>
    <w:rsid w:val="00A74568"/>
    <w:rsid w:val="00A74659"/>
    <w:rsid w:val="00A74811"/>
    <w:rsid w:val="00A748BB"/>
    <w:rsid w:val="00A74922"/>
    <w:rsid w:val="00A74923"/>
    <w:rsid w:val="00A74C4C"/>
    <w:rsid w:val="00A751B5"/>
    <w:rsid w:val="00A758B7"/>
    <w:rsid w:val="00A75FB8"/>
    <w:rsid w:val="00A7634E"/>
    <w:rsid w:val="00A763F1"/>
    <w:rsid w:val="00A76541"/>
    <w:rsid w:val="00A765A5"/>
    <w:rsid w:val="00A76A18"/>
    <w:rsid w:val="00A76AFA"/>
    <w:rsid w:val="00A772FE"/>
    <w:rsid w:val="00A775E4"/>
    <w:rsid w:val="00A77C1E"/>
    <w:rsid w:val="00A77D8F"/>
    <w:rsid w:val="00A77EAD"/>
    <w:rsid w:val="00A8063B"/>
    <w:rsid w:val="00A80685"/>
    <w:rsid w:val="00A80AF7"/>
    <w:rsid w:val="00A80CD5"/>
    <w:rsid w:val="00A813BD"/>
    <w:rsid w:val="00A818E9"/>
    <w:rsid w:val="00A81FFE"/>
    <w:rsid w:val="00A82188"/>
    <w:rsid w:val="00A82616"/>
    <w:rsid w:val="00A832B9"/>
    <w:rsid w:val="00A8342C"/>
    <w:rsid w:val="00A83768"/>
    <w:rsid w:val="00A83A8B"/>
    <w:rsid w:val="00A83CE1"/>
    <w:rsid w:val="00A83DE2"/>
    <w:rsid w:val="00A84004"/>
    <w:rsid w:val="00A842BE"/>
    <w:rsid w:val="00A84F04"/>
    <w:rsid w:val="00A85291"/>
    <w:rsid w:val="00A85314"/>
    <w:rsid w:val="00A85316"/>
    <w:rsid w:val="00A854E1"/>
    <w:rsid w:val="00A85827"/>
    <w:rsid w:val="00A85ADE"/>
    <w:rsid w:val="00A85B7A"/>
    <w:rsid w:val="00A85DB5"/>
    <w:rsid w:val="00A85ECB"/>
    <w:rsid w:val="00A86594"/>
    <w:rsid w:val="00A86666"/>
    <w:rsid w:val="00A86B45"/>
    <w:rsid w:val="00A86B8D"/>
    <w:rsid w:val="00A86D85"/>
    <w:rsid w:val="00A874ED"/>
    <w:rsid w:val="00A87735"/>
    <w:rsid w:val="00A87E36"/>
    <w:rsid w:val="00A900CE"/>
    <w:rsid w:val="00A91022"/>
    <w:rsid w:val="00A92172"/>
    <w:rsid w:val="00A921B7"/>
    <w:rsid w:val="00A9232E"/>
    <w:rsid w:val="00A92FEF"/>
    <w:rsid w:val="00A93058"/>
    <w:rsid w:val="00A931FD"/>
    <w:rsid w:val="00A932B2"/>
    <w:rsid w:val="00A93558"/>
    <w:rsid w:val="00A935BB"/>
    <w:rsid w:val="00A937C8"/>
    <w:rsid w:val="00A93DB5"/>
    <w:rsid w:val="00A93DFB"/>
    <w:rsid w:val="00A9430D"/>
    <w:rsid w:val="00A94324"/>
    <w:rsid w:val="00A944B5"/>
    <w:rsid w:val="00A94613"/>
    <w:rsid w:val="00A949BF"/>
    <w:rsid w:val="00A94B5A"/>
    <w:rsid w:val="00A94F3D"/>
    <w:rsid w:val="00A95053"/>
    <w:rsid w:val="00A953A0"/>
    <w:rsid w:val="00A955DF"/>
    <w:rsid w:val="00A95F02"/>
    <w:rsid w:val="00A95F35"/>
    <w:rsid w:val="00A96B22"/>
    <w:rsid w:val="00A97261"/>
    <w:rsid w:val="00AA0171"/>
    <w:rsid w:val="00AA019A"/>
    <w:rsid w:val="00AA01CF"/>
    <w:rsid w:val="00AA0459"/>
    <w:rsid w:val="00AA07C9"/>
    <w:rsid w:val="00AA1598"/>
    <w:rsid w:val="00AA15B8"/>
    <w:rsid w:val="00AA16E9"/>
    <w:rsid w:val="00AA19C0"/>
    <w:rsid w:val="00AA1CF7"/>
    <w:rsid w:val="00AA1ECA"/>
    <w:rsid w:val="00AA2428"/>
    <w:rsid w:val="00AA2929"/>
    <w:rsid w:val="00AA31B8"/>
    <w:rsid w:val="00AA3550"/>
    <w:rsid w:val="00AA3583"/>
    <w:rsid w:val="00AA43A7"/>
    <w:rsid w:val="00AA49B5"/>
    <w:rsid w:val="00AA51DD"/>
    <w:rsid w:val="00AA5689"/>
    <w:rsid w:val="00AA5783"/>
    <w:rsid w:val="00AA5847"/>
    <w:rsid w:val="00AA58F2"/>
    <w:rsid w:val="00AA59EB"/>
    <w:rsid w:val="00AA5E2F"/>
    <w:rsid w:val="00AA5EC8"/>
    <w:rsid w:val="00AA5FEC"/>
    <w:rsid w:val="00AA6D1C"/>
    <w:rsid w:val="00AA6D9F"/>
    <w:rsid w:val="00AA6DCE"/>
    <w:rsid w:val="00AA6FD4"/>
    <w:rsid w:val="00AA7476"/>
    <w:rsid w:val="00AA778E"/>
    <w:rsid w:val="00AA79DD"/>
    <w:rsid w:val="00AA7C95"/>
    <w:rsid w:val="00AA7F31"/>
    <w:rsid w:val="00AB0339"/>
    <w:rsid w:val="00AB04B8"/>
    <w:rsid w:val="00AB067B"/>
    <w:rsid w:val="00AB074B"/>
    <w:rsid w:val="00AB084B"/>
    <w:rsid w:val="00AB087D"/>
    <w:rsid w:val="00AB094F"/>
    <w:rsid w:val="00AB0E5C"/>
    <w:rsid w:val="00AB1D88"/>
    <w:rsid w:val="00AB2E40"/>
    <w:rsid w:val="00AB308F"/>
    <w:rsid w:val="00AB322A"/>
    <w:rsid w:val="00AB3710"/>
    <w:rsid w:val="00AB3A48"/>
    <w:rsid w:val="00AB3E70"/>
    <w:rsid w:val="00AB3FA3"/>
    <w:rsid w:val="00AB591A"/>
    <w:rsid w:val="00AB5A64"/>
    <w:rsid w:val="00AB5B2C"/>
    <w:rsid w:val="00AB5E99"/>
    <w:rsid w:val="00AB5EC6"/>
    <w:rsid w:val="00AB614C"/>
    <w:rsid w:val="00AB6177"/>
    <w:rsid w:val="00AB63A9"/>
    <w:rsid w:val="00AB64AC"/>
    <w:rsid w:val="00AB6A40"/>
    <w:rsid w:val="00AB6BFB"/>
    <w:rsid w:val="00AB6C3F"/>
    <w:rsid w:val="00AB7957"/>
    <w:rsid w:val="00AB7F8F"/>
    <w:rsid w:val="00AB7FD6"/>
    <w:rsid w:val="00AB7FF5"/>
    <w:rsid w:val="00AC00FC"/>
    <w:rsid w:val="00AC015A"/>
    <w:rsid w:val="00AC0600"/>
    <w:rsid w:val="00AC0882"/>
    <w:rsid w:val="00AC0A2A"/>
    <w:rsid w:val="00AC0FEE"/>
    <w:rsid w:val="00AC1036"/>
    <w:rsid w:val="00AC16A0"/>
    <w:rsid w:val="00AC16C2"/>
    <w:rsid w:val="00AC1C5D"/>
    <w:rsid w:val="00AC349F"/>
    <w:rsid w:val="00AC4760"/>
    <w:rsid w:val="00AC5305"/>
    <w:rsid w:val="00AC5438"/>
    <w:rsid w:val="00AC5A3E"/>
    <w:rsid w:val="00AC5C89"/>
    <w:rsid w:val="00AC5DDD"/>
    <w:rsid w:val="00AC6468"/>
    <w:rsid w:val="00AC6523"/>
    <w:rsid w:val="00AC6668"/>
    <w:rsid w:val="00AC6886"/>
    <w:rsid w:val="00AC7042"/>
    <w:rsid w:val="00AC72DD"/>
    <w:rsid w:val="00AC733C"/>
    <w:rsid w:val="00AC77A3"/>
    <w:rsid w:val="00AC7E27"/>
    <w:rsid w:val="00AD0373"/>
    <w:rsid w:val="00AD0B36"/>
    <w:rsid w:val="00AD1137"/>
    <w:rsid w:val="00AD1B16"/>
    <w:rsid w:val="00AD24AA"/>
    <w:rsid w:val="00AD31A4"/>
    <w:rsid w:val="00AD3417"/>
    <w:rsid w:val="00AD39D1"/>
    <w:rsid w:val="00AD3B63"/>
    <w:rsid w:val="00AD3CD4"/>
    <w:rsid w:val="00AD3E5B"/>
    <w:rsid w:val="00AD41C2"/>
    <w:rsid w:val="00AD4291"/>
    <w:rsid w:val="00AD49F6"/>
    <w:rsid w:val="00AD52BF"/>
    <w:rsid w:val="00AD5433"/>
    <w:rsid w:val="00AD57B5"/>
    <w:rsid w:val="00AD5A99"/>
    <w:rsid w:val="00AD5ABD"/>
    <w:rsid w:val="00AD5B9B"/>
    <w:rsid w:val="00AD5C22"/>
    <w:rsid w:val="00AD5D1C"/>
    <w:rsid w:val="00AD63E1"/>
    <w:rsid w:val="00AD64B7"/>
    <w:rsid w:val="00AD7035"/>
    <w:rsid w:val="00AD7102"/>
    <w:rsid w:val="00AD7125"/>
    <w:rsid w:val="00AD72DB"/>
    <w:rsid w:val="00AD749E"/>
    <w:rsid w:val="00AD75AE"/>
    <w:rsid w:val="00AD763F"/>
    <w:rsid w:val="00AD7681"/>
    <w:rsid w:val="00AD7826"/>
    <w:rsid w:val="00AD79AB"/>
    <w:rsid w:val="00AE0372"/>
    <w:rsid w:val="00AE090E"/>
    <w:rsid w:val="00AE0D99"/>
    <w:rsid w:val="00AE0DC8"/>
    <w:rsid w:val="00AE10AC"/>
    <w:rsid w:val="00AE1282"/>
    <w:rsid w:val="00AE1511"/>
    <w:rsid w:val="00AE2082"/>
    <w:rsid w:val="00AE25A6"/>
    <w:rsid w:val="00AE25D7"/>
    <w:rsid w:val="00AE2627"/>
    <w:rsid w:val="00AE2635"/>
    <w:rsid w:val="00AE27DD"/>
    <w:rsid w:val="00AE2F5E"/>
    <w:rsid w:val="00AE3277"/>
    <w:rsid w:val="00AE3784"/>
    <w:rsid w:val="00AE38B3"/>
    <w:rsid w:val="00AE3F1C"/>
    <w:rsid w:val="00AE3F51"/>
    <w:rsid w:val="00AE4417"/>
    <w:rsid w:val="00AE47E2"/>
    <w:rsid w:val="00AE4E45"/>
    <w:rsid w:val="00AE4E72"/>
    <w:rsid w:val="00AE5755"/>
    <w:rsid w:val="00AE6024"/>
    <w:rsid w:val="00AE672A"/>
    <w:rsid w:val="00AE6C74"/>
    <w:rsid w:val="00AE6DBF"/>
    <w:rsid w:val="00AE6EE2"/>
    <w:rsid w:val="00AE71A8"/>
    <w:rsid w:val="00AE7C23"/>
    <w:rsid w:val="00AE7F46"/>
    <w:rsid w:val="00AF0110"/>
    <w:rsid w:val="00AF0530"/>
    <w:rsid w:val="00AF094D"/>
    <w:rsid w:val="00AF0965"/>
    <w:rsid w:val="00AF0F0B"/>
    <w:rsid w:val="00AF10C2"/>
    <w:rsid w:val="00AF1556"/>
    <w:rsid w:val="00AF15BA"/>
    <w:rsid w:val="00AF17D1"/>
    <w:rsid w:val="00AF1984"/>
    <w:rsid w:val="00AF1AD2"/>
    <w:rsid w:val="00AF1E57"/>
    <w:rsid w:val="00AF211D"/>
    <w:rsid w:val="00AF292E"/>
    <w:rsid w:val="00AF2E70"/>
    <w:rsid w:val="00AF3152"/>
    <w:rsid w:val="00AF3A64"/>
    <w:rsid w:val="00AF3E15"/>
    <w:rsid w:val="00AF4465"/>
    <w:rsid w:val="00AF44EE"/>
    <w:rsid w:val="00AF461E"/>
    <w:rsid w:val="00AF46E6"/>
    <w:rsid w:val="00AF4BBC"/>
    <w:rsid w:val="00AF55DC"/>
    <w:rsid w:val="00AF56F7"/>
    <w:rsid w:val="00AF5743"/>
    <w:rsid w:val="00AF5994"/>
    <w:rsid w:val="00AF5AAA"/>
    <w:rsid w:val="00AF5BAF"/>
    <w:rsid w:val="00AF5DB3"/>
    <w:rsid w:val="00AF5F76"/>
    <w:rsid w:val="00AF6418"/>
    <w:rsid w:val="00AF6A52"/>
    <w:rsid w:val="00AF7008"/>
    <w:rsid w:val="00AF7094"/>
    <w:rsid w:val="00AF7288"/>
    <w:rsid w:val="00AF78E3"/>
    <w:rsid w:val="00AF7A35"/>
    <w:rsid w:val="00AF7DAE"/>
    <w:rsid w:val="00B0084B"/>
    <w:rsid w:val="00B00949"/>
    <w:rsid w:val="00B014B1"/>
    <w:rsid w:val="00B0186D"/>
    <w:rsid w:val="00B01989"/>
    <w:rsid w:val="00B01FA2"/>
    <w:rsid w:val="00B01FB6"/>
    <w:rsid w:val="00B0247C"/>
    <w:rsid w:val="00B0282F"/>
    <w:rsid w:val="00B03304"/>
    <w:rsid w:val="00B036ED"/>
    <w:rsid w:val="00B03880"/>
    <w:rsid w:val="00B038F3"/>
    <w:rsid w:val="00B04795"/>
    <w:rsid w:val="00B0538F"/>
    <w:rsid w:val="00B05508"/>
    <w:rsid w:val="00B05CF8"/>
    <w:rsid w:val="00B0613E"/>
    <w:rsid w:val="00B067D4"/>
    <w:rsid w:val="00B072AE"/>
    <w:rsid w:val="00B07B25"/>
    <w:rsid w:val="00B07F52"/>
    <w:rsid w:val="00B07F7A"/>
    <w:rsid w:val="00B10B4B"/>
    <w:rsid w:val="00B10D96"/>
    <w:rsid w:val="00B11033"/>
    <w:rsid w:val="00B11D86"/>
    <w:rsid w:val="00B11DFB"/>
    <w:rsid w:val="00B12125"/>
    <w:rsid w:val="00B122FE"/>
    <w:rsid w:val="00B12346"/>
    <w:rsid w:val="00B1257C"/>
    <w:rsid w:val="00B127B4"/>
    <w:rsid w:val="00B12AB0"/>
    <w:rsid w:val="00B12EA1"/>
    <w:rsid w:val="00B13731"/>
    <w:rsid w:val="00B13840"/>
    <w:rsid w:val="00B13BE7"/>
    <w:rsid w:val="00B13DE9"/>
    <w:rsid w:val="00B141F9"/>
    <w:rsid w:val="00B14C1C"/>
    <w:rsid w:val="00B14D98"/>
    <w:rsid w:val="00B15E8F"/>
    <w:rsid w:val="00B16A12"/>
    <w:rsid w:val="00B16BCA"/>
    <w:rsid w:val="00B16EB4"/>
    <w:rsid w:val="00B17CC6"/>
    <w:rsid w:val="00B20627"/>
    <w:rsid w:val="00B20804"/>
    <w:rsid w:val="00B20B02"/>
    <w:rsid w:val="00B20B16"/>
    <w:rsid w:val="00B20D22"/>
    <w:rsid w:val="00B20D6C"/>
    <w:rsid w:val="00B20DDF"/>
    <w:rsid w:val="00B20E16"/>
    <w:rsid w:val="00B21320"/>
    <w:rsid w:val="00B21722"/>
    <w:rsid w:val="00B217E7"/>
    <w:rsid w:val="00B21A4E"/>
    <w:rsid w:val="00B21BFE"/>
    <w:rsid w:val="00B21C1D"/>
    <w:rsid w:val="00B22466"/>
    <w:rsid w:val="00B227E9"/>
    <w:rsid w:val="00B228FF"/>
    <w:rsid w:val="00B2363C"/>
    <w:rsid w:val="00B2368D"/>
    <w:rsid w:val="00B23EBE"/>
    <w:rsid w:val="00B241A2"/>
    <w:rsid w:val="00B24CD8"/>
    <w:rsid w:val="00B2535D"/>
    <w:rsid w:val="00B2561E"/>
    <w:rsid w:val="00B25FCE"/>
    <w:rsid w:val="00B25FEB"/>
    <w:rsid w:val="00B261A2"/>
    <w:rsid w:val="00B264E2"/>
    <w:rsid w:val="00B26B22"/>
    <w:rsid w:val="00B26C80"/>
    <w:rsid w:val="00B270F1"/>
    <w:rsid w:val="00B27122"/>
    <w:rsid w:val="00B27294"/>
    <w:rsid w:val="00B272A1"/>
    <w:rsid w:val="00B2763A"/>
    <w:rsid w:val="00B27AF5"/>
    <w:rsid w:val="00B27B28"/>
    <w:rsid w:val="00B30338"/>
    <w:rsid w:val="00B303E1"/>
    <w:rsid w:val="00B30551"/>
    <w:rsid w:val="00B3068F"/>
    <w:rsid w:val="00B3089F"/>
    <w:rsid w:val="00B30CA6"/>
    <w:rsid w:val="00B30E02"/>
    <w:rsid w:val="00B30EFF"/>
    <w:rsid w:val="00B31044"/>
    <w:rsid w:val="00B31507"/>
    <w:rsid w:val="00B319CC"/>
    <w:rsid w:val="00B319D4"/>
    <w:rsid w:val="00B32130"/>
    <w:rsid w:val="00B322CD"/>
    <w:rsid w:val="00B32B2D"/>
    <w:rsid w:val="00B32F13"/>
    <w:rsid w:val="00B3399D"/>
    <w:rsid w:val="00B34250"/>
    <w:rsid w:val="00B3484A"/>
    <w:rsid w:val="00B34D40"/>
    <w:rsid w:val="00B35244"/>
    <w:rsid w:val="00B35663"/>
    <w:rsid w:val="00B365F8"/>
    <w:rsid w:val="00B36798"/>
    <w:rsid w:val="00B36D3A"/>
    <w:rsid w:val="00B37529"/>
    <w:rsid w:val="00B375AA"/>
    <w:rsid w:val="00B37682"/>
    <w:rsid w:val="00B377EA"/>
    <w:rsid w:val="00B37A67"/>
    <w:rsid w:val="00B37C76"/>
    <w:rsid w:val="00B37FA3"/>
    <w:rsid w:val="00B40083"/>
    <w:rsid w:val="00B40107"/>
    <w:rsid w:val="00B4014F"/>
    <w:rsid w:val="00B402CF"/>
    <w:rsid w:val="00B40CF2"/>
    <w:rsid w:val="00B40DD5"/>
    <w:rsid w:val="00B40FC4"/>
    <w:rsid w:val="00B41343"/>
    <w:rsid w:val="00B41427"/>
    <w:rsid w:val="00B4183F"/>
    <w:rsid w:val="00B41B12"/>
    <w:rsid w:val="00B41BA3"/>
    <w:rsid w:val="00B421C6"/>
    <w:rsid w:val="00B42236"/>
    <w:rsid w:val="00B42880"/>
    <w:rsid w:val="00B4335D"/>
    <w:rsid w:val="00B434AA"/>
    <w:rsid w:val="00B4356D"/>
    <w:rsid w:val="00B43F3A"/>
    <w:rsid w:val="00B44CA4"/>
    <w:rsid w:val="00B450C4"/>
    <w:rsid w:val="00B45145"/>
    <w:rsid w:val="00B45726"/>
    <w:rsid w:val="00B45799"/>
    <w:rsid w:val="00B45BD5"/>
    <w:rsid w:val="00B45BF7"/>
    <w:rsid w:val="00B45BFD"/>
    <w:rsid w:val="00B45DA2"/>
    <w:rsid w:val="00B461D3"/>
    <w:rsid w:val="00B4680F"/>
    <w:rsid w:val="00B46A0C"/>
    <w:rsid w:val="00B46AB6"/>
    <w:rsid w:val="00B46C3E"/>
    <w:rsid w:val="00B47357"/>
    <w:rsid w:val="00B4738B"/>
    <w:rsid w:val="00B47A96"/>
    <w:rsid w:val="00B503EB"/>
    <w:rsid w:val="00B50AD3"/>
    <w:rsid w:val="00B51108"/>
    <w:rsid w:val="00B5142B"/>
    <w:rsid w:val="00B51914"/>
    <w:rsid w:val="00B51946"/>
    <w:rsid w:val="00B519F5"/>
    <w:rsid w:val="00B51E82"/>
    <w:rsid w:val="00B51EE4"/>
    <w:rsid w:val="00B521C1"/>
    <w:rsid w:val="00B52892"/>
    <w:rsid w:val="00B528BD"/>
    <w:rsid w:val="00B5312E"/>
    <w:rsid w:val="00B531B9"/>
    <w:rsid w:val="00B5337B"/>
    <w:rsid w:val="00B5343B"/>
    <w:rsid w:val="00B5348D"/>
    <w:rsid w:val="00B538C6"/>
    <w:rsid w:val="00B539A4"/>
    <w:rsid w:val="00B53CD0"/>
    <w:rsid w:val="00B53EA0"/>
    <w:rsid w:val="00B54399"/>
    <w:rsid w:val="00B545C1"/>
    <w:rsid w:val="00B545D5"/>
    <w:rsid w:val="00B54621"/>
    <w:rsid w:val="00B5468F"/>
    <w:rsid w:val="00B5492D"/>
    <w:rsid w:val="00B54C1A"/>
    <w:rsid w:val="00B54D4B"/>
    <w:rsid w:val="00B54FC3"/>
    <w:rsid w:val="00B550F9"/>
    <w:rsid w:val="00B55240"/>
    <w:rsid w:val="00B555A3"/>
    <w:rsid w:val="00B5587B"/>
    <w:rsid w:val="00B55A63"/>
    <w:rsid w:val="00B563CE"/>
    <w:rsid w:val="00B5686C"/>
    <w:rsid w:val="00B56988"/>
    <w:rsid w:val="00B56ECC"/>
    <w:rsid w:val="00B57184"/>
    <w:rsid w:val="00B57D0F"/>
    <w:rsid w:val="00B603B3"/>
    <w:rsid w:val="00B60737"/>
    <w:rsid w:val="00B607ED"/>
    <w:rsid w:val="00B60EEC"/>
    <w:rsid w:val="00B6110C"/>
    <w:rsid w:val="00B619FF"/>
    <w:rsid w:val="00B61A29"/>
    <w:rsid w:val="00B61BE2"/>
    <w:rsid w:val="00B61DA9"/>
    <w:rsid w:val="00B61DEA"/>
    <w:rsid w:val="00B62188"/>
    <w:rsid w:val="00B6259D"/>
    <w:rsid w:val="00B62875"/>
    <w:rsid w:val="00B62B28"/>
    <w:rsid w:val="00B62EE1"/>
    <w:rsid w:val="00B62EF0"/>
    <w:rsid w:val="00B638F1"/>
    <w:rsid w:val="00B63C49"/>
    <w:rsid w:val="00B63E65"/>
    <w:rsid w:val="00B63F31"/>
    <w:rsid w:val="00B6425F"/>
    <w:rsid w:val="00B64782"/>
    <w:rsid w:val="00B64D49"/>
    <w:rsid w:val="00B64D75"/>
    <w:rsid w:val="00B65ADC"/>
    <w:rsid w:val="00B6657F"/>
    <w:rsid w:val="00B667FB"/>
    <w:rsid w:val="00B66C3C"/>
    <w:rsid w:val="00B6742B"/>
    <w:rsid w:val="00B67480"/>
    <w:rsid w:val="00B67897"/>
    <w:rsid w:val="00B67B1A"/>
    <w:rsid w:val="00B702A0"/>
    <w:rsid w:val="00B70602"/>
    <w:rsid w:val="00B70700"/>
    <w:rsid w:val="00B707A7"/>
    <w:rsid w:val="00B707DD"/>
    <w:rsid w:val="00B70B66"/>
    <w:rsid w:val="00B70DA0"/>
    <w:rsid w:val="00B7153B"/>
    <w:rsid w:val="00B71732"/>
    <w:rsid w:val="00B7195C"/>
    <w:rsid w:val="00B71E51"/>
    <w:rsid w:val="00B71FE8"/>
    <w:rsid w:val="00B72003"/>
    <w:rsid w:val="00B721F9"/>
    <w:rsid w:val="00B726C4"/>
    <w:rsid w:val="00B726E9"/>
    <w:rsid w:val="00B7280F"/>
    <w:rsid w:val="00B72826"/>
    <w:rsid w:val="00B72B39"/>
    <w:rsid w:val="00B72CFF"/>
    <w:rsid w:val="00B73148"/>
    <w:rsid w:val="00B73152"/>
    <w:rsid w:val="00B731A0"/>
    <w:rsid w:val="00B734FA"/>
    <w:rsid w:val="00B736FC"/>
    <w:rsid w:val="00B73A29"/>
    <w:rsid w:val="00B747FF"/>
    <w:rsid w:val="00B75099"/>
    <w:rsid w:val="00B751F0"/>
    <w:rsid w:val="00B754CE"/>
    <w:rsid w:val="00B75A7B"/>
    <w:rsid w:val="00B75E80"/>
    <w:rsid w:val="00B75EDC"/>
    <w:rsid w:val="00B75FCB"/>
    <w:rsid w:val="00B76001"/>
    <w:rsid w:val="00B761AF"/>
    <w:rsid w:val="00B7652C"/>
    <w:rsid w:val="00B766C6"/>
    <w:rsid w:val="00B766F4"/>
    <w:rsid w:val="00B7696D"/>
    <w:rsid w:val="00B76A78"/>
    <w:rsid w:val="00B76DC9"/>
    <w:rsid w:val="00B76F5F"/>
    <w:rsid w:val="00B76FBB"/>
    <w:rsid w:val="00B77187"/>
    <w:rsid w:val="00B77233"/>
    <w:rsid w:val="00B775F5"/>
    <w:rsid w:val="00B77740"/>
    <w:rsid w:val="00B77B91"/>
    <w:rsid w:val="00B77CE8"/>
    <w:rsid w:val="00B801F4"/>
    <w:rsid w:val="00B8035E"/>
    <w:rsid w:val="00B806AE"/>
    <w:rsid w:val="00B80C31"/>
    <w:rsid w:val="00B81069"/>
    <w:rsid w:val="00B812DA"/>
    <w:rsid w:val="00B814C9"/>
    <w:rsid w:val="00B814E2"/>
    <w:rsid w:val="00B818D0"/>
    <w:rsid w:val="00B81961"/>
    <w:rsid w:val="00B82521"/>
    <w:rsid w:val="00B825F1"/>
    <w:rsid w:val="00B82889"/>
    <w:rsid w:val="00B82A99"/>
    <w:rsid w:val="00B82C9B"/>
    <w:rsid w:val="00B82FFD"/>
    <w:rsid w:val="00B83270"/>
    <w:rsid w:val="00B83A35"/>
    <w:rsid w:val="00B83E62"/>
    <w:rsid w:val="00B84982"/>
    <w:rsid w:val="00B84A56"/>
    <w:rsid w:val="00B84DB5"/>
    <w:rsid w:val="00B8568C"/>
    <w:rsid w:val="00B85A4D"/>
    <w:rsid w:val="00B85B8F"/>
    <w:rsid w:val="00B85C0F"/>
    <w:rsid w:val="00B8634A"/>
    <w:rsid w:val="00B86746"/>
    <w:rsid w:val="00B86B2B"/>
    <w:rsid w:val="00B86BC4"/>
    <w:rsid w:val="00B86FCC"/>
    <w:rsid w:val="00B871F5"/>
    <w:rsid w:val="00B8742D"/>
    <w:rsid w:val="00B87CE1"/>
    <w:rsid w:val="00B9060D"/>
    <w:rsid w:val="00B91BC5"/>
    <w:rsid w:val="00B91C17"/>
    <w:rsid w:val="00B91C3A"/>
    <w:rsid w:val="00B92616"/>
    <w:rsid w:val="00B928B1"/>
    <w:rsid w:val="00B93684"/>
    <w:rsid w:val="00B93782"/>
    <w:rsid w:val="00B93908"/>
    <w:rsid w:val="00B944B1"/>
    <w:rsid w:val="00B9494F"/>
    <w:rsid w:val="00B94BC7"/>
    <w:rsid w:val="00B94C05"/>
    <w:rsid w:val="00B956BD"/>
    <w:rsid w:val="00B956E2"/>
    <w:rsid w:val="00B9573C"/>
    <w:rsid w:val="00B958D2"/>
    <w:rsid w:val="00B95C0F"/>
    <w:rsid w:val="00B95FB9"/>
    <w:rsid w:val="00B960D4"/>
    <w:rsid w:val="00B96123"/>
    <w:rsid w:val="00B964B5"/>
    <w:rsid w:val="00B964EC"/>
    <w:rsid w:val="00B96A2F"/>
    <w:rsid w:val="00B96CF9"/>
    <w:rsid w:val="00B96E68"/>
    <w:rsid w:val="00B9722E"/>
    <w:rsid w:val="00B972DC"/>
    <w:rsid w:val="00B97D86"/>
    <w:rsid w:val="00B97F0F"/>
    <w:rsid w:val="00B97F75"/>
    <w:rsid w:val="00BA041C"/>
    <w:rsid w:val="00BA0977"/>
    <w:rsid w:val="00BA12D4"/>
    <w:rsid w:val="00BA1A06"/>
    <w:rsid w:val="00BA1CCB"/>
    <w:rsid w:val="00BA1EE0"/>
    <w:rsid w:val="00BA1FFA"/>
    <w:rsid w:val="00BA2381"/>
    <w:rsid w:val="00BA2620"/>
    <w:rsid w:val="00BA2665"/>
    <w:rsid w:val="00BA28AA"/>
    <w:rsid w:val="00BA2B29"/>
    <w:rsid w:val="00BA3310"/>
    <w:rsid w:val="00BA3330"/>
    <w:rsid w:val="00BA3801"/>
    <w:rsid w:val="00BA3860"/>
    <w:rsid w:val="00BA399D"/>
    <w:rsid w:val="00BA3AAB"/>
    <w:rsid w:val="00BA3FD9"/>
    <w:rsid w:val="00BA40E8"/>
    <w:rsid w:val="00BA435D"/>
    <w:rsid w:val="00BA4402"/>
    <w:rsid w:val="00BA44F2"/>
    <w:rsid w:val="00BA45D2"/>
    <w:rsid w:val="00BA45FA"/>
    <w:rsid w:val="00BA4689"/>
    <w:rsid w:val="00BA4C9D"/>
    <w:rsid w:val="00BA4CF8"/>
    <w:rsid w:val="00BA546F"/>
    <w:rsid w:val="00BA5E25"/>
    <w:rsid w:val="00BA6052"/>
    <w:rsid w:val="00BA6558"/>
    <w:rsid w:val="00BA6962"/>
    <w:rsid w:val="00BA71F5"/>
    <w:rsid w:val="00BA7370"/>
    <w:rsid w:val="00BA7CF9"/>
    <w:rsid w:val="00BA7EBA"/>
    <w:rsid w:val="00BB0C84"/>
    <w:rsid w:val="00BB0F02"/>
    <w:rsid w:val="00BB0F9F"/>
    <w:rsid w:val="00BB1AF5"/>
    <w:rsid w:val="00BB22BF"/>
    <w:rsid w:val="00BB2451"/>
    <w:rsid w:val="00BB2C97"/>
    <w:rsid w:val="00BB368D"/>
    <w:rsid w:val="00BB3B8E"/>
    <w:rsid w:val="00BB3C7B"/>
    <w:rsid w:val="00BB3DCF"/>
    <w:rsid w:val="00BB44B4"/>
    <w:rsid w:val="00BB460B"/>
    <w:rsid w:val="00BB4AC7"/>
    <w:rsid w:val="00BB4BA9"/>
    <w:rsid w:val="00BB515B"/>
    <w:rsid w:val="00BB5349"/>
    <w:rsid w:val="00BB63F9"/>
    <w:rsid w:val="00BB641B"/>
    <w:rsid w:val="00BB6745"/>
    <w:rsid w:val="00BB67A2"/>
    <w:rsid w:val="00BB6AD3"/>
    <w:rsid w:val="00BB6D07"/>
    <w:rsid w:val="00BB6E60"/>
    <w:rsid w:val="00BB7505"/>
    <w:rsid w:val="00BB7D8D"/>
    <w:rsid w:val="00BC0151"/>
    <w:rsid w:val="00BC028E"/>
    <w:rsid w:val="00BC0CE3"/>
    <w:rsid w:val="00BC0DF9"/>
    <w:rsid w:val="00BC13D7"/>
    <w:rsid w:val="00BC16E2"/>
    <w:rsid w:val="00BC17C0"/>
    <w:rsid w:val="00BC183E"/>
    <w:rsid w:val="00BC1931"/>
    <w:rsid w:val="00BC1D67"/>
    <w:rsid w:val="00BC1FA0"/>
    <w:rsid w:val="00BC26E9"/>
    <w:rsid w:val="00BC3501"/>
    <w:rsid w:val="00BC3A52"/>
    <w:rsid w:val="00BC3C33"/>
    <w:rsid w:val="00BC487C"/>
    <w:rsid w:val="00BC490E"/>
    <w:rsid w:val="00BC4A6D"/>
    <w:rsid w:val="00BC4BC0"/>
    <w:rsid w:val="00BC4C7B"/>
    <w:rsid w:val="00BC4DF9"/>
    <w:rsid w:val="00BC530A"/>
    <w:rsid w:val="00BC537B"/>
    <w:rsid w:val="00BC53F1"/>
    <w:rsid w:val="00BC54A0"/>
    <w:rsid w:val="00BC568E"/>
    <w:rsid w:val="00BC5809"/>
    <w:rsid w:val="00BC59F5"/>
    <w:rsid w:val="00BC5E7F"/>
    <w:rsid w:val="00BC5EA9"/>
    <w:rsid w:val="00BC6449"/>
    <w:rsid w:val="00BC6567"/>
    <w:rsid w:val="00BC67FE"/>
    <w:rsid w:val="00BC6BB9"/>
    <w:rsid w:val="00BC7744"/>
    <w:rsid w:val="00BC7967"/>
    <w:rsid w:val="00BC7D2F"/>
    <w:rsid w:val="00BD03B2"/>
    <w:rsid w:val="00BD064A"/>
    <w:rsid w:val="00BD07E4"/>
    <w:rsid w:val="00BD080A"/>
    <w:rsid w:val="00BD089A"/>
    <w:rsid w:val="00BD0BC7"/>
    <w:rsid w:val="00BD0F0C"/>
    <w:rsid w:val="00BD1005"/>
    <w:rsid w:val="00BD1817"/>
    <w:rsid w:val="00BD2748"/>
    <w:rsid w:val="00BD29F8"/>
    <w:rsid w:val="00BD2D43"/>
    <w:rsid w:val="00BD33B1"/>
    <w:rsid w:val="00BD3956"/>
    <w:rsid w:val="00BD3A11"/>
    <w:rsid w:val="00BD3AF4"/>
    <w:rsid w:val="00BD3AFA"/>
    <w:rsid w:val="00BD3E83"/>
    <w:rsid w:val="00BD418A"/>
    <w:rsid w:val="00BD41E2"/>
    <w:rsid w:val="00BD47C9"/>
    <w:rsid w:val="00BD48EB"/>
    <w:rsid w:val="00BD4CA1"/>
    <w:rsid w:val="00BD5244"/>
    <w:rsid w:val="00BD5A0C"/>
    <w:rsid w:val="00BD5A3A"/>
    <w:rsid w:val="00BD5B9A"/>
    <w:rsid w:val="00BD601B"/>
    <w:rsid w:val="00BD636B"/>
    <w:rsid w:val="00BD655B"/>
    <w:rsid w:val="00BD66C1"/>
    <w:rsid w:val="00BD66D6"/>
    <w:rsid w:val="00BD6A40"/>
    <w:rsid w:val="00BD6E2E"/>
    <w:rsid w:val="00BD754B"/>
    <w:rsid w:val="00BD75E3"/>
    <w:rsid w:val="00BD76DF"/>
    <w:rsid w:val="00BE03E3"/>
    <w:rsid w:val="00BE07E3"/>
    <w:rsid w:val="00BE0E4E"/>
    <w:rsid w:val="00BE19B1"/>
    <w:rsid w:val="00BE1BD2"/>
    <w:rsid w:val="00BE1D13"/>
    <w:rsid w:val="00BE1E87"/>
    <w:rsid w:val="00BE1EF3"/>
    <w:rsid w:val="00BE2090"/>
    <w:rsid w:val="00BE211C"/>
    <w:rsid w:val="00BE213A"/>
    <w:rsid w:val="00BE220C"/>
    <w:rsid w:val="00BE2212"/>
    <w:rsid w:val="00BE23DE"/>
    <w:rsid w:val="00BE2A1E"/>
    <w:rsid w:val="00BE36C7"/>
    <w:rsid w:val="00BE37C7"/>
    <w:rsid w:val="00BE3A2C"/>
    <w:rsid w:val="00BE3B84"/>
    <w:rsid w:val="00BE3B88"/>
    <w:rsid w:val="00BE40C0"/>
    <w:rsid w:val="00BE40D8"/>
    <w:rsid w:val="00BE4201"/>
    <w:rsid w:val="00BE431F"/>
    <w:rsid w:val="00BE49E2"/>
    <w:rsid w:val="00BE5157"/>
    <w:rsid w:val="00BE5366"/>
    <w:rsid w:val="00BE545A"/>
    <w:rsid w:val="00BE54AF"/>
    <w:rsid w:val="00BE5505"/>
    <w:rsid w:val="00BE5A50"/>
    <w:rsid w:val="00BE5D77"/>
    <w:rsid w:val="00BE60AB"/>
    <w:rsid w:val="00BE620C"/>
    <w:rsid w:val="00BE6623"/>
    <w:rsid w:val="00BE6B3D"/>
    <w:rsid w:val="00BE6B9A"/>
    <w:rsid w:val="00BE7487"/>
    <w:rsid w:val="00BE790F"/>
    <w:rsid w:val="00BE7D2C"/>
    <w:rsid w:val="00BF026B"/>
    <w:rsid w:val="00BF051F"/>
    <w:rsid w:val="00BF0936"/>
    <w:rsid w:val="00BF0AD2"/>
    <w:rsid w:val="00BF0D1B"/>
    <w:rsid w:val="00BF0F50"/>
    <w:rsid w:val="00BF15AC"/>
    <w:rsid w:val="00BF1C78"/>
    <w:rsid w:val="00BF2547"/>
    <w:rsid w:val="00BF274D"/>
    <w:rsid w:val="00BF2A8C"/>
    <w:rsid w:val="00BF2B7E"/>
    <w:rsid w:val="00BF3014"/>
    <w:rsid w:val="00BF3088"/>
    <w:rsid w:val="00BF318D"/>
    <w:rsid w:val="00BF324F"/>
    <w:rsid w:val="00BF328E"/>
    <w:rsid w:val="00BF32DD"/>
    <w:rsid w:val="00BF3653"/>
    <w:rsid w:val="00BF3CD9"/>
    <w:rsid w:val="00BF408F"/>
    <w:rsid w:val="00BF4265"/>
    <w:rsid w:val="00BF5086"/>
    <w:rsid w:val="00BF5898"/>
    <w:rsid w:val="00BF5F64"/>
    <w:rsid w:val="00BF5FDA"/>
    <w:rsid w:val="00BF602D"/>
    <w:rsid w:val="00BF6757"/>
    <w:rsid w:val="00BF68AD"/>
    <w:rsid w:val="00BF6D76"/>
    <w:rsid w:val="00BF7029"/>
    <w:rsid w:val="00BF731C"/>
    <w:rsid w:val="00BF7822"/>
    <w:rsid w:val="00BF7F6F"/>
    <w:rsid w:val="00C0017E"/>
    <w:rsid w:val="00C0063F"/>
    <w:rsid w:val="00C0071D"/>
    <w:rsid w:val="00C00760"/>
    <w:rsid w:val="00C00AC2"/>
    <w:rsid w:val="00C00AC3"/>
    <w:rsid w:val="00C01695"/>
    <w:rsid w:val="00C01A9B"/>
    <w:rsid w:val="00C01C6F"/>
    <w:rsid w:val="00C01D73"/>
    <w:rsid w:val="00C01DDB"/>
    <w:rsid w:val="00C02A02"/>
    <w:rsid w:val="00C036C4"/>
    <w:rsid w:val="00C036EF"/>
    <w:rsid w:val="00C03872"/>
    <w:rsid w:val="00C03DA3"/>
    <w:rsid w:val="00C03E3F"/>
    <w:rsid w:val="00C041C4"/>
    <w:rsid w:val="00C044AD"/>
    <w:rsid w:val="00C04A9E"/>
    <w:rsid w:val="00C04C2F"/>
    <w:rsid w:val="00C04F37"/>
    <w:rsid w:val="00C0502D"/>
    <w:rsid w:val="00C051FB"/>
    <w:rsid w:val="00C053C3"/>
    <w:rsid w:val="00C05479"/>
    <w:rsid w:val="00C054F4"/>
    <w:rsid w:val="00C0583A"/>
    <w:rsid w:val="00C0589E"/>
    <w:rsid w:val="00C05BA2"/>
    <w:rsid w:val="00C06024"/>
    <w:rsid w:val="00C06356"/>
    <w:rsid w:val="00C067B3"/>
    <w:rsid w:val="00C06CDC"/>
    <w:rsid w:val="00C06F13"/>
    <w:rsid w:val="00C06FDE"/>
    <w:rsid w:val="00C07111"/>
    <w:rsid w:val="00C0751B"/>
    <w:rsid w:val="00C07999"/>
    <w:rsid w:val="00C07CCC"/>
    <w:rsid w:val="00C100BB"/>
    <w:rsid w:val="00C10D1D"/>
    <w:rsid w:val="00C116DB"/>
    <w:rsid w:val="00C11D91"/>
    <w:rsid w:val="00C126F2"/>
    <w:rsid w:val="00C12833"/>
    <w:rsid w:val="00C12C34"/>
    <w:rsid w:val="00C12D2C"/>
    <w:rsid w:val="00C12E6A"/>
    <w:rsid w:val="00C13317"/>
    <w:rsid w:val="00C13436"/>
    <w:rsid w:val="00C1389A"/>
    <w:rsid w:val="00C138C7"/>
    <w:rsid w:val="00C13B3D"/>
    <w:rsid w:val="00C13F21"/>
    <w:rsid w:val="00C1456B"/>
    <w:rsid w:val="00C14AB4"/>
    <w:rsid w:val="00C14DC0"/>
    <w:rsid w:val="00C14E53"/>
    <w:rsid w:val="00C151B4"/>
    <w:rsid w:val="00C151F8"/>
    <w:rsid w:val="00C15278"/>
    <w:rsid w:val="00C156B6"/>
    <w:rsid w:val="00C1579C"/>
    <w:rsid w:val="00C1587B"/>
    <w:rsid w:val="00C1599B"/>
    <w:rsid w:val="00C15D29"/>
    <w:rsid w:val="00C16422"/>
    <w:rsid w:val="00C16556"/>
    <w:rsid w:val="00C1690B"/>
    <w:rsid w:val="00C17A18"/>
    <w:rsid w:val="00C17B6B"/>
    <w:rsid w:val="00C17E0A"/>
    <w:rsid w:val="00C2026E"/>
    <w:rsid w:val="00C2079C"/>
    <w:rsid w:val="00C20BDA"/>
    <w:rsid w:val="00C21247"/>
    <w:rsid w:val="00C214E0"/>
    <w:rsid w:val="00C21723"/>
    <w:rsid w:val="00C21803"/>
    <w:rsid w:val="00C21992"/>
    <w:rsid w:val="00C21D10"/>
    <w:rsid w:val="00C21F64"/>
    <w:rsid w:val="00C22019"/>
    <w:rsid w:val="00C220F6"/>
    <w:rsid w:val="00C23020"/>
    <w:rsid w:val="00C23600"/>
    <w:rsid w:val="00C23C34"/>
    <w:rsid w:val="00C23D13"/>
    <w:rsid w:val="00C23F4C"/>
    <w:rsid w:val="00C24633"/>
    <w:rsid w:val="00C24828"/>
    <w:rsid w:val="00C248C0"/>
    <w:rsid w:val="00C24F19"/>
    <w:rsid w:val="00C25680"/>
    <w:rsid w:val="00C256C2"/>
    <w:rsid w:val="00C264C6"/>
    <w:rsid w:val="00C2656C"/>
    <w:rsid w:val="00C2781E"/>
    <w:rsid w:val="00C2789B"/>
    <w:rsid w:val="00C27B99"/>
    <w:rsid w:val="00C27BFB"/>
    <w:rsid w:val="00C309EC"/>
    <w:rsid w:val="00C312AE"/>
    <w:rsid w:val="00C31C11"/>
    <w:rsid w:val="00C32783"/>
    <w:rsid w:val="00C32B43"/>
    <w:rsid w:val="00C32E5B"/>
    <w:rsid w:val="00C334E8"/>
    <w:rsid w:val="00C3350B"/>
    <w:rsid w:val="00C33660"/>
    <w:rsid w:val="00C348EA"/>
    <w:rsid w:val="00C3529D"/>
    <w:rsid w:val="00C3546B"/>
    <w:rsid w:val="00C35551"/>
    <w:rsid w:val="00C3567D"/>
    <w:rsid w:val="00C357CD"/>
    <w:rsid w:val="00C35CE3"/>
    <w:rsid w:val="00C35EC7"/>
    <w:rsid w:val="00C35F40"/>
    <w:rsid w:val="00C3624A"/>
    <w:rsid w:val="00C36497"/>
    <w:rsid w:val="00C364AF"/>
    <w:rsid w:val="00C36540"/>
    <w:rsid w:val="00C368B5"/>
    <w:rsid w:val="00C36A76"/>
    <w:rsid w:val="00C37907"/>
    <w:rsid w:val="00C37D03"/>
    <w:rsid w:val="00C400DC"/>
    <w:rsid w:val="00C407BD"/>
    <w:rsid w:val="00C40DA8"/>
    <w:rsid w:val="00C40DE7"/>
    <w:rsid w:val="00C41128"/>
    <w:rsid w:val="00C4130F"/>
    <w:rsid w:val="00C41471"/>
    <w:rsid w:val="00C41DF9"/>
    <w:rsid w:val="00C42027"/>
    <w:rsid w:val="00C42060"/>
    <w:rsid w:val="00C4236E"/>
    <w:rsid w:val="00C42558"/>
    <w:rsid w:val="00C4255A"/>
    <w:rsid w:val="00C429DA"/>
    <w:rsid w:val="00C4324C"/>
    <w:rsid w:val="00C43610"/>
    <w:rsid w:val="00C43749"/>
    <w:rsid w:val="00C43780"/>
    <w:rsid w:val="00C43B85"/>
    <w:rsid w:val="00C43D61"/>
    <w:rsid w:val="00C43F56"/>
    <w:rsid w:val="00C43F7F"/>
    <w:rsid w:val="00C44880"/>
    <w:rsid w:val="00C449A0"/>
    <w:rsid w:val="00C44CF2"/>
    <w:rsid w:val="00C44E07"/>
    <w:rsid w:val="00C4500B"/>
    <w:rsid w:val="00C4575A"/>
    <w:rsid w:val="00C45CBA"/>
    <w:rsid w:val="00C45E13"/>
    <w:rsid w:val="00C46111"/>
    <w:rsid w:val="00C4646D"/>
    <w:rsid w:val="00C4659E"/>
    <w:rsid w:val="00C46685"/>
    <w:rsid w:val="00C46709"/>
    <w:rsid w:val="00C46901"/>
    <w:rsid w:val="00C47167"/>
    <w:rsid w:val="00C4724A"/>
    <w:rsid w:val="00C47257"/>
    <w:rsid w:val="00C4764C"/>
    <w:rsid w:val="00C4787E"/>
    <w:rsid w:val="00C4794E"/>
    <w:rsid w:val="00C479DC"/>
    <w:rsid w:val="00C47B31"/>
    <w:rsid w:val="00C506CD"/>
    <w:rsid w:val="00C50925"/>
    <w:rsid w:val="00C509F6"/>
    <w:rsid w:val="00C50E12"/>
    <w:rsid w:val="00C51093"/>
    <w:rsid w:val="00C513F6"/>
    <w:rsid w:val="00C51569"/>
    <w:rsid w:val="00C51744"/>
    <w:rsid w:val="00C52046"/>
    <w:rsid w:val="00C5232F"/>
    <w:rsid w:val="00C524A9"/>
    <w:rsid w:val="00C528AC"/>
    <w:rsid w:val="00C528D3"/>
    <w:rsid w:val="00C52E29"/>
    <w:rsid w:val="00C5366C"/>
    <w:rsid w:val="00C538C3"/>
    <w:rsid w:val="00C54282"/>
    <w:rsid w:val="00C5430C"/>
    <w:rsid w:val="00C5484B"/>
    <w:rsid w:val="00C5485B"/>
    <w:rsid w:val="00C54CF8"/>
    <w:rsid w:val="00C55E3D"/>
    <w:rsid w:val="00C564D8"/>
    <w:rsid w:val="00C56534"/>
    <w:rsid w:val="00C568AF"/>
    <w:rsid w:val="00C5695C"/>
    <w:rsid w:val="00C56C31"/>
    <w:rsid w:val="00C56F1E"/>
    <w:rsid w:val="00C570DB"/>
    <w:rsid w:val="00C57115"/>
    <w:rsid w:val="00C5712E"/>
    <w:rsid w:val="00C571F5"/>
    <w:rsid w:val="00C57335"/>
    <w:rsid w:val="00C57B4C"/>
    <w:rsid w:val="00C57C13"/>
    <w:rsid w:val="00C57F8E"/>
    <w:rsid w:val="00C60172"/>
    <w:rsid w:val="00C602B2"/>
    <w:rsid w:val="00C60816"/>
    <w:rsid w:val="00C60885"/>
    <w:rsid w:val="00C60F51"/>
    <w:rsid w:val="00C60F8D"/>
    <w:rsid w:val="00C615D6"/>
    <w:rsid w:val="00C61676"/>
    <w:rsid w:val="00C61DF8"/>
    <w:rsid w:val="00C62584"/>
    <w:rsid w:val="00C628AF"/>
    <w:rsid w:val="00C629C0"/>
    <w:rsid w:val="00C63304"/>
    <w:rsid w:val="00C63648"/>
    <w:rsid w:val="00C638CB"/>
    <w:rsid w:val="00C63CCE"/>
    <w:rsid w:val="00C63E9E"/>
    <w:rsid w:val="00C6464A"/>
    <w:rsid w:val="00C64D47"/>
    <w:rsid w:val="00C656D5"/>
    <w:rsid w:val="00C6672A"/>
    <w:rsid w:val="00C66B21"/>
    <w:rsid w:val="00C66BC5"/>
    <w:rsid w:val="00C66CA6"/>
    <w:rsid w:val="00C66FE6"/>
    <w:rsid w:val="00C67148"/>
    <w:rsid w:val="00C672F5"/>
    <w:rsid w:val="00C674B7"/>
    <w:rsid w:val="00C67515"/>
    <w:rsid w:val="00C67E52"/>
    <w:rsid w:val="00C703B0"/>
    <w:rsid w:val="00C708C8"/>
    <w:rsid w:val="00C70B2F"/>
    <w:rsid w:val="00C70CF7"/>
    <w:rsid w:val="00C70FD7"/>
    <w:rsid w:val="00C71074"/>
    <w:rsid w:val="00C710B9"/>
    <w:rsid w:val="00C7135C"/>
    <w:rsid w:val="00C71410"/>
    <w:rsid w:val="00C71D95"/>
    <w:rsid w:val="00C71FED"/>
    <w:rsid w:val="00C72418"/>
    <w:rsid w:val="00C72786"/>
    <w:rsid w:val="00C7282B"/>
    <w:rsid w:val="00C72C1C"/>
    <w:rsid w:val="00C72FAC"/>
    <w:rsid w:val="00C731FD"/>
    <w:rsid w:val="00C73957"/>
    <w:rsid w:val="00C73BD2"/>
    <w:rsid w:val="00C73E20"/>
    <w:rsid w:val="00C74206"/>
    <w:rsid w:val="00C74C52"/>
    <w:rsid w:val="00C74DC0"/>
    <w:rsid w:val="00C7512E"/>
    <w:rsid w:val="00C75177"/>
    <w:rsid w:val="00C75974"/>
    <w:rsid w:val="00C75B96"/>
    <w:rsid w:val="00C75F39"/>
    <w:rsid w:val="00C75F6F"/>
    <w:rsid w:val="00C7609C"/>
    <w:rsid w:val="00C7655F"/>
    <w:rsid w:val="00C76665"/>
    <w:rsid w:val="00C767C7"/>
    <w:rsid w:val="00C7692F"/>
    <w:rsid w:val="00C76DF5"/>
    <w:rsid w:val="00C77481"/>
    <w:rsid w:val="00C777D6"/>
    <w:rsid w:val="00C77ED0"/>
    <w:rsid w:val="00C80923"/>
    <w:rsid w:val="00C80BC0"/>
    <w:rsid w:val="00C80E65"/>
    <w:rsid w:val="00C80EA0"/>
    <w:rsid w:val="00C80FDA"/>
    <w:rsid w:val="00C81434"/>
    <w:rsid w:val="00C81514"/>
    <w:rsid w:val="00C8217A"/>
    <w:rsid w:val="00C824AA"/>
    <w:rsid w:val="00C83609"/>
    <w:rsid w:val="00C837F9"/>
    <w:rsid w:val="00C83BB9"/>
    <w:rsid w:val="00C8478D"/>
    <w:rsid w:val="00C84966"/>
    <w:rsid w:val="00C84E20"/>
    <w:rsid w:val="00C85027"/>
    <w:rsid w:val="00C850FA"/>
    <w:rsid w:val="00C85437"/>
    <w:rsid w:val="00C85549"/>
    <w:rsid w:val="00C85725"/>
    <w:rsid w:val="00C8587B"/>
    <w:rsid w:val="00C85B88"/>
    <w:rsid w:val="00C85BBC"/>
    <w:rsid w:val="00C85D1E"/>
    <w:rsid w:val="00C86227"/>
    <w:rsid w:val="00C863CD"/>
    <w:rsid w:val="00C86427"/>
    <w:rsid w:val="00C86CDA"/>
    <w:rsid w:val="00C86F60"/>
    <w:rsid w:val="00C870DD"/>
    <w:rsid w:val="00C8762F"/>
    <w:rsid w:val="00C87641"/>
    <w:rsid w:val="00C87D78"/>
    <w:rsid w:val="00C87F8C"/>
    <w:rsid w:val="00C9047D"/>
    <w:rsid w:val="00C90903"/>
    <w:rsid w:val="00C909BD"/>
    <w:rsid w:val="00C90E64"/>
    <w:rsid w:val="00C90F43"/>
    <w:rsid w:val="00C91280"/>
    <w:rsid w:val="00C919C7"/>
    <w:rsid w:val="00C919D2"/>
    <w:rsid w:val="00C91B33"/>
    <w:rsid w:val="00C9208B"/>
    <w:rsid w:val="00C927C6"/>
    <w:rsid w:val="00C92DC7"/>
    <w:rsid w:val="00C92E07"/>
    <w:rsid w:val="00C9306B"/>
    <w:rsid w:val="00C9354C"/>
    <w:rsid w:val="00C9358A"/>
    <w:rsid w:val="00C9359B"/>
    <w:rsid w:val="00C93F78"/>
    <w:rsid w:val="00C94545"/>
    <w:rsid w:val="00C946CA"/>
    <w:rsid w:val="00C949CF"/>
    <w:rsid w:val="00C94A82"/>
    <w:rsid w:val="00C94C17"/>
    <w:rsid w:val="00C950E2"/>
    <w:rsid w:val="00C9536B"/>
    <w:rsid w:val="00C96329"/>
    <w:rsid w:val="00C967D7"/>
    <w:rsid w:val="00C96B58"/>
    <w:rsid w:val="00C96B9C"/>
    <w:rsid w:val="00C96CB9"/>
    <w:rsid w:val="00C96CBD"/>
    <w:rsid w:val="00C96F98"/>
    <w:rsid w:val="00C972B9"/>
    <w:rsid w:val="00C9745A"/>
    <w:rsid w:val="00C97A13"/>
    <w:rsid w:val="00C97C7C"/>
    <w:rsid w:val="00C97F6A"/>
    <w:rsid w:val="00CA0608"/>
    <w:rsid w:val="00CA0870"/>
    <w:rsid w:val="00CA0A66"/>
    <w:rsid w:val="00CA0C01"/>
    <w:rsid w:val="00CA0FFA"/>
    <w:rsid w:val="00CA1243"/>
    <w:rsid w:val="00CA14FF"/>
    <w:rsid w:val="00CA1537"/>
    <w:rsid w:val="00CA18D5"/>
    <w:rsid w:val="00CA1AB9"/>
    <w:rsid w:val="00CA1D05"/>
    <w:rsid w:val="00CA1F93"/>
    <w:rsid w:val="00CA21AA"/>
    <w:rsid w:val="00CA26F3"/>
    <w:rsid w:val="00CA2795"/>
    <w:rsid w:val="00CA2825"/>
    <w:rsid w:val="00CA335F"/>
    <w:rsid w:val="00CA34F6"/>
    <w:rsid w:val="00CA3571"/>
    <w:rsid w:val="00CA38C7"/>
    <w:rsid w:val="00CA3BCD"/>
    <w:rsid w:val="00CA3DE4"/>
    <w:rsid w:val="00CA4048"/>
    <w:rsid w:val="00CA4BCB"/>
    <w:rsid w:val="00CA4C2E"/>
    <w:rsid w:val="00CA5528"/>
    <w:rsid w:val="00CA55D3"/>
    <w:rsid w:val="00CA5A31"/>
    <w:rsid w:val="00CA6806"/>
    <w:rsid w:val="00CA6A87"/>
    <w:rsid w:val="00CA7060"/>
    <w:rsid w:val="00CA7154"/>
    <w:rsid w:val="00CA7198"/>
    <w:rsid w:val="00CA731C"/>
    <w:rsid w:val="00CA7581"/>
    <w:rsid w:val="00CA7641"/>
    <w:rsid w:val="00CA7651"/>
    <w:rsid w:val="00CA7BE4"/>
    <w:rsid w:val="00CA7FEC"/>
    <w:rsid w:val="00CB00E6"/>
    <w:rsid w:val="00CB0305"/>
    <w:rsid w:val="00CB04A7"/>
    <w:rsid w:val="00CB095F"/>
    <w:rsid w:val="00CB11F8"/>
    <w:rsid w:val="00CB14B7"/>
    <w:rsid w:val="00CB197A"/>
    <w:rsid w:val="00CB1A9C"/>
    <w:rsid w:val="00CB1DCE"/>
    <w:rsid w:val="00CB2108"/>
    <w:rsid w:val="00CB2510"/>
    <w:rsid w:val="00CB27E3"/>
    <w:rsid w:val="00CB286E"/>
    <w:rsid w:val="00CB307D"/>
    <w:rsid w:val="00CB30CC"/>
    <w:rsid w:val="00CB34DE"/>
    <w:rsid w:val="00CB3A09"/>
    <w:rsid w:val="00CB3EE9"/>
    <w:rsid w:val="00CB4347"/>
    <w:rsid w:val="00CB43B3"/>
    <w:rsid w:val="00CB48B0"/>
    <w:rsid w:val="00CB4ACB"/>
    <w:rsid w:val="00CB4B3B"/>
    <w:rsid w:val="00CB4C7E"/>
    <w:rsid w:val="00CB4F8D"/>
    <w:rsid w:val="00CB5239"/>
    <w:rsid w:val="00CB56A9"/>
    <w:rsid w:val="00CB56E8"/>
    <w:rsid w:val="00CB58B6"/>
    <w:rsid w:val="00CB5AC9"/>
    <w:rsid w:val="00CB5EDF"/>
    <w:rsid w:val="00CB6067"/>
    <w:rsid w:val="00CB6321"/>
    <w:rsid w:val="00CB6475"/>
    <w:rsid w:val="00CB6A7F"/>
    <w:rsid w:val="00CB6AEE"/>
    <w:rsid w:val="00CB6BF5"/>
    <w:rsid w:val="00CB6E90"/>
    <w:rsid w:val="00CB7ADC"/>
    <w:rsid w:val="00CB7D5B"/>
    <w:rsid w:val="00CB7D61"/>
    <w:rsid w:val="00CC003E"/>
    <w:rsid w:val="00CC032B"/>
    <w:rsid w:val="00CC0500"/>
    <w:rsid w:val="00CC0B65"/>
    <w:rsid w:val="00CC0BED"/>
    <w:rsid w:val="00CC0FCF"/>
    <w:rsid w:val="00CC163D"/>
    <w:rsid w:val="00CC1959"/>
    <w:rsid w:val="00CC1ADC"/>
    <w:rsid w:val="00CC2309"/>
    <w:rsid w:val="00CC2F0A"/>
    <w:rsid w:val="00CC33F1"/>
    <w:rsid w:val="00CC3B60"/>
    <w:rsid w:val="00CC3E88"/>
    <w:rsid w:val="00CC4370"/>
    <w:rsid w:val="00CC4735"/>
    <w:rsid w:val="00CC4E13"/>
    <w:rsid w:val="00CC534D"/>
    <w:rsid w:val="00CC5629"/>
    <w:rsid w:val="00CC5661"/>
    <w:rsid w:val="00CC57B6"/>
    <w:rsid w:val="00CC666A"/>
    <w:rsid w:val="00CC67EC"/>
    <w:rsid w:val="00CC6912"/>
    <w:rsid w:val="00CC69F7"/>
    <w:rsid w:val="00CC6B98"/>
    <w:rsid w:val="00CC6DC9"/>
    <w:rsid w:val="00CC722F"/>
    <w:rsid w:val="00CC747F"/>
    <w:rsid w:val="00CC74D2"/>
    <w:rsid w:val="00CC7618"/>
    <w:rsid w:val="00CC7727"/>
    <w:rsid w:val="00CC7787"/>
    <w:rsid w:val="00CC7C86"/>
    <w:rsid w:val="00CD01BD"/>
    <w:rsid w:val="00CD01E9"/>
    <w:rsid w:val="00CD042F"/>
    <w:rsid w:val="00CD05A5"/>
    <w:rsid w:val="00CD0713"/>
    <w:rsid w:val="00CD10AF"/>
    <w:rsid w:val="00CD160A"/>
    <w:rsid w:val="00CD166D"/>
    <w:rsid w:val="00CD1679"/>
    <w:rsid w:val="00CD1A33"/>
    <w:rsid w:val="00CD1E39"/>
    <w:rsid w:val="00CD22DB"/>
    <w:rsid w:val="00CD2565"/>
    <w:rsid w:val="00CD263C"/>
    <w:rsid w:val="00CD2DD0"/>
    <w:rsid w:val="00CD3002"/>
    <w:rsid w:val="00CD3392"/>
    <w:rsid w:val="00CD3D12"/>
    <w:rsid w:val="00CD3D6C"/>
    <w:rsid w:val="00CD425F"/>
    <w:rsid w:val="00CD43B7"/>
    <w:rsid w:val="00CD44E2"/>
    <w:rsid w:val="00CD45B3"/>
    <w:rsid w:val="00CD49AD"/>
    <w:rsid w:val="00CD4E99"/>
    <w:rsid w:val="00CD53A5"/>
    <w:rsid w:val="00CD58CE"/>
    <w:rsid w:val="00CD5C9B"/>
    <w:rsid w:val="00CD6688"/>
    <w:rsid w:val="00CD6960"/>
    <w:rsid w:val="00CD77EF"/>
    <w:rsid w:val="00CD78D0"/>
    <w:rsid w:val="00CD78E6"/>
    <w:rsid w:val="00CD7C4B"/>
    <w:rsid w:val="00CD7FF9"/>
    <w:rsid w:val="00CE0318"/>
    <w:rsid w:val="00CE0451"/>
    <w:rsid w:val="00CE0CBD"/>
    <w:rsid w:val="00CE0F26"/>
    <w:rsid w:val="00CE1087"/>
    <w:rsid w:val="00CE1210"/>
    <w:rsid w:val="00CE12D3"/>
    <w:rsid w:val="00CE1A1C"/>
    <w:rsid w:val="00CE1CCB"/>
    <w:rsid w:val="00CE1E00"/>
    <w:rsid w:val="00CE23AC"/>
    <w:rsid w:val="00CE23D1"/>
    <w:rsid w:val="00CE273C"/>
    <w:rsid w:val="00CE2A0F"/>
    <w:rsid w:val="00CE2F74"/>
    <w:rsid w:val="00CE300B"/>
    <w:rsid w:val="00CE3C85"/>
    <w:rsid w:val="00CE3E85"/>
    <w:rsid w:val="00CE44B6"/>
    <w:rsid w:val="00CE4B83"/>
    <w:rsid w:val="00CE4F71"/>
    <w:rsid w:val="00CE51E1"/>
    <w:rsid w:val="00CE53E1"/>
    <w:rsid w:val="00CE55DB"/>
    <w:rsid w:val="00CE5983"/>
    <w:rsid w:val="00CE5BA4"/>
    <w:rsid w:val="00CE5D1F"/>
    <w:rsid w:val="00CE5EF9"/>
    <w:rsid w:val="00CE5FD7"/>
    <w:rsid w:val="00CE62D8"/>
    <w:rsid w:val="00CE71B5"/>
    <w:rsid w:val="00CE7660"/>
    <w:rsid w:val="00CE77FF"/>
    <w:rsid w:val="00CE788D"/>
    <w:rsid w:val="00CF010C"/>
    <w:rsid w:val="00CF012D"/>
    <w:rsid w:val="00CF051C"/>
    <w:rsid w:val="00CF07AF"/>
    <w:rsid w:val="00CF0822"/>
    <w:rsid w:val="00CF0B10"/>
    <w:rsid w:val="00CF0D36"/>
    <w:rsid w:val="00CF0D80"/>
    <w:rsid w:val="00CF1081"/>
    <w:rsid w:val="00CF1105"/>
    <w:rsid w:val="00CF13A4"/>
    <w:rsid w:val="00CF1615"/>
    <w:rsid w:val="00CF1890"/>
    <w:rsid w:val="00CF1B90"/>
    <w:rsid w:val="00CF1E02"/>
    <w:rsid w:val="00CF1E08"/>
    <w:rsid w:val="00CF21B9"/>
    <w:rsid w:val="00CF2654"/>
    <w:rsid w:val="00CF274E"/>
    <w:rsid w:val="00CF2A03"/>
    <w:rsid w:val="00CF2A46"/>
    <w:rsid w:val="00CF2D3A"/>
    <w:rsid w:val="00CF3052"/>
    <w:rsid w:val="00CF39DF"/>
    <w:rsid w:val="00CF3E6E"/>
    <w:rsid w:val="00CF454A"/>
    <w:rsid w:val="00CF4744"/>
    <w:rsid w:val="00CF4855"/>
    <w:rsid w:val="00CF48F8"/>
    <w:rsid w:val="00CF498D"/>
    <w:rsid w:val="00CF4D88"/>
    <w:rsid w:val="00CF4E4F"/>
    <w:rsid w:val="00CF502E"/>
    <w:rsid w:val="00CF541E"/>
    <w:rsid w:val="00CF5C6B"/>
    <w:rsid w:val="00CF5D8A"/>
    <w:rsid w:val="00CF646B"/>
    <w:rsid w:val="00CF6B66"/>
    <w:rsid w:val="00CF6C0D"/>
    <w:rsid w:val="00CF6EA9"/>
    <w:rsid w:val="00CF7191"/>
    <w:rsid w:val="00CF71F8"/>
    <w:rsid w:val="00CF737D"/>
    <w:rsid w:val="00CF7433"/>
    <w:rsid w:val="00CF7C18"/>
    <w:rsid w:val="00CF7CD6"/>
    <w:rsid w:val="00CF7F61"/>
    <w:rsid w:val="00D000E7"/>
    <w:rsid w:val="00D000E9"/>
    <w:rsid w:val="00D00D8D"/>
    <w:rsid w:val="00D00F97"/>
    <w:rsid w:val="00D01118"/>
    <w:rsid w:val="00D01203"/>
    <w:rsid w:val="00D01735"/>
    <w:rsid w:val="00D01800"/>
    <w:rsid w:val="00D0191D"/>
    <w:rsid w:val="00D01C79"/>
    <w:rsid w:val="00D025C4"/>
    <w:rsid w:val="00D0274C"/>
    <w:rsid w:val="00D02C48"/>
    <w:rsid w:val="00D036F8"/>
    <w:rsid w:val="00D038F8"/>
    <w:rsid w:val="00D03BC6"/>
    <w:rsid w:val="00D03DD2"/>
    <w:rsid w:val="00D04440"/>
    <w:rsid w:val="00D0466F"/>
    <w:rsid w:val="00D04A84"/>
    <w:rsid w:val="00D0515C"/>
    <w:rsid w:val="00D056FD"/>
    <w:rsid w:val="00D063B3"/>
    <w:rsid w:val="00D06C74"/>
    <w:rsid w:val="00D071A2"/>
    <w:rsid w:val="00D072F2"/>
    <w:rsid w:val="00D073F7"/>
    <w:rsid w:val="00D07748"/>
    <w:rsid w:val="00D10231"/>
    <w:rsid w:val="00D106B5"/>
    <w:rsid w:val="00D10E9F"/>
    <w:rsid w:val="00D110F7"/>
    <w:rsid w:val="00D11295"/>
    <w:rsid w:val="00D113E8"/>
    <w:rsid w:val="00D11459"/>
    <w:rsid w:val="00D116AC"/>
    <w:rsid w:val="00D11719"/>
    <w:rsid w:val="00D119F6"/>
    <w:rsid w:val="00D11B5E"/>
    <w:rsid w:val="00D11E38"/>
    <w:rsid w:val="00D11E82"/>
    <w:rsid w:val="00D11F4E"/>
    <w:rsid w:val="00D12191"/>
    <w:rsid w:val="00D1238D"/>
    <w:rsid w:val="00D125A0"/>
    <w:rsid w:val="00D125C3"/>
    <w:rsid w:val="00D128DE"/>
    <w:rsid w:val="00D1293F"/>
    <w:rsid w:val="00D12DD1"/>
    <w:rsid w:val="00D13323"/>
    <w:rsid w:val="00D13529"/>
    <w:rsid w:val="00D135F1"/>
    <w:rsid w:val="00D136B5"/>
    <w:rsid w:val="00D13A0C"/>
    <w:rsid w:val="00D13DE8"/>
    <w:rsid w:val="00D14123"/>
    <w:rsid w:val="00D14524"/>
    <w:rsid w:val="00D14888"/>
    <w:rsid w:val="00D149B0"/>
    <w:rsid w:val="00D150E0"/>
    <w:rsid w:val="00D1543C"/>
    <w:rsid w:val="00D1551C"/>
    <w:rsid w:val="00D15D9D"/>
    <w:rsid w:val="00D1601C"/>
    <w:rsid w:val="00D175E4"/>
    <w:rsid w:val="00D17C82"/>
    <w:rsid w:val="00D17FD3"/>
    <w:rsid w:val="00D202EC"/>
    <w:rsid w:val="00D20389"/>
    <w:rsid w:val="00D203C9"/>
    <w:rsid w:val="00D2094D"/>
    <w:rsid w:val="00D20D83"/>
    <w:rsid w:val="00D212A6"/>
    <w:rsid w:val="00D21363"/>
    <w:rsid w:val="00D21476"/>
    <w:rsid w:val="00D214E0"/>
    <w:rsid w:val="00D21735"/>
    <w:rsid w:val="00D21DCD"/>
    <w:rsid w:val="00D21F61"/>
    <w:rsid w:val="00D22082"/>
    <w:rsid w:val="00D225FA"/>
    <w:rsid w:val="00D22A49"/>
    <w:rsid w:val="00D22EB8"/>
    <w:rsid w:val="00D2315F"/>
    <w:rsid w:val="00D23596"/>
    <w:rsid w:val="00D235D6"/>
    <w:rsid w:val="00D2365A"/>
    <w:rsid w:val="00D2405D"/>
    <w:rsid w:val="00D243DE"/>
    <w:rsid w:val="00D24C7E"/>
    <w:rsid w:val="00D25307"/>
    <w:rsid w:val="00D25497"/>
    <w:rsid w:val="00D254BC"/>
    <w:rsid w:val="00D255AA"/>
    <w:rsid w:val="00D25883"/>
    <w:rsid w:val="00D258BC"/>
    <w:rsid w:val="00D25A3B"/>
    <w:rsid w:val="00D26021"/>
    <w:rsid w:val="00D263E6"/>
    <w:rsid w:val="00D26613"/>
    <w:rsid w:val="00D27826"/>
    <w:rsid w:val="00D27A25"/>
    <w:rsid w:val="00D27C4F"/>
    <w:rsid w:val="00D27E4C"/>
    <w:rsid w:val="00D30B3B"/>
    <w:rsid w:val="00D30BB8"/>
    <w:rsid w:val="00D30F98"/>
    <w:rsid w:val="00D31358"/>
    <w:rsid w:val="00D3162E"/>
    <w:rsid w:val="00D31929"/>
    <w:rsid w:val="00D32029"/>
    <w:rsid w:val="00D323F5"/>
    <w:rsid w:val="00D32631"/>
    <w:rsid w:val="00D326D2"/>
    <w:rsid w:val="00D32763"/>
    <w:rsid w:val="00D33412"/>
    <w:rsid w:val="00D33AF9"/>
    <w:rsid w:val="00D34273"/>
    <w:rsid w:val="00D34730"/>
    <w:rsid w:val="00D34FE4"/>
    <w:rsid w:val="00D35063"/>
    <w:rsid w:val="00D35703"/>
    <w:rsid w:val="00D35720"/>
    <w:rsid w:val="00D35992"/>
    <w:rsid w:val="00D3611F"/>
    <w:rsid w:val="00D36C36"/>
    <w:rsid w:val="00D36F33"/>
    <w:rsid w:val="00D37112"/>
    <w:rsid w:val="00D3798A"/>
    <w:rsid w:val="00D37AEE"/>
    <w:rsid w:val="00D40390"/>
    <w:rsid w:val="00D40833"/>
    <w:rsid w:val="00D40AC4"/>
    <w:rsid w:val="00D40F96"/>
    <w:rsid w:val="00D40FDC"/>
    <w:rsid w:val="00D41445"/>
    <w:rsid w:val="00D41473"/>
    <w:rsid w:val="00D41536"/>
    <w:rsid w:val="00D419D0"/>
    <w:rsid w:val="00D41A1E"/>
    <w:rsid w:val="00D42118"/>
    <w:rsid w:val="00D4238C"/>
    <w:rsid w:val="00D426D9"/>
    <w:rsid w:val="00D4272F"/>
    <w:rsid w:val="00D42ABE"/>
    <w:rsid w:val="00D42B8C"/>
    <w:rsid w:val="00D42FAF"/>
    <w:rsid w:val="00D431EC"/>
    <w:rsid w:val="00D437F7"/>
    <w:rsid w:val="00D439E4"/>
    <w:rsid w:val="00D43C3D"/>
    <w:rsid w:val="00D445D0"/>
    <w:rsid w:val="00D44D42"/>
    <w:rsid w:val="00D44FD4"/>
    <w:rsid w:val="00D4510F"/>
    <w:rsid w:val="00D45363"/>
    <w:rsid w:val="00D45517"/>
    <w:rsid w:val="00D457C5"/>
    <w:rsid w:val="00D45FDA"/>
    <w:rsid w:val="00D460AD"/>
    <w:rsid w:val="00D460D6"/>
    <w:rsid w:val="00D464C4"/>
    <w:rsid w:val="00D4653A"/>
    <w:rsid w:val="00D466B8"/>
    <w:rsid w:val="00D468EB"/>
    <w:rsid w:val="00D469BA"/>
    <w:rsid w:val="00D4704A"/>
    <w:rsid w:val="00D472AD"/>
    <w:rsid w:val="00D47542"/>
    <w:rsid w:val="00D47AEA"/>
    <w:rsid w:val="00D47E32"/>
    <w:rsid w:val="00D50938"/>
    <w:rsid w:val="00D50A15"/>
    <w:rsid w:val="00D50A67"/>
    <w:rsid w:val="00D5114A"/>
    <w:rsid w:val="00D5116C"/>
    <w:rsid w:val="00D51557"/>
    <w:rsid w:val="00D51738"/>
    <w:rsid w:val="00D51E00"/>
    <w:rsid w:val="00D521F0"/>
    <w:rsid w:val="00D52A1D"/>
    <w:rsid w:val="00D52BCA"/>
    <w:rsid w:val="00D52DF5"/>
    <w:rsid w:val="00D52FDA"/>
    <w:rsid w:val="00D53117"/>
    <w:rsid w:val="00D5318A"/>
    <w:rsid w:val="00D5347D"/>
    <w:rsid w:val="00D536A6"/>
    <w:rsid w:val="00D53733"/>
    <w:rsid w:val="00D53B57"/>
    <w:rsid w:val="00D54266"/>
    <w:rsid w:val="00D54B92"/>
    <w:rsid w:val="00D54F6B"/>
    <w:rsid w:val="00D55107"/>
    <w:rsid w:val="00D556EC"/>
    <w:rsid w:val="00D55EEA"/>
    <w:rsid w:val="00D56205"/>
    <w:rsid w:val="00D5671B"/>
    <w:rsid w:val="00D567AE"/>
    <w:rsid w:val="00D56C9B"/>
    <w:rsid w:val="00D5733D"/>
    <w:rsid w:val="00D573FB"/>
    <w:rsid w:val="00D575E7"/>
    <w:rsid w:val="00D57697"/>
    <w:rsid w:val="00D578BF"/>
    <w:rsid w:val="00D578F2"/>
    <w:rsid w:val="00D57D3F"/>
    <w:rsid w:val="00D6034E"/>
    <w:rsid w:val="00D604BA"/>
    <w:rsid w:val="00D609CA"/>
    <w:rsid w:val="00D60ADF"/>
    <w:rsid w:val="00D60F6E"/>
    <w:rsid w:val="00D61884"/>
    <w:rsid w:val="00D61B77"/>
    <w:rsid w:val="00D61C71"/>
    <w:rsid w:val="00D61D6A"/>
    <w:rsid w:val="00D61F40"/>
    <w:rsid w:val="00D621FE"/>
    <w:rsid w:val="00D6241E"/>
    <w:rsid w:val="00D624E2"/>
    <w:rsid w:val="00D62C4B"/>
    <w:rsid w:val="00D62E7F"/>
    <w:rsid w:val="00D6322E"/>
    <w:rsid w:val="00D63675"/>
    <w:rsid w:val="00D63EFE"/>
    <w:rsid w:val="00D6400C"/>
    <w:rsid w:val="00D64796"/>
    <w:rsid w:val="00D64937"/>
    <w:rsid w:val="00D6495E"/>
    <w:rsid w:val="00D64B49"/>
    <w:rsid w:val="00D64D0B"/>
    <w:rsid w:val="00D64E61"/>
    <w:rsid w:val="00D64FC7"/>
    <w:rsid w:val="00D65346"/>
    <w:rsid w:val="00D6564B"/>
    <w:rsid w:val="00D65F25"/>
    <w:rsid w:val="00D668E7"/>
    <w:rsid w:val="00D669BB"/>
    <w:rsid w:val="00D677F7"/>
    <w:rsid w:val="00D67CFA"/>
    <w:rsid w:val="00D67E09"/>
    <w:rsid w:val="00D70163"/>
    <w:rsid w:val="00D70420"/>
    <w:rsid w:val="00D70962"/>
    <w:rsid w:val="00D70F62"/>
    <w:rsid w:val="00D7121A"/>
    <w:rsid w:val="00D7152F"/>
    <w:rsid w:val="00D717AD"/>
    <w:rsid w:val="00D71C61"/>
    <w:rsid w:val="00D7217C"/>
    <w:rsid w:val="00D72282"/>
    <w:rsid w:val="00D72411"/>
    <w:rsid w:val="00D726DE"/>
    <w:rsid w:val="00D72703"/>
    <w:rsid w:val="00D72E5B"/>
    <w:rsid w:val="00D73227"/>
    <w:rsid w:val="00D734E6"/>
    <w:rsid w:val="00D73921"/>
    <w:rsid w:val="00D73A5D"/>
    <w:rsid w:val="00D741CF"/>
    <w:rsid w:val="00D7427F"/>
    <w:rsid w:val="00D74784"/>
    <w:rsid w:val="00D747DD"/>
    <w:rsid w:val="00D74809"/>
    <w:rsid w:val="00D74823"/>
    <w:rsid w:val="00D74939"/>
    <w:rsid w:val="00D750A4"/>
    <w:rsid w:val="00D751BF"/>
    <w:rsid w:val="00D7540E"/>
    <w:rsid w:val="00D7551F"/>
    <w:rsid w:val="00D7613B"/>
    <w:rsid w:val="00D76527"/>
    <w:rsid w:val="00D7661C"/>
    <w:rsid w:val="00D766B6"/>
    <w:rsid w:val="00D7682D"/>
    <w:rsid w:val="00D76EC6"/>
    <w:rsid w:val="00D7725B"/>
    <w:rsid w:val="00D773B7"/>
    <w:rsid w:val="00D77625"/>
    <w:rsid w:val="00D77C83"/>
    <w:rsid w:val="00D77DF9"/>
    <w:rsid w:val="00D77FA1"/>
    <w:rsid w:val="00D8004A"/>
    <w:rsid w:val="00D800EA"/>
    <w:rsid w:val="00D80404"/>
    <w:rsid w:val="00D804F0"/>
    <w:rsid w:val="00D80632"/>
    <w:rsid w:val="00D808EF"/>
    <w:rsid w:val="00D809C9"/>
    <w:rsid w:val="00D80D0E"/>
    <w:rsid w:val="00D81043"/>
    <w:rsid w:val="00D8143C"/>
    <w:rsid w:val="00D819F0"/>
    <w:rsid w:val="00D81AE6"/>
    <w:rsid w:val="00D81F02"/>
    <w:rsid w:val="00D82437"/>
    <w:rsid w:val="00D82668"/>
    <w:rsid w:val="00D827B8"/>
    <w:rsid w:val="00D8291A"/>
    <w:rsid w:val="00D82B4C"/>
    <w:rsid w:val="00D82D77"/>
    <w:rsid w:val="00D82F5B"/>
    <w:rsid w:val="00D8310B"/>
    <w:rsid w:val="00D839C6"/>
    <w:rsid w:val="00D847E0"/>
    <w:rsid w:val="00D84BDB"/>
    <w:rsid w:val="00D850B4"/>
    <w:rsid w:val="00D8577D"/>
    <w:rsid w:val="00D86052"/>
    <w:rsid w:val="00D86060"/>
    <w:rsid w:val="00D8611F"/>
    <w:rsid w:val="00D863B5"/>
    <w:rsid w:val="00D8730A"/>
    <w:rsid w:val="00D875E4"/>
    <w:rsid w:val="00D8772D"/>
    <w:rsid w:val="00D87844"/>
    <w:rsid w:val="00D87A27"/>
    <w:rsid w:val="00D87EF3"/>
    <w:rsid w:val="00D9102D"/>
    <w:rsid w:val="00D91124"/>
    <w:rsid w:val="00D91ED3"/>
    <w:rsid w:val="00D91F85"/>
    <w:rsid w:val="00D92217"/>
    <w:rsid w:val="00D92715"/>
    <w:rsid w:val="00D92833"/>
    <w:rsid w:val="00D932FE"/>
    <w:rsid w:val="00D93503"/>
    <w:rsid w:val="00D935F8"/>
    <w:rsid w:val="00D93CD5"/>
    <w:rsid w:val="00D93EAE"/>
    <w:rsid w:val="00D94021"/>
    <w:rsid w:val="00D94413"/>
    <w:rsid w:val="00D94768"/>
    <w:rsid w:val="00D94806"/>
    <w:rsid w:val="00D94B51"/>
    <w:rsid w:val="00D94C58"/>
    <w:rsid w:val="00D94C9E"/>
    <w:rsid w:val="00D9527D"/>
    <w:rsid w:val="00D9579E"/>
    <w:rsid w:val="00D959FC"/>
    <w:rsid w:val="00D95AB2"/>
    <w:rsid w:val="00D9675A"/>
    <w:rsid w:val="00D971D9"/>
    <w:rsid w:val="00D97607"/>
    <w:rsid w:val="00D977FB"/>
    <w:rsid w:val="00D97A33"/>
    <w:rsid w:val="00D97BC4"/>
    <w:rsid w:val="00DA00FA"/>
    <w:rsid w:val="00DA010B"/>
    <w:rsid w:val="00DA099F"/>
    <w:rsid w:val="00DA0E37"/>
    <w:rsid w:val="00DA20D8"/>
    <w:rsid w:val="00DA2243"/>
    <w:rsid w:val="00DA2789"/>
    <w:rsid w:val="00DA299B"/>
    <w:rsid w:val="00DA40C0"/>
    <w:rsid w:val="00DA4973"/>
    <w:rsid w:val="00DA4C9A"/>
    <w:rsid w:val="00DA4DDB"/>
    <w:rsid w:val="00DA4EEC"/>
    <w:rsid w:val="00DA6057"/>
    <w:rsid w:val="00DA6E72"/>
    <w:rsid w:val="00DA7BBF"/>
    <w:rsid w:val="00DA7E83"/>
    <w:rsid w:val="00DB02E6"/>
    <w:rsid w:val="00DB040E"/>
    <w:rsid w:val="00DB0517"/>
    <w:rsid w:val="00DB05CA"/>
    <w:rsid w:val="00DB06F7"/>
    <w:rsid w:val="00DB0B1C"/>
    <w:rsid w:val="00DB0DC4"/>
    <w:rsid w:val="00DB1EEA"/>
    <w:rsid w:val="00DB22B9"/>
    <w:rsid w:val="00DB27C4"/>
    <w:rsid w:val="00DB2841"/>
    <w:rsid w:val="00DB2892"/>
    <w:rsid w:val="00DB2B60"/>
    <w:rsid w:val="00DB3219"/>
    <w:rsid w:val="00DB32AF"/>
    <w:rsid w:val="00DB34D8"/>
    <w:rsid w:val="00DB35AD"/>
    <w:rsid w:val="00DB3684"/>
    <w:rsid w:val="00DB3D69"/>
    <w:rsid w:val="00DB3E8D"/>
    <w:rsid w:val="00DB40D3"/>
    <w:rsid w:val="00DB431A"/>
    <w:rsid w:val="00DB4AA6"/>
    <w:rsid w:val="00DB4C7A"/>
    <w:rsid w:val="00DB4E08"/>
    <w:rsid w:val="00DB4FF1"/>
    <w:rsid w:val="00DB5151"/>
    <w:rsid w:val="00DB53C3"/>
    <w:rsid w:val="00DB59AB"/>
    <w:rsid w:val="00DB5B0C"/>
    <w:rsid w:val="00DB5B9D"/>
    <w:rsid w:val="00DB5BC3"/>
    <w:rsid w:val="00DB5C9E"/>
    <w:rsid w:val="00DB5D9D"/>
    <w:rsid w:val="00DB6001"/>
    <w:rsid w:val="00DB6263"/>
    <w:rsid w:val="00DB6497"/>
    <w:rsid w:val="00DB6922"/>
    <w:rsid w:val="00DB6E21"/>
    <w:rsid w:val="00DB7096"/>
    <w:rsid w:val="00DB7098"/>
    <w:rsid w:val="00DB70ED"/>
    <w:rsid w:val="00DB7114"/>
    <w:rsid w:val="00DB72C6"/>
    <w:rsid w:val="00DB73AE"/>
    <w:rsid w:val="00DB754C"/>
    <w:rsid w:val="00DB765C"/>
    <w:rsid w:val="00DB77AB"/>
    <w:rsid w:val="00DB7877"/>
    <w:rsid w:val="00DB7899"/>
    <w:rsid w:val="00DB78E6"/>
    <w:rsid w:val="00DB7E7F"/>
    <w:rsid w:val="00DC00D6"/>
    <w:rsid w:val="00DC019F"/>
    <w:rsid w:val="00DC066D"/>
    <w:rsid w:val="00DC0D4F"/>
    <w:rsid w:val="00DC0FB1"/>
    <w:rsid w:val="00DC1669"/>
    <w:rsid w:val="00DC17D1"/>
    <w:rsid w:val="00DC1A72"/>
    <w:rsid w:val="00DC1AE9"/>
    <w:rsid w:val="00DC2338"/>
    <w:rsid w:val="00DC2616"/>
    <w:rsid w:val="00DC29E4"/>
    <w:rsid w:val="00DC2DA2"/>
    <w:rsid w:val="00DC2E3D"/>
    <w:rsid w:val="00DC32F2"/>
    <w:rsid w:val="00DC36C9"/>
    <w:rsid w:val="00DC3C16"/>
    <w:rsid w:val="00DC3F79"/>
    <w:rsid w:val="00DC4763"/>
    <w:rsid w:val="00DC5887"/>
    <w:rsid w:val="00DC5A03"/>
    <w:rsid w:val="00DC5B70"/>
    <w:rsid w:val="00DC604D"/>
    <w:rsid w:val="00DC6375"/>
    <w:rsid w:val="00DC64BC"/>
    <w:rsid w:val="00DC773E"/>
    <w:rsid w:val="00DC7859"/>
    <w:rsid w:val="00DC7E32"/>
    <w:rsid w:val="00DD04DA"/>
    <w:rsid w:val="00DD0648"/>
    <w:rsid w:val="00DD082B"/>
    <w:rsid w:val="00DD0C9E"/>
    <w:rsid w:val="00DD10A1"/>
    <w:rsid w:val="00DD1135"/>
    <w:rsid w:val="00DD11DD"/>
    <w:rsid w:val="00DD15F7"/>
    <w:rsid w:val="00DD1656"/>
    <w:rsid w:val="00DD1E03"/>
    <w:rsid w:val="00DD2711"/>
    <w:rsid w:val="00DD2ADE"/>
    <w:rsid w:val="00DD31DC"/>
    <w:rsid w:val="00DD332D"/>
    <w:rsid w:val="00DD346F"/>
    <w:rsid w:val="00DD3721"/>
    <w:rsid w:val="00DD46EB"/>
    <w:rsid w:val="00DD472E"/>
    <w:rsid w:val="00DD489A"/>
    <w:rsid w:val="00DD4A55"/>
    <w:rsid w:val="00DD51DF"/>
    <w:rsid w:val="00DD5CB4"/>
    <w:rsid w:val="00DD6407"/>
    <w:rsid w:val="00DD66EC"/>
    <w:rsid w:val="00DD6755"/>
    <w:rsid w:val="00DD6E11"/>
    <w:rsid w:val="00DD70E5"/>
    <w:rsid w:val="00DD7203"/>
    <w:rsid w:val="00DD732B"/>
    <w:rsid w:val="00DD7DA2"/>
    <w:rsid w:val="00DE01DC"/>
    <w:rsid w:val="00DE04CE"/>
    <w:rsid w:val="00DE05A4"/>
    <w:rsid w:val="00DE0960"/>
    <w:rsid w:val="00DE0D66"/>
    <w:rsid w:val="00DE0F38"/>
    <w:rsid w:val="00DE1018"/>
    <w:rsid w:val="00DE1326"/>
    <w:rsid w:val="00DE14DD"/>
    <w:rsid w:val="00DE19C3"/>
    <w:rsid w:val="00DE1ADF"/>
    <w:rsid w:val="00DE1CF2"/>
    <w:rsid w:val="00DE2555"/>
    <w:rsid w:val="00DE255C"/>
    <w:rsid w:val="00DE26F0"/>
    <w:rsid w:val="00DE2D36"/>
    <w:rsid w:val="00DE3534"/>
    <w:rsid w:val="00DE3D8A"/>
    <w:rsid w:val="00DE3EA4"/>
    <w:rsid w:val="00DE3EAE"/>
    <w:rsid w:val="00DE3F2C"/>
    <w:rsid w:val="00DE4319"/>
    <w:rsid w:val="00DE44D8"/>
    <w:rsid w:val="00DE4509"/>
    <w:rsid w:val="00DE4522"/>
    <w:rsid w:val="00DE4662"/>
    <w:rsid w:val="00DE472F"/>
    <w:rsid w:val="00DE4DEE"/>
    <w:rsid w:val="00DE4E6F"/>
    <w:rsid w:val="00DE4F59"/>
    <w:rsid w:val="00DE51EB"/>
    <w:rsid w:val="00DE59F7"/>
    <w:rsid w:val="00DE5BFB"/>
    <w:rsid w:val="00DE5C4D"/>
    <w:rsid w:val="00DE64A9"/>
    <w:rsid w:val="00DE67AB"/>
    <w:rsid w:val="00DE6FDB"/>
    <w:rsid w:val="00DE701E"/>
    <w:rsid w:val="00DE7A01"/>
    <w:rsid w:val="00DE7B59"/>
    <w:rsid w:val="00DE7C78"/>
    <w:rsid w:val="00DE7DB9"/>
    <w:rsid w:val="00DF0169"/>
    <w:rsid w:val="00DF01DB"/>
    <w:rsid w:val="00DF020E"/>
    <w:rsid w:val="00DF0450"/>
    <w:rsid w:val="00DF074D"/>
    <w:rsid w:val="00DF076D"/>
    <w:rsid w:val="00DF1A77"/>
    <w:rsid w:val="00DF1B01"/>
    <w:rsid w:val="00DF202E"/>
    <w:rsid w:val="00DF20D1"/>
    <w:rsid w:val="00DF22DB"/>
    <w:rsid w:val="00DF2370"/>
    <w:rsid w:val="00DF24B8"/>
    <w:rsid w:val="00DF26C2"/>
    <w:rsid w:val="00DF26E9"/>
    <w:rsid w:val="00DF2B99"/>
    <w:rsid w:val="00DF2CEB"/>
    <w:rsid w:val="00DF3309"/>
    <w:rsid w:val="00DF3392"/>
    <w:rsid w:val="00DF345F"/>
    <w:rsid w:val="00DF35F0"/>
    <w:rsid w:val="00DF3C00"/>
    <w:rsid w:val="00DF3CC8"/>
    <w:rsid w:val="00DF45B4"/>
    <w:rsid w:val="00DF476C"/>
    <w:rsid w:val="00DF4971"/>
    <w:rsid w:val="00DF4A6D"/>
    <w:rsid w:val="00DF4F1A"/>
    <w:rsid w:val="00DF5027"/>
    <w:rsid w:val="00DF588E"/>
    <w:rsid w:val="00DF5C1F"/>
    <w:rsid w:val="00DF5C23"/>
    <w:rsid w:val="00DF5F4B"/>
    <w:rsid w:val="00DF617B"/>
    <w:rsid w:val="00DF63AE"/>
    <w:rsid w:val="00DF649E"/>
    <w:rsid w:val="00DF780E"/>
    <w:rsid w:val="00DF7A3C"/>
    <w:rsid w:val="00DF7F7F"/>
    <w:rsid w:val="00E0076C"/>
    <w:rsid w:val="00E00B21"/>
    <w:rsid w:val="00E00B2C"/>
    <w:rsid w:val="00E00D03"/>
    <w:rsid w:val="00E0155B"/>
    <w:rsid w:val="00E03AA4"/>
    <w:rsid w:val="00E03C7E"/>
    <w:rsid w:val="00E03E94"/>
    <w:rsid w:val="00E03F81"/>
    <w:rsid w:val="00E0471F"/>
    <w:rsid w:val="00E0473D"/>
    <w:rsid w:val="00E048E6"/>
    <w:rsid w:val="00E04EF3"/>
    <w:rsid w:val="00E0514F"/>
    <w:rsid w:val="00E05243"/>
    <w:rsid w:val="00E0551D"/>
    <w:rsid w:val="00E055A1"/>
    <w:rsid w:val="00E05746"/>
    <w:rsid w:val="00E05918"/>
    <w:rsid w:val="00E05BA4"/>
    <w:rsid w:val="00E05F4F"/>
    <w:rsid w:val="00E066B9"/>
    <w:rsid w:val="00E068FA"/>
    <w:rsid w:val="00E077B9"/>
    <w:rsid w:val="00E077EB"/>
    <w:rsid w:val="00E07804"/>
    <w:rsid w:val="00E07EC5"/>
    <w:rsid w:val="00E104A2"/>
    <w:rsid w:val="00E105B8"/>
    <w:rsid w:val="00E1071B"/>
    <w:rsid w:val="00E109F3"/>
    <w:rsid w:val="00E10B5A"/>
    <w:rsid w:val="00E10C5F"/>
    <w:rsid w:val="00E11275"/>
    <w:rsid w:val="00E11874"/>
    <w:rsid w:val="00E11C8B"/>
    <w:rsid w:val="00E11F06"/>
    <w:rsid w:val="00E121D8"/>
    <w:rsid w:val="00E127D9"/>
    <w:rsid w:val="00E128B5"/>
    <w:rsid w:val="00E129FB"/>
    <w:rsid w:val="00E12D47"/>
    <w:rsid w:val="00E12D74"/>
    <w:rsid w:val="00E13304"/>
    <w:rsid w:val="00E13436"/>
    <w:rsid w:val="00E13D59"/>
    <w:rsid w:val="00E13E23"/>
    <w:rsid w:val="00E14411"/>
    <w:rsid w:val="00E14506"/>
    <w:rsid w:val="00E146A8"/>
    <w:rsid w:val="00E147C4"/>
    <w:rsid w:val="00E148EE"/>
    <w:rsid w:val="00E149DA"/>
    <w:rsid w:val="00E14D7D"/>
    <w:rsid w:val="00E1504E"/>
    <w:rsid w:val="00E150A7"/>
    <w:rsid w:val="00E1517B"/>
    <w:rsid w:val="00E151F9"/>
    <w:rsid w:val="00E1556A"/>
    <w:rsid w:val="00E158A4"/>
    <w:rsid w:val="00E159A7"/>
    <w:rsid w:val="00E162E7"/>
    <w:rsid w:val="00E164BB"/>
    <w:rsid w:val="00E1654E"/>
    <w:rsid w:val="00E16814"/>
    <w:rsid w:val="00E16AF6"/>
    <w:rsid w:val="00E17297"/>
    <w:rsid w:val="00E17532"/>
    <w:rsid w:val="00E176A1"/>
    <w:rsid w:val="00E17EE0"/>
    <w:rsid w:val="00E203EC"/>
    <w:rsid w:val="00E20710"/>
    <w:rsid w:val="00E2084C"/>
    <w:rsid w:val="00E20C49"/>
    <w:rsid w:val="00E20D78"/>
    <w:rsid w:val="00E20F85"/>
    <w:rsid w:val="00E21244"/>
    <w:rsid w:val="00E21296"/>
    <w:rsid w:val="00E21473"/>
    <w:rsid w:val="00E216A4"/>
    <w:rsid w:val="00E21C27"/>
    <w:rsid w:val="00E21C77"/>
    <w:rsid w:val="00E22232"/>
    <w:rsid w:val="00E22333"/>
    <w:rsid w:val="00E22574"/>
    <w:rsid w:val="00E22A5C"/>
    <w:rsid w:val="00E22AC7"/>
    <w:rsid w:val="00E2336C"/>
    <w:rsid w:val="00E23C4C"/>
    <w:rsid w:val="00E23F01"/>
    <w:rsid w:val="00E23FA7"/>
    <w:rsid w:val="00E2405F"/>
    <w:rsid w:val="00E2416E"/>
    <w:rsid w:val="00E24ABA"/>
    <w:rsid w:val="00E258DB"/>
    <w:rsid w:val="00E25B11"/>
    <w:rsid w:val="00E25E9F"/>
    <w:rsid w:val="00E25F50"/>
    <w:rsid w:val="00E26026"/>
    <w:rsid w:val="00E262B3"/>
    <w:rsid w:val="00E269D3"/>
    <w:rsid w:val="00E26B72"/>
    <w:rsid w:val="00E2727F"/>
    <w:rsid w:val="00E274C7"/>
    <w:rsid w:val="00E2773A"/>
    <w:rsid w:val="00E27740"/>
    <w:rsid w:val="00E27743"/>
    <w:rsid w:val="00E27843"/>
    <w:rsid w:val="00E27856"/>
    <w:rsid w:val="00E27CDE"/>
    <w:rsid w:val="00E306E7"/>
    <w:rsid w:val="00E30789"/>
    <w:rsid w:val="00E312A3"/>
    <w:rsid w:val="00E3155B"/>
    <w:rsid w:val="00E316E5"/>
    <w:rsid w:val="00E31806"/>
    <w:rsid w:val="00E31D0C"/>
    <w:rsid w:val="00E31DB4"/>
    <w:rsid w:val="00E3223C"/>
    <w:rsid w:val="00E3224A"/>
    <w:rsid w:val="00E32286"/>
    <w:rsid w:val="00E32360"/>
    <w:rsid w:val="00E327E4"/>
    <w:rsid w:val="00E3297E"/>
    <w:rsid w:val="00E32B9C"/>
    <w:rsid w:val="00E32BE9"/>
    <w:rsid w:val="00E3322D"/>
    <w:rsid w:val="00E33767"/>
    <w:rsid w:val="00E33CC5"/>
    <w:rsid w:val="00E34226"/>
    <w:rsid w:val="00E34524"/>
    <w:rsid w:val="00E34620"/>
    <w:rsid w:val="00E34629"/>
    <w:rsid w:val="00E34B05"/>
    <w:rsid w:val="00E35878"/>
    <w:rsid w:val="00E35D4D"/>
    <w:rsid w:val="00E36107"/>
    <w:rsid w:val="00E36142"/>
    <w:rsid w:val="00E3640C"/>
    <w:rsid w:val="00E36492"/>
    <w:rsid w:val="00E3671A"/>
    <w:rsid w:val="00E36C0D"/>
    <w:rsid w:val="00E3735E"/>
    <w:rsid w:val="00E373BC"/>
    <w:rsid w:val="00E373FB"/>
    <w:rsid w:val="00E3766A"/>
    <w:rsid w:val="00E3780C"/>
    <w:rsid w:val="00E378ED"/>
    <w:rsid w:val="00E37A70"/>
    <w:rsid w:val="00E37ACE"/>
    <w:rsid w:val="00E37B2B"/>
    <w:rsid w:val="00E37F13"/>
    <w:rsid w:val="00E37FAA"/>
    <w:rsid w:val="00E40811"/>
    <w:rsid w:val="00E40895"/>
    <w:rsid w:val="00E41248"/>
    <w:rsid w:val="00E41A13"/>
    <w:rsid w:val="00E41C42"/>
    <w:rsid w:val="00E41DE7"/>
    <w:rsid w:val="00E41F23"/>
    <w:rsid w:val="00E42065"/>
    <w:rsid w:val="00E42270"/>
    <w:rsid w:val="00E422EC"/>
    <w:rsid w:val="00E42584"/>
    <w:rsid w:val="00E425BB"/>
    <w:rsid w:val="00E429F2"/>
    <w:rsid w:val="00E42B7A"/>
    <w:rsid w:val="00E42B89"/>
    <w:rsid w:val="00E42FB8"/>
    <w:rsid w:val="00E430AD"/>
    <w:rsid w:val="00E43468"/>
    <w:rsid w:val="00E43603"/>
    <w:rsid w:val="00E4486B"/>
    <w:rsid w:val="00E44E33"/>
    <w:rsid w:val="00E44FB7"/>
    <w:rsid w:val="00E457E1"/>
    <w:rsid w:val="00E457FE"/>
    <w:rsid w:val="00E458A3"/>
    <w:rsid w:val="00E45CAA"/>
    <w:rsid w:val="00E46A59"/>
    <w:rsid w:val="00E46B47"/>
    <w:rsid w:val="00E4770B"/>
    <w:rsid w:val="00E4793B"/>
    <w:rsid w:val="00E47A02"/>
    <w:rsid w:val="00E47EA9"/>
    <w:rsid w:val="00E47F2D"/>
    <w:rsid w:val="00E503CA"/>
    <w:rsid w:val="00E505C2"/>
    <w:rsid w:val="00E506D3"/>
    <w:rsid w:val="00E509FD"/>
    <w:rsid w:val="00E50EB1"/>
    <w:rsid w:val="00E50EF3"/>
    <w:rsid w:val="00E512C0"/>
    <w:rsid w:val="00E512FA"/>
    <w:rsid w:val="00E514F7"/>
    <w:rsid w:val="00E51610"/>
    <w:rsid w:val="00E518A6"/>
    <w:rsid w:val="00E518BB"/>
    <w:rsid w:val="00E519D9"/>
    <w:rsid w:val="00E52129"/>
    <w:rsid w:val="00E53112"/>
    <w:rsid w:val="00E534BE"/>
    <w:rsid w:val="00E53773"/>
    <w:rsid w:val="00E53FD0"/>
    <w:rsid w:val="00E54332"/>
    <w:rsid w:val="00E543F0"/>
    <w:rsid w:val="00E546B3"/>
    <w:rsid w:val="00E55399"/>
    <w:rsid w:val="00E55C89"/>
    <w:rsid w:val="00E55E10"/>
    <w:rsid w:val="00E55E37"/>
    <w:rsid w:val="00E55FA9"/>
    <w:rsid w:val="00E56234"/>
    <w:rsid w:val="00E563F8"/>
    <w:rsid w:val="00E5641A"/>
    <w:rsid w:val="00E56867"/>
    <w:rsid w:val="00E56F07"/>
    <w:rsid w:val="00E600B4"/>
    <w:rsid w:val="00E60372"/>
    <w:rsid w:val="00E60992"/>
    <w:rsid w:val="00E609AC"/>
    <w:rsid w:val="00E60AAE"/>
    <w:rsid w:val="00E60D68"/>
    <w:rsid w:val="00E60F8C"/>
    <w:rsid w:val="00E61129"/>
    <w:rsid w:val="00E617F1"/>
    <w:rsid w:val="00E61CB0"/>
    <w:rsid w:val="00E6262F"/>
    <w:rsid w:val="00E626E7"/>
    <w:rsid w:val="00E62AB3"/>
    <w:rsid w:val="00E62D9F"/>
    <w:rsid w:val="00E63B27"/>
    <w:rsid w:val="00E63D4E"/>
    <w:rsid w:val="00E63F0A"/>
    <w:rsid w:val="00E63FE6"/>
    <w:rsid w:val="00E6409F"/>
    <w:rsid w:val="00E64267"/>
    <w:rsid w:val="00E64414"/>
    <w:rsid w:val="00E64979"/>
    <w:rsid w:val="00E649F8"/>
    <w:rsid w:val="00E64D56"/>
    <w:rsid w:val="00E64ED1"/>
    <w:rsid w:val="00E65260"/>
    <w:rsid w:val="00E65878"/>
    <w:rsid w:val="00E65A00"/>
    <w:rsid w:val="00E65BF8"/>
    <w:rsid w:val="00E65F0E"/>
    <w:rsid w:val="00E6612C"/>
    <w:rsid w:val="00E662B5"/>
    <w:rsid w:val="00E667C4"/>
    <w:rsid w:val="00E66C52"/>
    <w:rsid w:val="00E66E77"/>
    <w:rsid w:val="00E67970"/>
    <w:rsid w:val="00E67A36"/>
    <w:rsid w:val="00E67C25"/>
    <w:rsid w:val="00E67DC5"/>
    <w:rsid w:val="00E70618"/>
    <w:rsid w:val="00E70714"/>
    <w:rsid w:val="00E70766"/>
    <w:rsid w:val="00E70D55"/>
    <w:rsid w:val="00E70D82"/>
    <w:rsid w:val="00E70FAE"/>
    <w:rsid w:val="00E710A9"/>
    <w:rsid w:val="00E71A88"/>
    <w:rsid w:val="00E71D2A"/>
    <w:rsid w:val="00E722B3"/>
    <w:rsid w:val="00E727CD"/>
    <w:rsid w:val="00E729CA"/>
    <w:rsid w:val="00E7398C"/>
    <w:rsid w:val="00E73D73"/>
    <w:rsid w:val="00E73DFB"/>
    <w:rsid w:val="00E73FEF"/>
    <w:rsid w:val="00E74185"/>
    <w:rsid w:val="00E744FE"/>
    <w:rsid w:val="00E746D5"/>
    <w:rsid w:val="00E74AF3"/>
    <w:rsid w:val="00E75014"/>
    <w:rsid w:val="00E7516B"/>
    <w:rsid w:val="00E75350"/>
    <w:rsid w:val="00E75459"/>
    <w:rsid w:val="00E75574"/>
    <w:rsid w:val="00E758FC"/>
    <w:rsid w:val="00E7595B"/>
    <w:rsid w:val="00E76025"/>
    <w:rsid w:val="00E7670F"/>
    <w:rsid w:val="00E76BD2"/>
    <w:rsid w:val="00E76CAA"/>
    <w:rsid w:val="00E76E75"/>
    <w:rsid w:val="00E76F5A"/>
    <w:rsid w:val="00E7729A"/>
    <w:rsid w:val="00E77348"/>
    <w:rsid w:val="00E77D05"/>
    <w:rsid w:val="00E800DB"/>
    <w:rsid w:val="00E800FF"/>
    <w:rsid w:val="00E807DE"/>
    <w:rsid w:val="00E80908"/>
    <w:rsid w:val="00E80AA6"/>
    <w:rsid w:val="00E80CC8"/>
    <w:rsid w:val="00E80F6B"/>
    <w:rsid w:val="00E813F4"/>
    <w:rsid w:val="00E81722"/>
    <w:rsid w:val="00E81B12"/>
    <w:rsid w:val="00E81B49"/>
    <w:rsid w:val="00E81BD5"/>
    <w:rsid w:val="00E81BD9"/>
    <w:rsid w:val="00E81F9C"/>
    <w:rsid w:val="00E82114"/>
    <w:rsid w:val="00E8281A"/>
    <w:rsid w:val="00E82BF7"/>
    <w:rsid w:val="00E82F04"/>
    <w:rsid w:val="00E83028"/>
    <w:rsid w:val="00E83427"/>
    <w:rsid w:val="00E83754"/>
    <w:rsid w:val="00E838B9"/>
    <w:rsid w:val="00E839DE"/>
    <w:rsid w:val="00E83CD4"/>
    <w:rsid w:val="00E83CE4"/>
    <w:rsid w:val="00E84069"/>
    <w:rsid w:val="00E84098"/>
    <w:rsid w:val="00E846FC"/>
    <w:rsid w:val="00E84B93"/>
    <w:rsid w:val="00E84FAD"/>
    <w:rsid w:val="00E851D8"/>
    <w:rsid w:val="00E853AC"/>
    <w:rsid w:val="00E8627F"/>
    <w:rsid w:val="00E86531"/>
    <w:rsid w:val="00E8676E"/>
    <w:rsid w:val="00E86D2A"/>
    <w:rsid w:val="00E8714E"/>
    <w:rsid w:val="00E872C4"/>
    <w:rsid w:val="00E87728"/>
    <w:rsid w:val="00E8773B"/>
    <w:rsid w:val="00E877F2"/>
    <w:rsid w:val="00E878A3"/>
    <w:rsid w:val="00E878AE"/>
    <w:rsid w:val="00E87980"/>
    <w:rsid w:val="00E87C33"/>
    <w:rsid w:val="00E87CBE"/>
    <w:rsid w:val="00E90026"/>
    <w:rsid w:val="00E90235"/>
    <w:rsid w:val="00E904C6"/>
    <w:rsid w:val="00E9052A"/>
    <w:rsid w:val="00E9117F"/>
    <w:rsid w:val="00E91F39"/>
    <w:rsid w:val="00E92247"/>
    <w:rsid w:val="00E92AD8"/>
    <w:rsid w:val="00E92D8F"/>
    <w:rsid w:val="00E932CB"/>
    <w:rsid w:val="00E93446"/>
    <w:rsid w:val="00E9348E"/>
    <w:rsid w:val="00E93759"/>
    <w:rsid w:val="00E94437"/>
    <w:rsid w:val="00E9463C"/>
    <w:rsid w:val="00E94B0B"/>
    <w:rsid w:val="00E94CC6"/>
    <w:rsid w:val="00E94CD5"/>
    <w:rsid w:val="00E94D53"/>
    <w:rsid w:val="00E94FA8"/>
    <w:rsid w:val="00E94FE4"/>
    <w:rsid w:val="00E952EE"/>
    <w:rsid w:val="00E95491"/>
    <w:rsid w:val="00E9550C"/>
    <w:rsid w:val="00E957EA"/>
    <w:rsid w:val="00E95F18"/>
    <w:rsid w:val="00E95FB6"/>
    <w:rsid w:val="00E96432"/>
    <w:rsid w:val="00E9688C"/>
    <w:rsid w:val="00E96A9F"/>
    <w:rsid w:val="00E96F6B"/>
    <w:rsid w:val="00E9706C"/>
    <w:rsid w:val="00E9769E"/>
    <w:rsid w:val="00E977DE"/>
    <w:rsid w:val="00E97CE0"/>
    <w:rsid w:val="00E97D02"/>
    <w:rsid w:val="00EA0025"/>
    <w:rsid w:val="00EA030D"/>
    <w:rsid w:val="00EA039F"/>
    <w:rsid w:val="00EA06FF"/>
    <w:rsid w:val="00EA0B63"/>
    <w:rsid w:val="00EA0BD1"/>
    <w:rsid w:val="00EA0DE1"/>
    <w:rsid w:val="00EA1E18"/>
    <w:rsid w:val="00EA2230"/>
    <w:rsid w:val="00EA27A5"/>
    <w:rsid w:val="00EA28A4"/>
    <w:rsid w:val="00EA2972"/>
    <w:rsid w:val="00EA2BC3"/>
    <w:rsid w:val="00EA2FAB"/>
    <w:rsid w:val="00EA3363"/>
    <w:rsid w:val="00EA36D3"/>
    <w:rsid w:val="00EA3E44"/>
    <w:rsid w:val="00EA3FE4"/>
    <w:rsid w:val="00EA4489"/>
    <w:rsid w:val="00EA455A"/>
    <w:rsid w:val="00EA4787"/>
    <w:rsid w:val="00EA4A0D"/>
    <w:rsid w:val="00EA4F28"/>
    <w:rsid w:val="00EA51CB"/>
    <w:rsid w:val="00EA53B9"/>
    <w:rsid w:val="00EA587D"/>
    <w:rsid w:val="00EA5AC6"/>
    <w:rsid w:val="00EA604D"/>
    <w:rsid w:val="00EA6369"/>
    <w:rsid w:val="00EA65C2"/>
    <w:rsid w:val="00EA6A8F"/>
    <w:rsid w:val="00EA6BFC"/>
    <w:rsid w:val="00EA6E5D"/>
    <w:rsid w:val="00EA749A"/>
    <w:rsid w:val="00EA7D9E"/>
    <w:rsid w:val="00EB005F"/>
    <w:rsid w:val="00EB0066"/>
    <w:rsid w:val="00EB0834"/>
    <w:rsid w:val="00EB0B1A"/>
    <w:rsid w:val="00EB0BB4"/>
    <w:rsid w:val="00EB0DF3"/>
    <w:rsid w:val="00EB1006"/>
    <w:rsid w:val="00EB14C1"/>
    <w:rsid w:val="00EB1F60"/>
    <w:rsid w:val="00EB227E"/>
    <w:rsid w:val="00EB22A4"/>
    <w:rsid w:val="00EB23E5"/>
    <w:rsid w:val="00EB2658"/>
    <w:rsid w:val="00EB289C"/>
    <w:rsid w:val="00EB2B65"/>
    <w:rsid w:val="00EB2EBF"/>
    <w:rsid w:val="00EB2FBB"/>
    <w:rsid w:val="00EB3314"/>
    <w:rsid w:val="00EB3325"/>
    <w:rsid w:val="00EB3C59"/>
    <w:rsid w:val="00EB40BC"/>
    <w:rsid w:val="00EB42CC"/>
    <w:rsid w:val="00EB4410"/>
    <w:rsid w:val="00EB461C"/>
    <w:rsid w:val="00EB49E6"/>
    <w:rsid w:val="00EB4E85"/>
    <w:rsid w:val="00EB4ECC"/>
    <w:rsid w:val="00EB5148"/>
    <w:rsid w:val="00EB52AA"/>
    <w:rsid w:val="00EB5547"/>
    <w:rsid w:val="00EB57FF"/>
    <w:rsid w:val="00EB5936"/>
    <w:rsid w:val="00EB6437"/>
    <w:rsid w:val="00EB6524"/>
    <w:rsid w:val="00EB6545"/>
    <w:rsid w:val="00EB68F3"/>
    <w:rsid w:val="00EB6C18"/>
    <w:rsid w:val="00EB6DAF"/>
    <w:rsid w:val="00EB6F4B"/>
    <w:rsid w:val="00EB7584"/>
    <w:rsid w:val="00EB7A4E"/>
    <w:rsid w:val="00EB7CA1"/>
    <w:rsid w:val="00EB7CEB"/>
    <w:rsid w:val="00EC0891"/>
    <w:rsid w:val="00EC08B0"/>
    <w:rsid w:val="00EC08F6"/>
    <w:rsid w:val="00EC12B8"/>
    <w:rsid w:val="00EC13A0"/>
    <w:rsid w:val="00EC1BB5"/>
    <w:rsid w:val="00EC1C38"/>
    <w:rsid w:val="00EC257F"/>
    <w:rsid w:val="00EC25AF"/>
    <w:rsid w:val="00EC2834"/>
    <w:rsid w:val="00EC2B2E"/>
    <w:rsid w:val="00EC2F2A"/>
    <w:rsid w:val="00EC2F4A"/>
    <w:rsid w:val="00EC33AC"/>
    <w:rsid w:val="00EC33D5"/>
    <w:rsid w:val="00EC3693"/>
    <w:rsid w:val="00EC39ED"/>
    <w:rsid w:val="00EC3C56"/>
    <w:rsid w:val="00EC3E44"/>
    <w:rsid w:val="00EC412C"/>
    <w:rsid w:val="00EC4200"/>
    <w:rsid w:val="00EC478B"/>
    <w:rsid w:val="00EC48BA"/>
    <w:rsid w:val="00EC49FD"/>
    <w:rsid w:val="00EC4A23"/>
    <w:rsid w:val="00EC4B1C"/>
    <w:rsid w:val="00EC4B8D"/>
    <w:rsid w:val="00EC4BE6"/>
    <w:rsid w:val="00EC4D28"/>
    <w:rsid w:val="00EC4D78"/>
    <w:rsid w:val="00EC5368"/>
    <w:rsid w:val="00EC5441"/>
    <w:rsid w:val="00EC562D"/>
    <w:rsid w:val="00EC570D"/>
    <w:rsid w:val="00EC5754"/>
    <w:rsid w:val="00EC57CF"/>
    <w:rsid w:val="00EC5A37"/>
    <w:rsid w:val="00EC5B78"/>
    <w:rsid w:val="00EC5D00"/>
    <w:rsid w:val="00EC5E13"/>
    <w:rsid w:val="00EC6007"/>
    <w:rsid w:val="00EC62BE"/>
    <w:rsid w:val="00EC6300"/>
    <w:rsid w:val="00EC6CD7"/>
    <w:rsid w:val="00EC72F3"/>
    <w:rsid w:val="00EC7A07"/>
    <w:rsid w:val="00EC7F53"/>
    <w:rsid w:val="00EC7FD8"/>
    <w:rsid w:val="00ED0556"/>
    <w:rsid w:val="00ED081F"/>
    <w:rsid w:val="00ED0EDF"/>
    <w:rsid w:val="00ED11E0"/>
    <w:rsid w:val="00ED1952"/>
    <w:rsid w:val="00ED1FC0"/>
    <w:rsid w:val="00ED265E"/>
    <w:rsid w:val="00ED2942"/>
    <w:rsid w:val="00ED2F23"/>
    <w:rsid w:val="00ED2F63"/>
    <w:rsid w:val="00ED3D78"/>
    <w:rsid w:val="00ED457C"/>
    <w:rsid w:val="00ED4AF5"/>
    <w:rsid w:val="00ED4B82"/>
    <w:rsid w:val="00ED5140"/>
    <w:rsid w:val="00ED52B7"/>
    <w:rsid w:val="00ED53B0"/>
    <w:rsid w:val="00ED53D4"/>
    <w:rsid w:val="00ED5701"/>
    <w:rsid w:val="00ED5E39"/>
    <w:rsid w:val="00ED5F5F"/>
    <w:rsid w:val="00ED68E9"/>
    <w:rsid w:val="00ED6A79"/>
    <w:rsid w:val="00ED6C9C"/>
    <w:rsid w:val="00ED701E"/>
    <w:rsid w:val="00ED76AF"/>
    <w:rsid w:val="00ED7737"/>
    <w:rsid w:val="00EE0225"/>
    <w:rsid w:val="00EE047D"/>
    <w:rsid w:val="00EE0BBD"/>
    <w:rsid w:val="00EE0C32"/>
    <w:rsid w:val="00EE0DD7"/>
    <w:rsid w:val="00EE1227"/>
    <w:rsid w:val="00EE1268"/>
    <w:rsid w:val="00EE13B3"/>
    <w:rsid w:val="00EE162D"/>
    <w:rsid w:val="00EE16B9"/>
    <w:rsid w:val="00EE196E"/>
    <w:rsid w:val="00EE1C32"/>
    <w:rsid w:val="00EE1FD9"/>
    <w:rsid w:val="00EE23AA"/>
    <w:rsid w:val="00EE2A34"/>
    <w:rsid w:val="00EE2A67"/>
    <w:rsid w:val="00EE2AA1"/>
    <w:rsid w:val="00EE2B94"/>
    <w:rsid w:val="00EE35F9"/>
    <w:rsid w:val="00EE421A"/>
    <w:rsid w:val="00EE45A6"/>
    <w:rsid w:val="00EE4707"/>
    <w:rsid w:val="00EE487A"/>
    <w:rsid w:val="00EE4C5C"/>
    <w:rsid w:val="00EE50E5"/>
    <w:rsid w:val="00EE5183"/>
    <w:rsid w:val="00EE5537"/>
    <w:rsid w:val="00EE5704"/>
    <w:rsid w:val="00EE5905"/>
    <w:rsid w:val="00EE5A10"/>
    <w:rsid w:val="00EE5EB7"/>
    <w:rsid w:val="00EE64D0"/>
    <w:rsid w:val="00EE65CF"/>
    <w:rsid w:val="00EE6820"/>
    <w:rsid w:val="00EE7D9E"/>
    <w:rsid w:val="00EE7F13"/>
    <w:rsid w:val="00EF004C"/>
    <w:rsid w:val="00EF068F"/>
    <w:rsid w:val="00EF0C53"/>
    <w:rsid w:val="00EF0DEB"/>
    <w:rsid w:val="00EF1AE0"/>
    <w:rsid w:val="00EF1B30"/>
    <w:rsid w:val="00EF210B"/>
    <w:rsid w:val="00EF2254"/>
    <w:rsid w:val="00EF2704"/>
    <w:rsid w:val="00EF27B0"/>
    <w:rsid w:val="00EF28E0"/>
    <w:rsid w:val="00EF2A31"/>
    <w:rsid w:val="00EF3343"/>
    <w:rsid w:val="00EF3454"/>
    <w:rsid w:val="00EF377E"/>
    <w:rsid w:val="00EF37B2"/>
    <w:rsid w:val="00EF3C00"/>
    <w:rsid w:val="00EF3F91"/>
    <w:rsid w:val="00EF483B"/>
    <w:rsid w:val="00EF49D0"/>
    <w:rsid w:val="00EF604A"/>
    <w:rsid w:val="00EF6153"/>
    <w:rsid w:val="00EF6309"/>
    <w:rsid w:val="00EF6895"/>
    <w:rsid w:val="00EF6ED1"/>
    <w:rsid w:val="00EF6F67"/>
    <w:rsid w:val="00EF71F2"/>
    <w:rsid w:val="00EF7599"/>
    <w:rsid w:val="00EF7AF2"/>
    <w:rsid w:val="00EF7B66"/>
    <w:rsid w:val="00F000B2"/>
    <w:rsid w:val="00F000FD"/>
    <w:rsid w:val="00F002C9"/>
    <w:rsid w:val="00F00900"/>
    <w:rsid w:val="00F00ADC"/>
    <w:rsid w:val="00F00CE5"/>
    <w:rsid w:val="00F0145E"/>
    <w:rsid w:val="00F016C3"/>
    <w:rsid w:val="00F01793"/>
    <w:rsid w:val="00F01924"/>
    <w:rsid w:val="00F01AB6"/>
    <w:rsid w:val="00F0290C"/>
    <w:rsid w:val="00F02CFC"/>
    <w:rsid w:val="00F02DCE"/>
    <w:rsid w:val="00F039E0"/>
    <w:rsid w:val="00F03F94"/>
    <w:rsid w:val="00F041BF"/>
    <w:rsid w:val="00F04667"/>
    <w:rsid w:val="00F0476E"/>
    <w:rsid w:val="00F047B4"/>
    <w:rsid w:val="00F0513D"/>
    <w:rsid w:val="00F051BE"/>
    <w:rsid w:val="00F052C3"/>
    <w:rsid w:val="00F05C75"/>
    <w:rsid w:val="00F06AAE"/>
    <w:rsid w:val="00F06E80"/>
    <w:rsid w:val="00F070A9"/>
    <w:rsid w:val="00F07292"/>
    <w:rsid w:val="00F075A9"/>
    <w:rsid w:val="00F10024"/>
    <w:rsid w:val="00F103AC"/>
    <w:rsid w:val="00F1043D"/>
    <w:rsid w:val="00F105BB"/>
    <w:rsid w:val="00F1095F"/>
    <w:rsid w:val="00F10B9B"/>
    <w:rsid w:val="00F10EBA"/>
    <w:rsid w:val="00F11898"/>
    <w:rsid w:val="00F11F47"/>
    <w:rsid w:val="00F11F8C"/>
    <w:rsid w:val="00F11F98"/>
    <w:rsid w:val="00F1256C"/>
    <w:rsid w:val="00F125AD"/>
    <w:rsid w:val="00F13114"/>
    <w:rsid w:val="00F1382E"/>
    <w:rsid w:val="00F14190"/>
    <w:rsid w:val="00F1437D"/>
    <w:rsid w:val="00F14EA1"/>
    <w:rsid w:val="00F15B2A"/>
    <w:rsid w:val="00F163C5"/>
    <w:rsid w:val="00F164EF"/>
    <w:rsid w:val="00F169EB"/>
    <w:rsid w:val="00F17518"/>
    <w:rsid w:val="00F17C19"/>
    <w:rsid w:val="00F20101"/>
    <w:rsid w:val="00F2029A"/>
    <w:rsid w:val="00F206DD"/>
    <w:rsid w:val="00F209BC"/>
    <w:rsid w:val="00F20B55"/>
    <w:rsid w:val="00F20D43"/>
    <w:rsid w:val="00F20EF5"/>
    <w:rsid w:val="00F20F8F"/>
    <w:rsid w:val="00F212FD"/>
    <w:rsid w:val="00F213B2"/>
    <w:rsid w:val="00F21681"/>
    <w:rsid w:val="00F2178D"/>
    <w:rsid w:val="00F21CBD"/>
    <w:rsid w:val="00F22154"/>
    <w:rsid w:val="00F2245B"/>
    <w:rsid w:val="00F2280E"/>
    <w:rsid w:val="00F228A9"/>
    <w:rsid w:val="00F22A2B"/>
    <w:rsid w:val="00F23077"/>
    <w:rsid w:val="00F2367A"/>
    <w:rsid w:val="00F240E1"/>
    <w:rsid w:val="00F241D2"/>
    <w:rsid w:val="00F24274"/>
    <w:rsid w:val="00F24394"/>
    <w:rsid w:val="00F247A2"/>
    <w:rsid w:val="00F249C8"/>
    <w:rsid w:val="00F24EC5"/>
    <w:rsid w:val="00F25327"/>
    <w:rsid w:val="00F253B8"/>
    <w:rsid w:val="00F25C53"/>
    <w:rsid w:val="00F25E69"/>
    <w:rsid w:val="00F2610A"/>
    <w:rsid w:val="00F263C6"/>
    <w:rsid w:val="00F265E5"/>
    <w:rsid w:val="00F273F2"/>
    <w:rsid w:val="00F27417"/>
    <w:rsid w:val="00F27485"/>
    <w:rsid w:val="00F27A03"/>
    <w:rsid w:val="00F27A55"/>
    <w:rsid w:val="00F27A98"/>
    <w:rsid w:val="00F27CF0"/>
    <w:rsid w:val="00F307C9"/>
    <w:rsid w:val="00F308A7"/>
    <w:rsid w:val="00F30AFA"/>
    <w:rsid w:val="00F31061"/>
    <w:rsid w:val="00F310FC"/>
    <w:rsid w:val="00F31331"/>
    <w:rsid w:val="00F3151D"/>
    <w:rsid w:val="00F31569"/>
    <w:rsid w:val="00F315B4"/>
    <w:rsid w:val="00F31BBA"/>
    <w:rsid w:val="00F31DFA"/>
    <w:rsid w:val="00F323F1"/>
    <w:rsid w:val="00F326B5"/>
    <w:rsid w:val="00F32B77"/>
    <w:rsid w:val="00F33754"/>
    <w:rsid w:val="00F33ABB"/>
    <w:rsid w:val="00F34AD2"/>
    <w:rsid w:val="00F34C58"/>
    <w:rsid w:val="00F35137"/>
    <w:rsid w:val="00F35291"/>
    <w:rsid w:val="00F3555A"/>
    <w:rsid w:val="00F35A26"/>
    <w:rsid w:val="00F35BC9"/>
    <w:rsid w:val="00F35C80"/>
    <w:rsid w:val="00F361DC"/>
    <w:rsid w:val="00F3648F"/>
    <w:rsid w:val="00F36710"/>
    <w:rsid w:val="00F367A0"/>
    <w:rsid w:val="00F36A42"/>
    <w:rsid w:val="00F3706E"/>
    <w:rsid w:val="00F370AB"/>
    <w:rsid w:val="00F3711B"/>
    <w:rsid w:val="00F372E7"/>
    <w:rsid w:val="00F37791"/>
    <w:rsid w:val="00F377B2"/>
    <w:rsid w:val="00F378BF"/>
    <w:rsid w:val="00F37A18"/>
    <w:rsid w:val="00F37B29"/>
    <w:rsid w:val="00F401BC"/>
    <w:rsid w:val="00F4075B"/>
    <w:rsid w:val="00F41245"/>
    <w:rsid w:val="00F41924"/>
    <w:rsid w:val="00F4208A"/>
    <w:rsid w:val="00F4239E"/>
    <w:rsid w:val="00F424F2"/>
    <w:rsid w:val="00F42DA7"/>
    <w:rsid w:val="00F42F46"/>
    <w:rsid w:val="00F4327C"/>
    <w:rsid w:val="00F43464"/>
    <w:rsid w:val="00F43732"/>
    <w:rsid w:val="00F437AE"/>
    <w:rsid w:val="00F43D5B"/>
    <w:rsid w:val="00F43E85"/>
    <w:rsid w:val="00F45009"/>
    <w:rsid w:val="00F450AD"/>
    <w:rsid w:val="00F45159"/>
    <w:rsid w:val="00F45214"/>
    <w:rsid w:val="00F45218"/>
    <w:rsid w:val="00F452DC"/>
    <w:rsid w:val="00F455E8"/>
    <w:rsid w:val="00F4575D"/>
    <w:rsid w:val="00F4576F"/>
    <w:rsid w:val="00F459E4"/>
    <w:rsid w:val="00F45F73"/>
    <w:rsid w:val="00F4636E"/>
    <w:rsid w:val="00F46946"/>
    <w:rsid w:val="00F46A16"/>
    <w:rsid w:val="00F47142"/>
    <w:rsid w:val="00F4715A"/>
    <w:rsid w:val="00F47266"/>
    <w:rsid w:val="00F473A0"/>
    <w:rsid w:val="00F47478"/>
    <w:rsid w:val="00F50262"/>
    <w:rsid w:val="00F502F5"/>
    <w:rsid w:val="00F503AB"/>
    <w:rsid w:val="00F50580"/>
    <w:rsid w:val="00F51139"/>
    <w:rsid w:val="00F517C3"/>
    <w:rsid w:val="00F51D77"/>
    <w:rsid w:val="00F5203C"/>
    <w:rsid w:val="00F522B5"/>
    <w:rsid w:val="00F5236C"/>
    <w:rsid w:val="00F5254F"/>
    <w:rsid w:val="00F525FC"/>
    <w:rsid w:val="00F5263A"/>
    <w:rsid w:val="00F52B37"/>
    <w:rsid w:val="00F52C81"/>
    <w:rsid w:val="00F53542"/>
    <w:rsid w:val="00F536B3"/>
    <w:rsid w:val="00F53E4A"/>
    <w:rsid w:val="00F53E52"/>
    <w:rsid w:val="00F54248"/>
    <w:rsid w:val="00F54301"/>
    <w:rsid w:val="00F55054"/>
    <w:rsid w:val="00F55570"/>
    <w:rsid w:val="00F557D9"/>
    <w:rsid w:val="00F559EF"/>
    <w:rsid w:val="00F55E87"/>
    <w:rsid w:val="00F56129"/>
    <w:rsid w:val="00F56812"/>
    <w:rsid w:val="00F5686E"/>
    <w:rsid w:val="00F569F0"/>
    <w:rsid w:val="00F56B01"/>
    <w:rsid w:val="00F56E44"/>
    <w:rsid w:val="00F573B2"/>
    <w:rsid w:val="00F577D5"/>
    <w:rsid w:val="00F5781A"/>
    <w:rsid w:val="00F57860"/>
    <w:rsid w:val="00F57A50"/>
    <w:rsid w:val="00F57D60"/>
    <w:rsid w:val="00F57E2F"/>
    <w:rsid w:val="00F57FB6"/>
    <w:rsid w:val="00F60432"/>
    <w:rsid w:val="00F605AA"/>
    <w:rsid w:val="00F60B98"/>
    <w:rsid w:val="00F60EC5"/>
    <w:rsid w:val="00F6121C"/>
    <w:rsid w:val="00F617F4"/>
    <w:rsid w:val="00F61B68"/>
    <w:rsid w:val="00F61C74"/>
    <w:rsid w:val="00F6249E"/>
    <w:rsid w:val="00F625A2"/>
    <w:rsid w:val="00F625DD"/>
    <w:rsid w:val="00F626D7"/>
    <w:rsid w:val="00F62B91"/>
    <w:rsid w:val="00F6308D"/>
    <w:rsid w:val="00F633E0"/>
    <w:rsid w:val="00F6362B"/>
    <w:rsid w:val="00F637F3"/>
    <w:rsid w:val="00F63937"/>
    <w:rsid w:val="00F63CAC"/>
    <w:rsid w:val="00F6480C"/>
    <w:rsid w:val="00F64EF5"/>
    <w:rsid w:val="00F64F0B"/>
    <w:rsid w:val="00F650C9"/>
    <w:rsid w:val="00F6514C"/>
    <w:rsid w:val="00F655AC"/>
    <w:rsid w:val="00F656ED"/>
    <w:rsid w:val="00F65AEC"/>
    <w:rsid w:val="00F65DA2"/>
    <w:rsid w:val="00F66218"/>
    <w:rsid w:val="00F66BF8"/>
    <w:rsid w:val="00F66CC8"/>
    <w:rsid w:val="00F67229"/>
    <w:rsid w:val="00F672A2"/>
    <w:rsid w:val="00F67516"/>
    <w:rsid w:val="00F677A9"/>
    <w:rsid w:val="00F678DC"/>
    <w:rsid w:val="00F67D6B"/>
    <w:rsid w:val="00F70589"/>
    <w:rsid w:val="00F70725"/>
    <w:rsid w:val="00F70932"/>
    <w:rsid w:val="00F7162D"/>
    <w:rsid w:val="00F71693"/>
    <w:rsid w:val="00F71DFC"/>
    <w:rsid w:val="00F7207F"/>
    <w:rsid w:val="00F72576"/>
    <w:rsid w:val="00F728A4"/>
    <w:rsid w:val="00F72AB2"/>
    <w:rsid w:val="00F72B47"/>
    <w:rsid w:val="00F732ED"/>
    <w:rsid w:val="00F733A2"/>
    <w:rsid w:val="00F734CD"/>
    <w:rsid w:val="00F73682"/>
    <w:rsid w:val="00F73E4E"/>
    <w:rsid w:val="00F7454F"/>
    <w:rsid w:val="00F745C9"/>
    <w:rsid w:val="00F74983"/>
    <w:rsid w:val="00F74AE8"/>
    <w:rsid w:val="00F75086"/>
    <w:rsid w:val="00F75849"/>
    <w:rsid w:val="00F75D18"/>
    <w:rsid w:val="00F761C4"/>
    <w:rsid w:val="00F7712B"/>
    <w:rsid w:val="00F80491"/>
    <w:rsid w:val="00F807A9"/>
    <w:rsid w:val="00F807CB"/>
    <w:rsid w:val="00F80E59"/>
    <w:rsid w:val="00F80FA8"/>
    <w:rsid w:val="00F81055"/>
    <w:rsid w:val="00F81082"/>
    <w:rsid w:val="00F81396"/>
    <w:rsid w:val="00F813D4"/>
    <w:rsid w:val="00F8146D"/>
    <w:rsid w:val="00F81492"/>
    <w:rsid w:val="00F81B59"/>
    <w:rsid w:val="00F81C84"/>
    <w:rsid w:val="00F821FB"/>
    <w:rsid w:val="00F828DD"/>
    <w:rsid w:val="00F831B6"/>
    <w:rsid w:val="00F834FF"/>
    <w:rsid w:val="00F83ABE"/>
    <w:rsid w:val="00F83B4E"/>
    <w:rsid w:val="00F8421B"/>
    <w:rsid w:val="00F8422B"/>
    <w:rsid w:val="00F84652"/>
    <w:rsid w:val="00F84922"/>
    <w:rsid w:val="00F84A82"/>
    <w:rsid w:val="00F85101"/>
    <w:rsid w:val="00F8520E"/>
    <w:rsid w:val="00F852E6"/>
    <w:rsid w:val="00F8560A"/>
    <w:rsid w:val="00F85B25"/>
    <w:rsid w:val="00F85B57"/>
    <w:rsid w:val="00F85C26"/>
    <w:rsid w:val="00F85CEE"/>
    <w:rsid w:val="00F85DDB"/>
    <w:rsid w:val="00F860E4"/>
    <w:rsid w:val="00F86104"/>
    <w:rsid w:val="00F86D3C"/>
    <w:rsid w:val="00F870DB"/>
    <w:rsid w:val="00F87360"/>
    <w:rsid w:val="00F87872"/>
    <w:rsid w:val="00F87A97"/>
    <w:rsid w:val="00F87BB2"/>
    <w:rsid w:val="00F87E7C"/>
    <w:rsid w:val="00F9028D"/>
    <w:rsid w:val="00F906AF"/>
    <w:rsid w:val="00F9074D"/>
    <w:rsid w:val="00F90AE5"/>
    <w:rsid w:val="00F9123F"/>
    <w:rsid w:val="00F91962"/>
    <w:rsid w:val="00F91DA3"/>
    <w:rsid w:val="00F924C7"/>
    <w:rsid w:val="00F926A2"/>
    <w:rsid w:val="00F926AA"/>
    <w:rsid w:val="00F92712"/>
    <w:rsid w:val="00F9291A"/>
    <w:rsid w:val="00F92C8F"/>
    <w:rsid w:val="00F9317E"/>
    <w:rsid w:val="00F935BC"/>
    <w:rsid w:val="00F94710"/>
    <w:rsid w:val="00F9488F"/>
    <w:rsid w:val="00F9497D"/>
    <w:rsid w:val="00F94E5F"/>
    <w:rsid w:val="00F95340"/>
    <w:rsid w:val="00F955E9"/>
    <w:rsid w:val="00F95CD9"/>
    <w:rsid w:val="00F96502"/>
    <w:rsid w:val="00F96AD5"/>
    <w:rsid w:val="00F96B27"/>
    <w:rsid w:val="00F96C05"/>
    <w:rsid w:val="00F96FFC"/>
    <w:rsid w:val="00F97021"/>
    <w:rsid w:val="00F9721C"/>
    <w:rsid w:val="00F97239"/>
    <w:rsid w:val="00F97771"/>
    <w:rsid w:val="00F97B4C"/>
    <w:rsid w:val="00FA05E2"/>
    <w:rsid w:val="00FA0981"/>
    <w:rsid w:val="00FA0D1A"/>
    <w:rsid w:val="00FA10C2"/>
    <w:rsid w:val="00FA1478"/>
    <w:rsid w:val="00FA1BA0"/>
    <w:rsid w:val="00FA1C87"/>
    <w:rsid w:val="00FA1EF3"/>
    <w:rsid w:val="00FA2D51"/>
    <w:rsid w:val="00FA2DB9"/>
    <w:rsid w:val="00FA2ECF"/>
    <w:rsid w:val="00FA2F10"/>
    <w:rsid w:val="00FA377A"/>
    <w:rsid w:val="00FA41C2"/>
    <w:rsid w:val="00FA4649"/>
    <w:rsid w:val="00FA4773"/>
    <w:rsid w:val="00FA4D4E"/>
    <w:rsid w:val="00FA4F95"/>
    <w:rsid w:val="00FA50A9"/>
    <w:rsid w:val="00FA51C3"/>
    <w:rsid w:val="00FA5519"/>
    <w:rsid w:val="00FA56E9"/>
    <w:rsid w:val="00FA5723"/>
    <w:rsid w:val="00FA5D25"/>
    <w:rsid w:val="00FA6BE8"/>
    <w:rsid w:val="00FA7505"/>
    <w:rsid w:val="00FA755B"/>
    <w:rsid w:val="00FA75AB"/>
    <w:rsid w:val="00FA77DF"/>
    <w:rsid w:val="00FA7846"/>
    <w:rsid w:val="00FA7B20"/>
    <w:rsid w:val="00FA7D94"/>
    <w:rsid w:val="00FA7EE7"/>
    <w:rsid w:val="00FB0022"/>
    <w:rsid w:val="00FB037A"/>
    <w:rsid w:val="00FB0D66"/>
    <w:rsid w:val="00FB0F5F"/>
    <w:rsid w:val="00FB1251"/>
    <w:rsid w:val="00FB1461"/>
    <w:rsid w:val="00FB1C09"/>
    <w:rsid w:val="00FB1DC9"/>
    <w:rsid w:val="00FB21DE"/>
    <w:rsid w:val="00FB22E8"/>
    <w:rsid w:val="00FB24A2"/>
    <w:rsid w:val="00FB24AF"/>
    <w:rsid w:val="00FB2759"/>
    <w:rsid w:val="00FB2E36"/>
    <w:rsid w:val="00FB3039"/>
    <w:rsid w:val="00FB339A"/>
    <w:rsid w:val="00FB33BA"/>
    <w:rsid w:val="00FB368E"/>
    <w:rsid w:val="00FB385C"/>
    <w:rsid w:val="00FB4267"/>
    <w:rsid w:val="00FB49F2"/>
    <w:rsid w:val="00FB4C45"/>
    <w:rsid w:val="00FB5028"/>
    <w:rsid w:val="00FB5353"/>
    <w:rsid w:val="00FB5615"/>
    <w:rsid w:val="00FB58DC"/>
    <w:rsid w:val="00FB675F"/>
    <w:rsid w:val="00FB6E3A"/>
    <w:rsid w:val="00FC000F"/>
    <w:rsid w:val="00FC01FF"/>
    <w:rsid w:val="00FC0369"/>
    <w:rsid w:val="00FC08C9"/>
    <w:rsid w:val="00FC0A9C"/>
    <w:rsid w:val="00FC1906"/>
    <w:rsid w:val="00FC1DB3"/>
    <w:rsid w:val="00FC207A"/>
    <w:rsid w:val="00FC212A"/>
    <w:rsid w:val="00FC241A"/>
    <w:rsid w:val="00FC261A"/>
    <w:rsid w:val="00FC262C"/>
    <w:rsid w:val="00FC27C1"/>
    <w:rsid w:val="00FC2927"/>
    <w:rsid w:val="00FC324C"/>
    <w:rsid w:val="00FC3555"/>
    <w:rsid w:val="00FC3913"/>
    <w:rsid w:val="00FC3C9E"/>
    <w:rsid w:val="00FC44BC"/>
    <w:rsid w:val="00FC4673"/>
    <w:rsid w:val="00FC46C9"/>
    <w:rsid w:val="00FC4A9B"/>
    <w:rsid w:val="00FC4AE6"/>
    <w:rsid w:val="00FC4E30"/>
    <w:rsid w:val="00FC50B5"/>
    <w:rsid w:val="00FC51C4"/>
    <w:rsid w:val="00FC531F"/>
    <w:rsid w:val="00FC556F"/>
    <w:rsid w:val="00FC56AE"/>
    <w:rsid w:val="00FC570D"/>
    <w:rsid w:val="00FC57E6"/>
    <w:rsid w:val="00FC5852"/>
    <w:rsid w:val="00FC59B7"/>
    <w:rsid w:val="00FC5AE6"/>
    <w:rsid w:val="00FC5EB4"/>
    <w:rsid w:val="00FC5EF6"/>
    <w:rsid w:val="00FC63AC"/>
    <w:rsid w:val="00FC6C68"/>
    <w:rsid w:val="00FC7186"/>
    <w:rsid w:val="00FC7537"/>
    <w:rsid w:val="00FC767D"/>
    <w:rsid w:val="00FC76C1"/>
    <w:rsid w:val="00FC789E"/>
    <w:rsid w:val="00FC7A7E"/>
    <w:rsid w:val="00FC7B41"/>
    <w:rsid w:val="00FC7DDD"/>
    <w:rsid w:val="00FC7ECB"/>
    <w:rsid w:val="00FC7F2C"/>
    <w:rsid w:val="00FD0014"/>
    <w:rsid w:val="00FD059D"/>
    <w:rsid w:val="00FD06FC"/>
    <w:rsid w:val="00FD0915"/>
    <w:rsid w:val="00FD0AB8"/>
    <w:rsid w:val="00FD0D77"/>
    <w:rsid w:val="00FD0DAB"/>
    <w:rsid w:val="00FD0F4C"/>
    <w:rsid w:val="00FD15E0"/>
    <w:rsid w:val="00FD193E"/>
    <w:rsid w:val="00FD1C59"/>
    <w:rsid w:val="00FD1C78"/>
    <w:rsid w:val="00FD1EC6"/>
    <w:rsid w:val="00FD232C"/>
    <w:rsid w:val="00FD2615"/>
    <w:rsid w:val="00FD2727"/>
    <w:rsid w:val="00FD2793"/>
    <w:rsid w:val="00FD27EE"/>
    <w:rsid w:val="00FD30F3"/>
    <w:rsid w:val="00FD317A"/>
    <w:rsid w:val="00FD3268"/>
    <w:rsid w:val="00FD345B"/>
    <w:rsid w:val="00FD3A28"/>
    <w:rsid w:val="00FD3BA6"/>
    <w:rsid w:val="00FD3CB3"/>
    <w:rsid w:val="00FD3CC1"/>
    <w:rsid w:val="00FD3EBD"/>
    <w:rsid w:val="00FD44CC"/>
    <w:rsid w:val="00FD454D"/>
    <w:rsid w:val="00FD4BED"/>
    <w:rsid w:val="00FD4E09"/>
    <w:rsid w:val="00FD5219"/>
    <w:rsid w:val="00FD52DB"/>
    <w:rsid w:val="00FD53AB"/>
    <w:rsid w:val="00FD564D"/>
    <w:rsid w:val="00FD5662"/>
    <w:rsid w:val="00FD56B6"/>
    <w:rsid w:val="00FD5F52"/>
    <w:rsid w:val="00FD6100"/>
    <w:rsid w:val="00FD71FE"/>
    <w:rsid w:val="00FD7C40"/>
    <w:rsid w:val="00FD7E2A"/>
    <w:rsid w:val="00FE0A8C"/>
    <w:rsid w:val="00FE0A9E"/>
    <w:rsid w:val="00FE0F87"/>
    <w:rsid w:val="00FE1089"/>
    <w:rsid w:val="00FE151C"/>
    <w:rsid w:val="00FE15A6"/>
    <w:rsid w:val="00FE1633"/>
    <w:rsid w:val="00FE196C"/>
    <w:rsid w:val="00FE206F"/>
    <w:rsid w:val="00FE2852"/>
    <w:rsid w:val="00FE2DBF"/>
    <w:rsid w:val="00FE3140"/>
    <w:rsid w:val="00FE3581"/>
    <w:rsid w:val="00FE3689"/>
    <w:rsid w:val="00FE3D6F"/>
    <w:rsid w:val="00FE4155"/>
    <w:rsid w:val="00FE46C7"/>
    <w:rsid w:val="00FE4C18"/>
    <w:rsid w:val="00FE4DA9"/>
    <w:rsid w:val="00FE4E77"/>
    <w:rsid w:val="00FE50DF"/>
    <w:rsid w:val="00FE5AC3"/>
    <w:rsid w:val="00FE5E5A"/>
    <w:rsid w:val="00FE63D5"/>
    <w:rsid w:val="00FE66E8"/>
    <w:rsid w:val="00FE7166"/>
    <w:rsid w:val="00FE71DC"/>
    <w:rsid w:val="00FE7290"/>
    <w:rsid w:val="00FE75C9"/>
    <w:rsid w:val="00FE792D"/>
    <w:rsid w:val="00FE7F69"/>
    <w:rsid w:val="00FF039A"/>
    <w:rsid w:val="00FF051D"/>
    <w:rsid w:val="00FF081B"/>
    <w:rsid w:val="00FF0BF7"/>
    <w:rsid w:val="00FF0C6D"/>
    <w:rsid w:val="00FF0CFD"/>
    <w:rsid w:val="00FF129C"/>
    <w:rsid w:val="00FF13CD"/>
    <w:rsid w:val="00FF175F"/>
    <w:rsid w:val="00FF1CEB"/>
    <w:rsid w:val="00FF1F91"/>
    <w:rsid w:val="00FF20CC"/>
    <w:rsid w:val="00FF232B"/>
    <w:rsid w:val="00FF25D1"/>
    <w:rsid w:val="00FF2BBE"/>
    <w:rsid w:val="00FF352C"/>
    <w:rsid w:val="00FF36D9"/>
    <w:rsid w:val="00FF375F"/>
    <w:rsid w:val="00FF3ED7"/>
    <w:rsid w:val="00FF4061"/>
    <w:rsid w:val="00FF40C3"/>
    <w:rsid w:val="00FF490F"/>
    <w:rsid w:val="00FF4BD6"/>
    <w:rsid w:val="00FF4FA4"/>
    <w:rsid w:val="00FF5127"/>
    <w:rsid w:val="00FF52BC"/>
    <w:rsid w:val="00FF5604"/>
    <w:rsid w:val="00FF657B"/>
    <w:rsid w:val="00FF6759"/>
    <w:rsid w:val="00FF6CED"/>
    <w:rsid w:val="00FF747F"/>
    <w:rsid w:val="00FF7488"/>
    <w:rsid w:val="00FF7584"/>
    <w:rsid w:val="00FF78B6"/>
    <w:rsid w:val="00FF7AB0"/>
    <w:rsid w:val="00FF7AF0"/>
    <w:rsid w:val="00FF7C3B"/>
    <w:rsid w:val="00FF7D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622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index 1" w:uiPriority="99" w:qFormat="1"/>
    <w:lsdException w:name="index 2" w:uiPriority="99" w:qFormat="1"/>
    <w:lsdException w:name="index 3" w:uiPriority="99" w:qFormat="1"/>
    <w:lsdException w:name="index 4" w:uiPriority="99" w:qFormat="1"/>
    <w:lsdException w:name="index 5" w:uiPriority="99" w:qFormat="1"/>
    <w:lsdException w:name="index 6" w:uiPriority="99" w:qFormat="1"/>
    <w:lsdException w:name="index 7" w:uiPriority="99" w:qFormat="1"/>
    <w:lsdException w:name="index 8" w:uiPriority="99" w:qFormat="1"/>
    <w:lsdException w:name="index 9" w:uiPriority="9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qFormat="1"/>
    <w:lsdException w:name="footnote text" w:qFormat="1"/>
    <w:lsdException w:name="annotation text" w:uiPriority="99" w:qFormat="1"/>
    <w:lsdException w:name="header" w:uiPriority="99" w:qFormat="1"/>
    <w:lsdException w:name="footer" w:uiPriority="99" w:qFormat="1"/>
    <w:lsdException w:name="index heading" w:uiPriority="99" w:qFormat="1"/>
    <w:lsdException w:name="caption" w:qFormat="1"/>
    <w:lsdException w:name="table of figures" w:uiPriority="99" w:qFormat="1"/>
    <w:lsdException w:name="envelope address" w:qFormat="1"/>
    <w:lsdException w:name="envelope return" w:qFormat="1"/>
    <w:lsdException w:name="footnote reference" w:qFormat="1"/>
    <w:lsdException w:name="annotation reference" w:uiPriority="99" w:qFormat="1"/>
    <w:lsdException w:name="line number" w:qFormat="1"/>
    <w:lsdException w:name="page number" w:uiPriority="99" w:qFormat="1"/>
    <w:lsdException w:name="endnote reference" w:uiPriority="99" w:qFormat="1"/>
    <w:lsdException w:name="endnote text" w:uiPriority="99" w:qFormat="1"/>
    <w:lsdException w:name="macro" w:uiPriority="99"/>
    <w:lsdException w:name="toa heading" w:uiPriority="99" w:qFormat="1"/>
    <w:lsdException w:name="List Bullet" w:uiPriority="99" w:qFormat="1"/>
    <w:lsdException w:name="List Number" w:semiHidden="0" w:uiPriority="99" w:unhideWhenUsed="0" w:qFormat="1"/>
    <w:lsdException w:name="List 3" w:uiPriority="99"/>
    <w:lsdException w:name="List 4" w:semiHidden="0" w:unhideWhenUsed="0"/>
    <w:lsdException w:name="List 5" w:semiHidden="0" w:unhideWhenUsed="0"/>
    <w:lsdException w:name="List Bullet 2" w:uiPriority="99" w:qFormat="1"/>
    <w:lsdException w:name="List Bullet 3" w:uiPriority="99"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semiHidden="0" w:uiPriority="99" w:unhideWhenUsed="0" w:qFormat="1"/>
    <w:lsdException w:name="Closing"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First Indent 2" w:qFormat="1"/>
    <w:lsdException w:name="Note Heading" w:uiPriority="99" w:qFormat="1"/>
    <w:lsdException w:name="Body Text 2" w:uiPriority="99" w:qFormat="1"/>
    <w:lsdException w:name="Body Text 3" w:uiPriority="99" w:qFormat="1"/>
    <w:lsdException w:name="Body Text Indent 2" w:uiPriority="99" w:qFormat="1"/>
    <w:lsdException w:name="Body Text Indent 3" w:uiPriority="99" w:qFormat="1"/>
    <w:lsdException w:name="Block Text" w:qFormat="1"/>
    <w:lsdException w:name="Hyperlink" w:uiPriority="99" w:qFormat="1"/>
    <w:lsdException w:name="FollowedHyperlink" w:uiPriority="99" w:qFormat="1"/>
    <w:lsdException w:name="Strong" w:semiHidden="0" w:uiPriority="22" w:unhideWhenUsed="0" w:qFormat="1"/>
    <w:lsdException w:name="Emphasis" w:semiHidden="0" w:uiPriority="20" w:unhideWhenUsed="0" w:qFormat="1"/>
    <w:lsdException w:name="Document Map" w:qFormat="1"/>
    <w:lsdException w:name="Plain Text" w:uiPriority="99" w:qFormat="1"/>
    <w:lsdException w:name="E-mail Signature" w:qFormat="1"/>
    <w:lsdException w:name="HTML Top of Form" w:qFormat="1"/>
    <w:lsdException w:name="HTML Bottom of Form" w:qFormat="1"/>
    <w:lsdException w:name="Normal (Web)" w:qFormat="1"/>
    <w:lsdException w:name="HTML Acronym" w:qFormat="1"/>
    <w:lsdException w:name="HTML Address" w:qFormat="1"/>
    <w:lsdException w:name="HTML Cite" w:qFormat="1"/>
    <w:lsdException w:name="HTML Code" w:uiPriority="99" w:qFormat="1"/>
    <w:lsdException w:name="HTML Definition" w:qFormat="1"/>
    <w:lsdException w:name="HTML Keyboard" w:qFormat="1"/>
    <w:lsdException w:name="HTML Preformatted" w:uiPriority="99" w:qFormat="1"/>
    <w:lsdException w:name="HTML Sample" w:qFormat="1"/>
    <w:lsdException w:name="HTML Typewriter" w:qFormat="1"/>
    <w:lsdException w:name="HTML Variable" w:qFormat="1"/>
    <w:lsdException w:name="annotation subject" w:uiPriority="99" w:qFormat="1"/>
    <w:lsdException w:name="No List" w:uiPriority="99"/>
    <w:lsdException w:name="Outline List 1" w:uiPriority="99" w:qFormat="1"/>
    <w:lsdException w:name="Outline List 2" w:qFormat="1"/>
    <w:lsdException w:name="Outline List 3" w:qFormat="1"/>
    <w:lsdException w:name="Balloon Text" w:qFormat="1"/>
    <w:lsdException w:name="Table Grid" w:qFormat="1"/>
    <w:lsdException w:name="Placeholder Text" w:uiPriority="99" w:unhideWhenUsed="0" w:qFormat="1"/>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qFormat="1"/>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f">
    <w:name w:val="Normal"/>
    <w:qFormat/>
    <w:rsid w:val="000E674F"/>
  </w:style>
  <w:style w:type="paragraph" w:styleId="1ff6">
    <w:name w:val="heading 1"/>
    <w:aliases w:val="Document Header1,Раздел Договора,&quot;Алмаз&quot;,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w:basedOn w:val="affff"/>
    <w:next w:val="affff"/>
    <w:link w:val="1ff7"/>
    <w:qFormat/>
    <w:rsid w:val="00F5686E"/>
    <w:pPr>
      <w:keepNext/>
      <w:tabs>
        <w:tab w:val="num" w:pos="1209"/>
      </w:tabs>
      <w:spacing w:before="120" w:after="120" w:line="360" w:lineRule="auto"/>
      <w:ind w:left="1209" w:hanging="360"/>
      <w:outlineLvl w:val="0"/>
    </w:pPr>
    <w:rPr>
      <w:b/>
      <w:kern w:val="28"/>
      <w:sz w:val="32"/>
    </w:rPr>
  </w:style>
  <w:style w:type="paragraph" w:styleId="2f">
    <w:name w:val="heading 2"/>
    <w:aliases w:val="Заголовок 2 Знак1,Заголовок 2 Знак Знак,Заголовок 2 Знак Знак Знак,H2,h2,contract,2,Numbered text 3,H21,H22,H23,H24,H211,H25,H212,H221,H231,H241,H2111,H26,H213,H222,H232,H242,H2112,H27,H214,H28,H29,H210,H215,H216,H217,H218,H219,H220,H2110,21"/>
    <w:basedOn w:val="affff"/>
    <w:next w:val="affff"/>
    <w:link w:val="2f0"/>
    <w:qFormat/>
    <w:rsid w:val="00F5686E"/>
    <w:pPr>
      <w:keepNext/>
      <w:tabs>
        <w:tab w:val="num" w:pos="1209"/>
      </w:tabs>
      <w:spacing w:before="240" w:after="60"/>
      <w:ind w:left="1209" w:hanging="360"/>
      <w:outlineLvl w:val="1"/>
    </w:pPr>
    <w:rPr>
      <w:rFonts w:ascii="Arial" w:hAnsi="Arial" w:cs="Arial"/>
      <w:b/>
      <w:bCs/>
      <w:i/>
      <w:iCs/>
      <w:sz w:val="28"/>
      <w:szCs w:val="28"/>
    </w:rPr>
  </w:style>
  <w:style w:type="paragraph" w:styleId="3f3">
    <w:name w:val="heading 3"/>
    <w:aliases w:val="H3,H31,H32,H311,H33,H34,H35,H321,H312,H3111,H313,H322,H3112,H36,H37,H38,H39,H310,H314,H315,H316,H317,H318,H319,H320,H323,H3110,H324,H325,H326,H327,H328,H329,H330,H331,H332,Map,Minor,Level 1 - 1,h33,h34,h35,h36,h37,h38,h39,h310,h311,h321,o,CT"/>
    <w:basedOn w:val="affff"/>
    <w:next w:val="affff"/>
    <w:link w:val="310"/>
    <w:qFormat/>
    <w:rsid w:val="00F5686E"/>
    <w:pPr>
      <w:keepNext/>
      <w:tabs>
        <w:tab w:val="num" w:pos="1209"/>
      </w:tabs>
      <w:spacing w:before="240" w:after="60"/>
      <w:ind w:left="1209" w:hanging="360"/>
      <w:outlineLvl w:val="2"/>
    </w:pPr>
    <w:rPr>
      <w:rFonts w:ascii="Arial" w:hAnsi="Arial" w:cs="Arial"/>
      <w:b/>
      <w:bCs/>
      <w:sz w:val="26"/>
      <w:szCs w:val="26"/>
    </w:rPr>
  </w:style>
  <w:style w:type="paragraph" w:styleId="4b">
    <w:name w:val="heading 4"/>
    <w:aliases w:val="Заголовок 4 (Приложение),h4,Level 4 Topic Heading,Заголовок 4 дополнительный,Параграф,Sub-Minor,Case Sub-Header,heading4,4,I4,l4,I41,41,l41,heading41,(Shift Ctrl 4),Titre 41,t4.T4,4heading,a.,4 dash,d,4 dash1,d1,31,h41,a.1,4 dash2,d2,32,h,c4"/>
    <w:basedOn w:val="affff"/>
    <w:next w:val="affff"/>
    <w:link w:val="4c"/>
    <w:qFormat/>
    <w:rsid w:val="00F5686E"/>
    <w:pPr>
      <w:keepNext/>
      <w:tabs>
        <w:tab w:val="num" w:pos="1209"/>
      </w:tabs>
      <w:spacing w:before="240" w:after="120"/>
      <w:ind w:left="1209" w:hanging="360"/>
      <w:outlineLvl w:val="3"/>
    </w:pPr>
    <w:rPr>
      <w:b/>
      <w:sz w:val="28"/>
    </w:rPr>
  </w:style>
  <w:style w:type="paragraph" w:styleId="53">
    <w:name w:val="heading 5"/>
    <w:aliases w:val="_Подпункт,H5,h5,Level 5 Topic Heading,PIM 5,5,ITT t5,PA Pico Section,Çàãîëîâîê 5,ТП Заголовок 5,Gliederung5,Block Label,Roman list,Roman list1,Roman list2,Roman list11,Roman list3,Roman list12,Roman list21,Roman list111,5 sub-bullet,sb"/>
    <w:basedOn w:val="affff"/>
    <w:next w:val="affff"/>
    <w:link w:val="54"/>
    <w:qFormat/>
    <w:rsid w:val="00F5686E"/>
    <w:pPr>
      <w:tabs>
        <w:tab w:val="num" w:pos="1209"/>
      </w:tabs>
      <w:spacing w:before="240" w:after="60"/>
      <w:ind w:left="1209" w:hanging="360"/>
      <w:outlineLvl w:val="4"/>
    </w:pPr>
    <w:rPr>
      <w:b/>
      <w:bCs/>
      <w:i/>
      <w:iCs/>
      <w:sz w:val="26"/>
      <w:szCs w:val="26"/>
    </w:rPr>
  </w:style>
  <w:style w:type="paragraph" w:styleId="60">
    <w:name w:val="heading 6"/>
    <w:aliases w:val="__Подпункт,H6,PIM 6,Gliederung6,ТП Заголовок 6"/>
    <w:basedOn w:val="affff"/>
    <w:next w:val="affff"/>
    <w:link w:val="61"/>
    <w:uiPriority w:val="9"/>
    <w:qFormat/>
    <w:rsid w:val="00F5686E"/>
    <w:pPr>
      <w:tabs>
        <w:tab w:val="num" w:pos="1209"/>
      </w:tabs>
      <w:spacing w:before="240" w:after="60"/>
      <w:ind w:left="1209" w:hanging="360"/>
      <w:outlineLvl w:val="5"/>
    </w:pPr>
    <w:rPr>
      <w:b/>
      <w:bCs/>
      <w:sz w:val="22"/>
      <w:szCs w:val="22"/>
    </w:rPr>
  </w:style>
  <w:style w:type="paragraph" w:styleId="7">
    <w:name w:val="heading 7"/>
    <w:aliases w:val="PIM 7,Заголовок раздела"/>
    <w:basedOn w:val="affff"/>
    <w:next w:val="affff"/>
    <w:link w:val="70"/>
    <w:uiPriority w:val="9"/>
    <w:qFormat/>
    <w:rsid w:val="00F5686E"/>
    <w:pPr>
      <w:tabs>
        <w:tab w:val="num" w:pos="1209"/>
      </w:tabs>
      <w:spacing w:before="240" w:after="60"/>
      <w:ind w:left="1209" w:hanging="360"/>
      <w:outlineLvl w:val="6"/>
    </w:pPr>
    <w:rPr>
      <w:sz w:val="24"/>
      <w:szCs w:val="24"/>
    </w:rPr>
  </w:style>
  <w:style w:type="paragraph" w:styleId="8">
    <w:name w:val="heading 8"/>
    <w:aliases w:val="Legal Level 1.1.1."/>
    <w:basedOn w:val="affff"/>
    <w:next w:val="affff"/>
    <w:link w:val="80"/>
    <w:uiPriority w:val="9"/>
    <w:qFormat/>
    <w:rsid w:val="00F5686E"/>
    <w:pPr>
      <w:tabs>
        <w:tab w:val="num" w:pos="1209"/>
      </w:tabs>
      <w:spacing w:before="240" w:after="60"/>
      <w:ind w:left="1209" w:hanging="360"/>
      <w:outlineLvl w:val="7"/>
    </w:pPr>
    <w:rPr>
      <w:i/>
      <w:iCs/>
      <w:sz w:val="24"/>
      <w:szCs w:val="24"/>
    </w:rPr>
  </w:style>
  <w:style w:type="paragraph" w:styleId="9">
    <w:name w:val="heading 9"/>
    <w:aliases w:val="Legal Level 1.1.1.1.,aaa,PIM 9,Titre 10,Заголовок 90"/>
    <w:basedOn w:val="affff"/>
    <w:next w:val="affff"/>
    <w:link w:val="90"/>
    <w:uiPriority w:val="9"/>
    <w:qFormat/>
    <w:rsid w:val="00F5686E"/>
    <w:pPr>
      <w:keepNext/>
      <w:shd w:val="clear" w:color="auto" w:fill="FFFFFF"/>
      <w:tabs>
        <w:tab w:val="num" w:pos="1209"/>
      </w:tabs>
      <w:ind w:left="1209" w:hanging="360"/>
      <w:jc w:val="both"/>
      <w:outlineLvl w:val="8"/>
    </w:pPr>
    <w:rPr>
      <w:b/>
      <w:sz w:val="24"/>
      <w:szCs w:val="26"/>
    </w:rPr>
  </w:style>
  <w:style w:type="character" w:default="1" w:styleId="affff0">
    <w:name w:val="Default Paragraph Font"/>
    <w:uiPriority w:val="1"/>
    <w:semiHidden/>
    <w:unhideWhenUsed/>
  </w:style>
  <w:style w:type="table" w:default="1" w:styleId="affff1">
    <w:name w:val="Normal Table"/>
    <w:uiPriority w:val="99"/>
    <w:semiHidden/>
    <w:unhideWhenUsed/>
    <w:tblPr>
      <w:tblInd w:w="0" w:type="dxa"/>
      <w:tblCellMar>
        <w:top w:w="0" w:type="dxa"/>
        <w:left w:w="108" w:type="dxa"/>
        <w:bottom w:w="0" w:type="dxa"/>
        <w:right w:w="108" w:type="dxa"/>
      </w:tblCellMar>
    </w:tblPr>
  </w:style>
  <w:style w:type="numbering" w:default="1" w:styleId="affff2">
    <w:name w:val="No List"/>
    <w:uiPriority w:val="99"/>
    <w:semiHidden/>
    <w:unhideWhenUsed/>
  </w:style>
  <w:style w:type="character" w:customStyle="1" w:styleId="1ff7">
    <w:name w:val="Заголовок 1 Знак"/>
    <w:aliases w:val="Document Header1 Знак,Раздел Договора Знак,&quot;Алмаз&quot;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 Знак"/>
    <w:link w:val="1ff6"/>
    <w:qFormat/>
    <w:rsid w:val="00F5686E"/>
    <w:rPr>
      <w:b/>
      <w:kern w:val="28"/>
      <w:sz w:val="32"/>
    </w:rPr>
  </w:style>
  <w:style w:type="character" w:customStyle="1" w:styleId="310">
    <w:name w:val="Заголовок 3 Знак1"/>
    <w:aliases w:val="H3 Знак2,H31 Знак2,H32 Знак2,H311 Знак2,H33 Знак2,H34 Знак2,H35 Знак2,H321 Знак2,H312 Знак2,H3111 Знак2,H313 Знак2,H322 Знак2,H3112 Знак2,H36 Знак2,H37 Знак2,H38 Знак2,H39 Знак2,H310 Знак2,H314 Знак2,H315 Знак2,H316 Знак2,H317 Знак2"/>
    <w:link w:val="3f3"/>
    <w:qFormat/>
    <w:rsid w:val="00F5686E"/>
    <w:rPr>
      <w:rFonts w:ascii="Arial" w:hAnsi="Arial" w:cs="Arial"/>
      <w:b/>
      <w:bCs/>
      <w:sz w:val="26"/>
      <w:szCs w:val="26"/>
    </w:rPr>
  </w:style>
  <w:style w:type="paragraph" w:styleId="affff3">
    <w:name w:val="Body Text"/>
    <w:aliases w:val="Знак1 Знак,Основной текст Знак1 Знак,Основной текст Знак Знак Знак,Знак1 Знак1 Знак,Основной текст Знак Знак1,Знак1 Знак Знак1,Body Text Char,Основной текст Знак Знак,Common Hatch,body text,body text Знак,body text Знак Знак,Знак Знак,BO"/>
    <w:basedOn w:val="affff"/>
    <w:link w:val="affff4"/>
    <w:qFormat/>
    <w:rsid w:val="00F5686E"/>
    <w:pPr>
      <w:keepNext/>
      <w:suppressAutoHyphens/>
      <w:outlineLvl w:val="0"/>
    </w:pPr>
    <w:rPr>
      <w:sz w:val="24"/>
    </w:rPr>
  </w:style>
  <w:style w:type="paragraph" w:styleId="3f4">
    <w:name w:val="Body Text Indent 3"/>
    <w:aliases w:val="Оглавление 3 Знак,Основной текст с отступом 3 Знак1 Знак,Оглавление 3 Знак Знак Знак,Основной текст с отступом 3 Знак1 Знак Знак Знак,Оглавление 3 Знак Знак Знак Знак Знак,Основной текст с выступом 3"/>
    <w:basedOn w:val="affff"/>
    <w:link w:val="3f5"/>
    <w:uiPriority w:val="99"/>
    <w:qFormat/>
    <w:rsid w:val="00F5686E"/>
    <w:pPr>
      <w:widowControl w:val="0"/>
      <w:spacing w:before="240"/>
      <w:ind w:left="680" w:hanging="680"/>
      <w:jc w:val="both"/>
    </w:pPr>
    <w:rPr>
      <w:sz w:val="22"/>
    </w:rPr>
  </w:style>
  <w:style w:type="paragraph" w:styleId="affff5">
    <w:name w:val="Block Text"/>
    <w:basedOn w:val="affff"/>
    <w:qFormat/>
    <w:rsid w:val="00F5686E"/>
    <w:pPr>
      <w:shd w:val="clear" w:color="auto" w:fill="FFFFFF"/>
      <w:spacing w:line="278" w:lineRule="exact"/>
      <w:ind w:left="10" w:right="102" w:firstLine="451"/>
    </w:pPr>
    <w:rPr>
      <w:color w:val="000000"/>
      <w:spacing w:val="-9"/>
      <w:sz w:val="25"/>
    </w:rPr>
  </w:style>
  <w:style w:type="paragraph" w:customStyle="1" w:styleId="Iniiaiieoaeno">
    <w:name w:val="Iniiaiie oaeno"/>
    <w:basedOn w:val="affff"/>
    <w:qFormat/>
    <w:rsid w:val="00F5686E"/>
    <w:pPr>
      <w:suppressAutoHyphens/>
      <w:autoSpaceDE w:val="0"/>
      <w:autoSpaceDN w:val="0"/>
      <w:jc w:val="center"/>
    </w:pPr>
    <w:rPr>
      <w:rFonts w:ascii="Arial" w:hAnsi="Arial" w:cs="Arial"/>
      <w:sz w:val="24"/>
      <w:szCs w:val="24"/>
    </w:rPr>
  </w:style>
  <w:style w:type="paragraph" w:styleId="affff6">
    <w:name w:val="Body Text Indent"/>
    <w:aliases w:val="Body Text Indent,Осн с отступ,Основной текст без отступа,текст Знак,Основной текст с отступом Знак1 Знак,Основной текст с отступом Знак1 Знак Знак Знак,Основной текст с отступом Знак Знак Знак Знак Знак Знак,Знак2 Знак, Знак6"/>
    <w:basedOn w:val="affff"/>
    <w:link w:val="affff7"/>
    <w:qFormat/>
    <w:rsid w:val="00F5686E"/>
    <w:pPr>
      <w:spacing w:after="120"/>
      <w:ind w:left="283"/>
    </w:pPr>
  </w:style>
  <w:style w:type="character" w:customStyle="1" w:styleId="affff7">
    <w:name w:val="Основной текст с отступом Знак"/>
    <w:aliases w:val="Body Text Indent Знак,Осн с отступ Знак1,Основной текст без отступа Знак,текст Знак Знак,Основной текст с отступом Знак1 Знак Знак,Основной текст с отступом Знак1 Знак Знак Знак Знак,Знак2 Знак Знак, Знак6 Знак"/>
    <w:link w:val="affff6"/>
    <w:qFormat/>
    <w:rsid w:val="00F5686E"/>
    <w:rPr>
      <w:lang w:val="ru-RU" w:eastAsia="ru-RU" w:bidi="ar-SA"/>
    </w:rPr>
  </w:style>
  <w:style w:type="paragraph" w:styleId="2f1">
    <w:name w:val="Body Text Indent 2"/>
    <w:aliases w:val=" Знак1"/>
    <w:basedOn w:val="affff"/>
    <w:uiPriority w:val="99"/>
    <w:qFormat/>
    <w:rsid w:val="00F5686E"/>
    <w:pPr>
      <w:spacing w:after="120" w:line="480" w:lineRule="auto"/>
      <w:ind w:left="283"/>
    </w:pPr>
  </w:style>
  <w:style w:type="paragraph" w:styleId="affff8">
    <w:name w:val="header"/>
    <w:aliases w:val="Linie,header,Aa?oiee eieiioeooe Знак,Aa?oiee eieiioeooe,ho,header odd,first,heading one"/>
    <w:basedOn w:val="affff"/>
    <w:link w:val="affff9"/>
    <w:uiPriority w:val="99"/>
    <w:qFormat/>
    <w:rsid w:val="00F5686E"/>
    <w:pPr>
      <w:tabs>
        <w:tab w:val="center" w:pos="4153"/>
        <w:tab w:val="right" w:pos="8306"/>
      </w:tabs>
    </w:pPr>
  </w:style>
  <w:style w:type="paragraph" w:styleId="affffa">
    <w:name w:val="footer"/>
    <w:aliases w:val="proposal text, Знак12,Знак12"/>
    <w:basedOn w:val="affff"/>
    <w:link w:val="affffb"/>
    <w:uiPriority w:val="99"/>
    <w:qFormat/>
    <w:rsid w:val="00F5686E"/>
    <w:pPr>
      <w:tabs>
        <w:tab w:val="center" w:pos="4153"/>
        <w:tab w:val="right" w:pos="8306"/>
      </w:tabs>
    </w:pPr>
  </w:style>
  <w:style w:type="paragraph" w:customStyle="1" w:styleId="213">
    <w:name w:val="Основной текст 21"/>
    <w:aliases w:val="Body Text 23,i"/>
    <w:basedOn w:val="affff"/>
    <w:qFormat/>
    <w:rsid w:val="00F5686E"/>
    <w:pPr>
      <w:overflowPunct w:val="0"/>
      <w:autoSpaceDE w:val="0"/>
      <w:autoSpaceDN w:val="0"/>
      <w:adjustRightInd w:val="0"/>
      <w:jc w:val="center"/>
    </w:pPr>
    <w:rPr>
      <w:b/>
      <w:sz w:val="28"/>
    </w:rPr>
  </w:style>
  <w:style w:type="character" w:styleId="affffc">
    <w:name w:val="page number"/>
    <w:basedOn w:val="affff0"/>
    <w:uiPriority w:val="99"/>
    <w:qFormat/>
    <w:rsid w:val="00F5686E"/>
  </w:style>
  <w:style w:type="paragraph" w:customStyle="1" w:styleId="1ff8">
    <w:name w:val="Стиль1"/>
    <w:basedOn w:val="affff"/>
    <w:link w:val="1ff9"/>
    <w:qFormat/>
    <w:rsid w:val="00F5686E"/>
    <w:pPr>
      <w:jc w:val="center"/>
    </w:pPr>
    <w:rPr>
      <w:b/>
      <w:sz w:val="28"/>
    </w:rPr>
  </w:style>
  <w:style w:type="paragraph" w:customStyle="1" w:styleId="2f2">
    <w:name w:val="Стиль2"/>
    <w:basedOn w:val="affff"/>
    <w:link w:val="2f3"/>
    <w:qFormat/>
    <w:rsid w:val="00F5686E"/>
    <w:pPr>
      <w:ind w:firstLine="426"/>
      <w:jc w:val="both"/>
    </w:pPr>
    <w:rPr>
      <w:sz w:val="24"/>
    </w:rPr>
  </w:style>
  <w:style w:type="paragraph" w:customStyle="1" w:styleId="4d">
    <w:name w:val="Стиль4"/>
    <w:basedOn w:val="affff"/>
    <w:link w:val="4e"/>
    <w:qFormat/>
    <w:rsid w:val="00F5686E"/>
    <w:pPr>
      <w:jc w:val="both"/>
    </w:pPr>
    <w:rPr>
      <w:sz w:val="24"/>
    </w:rPr>
  </w:style>
  <w:style w:type="paragraph" w:customStyle="1" w:styleId="3f6">
    <w:name w:val="Стиль3"/>
    <w:basedOn w:val="affff"/>
    <w:qFormat/>
    <w:rsid w:val="00F5686E"/>
    <w:pPr>
      <w:jc w:val="both"/>
    </w:pPr>
  </w:style>
  <w:style w:type="paragraph" w:customStyle="1" w:styleId="55">
    <w:name w:val="Стиль5"/>
    <w:basedOn w:val="affff"/>
    <w:link w:val="56"/>
    <w:qFormat/>
    <w:rsid w:val="00F5686E"/>
    <w:pPr>
      <w:ind w:firstLine="426"/>
      <w:jc w:val="center"/>
    </w:pPr>
    <w:rPr>
      <w:sz w:val="24"/>
    </w:rPr>
  </w:style>
  <w:style w:type="paragraph" w:customStyle="1" w:styleId="2f4">
    <w:name w:val="çàãîëîâîê 2"/>
    <w:basedOn w:val="affff"/>
    <w:next w:val="affff"/>
    <w:qFormat/>
    <w:rsid w:val="00F5686E"/>
    <w:pPr>
      <w:keepNext/>
      <w:widowControl w:val="0"/>
      <w:autoSpaceDE w:val="0"/>
      <w:autoSpaceDN w:val="0"/>
      <w:jc w:val="center"/>
    </w:pPr>
    <w:rPr>
      <w:b/>
      <w:sz w:val="32"/>
    </w:rPr>
  </w:style>
  <w:style w:type="paragraph" w:customStyle="1" w:styleId="71">
    <w:name w:val="Стиль7"/>
    <w:basedOn w:val="3f6"/>
    <w:qFormat/>
    <w:rsid w:val="00F5686E"/>
    <w:pPr>
      <w:ind w:firstLine="426"/>
    </w:pPr>
  </w:style>
  <w:style w:type="paragraph" w:styleId="2f5">
    <w:name w:val="Body Text 2"/>
    <w:aliases w:val=" Знак21"/>
    <w:basedOn w:val="affff"/>
    <w:link w:val="2f6"/>
    <w:uiPriority w:val="99"/>
    <w:qFormat/>
    <w:rsid w:val="00F5686E"/>
    <w:pPr>
      <w:spacing w:after="120" w:line="480" w:lineRule="auto"/>
    </w:pPr>
  </w:style>
  <w:style w:type="paragraph" w:customStyle="1" w:styleId="1ffa">
    <w:name w:val="Обычный1"/>
    <w:link w:val="CharChar"/>
    <w:qFormat/>
    <w:rsid w:val="00F5686E"/>
    <w:pPr>
      <w:widowControl w:val="0"/>
      <w:ind w:left="120" w:firstLine="560"/>
    </w:pPr>
    <w:rPr>
      <w:rFonts w:ascii="Arial" w:hAnsi="Arial"/>
      <w:sz w:val="22"/>
    </w:rPr>
  </w:style>
  <w:style w:type="paragraph" w:customStyle="1" w:styleId="311">
    <w:name w:val="Основной текст с отступом 31"/>
    <w:basedOn w:val="1ffa"/>
    <w:qFormat/>
    <w:rsid w:val="00F5686E"/>
    <w:pPr>
      <w:spacing w:line="360" w:lineRule="auto"/>
      <w:ind w:left="0" w:firstLine="709"/>
      <w:jc w:val="both"/>
    </w:pPr>
    <w:rPr>
      <w:sz w:val="24"/>
    </w:rPr>
  </w:style>
  <w:style w:type="paragraph" w:customStyle="1" w:styleId="2f7">
    <w:name w:val="Текст_начало_2"/>
    <w:basedOn w:val="affff"/>
    <w:qFormat/>
    <w:rsid w:val="00F5686E"/>
    <w:pPr>
      <w:spacing w:line="360" w:lineRule="exact"/>
      <w:jc w:val="both"/>
    </w:pPr>
    <w:rPr>
      <w:rFonts w:ascii="Arial" w:hAnsi="Arial"/>
      <w:sz w:val="24"/>
      <w:lang w:val="en-GB"/>
    </w:rPr>
  </w:style>
  <w:style w:type="paragraph" w:customStyle="1" w:styleId="BodyText21">
    <w:name w:val="Body Text 21"/>
    <w:basedOn w:val="1ffa"/>
    <w:qFormat/>
    <w:rsid w:val="00F5686E"/>
    <w:pPr>
      <w:spacing w:line="360" w:lineRule="auto"/>
      <w:ind w:left="0" w:firstLine="851"/>
      <w:jc w:val="both"/>
    </w:pPr>
    <w:rPr>
      <w:sz w:val="24"/>
    </w:rPr>
  </w:style>
  <w:style w:type="paragraph" w:styleId="3f7">
    <w:name w:val="Body Text 3"/>
    <w:basedOn w:val="affff"/>
    <w:link w:val="3f8"/>
    <w:uiPriority w:val="99"/>
    <w:qFormat/>
    <w:rsid w:val="00F5686E"/>
    <w:pPr>
      <w:spacing w:after="120"/>
    </w:pPr>
    <w:rPr>
      <w:sz w:val="16"/>
      <w:szCs w:val="16"/>
    </w:rPr>
  </w:style>
  <w:style w:type="paragraph" w:customStyle="1" w:styleId="11a">
    <w:name w:val="заголовок 11"/>
    <w:basedOn w:val="affff"/>
    <w:next w:val="affff"/>
    <w:qFormat/>
    <w:rsid w:val="00F5686E"/>
    <w:pPr>
      <w:keepNext/>
      <w:jc w:val="center"/>
    </w:pPr>
    <w:rPr>
      <w:rFonts w:cs="Arial"/>
      <w:snapToGrid w:val="0"/>
      <w:sz w:val="24"/>
    </w:rPr>
  </w:style>
  <w:style w:type="paragraph" w:styleId="affffd">
    <w:name w:val="caption"/>
    <w:aliases w:val="Рисунок название стить,Resp caption,ca,ref,Fig &amp; Table Title,Название объекта Знак Знак,Подраздел 2 уровня,Название объекта Знак2 Знак Знак,Название объекта Знак Знак1 Знак Знак,Название объекта Знак1 Знак Знак Знак Знак"/>
    <w:basedOn w:val="affff"/>
    <w:next w:val="affff"/>
    <w:link w:val="1ffb"/>
    <w:qFormat/>
    <w:rsid w:val="00F5686E"/>
    <w:pPr>
      <w:keepNext/>
      <w:ind w:firstLine="567"/>
      <w:jc w:val="both"/>
    </w:pPr>
    <w:rPr>
      <w:b/>
    </w:rPr>
  </w:style>
  <w:style w:type="paragraph" w:styleId="affffe">
    <w:name w:val="Title"/>
    <w:aliases w:val="Название Знак Знак"/>
    <w:basedOn w:val="affff"/>
    <w:link w:val="afffff"/>
    <w:uiPriority w:val="99"/>
    <w:qFormat/>
    <w:rsid w:val="00F5686E"/>
    <w:pPr>
      <w:jc w:val="center"/>
    </w:pPr>
    <w:rPr>
      <w:sz w:val="32"/>
      <w:szCs w:val="24"/>
    </w:rPr>
  </w:style>
  <w:style w:type="character" w:styleId="afffff0">
    <w:name w:val="Hyperlink"/>
    <w:uiPriority w:val="99"/>
    <w:qFormat/>
    <w:rsid w:val="00F5686E"/>
    <w:rPr>
      <w:color w:val="0000FF"/>
      <w:u w:val="single"/>
    </w:rPr>
  </w:style>
  <w:style w:type="paragraph" w:customStyle="1" w:styleId="ConsNormal">
    <w:name w:val="ConsNormal"/>
    <w:link w:val="ConsNormal0"/>
    <w:qFormat/>
    <w:rsid w:val="00F5686E"/>
    <w:pPr>
      <w:widowControl w:val="0"/>
      <w:autoSpaceDE w:val="0"/>
      <w:autoSpaceDN w:val="0"/>
      <w:adjustRightInd w:val="0"/>
      <w:ind w:right="19772" w:firstLine="720"/>
    </w:pPr>
    <w:rPr>
      <w:rFonts w:ascii="Arial" w:hAnsi="Arial" w:cs="Arial"/>
    </w:rPr>
  </w:style>
  <w:style w:type="paragraph" w:styleId="afffff1">
    <w:name w:val="footnote text"/>
    <w:aliases w:val="Знак Знак Знак Знак Знак Знак,Знак Знак Знак Знак Знак1,Знак Знак Знак Знак Знак, Знак1 Знак1,Текст сноски Знак Знак1,Текст сноски Знак Знак Знак1,Текст сноски Знак Знак Знак Знак,Текст сноски Знак1 Знак Знак Знак Знак,ft,Знак21, Знак"/>
    <w:basedOn w:val="affff"/>
    <w:link w:val="afffff2"/>
    <w:qFormat/>
    <w:rsid w:val="00F5686E"/>
  </w:style>
  <w:style w:type="character" w:customStyle="1" w:styleId="afffff2">
    <w:name w:val="Текст сноски Знак"/>
    <w:aliases w:val="Знак Знак Знак Знак Знак Знак Знак1,Знак Знак Знак Знак Знак1 Знак,Знак Знак Знак Знак Знак Знак1, Знак1 Знак1 Знак,Текст сноски Знак Знак1 Знак,Текст сноски Знак Знак Знак1 Знак,Текст сноски Знак Знак Знак Знак Знак,ft Знак"/>
    <w:link w:val="afffff1"/>
    <w:qFormat/>
    <w:locked/>
    <w:rsid w:val="00690D9F"/>
    <w:rPr>
      <w:lang w:val="ru-RU" w:eastAsia="ru-RU" w:bidi="ar-SA"/>
    </w:rPr>
  </w:style>
  <w:style w:type="character" w:styleId="afffff3">
    <w:name w:val="footnote reference"/>
    <w:aliases w:val="Ссылка на сноску 45,fr,Used by Word for Help footnote symbols,Знак сноски-FN,Ciae niinee-FN,Знак сноски 1,Referencia nota al pie,SUPERS,16 Point,Superscript 6 Point,Ciae niinee 1"/>
    <w:qFormat/>
    <w:rsid w:val="00F5686E"/>
    <w:rPr>
      <w:vertAlign w:val="superscript"/>
    </w:rPr>
  </w:style>
  <w:style w:type="character" w:styleId="afffff4">
    <w:name w:val="FollowedHyperlink"/>
    <w:uiPriority w:val="99"/>
    <w:qFormat/>
    <w:rsid w:val="00F5686E"/>
    <w:rPr>
      <w:color w:val="800080"/>
      <w:u w:val="single"/>
    </w:rPr>
  </w:style>
  <w:style w:type="paragraph" w:customStyle="1" w:styleId="FR5">
    <w:name w:val="FR5"/>
    <w:qFormat/>
    <w:rsid w:val="00F5686E"/>
    <w:pPr>
      <w:widowControl w:val="0"/>
      <w:autoSpaceDE w:val="0"/>
      <w:autoSpaceDN w:val="0"/>
      <w:adjustRightInd w:val="0"/>
      <w:spacing w:line="300" w:lineRule="auto"/>
    </w:pPr>
    <w:rPr>
      <w:rFonts w:ascii="Arial" w:hAnsi="Arial"/>
      <w:b/>
      <w:sz w:val="22"/>
    </w:rPr>
  </w:style>
  <w:style w:type="paragraph" w:customStyle="1" w:styleId="FR3">
    <w:name w:val="FR3"/>
    <w:qFormat/>
    <w:rsid w:val="00F5686E"/>
    <w:pPr>
      <w:widowControl w:val="0"/>
      <w:autoSpaceDE w:val="0"/>
      <w:autoSpaceDN w:val="0"/>
      <w:adjustRightInd w:val="0"/>
      <w:spacing w:line="300" w:lineRule="auto"/>
      <w:ind w:left="800" w:right="600"/>
      <w:jc w:val="center"/>
    </w:pPr>
    <w:rPr>
      <w:sz w:val="40"/>
    </w:rPr>
  </w:style>
  <w:style w:type="paragraph" w:customStyle="1" w:styleId="FR1">
    <w:name w:val="FR1"/>
    <w:qFormat/>
    <w:rsid w:val="00F5686E"/>
    <w:pPr>
      <w:widowControl w:val="0"/>
      <w:autoSpaceDE w:val="0"/>
      <w:autoSpaceDN w:val="0"/>
      <w:adjustRightInd w:val="0"/>
      <w:spacing w:before="3100"/>
      <w:jc w:val="center"/>
    </w:pPr>
    <w:rPr>
      <w:sz w:val="64"/>
    </w:rPr>
  </w:style>
  <w:style w:type="paragraph" w:customStyle="1" w:styleId="FR2">
    <w:name w:val="FR2"/>
    <w:qFormat/>
    <w:rsid w:val="00F5686E"/>
    <w:pPr>
      <w:widowControl w:val="0"/>
      <w:autoSpaceDE w:val="0"/>
      <w:autoSpaceDN w:val="0"/>
      <w:adjustRightInd w:val="0"/>
      <w:spacing w:before="320" w:line="300" w:lineRule="auto"/>
      <w:jc w:val="center"/>
    </w:pPr>
    <w:rPr>
      <w:b/>
      <w:sz w:val="48"/>
    </w:rPr>
  </w:style>
  <w:style w:type="paragraph" w:customStyle="1" w:styleId="FR4">
    <w:name w:val="FR4"/>
    <w:qFormat/>
    <w:rsid w:val="00F5686E"/>
    <w:pPr>
      <w:widowControl w:val="0"/>
      <w:autoSpaceDE w:val="0"/>
      <w:autoSpaceDN w:val="0"/>
      <w:adjustRightInd w:val="0"/>
      <w:spacing w:before="460"/>
      <w:ind w:left="2560"/>
    </w:pPr>
    <w:rPr>
      <w:rFonts w:ascii="Arial" w:hAnsi="Arial"/>
      <w:sz w:val="32"/>
    </w:rPr>
  </w:style>
  <w:style w:type="paragraph" w:styleId="afffff5">
    <w:name w:val="List Bullet"/>
    <w:aliases w:val="1 уровень списка,UL1,UL2,UL11,UL3,UL12,UL4,UL5,UL6,UL7,UL8,UL9,UL13,UL21,UL111,UL31,UL121,UL41,UL51,UL61,UL71,UL81,Char1, Char1,List Bullet Char,List Bullet Char + Bold,List Bullet Char2 Char,List Bullet Char Char Char,Indent 1"/>
    <w:basedOn w:val="affff"/>
    <w:link w:val="afffff6"/>
    <w:autoRedefine/>
    <w:uiPriority w:val="99"/>
    <w:qFormat/>
    <w:rsid w:val="00F5686E"/>
    <w:pPr>
      <w:jc w:val="both"/>
    </w:pPr>
  </w:style>
  <w:style w:type="paragraph" w:styleId="3f9">
    <w:name w:val="List Bullet 3"/>
    <w:basedOn w:val="afffff5"/>
    <w:autoRedefine/>
    <w:uiPriority w:val="99"/>
    <w:qFormat/>
    <w:rsid w:val="00F5686E"/>
    <w:pPr>
      <w:ind w:left="1440"/>
    </w:pPr>
  </w:style>
  <w:style w:type="paragraph" w:styleId="2f8">
    <w:name w:val="toc 2"/>
    <w:basedOn w:val="affff"/>
    <w:autoRedefine/>
    <w:uiPriority w:val="39"/>
    <w:qFormat/>
    <w:rsid w:val="00F5686E"/>
    <w:pPr>
      <w:spacing w:before="240"/>
    </w:pPr>
    <w:rPr>
      <w:b/>
      <w:bCs/>
    </w:rPr>
  </w:style>
  <w:style w:type="paragraph" w:customStyle="1" w:styleId="4H4">
    <w:name w:val="Заголовок 4.H4"/>
    <w:basedOn w:val="affff"/>
    <w:next w:val="affff"/>
    <w:qFormat/>
    <w:rsid w:val="00F5686E"/>
    <w:pPr>
      <w:spacing w:before="120"/>
    </w:pPr>
    <w:rPr>
      <w:sz w:val="22"/>
    </w:rPr>
  </w:style>
  <w:style w:type="paragraph" w:customStyle="1" w:styleId="5H5">
    <w:name w:val="Заголовок 5.H5"/>
    <w:basedOn w:val="affff"/>
    <w:next w:val="affff"/>
    <w:qFormat/>
    <w:rsid w:val="00F5686E"/>
    <w:pPr>
      <w:spacing w:before="120"/>
    </w:pPr>
    <w:rPr>
      <w:sz w:val="22"/>
    </w:rPr>
  </w:style>
  <w:style w:type="paragraph" w:customStyle="1" w:styleId="3H3">
    <w:name w:val="Заголовок 3.H3"/>
    <w:basedOn w:val="affff"/>
    <w:next w:val="affff"/>
    <w:qFormat/>
    <w:rsid w:val="00F5686E"/>
    <w:pPr>
      <w:spacing w:before="120"/>
    </w:pPr>
    <w:rPr>
      <w:sz w:val="22"/>
    </w:rPr>
  </w:style>
  <w:style w:type="paragraph" w:customStyle="1" w:styleId="Web">
    <w:name w:val="Обычный (Web)"/>
    <w:basedOn w:val="affff"/>
    <w:link w:val="Web0"/>
    <w:qFormat/>
    <w:rsid w:val="00F5686E"/>
    <w:pPr>
      <w:spacing w:before="100" w:beforeAutospacing="1" w:after="100" w:afterAutospacing="1"/>
    </w:pPr>
    <w:rPr>
      <w:sz w:val="24"/>
      <w:szCs w:val="24"/>
    </w:rPr>
  </w:style>
  <w:style w:type="paragraph" w:customStyle="1" w:styleId="1ffc">
    <w:name w:val="Обычный + Первая строка:  1 см"/>
    <w:basedOn w:val="affff"/>
    <w:link w:val="1ffd"/>
    <w:qFormat/>
    <w:rsid w:val="00F5686E"/>
    <w:pPr>
      <w:keepNext/>
      <w:keepLines/>
      <w:widowControl w:val="0"/>
      <w:suppressLineNumbers/>
      <w:suppressAutoHyphens/>
      <w:spacing w:after="60"/>
      <w:ind w:firstLine="567"/>
      <w:jc w:val="both"/>
    </w:pPr>
    <w:rPr>
      <w:i/>
      <w:sz w:val="24"/>
      <w:szCs w:val="24"/>
    </w:rPr>
  </w:style>
  <w:style w:type="character" w:customStyle="1" w:styleId="1ffd">
    <w:name w:val="Обычный + Первая строка:  1 см Знак"/>
    <w:link w:val="1ffc"/>
    <w:qFormat/>
    <w:rsid w:val="00F5686E"/>
    <w:rPr>
      <w:i/>
      <w:sz w:val="24"/>
      <w:szCs w:val="24"/>
      <w:lang w:val="ru-RU" w:eastAsia="ru-RU" w:bidi="ar-SA"/>
    </w:rPr>
  </w:style>
  <w:style w:type="paragraph" w:customStyle="1" w:styleId="3fa">
    <w:name w:val="Стиль3 Знак Знак"/>
    <w:basedOn w:val="2f1"/>
    <w:link w:val="3fb"/>
    <w:qFormat/>
    <w:rsid w:val="00F5686E"/>
    <w:pPr>
      <w:widowControl w:val="0"/>
      <w:tabs>
        <w:tab w:val="num" w:pos="227"/>
      </w:tabs>
      <w:adjustRightInd w:val="0"/>
      <w:spacing w:after="0" w:line="240" w:lineRule="auto"/>
      <w:ind w:left="0"/>
      <w:jc w:val="both"/>
      <w:textAlignment w:val="baseline"/>
    </w:pPr>
    <w:rPr>
      <w:sz w:val="24"/>
    </w:rPr>
  </w:style>
  <w:style w:type="character" w:customStyle="1" w:styleId="3fb">
    <w:name w:val="Стиль3 Знак Знак Знак"/>
    <w:link w:val="3fa"/>
    <w:qFormat/>
    <w:rsid w:val="00F5686E"/>
    <w:rPr>
      <w:sz w:val="24"/>
      <w:lang w:val="ru-RU" w:eastAsia="ru-RU" w:bidi="ar-SA"/>
    </w:rPr>
  </w:style>
  <w:style w:type="paragraph" w:styleId="2f9">
    <w:name w:val="List Number 2"/>
    <w:basedOn w:val="affff"/>
    <w:link w:val="2fa"/>
    <w:uiPriority w:val="99"/>
    <w:qFormat/>
    <w:rsid w:val="00F5686E"/>
    <w:pPr>
      <w:tabs>
        <w:tab w:val="num" w:pos="360"/>
      </w:tabs>
      <w:spacing w:after="60"/>
      <w:ind w:left="360" w:hanging="360"/>
      <w:jc w:val="both"/>
    </w:pPr>
    <w:rPr>
      <w:sz w:val="24"/>
      <w:szCs w:val="24"/>
    </w:rPr>
  </w:style>
  <w:style w:type="paragraph" w:customStyle="1" w:styleId="3fc">
    <w:name w:val="Стиль3 Знак"/>
    <w:basedOn w:val="2f1"/>
    <w:link w:val="312"/>
    <w:qFormat/>
    <w:rsid w:val="00F5686E"/>
    <w:pPr>
      <w:widowControl w:val="0"/>
      <w:tabs>
        <w:tab w:val="num" w:pos="1307"/>
      </w:tabs>
      <w:adjustRightInd w:val="0"/>
      <w:spacing w:after="0" w:line="240" w:lineRule="auto"/>
      <w:ind w:left="1080"/>
      <w:jc w:val="both"/>
      <w:textAlignment w:val="baseline"/>
    </w:pPr>
    <w:rPr>
      <w:sz w:val="24"/>
    </w:rPr>
  </w:style>
  <w:style w:type="character" w:customStyle="1" w:styleId="312">
    <w:name w:val="Стиль3 Знак Знак1"/>
    <w:link w:val="3fc"/>
    <w:qFormat/>
    <w:rsid w:val="00F5686E"/>
    <w:rPr>
      <w:sz w:val="24"/>
      <w:lang w:val="ru-RU" w:eastAsia="ru-RU" w:bidi="ar-SA"/>
    </w:rPr>
  </w:style>
  <w:style w:type="paragraph" w:styleId="3fd">
    <w:name w:val="toc 3"/>
    <w:aliases w:val="Оглавление 3 Знак Знак,Основной текст с отступом 3 Знак1 Знак Знак,Оглавление 3 Знак Знак Знак Знак,Основной текст с отступом 3 Знак1 Знак Знак Знак Знак,Оглавление 3 Знак Знак Знак Знак Знак Знак"/>
    <w:basedOn w:val="affff"/>
    <w:next w:val="affff"/>
    <w:autoRedefine/>
    <w:uiPriority w:val="39"/>
    <w:qFormat/>
    <w:rsid w:val="00F5686E"/>
    <w:pPr>
      <w:ind w:left="200"/>
    </w:pPr>
  </w:style>
  <w:style w:type="paragraph" w:styleId="afffff7">
    <w:name w:val="Date"/>
    <w:basedOn w:val="affff"/>
    <w:next w:val="affff"/>
    <w:link w:val="afffff8"/>
    <w:qFormat/>
    <w:rsid w:val="00F5686E"/>
    <w:pPr>
      <w:spacing w:after="60"/>
      <w:jc w:val="both"/>
    </w:pPr>
    <w:rPr>
      <w:sz w:val="24"/>
    </w:rPr>
  </w:style>
  <w:style w:type="paragraph" w:styleId="afffff9">
    <w:name w:val="Normal (Web)"/>
    <w:aliases w:val=" Знак Знак1,Знак Знак1,Обычный (веб) Знак Знак,Обычный (Web) Знак Знак Знак,Обычный (веб) Знак Знак Знак Знак,Знак Знак Знак1 Знак Знак1,Обычный (веб)11,Обычный (веб)21,Обычный (веб)111, Знак Знак5,Обычный (веб)2, Знак Знак4"/>
    <w:basedOn w:val="affff"/>
    <w:link w:val="afffffa"/>
    <w:qFormat/>
    <w:rsid w:val="00F5686E"/>
    <w:pPr>
      <w:spacing w:before="100" w:beforeAutospacing="1" w:after="100" w:afterAutospacing="1"/>
    </w:pPr>
    <w:rPr>
      <w:sz w:val="24"/>
      <w:szCs w:val="24"/>
    </w:rPr>
  </w:style>
  <w:style w:type="paragraph" w:customStyle="1" w:styleId="afffffb">
    <w:name w:val="Тендерные данные"/>
    <w:basedOn w:val="affff"/>
    <w:qFormat/>
    <w:rsid w:val="00F5686E"/>
    <w:pPr>
      <w:tabs>
        <w:tab w:val="left" w:pos="1985"/>
      </w:tabs>
      <w:spacing w:before="120" w:after="60"/>
      <w:jc w:val="both"/>
    </w:pPr>
    <w:rPr>
      <w:b/>
      <w:sz w:val="24"/>
    </w:rPr>
  </w:style>
  <w:style w:type="paragraph" w:styleId="afffffc">
    <w:name w:val="Plain Text"/>
    <w:basedOn w:val="affff"/>
    <w:link w:val="afffffd"/>
    <w:uiPriority w:val="99"/>
    <w:qFormat/>
    <w:rsid w:val="00F5686E"/>
    <w:rPr>
      <w:rFonts w:ascii="Courier New" w:hAnsi="Courier New"/>
    </w:rPr>
  </w:style>
  <w:style w:type="paragraph" w:customStyle="1" w:styleId="2-11">
    <w:name w:val="содержание2-11"/>
    <w:basedOn w:val="affff"/>
    <w:qFormat/>
    <w:rsid w:val="00F5686E"/>
    <w:pPr>
      <w:spacing w:after="60"/>
      <w:jc w:val="both"/>
    </w:pPr>
    <w:rPr>
      <w:sz w:val="24"/>
      <w:szCs w:val="24"/>
    </w:rPr>
  </w:style>
  <w:style w:type="paragraph" w:customStyle="1" w:styleId="1ffe">
    <w:name w:val="текст1"/>
    <w:qFormat/>
    <w:rsid w:val="00F5686E"/>
    <w:pPr>
      <w:autoSpaceDE w:val="0"/>
      <w:autoSpaceDN w:val="0"/>
      <w:adjustRightInd w:val="0"/>
      <w:ind w:firstLine="397"/>
      <w:jc w:val="both"/>
    </w:pPr>
    <w:rPr>
      <w:rFonts w:ascii="SchoolBookC" w:hAnsi="SchoolBookC"/>
      <w:sz w:val="24"/>
    </w:rPr>
  </w:style>
  <w:style w:type="paragraph" w:customStyle="1" w:styleId="afffffe">
    <w:name w:val="втяжка"/>
    <w:basedOn w:val="1ffe"/>
    <w:next w:val="1ffe"/>
    <w:qFormat/>
    <w:rsid w:val="00F5686E"/>
    <w:pPr>
      <w:tabs>
        <w:tab w:val="left" w:pos="567"/>
      </w:tabs>
      <w:spacing w:before="57"/>
      <w:ind w:left="567" w:hanging="567"/>
    </w:pPr>
  </w:style>
  <w:style w:type="paragraph" w:customStyle="1" w:styleId="affffff">
    <w:name w:val="текст"/>
    <w:qFormat/>
    <w:rsid w:val="00F5686E"/>
    <w:pPr>
      <w:autoSpaceDE w:val="0"/>
      <w:autoSpaceDN w:val="0"/>
      <w:adjustRightInd w:val="0"/>
      <w:jc w:val="both"/>
    </w:pPr>
    <w:rPr>
      <w:rFonts w:ascii="SchoolBookC" w:hAnsi="SchoolBookC"/>
      <w:color w:val="000000"/>
      <w:sz w:val="24"/>
    </w:rPr>
  </w:style>
  <w:style w:type="table" w:styleId="affffff0">
    <w:name w:val="Table Grid"/>
    <w:aliases w:val="Naslovnica,glavni naslov"/>
    <w:basedOn w:val="affff1"/>
    <w:qFormat/>
    <w:rsid w:val="00F5686E"/>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1">
    <w:name w:val="текст таблицы"/>
    <w:basedOn w:val="affff"/>
    <w:qFormat/>
    <w:rsid w:val="00F5686E"/>
    <w:pPr>
      <w:spacing w:before="120"/>
      <w:ind w:right="-102"/>
    </w:pPr>
    <w:rPr>
      <w:sz w:val="24"/>
      <w:szCs w:val="24"/>
    </w:rPr>
  </w:style>
  <w:style w:type="paragraph" w:customStyle="1" w:styleId="affffff2">
    <w:name w:val="Раздел"/>
    <w:basedOn w:val="affff"/>
    <w:qFormat/>
    <w:rsid w:val="00F5686E"/>
    <w:pPr>
      <w:tabs>
        <w:tab w:val="num" w:pos="1440"/>
      </w:tabs>
      <w:spacing w:before="120" w:after="120"/>
      <w:ind w:left="720" w:hanging="720"/>
      <w:jc w:val="center"/>
    </w:pPr>
    <w:rPr>
      <w:rFonts w:ascii="Arial Narrow" w:hAnsi="Arial Narrow"/>
      <w:b/>
      <w:sz w:val="28"/>
    </w:rPr>
  </w:style>
  <w:style w:type="character" w:customStyle="1" w:styleId="affffff3">
    <w:name w:val="Основной шрифт"/>
    <w:qFormat/>
    <w:rsid w:val="00F5686E"/>
  </w:style>
  <w:style w:type="paragraph" w:customStyle="1" w:styleId="affffff4">
    <w:name w:val="заг_центр"/>
    <w:basedOn w:val="affff"/>
    <w:qFormat/>
    <w:rsid w:val="00F5686E"/>
    <w:pPr>
      <w:autoSpaceDE w:val="0"/>
      <w:autoSpaceDN w:val="0"/>
      <w:adjustRightInd w:val="0"/>
      <w:spacing w:before="57"/>
      <w:ind w:left="283" w:right="283"/>
      <w:jc w:val="center"/>
    </w:pPr>
    <w:rPr>
      <w:rFonts w:ascii="AvantGardeGothicC" w:hAnsi="AvantGardeGothicC"/>
      <w:b/>
      <w:i/>
      <w:sz w:val="24"/>
    </w:rPr>
  </w:style>
  <w:style w:type="paragraph" w:styleId="affffff5">
    <w:name w:val="Subtitle"/>
    <w:basedOn w:val="affff"/>
    <w:link w:val="affffff6"/>
    <w:uiPriority w:val="11"/>
    <w:qFormat/>
    <w:rsid w:val="00F5686E"/>
    <w:pPr>
      <w:tabs>
        <w:tab w:val="left" w:pos="567"/>
      </w:tabs>
      <w:spacing w:line="360" w:lineRule="auto"/>
      <w:ind w:firstLine="709"/>
      <w:jc w:val="both"/>
    </w:pPr>
    <w:rPr>
      <w:b/>
      <w:sz w:val="24"/>
    </w:rPr>
  </w:style>
  <w:style w:type="paragraph" w:customStyle="1" w:styleId="11b">
    <w:name w:val="Обычный11"/>
    <w:link w:val="1fff"/>
    <w:qFormat/>
    <w:rsid w:val="00F5686E"/>
    <w:rPr>
      <w:rFonts w:ascii="NTHelvetica/Cyrillic" w:hAnsi="NTHelvetica/Cyrillic"/>
      <w:color w:val="000080"/>
      <w:sz w:val="16"/>
    </w:rPr>
  </w:style>
  <w:style w:type="paragraph" w:customStyle="1" w:styleId="TextNormal">
    <w:name w:val="Text Normal"/>
    <w:basedOn w:val="affff"/>
    <w:qFormat/>
    <w:rsid w:val="00F5686E"/>
    <w:pPr>
      <w:tabs>
        <w:tab w:val="left" w:pos="1170"/>
      </w:tabs>
      <w:ind w:left="360" w:right="448" w:firstLine="540"/>
      <w:jc w:val="both"/>
    </w:pPr>
    <w:rPr>
      <w:rFonts w:ascii="TimesDL" w:hAnsi="TimesDL"/>
      <w:lang w:val="en-GB"/>
    </w:rPr>
  </w:style>
  <w:style w:type="character" w:customStyle="1" w:styleId="sZamNoBreakSpace">
    <w:name w:val="sZamNoBreakSpace"/>
    <w:qFormat/>
    <w:rsid w:val="00F5686E"/>
  </w:style>
  <w:style w:type="character" w:styleId="affffff7">
    <w:name w:val="Emphasis"/>
    <w:uiPriority w:val="20"/>
    <w:qFormat/>
    <w:rsid w:val="00F5686E"/>
    <w:rPr>
      <w:i/>
      <w:iCs/>
    </w:rPr>
  </w:style>
  <w:style w:type="paragraph" w:customStyle="1" w:styleId="StyleFirstline127cm">
    <w:name w:val="Style First line:  127 cm"/>
    <w:basedOn w:val="affff"/>
    <w:qFormat/>
    <w:rsid w:val="00F5686E"/>
    <w:pPr>
      <w:spacing w:before="120"/>
      <w:ind w:firstLine="720"/>
      <w:jc w:val="both"/>
    </w:pPr>
    <w:rPr>
      <w:rFonts w:ascii="Arial" w:hAnsi="Arial"/>
      <w:sz w:val="24"/>
      <w:lang w:eastAsia="en-US"/>
    </w:rPr>
  </w:style>
  <w:style w:type="paragraph" w:styleId="affffff8">
    <w:name w:val="Balloon Text"/>
    <w:basedOn w:val="affff"/>
    <w:link w:val="1fff0"/>
    <w:qFormat/>
    <w:rsid w:val="00F5686E"/>
    <w:rPr>
      <w:rFonts w:ascii="Tahoma" w:hAnsi="Tahoma" w:cs="Tahoma"/>
      <w:sz w:val="16"/>
      <w:szCs w:val="16"/>
    </w:rPr>
  </w:style>
  <w:style w:type="character" w:styleId="affffff9">
    <w:name w:val="annotation reference"/>
    <w:uiPriority w:val="99"/>
    <w:qFormat/>
    <w:rsid w:val="00F5686E"/>
    <w:rPr>
      <w:sz w:val="16"/>
      <w:szCs w:val="16"/>
    </w:rPr>
  </w:style>
  <w:style w:type="paragraph" w:styleId="affffffa">
    <w:name w:val="annotation text"/>
    <w:aliases w:val="Примечания: текст,Знак Знак1 Знак Знак Знак1,Основной текст с отступом 2 Знак Знак11,Знак Знак1 Знак11,Основной текст с отступом 2 Знак Знак Знак1, Знак Знак Знак"/>
    <w:basedOn w:val="affff"/>
    <w:uiPriority w:val="99"/>
    <w:qFormat/>
    <w:rsid w:val="00F5686E"/>
  </w:style>
  <w:style w:type="paragraph" w:styleId="affffffb">
    <w:name w:val="annotation subject"/>
    <w:basedOn w:val="affffffa"/>
    <w:next w:val="affffffa"/>
    <w:uiPriority w:val="99"/>
    <w:qFormat/>
    <w:rsid w:val="00F5686E"/>
    <w:rPr>
      <w:b/>
      <w:bCs/>
    </w:rPr>
  </w:style>
  <w:style w:type="paragraph" w:customStyle="1" w:styleId="ConsPlusNormal">
    <w:name w:val="ConsPlusNormal"/>
    <w:link w:val="ConsPlusNormal0"/>
    <w:qFormat/>
    <w:rsid w:val="00F5686E"/>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qFormat/>
    <w:locked/>
    <w:rsid w:val="00FC5852"/>
    <w:rPr>
      <w:rFonts w:ascii="Arial" w:hAnsi="Arial" w:cs="Arial"/>
      <w:lang w:val="ru-RU" w:eastAsia="ru-RU" w:bidi="ar-SA"/>
    </w:rPr>
  </w:style>
  <w:style w:type="paragraph" w:customStyle="1" w:styleId="3fe">
    <w:name w:val="3"/>
    <w:basedOn w:val="affff"/>
    <w:uiPriority w:val="99"/>
    <w:qFormat/>
    <w:rsid w:val="00F5686E"/>
    <w:pPr>
      <w:jc w:val="both"/>
    </w:pPr>
    <w:rPr>
      <w:sz w:val="24"/>
      <w:szCs w:val="24"/>
    </w:rPr>
  </w:style>
  <w:style w:type="paragraph" w:customStyle="1" w:styleId="2-110">
    <w:name w:val="2-11"/>
    <w:basedOn w:val="affff"/>
    <w:qFormat/>
    <w:rsid w:val="00F5686E"/>
    <w:pPr>
      <w:spacing w:after="60"/>
      <w:jc w:val="both"/>
    </w:pPr>
    <w:rPr>
      <w:sz w:val="24"/>
      <w:szCs w:val="24"/>
    </w:rPr>
  </w:style>
  <w:style w:type="paragraph" w:customStyle="1" w:styleId="affffffc">
    <w:name w:val="Знак Знак Знак Знак"/>
    <w:basedOn w:val="affff"/>
    <w:qFormat/>
    <w:rsid w:val="00F5686E"/>
    <w:pPr>
      <w:spacing w:after="160" w:line="240" w:lineRule="exact"/>
    </w:pPr>
    <w:rPr>
      <w:rFonts w:ascii="Verdana" w:hAnsi="Verdana"/>
      <w:sz w:val="24"/>
      <w:szCs w:val="24"/>
      <w:lang w:val="en-US" w:eastAsia="en-US"/>
    </w:rPr>
  </w:style>
  <w:style w:type="paragraph" w:customStyle="1" w:styleId="1fff1">
    <w:name w:val="Знак1"/>
    <w:basedOn w:val="affff"/>
    <w:qFormat/>
    <w:rsid w:val="004210AE"/>
    <w:pPr>
      <w:spacing w:before="100" w:beforeAutospacing="1" w:after="100" w:afterAutospacing="1"/>
    </w:pPr>
    <w:rPr>
      <w:rFonts w:ascii="Tahoma" w:hAnsi="Tahoma"/>
      <w:lang w:val="en-US" w:eastAsia="en-US"/>
    </w:rPr>
  </w:style>
  <w:style w:type="paragraph" w:customStyle="1" w:styleId="affffffd">
    <w:name w:val="Спис_заголовок"/>
    <w:basedOn w:val="affff"/>
    <w:next w:val="affffffe"/>
    <w:qFormat/>
    <w:rsid w:val="00CA1AB9"/>
    <w:pPr>
      <w:keepNext/>
      <w:keepLines/>
      <w:tabs>
        <w:tab w:val="left" w:pos="0"/>
        <w:tab w:val="num" w:pos="360"/>
      </w:tabs>
      <w:spacing w:before="60" w:after="60"/>
      <w:jc w:val="both"/>
    </w:pPr>
    <w:rPr>
      <w:sz w:val="22"/>
    </w:rPr>
  </w:style>
  <w:style w:type="paragraph" w:styleId="affffffe">
    <w:name w:val="List"/>
    <w:basedOn w:val="affff"/>
    <w:rsid w:val="00CA1AB9"/>
    <w:pPr>
      <w:spacing w:after="60"/>
      <w:ind w:left="283" w:hanging="283"/>
      <w:jc w:val="both"/>
    </w:pPr>
    <w:rPr>
      <w:sz w:val="24"/>
      <w:szCs w:val="24"/>
    </w:rPr>
  </w:style>
  <w:style w:type="paragraph" w:customStyle="1" w:styleId="1fff2">
    <w:name w:val="Номер1"/>
    <w:basedOn w:val="affffffe"/>
    <w:qFormat/>
    <w:rsid w:val="00CA1AB9"/>
    <w:pPr>
      <w:tabs>
        <w:tab w:val="num" w:pos="1077"/>
      </w:tabs>
      <w:spacing w:before="40" w:after="40"/>
      <w:ind w:left="737" w:hanging="380"/>
    </w:pPr>
    <w:rPr>
      <w:sz w:val="22"/>
      <w:szCs w:val="20"/>
    </w:rPr>
  </w:style>
  <w:style w:type="paragraph" w:customStyle="1" w:styleId="1fff3">
    <w:name w:val="Текст1"/>
    <w:basedOn w:val="affff"/>
    <w:qFormat/>
    <w:rsid w:val="006065ED"/>
    <w:pPr>
      <w:spacing w:line="360" w:lineRule="auto"/>
      <w:ind w:firstLine="720"/>
      <w:jc w:val="both"/>
    </w:pPr>
    <w:rPr>
      <w:sz w:val="28"/>
    </w:rPr>
  </w:style>
  <w:style w:type="paragraph" w:customStyle="1" w:styleId="138">
    <w:name w:val="Основной13"/>
    <w:basedOn w:val="affff6"/>
    <w:qFormat/>
    <w:rsid w:val="006065ED"/>
    <w:pPr>
      <w:widowControl w:val="0"/>
      <w:ind w:left="0" w:firstLine="720"/>
      <w:jc w:val="both"/>
    </w:pPr>
    <w:rPr>
      <w:sz w:val="26"/>
    </w:rPr>
  </w:style>
  <w:style w:type="paragraph" w:customStyle="1" w:styleId="11c">
    <w:name w:val="Знак11"/>
    <w:basedOn w:val="affff"/>
    <w:qFormat/>
    <w:rsid w:val="00941C90"/>
    <w:pPr>
      <w:spacing w:before="100" w:beforeAutospacing="1" w:after="100" w:afterAutospacing="1"/>
    </w:pPr>
    <w:rPr>
      <w:rFonts w:ascii="Tahoma" w:hAnsi="Tahoma"/>
      <w:lang w:val="en-US" w:eastAsia="en-US"/>
    </w:rPr>
  </w:style>
  <w:style w:type="paragraph" w:customStyle="1" w:styleId="03zagolovok2">
    <w:name w:val="03zagolovok2"/>
    <w:basedOn w:val="affff"/>
    <w:qFormat/>
    <w:rsid w:val="008C6CA4"/>
    <w:pPr>
      <w:keepNext/>
      <w:spacing w:before="360" w:after="120" w:line="360" w:lineRule="atLeast"/>
      <w:outlineLvl w:val="1"/>
    </w:pPr>
    <w:rPr>
      <w:rFonts w:ascii="GaramondC" w:hAnsi="GaramondC"/>
      <w:b/>
      <w:color w:val="000000"/>
      <w:sz w:val="28"/>
      <w:szCs w:val="28"/>
    </w:rPr>
  </w:style>
  <w:style w:type="paragraph" w:styleId="afffffff">
    <w:name w:val="endnote text"/>
    <w:basedOn w:val="affff"/>
    <w:link w:val="afffffff0"/>
    <w:uiPriority w:val="99"/>
    <w:qFormat/>
    <w:rsid w:val="006046E1"/>
  </w:style>
  <w:style w:type="character" w:styleId="afffffff1">
    <w:name w:val="endnote reference"/>
    <w:uiPriority w:val="99"/>
    <w:qFormat/>
    <w:rsid w:val="006046E1"/>
    <w:rPr>
      <w:vertAlign w:val="superscript"/>
    </w:rPr>
  </w:style>
  <w:style w:type="paragraph" w:customStyle="1" w:styleId="aji5m00">
    <w:name w:val="aji5m0_0"/>
    <w:basedOn w:val="affff"/>
    <w:qFormat/>
    <w:rsid w:val="00887F3C"/>
    <w:pPr>
      <w:ind w:firstLine="600"/>
      <w:jc w:val="both"/>
    </w:pPr>
    <w:rPr>
      <w:sz w:val="24"/>
      <w:szCs w:val="24"/>
    </w:rPr>
  </w:style>
  <w:style w:type="paragraph" w:customStyle="1" w:styleId="aji5m11">
    <w:name w:val="aji5m1_1"/>
    <w:basedOn w:val="affff"/>
    <w:qFormat/>
    <w:rsid w:val="00887F3C"/>
    <w:pPr>
      <w:spacing w:before="120" w:after="120"/>
      <w:ind w:left="120" w:right="120" w:firstLine="600"/>
      <w:jc w:val="both"/>
    </w:pPr>
    <w:rPr>
      <w:b/>
      <w:bCs/>
      <w:color w:val="004761"/>
      <w:sz w:val="24"/>
      <w:szCs w:val="24"/>
    </w:rPr>
  </w:style>
  <w:style w:type="paragraph" w:customStyle="1" w:styleId="ConsNonformat">
    <w:name w:val="ConsNonformat"/>
    <w:link w:val="ConsNonformat0"/>
    <w:qFormat/>
    <w:rsid w:val="00887F3C"/>
    <w:pPr>
      <w:widowControl w:val="0"/>
      <w:autoSpaceDE w:val="0"/>
      <w:autoSpaceDN w:val="0"/>
      <w:adjustRightInd w:val="0"/>
      <w:ind w:right="19772"/>
    </w:pPr>
    <w:rPr>
      <w:rFonts w:ascii="Courier New" w:hAnsi="Courier New" w:cs="Courier New"/>
    </w:rPr>
  </w:style>
  <w:style w:type="paragraph" w:customStyle="1" w:styleId="afffffff2">
    <w:name w:val="Îñíîâí"/>
    <w:basedOn w:val="affff"/>
    <w:qFormat/>
    <w:rsid w:val="00887F3C"/>
    <w:pPr>
      <w:widowControl w:val="0"/>
      <w:suppressAutoHyphens/>
      <w:jc w:val="both"/>
    </w:pPr>
    <w:rPr>
      <w:rFonts w:ascii="Arial" w:hAnsi="Arial"/>
      <w:sz w:val="22"/>
    </w:rPr>
  </w:style>
  <w:style w:type="paragraph" w:styleId="afffffff3">
    <w:name w:val="List Number"/>
    <w:aliases w:val="Таблица №№"/>
    <w:basedOn w:val="affff"/>
    <w:uiPriority w:val="99"/>
    <w:qFormat/>
    <w:rsid w:val="00902423"/>
    <w:pPr>
      <w:tabs>
        <w:tab w:val="num" w:pos="360"/>
      </w:tabs>
      <w:ind w:left="360" w:hanging="360"/>
    </w:pPr>
  </w:style>
  <w:style w:type="paragraph" w:customStyle="1" w:styleId="afffffff4">
    <w:name w:val="Îáû÷íûé"/>
    <w:qFormat/>
    <w:rsid w:val="005624AA"/>
  </w:style>
  <w:style w:type="paragraph" w:customStyle="1" w:styleId="afffffff5">
    <w:name w:val="Знак"/>
    <w:basedOn w:val="affff"/>
    <w:qFormat/>
    <w:rsid w:val="009868F4"/>
    <w:pPr>
      <w:spacing w:after="160" w:line="240" w:lineRule="exact"/>
    </w:pPr>
    <w:rPr>
      <w:rFonts w:ascii="Verdana" w:hAnsi="Verdana"/>
      <w:sz w:val="24"/>
      <w:szCs w:val="24"/>
      <w:lang w:val="en-US" w:eastAsia="en-US"/>
    </w:rPr>
  </w:style>
  <w:style w:type="paragraph" w:customStyle="1" w:styleId="OEM">
    <w:name w:val="Нормальный (OEM)"/>
    <w:basedOn w:val="affff"/>
    <w:next w:val="affff"/>
    <w:qFormat/>
    <w:rsid w:val="00BD4CA1"/>
    <w:pPr>
      <w:widowControl w:val="0"/>
      <w:snapToGrid w:val="0"/>
      <w:jc w:val="both"/>
    </w:pPr>
    <w:rPr>
      <w:rFonts w:ascii="Courier New" w:hAnsi="Courier New"/>
    </w:rPr>
  </w:style>
  <w:style w:type="paragraph" w:customStyle="1" w:styleId="afffffff6">
    <w:name w:val="Таблицы (моноширинный)"/>
    <w:basedOn w:val="affff"/>
    <w:next w:val="affff"/>
    <w:qFormat/>
    <w:rsid w:val="00BD4CA1"/>
    <w:pPr>
      <w:widowControl w:val="0"/>
      <w:autoSpaceDE w:val="0"/>
      <w:autoSpaceDN w:val="0"/>
      <w:adjustRightInd w:val="0"/>
      <w:jc w:val="both"/>
    </w:pPr>
    <w:rPr>
      <w:rFonts w:ascii="Courier New" w:hAnsi="Courier New" w:cs="Courier New"/>
    </w:rPr>
  </w:style>
  <w:style w:type="character" w:customStyle="1" w:styleId="afffffff7">
    <w:name w:val="Цветовое выделение"/>
    <w:qFormat/>
    <w:rsid w:val="00BD4CA1"/>
    <w:rPr>
      <w:b/>
      <w:bCs/>
      <w:color w:val="000080"/>
    </w:rPr>
  </w:style>
  <w:style w:type="character" w:customStyle="1" w:styleId="afffffff8">
    <w:name w:val="Гипертекстовая ссылка"/>
    <w:uiPriority w:val="99"/>
    <w:qFormat/>
    <w:rsid w:val="00BD4CA1"/>
    <w:rPr>
      <w:b/>
      <w:bCs/>
      <w:color w:val="008000"/>
      <w:u w:val="single"/>
    </w:rPr>
  </w:style>
  <w:style w:type="paragraph" w:styleId="1fff4">
    <w:name w:val="toc 1"/>
    <w:basedOn w:val="affff"/>
    <w:next w:val="affff"/>
    <w:autoRedefine/>
    <w:uiPriority w:val="39"/>
    <w:qFormat/>
    <w:rsid w:val="002E2878"/>
    <w:pPr>
      <w:tabs>
        <w:tab w:val="right" w:leader="dot" w:pos="9923"/>
      </w:tabs>
      <w:spacing w:line="360" w:lineRule="auto"/>
    </w:pPr>
    <w:rPr>
      <w:rFonts w:ascii="Arial" w:hAnsi="Arial" w:cs="Arial"/>
      <w:b/>
      <w:bCs/>
      <w:caps/>
      <w:noProof/>
      <w:sz w:val="24"/>
      <w:szCs w:val="24"/>
    </w:rPr>
  </w:style>
  <w:style w:type="paragraph" w:customStyle="1" w:styleId="1fff5">
    <w:name w:val="заголовок 1"/>
    <w:basedOn w:val="affff"/>
    <w:next w:val="affff"/>
    <w:qFormat/>
    <w:rsid w:val="00033DCD"/>
    <w:pPr>
      <w:keepNext/>
      <w:pageBreakBefore/>
      <w:spacing w:after="120"/>
      <w:ind w:left="1701" w:hanging="680"/>
      <w:outlineLvl w:val="0"/>
    </w:pPr>
    <w:rPr>
      <w:b/>
      <w:kern w:val="28"/>
      <w:sz w:val="28"/>
    </w:rPr>
  </w:style>
  <w:style w:type="paragraph" w:customStyle="1" w:styleId="2fb">
    <w:name w:val="заголовок 2"/>
    <w:basedOn w:val="affff"/>
    <w:next w:val="affff"/>
    <w:qFormat/>
    <w:rsid w:val="00033DCD"/>
    <w:pPr>
      <w:keepNext/>
      <w:spacing w:after="120"/>
      <w:ind w:left="1815" w:hanging="680"/>
      <w:outlineLvl w:val="1"/>
    </w:pPr>
    <w:rPr>
      <w:b/>
      <w:i/>
      <w:sz w:val="24"/>
    </w:rPr>
  </w:style>
  <w:style w:type="paragraph" w:customStyle="1" w:styleId="3ff">
    <w:name w:val="заголовок 3"/>
    <w:basedOn w:val="affff"/>
    <w:next w:val="affff"/>
    <w:qFormat/>
    <w:rsid w:val="00033DCD"/>
    <w:pPr>
      <w:keepNext/>
      <w:spacing w:after="120"/>
      <w:ind w:left="1701" w:hanging="708"/>
      <w:outlineLvl w:val="2"/>
    </w:pPr>
    <w:rPr>
      <w:b/>
      <w:sz w:val="24"/>
    </w:rPr>
  </w:style>
  <w:style w:type="paragraph" w:customStyle="1" w:styleId="4f">
    <w:name w:val="заголовок 4"/>
    <w:basedOn w:val="affff"/>
    <w:next w:val="affff"/>
    <w:qFormat/>
    <w:rsid w:val="00033DCD"/>
    <w:pPr>
      <w:keepNext/>
      <w:spacing w:after="120"/>
      <w:ind w:left="1701" w:hanging="708"/>
      <w:outlineLvl w:val="3"/>
    </w:pPr>
    <w:rPr>
      <w:sz w:val="24"/>
    </w:rPr>
  </w:style>
  <w:style w:type="paragraph" w:customStyle="1" w:styleId="57">
    <w:name w:val="заголовок 5"/>
    <w:basedOn w:val="affff"/>
    <w:next w:val="affff"/>
    <w:qFormat/>
    <w:rsid w:val="00033DCD"/>
    <w:pPr>
      <w:keepNext/>
      <w:spacing w:after="120"/>
      <w:ind w:left="1701" w:hanging="708"/>
      <w:jc w:val="both"/>
    </w:pPr>
    <w:rPr>
      <w:sz w:val="22"/>
    </w:rPr>
  </w:style>
  <w:style w:type="paragraph" w:customStyle="1" w:styleId="62">
    <w:name w:val="заголовок 6"/>
    <w:basedOn w:val="affff"/>
    <w:next w:val="affff"/>
    <w:qFormat/>
    <w:rsid w:val="00033DCD"/>
    <w:pPr>
      <w:spacing w:after="120"/>
      <w:ind w:left="4192" w:hanging="708"/>
      <w:jc w:val="both"/>
    </w:pPr>
    <w:rPr>
      <w:i/>
      <w:sz w:val="22"/>
    </w:rPr>
  </w:style>
  <w:style w:type="paragraph" w:customStyle="1" w:styleId="72">
    <w:name w:val="заголовок 7"/>
    <w:basedOn w:val="affff"/>
    <w:next w:val="affff"/>
    <w:qFormat/>
    <w:rsid w:val="00033DCD"/>
    <w:pPr>
      <w:spacing w:after="120"/>
      <w:ind w:left="1134" w:hanging="1134"/>
      <w:jc w:val="both"/>
    </w:pPr>
  </w:style>
  <w:style w:type="paragraph" w:customStyle="1" w:styleId="81">
    <w:name w:val="заголовок 8"/>
    <w:basedOn w:val="affff"/>
    <w:next w:val="affff"/>
    <w:qFormat/>
    <w:rsid w:val="00033DCD"/>
    <w:pPr>
      <w:spacing w:after="120"/>
      <w:ind w:left="1134" w:hanging="1134"/>
      <w:jc w:val="both"/>
    </w:pPr>
    <w:rPr>
      <w:i/>
    </w:rPr>
  </w:style>
  <w:style w:type="paragraph" w:customStyle="1" w:styleId="91">
    <w:name w:val="заголовок 9"/>
    <w:basedOn w:val="affff"/>
    <w:next w:val="affff"/>
    <w:qFormat/>
    <w:rsid w:val="00033DCD"/>
    <w:pPr>
      <w:spacing w:after="120"/>
      <w:ind w:left="1134" w:hanging="1134"/>
      <w:jc w:val="both"/>
    </w:pPr>
    <w:rPr>
      <w:b/>
      <w:i/>
      <w:sz w:val="18"/>
    </w:rPr>
  </w:style>
  <w:style w:type="paragraph" w:customStyle="1" w:styleId="afffffff9">
    <w:name w:val="Список маркированный"/>
    <w:basedOn w:val="affff"/>
    <w:link w:val="afffffffa"/>
    <w:qFormat/>
    <w:rsid w:val="00033DCD"/>
    <w:pPr>
      <w:tabs>
        <w:tab w:val="num" w:pos="360"/>
      </w:tabs>
      <w:spacing w:after="120"/>
      <w:ind w:left="360" w:hanging="360"/>
      <w:jc w:val="both"/>
    </w:pPr>
  </w:style>
  <w:style w:type="character" w:customStyle="1" w:styleId="afffffffb">
    <w:name w:val="номер страницы"/>
    <w:basedOn w:val="affffff3"/>
    <w:qFormat/>
    <w:rsid w:val="00033DCD"/>
  </w:style>
  <w:style w:type="paragraph" w:customStyle="1" w:styleId="1fff6">
    <w:name w:val="оглавление 1"/>
    <w:basedOn w:val="affff"/>
    <w:next w:val="affff"/>
    <w:autoRedefine/>
    <w:qFormat/>
    <w:rsid w:val="00033DCD"/>
    <w:pPr>
      <w:tabs>
        <w:tab w:val="left" w:pos="400"/>
        <w:tab w:val="right" w:leader="dot" w:pos="9061"/>
      </w:tabs>
      <w:spacing w:before="120" w:after="120"/>
      <w:ind w:left="426" w:hanging="426"/>
      <w:jc w:val="center"/>
    </w:pPr>
    <w:rPr>
      <w:b/>
      <w:caps/>
      <w:noProof/>
    </w:rPr>
  </w:style>
  <w:style w:type="paragraph" w:customStyle="1" w:styleId="2fc">
    <w:name w:val="оглавление 2"/>
    <w:basedOn w:val="affff"/>
    <w:next w:val="affff"/>
    <w:autoRedefine/>
    <w:qFormat/>
    <w:rsid w:val="00033DCD"/>
    <w:pPr>
      <w:tabs>
        <w:tab w:val="left" w:pos="851"/>
        <w:tab w:val="right" w:leader="dot" w:pos="9061"/>
      </w:tabs>
      <w:ind w:left="851" w:hanging="651"/>
    </w:pPr>
    <w:rPr>
      <w:smallCaps/>
      <w:noProof/>
    </w:rPr>
  </w:style>
  <w:style w:type="paragraph" w:customStyle="1" w:styleId="3ff0">
    <w:name w:val="оглавление 3"/>
    <w:basedOn w:val="affff"/>
    <w:next w:val="affff"/>
    <w:autoRedefine/>
    <w:qFormat/>
    <w:rsid w:val="00033DCD"/>
    <w:pPr>
      <w:tabs>
        <w:tab w:val="left" w:pos="1134"/>
        <w:tab w:val="right" w:leader="dot" w:pos="9061"/>
      </w:tabs>
      <w:ind w:left="1134" w:hanging="734"/>
    </w:pPr>
    <w:rPr>
      <w:i/>
      <w:noProof/>
    </w:rPr>
  </w:style>
  <w:style w:type="paragraph" w:customStyle="1" w:styleId="4f0">
    <w:name w:val="оглавление 4"/>
    <w:basedOn w:val="affff"/>
    <w:next w:val="affff"/>
    <w:autoRedefine/>
    <w:qFormat/>
    <w:rsid w:val="00033DCD"/>
    <w:pPr>
      <w:tabs>
        <w:tab w:val="left" w:pos="1560"/>
        <w:tab w:val="right" w:leader="dot" w:pos="9061"/>
      </w:tabs>
      <w:ind w:left="1560" w:hanging="960"/>
    </w:pPr>
    <w:rPr>
      <w:noProof/>
      <w:sz w:val="18"/>
    </w:rPr>
  </w:style>
  <w:style w:type="paragraph" w:customStyle="1" w:styleId="58">
    <w:name w:val="оглавление 5"/>
    <w:basedOn w:val="affff"/>
    <w:next w:val="affff"/>
    <w:autoRedefine/>
    <w:qFormat/>
    <w:rsid w:val="00033DCD"/>
    <w:pPr>
      <w:ind w:left="800"/>
    </w:pPr>
    <w:rPr>
      <w:sz w:val="18"/>
    </w:rPr>
  </w:style>
  <w:style w:type="paragraph" w:customStyle="1" w:styleId="63">
    <w:name w:val="оглавление 6"/>
    <w:basedOn w:val="affff"/>
    <w:next w:val="affff"/>
    <w:autoRedefine/>
    <w:qFormat/>
    <w:rsid w:val="00033DCD"/>
    <w:pPr>
      <w:ind w:left="1000"/>
    </w:pPr>
    <w:rPr>
      <w:sz w:val="18"/>
    </w:rPr>
  </w:style>
  <w:style w:type="paragraph" w:customStyle="1" w:styleId="73">
    <w:name w:val="оглавление 7"/>
    <w:basedOn w:val="affff"/>
    <w:next w:val="affff"/>
    <w:autoRedefine/>
    <w:qFormat/>
    <w:rsid w:val="00033DCD"/>
    <w:pPr>
      <w:ind w:left="1200"/>
    </w:pPr>
    <w:rPr>
      <w:sz w:val="18"/>
    </w:rPr>
  </w:style>
  <w:style w:type="paragraph" w:customStyle="1" w:styleId="82">
    <w:name w:val="оглавление 8"/>
    <w:basedOn w:val="affff"/>
    <w:next w:val="affff"/>
    <w:autoRedefine/>
    <w:qFormat/>
    <w:rsid w:val="00033DCD"/>
    <w:pPr>
      <w:ind w:left="1400"/>
    </w:pPr>
    <w:rPr>
      <w:sz w:val="18"/>
    </w:rPr>
  </w:style>
  <w:style w:type="paragraph" w:customStyle="1" w:styleId="92">
    <w:name w:val="оглавление 9"/>
    <w:basedOn w:val="affff"/>
    <w:next w:val="affff"/>
    <w:autoRedefine/>
    <w:qFormat/>
    <w:rsid w:val="00033DCD"/>
    <w:pPr>
      <w:ind w:left="1600"/>
    </w:pPr>
    <w:rPr>
      <w:sz w:val="18"/>
    </w:rPr>
  </w:style>
  <w:style w:type="paragraph" w:customStyle="1" w:styleId="1fff7">
    <w:name w:val="Нумерованый список 1"/>
    <w:basedOn w:val="affff"/>
    <w:qFormat/>
    <w:rsid w:val="00033DCD"/>
    <w:pPr>
      <w:tabs>
        <w:tab w:val="num" w:pos="1247"/>
      </w:tabs>
      <w:spacing w:after="120" w:line="480" w:lineRule="auto"/>
      <w:ind w:left="1247" w:hanging="527"/>
      <w:jc w:val="both"/>
    </w:pPr>
  </w:style>
  <w:style w:type="paragraph" w:customStyle="1" w:styleId="afffffffc">
    <w:name w:val="невидимый"/>
    <w:qFormat/>
    <w:rsid w:val="00033DCD"/>
    <w:rPr>
      <w:rFonts w:ascii="Arial" w:hAnsi="Arial"/>
      <w:vanish/>
      <w:color w:val="0000FF"/>
      <w:lang w:val="en-US"/>
    </w:rPr>
  </w:style>
  <w:style w:type="paragraph" w:customStyle="1" w:styleId="2fd">
    <w:name w:val="Нумерованый список 2"/>
    <w:basedOn w:val="1fff7"/>
    <w:qFormat/>
    <w:rsid w:val="00033DCD"/>
    <w:pPr>
      <w:tabs>
        <w:tab w:val="clear" w:pos="1247"/>
        <w:tab w:val="num" w:pos="2098"/>
      </w:tabs>
      <w:ind w:left="360" w:hanging="360"/>
    </w:pPr>
  </w:style>
  <w:style w:type="paragraph" w:customStyle="1" w:styleId="afffffffd">
    <w:name w:val="Приложение"/>
    <w:basedOn w:val="1fff5"/>
    <w:next w:val="affff"/>
    <w:qFormat/>
    <w:rsid w:val="00033DCD"/>
    <w:pPr>
      <w:pageBreakBefore w:val="0"/>
      <w:tabs>
        <w:tab w:val="num" w:pos="1191"/>
        <w:tab w:val="left" w:pos="1418"/>
      </w:tabs>
      <w:suppressAutoHyphens/>
      <w:ind w:left="1191" w:hanging="454"/>
      <w:outlineLvl w:val="1"/>
    </w:pPr>
  </w:style>
  <w:style w:type="paragraph" w:customStyle="1" w:styleId="1fff8">
    <w:name w:val="Указатель1"/>
    <w:basedOn w:val="affff"/>
    <w:uiPriority w:val="99"/>
    <w:qFormat/>
    <w:rsid w:val="00033DCD"/>
    <w:pPr>
      <w:tabs>
        <w:tab w:val="num" w:pos="360"/>
      </w:tabs>
      <w:spacing w:line="360" w:lineRule="auto"/>
      <w:ind w:left="357" w:hanging="357"/>
      <w:jc w:val="both"/>
    </w:pPr>
    <w:rPr>
      <w:sz w:val="24"/>
    </w:rPr>
  </w:style>
  <w:style w:type="paragraph" w:customStyle="1" w:styleId="1fff9">
    <w:name w:val="Заголовок1"/>
    <w:basedOn w:val="1fff5"/>
    <w:next w:val="affff"/>
    <w:rsid w:val="00033DCD"/>
    <w:pPr>
      <w:pageBreakBefore w:val="0"/>
      <w:suppressAutoHyphens/>
      <w:spacing w:before="240" w:after="60" w:line="360" w:lineRule="auto"/>
      <w:ind w:left="0" w:firstLine="0"/>
      <w:jc w:val="center"/>
    </w:pPr>
    <w:rPr>
      <w:b w:val="0"/>
      <w:snapToGrid w:val="0"/>
      <w:sz w:val="36"/>
    </w:rPr>
  </w:style>
  <w:style w:type="paragraph" w:customStyle="1" w:styleId="afffffffe">
    <w:name w:val="Табличный"/>
    <w:basedOn w:val="affff"/>
    <w:next w:val="affff"/>
    <w:qFormat/>
    <w:rsid w:val="00033DCD"/>
    <w:pPr>
      <w:spacing w:line="360" w:lineRule="auto"/>
      <w:ind w:firstLine="720"/>
      <w:jc w:val="both"/>
    </w:pPr>
    <w:rPr>
      <w:snapToGrid w:val="0"/>
    </w:rPr>
  </w:style>
  <w:style w:type="character" w:customStyle="1" w:styleId="affffffff">
    <w:name w:val="знак примечания"/>
    <w:qFormat/>
    <w:rsid w:val="00033DCD"/>
    <w:rPr>
      <w:sz w:val="16"/>
    </w:rPr>
  </w:style>
  <w:style w:type="paragraph" w:customStyle="1" w:styleId="affffffff0">
    <w:name w:val="текст примечания"/>
    <w:basedOn w:val="affff"/>
    <w:qFormat/>
    <w:rsid w:val="00033DCD"/>
    <w:pPr>
      <w:spacing w:after="120"/>
      <w:jc w:val="both"/>
    </w:pPr>
  </w:style>
  <w:style w:type="paragraph" w:customStyle="1" w:styleId="affffffff1">
    <w:name w:val="Точка"/>
    <w:basedOn w:val="affff"/>
    <w:qFormat/>
    <w:rsid w:val="00033DCD"/>
    <w:pPr>
      <w:tabs>
        <w:tab w:val="num" w:pos="360"/>
      </w:tabs>
      <w:ind w:left="360" w:hanging="360"/>
    </w:pPr>
    <w:rPr>
      <w:sz w:val="24"/>
    </w:rPr>
  </w:style>
  <w:style w:type="paragraph" w:customStyle="1" w:styleId="1fffa">
    <w:name w:val="Список 1"/>
    <w:basedOn w:val="affff"/>
    <w:qFormat/>
    <w:rsid w:val="00033DCD"/>
    <w:pPr>
      <w:spacing w:before="120" w:line="360" w:lineRule="auto"/>
      <w:ind w:left="850" w:hanging="283"/>
      <w:jc w:val="both"/>
    </w:pPr>
    <w:rPr>
      <w:rFonts w:ascii="Arial" w:hAnsi="Arial"/>
      <w:sz w:val="22"/>
    </w:rPr>
  </w:style>
  <w:style w:type="character" w:customStyle="1" w:styleId="HTML">
    <w:name w:val="Разметка HTML"/>
    <w:qFormat/>
    <w:rsid w:val="00033DCD"/>
    <w:rPr>
      <w:vanish/>
      <w:color w:val="FF0000"/>
    </w:rPr>
  </w:style>
  <w:style w:type="paragraph" w:customStyle="1" w:styleId="H4">
    <w:name w:val="H4"/>
    <w:basedOn w:val="1ffa"/>
    <w:next w:val="1ffa"/>
    <w:qFormat/>
    <w:rsid w:val="00033DCD"/>
    <w:pPr>
      <w:keepNext/>
      <w:spacing w:before="100" w:after="100"/>
      <w:ind w:left="0" w:firstLine="0"/>
      <w:outlineLvl w:val="4"/>
    </w:pPr>
    <w:rPr>
      <w:rFonts w:ascii="Times New Roman" w:hAnsi="Times New Roman"/>
      <w:b/>
      <w:snapToGrid w:val="0"/>
      <w:sz w:val="24"/>
    </w:rPr>
  </w:style>
  <w:style w:type="character" w:customStyle="1" w:styleId="1fffb">
    <w:name w:val="Гиперссылка1"/>
    <w:qFormat/>
    <w:rsid w:val="00033DCD"/>
    <w:rPr>
      <w:color w:val="0000FF"/>
      <w:u w:val="single"/>
    </w:rPr>
  </w:style>
  <w:style w:type="character" w:customStyle="1" w:styleId="1fffc">
    <w:name w:val="Строгий1"/>
    <w:qFormat/>
    <w:rsid w:val="00033DCD"/>
    <w:rPr>
      <w:b/>
    </w:rPr>
  </w:style>
  <w:style w:type="character" w:customStyle="1" w:styleId="HTMLMarkup">
    <w:name w:val="HTML Markup"/>
    <w:qFormat/>
    <w:rsid w:val="00033DCD"/>
    <w:rPr>
      <w:vanish/>
      <w:color w:val="FF0000"/>
    </w:rPr>
  </w:style>
  <w:style w:type="paragraph" w:customStyle="1" w:styleId="H1">
    <w:name w:val="H1"/>
    <w:basedOn w:val="1ffa"/>
    <w:next w:val="1ffa"/>
    <w:uiPriority w:val="99"/>
    <w:qFormat/>
    <w:rsid w:val="00033DCD"/>
    <w:pPr>
      <w:keepNext/>
      <w:spacing w:before="100" w:after="100"/>
      <w:ind w:left="0" w:firstLine="0"/>
      <w:outlineLvl w:val="1"/>
    </w:pPr>
    <w:rPr>
      <w:rFonts w:ascii="Times New Roman" w:hAnsi="Times New Roman"/>
      <w:b/>
      <w:snapToGrid w:val="0"/>
      <w:kern w:val="36"/>
      <w:sz w:val="48"/>
    </w:rPr>
  </w:style>
  <w:style w:type="paragraph" w:customStyle="1" w:styleId="xl30">
    <w:name w:val="xl30"/>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b/>
      <w:bCs/>
      <w:sz w:val="24"/>
      <w:szCs w:val="24"/>
      <w:lang w:val="en-US" w:eastAsia="en-US"/>
    </w:rPr>
  </w:style>
  <w:style w:type="paragraph" w:customStyle="1" w:styleId="xl31">
    <w:name w:val="xl31"/>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2">
    <w:name w:val="xl32"/>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3">
    <w:name w:val="xl33"/>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US" w:eastAsia="en-US"/>
    </w:rPr>
  </w:style>
  <w:style w:type="paragraph" w:customStyle="1" w:styleId="xl34">
    <w:name w:val="xl34"/>
    <w:basedOn w:val="affff"/>
    <w:qFormat/>
    <w:rsid w:val="00033DCD"/>
    <w:pPr>
      <w:spacing w:before="100" w:beforeAutospacing="1" w:after="100" w:afterAutospacing="1"/>
      <w:textAlignment w:val="center"/>
    </w:pPr>
    <w:rPr>
      <w:sz w:val="24"/>
      <w:szCs w:val="24"/>
      <w:lang w:val="en-US" w:eastAsia="en-US"/>
    </w:rPr>
  </w:style>
  <w:style w:type="paragraph" w:customStyle="1" w:styleId="xl37">
    <w:name w:val="xl37"/>
    <w:basedOn w:val="affff"/>
    <w:qFormat/>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38">
    <w:name w:val="xl38"/>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9">
    <w:name w:val="xl39"/>
    <w:basedOn w:val="affff"/>
    <w:qFormat/>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40">
    <w:name w:val="xl40"/>
    <w:basedOn w:val="affff"/>
    <w:qFormat/>
    <w:rsid w:val="00033DCD"/>
    <w:pPr>
      <w:spacing w:before="100" w:beforeAutospacing="1" w:after="100" w:afterAutospacing="1"/>
    </w:pPr>
    <w:rPr>
      <w:rFonts w:ascii="Arial" w:hAnsi="Arial"/>
      <w:b/>
      <w:bCs/>
      <w:sz w:val="24"/>
      <w:szCs w:val="24"/>
      <w:lang w:val="en-US" w:eastAsia="en-US"/>
    </w:rPr>
  </w:style>
  <w:style w:type="paragraph" w:customStyle="1" w:styleId="xl41">
    <w:name w:val="xl41"/>
    <w:basedOn w:val="affff"/>
    <w:qFormat/>
    <w:rsid w:val="00033DCD"/>
    <w:pPr>
      <w:pBdr>
        <w:top w:val="single" w:sz="4" w:space="0" w:color="auto"/>
        <w:left w:val="single" w:sz="4" w:space="0" w:color="auto"/>
        <w:bottom w:val="single" w:sz="4" w:space="0" w:color="auto"/>
      </w:pBdr>
      <w:spacing w:before="100" w:beforeAutospacing="1" w:after="100" w:afterAutospacing="1"/>
    </w:pPr>
    <w:rPr>
      <w:rFonts w:ascii="Arial" w:hAnsi="Arial"/>
      <w:b/>
      <w:bCs/>
      <w:i/>
      <w:iCs/>
      <w:sz w:val="24"/>
      <w:szCs w:val="24"/>
      <w:lang w:val="en-US" w:eastAsia="en-US"/>
    </w:rPr>
  </w:style>
  <w:style w:type="paragraph" w:customStyle="1" w:styleId="xl42">
    <w:name w:val="xl42"/>
    <w:basedOn w:val="affff"/>
    <w:qFormat/>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3">
    <w:name w:val="xl43"/>
    <w:basedOn w:val="affff"/>
    <w:qFormat/>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4">
    <w:name w:val="xl44"/>
    <w:basedOn w:val="affff"/>
    <w:qFormat/>
    <w:rsid w:val="00033DCD"/>
    <w:pPr>
      <w:pBdr>
        <w:bottom w:val="single" w:sz="4" w:space="0" w:color="auto"/>
      </w:pBdr>
      <w:spacing w:before="100" w:beforeAutospacing="1" w:after="100" w:afterAutospacing="1"/>
    </w:pPr>
    <w:rPr>
      <w:sz w:val="24"/>
      <w:szCs w:val="24"/>
      <w:lang w:val="en-US" w:eastAsia="en-US"/>
    </w:rPr>
  </w:style>
  <w:style w:type="paragraph" w:customStyle="1" w:styleId="font5">
    <w:name w:val="font5"/>
    <w:basedOn w:val="affff"/>
    <w:qFormat/>
    <w:rsid w:val="00033DCD"/>
    <w:pPr>
      <w:spacing w:before="100" w:beforeAutospacing="1" w:after="100" w:afterAutospacing="1"/>
    </w:pPr>
    <w:rPr>
      <w:rFonts w:ascii="Arial" w:hAnsi="Arial" w:cs="Arial"/>
      <w:b/>
      <w:bCs/>
      <w:i/>
      <w:iCs/>
      <w:sz w:val="24"/>
      <w:szCs w:val="24"/>
      <w:lang w:val="en-US" w:eastAsia="en-US"/>
    </w:rPr>
  </w:style>
  <w:style w:type="paragraph" w:customStyle="1" w:styleId="font6">
    <w:name w:val="font6"/>
    <w:basedOn w:val="affff"/>
    <w:qFormat/>
    <w:rsid w:val="00033DCD"/>
    <w:pPr>
      <w:spacing w:before="100" w:beforeAutospacing="1" w:after="100" w:afterAutospacing="1"/>
    </w:pPr>
    <w:rPr>
      <w:rFonts w:ascii="Arial" w:hAnsi="Arial" w:cs="Arial"/>
      <w:sz w:val="24"/>
      <w:szCs w:val="24"/>
      <w:lang w:val="en-US" w:eastAsia="en-US"/>
    </w:rPr>
  </w:style>
  <w:style w:type="paragraph" w:customStyle="1" w:styleId="font7">
    <w:name w:val="font7"/>
    <w:basedOn w:val="affff"/>
    <w:qFormat/>
    <w:rsid w:val="00033DCD"/>
    <w:pPr>
      <w:spacing w:before="100" w:beforeAutospacing="1" w:after="100" w:afterAutospacing="1"/>
    </w:pPr>
    <w:rPr>
      <w:rFonts w:ascii="Tahoma" w:hAnsi="Tahoma" w:cs="Tahoma"/>
      <w:b/>
      <w:bCs/>
      <w:color w:val="000000"/>
      <w:sz w:val="16"/>
      <w:szCs w:val="16"/>
      <w:lang w:val="en-US" w:eastAsia="en-US"/>
    </w:rPr>
  </w:style>
  <w:style w:type="paragraph" w:customStyle="1" w:styleId="font8">
    <w:name w:val="font8"/>
    <w:basedOn w:val="affff"/>
    <w:qFormat/>
    <w:rsid w:val="00033DCD"/>
    <w:pPr>
      <w:spacing w:before="100" w:beforeAutospacing="1" w:after="100" w:afterAutospacing="1"/>
    </w:pPr>
    <w:rPr>
      <w:rFonts w:ascii="Tahoma" w:hAnsi="Tahoma" w:cs="Tahoma"/>
      <w:color w:val="000000"/>
      <w:sz w:val="16"/>
      <w:szCs w:val="16"/>
      <w:lang w:val="en-US" w:eastAsia="en-US"/>
    </w:rPr>
  </w:style>
  <w:style w:type="paragraph" w:customStyle="1" w:styleId="xl35">
    <w:name w:val="xl35"/>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sz w:val="24"/>
      <w:szCs w:val="24"/>
      <w:lang w:val="en-US" w:eastAsia="en-US"/>
    </w:rPr>
  </w:style>
  <w:style w:type="paragraph" w:customStyle="1" w:styleId="xl36">
    <w:name w:val="xl36"/>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sz w:val="24"/>
      <w:szCs w:val="24"/>
      <w:lang w:val="en-US" w:eastAsia="en-US"/>
    </w:rPr>
  </w:style>
  <w:style w:type="paragraph" w:customStyle="1" w:styleId="xl45">
    <w:name w:val="xl45"/>
    <w:basedOn w:val="affff"/>
    <w:qFormat/>
    <w:rsid w:val="00033DC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lang w:val="en-US" w:eastAsia="en-US"/>
    </w:rPr>
  </w:style>
  <w:style w:type="paragraph" w:customStyle="1" w:styleId="xl26">
    <w:name w:val="xl26"/>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b/>
      <w:bCs/>
      <w:sz w:val="22"/>
      <w:szCs w:val="22"/>
    </w:rPr>
  </w:style>
  <w:style w:type="paragraph" w:customStyle="1" w:styleId="xl27">
    <w:name w:val="xl27"/>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Unicode MS"/>
      <w:b/>
      <w:bCs/>
      <w:sz w:val="22"/>
      <w:szCs w:val="22"/>
    </w:rPr>
  </w:style>
  <w:style w:type="paragraph" w:customStyle="1" w:styleId="xl28">
    <w:name w:val="xl28"/>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Unicode MS"/>
      <w:sz w:val="22"/>
      <w:szCs w:val="22"/>
    </w:rPr>
  </w:style>
  <w:style w:type="paragraph" w:customStyle="1" w:styleId="xl29">
    <w:name w:val="xl29"/>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sz w:val="22"/>
      <w:szCs w:val="22"/>
    </w:rPr>
  </w:style>
  <w:style w:type="character" w:styleId="affffffff2">
    <w:name w:val="Strong"/>
    <w:uiPriority w:val="22"/>
    <w:qFormat/>
    <w:rsid w:val="00033DCD"/>
    <w:rPr>
      <w:b/>
      <w:bCs/>
    </w:rPr>
  </w:style>
  <w:style w:type="paragraph" w:customStyle="1" w:styleId="Headline2">
    <w:name w:val="Headline 2"/>
    <w:basedOn w:val="affff"/>
    <w:qFormat/>
    <w:rsid w:val="00033DCD"/>
    <w:rPr>
      <w:sz w:val="24"/>
      <w:szCs w:val="24"/>
      <w:lang w:eastAsia="en-US"/>
    </w:rPr>
  </w:style>
  <w:style w:type="paragraph" w:customStyle="1" w:styleId="Normal1">
    <w:name w:val="Normal1"/>
    <w:qFormat/>
    <w:rsid w:val="00033DCD"/>
    <w:pPr>
      <w:widowControl w:val="0"/>
      <w:ind w:firstLine="720"/>
      <w:jc w:val="both"/>
    </w:pPr>
    <w:rPr>
      <w:snapToGrid w:val="0"/>
      <w:sz w:val="24"/>
    </w:rPr>
  </w:style>
  <w:style w:type="paragraph" w:customStyle="1" w:styleId="affffffff3">
    <w:name w:val="Чертежный"/>
    <w:qFormat/>
    <w:rsid w:val="00033DCD"/>
    <w:pPr>
      <w:jc w:val="both"/>
    </w:pPr>
    <w:rPr>
      <w:rFonts w:ascii="ISOCPEUR" w:hAnsi="ISOCPEUR"/>
      <w:i/>
      <w:sz w:val="28"/>
      <w:lang w:val="uk-UA"/>
    </w:rPr>
  </w:style>
  <w:style w:type="paragraph" w:customStyle="1" w:styleId="affffffff4">
    <w:name w:val="Содержание"/>
    <w:basedOn w:val="affff"/>
    <w:qFormat/>
    <w:rsid w:val="00033DCD"/>
    <w:pPr>
      <w:spacing w:line="480" w:lineRule="auto"/>
      <w:jc w:val="center"/>
    </w:pPr>
    <w:rPr>
      <w:rFonts w:ascii="Arial" w:hAnsi="Arial"/>
      <w:b/>
      <w:sz w:val="28"/>
    </w:rPr>
  </w:style>
  <w:style w:type="paragraph" w:styleId="z-">
    <w:name w:val="HTML Top of Form"/>
    <w:basedOn w:val="affff"/>
    <w:next w:val="affff"/>
    <w:link w:val="z-0"/>
    <w:hidden/>
    <w:qFormat/>
    <w:rsid w:val="00033DCD"/>
    <w:pPr>
      <w:pBdr>
        <w:bottom w:val="single" w:sz="6" w:space="1" w:color="auto"/>
      </w:pBdr>
      <w:jc w:val="center"/>
    </w:pPr>
    <w:rPr>
      <w:rFonts w:ascii="Arial" w:eastAsia="Batang" w:hAnsi="Arial" w:cs="Arial"/>
      <w:vanish/>
      <w:sz w:val="16"/>
      <w:szCs w:val="16"/>
      <w:lang w:eastAsia="ko-KR"/>
    </w:rPr>
  </w:style>
  <w:style w:type="paragraph" w:styleId="z-1">
    <w:name w:val="HTML Bottom of Form"/>
    <w:basedOn w:val="affff"/>
    <w:next w:val="affff"/>
    <w:link w:val="z-2"/>
    <w:hidden/>
    <w:qFormat/>
    <w:rsid w:val="00033DCD"/>
    <w:pPr>
      <w:pBdr>
        <w:top w:val="single" w:sz="6" w:space="1" w:color="auto"/>
      </w:pBdr>
      <w:jc w:val="center"/>
    </w:pPr>
    <w:rPr>
      <w:rFonts w:ascii="Arial" w:eastAsia="Batang" w:hAnsi="Arial" w:cs="Arial"/>
      <w:vanish/>
      <w:sz w:val="16"/>
      <w:szCs w:val="16"/>
      <w:lang w:eastAsia="ko-KR"/>
    </w:rPr>
  </w:style>
  <w:style w:type="paragraph" w:customStyle="1" w:styleId="NormalT">
    <w:name w:val="Normal+T без отступа"/>
    <w:basedOn w:val="affff"/>
    <w:next w:val="affff"/>
    <w:autoRedefine/>
    <w:qFormat/>
    <w:rsid w:val="00033DCD"/>
    <w:pPr>
      <w:keepLines/>
      <w:tabs>
        <w:tab w:val="left" w:pos="709"/>
      </w:tabs>
      <w:spacing w:before="60"/>
      <w:ind w:left="142" w:right="-108"/>
    </w:pPr>
    <w:rPr>
      <w:rFonts w:ascii="GOST" w:hAnsi="GOST"/>
      <w:lang w:eastAsia="en-US"/>
    </w:rPr>
  </w:style>
  <w:style w:type="paragraph" w:customStyle="1" w:styleId="NormalT0">
    <w:name w:val="Normal+T без разрыва"/>
    <w:basedOn w:val="affff"/>
    <w:autoRedefine/>
    <w:qFormat/>
    <w:rsid w:val="00033DCD"/>
    <w:pPr>
      <w:keepLines/>
      <w:spacing w:before="120"/>
      <w:jc w:val="both"/>
    </w:pPr>
    <w:rPr>
      <w:rFonts w:ascii="Arial" w:hAnsi="Arial"/>
      <w:szCs w:val="24"/>
      <w:lang w:eastAsia="en-US"/>
    </w:rPr>
  </w:style>
  <w:style w:type="paragraph" w:customStyle="1" w:styleId="NormalT1">
    <w:name w:val="Normal+T"/>
    <w:basedOn w:val="affff"/>
    <w:autoRedefine/>
    <w:qFormat/>
    <w:rsid w:val="00033DCD"/>
    <w:pPr>
      <w:tabs>
        <w:tab w:val="left" w:pos="709"/>
        <w:tab w:val="num" w:pos="1647"/>
      </w:tabs>
      <w:spacing w:before="60"/>
      <w:ind w:left="1647" w:right="-82" w:hanging="360"/>
      <w:jc w:val="both"/>
    </w:pPr>
    <w:rPr>
      <w:lang w:eastAsia="en-US"/>
    </w:rPr>
  </w:style>
  <w:style w:type="paragraph" w:customStyle="1" w:styleId="ListT">
    <w:name w:val="List+T"/>
    <w:basedOn w:val="NormalT1"/>
    <w:autoRedefine/>
    <w:qFormat/>
    <w:rsid w:val="00033DCD"/>
    <w:pPr>
      <w:tabs>
        <w:tab w:val="clear" w:pos="1647"/>
        <w:tab w:val="left" w:pos="567"/>
        <w:tab w:val="left" w:pos="1276"/>
      </w:tabs>
      <w:spacing w:before="0"/>
      <w:ind w:left="0" w:right="-79" w:firstLine="0"/>
    </w:pPr>
  </w:style>
  <w:style w:type="paragraph" w:customStyle="1" w:styleId="Heading1NumberedT">
    <w:name w:val="Heading 1 Numbered + T"/>
    <w:basedOn w:val="affff"/>
    <w:next w:val="affff"/>
    <w:autoRedefine/>
    <w:uiPriority w:val="99"/>
    <w:qFormat/>
    <w:rsid w:val="00033DCD"/>
    <w:pPr>
      <w:keepNext/>
      <w:keepLines/>
      <w:tabs>
        <w:tab w:val="left" w:pos="567"/>
        <w:tab w:val="left" w:pos="709"/>
        <w:tab w:val="left" w:pos="1701"/>
      </w:tabs>
      <w:spacing w:before="240" w:after="60"/>
      <w:outlineLvl w:val="0"/>
    </w:pPr>
    <w:rPr>
      <w:b/>
      <w:szCs w:val="28"/>
      <w:lang w:eastAsia="en-US"/>
    </w:rPr>
  </w:style>
  <w:style w:type="paragraph" w:customStyle="1" w:styleId="Heading2NumberedT">
    <w:name w:val="Heading 2 Numbered + T"/>
    <w:basedOn w:val="Heading1NumberedT"/>
    <w:next w:val="affff"/>
    <w:autoRedefine/>
    <w:uiPriority w:val="99"/>
    <w:qFormat/>
    <w:rsid w:val="00033DCD"/>
    <w:pPr>
      <w:jc w:val="both"/>
      <w:outlineLvl w:val="1"/>
    </w:pPr>
    <w:rPr>
      <w:szCs w:val="24"/>
    </w:rPr>
  </w:style>
  <w:style w:type="paragraph" w:styleId="affffffff5">
    <w:name w:val="List Paragraph"/>
    <w:aliases w:val="SL_Абзац списка,Bullet List,FooterText,numbered,Bullet 1,Use Case List Paragraph,ТЗ список,Алроса_маркер (Уровень 4),Маркер,ПАРАГРАФ,Абзац списка литеральный,mcd_гпи_маркиров.список ур.1,Абзац списка МКД,4.2.2,A_маркированный_список,lp1,UL"/>
    <w:basedOn w:val="affff"/>
    <w:link w:val="affffffff6"/>
    <w:qFormat/>
    <w:rsid w:val="00033DCD"/>
    <w:pPr>
      <w:ind w:left="720"/>
    </w:pPr>
    <w:rPr>
      <w:rFonts w:ascii="Calibri" w:eastAsia="Calibri" w:hAnsi="Calibri"/>
      <w:sz w:val="22"/>
      <w:szCs w:val="22"/>
    </w:rPr>
  </w:style>
  <w:style w:type="character" w:customStyle="1" w:styleId="h3">
    <w:name w:val="h3"/>
    <w:basedOn w:val="affff0"/>
    <w:qFormat/>
    <w:rsid w:val="00A04F09"/>
  </w:style>
  <w:style w:type="paragraph" w:customStyle="1" w:styleId="3ff1">
    <w:name w:val="Знак3"/>
    <w:basedOn w:val="affff"/>
    <w:qFormat/>
    <w:rsid w:val="007402C4"/>
    <w:pPr>
      <w:spacing w:after="160" w:line="240" w:lineRule="exact"/>
    </w:pPr>
    <w:rPr>
      <w:rFonts w:ascii="Verdana" w:hAnsi="Verdana"/>
      <w:sz w:val="24"/>
      <w:szCs w:val="24"/>
      <w:lang w:val="en-US" w:eastAsia="en-US"/>
    </w:rPr>
  </w:style>
  <w:style w:type="paragraph" w:customStyle="1" w:styleId="1fffd">
    <w:name w:val="Знак Знак Знак Знак1"/>
    <w:basedOn w:val="affff"/>
    <w:qFormat/>
    <w:rsid w:val="00DF0450"/>
    <w:pPr>
      <w:spacing w:after="160" w:line="240" w:lineRule="exact"/>
    </w:pPr>
    <w:rPr>
      <w:rFonts w:ascii="Verdana" w:hAnsi="Verdana"/>
      <w:sz w:val="24"/>
      <w:szCs w:val="24"/>
      <w:lang w:val="en-US" w:eastAsia="en-US"/>
    </w:rPr>
  </w:style>
  <w:style w:type="paragraph" w:customStyle="1" w:styleId="02statia2">
    <w:name w:val="02statia2"/>
    <w:basedOn w:val="affff"/>
    <w:qFormat/>
    <w:rsid w:val="00A3515D"/>
    <w:pPr>
      <w:spacing w:before="120" w:line="320" w:lineRule="atLeast"/>
      <w:ind w:left="2020" w:hanging="880"/>
      <w:jc w:val="both"/>
    </w:pPr>
    <w:rPr>
      <w:rFonts w:ascii="GaramondNarrowC" w:hAnsi="GaramondNarrowC"/>
      <w:color w:val="000000"/>
      <w:sz w:val="21"/>
      <w:szCs w:val="21"/>
    </w:rPr>
  </w:style>
  <w:style w:type="paragraph" w:styleId="4f1">
    <w:name w:val="toc 4"/>
    <w:basedOn w:val="affff"/>
    <w:next w:val="affff"/>
    <w:autoRedefine/>
    <w:uiPriority w:val="39"/>
    <w:rsid w:val="006003F3"/>
    <w:pPr>
      <w:ind w:left="400"/>
    </w:pPr>
  </w:style>
  <w:style w:type="paragraph" w:styleId="59">
    <w:name w:val="toc 5"/>
    <w:basedOn w:val="affff"/>
    <w:next w:val="affff"/>
    <w:autoRedefine/>
    <w:uiPriority w:val="39"/>
    <w:rsid w:val="006003F3"/>
    <w:pPr>
      <w:ind w:left="600"/>
    </w:pPr>
  </w:style>
  <w:style w:type="paragraph" w:styleId="64">
    <w:name w:val="toc 6"/>
    <w:basedOn w:val="affff"/>
    <w:next w:val="affff"/>
    <w:autoRedefine/>
    <w:uiPriority w:val="39"/>
    <w:rsid w:val="006003F3"/>
    <w:pPr>
      <w:ind w:left="800"/>
    </w:pPr>
  </w:style>
  <w:style w:type="paragraph" w:styleId="74">
    <w:name w:val="toc 7"/>
    <w:basedOn w:val="affff"/>
    <w:next w:val="affff"/>
    <w:link w:val="75"/>
    <w:autoRedefine/>
    <w:uiPriority w:val="39"/>
    <w:rsid w:val="006003F3"/>
    <w:pPr>
      <w:ind w:left="1000"/>
    </w:pPr>
  </w:style>
  <w:style w:type="paragraph" w:styleId="83">
    <w:name w:val="toc 8"/>
    <w:basedOn w:val="affff"/>
    <w:next w:val="affff"/>
    <w:autoRedefine/>
    <w:uiPriority w:val="39"/>
    <w:rsid w:val="006003F3"/>
    <w:pPr>
      <w:ind w:left="1200"/>
    </w:pPr>
  </w:style>
  <w:style w:type="paragraph" w:styleId="93">
    <w:name w:val="toc 9"/>
    <w:basedOn w:val="affff"/>
    <w:next w:val="affff"/>
    <w:autoRedefine/>
    <w:uiPriority w:val="39"/>
    <w:rsid w:val="006003F3"/>
    <w:pPr>
      <w:ind w:left="1400"/>
    </w:pPr>
  </w:style>
  <w:style w:type="paragraph" w:customStyle="1" w:styleId="pagetitle">
    <w:name w:val="pagetitle"/>
    <w:basedOn w:val="affff"/>
    <w:qFormat/>
    <w:rsid w:val="00D808EF"/>
    <w:pPr>
      <w:spacing w:before="100" w:beforeAutospacing="1" w:after="100" w:afterAutospacing="1"/>
    </w:pPr>
    <w:rPr>
      <w:rFonts w:ascii="Arial" w:hAnsi="Arial" w:cs="Arial"/>
      <w:sz w:val="18"/>
      <w:szCs w:val="18"/>
    </w:rPr>
  </w:style>
  <w:style w:type="paragraph" w:customStyle="1" w:styleId="Iauiue">
    <w:name w:val="Iau?iue"/>
    <w:qFormat/>
    <w:rsid w:val="001D2993"/>
    <w:rPr>
      <w:lang w:val="en-US"/>
    </w:rPr>
  </w:style>
  <w:style w:type="character" w:customStyle="1" w:styleId="3ff2">
    <w:name w:val="Заголовок 3 Знак"/>
    <w:aliases w:val="H3 Знак,H31 Знак,H32 Знак,H311 Знак,H33 Знак,H34 Знак,H35 Знак,H321 Знак,H312 Знак,H3111 Знак,H313 Знак,H322 Знак,H3112 Знак,H36 Знак,H37 Знак,H38 Знак,H39 Знак,H310 Знак,H314 Знак,H315 Знак,H316 Знак,H317 Знак,H318 Знак,H319 Знак"/>
    <w:qFormat/>
    <w:rsid w:val="002A16F9"/>
    <w:rPr>
      <w:b/>
      <w:bCs/>
      <w:lang w:val="ru-RU" w:eastAsia="ru-RU" w:bidi="ar-SA"/>
    </w:rPr>
  </w:style>
  <w:style w:type="paragraph" w:customStyle="1" w:styleId="65">
    <w:name w:val="Стиль6"/>
    <w:basedOn w:val="1ff6"/>
    <w:link w:val="66"/>
    <w:autoRedefine/>
    <w:qFormat/>
    <w:rsid w:val="004B4346"/>
    <w:pPr>
      <w:ind w:firstLine="567"/>
      <w:jc w:val="center"/>
    </w:pPr>
    <w:rPr>
      <w:bCs/>
      <w:sz w:val="24"/>
    </w:rPr>
  </w:style>
  <w:style w:type="paragraph" w:customStyle="1" w:styleId="84">
    <w:name w:val="Стиль8"/>
    <w:basedOn w:val="1ff6"/>
    <w:link w:val="85"/>
    <w:uiPriority w:val="99"/>
    <w:qFormat/>
    <w:rsid w:val="004B4346"/>
    <w:pPr>
      <w:spacing w:before="0" w:after="0" w:line="240" w:lineRule="auto"/>
      <w:ind w:firstLine="708"/>
      <w:jc w:val="center"/>
    </w:pPr>
    <w:rPr>
      <w:bCs/>
      <w:sz w:val="24"/>
    </w:rPr>
  </w:style>
  <w:style w:type="paragraph" w:customStyle="1" w:styleId="94">
    <w:name w:val="Стиль9"/>
    <w:basedOn w:val="1ff6"/>
    <w:link w:val="95"/>
    <w:qFormat/>
    <w:rsid w:val="004B4346"/>
    <w:pPr>
      <w:ind w:firstLine="708"/>
      <w:jc w:val="center"/>
    </w:pPr>
    <w:rPr>
      <w:bCs/>
      <w:sz w:val="24"/>
    </w:rPr>
  </w:style>
  <w:style w:type="paragraph" w:customStyle="1" w:styleId="100">
    <w:name w:val="Стиль10"/>
    <w:basedOn w:val="affff"/>
    <w:qFormat/>
    <w:rsid w:val="004B4346"/>
    <w:rPr>
      <w:b/>
      <w:sz w:val="24"/>
      <w:szCs w:val="24"/>
    </w:rPr>
  </w:style>
  <w:style w:type="paragraph" w:customStyle="1" w:styleId="11d">
    <w:name w:val="Стиль11"/>
    <w:basedOn w:val="57"/>
    <w:autoRedefine/>
    <w:qFormat/>
    <w:rsid w:val="00635253"/>
    <w:rPr>
      <w:b/>
      <w:sz w:val="24"/>
      <w:szCs w:val="24"/>
    </w:rPr>
  </w:style>
  <w:style w:type="paragraph" w:customStyle="1" w:styleId="123">
    <w:name w:val="Стиль12"/>
    <w:basedOn w:val="1ff6"/>
    <w:link w:val="124"/>
    <w:qFormat/>
    <w:rsid w:val="009A2101"/>
    <w:rPr>
      <w:bCs/>
      <w:color w:val="000000"/>
      <w:sz w:val="24"/>
    </w:rPr>
  </w:style>
  <w:style w:type="character" w:customStyle="1" w:styleId="124">
    <w:name w:val="Стиль12 Знак"/>
    <w:link w:val="123"/>
    <w:qFormat/>
    <w:rsid w:val="009A2101"/>
    <w:rPr>
      <w:b/>
      <w:bCs/>
      <w:color w:val="000000"/>
      <w:kern w:val="28"/>
      <w:sz w:val="24"/>
    </w:rPr>
  </w:style>
  <w:style w:type="paragraph" w:customStyle="1" w:styleId="xl22">
    <w:name w:val="xl22"/>
    <w:basedOn w:val="affff"/>
    <w:qFormat/>
    <w:rsid w:val="00ED457C"/>
    <w:pPr>
      <w:spacing w:before="100" w:beforeAutospacing="1" w:after="100" w:afterAutospacing="1"/>
      <w:jc w:val="center"/>
      <w:textAlignment w:val="top"/>
    </w:pPr>
    <w:rPr>
      <w:sz w:val="22"/>
      <w:szCs w:val="22"/>
    </w:rPr>
  </w:style>
  <w:style w:type="paragraph" w:customStyle="1" w:styleId="xl23">
    <w:name w:val="xl23"/>
    <w:basedOn w:val="affff"/>
    <w:qFormat/>
    <w:rsid w:val="00ED457C"/>
    <w:pPr>
      <w:spacing w:before="100" w:beforeAutospacing="1" w:after="100" w:afterAutospacing="1"/>
      <w:jc w:val="center"/>
      <w:textAlignment w:val="top"/>
    </w:pPr>
    <w:rPr>
      <w:b/>
      <w:bCs/>
      <w:sz w:val="24"/>
      <w:szCs w:val="24"/>
    </w:rPr>
  </w:style>
  <w:style w:type="paragraph" w:customStyle="1" w:styleId="xl24">
    <w:name w:val="xl24"/>
    <w:basedOn w:val="affff"/>
    <w:qFormat/>
    <w:rsid w:val="00ED457C"/>
    <w:pPr>
      <w:pBdr>
        <w:top w:val="single" w:sz="4" w:space="0" w:color="auto"/>
      </w:pBdr>
      <w:spacing w:before="100" w:beforeAutospacing="1" w:after="100" w:afterAutospacing="1"/>
      <w:jc w:val="center"/>
      <w:textAlignment w:val="top"/>
    </w:pPr>
    <w:rPr>
      <w:i/>
      <w:iCs/>
      <w:sz w:val="22"/>
      <w:szCs w:val="22"/>
    </w:rPr>
  </w:style>
  <w:style w:type="paragraph" w:customStyle="1" w:styleId="xl25">
    <w:name w:val="xl25"/>
    <w:basedOn w:val="affff"/>
    <w:qFormat/>
    <w:rsid w:val="00ED457C"/>
    <w:pPr>
      <w:pBdr>
        <w:top w:val="single" w:sz="4" w:space="0" w:color="auto"/>
      </w:pBdr>
      <w:spacing w:before="100" w:beforeAutospacing="1" w:after="100" w:afterAutospacing="1"/>
      <w:jc w:val="center"/>
      <w:textAlignment w:val="top"/>
    </w:pPr>
    <w:rPr>
      <w:i/>
      <w:iCs/>
      <w:sz w:val="16"/>
      <w:szCs w:val="16"/>
    </w:rPr>
  </w:style>
  <w:style w:type="paragraph" w:customStyle="1" w:styleId="xl46">
    <w:name w:val="xl46"/>
    <w:basedOn w:val="affff"/>
    <w:qFormat/>
    <w:rsid w:val="00ED457C"/>
    <w:pPr>
      <w:spacing w:before="100" w:beforeAutospacing="1" w:after="100" w:afterAutospacing="1"/>
      <w:textAlignment w:val="top"/>
    </w:pPr>
    <w:rPr>
      <w:sz w:val="16"/>
      <w:szCs w:val="16"/>
    </w:rPr>
  </w:style>
  <w:style w:type="paragraph" w:customStyle="1" w:styleId="xl47">
    <w:name w:val="xl47"/>
    <w:basedOn w:val="affff"/>
    <w:qFormat/>
    <w:rsid w:val="00ED457C"/>
    <w:pPr>
      <w:spacing w:before="100" w:beforeAutospacing="1" w:after="100" w:afterAutospacing="1"/>
      <w:textAlignment w:val="top"/>
    </w:pPr>
    <w:rPr>
      <w:b/>
      <w:bCs/>
      <w:sz w:val="24"/>
      <w:szCs w:val="24"/>
    </w:rPr>
  </w:style>
  <w:style w:type="paragraph" w:customStyle="1" w:styleId="xl48">
    <w:name w:val="xl48"/>
    <w:basedOn w:val="affff"/>
    <w:qFormat/>
    <w:rsid w:val="00ED457C"/>
    <w:pPr>
      <w:spacing w:before="100" w:beforeAutospacing="1" w:after="100" w:afterAutospacing="1"/>
      <w:textAlignment w:val="top"/>
    </w:pPr>
    <w:rPr>
      <w:sz w:val="18"/>
      <w:szCs w:val="18"/>
    </w:rPr>
  </w:style>
  <w:style w:type="paragraph" w:customStyle="1" w:styleId="xl49">
    <w:name w:val="xl49"/>
    <w:basedOn w:val="affff"/>
    <w:qFormat/>
    <w:rsid w:val="00ED457C"/>
    <w:pPr>
      <w:spacing w:before="100" w:beforeAutospacing="1" w:after="100" w:afterAutospacing="1"/>
      <w:textAlignment w:val="top"/>
    </w:pPr>
    <w:rPr>
      <w:i/>
      <w:iCs/>
      <w:sz w:val="18"/>
      <w:szCs w:val="18"/>
    </w:rPr>
  </w:style>
  <w:style w:type="paragraph" w:customStyle="1" w:styleId="xl50">
    <w:name w:val="xl5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
    <w:name w:val="xl51"/>
    <w:basedOn w:val="affff"/>
    <w:qFormat/>
    <w:rsid w:val="00ED457C"/>
    <w:pPr>
      <w:spacing w:before="100" w:beforeAutospacing="1" w:after="100" w:afterAutospacing="1"/>
      <w:textAlignment w:val="top"/>
    </w:pPr>
    <w:rPr>
      <w:sz w:val="22"/>
      <w:szCs w:val="22"/>
    </w:rPr>
  </w:style>
  <w:style w:type="paragraph" w:customStyle="1" w:styleId="xl52">
    <w:name w:val="xl52"/>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4">
    <w:name w:val="xl5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55">
    <w:name w:val="xl5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56">
    <w:name w:val="xl56"/>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7">
    <w:name w:val="xl57"/>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58">
    <w:name w:val="xl58"/>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59">
    <w:name w:val="xl59"/>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0">
    <w:name w:val="xl6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1">
    <w:name w:val="xl61"/>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62">
    <w:name w:val="xl62"/>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4"/>
      <w:szCs w:val="14"/>
    </w:rPr>
  </w:style>
  <w:style w:type="paragraph" w:customStyle="1" w:styleId="xl63">
    <w:name w:val="xl6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4"/>
      <w:szCs w:val="14"/>
    </w:rPr>
  </w:style>
  <w:style w:type="paragraph" w:customStyle="1" w:styleId="xl64">
    <w:name w:val="xl6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5">
    <w:name w:val="xl6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16"/>
      <w:szCs w:val="16"/>
    </w:rPr>
  </w:style>
  <w:style w:type="paragraph" w:customStyle="1" w:styleId="xl66">
    <w:name w:val="xl66"/>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67">
    <w:name w:val="xl67"/>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16"/>
      <w:szCs w:val="16"/>
    </w:rPr>
  </w:style>
  <w:style w:type="paragraph" w:customStyle="1" w:styleId="xl68">
    <w:name w:val="xl68"/>
    <w:basedOn w:val="affff"/>
    <w:qFormat/>
    <w:rsid w:val="00ED457C"/>
    <w:pPr>
      <w:spacing w:before="100" w:beforeAutospacing="1" w:after="100" w:afterAutospacing="1"/>
      <w:jc w:val="right"/>
      <w:textAlignment w:val="top"/>
    </w:pPr>
    <w:rPr>
      <w:sz w:val="24"/>
      <w:szCs w:val="24"/>
    </w:rPr>
  </w:style>
  <w:style w:type="paragraph" w:customStyle="1" w:styleId="xl69">
    <w:name w:val="xl69"/>
    <w:basedOn w:val="affff"/>
    <w:qFormat/>
    <w:rsid w:val="00ED457C"/>
    <w:pPr>
      <w:pBdr>
        <w:bottom w:val="single" w:sz="4" w:space="0" w:color="auto"/>
      </w:pBdr>
      <w:spacing w:before="100" w:beforeAutospacing="1" w:after="100" w:afterAutospacing="1"/>
      <w:jc w:val="center"/>
      <w:textAlignment w:val="top"/>
    </w:pPr>
    <w:rPr>
      <w:sz w:val="22"/>
      <w:szCs w:val="22"/>
    </w:rPr>
  </w:style>
  <w:style w:type="paragraph" w:customStyle="1" w:styleId="xl70">
    <w:name w:val="xl7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1">
    <w:name w:val="xl71"/>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72">
    <w:name w:val="xl72"/>
    <w:basedOn w:val="affff"/>
    <w:qFormat/>
    <w:rsid w:val="00ED457C"/>
    <w:pPr>
      <w:spacing w:before="100" w:beforeAutospacing="1" w:after="100" w:afterAutospacing="1"/>
      <w:jc w:val="right"/>
      <w:textAlignment w:val="top"/>
    </w:pPr>
    <w:rPr>
      <w:sz w:val="24"/>
      <w:szCs w:val="24"/>
    </w:rPr>
  </w:style>
  <w:style w:type="paragraph" w:customStyle="1" w:styleId="xl73">
    <w:name w:val="xl7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4">
    <w:name w:val="xl7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5">
    <w:name w:val="xl7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6">
    <w:name w:val="xl76"/>
    <w:basedOn w:val="affff"/>
    <w:qFormat/>
    <w:rsid w:val="00ED457C"/>
    <w:pPr>
      <w:spacing w:before="100" w:beforeAutospacing="1" w:after="100" w:afterAutospacing="1"/>
      <w:jc w:val="center"/>
    </w:pPr>
    <w:rPr>
      <w:sz w:val="22"/>
      <w:szCs w:val="22"/>
    </w:rPr>
  </w:style>
  <w:style w:type="paragraph" w:customStyle="1" w:styleId="ConsPlusNonformat">
    <w:name w:val="ConsPlusNonformat"/>
    <w:qFormat/>
    <w:rsid w:val="00014098"/>
    <w:pPr>
      <w:autoSpaceDE w:val="0"/>
      <w:autoSpaceDN w:val="0"/>
      <w:adjustRightInd w:val="0"/>
    </w:pPr>
    <w:rPr>
      <w:rFonts w:ascii="Courier New" w:hAnsi="Courier New" w:cs="Courier New"/>
    </w:rPr>
  </w:style>
  <w:style w:type="paragraph" w:customStyle="1" w:styleId="2fe">
    <w:name w:val="Знак2"/>
    <w:basedOn w:val="affff"/>
    <w:qFormat/>
    <w:rsid w:val="006A44C1"/>
    <w:pPr>
      <w:spacing w:after="160" w:line="240" w:lineRule="exact"/>
    </w:pPr>
    <w:rPr>
      <w:rFonts w:ascii="Verdana" w:hAnsi="Verdana" w:cs="Verdana"/>
      <w:lang w:val="en-US" w:eastAsia="en-US"/>
    </w:rPr>
  </w:style>
  <w:style w:type="paragraph" w:customStyle="1" w:styleId="BodyText31">
    <w:name w:val="Body Text 31"/>
    <w:basedOn w:val="affff"/>
    <w:qFormat/>
    <w:rsid w:val="0087484F"/>
    <w:pPr>
      <w:widowControl w:val="0"/>
      <w:overflowPunct w:val="0"/>
      <w:autoSpaceDE w:val="0"/>
      <w:autoSpaceDN w:val="0"/>
      <w:adjustRightInd w:val="0"/>
      <w:jc w:val="center"/>
      <w:textAlignment w:val="baseline"/>
    </w:pPr>
    <w:rPr>
      <w:sz w:val="40"/>
    </w:rPr>
  </w:style>
  <w:style w:type="paragraph" w:customStyle="1" w:styleId="affffffff7">
    <w:name w:val="Знак Знак Знак Знак Знак Знак Знак Знак Знак Знак"/>
    <w:basedOn w:val="affff"/>
    <w:qFormat/>
    <w:rsid w:val="0003277B"/>
    <w:pPr>
      <w:spacing w:before="100" w:beforeAutospacing="1" w:after="100" w:afterAutospacing="1"/>
    </w:pPr>
    <w:rPr>
      <w:rFonts w:ascii="Tahoma" w:hAnsi="Tahoma"/>
      <w:lang w:val="en-US" w:eastAsia="en-US"/>
    </w:rPr>
  </w:style>
  <w:style w:type="paragraph" w:customStyle="1" w:styleId="2ff">
    <w:name w:val="Знак Знак Знак2 Знак"/>
    <w:basedOn w:val="affff"/>
    <w:qFormat/>
    <w:rsid w:val="00A20612"/>
    <w:pPr>
      <w:widowControl w:val="0"/>
      <w:adjustRightInd w:val="0"/>
      <w:spacing w:after="160" w:line="240" w:lineRule="exact"/>
      <w:jc w:val="right"/>
    </w:pPr>
    <w:rPr>
      <w:rFonts w:eastAsia="MS Mincho"/>
      <w:lang w:val="en-GB" w:eastAsia="en-US"/>
    </w:rPr>
  </w:style>
  <w:style w:type="paragraph" w:customStyle="1" w:styleId="11e">
    <w:name w:val="Знак Знак Знак Знак Знак Знак Знак Знак Знак1 Знак Знак Знак1 Знак"/>
    <w:basedOn w:val="affff"/>
    <w:qFormat/>
    <w:rsid w:val="00E3735E"/>
    <w:pPr>
      <w:spacing w:before="100" w:beforeAutospacing="1" w:after="100" w:afterAutospacing="1"/>
      <w:jc w:val="both"/>
    </w:pPr>
    <w:rPr>
      <w:rFonts w:ascii="Tahoma" w:hAnsi="Tahoma"/>
      <w:lang w:val="en-US" w:eastAsia="en-US"/>
    </w:rPr>
  </w:style>
  <w:style w:type="paragraph" w:customStyle="1" w:styleId="affffffff8">
    <w:name w:val="Пункт"/>
    <w:basedOn w:val="affff"/>
    <w:qFormat/>
    <w:rsid w:val="00E3735E"/>
    <w:pPr>
      <w:tabs>
        <w:tab w:val="num" w:pos="1980"/>
      </w:tabs>
      <w:ind w:left="1404" w:hanging="504"/>
      <w:jc w:val="both"/>
    </w:pPr>
    <w:rPr>
      <w:sz w:val="24"/>
      <w:szCs w:val="24"/>
    </w:rPr>
  </w:style>
  <w:style w:type="paragraph" w:customStyle="1" w:styleId="2ff0">
    <w:name w:val="Знак Знак Знак2 Знак Знак Знак Знак Знак"/>
    <w:basedOn w:val="affff"/>
    <w:qFormat/>
    <w:rsid w:val="009C450B"/>
    <w:pPr>
      <w:widowControl w:val="0"/>
      <w:adjustRightInd w:val="0"/>
      <w:spacing w:after="160" w:line="240" w:lineRule="exact"/>
      <w:jc w:val="right"/>
    </w:pPr>
    <w:rPr>
      <w:rFonts w:eastAsia="MS Mincho"/>
      <w:lang w:val="en-GB" w:eastAsia="en-US"/>
    </w:rPr>
  </w:style>
  <w:style w:type="paragraph" w:customStyle="1" w:styleId="ListNum">
    <w:name w:val="ListNum"/>
    <w:basedOn w:val="affff"/>
    <w:qFormat/>
    <w:rsid w:val="001D6317"/>
    <w:pPr>
      <w:tabs>
        <w:tab w:val="left" w:pos="284"/>
      </w:tabs>
      <w:spacing w:before="60"/>
      <w:jc w:val="both"/>
    </w:pPr>
    <w:rPr>
      <w:sz w:val="22"/>
      <w:szCs w:val="24"/>
    </w:rPr>
  </w:style>
  <w:style w:type="paragraph" w:customStyle="1" w:styleId="2ff1">
    <w:name w:val="Знак Знак Знак2 Знак Знак Знак"/>
    <w:basedOn w:val="affff"/>
    <w:qFormat/>
    <w:rsid w:val="00805F8B"/>
    <w:pPr>
      <w:widowControl w:val="0"/>
      <w:adjustRightInd w:val="0"/>
      <w:spacing w:after="160" w:line="240" w:lineRule="exact"/>
      <w:jc w:val="right"/>
    </w:pPr>
    <w:rPr>
      <w:rFonts w:eastAsia="MS Mincho"/>
      <w:lang w:val="en-GB" w:eastAsia="en-US"/>
    </w:rPr>
  </w:style>
  <w:style w:type="paragraph" w:styleId="HTML0">
    <w:name w:val="HTML Preformatted"/>
    <w:aliases w:val="Основной шрифт абзаца Знак"/>
    <w:basedOn w:val="affff"/>
    <w:link w:val="HTML1"/>
    <w:uiPriority w:val="99"/>
    <w:qFormat/>
    <w:rsid w:val="00886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affffb">
    <w:name w:val="Нижний колонтитул Знак"/>
    <w:aliases w:val="proposal text Знак, Знак12 Знак,Знак12 Знак"/>
    <w:basedOn w:val="affff0"/>
    <w:link w:val="affffa"/>
    <w:uiPriority w:val="99"/>
    <w:qFormat/>
    <w:rsid w:val="00192E52"/>
  </w:style>
  <w:style w:type="paragraph" w:styleId="affffffff9">
    <w:name w:val="No Spacing"/>
    <w:aliases w:val="No Spacing_0,Без интервала 111,Без интервала2,МОЙ,для таблиц,мой,No Spacing,No Spacing_1,14 шрифт,Основа,Без интервал"/>
    <w:link w:val="affffffffa"/>
    <w:qFormat/>
    <w:rsid w:val="00494A39"/>
    <w:rPr>
      <w:rFonts w:ascii="Calibri" w:hAnsi="Calibri"/>
      <w:sz w:val="22"/>
      <w:szCs w:val="22"/>
      <w:lang w:eastAsia="en-US"/>
    </w:rPr>
  </w:style>
  <w:style w:type="character" w:customStyle="1" w:styleId="affffffffa">
    <w:name w:val="Без интервала Знак"/>
    <w:aliases w:val="No Spacing_0 Знак,Без интервала 111 Знак,Без интервала2 Знак,МОЙ Знак,для таблиц Знак,мой Знак,No Spacing Знак,No Spacing_1 Знак,14 шрифт Знак,Основа Знак,Без интервал Знак"/>
    <w:link w:val="affffffff9"/>
    <w:qFormat/>
    <w:rsid w:val="00494A39"/>
    <w:rPr>
      <w:rFonts w:ascii="Calibri" w:hAnsi="Calibri"/>
      <w:sz w:val="22"/>
      <w:szCs w:val="22"/>
      <w:lang w:eastAsia="en-US" w:bidi="ar-SA"/>
    </w:rPr>
  </w:style>
  <w:style w:type="paragraph" w:customStyle="1" w:styleId="p1">
    <w:name w:val="p1"/>
    <w:basedOn w:val="affff"/>
    <w:qFormat/>
    <w:rsid w:val="00C67148"/>
    <w:pPr>
      <w:spacing w:before="100" w:beforeAutospacing="1" w:after="100" w:afterAutospacing="1"/>
    </w:pPr>
    <w:rPr>
      <w:sz w:val="24"/>
      <w:szCs w:val="24"/>
    </w:rPr>
  </w:style>
  <w:style w:type="character" w:customStyle="1" w:styleId="s1">
    <w:name w:val="s1"/>
    <w:qFormat/>
    <w:rsid w:val="00C67148"/>
  </w:style>
  <w:style w:type="paragraph" w:customStyle="1" w:styleId="p2">
    <w:name w:val="p2"/>
    <w:basedOn w:val="affff"/>
    <w:qFormat/>
    <w:rsid w:val="00C67148"/>
    <w:pPr>
      <w:spacing w:before="100" w:beforeAutospacing="1" w:after="100" w:afterAutospacing="1"/>
    </w:pPr>
    <w:rPr>
      <w:sz w:val="24"/>
      <w:szCs w:val="24"/>
    </w:rPr>
  </w:style>
  <w:style w:type="paragraph" w:customStyle="1" w:styleId="p5">
    <w:name w:val="p5"/>
    <w:basedOn w:val="affff"/>
    <w:qFormat/>
    <w:rsid w:val="00C67148"/>
    <w:pPr>
      <w:spacing w:before="100" w:beforeAutospacing="1" w:after="100" w:afterAutospacing="1"/>
    </w:pPr>
    <w:rPr>
      <w:sz w:val="24"/>
      <w:szCs w:val="24"/>
    </w:rPr>
  </w:style>
  <w:style w:type="paragraph" w:customStyle="1" w:styleId="1fffe">
    <w:name w:val="Текст выноски1"/>
    <w:basedOn w:val="affff"/>
    <w:qFormat/>
    <w:rsid w:val="00683DED"/>
    <w:pPr>
      <w:widowControl w:val="0"/>
      <w:autoSpaceDE w:val="0"/>
      <w:autoSpaceDN w:val="0"/>
      <w:adjustRightInd w:val="0"/>
      <w:spacing w:line="360" w:lineRule="atLeast"/>
      <w:jc w:val="both"/>
    </w:pPr>
    <w:rPr>
      <w:rFonts w:ascii="Tahoma" w:hAnsi="Tahoma" w:cs="Tahoma"/>
      <w:sz w:val="16"/>
      <w:szCs w:val="16"/>
    </w:rPr>
  </w:style>
  <w:style w:type="character" w:customStyle="1" w:styleId="afffffd">
    <w:name w:val="Текст Знак"/>
    <w:link w:val="afffffc"/>
    <w:uiPriority w:val="99"/>
    <w:qFormat/>
    <w:rsid w:val="00683DED"/>
    <w:rPr>
      <w:rFonts w:ascii="Courier New" w:hAnsi="Courier New" w:cs="Courier New"/>
    </w:rPr>
  </w:style>
  <w:style w:type="paragraph" w:styleId="affffffffb">
    <w:name w:val="Revision"/>
    <w:hidden/>
    <w:uiPriority w:val="99"/>
    <w:qFormat/>
    <w:rsid w:val="00990872"/>
  </w:style>
  <w:style w:type="character" w:customStyle="1" w:styleId="affffffffc">
    <w:name w:val="Основной текст_"/>
    <w:link w:val="2ff2"/>
    <w:qFormat/>
    <w:rsid w:val="00C40DA8"/>
    <w:rPr>
      <w:sz w:val="21"/>
      <w:szCs w:val="21"/>
      <w:shd w:val="clear" w:color="auto" w:fill="FFFFFF"/>
    </w:rPr>
  </w:style>
  <w:style w:type="character" w:customStyle="1" w:styleId="affffffffd">
    <w:name w:val="Основной текст + Полужирный"/>
    <w:aliases w:val="Курсив"/>
    <w:qFormat/>
    <w:rsid w:val="00C40DA8"/>
    <w:rPr>
      <w:b/>
      <w:bCs/>
      <w:color w:val="000000"/>
      <w:spacing w:val="0"/>
      <w:w w:val="100"/>
      <w:position w:val="0"/>
      <w:sz w:val="21"/>
      <w:szCs w:val="21"/>
      <w:shd w:val="clear" w:color="auto" w:fill="FFFFFF"/>
      <w:lang w:val="ru-RU" w:eastAsia="ru-RU" w:bidi="ru-RU"/>
    </w:rPr>
  </w:style>
  <w:style w:type="paragraph" w:customStyle="1" w:styleId="2ff2">
    <w:name w:val="Основной текст2"/>
    <w:basedOn w:val="affff"/>
    <w:link w:val="affffffffc"/>
    <w:qFormat/>
    <w:rsid w:val="00C40DA8"/>
    <w:pPr>
      <w:widowControl w:val="0"/>
      <w:shd w:val="clear" w:color="auto" w:fill="FFFFFF"/>
      <w:spacing w:line="274" w:lineRule="exact"/>
      <w:jc w:val="both"/>
    </w:pPr>
    <w:rPr>
      <w:sz w:val="21"/>
      <w:szCs w:val="21"/>
    </w:rPr>
  </w:style>
  <w:style w:type="character" w:customStyle="1" w:styleId="11pt">
    <w:name w:val="Основной текст + 11 pt"/>
    <w:aliases w:val="Полужирный"/>
    <w:qFormat/>
    <w:rsid w:val="0020776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paragraph" w:customStyle="1" w:styleId="1ffff">
    <w:name w:val="Основной текст1"/>
    <w:basedOn w:val="affff"/>
    <w:qFormat/>
    <w:rsid w:val="00207761"/>
    <w:pPr>
      <w:widowControl w:val="0"/>
      <w:shd w:val="clear" w:color="auto" w:fill="FFFFFF"/>
    </w:pPr>
    <w:rPr>
      <w:lang w:eastAsia="en-US"/>
    </w:rPr>
  </w:style>
  <w:style w:type="character" w:customStyle="1" w:styleId="iceouttxt4">
    <w:name w:val="iceouttxt4"/>
    <w:qFormat/>
    <w:rsid w:val="00851525"/>
    <w:rPr>
      <w:rFonts w:ascii="Arial" w:hAnsi="Arial" w:cs="Arial" w:hint="default"/>
      <w:color w:val="666666"/>
      <w:sz w:val="17"/>
      <w:szCs w:val="17"/>
    </w:rPr>
  </w:style>
  <w:style w:type="character" w:customStyle="1" w:styleId="4f2">
    <w:name w:val="Основной текст (4)_"/>
    <w:link w:val="4f3"/>
    <w:qFormat/>
    <w:rsid w:val="00C972B9"/>
    <w:rPr>
      <w:b/>
      <w:bCs/>
      <w:sz w:val="21"/>
      <w:szCs w:val="21"/>
      <w:shd w:val="clear" w:color="auto" w:fill="FFFFFF"/>
    </w:rPr>
  </w:style>
  <w:style w:type="paragraph" w:customStyle="1" w:styleId="4f3">
    <w:name w:val="Основной текст (4)"/>
    <w:basedOn w:val="affff"/>
    <w:link w:val="4f2"/>
    <w:qFormat/>
    <w:rsid w:val="00C972B9"/>
    <w:pPr>
      <w:widowControl w:val="0"/>
      <w:shd w:val="clear" w:color="auto" w:fill="FFFFFF"/>
      <w:spacing w:before="420" w:after="420" w:line="274" w:lineRule="exact"/>
      <w:jc w:val="center"/>
    </w:pPr>
    <w:rPr>
      <w:b/>
      <w:bCs/>
      <w:sz w:val="21"/>
      <w:szCs w:val="21"/>
    </w:rPr>
  </w:style>
  <w:style w:type="character" w:customStyle="1" w:styleId="11f">
    <w:name w:val="Основной текст (11)_"/>
    <w:link w:val="11f0"/>
    <w:qFormat/>
    <w:rsid w:val="00C972B9"/>
    <w:rPr>
      <w:sz w:val="15"/>
      <w:szCs w:val="15"/>
      <w:shd w:val="clear" w:color="auto" w:fill="FFFFFF"/>
    </w:rPr>
  </w:style>
  <w:style w:type="paragraph" w:customStyle="1" w:styleId="11f0">
    <w:name w:val="Основной текст (11)"/>
    <w:basedOn w:val="affff"/>
    <w:link w:val="11f"/>
    <w:qFormat/>
    <w:rsid w:val="00C972B9"/>
    <w:pPr>
      <w:widowControl w:val="0"/>
      <w:shd w:val="clear" w:color="auto" w:fill="FFFFFF"/>
      <w:spacing w:before="780" w:after="60" w:line="0" w:lineRule="atLeast"/>
    </w:pPr>
    <w:rPr>
      <w:sz w:val="15"/>
      <w:szCs w:val="15"/>
    </w:rPr>
  </w:style>
  <w:style w:type="character" w:customStyle="1" w:styleId="95pt0pt">
    <w:name w:val="Основной текст + 9;5 pt;Не полужирный;Интервал 0 pt"/>
    <w:qFormat/>
    <w:rsid w:val="00C972B9"/>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Consolas9pt-1pt">
    <w:name w:val="Основной текст + Consolas;9 pt;Не полужирный;Интервал -1 pt"/>
    <w:qFormat/>
    <w:rsid w:val="00C972B9"/>
    <w:rPr>
      <w:rFonts w:ascii="Consolas" w:eastAsia="Consolas" w:hAnsi="Consolas" w:cs="Consolas"/>
      <w:b/>
      <w:bCs/>
      <w:i w:val="0"/>
      <w:iCs w:val="0"/>
      <w:smallCaps w:val="0"/>
      <w:strike w:val="0"/>
      <w:color w:val="000000"/>
      <w:spacing w:val="-20"/>
      <w:w w:val="100"/>
      <w:position w:val="0"/>
      <w:sz w:val="18"/>
      <w:szCs w:val="18"/>
      <w:u w:val="none"/>
      <w:shd w:val="clear" w:color="auto" w:fill="FFFFFF"/>
      <w:lang w:val="ru-RU" w:eastAsia="ru-RU" w:bidi="ru-RU"/>
    </w:rPr>
  </w:style>
  <w:style w:type="character" w:customStyle="1" w:styleId="95pt">
    <w:name w:val="Основной текст + 9;5 pt;Не полужирный"/>
    <w:qFormat/>
    <w:rsid w:val="0060065B"/>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195pt0pt">
    <w:name w:val="Основной текст (11) + 9;5 pt;Интервал 0 pt"/>
    <w:qFormat/>
    <w:rsid w:val="00A47C95"/>
    <w:rPr>
      <w:rFonts w:ascii="Times New Roman" w:hAnsi="Times New Roman" w:cs="Times New Roman"/>
      <w:color w:val="000000"/>
      <w:spacing w:val="10"/>
      <w:w w:val="100"/>
      <w:position w:val="0"/>
      <w:sz w:val="19"/>
      <w:szCs w:val="19"/>
      <w:shd w:val="clear" w:color="auto" w:fill="FFFFFF"/>
      <w:lang w:val="ru-RU" w:eastAsia="ru-RU" w:bidi="ru-RU"/>
    </w:rPr>
  </w:style>
  <w:style w:type="character" w:customStyle="1" w:styleId="11105pt">
    <w:name w:val="Основной текст (11) + 10;5 pt"/>
    <w:qFormat/>
    <w:rsid w:val="00A47C95"/>
    <w:rPr>
      <w:rFonts w:ascii="Times New Roman" w:hAnsi="Times New Roman" w:cs="Times New Roman"/>
      <w:color w:val="000000"/>
      <w:spacing w:val="0"/>
      <w:w w:val="100"/>
      <w:position w:val="0"/>
      <w:sz w:val="21"/>
      <w:szCs w:val="21"/>
      <w:shd w:val="clear" w:color="auto" w:fill="FFFFFF"/>
      <w:lang w:val="ru-RU" w:eastAsia="ru-RU" w:bidi="ru-RU"/>
    </w:rPr>
  </w:style>
  <w:style w:type="character" w:customStyle="1" w:styleId="FontStyle51">
    <w:name w:val="Font Style51"/>
    <w:uiPriority w:val="99"/>
    <w:qFormat/>
    <w:rsid w:val="00FB037A"/>
    <w:rPr>
      <w:rFonts w:ascii="Times New Roman" w:hAnsi="Times New Roman" w:cs="Times New Roman"/>
      <w:b/>
      <w:bCs/>
      <w:sz w:val="22"/>
      <w:szCs w:val="22"/>
    </w:rPr>
  </w:style>
  <w:style w:type="character" w:customStyle="1" w:styleId="affffffff6">
    <w:name w:val="Абзац списка Знак"/>
    <w:aliases w:val="SL_Абзац списка Знак,Bullet List Знак,FooterText Знак,numbered Знак,Bullet 1 Знак,Use Case List Paragraph Знак,ТЗ список Знак,Алроса_маркер (Уровень 4) Знак,Маркер Знак,ПАРАГРАФ Знак,Абзац списка литеральный Знак,Абзац списка МКД Знак"/>
    <w:link w:val="affffffff5"/>
    <w:qFormat/>
    <w:locked/>
    <w:rsid w:val="009D466C"/>
    <w:rPr>
      <w:rFonts w:ascii="Calibri" w:eastAsia="Calibri" w:hAnsi="Calibri"/>
      <w:sz w:val="22"/>
      <w:szCs w:val="22"/>
    </w:rPr>
  </w:style>
  <w:style w:type="paragraph" w:customStyle="1" w:styleId="Pa2">
    <w:name w:val="Pa2"/>
    <w:basedOn w:val="affff"/>
    <w:next w:val="affff"/>
    <w:uiPriority w:val="99"/>
    <w:qFormat/>
    <w:rsid w:val="009D466C"/>
    <w:pPr>
      <w:autoSpaceDE w:val="0"/>
      <w:autoSpaceDN w:val="0"/>
      <w:adjustRightInd w:val="0"/>
      <w:spacing w:line="181" w:lineRule="atLeast"/>
    </w:pPr>
    <w:rPr>
      <w:rFonts w:ascii="HeliosLight" w:eastAsia="Calibri" w:hAnsi="HeliosLight"/>
      <w:sz w:val="24"/>
      <w:szCs w:val="24"/>
    </w:rPr>
  </w:style>
  <w:style w:type="table" w:customStyle="1" w:styleId="1ffff0">
    <w:name w:val="Сетка таблицы1"/>
    <w:basedOn w:val="affff1"/>
    <w:next w:val="affffff0"/>
    <w:uiPriority w:val="59"/>
    <w:rsid w:val="00D44D42"/>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ffff9">
    <w:name w:val="Верхний колонтитул Знак"/>
    <w:aliases w:val="Linie Знак,header Знак,Aa?oiee eieiioeooe Знак Знак,Aa?oiee eieiioeooe Знак1,ho Знак,header odd Знак,first Знак,heading one Знак"/>
    <w:basedOn w:val="affff0"/>
    <w:link w:val="affff8"/>
    <w:uiPriority w:val="99"/>
    <w:qFormat/>
    <w:rsid w:val="000A7C69"/>
  </w:style>
  <w:style w:type="paragraph" w:styleId="affffffffe">
    <w:name w:val="Document Map"/>
    <w:basedOn w:val="affff"/>
    <w:link w:val="afffffffff"/>
    <w:qFormat/>
    <w:rsid w:val="00867897"/>
    <w:rPr>
      <w:rFonts w:ascii="Tahoma" w:hAnsi="Tahoma"/>
      <w:sz w:val="16"/>
      <w:szCs w:val="16"/>
    </w:rPr>
  </w:style>
  <w:style w:type="character" w:customStyle="1" w:styleId="afffffffff">
    <w:name w:val="Схема документа Знак"/>
    <w:link w:val="affffffffe"/>
    <w:qFormat/>
    <w:rsid w:val="00867897"/>
    <w:rPr>
      <w:rFonts w:ascii="Tahoma" w:hAnsi="Tahoma" w:cs="Tahoma"/>
      <w:sz w:val="16"/>
      <w:szCs w:val="16"/>
    </w:rPr>
  </w:style>
  <w:style w:type="character" w:customStyle="1" w:styleId="affff4">
    <w:name w:val="Основной текст Знак"/>
    <w:aliases w:val="Знак1 Знак Знак,Основной текст Знак1 Знак Знак,Основной текст Знак Знак Знак Знак,Знак1 Знак1 Знак Знак,Основной текст Знак Знак1 Знак,Знак1 Знак Знак1 Знак,Body Text Char Знак,Основной текст Знак Знак Знак1,Common Hatch Знак1"/>
    <w:link w:val="affff3"/>
    <w:qFormat/>
    <w:rsid w:val="00BB3C7B"/>
    <w:rPr>
      <w:sz w:val="24"/>
    </w:rPr>
  </w:style>
  <w:style w:type="character" w:customStyle="1" w:styleId="iceouttxt6">
    <w:name w:val="iceouttxt6"/>
    <w:rsid w:val="00B11033"/>
    <w:rPr>
      <w:rFonts w:ascii="Arial" w:hAnsi="Arial" w:cs="Arial"/>
      <w:color w:val="666666"/>
      <w:sz w:val="17"/>
      <w:szCs w:val="17"/>
    </w:rPr>
  </w:style>
  <w:style w:type="paragraph" w:customStyle="1" w:styleId="WW-">
    <w:name w:val="WW-Базовый"/>
    <w:rsid w:val="00B11033"/>
    <w:pPr>
      <w:suppressAutoHyphens/>
      <w:spacing w:before="100" w:after="200" w:line="276" w:lineRule="auto"/>
    </w:pPr>
    <w:rPr>
      <w:color w:val="00000A"/>
      <w:sz w:val="24"/>
      <w:szCs w:val="24"/>
      <w:lang w:eastAsia="zh-CN"/>
    </w:rPr>
  </w:style>
  <w:style w:type="paragraph" w:customStyle="1" w:styleId="Standard">
    <w:name w:val="Standard"/>
    <w:qFormat/>
    <w:rsid w:val="00681CC2"/>
    <w:pPr>
      <w:widowControl w:val="0"/>
      <w:suppressAutoHyphens/>
      <w:autoSpaceDN w:val="0"/>
      <w:textAlignment w:val="baseline"/>
    </w:pPr>
    <w:rPr>
      <w:rFonts w:eastAsia="Andale Sans UI" w:cs="Tahoma"/>
      <w:kern w:val="3"/>
      <w:sz w:val="24"/>
      <w:szCs w:val="24"/>
      <w:lang w:val="de-DE" w:eastAsia="ja-JP" w:bidi="fa-IR"/>
    </w:rPr>
  </w:style>
  <w:style w:type="character" w:customStyle="1" w:styleId="header-user-name">
    <w:name w:val="header-user-name"/>
    <w:basedOn w:val="affff0"/>
    <w:uiPriority w:val="99"/>
    <w:qFormat/>
    <w:rsid w:val="003438A8"/>
  </w:style>
  <w:style w:type="character" w:customStyle="1" w:styleId="9pt">
    <w:name w:val="Основной текст + 9 pt"/>
    <w:basedOn w:val="affffffffc"/>
    <w:rsid w:val="00E81BD9"/>
    <w:rPr>
      <w:color w:val="000000"/>
      <w:spacing w:val="0"/>
      <w:w w:val="100"/>
      <w:position w:val="0"/>
      <w:sz w:val="18"/>
      <w:szCs w:val="18"/>
      <w:shd w:val="clear" w:color="auto" w:fill="FFFFFF"/>
      <w:lang w:val="ru-RU"/>
    </w:rPr>
  </w:style>
  <w:style w:type="paragraph" w:customStyle="1" w:styleId="ConsPlusCell">
    <w:name w:val="ConsPlusCell"/>
    <w:qFormat/>
    <w:rsid w:val="00570FE8"/>
    <w:pPr>
      <w:widowControl w:val="0"/>
      <w:autoSpaceDE w:val="0"/>
      <w:autoSpaceDN w:val="0"/>
      <w:adjustRightInd w:val="0"/>
    </w:pPr>
    <w:rPr>
      <w:rFonts w:ascii="Arial" w:hAnsi="Arial" w:cs="Arial"/>
    </w:rPr>
  </w:style>
  <w:style w:type="paragraph" w:customStyle="1" w:styleId="afffffffff0">
    <w:name w:val="Содержимое таблицы"/>
    <w:basedOn w:val="affff"/>
    <w:qFormat/>
    <w:rsid w:val="00127E1E"/>
    <w:pPr>
      <w:suppressLineNumbers/>
      <w:suppressAutoHyphens/>
    </w:pPr>
    <w:rPr>
      <w:sz w:val="24"/>
      <w:szCs w:val="24"/>
      <w:lang w:eastAsia="ar-SA"/>
    </w:rPr>
  </w:style>
  <w:style w:type="paragraph" w:customStyle="1" w:styleId="Style1">
    <w:name w:val="Style1"/>
    <w:basedOn w:val="affff"/>
    <w:uiPriority w:val="99"/>
    <w:qFormat/>
    <w:rsid w:val="00556614"/>
    <w:pPr>
      <w:widowControl w:val="0"/>
      <w:autoSpaceDE w:val="0"/>
      <w:autoSpaceDN w:val="0"/>
      <w:adjustRightInd w:val="0"/>
      <w:spacing w:line="322" w:lineRule="exact"/>
    </w:pPr>
    <w:rPr>
      <w:sz w:val="24"/>
      <w:szCs w:val="24"/>
    </w:rPr>
  </w:style>
  <w:style w:type="paragraph" w:customStyle="1" w:styleId="Style2">
    <w:name w:val="Style2"/>
    <w:basedOn w:val="affff"/>
    <w:uiPriority w:val="99"/>
    <w:qFormat/>
    <w:rsid w:val="00556614"/>
    <w:pPr>
      <w:widowControl w:val="0"/>
      <w:autoSpaceDE w:val="0"/>
      <w:autoSpaceDN w:val="0"/>
      <w:adjustRightInd w:val="0"/>
    </w:pPr>
    <w:rPr>
      <w:sz w:val="24"/>
      <w:szCs w:val="24"/>
    </w:rPr>
  </w:style>
  <w:style w:type="character" w:customStyle="1" w:styleId="FontStyle11">
    <w:name w:val="Font Style11"/>
    <w:uiPriority w:val="99"/>
    <w:qFormat/>
    <w:rsid w:val="00556614"/>
    <w:rPr>
      <w:rFonts w:ascii="Times New Roman" w:hAnsi="Times New Roman" w:cs="Times New Roman"/>
      <w:sz w:val="26"/>
      <w:szCs w:val="26"/>
    </w:rPr>
  </w:style>
  <w:style w:type="character" w:customStyle="1" w:styleId="FontStyle12">
    <w:name w:val="Font Style12"/>
    <w:uiPriority w:val="99"/>
    <w:qFormat/>
    <w:rsid w:val="00556614"/>
    <w:rPr>
      <w:rFonts w:ascii="Times New Roman" w:hAnsi="Times New Roman" w:cs="Times New Roman"/>
      <w:b/>
      <w:bCs/>
      <w:sz w:val="26"/>
      <w:szCs w:val="26"/>
    </w:rPr>
  </w:style>
  <w:style w:type="character" w:customStyle="1" w:styleId="iceouttxtviewinfo">
    <w:name w:val="iceouttxt viewinfo"/>
    <w:basedOn w:val="affff0"/>
    <w:qFormat/>
    <w:rsid w:val="00922EBA"/>
  </w:style>
  <w:style w:type="paragraph" w:customStyle="1" w:styleId="1CStyle-1">
    <w:name w:val="1CStyle-1"/>
    <w:rsid w:val="00C312AE"/>
    <w:pPr>
      <w:wordWrap w:val="0"/>
      <w:jc w:val="center"/>
    </w:pPr>
    <w:rPr>
      <w:rFonts w:ascii="Arial" w:hAnsi="Arial"/>
      <w:b/>
      <w:sz w:val="28"/>
      <w:szCs w:val="22"/>
    </w:rPr>
  </w:style>
  <w:style w:type="paragraph" w:customStyle="1" w:styleId="1CStyle1">
    <w:name w:val="1CStyle1"/>
    <w:rsid w:val="005B3210"/>
    <w:rPr>
      <w:rFonts w:ascii="Calibri" w:hAnsi="Calibri"/>
      <w:sz w:val="22"/>
      <w:szCs w:val="22"/>
    </w:rPr>
  </w:style>
  <w:style w:type="paragraph" w:customStyle="1" w:styleId="1CStyle2">
    <w:name w:val="1CStyle2"/>
    <w:rsid w:val="005B3210"/>
    <w:rPr>
      <w:rFonts w:ascii="Calibri" w:hAnsi="Calibri"/>
      <w:sz w:val="22"/>
      <w:szCs w:val="22"/>
    </w:rPr>
  </w:style>
  <w:style w:type="paragraph" w:customStyle="1" w:styleId="TableContents">
    <w:name w:val="Table Contents"/>
    <w:basedOn w:val="Standard"/>
    <w:qFormat/>
    <w:rsid w:val="0035651C"/>
    <w:pPr>
      <w:widowControl/>
      <w:suppressLineNumbers/>
    </w:pPr>
    <w:rPr>
      <w:rFonts w:eastAsia="Times New Roman" w:cs="Times New Roman"/>
      <w:lang w:val="ru-RU" w:eastAsia="ar-SA" w:bidi="ar-SA"/>
    </w:rPr>
  </w:style>
  <w:style w:type="paragraph" w:customStyle="1" w:styleId="Textbody">
    <w:name w:val="Text body"/>
    <w:basedOn w:val="Standard"/>
    <w:qFormat/>
    <w:rsid w:val="0035651C"/>
    <w:pPr>
      <w:spacing w:after="120"/>
    </w:pPr>
    <w:rPr>
      <w:rFonts w:eastAsia="SimSun" w:cs="Mangal"/>
      <w:sz w:val="20"/>
      <w:szCs w:val="20"/>
      <w:lang w:val="ru-RU" w:eastAsia="zh-CN" w:bidi="hi-IN"/>
    </w:rPr>
  </w:style>
  <w:style w:type="paragraph" w:customStyle="1" w:styleId="TableContentsuser">
    <w:name w:val="Table Contents (user)"/>
    <w:basedOn w:val="Standard"/>
    <w:rsid w:val="0035651C"/>
    <w:pPr>
      <w:widowControl/>
      <w:suppressLineNumbers/>
      <w:spacing w:after="200" w:line="276" w:lineRule="auto"/>
    </w:pPr>
    <w:rPr>
      <w:rFonts w:eastAsia="Arial" w:cs="Times New Roman"/>
      <w:lang w:val="ru-RU" w:eastAsia="zh-CN" w:bidi="ar-SA"/>
    </w:rPr>
  </w:style>
  <w:style w:type="character" w:customStyle="1" w:styleId="iceouttxt32">
    <w:name w:val="iceouttxt32"/>
    <w:rsid w:val="00CA3571"/>
    <w:rPr>
      <w:rFonts w:ascii="Arial" w:hAnsi="Arial" w:cs="Arial" w:hint="default"/>
      <w:color w:val="666666"/>
      <w:sz w:val="17"/>
      <w:szCs w:val="17"/>
    </w:rPr>
  </w:style>
  <w:style w:type="paragraph" w:customStyle="1" w:styleId="1ffff1">
    <w:name w:val="Обычный (веб)1"/>
    <w:basedOn w:val="affff"/>
    <w:rsid w:val="00715A27"/>
    <w:pPr>
      <w:widowControl w:val="0"/>
      <w:suppressAutoHyphens/>
      <w:spacing w:before="100" w:after="100"/>
    </w:pPr>
    <w:rPr>
      <w:rFonts w:eastAsia="SimSun" w:cs="Mangal"/>
      <w:kern w:val="1"/>
      <w:sz w:val="24"/>
      <w:szCs w:val="24"/>
      <w:lang w:eastAsia="hi-IN" w:bidi="hi-IN"/>
    </w:rPr>
  </w:style>
  <w:style w:type="character" w:customStyle="1" w:styleId="4c">
    <w:name w:val="Заголовок 4 Знак"/>
    <w:aliases w:val="Заголовок 4 (Приложение) Знак,h4 Знак,Level 4 Topic Heading Знак,Заголовок 4 дополнительный Знак,Параграф Знак,Sub-Minor Знак,Case Sub-Header Знак,heading4 Знак,4 Знак,I4 Знак,l4 Знак,I41 Знак,41 Знак,l41 Знак,heading41 Знак,t4.T4 Знак"/>
    <w:link w:val="4b"/>
    <w:qFormat/>
    <w:locked/>
    <w:rsid w:val="001A1169"/>
    <w:rPr>
      <w:b/>
      <w:sz w:val="28"/>
    </w:rPr>
  </w:style>
  <w:style w:type="paragraph" w:customStyle="1" w:styleId="1CStyle10">
    <w:name w:val="1CStyle10"/>
    <w:rsid w:val="0016155D"/>
    <w:pPr>
      <w:jc w:val="center"/>
    </w:pPr>
    <w:rPr>
      <w:rFonts w:ascii="Tahoma" w:hAnsi="Tahoma" w:cs="Tahoma"/>
      <w:sz w:val="18"/>
      <w:szCs w:val="18"/>
    </w:rPr>
  </w:style>
  <w:style w:type="paragraph" w:customStyle="1" w:styleId="1CStyle9">
    <w:name w:val="1CStyle9"/>
    <w:rsid w:val="0016155D"/>
    <w:pPr>
      <w:jc w:val="center"/>
    </w:pPr>
    <w:rPr>
      <w:rFonts w:ascii="Tahoma" w:hAnsi="Tahoma" w:cs="Tahoma"/>
      <w:sz w:val="18"/>
      <w:szCs w:val="18"/>
    </w:rPr>
  </w:style>
  <w:style w:type="paragraph" w:customStyle="1" w:styleId="1CStyle8">
    <w:name w:val="1CStyle8"/>
    <w:rsid w:val="0016155D"/>
    <w:pPr>
      <w:jc w:val="center"/>
    </w:pPr>
    <w:rPr>
      <w:rFonts w:ascii="Tahoma" w:hAnsi="Tahoma" w:cs="Tahoma"/>
      <w:sz w:val="18"/>
      <w:szCs w:val="18"/>
    </w:rPr>
  </w:style>
  <w:style w:type="numbering" w:customStyle="1" w:styleId="1ffff2">
    <w:name w:val="Нет списка1"/>
    <w:next w:val="affff2"/>
    <w:uiPriority w:val="99"/>
    <w:semiHidden/>
    <w:unhideWhenUsed/>
    <w:qFormat/>
    <w:rsid w:val="00ED0EDF"/>
  </w:style>
  <w:style w:type="character" w:customStyle="1" w:styleId="WW8Num1z0">
    <w:name w:val="WW8Num1z0"/>
    <w:qFormat/>
    <w:rsid w:val="00ED0EDF"/>
  </w:style>
  <w:style w:type="character" w:customStyle="1" w:styleId="WW8Num1z1">
    <w:name w:val="WW8Num1z1"/>
    <w:qFormat/>
    <w:rsid w:val="00ED0EDF"/>
  </w:style>
  <w:style w:type="character" w:customStyle="1" w:styleId="WW8Num1z2">
    <w:name w:val="WW8Num1z2"/>
    <w:qFormat/>
    <w:rsid w:val="00ED0EDF"/>
  </w:style>
  <w:style w:type="character" w:customStyle="1" w:styleId="WW8Num1z3">
    <w:name w:val="WW8Num1z3"/>
    <w:qFormat/>
    <w:rsid w:val="00ED0EDF"/>
  </w:style>
  <w:style w:type="character" w:customStyle="1" w:styleId="WW8Num1z4">
    <w:name w:val="WW8Num1z4"/>
    <w:qFormat/>
    <w:rsid w:val="00ED0EDF"/>
  </w:style>
  <w:style w:type="character" w:customStyle="1" w:styleId="WW8Num1z5">
    <w:name w:val="WW8Num1z5"/>
    <w:qFormat/>
    <w:rsid w:val="00ED0EDF"/>
  </w:style>
  <w:style w:type="character" w:customStyle="1" w:styleId="WW8Num1z6">
    <w:name w:val="WW8Num1z6"/>
    <w:qFormat/>
    <w:rsid w:val="00ED0EDF"/>
  </w:style>
  <w:style w:type="character" w:customStyle="1" w:styleId="WW8Num1z7">
    <w:name w:val="WW8Num1z7"/>
    <w:qFormat/>
    <w:rsid w:val="00ED0EDF"/>
  </w:style>
  <w:style w:type="character" w:customStyle="1" w:styleId="WW8Num1z8">
    <w:name w:val="WW8Num1z8"/>
    <w:qFormat/>
    <w:rsid w:val="00ED0EDF"/>
  </w:style>
  <w:style w:type="character" w:customStyle="1" w:styleId="WW8Num2z0">
    <w:name w:val="WW8Num2z0"/>
    <w:qFormat/>
    <w:rsid w:val="00ED0EDF"/>
  </w:style>
  <w:style w:type="character" w:customStyle="1" w:styleId="WW8Num2z1">
    <w:name w:val="WW8Num2z1"/>
    <w:uiPriority w:val="99"/>
    <w:qFormat/>
    <w:rsid w:val="00ED0EDF"/>
  </w:style>
  <w:style w:type="character" w:customStyle="1" w:styleId="WW8Num2z2">
    <w:name w:val="WW8Num2z2"/>
    <w:qFormat/>
    <w:rsid w:val="00ED0EDF"/>
  </w:style>
  <w:style w:type="character" w:customStyle="1" w:styleId="WW8Num2z3">
    <w:name w:val="WW8Num2z3"/>
    <w:qFormat/>
    <w:rsid w:val="00ED0EDF"/>
  </w:style>
  <w:style w:type="character" w:customStyle="1" w:styleId="WW8Num2z4">
    <w:name w:val="WW8Num2z4"/>
    <w:qFormat/>
    <w:rsid w:val="00ED0EDF"/>
  </w:style>
  <w:style w:type="character" w:customStyle="1" w:styleId="WW8Num2z5">
    <w:name w:val="WW8Num2z5"/>
    <w:qFormat/>
    <w:rsid w:val="00ED0EDF"/>
  </w:style>
  <w:style w:type="character" w:customStyle="1" w:styleId="WW8Num2z6">
    <w:name w:val="WW8Num2z6"/>
    <w:qFormat/>
    <w:rsid w:val="00ED0EDF"/>
  </w:style>
  <w:style w:type="character" w:customStyle="1" w:styleId="WW8Num2z7">
    <w:name w:val="WW8Num2z7"/>
    <w:qFormat/>
    <w:rsid w:val="00ED0EDF"/>
  </w:style>
  <w:style w:type="character" w:customStyle="1" w:styleId="WW8Num2z8">
    <w:name w:val="WW8Num2z8"/>
    <w:qFormat/>
    <w:rsid w:val="00ED0EDF"/>
  </w:style>
  <w:style w:type="character" w:customStyle="1" w:styleId="2ff3">
    <w:name w:val="Основной шрифт абзаца2"/>
    <w:qFormat/>
    <w:rsid w:val="00ED0EDF"/>
  </w:style>
  <w:style w:type="character" w:customStyle="1" w:styleId="1ffff3">
    <w:name w:val="Основной шрифт абзаца1"/>
    <w:qFormat/>
    <w:rsid w:val="00ED0EDF"/>
  </w:style>
  <w:style w:type="character" w:customStyle="1" w:styleId="3ff3">
    <w:name w:val="Основной шрифт абзаца3"/>
    <w:qFormat/>
    <w:rsid w:val="00ED0EDF"/>
  </w:style>
  <w:style w:type="character" w:customStyle="1" w:styleId="afffffffff1">
    <w:name w:val="Текст выноски Знак"/>
    <w:basedOn w:val="3ff3"/>
    <w:qFormat/>
    <w:rsid w:val="00ED0EDF"/>
    <w:rPr>
      <w:rFonts w:ascii="Tahoma" w:eastAsia="Calibri" w:hAnsi="Tahoma" w:cs="Tahoma"/>
      <w:sz w:val="16"/>
      <w:szCs w:val="16"/>
    </w:rPr>
  </w:style>
  <w:style w:type="character" w:customStyle="1" w:styleId="1ffff4">
    <w:name w:val="Верхний колонтитул Знак1"/>
    <w:aliases w:val="Linie Знак1,header Знак1,Header/Footer Знак1,header odd Знак1,Hyphen Знак1,Знак1 Знак2,Aa?oiee eieiioeooe Знак Знак1,Aa?oiee eieiioeooe Знак2,ho Знак1,first Знак1,heading one Знак1,h Знак2"/>
    <w:basedOn w:val="3ff3"/>
    <w:uiPriority w:val="99"/>
    <w:qFormat/>
    <w:rsid w:val="00ED0EDF"/>
    <w:rPr>
      <w:rFonts w:ascii="Calibri" w:eastAsia="Calibri" w:hAnsi="Calibri" w:cs="Times New Roman"/>
    </w:rPr>
  </w:style>
  <w:style w:type="character" w:customStyle="1" w:styleId="1ffff5">
    <w:name w:val="Знак примечания1"/>
    <w:basedOn w:val="3ff3"/>
    <w:qFormat/>
    <w:rsid w:val="00ED0EDF"/>
    <w:rPr>
      <w:sz w:val="16"/>
      <w:szCs w:val="16"/>
    </w:rPr>
  </w:style>
  <w:style w:type="character" w:customStyle="1" w:styleId="afffffffff2">
    <w:name w:val="Текст примечания Знак"/>
    <w:aliases w:val="Знак Знак35,Примечания: текст Знак,Знак Знак1 Знак Знак Знак1 Знак,Основной текст с отступом 2 Знак Знак11 Знак,Знак Знак1 Знак11 Знак,Основной текст с отступом 2 Знак Знак Знак1 Знак, Знак Знак Знак Знак"/>
    <w:basedOn w:val="3ff3"/>
    <w:uiPriority w:val="99"/>
    <w:qFormat/>
    <w:rsid w:val="00ED0EDF"/>
    <w:rPr>
      <w:rFonts w:ascii="Calibri" w:eastAsia="Calibri" w:hAnsi="Calibri" w:cs="Times New Roman"/>
      <w:sz w:val="20"/>
      <w:szCs w:val="20"/>
    </w:rPr>
  </w:style>
  <w:style w:type="character" w:customStyle="1" w:styleId="afffffffff3">
    <w:name w:val="Тема примечания Знак"/>
    <w:basedOn w:val="afffffffff2"/>
    <w:uiPriority w:val="99"/>
    <w:qFormat/>
    <w:rsid w:val="00ED0EDF"/>
    <w:rPr>
      <w:rFonts w:ascii="Calibri" w:eastAsia="Calibri" w:hAnsi="Calibri" w:cs="Times New Roman"/>
      <w:b/>
      <w:bCs/>
      <w:sz w:val="20"/>
      <w:szCs w:val="20"/>
    </w:rPr>
  </w:style>
  <w:style w:type="character" w:customStyle="1" w:styleId="2ff4">
    <w:name w:val="Основной текст с отступом 2 Знак"/>
    <w:aliases w:val=" Знак1 Знак"/>
    <w:basedOn w:val="3ff3"/>
    <w:uiPriority w:val="99"/>
    <w:qFormat/>
    <w:rsid w:val="00ED0EDF"/>
    <w:rPr>
      <w:rFonts w:ascii="Calibri" w:eastAsia="Calibri" w:hAnsi="Calibri" w:cs="Times New Roman"/>
    </w:rPr>
  </w:style>
  <w:style w:type="character" w:customStyle="1" w:styleId="afffffffff4">
    <w:name w:val="Символ нумерации"/>
    <w:qFormat/>
    <w:rsid w:val="00ED0EDF"/>
  </w:style>
  <w:style w:type="paragraph" w:customStyle="1" w:styleId="3ff4">
    <w:name w:val="Указатель3"/>
    <w:basedOn w:val="affff"/>
    <w:qFormat/>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2ff5">
    <w:name w:val="Название объекта2"/>
    <w:basedOn w:val="affff"/>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paragraph" w:customStyle="1" w:styleId="2ff6">
    <w:name w:val="Указатель2"/>
    <w:basedOn w:val="affff"/>
    <w:qFormat/>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1ffff6">
    <w:name w:val="Название объекта1"/>
    <w:basedOn w:val="affff"/>
    <w:qFormat/>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character" w:customStyle="1" w:styleId="2ff7">
    <w:name w:val="Верхний колонтитул Знак2"/>
    <w:basedOn w:val="affff0"/>
    <w:rsid w:val="00ED0EDF"/>
    <w:rPr>
      <w:rFonts w:ascii="Calibri" w:eastAsia="MS Mincho" w:hAnsi="Calibri" w:cs="Calibri"/>
      <w:color w:val="00000A"/>
      <w:kern w:val="1"/>
      <w:sz w:val="24"/>
      <w:szCs w:val="24"/>
      <w:lang w:eastAsia="zh-CN"/>
    </w:rPr>
  </w:style>
  <w:style w:type="paragraph" w:customStyle="1" w:styleId="1ffff7">
    <w:name w:val="Абзац списка1"/>
    <w:aliases w:val="Абзац нумерованного списка,Абзац списка12"/>
    <w:basedOn w:val="affff"/>
    <w:link w:val="ListParagraphChar"/>
    <w:qFormat/>
    <w:rsid w:val="00ED0EDF"/>
    <w:pPr>
      <w:suppressAutoHyphens/>
      <w:spacing w:after="200" w:line="276" w:lineRule="auto"/>
      <w:ind w:left="720"/>
      <w:contextualSpacing/>
    </w:pPr>
    <w:rPr>
      <w:rFonts w:ascii="Calibri" w:eastAsia="Calibri" w:hAnsi="Calibri"/>
      <w:color w:val="00000A"/>
      <w:kern w:val="1"/>
      <w:sz w:val="22"/>
      <w:szCs w:val="22"/>
      <w:lang w:eastAsia="zh-CN"/>
    </w:rPr>
  </w:style>
  <w:style w:type="character" w:customStyle="1" w:styleId="1ffff8">
    <w:name w:val="Нижний колонтитул Знак1"/>
    <w:aliases w:val="proposal text Знак1,Знак12 Знак1, Знак12 Знак1,Нижний колонтитул Знак3"/>
    <w:basedOn w:val="affff0"/>
    <w:uiPriority w:val="99"/>
    <w:qFormat/>
    <w:rsid w:val="00ED0EDF"/>
    <w:rPr>
      <w:rFonts w:ascii="Calibri" w:eastAsia="Calibri" w:hAnsi="Calibri" w:cs="Times New Roman"/>
      <w:color w:val="00000A"/>
      <w:kern w:val="1"/>
      <w:lang w:eastAsia="zh-CN"/>
    </w:rPr>
  </w:style>
  <w:style w:type="paragraph" w:customStyle="1" w:styleId="1ffff9">
    <w:name w:val="Текст примечания1"/>
    <w:basedOn w:val="affff"/>
    <w:qFormat/>
    <w:rsid w:val="00ED0EDF"/>
    <w:pPr>
      <w:suppressAutoHyphens/>
      <w:spacing w:after="200"/>
    </w:pPr>
    <w:rPr>
      <w:rFonts w:ascii="Calibri" w:eastAsia="Calibri" w:hAnsi="Calibri"/>
      <w:color w:val="00000A"/>
      <w:kern w:val="1"/>
      <w:lang w:eastAsia="zh-CN"/>
    </w:rPr>
  </w:style>
  <w:style w:type="paragraph" w:customStyle="1" w:styleId="1ffffa">
    <w:name w:val="Тема примечания1"/>
    <w:basedOn w:val="1ffff9"/>
    <w:qFormat/>
    <w:rsid w:val="00ED0EDF"/>
    <w:rPr>
      <w:b/>
      <w:bCs/>
    </w:rPr>
  </w:style>
  <w:style w:type="paragraph" w:customStyle="1" w:styleId="1ffffb">
    <w:name w:val="Рецензия1"/>
    <w:qFormat/>
    <w:rsid w:val="00ED0EDF"/>
    <w:pPr>
      <w:suppressAutoHyphens/>
    </w:pPr>
    <w:rPr>
      <w:rFonts w:ascii="Calibri" w:eastAsia="Calibri" w:hAnsi="Calibri"/>
      <w:color w:val="00000A"/>
      <w:kern w:val="1"/>
      <w:sz w:val="22"/>
      <w:szCs w:val="22"/>
      <w:lang w:eastAsia="zh-CN"/>
    </w:rPr>
  </w:style>
  <w:style w:type="character" w:customStyle="1" w:styleId="1ffffc">
    <w:name w:val="Основной текст с отступом Знак1"/>
    <w:aliases w:val="Осн с отступ Знак,Основной текст без отступа Знак1,текст Знак Знак1,Основной текст с отступом Знак1 Знак Знак1,Основной текст с отступом Знак1 Знак Знак Знак Знак1,Знак2 Знак2,Знак2 Знак1,Знак2 Знак Знак1,Знак6 Знак"/>
    <w:basedOn w:val="affff0"/>
    <w:qFormat/>
    <w:rsid w:val="00ED0EDF"/>
    <w:rPr>
      <w:rFonts w:ascii="Calibri" w:eastAsia="Times New Roman" w:hAnsi="Calibri" w:cs="Times New Roman"/>
      <w:color w:val="00000A"/>
      <w:kern w:val="1"/>
      <w:lang w:eastAsia="zh-CN"/>
    </w:rPr>
  </w:style>
  <w:style w:type="paragraph" w:customStyle="1" w:styleId="214">
    <w:name w:val="Основной текст с отступом 21"/>
    <w:basedOn w:val="affff"/>
    <w:qFormat/>
    <w:rsid w:val="00ED0EDF"/>
    <w:pPr>
      <w:suppressAutoHyphens/>
      <w:spacing w:after="120" w:line="480" w:lineRule="auto"/>
      <w:ind w:left="283"/>
    </w:pPr>
    <w:rPr>
      <w:rFonts w:ascii="Calibri" w:eastAsia="Calibri" w:hAnsi="Calibri"/>
      <w:color w:val="00000A"/>
      <w:kern w:val="1"/>
      <w:sz w:val="22"/>
      <w:szCs w:val="22"/>
      <w:lang w:eastAsia="zh-CN"/>
    </w:rPr>
  </w:style>
  <w:style w:type="paragraph" w:customStyle="1" w:styleId="afffffffff5">
    <w:name w:val="Заголовок таблицы"/>
    <w:basedOn w:val="afffffffff0"/>
    <w:link w:val="afffffffff6"/>
    <w:uiPriority w:val="99"/>
    <w:qFormat/>
    <w:rsid w:val="00ED0EDF"/>
    <w:pPr>
      <w:suppressLineNumbers w:val="0"/>
      <w:spacing w:after="200" w:line="276" w:lineRule="auto"/>
    </w:pPr>
    <w:rPr>
      <w:rFonts w:ascii="Calibri" w:eastAsia="Calibri" w:hAnsi="Calibri"/>
      <w:color w:val="00000A"/>
      <w:kern w:val="1"/>
      <w:sz w:val="22"/>
      <w:szCs w:val="22"/>
      <w:lang w:eastAsia="zh-CN"/>
    </w:rPr>
  </w:style>
  <w:style w:type="character" w:customStyle="1" w:styleId="z-0">
    <w:name w:val="z-Начало формы Знак"/>
    <w:basedOn w:val="affff0"/>
    <w:link w:val="z-"/>
    <w:uiPriority w:val="99"/>
    <w:qFormat/>
    <w:rsid w:val="00ED0EDF"/>
    <w:rPr>
      <w:rFonts w:ascii="Arial" w:eastAsia="Batang" w:hAnsi="Arial" w:cs="Arial"/>
      <w:vanish/>
      <w:sz w:val="16"/>
      <w:szCs w:val="16"/>
      <w:lang w:eastAsia="ko-KR"/>
    </w:rPr>
  </w:style>
  <w:style w:type="numbering" w:customStyle="1" w:styleId="2ff8">
    <w:name w:val="Нет списка2"/>
    <w:next w:val="affff2"/>
    <w:uiPriority w:val="99"/>
    <w:semiHidden/>
    <w:unhideWhenUsed/>
    <w:qFormat/>
    <w:rsid w:val="00206A7C"/>
  </w:style>
  <w:style w:type="character" w:customStyle="1" w:styleId="4f4">
    <w:name w:val="Основной шрифт абзаца4"/>
    <w:rsid w:val="00206A7C"/>
  </w:style>
  <w:style w:type="character" w:customStyle="1" w:styleId="2ff9">
    <w:name w:val="Знак примечания2"/>
    <w:rsid w:val="00206A7C"/>
    <w:rPr>
      <w:sz w:val="16"/>
      <w:szCs w:val="16"/>
    </w:rPr>
  </w:style>
  <w:style w:type="paragraph" w:customStyle="1" w:styleId="2ffa">
    <w:name w:val="Текст выноски2"/>
    <w:basedOn w:val="affff"/>
    <w:qFormat/>
    <w:rsid w:val="00206A7C"/>
    <w:pPr>
      <w:suppressAutoHyphens/>
    </w:pPr>
    <w:rPr>
      <w:rFonts w:ascii="Tahoma" w:eastAsia="Calibri" w:hAnsi="Tahoma" w:cs="Tahoma"/>
      <w:color w:val="00000A"/>
      <w:kern w:val="1"/>
      <w:sz w:val="16"/>
      <w:szCs w:val="16"/>
      <w:lang w:eastAsia="zh-CN"/>
    </w:rPr>
  </w:style>
  <w:style w:type="paragraph" w:customStyle="1" w:styleId="2ffb">
    <w:name w:val="Абзац списка2"/>
    <w:aliases w:val="Таблица - текст,Наименование столбцов,Medium Grid 1 - Accent 21"/>
    <w:basedOn w:val="affff"/>
    <w:qFormat/>
    <w:rsid w:val="00206A7C"/>
    <w:pPr>
      <w:suppressAutoHyphens/>
      <w:spacing w:after="200" w:line="276" w:lineRule="auto"/>
      <w:ind w:left="720"/>
      <w:contextualSpacing/>
    </w:pPr>
    <w:rPr>
      <w:rFonts w:ascii="Calibri" w:eastAsia="Calibri" w:hAnsi="Calibri"/>
      <w:color w:val="00000A"/>
      <w:kern w:val="1"/>
      <w:sz w:val="22"/>
      <w:szCs w:val="22"/>
      <w:lang w:eastAsia="zh-CN"/>
    </w:rPr>
  </w:style>
  <w:style w:type="paragraph" w:customStyle="1" w:styleId="2ffc">
    <w:name w:val="Текст примечания2"/>
    <w:basedOn w:val="affff"/>
    <w:rsid w:val="00206A7C"/>
    <w:pPr>
      <w:suppressAutoHyphens/>
      <w:spacing w:after="200"/>
    </w:pPr>
    <w:rPr>
      <w:rFonts w:ascii="Calibri" w:eastAsia="Calibri" w:hAnsi="Calibri"/>
      <w:color w:val="00000A"/>
      <w:kern w:val="1"/>
      <w:lang w:eastAsia="zh-CN"/>
    </w:rPr>
  </w:style>
  <w:style w:type="paragraph" w:customStyle="1" w:styleId="2ffd">
    <w:name w:val="Тема примечания2"/>
    <w:basedOn w:val="2ffc"/>
    <w:rsid w:val="00206A7C"/>
    <w:rPr>
      <w:b/>
      <w:bCs/>
    </w:rPr>
  </w:style>
  <w:style w:type="paragraph" w:customStyle="1" w:styleId="2ffe">
    <w:name w:val="Рецензия2"/>
    <w:uiPriority w:val="99"/>
    <w:qFormat/>
    <w:rsid w:val="00206A7C"/>
    <w:pPr>
      <w:suppressAutoHyphens/>
    </w:pPr>
    <w:rPr>
      <w:rFonts w:ascii="Calibri" w:eastAsia="Calibri" w:hAnsi="Calibri"/>
      <w:color w:val="00000A"/>
      <w:kern w:val="1"/>
      <w:sz w:val="22"/>
      <w:szCs w:val="22"/>
      <w:lang w:eastAsia="zh-CN"/>
    </w:rPr>
  </w:style>
  <w:style w:type="paragraph" w:customStyle="1" w:styleId="220">
    <w:name w:val="Основной текст с отступом 22"/>
    <w:basedOn w:val="affff"/>
    <w:qFormat/>
    <w:rsid w:val="00206A7C"/>
    <w:pPr>
      <w:suppressAutoHyphens/>
      <w:spacing w:after="120" w:line="480" w:lineRule="auto"/>
      <w:ind w:left="283"/>
    </w:pPr>
    <w:rPr>
      <w:rFonts w:ascii="Calibri" w:eastAsia="Calibri" w:hAnsi="Calibri"/>
      <w:color w:val="00000A"/>
      <w:kern w:val="1"/>
      <w:sz w:val="22"/>
      <w:szCs w:val="22"/>
      <w:lang w:eastAsia="zh-CN"/>
    </w:rPr>
  </w:style>
  <w:style w:type="character" w:customStyle="1" w:styleId="1fff0">
    <w:name w:val="Текст выноски Знак1"/>
    <w:link w:val="affffff8"/>
    <w:qFormat/>
    <w:rsid w:val="00206A7C"/>
    <w:rPr>
      <w:rFonts w:ascii="Tahoma" w:hAnsi="Tahoma" w:cs="Tahoma"/>
      <w:sz w:val="16"/>
      <w:szCs w:val="16"/>
    </w:rPr>
  </w:style>
  <w:style w:type="numbering" w:customStyle="1" w:styleId="3ff5">
    <w:name w:val="Нет списка3"/>
    <w:next w:val="affff2"/>
    <w:uiPriority w:val="99"/>
    <w:semiHidden/>
    <w:unhideWhenUsed/>
    <w:qFormat/>
    <w:rsid w:val="00B322CD"/>
  </w:style>
  <w:style w:type="numbering" w:customStyle="1" w:styleId="4f5">
    <w:name w:val="Нет списка4"/>
    <w:next w:val="affff2"/>
    <w:uiPriority w:val="99"/>
    <w:semiHidden/>
    <w:unhideWhenUsed/>
    <w:qFormat/>
    <w:rsid w:val="00B0538F"/>
  </w:style>
  <w:style w:type="numbering" w:customStyle="1" w:styleId="5a">
    <w:name w:val="Нет списка5"/>
    <w:next w:val="affff2"/>
    <w:uiPriority w:val="99"/>
    <w:semiHidden/>
    <w:unhideWhenUsed/>
    <w:qFormat/>
    <w:rsid w:val="007E75C7"/>
  </w:style>
  <w:style w:type="character" w:customStyle="1" w:styleId="afffffff0">
    <w:name w:val="Текст концевой сноски Знак"/>
    <w:basedOn w:val="affff0"/>
    <w:link w:val="afffffff"/>
    <w:uiPriority w:val="99"/>
    <w:qFormat/>
    <w:locked/>
    <w:rsid w:val="00A31B70"/>
  </w:style>
  <w:style w:type="character" w:customStyle="1" w:styleId="HTML1">
    <w:name w:val="Стандартный HTML Знак"/>
    <w:aliases w:val="Основной шрифт абзаца Знак Знак"/>
    <w:link w:val="HTML0"/>
    <w:uiPriority w:val="99"/>
    <w:qFormat/>
    <w:rsid w:val="0069615A"/>
    <w:rPr>
      <w:rFonts w:ascii="Courier New" w:hAnsi="Courier New" w:cs="Courier New"/>
    </w:rPr>
  </w:style>
  <w:style w:type="character" w:customStyle="1" w:styleId="2f0">
    <w:name w:val="Заголовок 2 Знак"/>
    <w:aliases w:val="Заголовок 2 Знак1 Знак,Заголовок 2 Знак Знак Знак1,Заголовок 2 Знак Знак Знак Знак,H2 Знак,h2 Знак,contract Знак,2 Знак,Numbered text 3 Знак,H21 Знак,H22 Знак,H23 Знак,H24 Знак,H211 Знак,H25 Знак,H212 Знак,H221 Знак,H231 Знак,H241 Знак"/>
    <w:link w:val="2f"/>
    <w:qFormat/>
    <w:rsid w:val="009808D9"/>
    <w:rPr>
      <w:rFonts w:ascii="Arial" w:hAnsi="Arial" w:cs="Arial"/>
      <w:b/>
      <w:bCs/>
      <w:i/>
      <w:iCs/>
      <w:sz w:val="28"/>
      <w:szCs w:val="28"/>
    </w:rPr>
  </w:style>
  <w:style w:type="character" w:customStyle="1" w:styleId="54">
    <w:name w:val="Заголовок 5 Знак"/>
    <w:aliases w:val="_Подпункт Знак,H5 Знак,h5 Знак,Level 5 Topic Heading Знак,PIM 5 Знак,5 Знак,ITT t5 Знак,PA Pico Section Знак,Çàãîëîâîê 5 Знак,ТП Заголовок 5 Знак,Gliederung5 Знак,Block Label Знак,Roman list Знак,Roman list1 Знак,Roman list2 Знак"/>
    <w:link w:val="53"/>
    <w:qFormat/>
    <w:rsid w:val="009808D9"/>
    <w:rPr>
      <w:b/>
      <w:bCs/>
      <w:i/>
      <w:iCs/>
      <w:sz w:val="26"/>
      <w:szCs w:val="26"/>
    </w:rPr>
  </w:style>
  <w:style w:type="character" w:customStyle="1" w:styleId="61">
    <w:name w:val="Заголовок 6 Знак"/>
    <w:aliases w:val="__Подпункт Знак,H6 Знак,PIM 6 Знак,Gliederung6 Знак,ТП Заголовок 6 Знак"/>
    <w:link w:val="60"/>
    <w:uiPriority w:val="9"/>
    <w:qFormat/>
    <w:rsid w:val="009808D9"/>
    <w:rPr>
      <w:b/>
      <w:bCs/>
      <w:sz w:val="22"/>
      <w:szCs w:val="22"/>
    </w:rPr>
  </w:style>
  <w:style w:type="character" w:customStyle="1" w:styleId="70">
    <w:name w:val="Заголовок 7 Знак"/>
    <w:aliases w:val="PIM 7 Знак,Заголовок раздела Знак"/>
    <w:link w:val="7"/>
    <w:uiPriority w:val="9"/>
    <w:qFormat/>
    <w:rsid w:val="009808D9"/>
    <w:rPr>
      <w:sz w:val="24"/>
      <w:szCs w:val="24"/>
    </w:rPr>
  </w:style>
  <w:style w:type="character" w:customStyle="1" w:styleId="80">
    <w:name w:val="Заголовок 8 Знак"/>
    <w:aliases w:val="Legal Level 1.1.1. Знак"/>
    <w:link w:val="8"/>
    <w:uiPriority w:val="9"/>
    <w:qFormat/>
    <w:rsid w:val="009808D9"/>
    <w:rPr>
      <w:i/>
      <w:iCs/>
      <w:sz w:val="24"/>
      <w:szCs w:val="24"/>
    </w:rPr>
  </w:style>
  <w:style w:type="character" w:customStyle="1" w:styleId="90">
    <w:name w:val="Заголовок 9 Знак"/>
    <w:aliases w:val="Legal Level 1.1.1.1. Знак,aaa Знак,PIM 9 Знак,Titre 10 Знак,Заголовок 90 Знак"/>
    <w:link w:val="9"/>
    <w:uiPriority w:val="9"/>
    <w:qFormat/>
    <w:rsid w:val="009808D9"/>
    <w:rPr>
      <w:b/>
      <w:sz w:val="24"/>
      <w:szCs w:val="26"/>
      <w:shd w:val="clear" w:color="auto" w:fill="FFFFFF"/>
    </w:rPr>
  </w:style>
  <w:style w:type="paragraph" w:customStyle="1" w:styleId="afffffffff7">
    <w:name w:val="Текст основной"/>
    <w:qFormat/>
    <w:rsid w:val="009808D9"/>
    <w:pPr>
      <w:widowControl w:val="0"/>
      <w:spacing w:line="276" w:lineRule="auto"/>
      <w:ind w:firstLine="709"/>
      <w:jc w:val="both"/>
    </w:pPr>
    <w:rPr>
      <w:rFonts w:eastAsia="Calibri"/>
      <w:sz w:val="28"/>
      <w:szCs w:val="22"/>
      <w:lang w:eastAsia="en-US"/>
    </w:rPr>
  </w:style>
  <w:style w:type="paragraph" w:customStyle="1" w:styleId="1ff3">
    <w:name w:val="Список 1 маркер"/>
    <w:qFormat/>
    <w:rsid w:val="009808D9"/>
    <w:pPr>
      <w:numPr>
        <w:numId w:val="1"/>
      </w:numPr>
      <w:suppressAutoHyphens/>
      <w:spacing w:line="276" w:lineRule="auto"/>
      <w:contextualSpacing/>
      <w:jc w:val="both"/>
    </w:pPr>
    <w:rPr>
      <w:sz w:val="28"/>
    </w:rPr>
  </w:style>
  <w:style w:type="paragraph" w:customStyle="1" w:styleId="Style18">
    <w:name w:val="Style18"/>
    <w:basedOn w:val="affff"/>
    <w:uiPriority w:val="99"/>
    <w:qFormat/>
    <w:rsid w:val="009808D9"/>
    <w:pPr>
      <w:widowControl w:val="0"/>
      <w:autoSpaceDE w:val="0"/>
      <w:autoSpaceDN w:val="0"/>
      <w:adjustRightInd w:val="0"/>
      <w:spacing w:line="277" w:lineRule="exact"/>
      <w:ind w:firstLine="710"/>
      <w:jc w:val="both"/>
    </w:pPr>
    <w:rPr>
      <w:sz w:val="24"/>
      <w:szCs w:val="24"/>
    </w:rPr>
  </w:style>
  <w:style w:type="character" w:customStyle="1" w:styleId="FontStyle53">
    <w:name w:val="Font Style53"/>
    <w:uiPriority w:val="99"/>
    <w:rsid w:val="009808D9"/>
    <w:rPr>
      <w:rFonts w:ascii="Times New Roman" w:hAnsi="Times New Roman" w:cs="Times New Roman"/>
      <w:sz w:val="22"/>
      <w:szCs w:val="22"/>
    </w:rPr>
  </w:style>
  <w:style w:type="paragraph" w:customStyle="1" w:styleId="2014">
    <w:name w:val="Стиль Заголовок 2 + Перед:  0 пт Междустр.интервал:  множитель 14..."/>
    <w:basedOn w:val="2f"/>
    <w:autoRedefine/>
    <w:rsid w:val="009808D9"/>
    <w:pPr>
      <w:tabs>
        <w:tab w:val="clear" w:pos="1209"/>
        <w:tab w:val="num" w:pos="360"/>
      </w:tabs>
      <w:spacing w:before="120" w:after="120"/>
      <w:ind w:left="0" w:firstLine="0"/>
      <w:jc w:val="both"/>
    </w:pPr>
    <w:rPr>
      <w:rFonts w:ascii="Times New Roman" w:hAnsi="Times New Roman" w:cs="Times New Roman"/>
      <w:i w:val="0"/>
      <w:iCs w:val="0"/>
      <w:sz w:val="24"/>
      <w:szCs w:val="24"/>
    </w:rPr>
  </w:style>
  <w:style w:type="paragraph" w:customStyle="1" w:styleId="Style28">
    <w:name w:val="Style28"/>
    <w:basedOn w:val="affff"/>
    <w:uiPriority w:val="99"/>
    <w:qFormat/>
    <w:rsid w:val="009808D9"/>
    <w:pPr>
      <w:widowControl w:val="0"/>
      <w:autoSpaceDE w:val="0"/>
      <w:autoSpaceDN w:val="0"/>
      <w:adjustRightInd w:val="0"/>
      <w:spacing w:line="278" w:lineRule="exact"/>
      <w:ind w:firstLine="581"/>
      <w:jc w:val="both"/>
    </w:pPr>
    <w:rPr>
      <w:sz w:val="24"/>
      <w:szCs w:val="24"/>
    </w:rPr>
  </w:style>
  <w:style w:type="character" w:customStyle="1" w:styleId="FontStyle48">
    <w:name w:val="Font Style48"/>
    <w:uiPriority w:val="99"/>
    <w:qFormat/>
    <w:rsid w:val="009808D9"/>
    <w:rPr>
      <w:rFonts w:ascii="Times New Roman" w:hAnsi="Times New Roman" w:cs="Times New Roman"/>
      <w:sz w:val="26"/>
      <w:szCs w:val="26"/>
    </w:rPr>
  </w:style>
  <w:style w:type="paragraph" w:customStyle="1" w:styleId="Default">
    <w:name w:val="Default"/>
    <w:link w:val="Default0"/>
    <w:qFormat/>
    <w:rsid w:val="009808D9"/>
    <w:pPr>
      <w:autoSpaceDE w:val="0"/>
      <w:autoSpaceDN w:val="0"/>
      <w:adjustRightInd w:val="0"/>
    </w:pPr>
    <w:rPr>
      <w:rFonts w:ascii="Arial" w:eastAsia="Calibri" w:hAnsi="Arial" w:cs="Arial"/>
      <w:color w:val="000000"/>
      <w:sz w:val="24"/>
      <w:szCs w:val="24"/>
      <w:lang w:eastAsia="en-US"/>
    </w:rPr>
  </w:style>
  <w:style w:type="character" w:customStyle="1" w:styleId="FontStyle50">
    <w:name w:val="Font Style50"/>
    <w:uiPriority w:val="99"/>
    <w:qFormat/>
    <w:rsid w:val="009808D9"/>
    <w:rPr>
      <w:rFonts w:ascii="Times New Roman" w:hAnsi="Times New Roman" w:cs="Times New Roman"/>
      <w:b/>
      <w:bCs/>
      <w:i/>
      <w:iCs/>
      <w:sz w:val="22"/>
      <w:szCs w:val="22"/>
    </w:rPr>
  </w:style>
  <w:style w:type="paragraph" w:customStyle="1" w:styleId="Style40">
    <w:name w:val="Style40"/>
    <w:basedOn w:val="affff"/>
    <w:uiPriority w:val="99"/>
    <w:rsid w:val="009808D9"/>
    <w:pPr>
      <w:widowControl w:val="0"/>
      <w:autoSpaceDE w:val="0"/>
      <w:autoSpaceDN w:val="0"/>
      <w:adjustRightInd w:val="0"/>
      <w:spacing w:line="288" w:lineRule="exact"/>
    </w:pPr>
    <w:rPr>
      <w:sz w:val="24"/>
      <w:szCs w:val="24"/>
    </w:rPr>
  </w:style>
  <w:style w:type="paragraph" w:customStyle="1" w:styleId="Style41">
    <w:name w:val="Style41"/>
    <w:basedOn w:val="affff"/>
    <w:qFormat/>
    <w:rsid w:val="009808D9"/>
    <w:pPr>
      <w:widowControl w:val="0"/>
      <w:autoSpaceDE w:val="0"/>
      <w:autoSpaceDN w:val="0"/>
      <w:adjustRightInd w:val="0"/>
      <w:spacing w:line="269" w:lineRule="exact"/>
      <w:jc w:val="center"/>
    </w:pPr>
    <w:rPr>
      <w:sz w:val="24"/>
      <w:szCs w:val="24"/>
    </w:rPr>
  </w:style>
  <w:style w:type="paragraph" w:customStyle="1" w:styleId="Style42">
    <w:name w:val="Style42"/>
    <w:basedOn w:val="affff"/>
    <w:qFormat/>
    <w:rsid w:val="009808D9"/>
    <w:pPr>
      <w:widowControl w:val="0"/>
      <w:autoSpaceDE w:val="0"/>
      <w:autoSpaceDN w:val="0"/>
      <w:adjustRightInd w:val="0"/>
      <w:spacing w:line="278" w:lineRule="exact"/>
      <w:ind w:firstLine="115"/>
    </w:pPr>
    <w:rPr>
      <w:sz w:val="24"/>
      <w:szCs w:val="24"/>
    </w:rPr>
  </w:style>
  <w:style w:type="paragraph" w:customStyle="1" w:styleId="Style30">
    <w:name w:val="Style30"/>
    <w:basedOn w:val="affff"/>
    <w:qFormat/>
    <w:rsid w:val="009808D9"/>
    <w:pPr>
      <w:widowControl w:val="0"/>
      <w:autoSpaceDE w:val="0"/>
      <w:autoSpaceDN w:val="0"/>
      <w:adjustRightInd w:val="0"/>
    </w:pPr>
    <w:rPr>
      <w:sz w:val="24"/>
      <w:szCs w:val="24"/>
    </w:rPr>
  </w:style>
  <w:style w:type="paragraph" w:customStyle="1" w:styleId="Style37">
    <w:name w:val="Style37"/>
    <w:basedOn w:val="affff"/>
    <w:uiPriority w:val="99"/>
    <w:rsid w:val="009808D9"/>
    <w:pPr>
      <w:widowControl w:val="0"/>
      <w:autoSpaceDE w:val="0"/>
      <w:autoSpaceDN w:val="0"/>
      <w:adjustRightInd w:val="0"/>
      <w:spacing w:line="487" w:lineRule="exact"/>
      <w:ind w:firstLine="552"/>
    </w:pPr>
    <w:rPr>
      <w:sz w:val="24"/>
      <w:szCs w:val="24"/>
    </w:rPr>
  </w:style>
  <w:style w:type="paragraph" w:customStyle="1" w:styleId="Style11">
    <w:name w:val="Style11"/>
    <w:basedOn w:val="affff"/>
    <w:uiPriority w:val="99"/>
    <w:qFormat/>
    <w:rsid w:val="009808D9"/>
    <w:pPr>
      <w:widowControl w:val="0"/>
      <w:autoSpaceDE w:val="0"/>
      <w:autoSpaceDN w:val="0"/>
      <w:adjustRightInd w:val="0"/>
      <w:spacing w:line="269" w:lineRule="exact"/>
      <w:jc w:val="center"/>
    </w:pPr>
    <w:rPr>
      <w:sz w:val="24"/>
      <w:szCs w:val="24"/>
    </w:rPr>
  </w:style>
  <w:style w:type="paragraph" w:customStyle="1" w:styleId="Style35">
    <w:name w:val="Style35"/>
    <w:basedOn w:val="affff"/>
    <w:uiPriority w:val="99"/>
    <w:rsid w:val="009808D9"/>
    <w:pPr>
      <w:widowControl w:val="0"/>
      <w:autoSpaceDE w:val="0"/>
      <w:autoSpaceDN w:val="0"/>
      <w:adjustRightInd w:val="0"/>
      <w:spacing w:line="269" w:lineRule="exact"/>
      <w:ind w:firstLine="202"/>
    </w:pPr>
    <w:rPr>
      <w:sz w:val="24"/>
      <w:szCs w:val="24"/>
    </w:rPr>
  </w:style>
  <w:style w:type="character" w:customStyle="1" w:styleId="apple-converted-space">
    <w:name w:val="apple-converted-space"/>
    <w:basedOn w:val="affff0"/>
    <w:qFormat/>
    <w:rsid w:val="009808D9"/>
  </w:style>
  <w:style w:type="paragraph" w:customStyle="1" w:styleId="TblHead">
    <w:name w:val="TblHead"/>
    <w:rsid w:val="009808D9"/>
    <w:pPr>
      <w:keepNext/>
      <w:spacing w:before="60" w:after="60"/>
    </w:pPr>
    <w:rPr>
      <w:rFonts w:ascii="Arial Narrow" w:hAnsi="Arial Narrow"/>
      <w:b/>
      <w:lang w:val="en-US" w:eastAsia="en-US"/>
    </w:rPr>
  </w:style>
  <w:style w:type="paragraph" w:styleId="afffffffff8">
    <w:name w:val="TOC Heading"/>
    <w:basedOn w:val="1ff6"/>
    <w:next w:val="affff"/>
    <w:uiPriority w:val="39"/>
    <w:unhideWhenUsed/>
    <w:qFormat/>
    <w:rsid w:val="009808D9"/>
    <w:pPr>
      <w:keepLines/>
      <w:spacing w:before="240" w:after="0" w:line="259" w:lineRule="auto"/>
      <w:ind w:left="1440"/>
      <w:outlineLvl w:val="9"/>
    </w:pPr>
    <w:rPr>
      <w:rFonts w:ascii="Cambria" w:hAnsi="Cambria"/>
      <w:b w:val="0"/>
      <w:color w:val="365F91"/>
      <w:kern w:val="0"/>
      <w:szCs w:val="32"/>
    </w:rPr>
  </w:style>
  <w:style w:type="paragraph" w:customStyle="1" w:styleId="321">
    <w:name w:val="_3.2.1"/>
    <w:basedOn w:val="affff"/>
    <w:autoRedefine/>
    <w:qFormat/>
    <w:rsid w:val="009808D9"/>
    <w:pPr>
      <w:keepNext/>
      <w:keepLines/>
      <w:widowControl w:val="0"/>
      <w:numPr>
        <w:ilvl w:val="2"/>
        <w:numId w:val="5"/>
      </w:numPr>
      <w:suppressAutoHyphens/>
      <w:autoSpaceDN w:val="0"/>
      <w:adjustRightInd w:val="0"/>
      <w:spacing w:before="120" w:after="120" w:line="276" w:lineRule="auto"/>
      <w:textAlignment w:val="baseline"/>
      <w:outlineLvl w:val="2"/>
    </w:pPr>
    <w:rPr>
      <w:b/>
      <w:bCs/>
      <w:caps/>
      <w:sz w:val="24"/>
      <w:szCs w:val="24"/>
      <w:lang w:eastAsia="ar-SA"/>
    </w:rPr>
  </w:style>
  <w:style w:type="paragraph" w:customStyle="1" w:styleId="01">
    <w:name w:val="_0.1.ГЛАВНЫЙ ЗАГОЛОВОК"/>
    <w:basedOn w:val="affff"/>
    <w:link w:val="010"/>
    <w:autoRedefine/>
    <w:qFormat/>
    <w:rsid w:val="009808D9"/>
    <w:pPr>
      <w:keepNext/>
      <w:keepLines/>
      <w:numPr>
        <w:ilvl w:val="3"/>
        <w:numId w:val="5"/>
      </w:numPr>
      <w:spacing w:before="200" w:after="200" w:line="360" w:lineRule="auto"/>
      <w:outlineLvl w:val="0"/>
    </w:pPr>
    <w:rPr>
      <w:b/>
      <w:bCs/>
      <w:caps/>
      <w:kern w:val="32"/>
      <w:sz w:val="28"/>
      <w:szCs w:val="28"/>
    </w:rPr>
  </w:style>
  <w:style w:type="character" w:customStyle="1" w:styleId="010">
    <w:name w:val="_0.1.ГЛАВНЫЙ ЗАГОЛОВОК Знак"/>
    <w:link w:val="01"/>
    <w:rsid w:val="009808D9"/>
    <w:rPr>
      <w:b/>
      <w:bCs/>
      <w:caps/>
      <w:kern w:val="32"/>
      <w:sz w:val="28"/>
      <w:szCs w:val="28"/>
    </w:rPr>
  </w:style>
  <w:style w:type="paragraph" w:customStyle="1" w:styleId="022">
    <w:name w:val="_0.2.УРОВЕНЬ2"/>
    <w:basedOn w:val="affff"/>
    <w:autoRedefine/>
    <w:qFormat/>
    <w:rsid w:val="009808D9"/>
    <w:pPr>
      <w:keepNext/>
      <w:keepLines/>
      <w:numPr>
        <w:ilvl w:val="1"/>
        <w:numId w:val="5"/>
      </w:numPr>
      <w:spacing w:before="200" w:after="200" w:line="360" w:lineRule="auto"/>
      <w:outlineLvl w:val="0"/>
    </w:pPr>
    <w:rPr>
      <w:b/>
      <w:bCs/>
      <w:caps/>
      <w:spacing w:val="-2"/>
      <w:kern w:val="32"/>
      <w:sz w:val="24"/>
      <w:szCs w:val="24"/>
      <w:lang w:eastAsia="en-US"/>
    </w:rPr>
  </w:style>
  <w:style w:type="paragraph" w:customStyle="1" w:styleId="3211">
    <w:name w:val="_3.2.1.1."/>
    <w:basedOn w:val="321"/>
    <w:autoRedefine/>
    <w:qFormat/>
    <w:rsid w:val="009808D9"/>
    <w:pPr>
      <w:numPr>
        <w:ilvl w:val="0"/>
        <w:numId w:val="0"/>
      </w:numPr>
      <w:ind w:left="2781" w:hanging="1080"/>
    </w:pPr>
    <w:rPr>
      <w:b w:val="0"/>
    </w:rPr>
  </w:style>
  <w:style w:type="paragraph" w:customStyle="1" w:styleId="afffffffff9">
    <w:name w:val="Текст документа"/>
    <w:basedOn w:val="affff"/>
    <w:link w:val="afffffffffa"/>
    <w:qFormat/>
    <w:rsid w:val="009808D9"/>
    <w:pPr>
      <w:spacing w:line="360" w:lineRule="auto"/>
      <w:ind w:firstLine="720"/>
      <w:jc w:val="both"/>
    </w:pPr>
    <w:rPr>
      <w:rFonts w:eastAsia="Batang"/>
      <w:sz w:val="24"/>
      <w:lang w:eastAsia="ar-SA"/>
    </w:rPr>
  </w:style>
  <w:style w:type="paragraph" w:customStyle="1" w:styleId="Style27">
    <w:name w:val="Style27"/>
    <w:basedOn w:val="affff"/>
    <w:uiPriority w:val="99"/>
    <w:rsid w:val="009808D9"/>
    <w:pPr>
      <w:widowControl w:val="0"/>
      <w:autoSpaceDE w:val="0"/>
      <w:autoSpaceDN w:val="0"/>
      <w:adjustRightInd w:val="0"/>
      <w:spacing w:line="278" w:lineRule="exact"/>
      <w:ind w:hanging="1109"/>
    </w:pPr>
    <w:rPr>
      <w:sz w:val="24"/>
      <w:szCs w:val="24"/>
    </w:rPr>
  </w:style>
  <w:style w:type="character" w:customStyle="1" w:styleId="FontStyle49">
    <w:name w:val="Font Style49"/>
    <w:uiPriority w:val="99"/>
    <w:qFormat/>
    <w:rsid w:val="009808D9"/>
    <w:rPr>
      <w:rFonts w:ascii="Times New Roman" w:hAnsi="Times New Roman" w:cs="Times New Roman"/>
      <w:b/>
      <w:bCs/>
      <w:sz w:val="22"/>
      <w:szCs w:val="22"/>
    </w:rPr>
  </w:style>
  <w:style w:type="paragraph" w:customStyle="1" w:styleId="Style6">
    <w:name w:val="Style6"/>
    <w:basedOn w:val="affff"/>
    <w:uiPriority w:val="99"/>
    <w:qFormat/>
    <w:rsid w:val="009808D9"/>
    <w:pPr>
      <w:widowControl w:val="0"/>
      <w:autoSpaceDE w:val="0"/>
      <w:autoSpaceDN w:val="0"/>
      <w:adjustRightInd w:val="0"/>
      <w:jc w:val="both"/>
    </w:pPr>
    <w:rPr>
      <w:sz w:val="24"/>
      <w:szCs w:val="24"/>
    </w:rPr>
  </w:style>
  <w:style w:type="paragraph" w:customStyle="1" w:styleId="Style15">
    <w:name w:val="Style15"/>
    <w:basedOn w:val="affff"/>
    <w:uiPriority w:val="99"/>
    <w:qFormat/>
    <w:rsid w:val="009808D9"/>
    <w:pPr>
      <w:widowControl w:val="0"/>
      <w:autoSpaceDE w:val="0"/>
      <w:autoSpaceDN w:val="0"/>
      <w:adjustRightInd w:val="0"/>
      <w:jc w:val="both"/>
    </w:pPr>
    <w:rPr>
      <w:sz w:val="24"/>
      <w:szCs w:val="24"/>
    </w:rPr>
  </w:style>
  <w:style w:type="paragraph" w:customStyle="1" w:styleId="Style24">
    <w:name w:val="Style24"/>
    <w:basedOn w:val="affff"/>
    <w:uiPriority w:val="99"/>
    <w:qFormat/>
    <w:rsid w:val="009808D9"/>
    <w:pPr>
      <w:widowControl w:val="0"/>
      <w:autoSpaceDE w:val="0"/>
      <w:autoSpaceDN w:val="0"/>
      <w:adjustRightInd w:val="0"/>
      <w:spacing w:line="278" w:lineRule="exact"/>
      <w:ind w:firstLine="955"/>
    </w:pPr>
    <w:rPr>
      <w:sz w:val="24"/>
      <w:szCs w:val="24"/>
    </w:rPr>
  </w:style>
  <w:style w:type="paragraph" w:customStyle="1" w:styleId="Style26">
    <w:name w:val="Style26"/>
    <w:basedOn w:val="affff"/>
    <w:uiPriority w:val="99"/>
    <w:rsid w:val="009808D9"/>
    <w:pPr>
      <w:widowControl w:val="0"/>
      <w:autoSpaceDE w:val="0"/>
      <w:autoSpaceDN w:val="0"/>
      <w:adjustRightInd w:val="0"/>
      <w:spacing w:line="283" w:lineRule="exact"/>
      <w:ind w:firstLine="562"/>
      <w:jc w:val="both"/>
    </w:pPr>
    <w:rPr>
      <w:sz w:val="24"/>
      <w:szCs w:val="24"/>
    </w:rPr>
  </w:style>
  <w:style w:type="paragraph" w:customStyle="1" w:styleId="TNewRoman">
    <w:name w:val="Основной текст TNewRoman"/>
    <w:basedOn w:val="affff3"/>
    <w:uiPriority w:val="99"/>
    <w:rsid w:val="009808D9"/>
    <w:pPr>
      <w:keepNext w:val="0"/>
      <w:suppressAutoHyphens w:val="0"/>
      <w:spacing w:after="120" w:line="259" w:lineRule="auto"/>
      <w:outlineLvl w:val="9"/>
    </w:pPr>
    <w:rPr>
      <w:rFonts w:ascii="Calibri" w:eastAsia="Calibri" w:hAnsi="Calibri"/>
      <w:sz w:val="22"/>
      <w:szCs w:val="22"/>
      <w:lang w:eastAsia="en-US"/>
    </w:rPr>
  </w:style>
  <w:style w:type="character" w:customStyle="1" w:styleId="1ffffd">
    <w:name w:val="Основной текст Знак1"/>
    <w:aliases w:val="Body Text Char Знак1, Знак Знак,b Знак,body text Знак2,body text Знак Знак2,ID Знак1,body indent Знак1"/>
    <w:uiPriority w:val="99"/>
    <w:qFormat/>
    <w:rsid w:val="009808D9"/>
    <w:rPr>
      <w:rFonts w:eastAsia="Calibri"/>
      <w:lang w:eastAsia="en-US"/>
    </w:rPr>
  </w:style>
  <w:style w:type="paragraph" w:customStyle="1" w:styleId="Confirmationtext">
    <w:name w:val="Confirmation text"/>
    <w:basedOn w:val="affff"/>
    <w:rsid w:val="009808D9"/>
    <w:pPr>
      <w:keepLines/>
      <w:widowControl w:val="0"/>
      <w:spacing w:before="60" w:after="60" w:line="288" w:lineRule="auto"/>
      <w:jc w:val="center"/>
    </w:pPr>
    <w:rPr>
      <w:sz w:val="24"/>
      <w:szCs w:val="24"/>
      <w:lang w:eastAsia="en-US"/>
    </w:rPr>
  </w:style>
  <w:style w:type="paragraph" w:customStyle="1" w:styleId="xl77">
    <w:name w:val="xl77"/>
    <w:basedOn w:val="affff"/>
    <w:qFormat/>
    <w:rsid w:val="009808D9"/>
    <w:pPr>
      <w:pBdr>
        <w:right w:val="single" w:sz="4" w:space="0" w:color="auto"/>
      </w:pBdr>
      <w:spacing w:before="100" w:beforeAutospacing="1" w:after="100" w:afterAutospacing="1"/>
      <w:jc w:val="center"/>
      <w:textAlignment w:val="top"/>
    </w:pPr>
    <w:rPr>
      <w:sz w:val="24"/>
      <w:szCs w:val="24"/>
    </w:rPr>
  </w:style>
  <w:style w:type="paragraph" w:customStyle="1" w:styleId="xl78">
    <w:name w:val="xl78"/>
    <w:basedOn w:val="affff"/>
    <w:qFormat/>
    <w:rsid w:val="009808D9"/>
    <w:pPr>
      <w:pBdr>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79">
    <w:name w:val="xl79"/>
    <w:basedOn w:val="affff"/>
    <w:qFormat/>
    <w:rsid w:val="009808D9"/>
    <w:pPr>
      <w:pBdr>
        <w:right w:val="single" w:sz="4" w:space="0" w:color="auto"/>
      </w:pBdr>
      <w:spacing w:before="100" w:beforeAutospacing="1" w:after="100" w:afterAutospacing="1"/>
    </w:pPr>
    <w:rPr>
      <w:sz w:val="24"/>
      <w:szCs w:val="24"/>
    </w:rPr>
  </w:style>
  <w:style w:type="paragraph" w:customStyle="1" w:styleId="xl80">
    <w:name w:val="xl80"/>
    <w:basedOn w:val="affff"/>
    <w:qFormat/>
    <w:rsid w:val="009808D9"/>
    <w:pPr>
      <w:pBdr>
        <w:top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1">
    <w:name w:val="xl81"/>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2">
    <w:name w:val="xl82"/>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3">
    <w:name w:val="xl83"/>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4">
    <w:name w:val="xl84"/>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5">
    <w:name w:val="xl85"/>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6">
    <w:name w:val="xl86"/>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7">
    <w:name w:val="xl87"/>
    <w:basedOn w:val="affff"/>
    <w:uiPriority w:val="99"/>
    <w:qFormat/>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88">
    <w:name w:val="xl88"/>
    <w:basedOn w:val="affff"/>
    <w:uiPriority w:val="99"/>
    <w:qFormat/>
    <w:rsid w:val="009808D9"/>
    <w:pPr>
      <w:pBdr>
        <w:left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89">
    <w:name w:val="xl89"/>
    <w:basedOn w:val="affff"/>
    <w:uiPriority w:val="99"/>
    <w:qFormat/>
    <w:rsid w:val="009808D9"/>
    <w:pPr>
      <w:pBdr>
        <w:left w:val="single" w:sz="4" w:space="0" w:color="auto"/>
        <w:bottom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90">
    <w:name w:val="xl90"/>
    <w:basedOn w:val="affff"/>
    <w:uiPriority w:val="99"/>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1">
    <w:name w:val="xl91"/>
    <w:basedOn w:val="affff"/>
    <w:uiPriority w:val="99"/>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2">
    <w:name w:val="xl92"/>
    <w:basedOn w:val="affff"/>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3">
    <w:name w:val="xl93"/>
    <w:basedOn w:val="affff"/>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4">
    <w:name w:val="xl94"/>
    <w:basedOn w:val="affff"/>
    <w:qFormat/>
    <w:rsid w:val="009808D9"/>
    <w:pPr>
      <w:pBdr>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5">
    <w:name w:val="xl95"/>
    <w:basedOn w:val="affff"/>
    <w:qFormat/>
    <w:rsid w:val="009808D9"/>
    <w:pPr>
      <w:pBdr>
        <w:top w:val="single" w:sz="8" w:space="0" w:color="D1D1D1"/>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6">
    <w:name w:val="xl96"/>
    <w:basedOn w:val="affff"/>
    <w:qFormat/>
    <w:rsid w:val="009808D9"/>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7">
    <w:name w:val="xl97"/>
    <w:basedOn w:val="affff"/>
    <w:qFormat/>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98">
    <w:name w:val="xl98"/>
    <w:basedOn w:val="affff"/>
    <w:qFormat/>
    <w:rsid w:val="009808D9"/>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
    <w:name w:val="xl99"/>
    <w:basedOn w:val="affff"/>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100">
    <w:name w:val="xl100"/>
    <w:basedOn w:val="affff"/>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01">
    <w:name w:val="xl101"/>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2">
    <w:name w:val="xl102"/>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3">
    <w:name w:val="xl103"/>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character" w:customStyle="1" w:styleId="delimiter">
    <w:name w:val="delimiter"/>
    <w:basedOn w:val="affff0"/>
    <w:rsid w:val="009808D9"/>
  </w:style>
  <w:style w:type="character" w:customStyle="1" w:styleId="tooltippable">
    <w:name w:val="tooltippable"/>
    <w:basedOn w:val="affff0"/>
    <w:rsid w:val="009808D9"/>
  </w:style>
  <w:style w:type="character" w:customStyle="1" w:styleId="011">
    <w:name w:val="01 Заг Знак"/>
    <w:link w:val="012"/>
    <w:locked/>
    <w:rsid w:val="009808D9"/>
    <w:rPr>
      <w:b/>
      <w:bCs/>
      <w:caps/>
    </w:rPr>
  </w:style>
  <w:style w:type="paragraph" w:customStyle="1" w:styleId="012">
    <w:name w:val="01 Заг"/>
    <w:basedOn w:val="affff"/>
    <w:link w:val="011"/>
    <w:rsid w:val="009808D9"/>
    <w:pPr>
      <w:keepNext/>
      <w:tabs>
        <w:tab w:val="num" w:pos="360"/>
      </w:tabs>
      <w:spacing w:after="120"/>
      <w:contextualSpacing/>
    </w:pPr>
    <w:rPr>
      <w:b/>
      <w:bCs/>
      <w:caps/>
    </w:rPr>
  </w:style>
  <w:style w:type="character" w:customStyle="1" w:styleId="02">
    <w:name w:val="02 Заг Знак"/>
    <w:link w:val="020"/>
    <w:locked/>
    <w:rsid w:val="009808D9"/>
    <w:rPr>
      <w:b/>
      <w:bCs/>
      <w:caps/>
    </w:rPr>
  </w:style>
  <w:style w:type="paragraph" w:customStyle="1" w:styleId="020">
    <w:name w:val="02 Заг"/>
    <w:basedOn w:val="affff"/>
    <w:link w:val="02"/>
    <w:rsid w:val="009808D9"/>
    <w:pPr>
      <w:keepNext/>
      <w:spacing w:after="120"/>
      <w:ind w:firstLine="709"/>
      <w:contextualSpacing/>
    </w:pPr>
    <w:rPr>
      <w:b/>
      <w:bCs/>
      <w:caps/>
    </w:rPr>
  </w:style>
  <w:style w:type="character" w:customStyle="1" w:styleId="BodyTextChar">
    <w:name w:val="Body Text Char Знак Знак"/>
    <w:rsid w:val="009808D9"/>
    <w:rPr>
      <w:sz w:val="28"/>
      <w:szCs w:val="24"/>
      <w:lang w:val="ru-RU" w:eastAsia="ru-RU" w:bidi="ar-SA"/>
    </w:rPr>
  </w:style>
  <w:style w:type="character" w:customStyle="1" w:styleId="3ff6">
    <w:name w:val="Знак Знак3"/>
    <w:qFormat/>
    <w:rsid w:val="009808D9"/>
    <w:rPr>
      <w:sz w:val="24"/>
      <w:szCs w:val="24"/>
      <w:lang w:val="ru-RU" w:eastAsia="ru-RU" w:bidi="ar-SA"/>
    </w:rPr>
  </w:style>
  <w:style w:type="character" w:customStyle="1" w:styleId="2f6">
    <w:name w:val="Основной текст 2 Знак"/>
    <w:aliases w:val=" Знак21 Знак"/>
    <w:link w:val="2f5"/>
    <w:uiPriority w:val="99"/>
    <w:qFormat/>
    <w:rsid w:val="009808D9"/>
  </w:style>
  <w:style w:type="character" w:customStyle="1" w:styleId="215">
    <w:name w:val="Основной текст 2 Знак1"/>
    <w:basedOn w:val="affff0"/>
    <w:uiPriority w:val="99"/>
    <w:qFormat/>
    <w:rsid w:val="009808D9"/>
  </w:style>
  <w:style w:type="character" w:customStyle="1" w:styleId="3f5">
    <w:name w:val="Основной текст с отступом 3 Знак"/>
    <w:aliases w:val="Оглавление 3 Знак Знак1,Основной текст с отступом 3 Знак1 Знак Знак1,Оглавление 3 Знак Знак Знак Знак1,Основной текст с отступом 3 Знак1 Знак Знак Знак Знак1,Оглавление 3 Знак Знак Знак Знак Знак Знак1"/>
    <w:link w:val="3f4"/>
    <w:uiPriority w:val="99"/>
    <w:qFormat/>
    <w:rsid w:val="009808D9"/>
    <w:rPr>
      <w:sz w:val="22"/>
    </w:rPr>
  </w:style>
  <w:style w:type="character" w:customStyle="1" w:styleId="3f8">
    <w:name w:val="Основной текст 3 Знак"/>
    <w:link w:val="3f7"/>
    <w:uiPriority w:val="99"/>
    <w:qFormat/>
    <w:rsid w:val="009808D9"/>
    <w:rPr>
      <w:sz w:val="16"/>
      <w:szCs w:val="16"/>
    </w:rPr>
  </w:style>
  <w:style w:type="character" w:customStyle="1" w:styleId="313">
    <w:name w:val="Основной текст 3 Знак1"/>
    <w:uiPriority w:val="99"/>
    <w:qFormat/>
    <w:rsid w:val="009808D9"/>
    <w:rPr>
      <w:sz w:val="16"/>
      <w:szCs w:val="16"/>
    </w:rPr>
  </w:style>
  <w:style w:type="character" w:customStyle="1" w:styleId="96">
    <w:name w:val="Знак Знак9"/>
    <w:qFormat/>
    <w:rsid w:val="009808D9"/>
    <w:rPr>
      <w:rFonts w:eastAsia="Times New Roman"/>
      <w:lang w:eastAsia="ru-RU"/>
    </w:rPr>
  </w:style>
  <w:style w:type="character" w:customStyle="1" w:styleId="rvts6">
    <w:name w:val="rvts6"/>
    <w:basedOn w:val="affff0"/>
    <w:rsid w:val="009808D9"/>
  </w:style>
  <w:style w:type="paragraph" w:customStyle="1" w:styleId="rvps2">
    <w:name w:val="rvps2"/>
    <w:basedOn w:val="affff"/>
    <w:rsid w:val="009808D9"/>
    <w:pPr>
      <w:spacing w:before="100" w:beforeAutospacing="1" w:after="100" w:afterAutospacing="1"/>
    </w:pPr>
    <w:rPr>
      <w:color w:val="000000"/>
      <w:sz w:val="24"/>
      <w:szCs w:val="24"/>
    </w:rPr>
  </w:style>
  <w:style w:type="character" w:customStyle="1" w:styleId="5b">
    <w:name w:val="Основной текст (5)_"/>
    <w:link w:val="5c"/>
    <w:qFormat/>
    <w:locked/>
    <w:rsid w:val="009808D9"/>
    <w:rPr>
      <w:sz w:val="23"/>
      <w:shd w:val="clear" w:color="auto" w:fill="FFFFFF"/>
    </w:rPr>
  </w:style>
  <w:style w:type="paragraph" w:customStyle="1" w:styleId="5c">
    <w:name w:val="Основной текст (5)"/>
    <w:basedOn w:val="affff"/>
    <w:link w:val="5b"/>
    <w:qFormat/>
    <w:rsid w:val="009808D9"/>
    <w:pPr>
      <w:shd w:val="clear" w:color="auto" w:fill="FFFFFF"/>
      <w:spacing w:before="180" w:line="240" w:lineRule="atLeast"/>
      <w:ind w:hanging="1360"/>
    </w:pPr>
    <w:rPr>
      <w:sz w:val="23"/>
      <w:shd w:val="clear" w:color="auto" w:fill="FFFFFF"/>
    </w:rPr>
  </w:style>
  <w:style w:type="paragraph" w:customStyle="1" w:styleId="afffffffffb">
    <w:name w:val="Готовый"/>
    <w:basedOn w:val="affff"/>
    <w:rsid w:val="009808D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character" w:customStyle="1" w:styleId="afffff">
    <w:name w:val="Название Знак"/>
    <w:aliases w:val="Название Знак Знак Знак1"/>
    <w:link w:val="affffe"/>
    <w:uiPriority w:val="99"/>
    <w:qFormat/>
    <w:rsid w:val="009808D9"/>
    <w:rPr>
      <w:sz w:val="32"/>
      <w:szCs w:val="24"/>
    </w:rPr>
  </w:style>
  <w:style w:type="character" w:customStyle="1" w:styleId="affffff6">
    <w:name w:val="Подзаголовок Знак"/>
    <w:link w:val="affffff5"/>
    <w:uiPriority w:val="11"/>
    <w:qFormat/>
    <w:rsid w:val="009808D9"/>
    <w:rPr>
      <w:b/>
      <w:sz w:val="24"/>
    </w:rPr>
  </w:style>
  <w:style w:type="paragraph" w:styleId="2fff">
    <w:name w:val="Quote"/>
    <w:basedOn w:val="affff"/>
    <w:next w:val="affff"/>
    <w:link w:val="2fff0"/>
    <w:uiPriority w:val="29"/>
    <w:qFormat/>
    <w:rsid w:val="009808D9"/>
    <w:rPr>
      <w:rFonts w:ascii="Calibri" w:hAnsi="Calibri"/>
      <w:i/>
      <w:sz w:val="24"/>
      <w:szCs w:val="24"/>
    </w:rPr>
  </w:style>
  <w:style w:type="character" w:customStyle="1" w:styleId="2fff0">
    <w:name w:val="Цитата 2 Знак"/>
    <w:basedOn w:val="affff0"/>
    <w:link w:val="2fff"/>
    <w:uiPriority w:val="29"/>
    <w:qFormat/>
    <w:rsid w:val="009808D9"/>
    <w:rPr>
      <w:rFonts w:ascii="Calibri" w:hAnsi="Calibri"/>
      <w:i/>
      <w:sz w:val="24"/>
      <w:szCs w:val="24"/>
    </w:rPr>
  </w:style>
  <w:style w:type="paragraph" w:styleId="afffffffffc">
    <w:name w:val="Intense Quote"/>
    <w:basedOn w:val="affff"/>
    <w:next w:val="affff"/>
    <w:link w:val="afffffffffd"/>
    <w:uiPriority w:val="30"/>
    <w:qFormat/>
    <w:rsid w:val="009808D9"/>
    <w:pPr>
      <w:ind w:left="720" w:right="720"/>
    </w:pPr>
    <w:rPr>
      <w:rFonts w:ascii="Calibri" w:hAnsi="Calibri"/>
      <w:b/>
      <w:i/>
      <w:sz w:val="24"/>
    </w:rPr>
  </w:style>
  <w:style w:type="character" w:customStyle="1" w:styleId="afffffffffd">
    <w:name w:val="Выделенная цитата Знак"/>
    <w:basedOn w:val="affff0"/>
    <w:link w:val="afffffffffc"/>
    <w:uiPriority w:val="30"/>
    <w:qFormat/>
    <w:rsid w:val="009808D9"/>
    <w:rPr>
      <w:rFonts w:ascii="Calibri" w:hAnsi="Calibri"/>
      <w:b/>
      <w:i/>
      <w:sz w:val="24"/>
    </w:rPr>
  </w:style>
  <w:style w:type="character" w:styleId="afffffffffe">
    <w:name w:val="Subtle Emphasis"/>
    <w:uiPriority w:val="19"/>
    <w:qFormat/>
    <w:rsid w:val="009808D9"/>
    <w:rPr>
      <w:i/>
      <w:color w:val="5A5A5A"/>
    </w:rPr>
  </w:style>
  <w:style w:type="character" w:styleId="affffffffff">
    <w:name w:val="Intense Emphasis"/>
    <w:qFormat/>
    <w:rsid w:val="009808D9"/>
    <w:rPr>
      <w:b/>
      <w:i/>
      <w:sz w:val="24"/>
      <w:szCs w:val="24"/>
      <w:u w:val="single"/>
    </w:rPr>
  </w:style>
  <w:style w:type="character" w:styleId="affffffffff0">
    <w:name w:val="Subtle Reference"/>
    <w:qFormat/>
    <w:rsid w:val="009808D9"/>
    <w:rPr>
      <w:sz w:val="24"/>
      <w:szCs w:val="24"/>
      <w:u w:val="single"/>
    </w:rPr>
  </w:style>
  <w:style w:type="character" w:styleId="affffffffff1">
    <w:name w:val="Intense Reference"/>
    <w:uiPriority w:val="32"/>
    <w:qFormat/>
    <w:rsid w:val="009808D9"/>
    <w:rPr>
      <w:b/>
      <w:sz w:val="24"/>
      <w:u w:val="single"/>
    </w:rPr>
  </w:style>
  <w:style w:type="character" w:styleId="affffffffff2">
    <w:name w:val="Book Title"/>
    <w:uiPriority w:val="33"/>
    <w:qFormat/>
    <w:rsid w:val="009808D9"/>
    <w:rPr>
      <w:rFonts w:ascii="Cambria" w:eastAsia="Times New Roman" w:hAnsi="Cambria"/>
      <w:b/>
      <w:i/>
      <w:sz w:val="24"/>
      <w:szCs w:val="24"/>
    </w:rPr>
  </w:style>
  <w:style w:type="paragraph" w:customStyle="1" w:styleId="xl104">
    <w:name w:val="xl10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05">
    <w:name w:val="xl10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06">
    <w:name w:val="xl10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8"/>
      <w:szCs w:val="18"/>
    </w:rPr>
  </w:style>
  <w:style w:type="paragraph" w:customStyle="1" w:styleId="xl107">
    <w:name w:val="xl10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08">
    <w:name w:val="xl10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09">
    <w:name w:val="xl109"/>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10">
    <w:name w:val="xl110"/>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1">
    <w:name w:val="xl11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CYR" w:hAnsi="Times New Roman CYR"/>
      <w:sz w:val="16"/>
      <w:szCs w:val="16"/>
    </w:rPr>
  </w:style>
  <w:style w:type="paragraph" w:customStyle="1" w:styleId="xl112">
    <w:name w:val="xl11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3">
    <w:name w:val="xl113"/>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14">
    <w:name w:val="xl114"/>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15">
    <w:name w:val="xl11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16">
    <w:name w:val="xl11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17">
    <w:name w:val="xl11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18">
    <w:name w:val="xl118"/>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sz w:val="16"/>
      <w:szCs w:val="16"/>
    </w:rPr>
  </w:style>
  <w:style w:type="paragraph" w:customStyle="1" w:styleId="xl119">
    <w:name w:val="xl11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20">
    <w:name w:val="xl12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2">
    <w:name w:val="xl122"/>
    <w:basedOn w:val="affff"/>
    <w:qFormat/>
    <w:rsid w:val="009808D9"/>
    <w:pPr>
      <w:shd w:val="clear" w:color="000000" w:fill="FFFFFF"/>
      <w:spacing w:before="100" w:beforeAutospacing="1" w:after="100" w:afterAutospacing="1"/>
      <w:textAlignment w:val="top"/>
    </w:pPr>
    <w:rPr>
      <w:sz w:val="24"/>
      <w:szCs w:val="24"/>
    </w:rPr>
  </w:style>
  <w:style w:type="paragraph" w:customStyle="1" w:styleId="xl123">
    <w:name w:val="xl123"/>
    <w:basedOn w:val="affff"/>
    <w:qFormat/>
    <w:rsid w:val="009808D9"/>
    <w:pPr>
      <w:spacing w:before="100" w:beforeAutospacing="1" w:after="100" w:afterAutospacing="1"/>
    </w:pPr>
    <w:rPr>
      <w:sz w:val="24"/>
      <w:szCs w:val="24"/>
    </w:rPr>
  </w:style>
  <w:style w:type="paragraph" w:customStyle="1" w:styleId="xl124">
    <w:name w:val="xl124"/>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25">
    <w:name w:val="xl12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26">
    <w:name w:val="xl12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7">
    <w:name w:val="xl12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28">
    <w:name w:val="xl12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9">
    <w:name w:val="xl12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16"/>
      <w:szCs w:val="16"/>
    </w:rPr>
  </w:style>
  <w:style w:type="paragraph" w:customStyle="1" w:styleId="xl130">
    <w:name w:val="xl13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31">
    <w:name w:val="xl13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132">
    <w:name w:val="xl13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3">
    <w:name w:val="xl133"/>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4">
    <w:name w:val="xl13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8"/>
      <w:szCs w:val="18"/>
    </w:rPr>
  </w:style>
  <w:style w:type="paragraph" w:customStyle="1" w:styleId="xl135">
    <w:name w:val="xl13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6">
    <w:name w:val="xl13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37">
    <w:name w:val="xl13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38">
    <w:name w:val="xl138"/>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9">
    <w:name w:val="xl139"/>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0">
    <w:name w:val="xl14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FF"/>
      <w:sz w:val="24"/>
      <w:szCs w:val="24"/>
      <w:u w:val="single"/>
    </w:rPr>
  </w:style>
  <w:style w:type="paragraph" w:customStyle="1" w:styleId="xl141">
    <w:name w:val="xl14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42">
    <w:name w:val="xl14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43">
    <w:name w:val="xl14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6"/>
      <w:szCs w:val="16"/>
    </w:rPr>
  </w:style>
  <w:style w:type="paragraph" w:customStyle="1" w:styleId="xl144">
    <w:name w:val="xl144"/>
    <w:basedOn w:val="affff"/>
    <w:qFormat/>
    <w:rsid w:val="009808D9"/>
    <w:pPr>
      <w:pBdr>
        <w:top w:val="single" w:sz="8" w:space="0" w:color="auto"/>
        <w:left w:val="single" w:sz="8" w:space="0" w:color="auto"/>
        <w:right w:val="single" w:sz="8" w:space="0" w:color="auto"/>
      </w:pBdr>
      <w:spacing w:before="100" w:beforeAutospacing="1" w:after="100" w:afterAutospacing="1"/>
      <w:jc w:val="center"/>
    </w:pPr>
    <w:rPr>
      <w:rFonts w:ascii="Arial" w:hAnsi="Arial" w:cs="Arial"/>
      <w:b/>
      <w:bCs/>
    </w:rPr>
  </w:style>
  <w:style w:type="paragraph" w:customStyle="1" w:styleId="xl145">
    <w:name w:val="xl14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6">
    <w:name w:val="xl14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7">
    <w:name w:val="xl14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8">
    <w:name w:val="xl148"/>
    <w:basedOn w:val="affff"/>
    <w:qFormat/>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9">
    <w:name w:val="xl149"/>
    <w:basedOn w:val="affff"/>
    <w:qFormat/>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50">
    <w:name w:val="xl150"/>
    <w:basedOn w:val="affff"/>
    <w:qFormat/>
    <w:rsid w:val="009808D9"/>
    <w:pPr>
      <w:shd w:val="clear" w:color="000000" w:fill="FFFFFF"/>
      <w:spacing w:before="100" w:beforeAutospacing="1" w:after="100" w:afterAutospacing="1"/>
      <w:textAlignment w:val="top"/>
    </w:pPr>
    <w:rPr>
      <w:sz w:val="16"/>
      <w:szCs w:val="16"/>
    </w:rPr>
  </w:style>
  <w:style w:type="paragraph" w:customStyle="1" w:styleId="xl151">
    <w:name w:val="xl151"/>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52">
    <w:name w:val="xl15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53">
    <w:name w:val="xl15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54">
    <w:name w:val="xl15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5">
    <w:name w:val="xl15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6">
    <w:name w:val="xl15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7">
    <w:name w:val="xl157"/>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jc w:val="center"/>
      <w:textAlignment w:val="center"/>
    </w:pPr>
    <w:rPr>
      <w:b/>
      <w:bCs/>
    </w:rPr>
  </w:style>
  <w:style w:type="paragraph" w:customStyle="1" w:styleId="xl158">
    <w:name w:val="xl158"/>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59">
    <w:name w:val="xl15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60">
    <w:name w:val="xl16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1">
    <w:name w:val="xl16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2">
    <w:name w:val="xl16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
    <w:name w:val="xl16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4">
    <w:name w:val="xl16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5">
    <w:name w:val="xl16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6">
    <w:name w:val="xl16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7">
    <w:name w:val="xl16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8">
    <w:name w:val="xl16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9">
    <w:name w:val="xl16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0">
    <w:name w:val="xl17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1">
    <w:name w:val="xl17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2">
    <w:name w:val="xl17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3">
    <w:name w:val="xl17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4">
    <w:name w:val="xl17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75">
    <w:name w:val="xl175"/>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76">
    <w:name w:val="xl17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7">
    <w:name w:val="xl17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78">
    <w:name w:val="xl17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9">
    <w:name w:val="xl17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80">
    <w:name w:val="xl180"/>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81">
    <w:name w:val="xl18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2">
    <w:name w:val="xl18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83">
    <w:name w:val="xl183"/>
    <w:basedOn w:val="affff"/>
    <w:qFormat/>
    <w:rsid w:val="009808D9"/>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4">
    <w:name w:val="xl184"/>
    <w:basedOn w:val="affff"/>
    <w:qFormat/>
    <w:rsid w:val="009808D9"/>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5">
    <w:name w:val="xl185"/>
    <w:basedOn w:val="affff"/>
    <w:qFormat/>
    <w:rsid w:val="009808D9"/>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6">
    <w:name w:val="xl186"/>
    <w:basedOn w:val="affff"/>
    <w:qFormat/>
    <w:rsid w:val="009808D9"/>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7">
    <w:name w:val="xl187"/>
    <w:basedOn w:val="affff"/>
    <w:qFormat/>
    <w:rsid w:val="009808D9"/>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OderedList1">
    <w:name w:val="OderedList1"/>
    <w:basedOn w:val="affff"/>
    <w:rsid w:val="009808D9"/>
    <w:pPr>
      <w:numPr>
        <w:numId w:val="3"/>
      </w:numPr>
      <w:spacing w:after="120"/>
      <w:jc w:val="both"/>
    </w:pPr>
    <w:rPr>
      <w:sz w:val="24"/>
    </w:rPr>
  </w:style>
  <w:style w:type="paragraph" w:customStyle="1" w:styleId="OderedList2">
    <w:name w:val="OderedList2"/>
    <w:basedOn w:val="affff"/>
    <w:rsid w:val="009808D9"/>
    <w:pPr>
      <w:numPr>
        <w:ilvl w:val="1"/>
        <w:numId w:val="3"/>
      </w:numPr>
      <w:spacing w:before="120" w:after="120"/>
      <w:jc w:val="both"/>
    </w:pPr>
    <w:rPr>
      <w:sz w:val="24"/>
    </w:rPr>
  </w:style>
  <w:style w:type="paragraph" w:customStyle="1" w:styleId="OderedList3">
    <w:name w:val="OderedList3"/>
    <w:qFormat/>
    <w:rsid w:val="009808D9"/>
    <w:pPr>
      <w:numPr>
        <w:ilvl w:val="2"/>
        <w:numId w:val="3"/>
      </w:numPr>
      <w:spacing w:before="120" w:after="120"/>
      <w:jc w:val="both"/>
    </w:pPr>
    <w:rPr>
      <w:sz w:val="24"/>
      <w:szCs w:val="24"/>
    </w:rPr>
  </w:style>
  <w:style w:type="paragraph" w:customStyle="1" w:styleId="TableItemizedList1">
    <w:name w:val="TableItemizedList1"/>
    <w:rsid w:val="009808D9"/>
    <w:pPr>
      <w:numPr>
        <w:numId w:val="4"/>
      </w:numPr>
    </w:pPr>
    <w:rPr>
      <w:sz w:val="24"/>
    </w:rPr>
  </w:style>
  <w:style w:type="paragraph" w:customStyle="1" w:styleId="TableItemizedList2">
    <w:name w:val="TableItemizedList2"/>
    <w:qFormat/>
    <w:rsid w:val="009808D9"/>
    <w:pPr>
      <w:numPr>
        <w:ilvl w:val="1"/>
        <w:numId w:val="4"/>
      </w:numPr>
    </w:pPr>
    <w:rPr>
      <w:sz w:val="24"/>
      <w:szCs w:val="24"/>
    </w:rPr>
  </w:style>
  <w:style w:type="paragraph" w:customStyle="1" w:styleId="TableItemizedList3">
    <w:name w:val="TableItemizedList3"/>
    <w:qFormat/>
    <w:rsid w:val="009808D9"/>
    <w:pPr>
      <w:numPr>
        <w:ilvl w:val="2"/>
        <w:numId w:val="4"/>
      </w:numPr>
      <w:contextualSpacing/>
    </w:pPr>
    <w:rPr>
      <w:sz w:val="24"/>
      <w:szCs w:val="24"/>
    </w:rPr>
  </w:style>
  <w:style w:type="table" w:customStyle="1" w:styleId="2fff1">
    <w:name w:val="Сетка таблицы2"/>
    <w:basedOn w:val="affff1"/>
    <w:next w:val="affffff0"/>
    <w:uiPriority w:val="59"/>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f7">
    <w:name w:val="Сетка таблицы3"/>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f6">
    <w:name w:val="Сетка таблицы4"/>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d">
    <w:name w:val="Сетка таблицы5"/>
    <w:basedOn w:val="affff1"/>
    <w:next w:val="affffff0"/>
    <w:uiPriority w:val="59"/>
    <w:rsid w:val="009808D9"/>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1">
    <w:name w:val="Сетка таблицы11"/>
    <w:basedOn w:val="affff1"/>
    <w:next w:val="affffff0"/>
    <w:uiPriority w:val="59"/>
    <w:rsid w:val="009808D9"/>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6">
    <w:name w:val="Сетка таблицы21"/>
    <w:basedOn w:val="affff1"/>
    <w:next w:val="affffff0"/>
    <w:uiPriority w:val="59"/>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4">
    <w:name w:val="Сетка таблицы31"/>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2">
    <w:name w:val="Сетка таблицы41"/>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e">
    <w:name w:val="Без интервала5"/>
    <w:qFormat/>
    <w:rsid w:val="009808D9"/>
    <w:rPr>
      <w:sz w:val="24"/>
      <w:szCs w:val="24"/>
    </w:rPr>
  </w:style>
  <w:style w:type="character" w:customStyle="1" w:styleId="1ffffe">
    <w:name w:val="Знак сноски1"/>
    <w:qFormat/>
    <w:rsid w:val="009808D9"/>
    <w:rPr>
      <w:vertAlign w:val="superscript"/>
    </w:rPr>
  </w:style>
  <w:style w:type="paragraph" w:customStyle="1" w:styleId="1fffff">
    <w:name w:val="Текст сноски1"/>
    <w:basedOn w:val="affff"/>
    <w:rsid w:val="009808D9"/>
    <w:pPr>
      <w:suppressAutoHyphens/>
    </w:pPr>
    <w:rPr>
      <w:sz w:val="24"/>
      <w:szCs w:val="24"/>
      <w:lang w:eastAsia="ar-SA"/>
    </w:rPr>
  </w:style>
  <w:style w:type="table" w:customStyle="1" w:styleId="67">
    <w:name w:val="Сетка таблицы6"/>
    <w:basedOn w:val="affff1"/>
    <w:next w:val="affffff0"/>
    <w:uiPriority w:val="59"/>
    <w:rsid w:val="009808D9"/>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ff2">
    <w:name w:val="Знак сноски2"/>
    <w:rsid w:val="00D726DE"/>
    <w:rPr>
      <w:vertAlign w:val="superscript"/>
    </w:rPr>
  </w:style>
  <w:style w:type="character" w:customStyle="1" w:styleId="rcol">
    <w:name w:val="rcol"/>
    <w:rsid w:val="00D726DE"/>
  </w:style>
  <w:style w:type="paragraph" w:customStyle="1" w:styleId="2fff3">
    <w:name w:val="Текст сноски2"/>
    <w:basedOn w:val="affff"/>
    <w:rsid w:val="00D726DE"/>
    <w:pPr>
      <w:suppressAutoHyphens/>
    </w:pPr>
    <w:rPr>
      <w:sz w:val="24"/>
      <w:szCs w:val="24"/>
      <w:lang w:eastAsia="ar-SA"/>
    </w:rPr>
  </w:style>
  <w:style w:type="numbering" w:customStyle="1" w:styleId="68">
    <w:name w:val="Нет списка6"/>
    <w:next w:val="affff2"/>
    <w:uiPriority w:val="99"/>
    <w:semiHidden/>
    <w:unhideWhenUsed/>
    <w:qFormat/>
    <w:rsid w:val="00CC67EC"/>
  </w:style>
  <w:style w:type="numbering" w:customStyle="1" w:styleId="11f2">
    <w:name w:val="Нет списка11"/>
    <w:next w:val="affff2"/>
    <w:semiHidden/>
    <w:qFormat/>
    <w:rsid w:val="00CC67EC"/>
  </w:style>
  <w:style w:type="character" w:customStyle="1" w:styleId="afffff8">
    <w:name w:val="Дата Знак"/>
    <w:link w:val="afffff7"/>
    <w:qFormat/>
    <w:rsid w:val="00CC67EC"/>
    <w:rPr>
      <w:sz w:val="24"/>
    </w:rPr>
  </w:style>
  <w:style w:type="paragraph" w:customStyle="1" w:styleId="1fffff0">
    <w:name w:val="Заголовок1"/>
    <w:aliases w:val="Title,Заголовок2,Заголовок12"/>
    <w:basedOn w:val="1fff5"/>
    <w:next w:val="affff"/>
    <w:qFormat/>
    <w:rsid w:val="00CC67EC"/>
    <w:pPr>
      <w:pageBreakBefore w:val="0"/>
      <w:suppressAutoHyphens/>
      <w:spacing w:before="240" w:after="60" w:line="360" w:lineRule="auto"/>
      <w:ind w:left="0" w:firstLine="0"/>
      <w:jc w:val="center"/>
    </w:pPr>
    <w:rPr>
      <w:b w:val="0"/>
      <w:snapToGrid w:val="0"/>
      <w:sz w:val="36"/>
    </w:rPr>
  </w:style>
  <w:style w:type="character" w:customStyle="1" w:styleId="z-2">
    <w:name w:val="z-Конец формы Знак"/>
    <w:link w:val="z-1"/>
    <w:uiPriority w:val="99"/>
    <w:qFormat/>
    <w:rsid w:val="00CC67EC"/>
    <w:rPr>
      <w:rFonts w:ascii="Arial" w:eastAsia="Batang" w:hAnsi="Arial" w:cs="Arial"/>
      <w:vanish/>
      <w:sz w:val="16"/>
      <w:szCs w:val="16"/>
      <w:lang w:eastAsia="ko-KR"/>
    </w:rPr>
  </w:style>
  <w:style w:type="table" w:customStyle="1" w:styleId="125">
    <w:name w:val="Сетка таблицы12"/>
    <w:basedOn w:val="affff1"/>
    <w:next w:val="affffff0"/>
    <w:rsid w:val="00CC67EC"/>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fffff1">
    <w:name w:val="1"/>
    <w:basedOn w:val="affff"/>
    <w:uiPriority w:val="99"/>
    <w:qFormat/>
    <w:rsid w:val="00CC67EC"/>
    <w:pPr>
      <w:spacing w:before="100" w:beforeAutospacing="1" w:after="100" w:afterAutospacing="1"/>
    </w:pPr>
    <w:rPr>
      <w:rFonts w:ascii="Tahoma" w:hAnsi="Tahoma" w:cs="Tahoma"/>
      <w:lang w:val="en-US" w:eastAsia="en-US"/>
    </w:rPr>
  </w:style>
  <w:style w:type="character" w:customStyle="1" w:styleId="blk">
    <w:name w:val="blk"/>
    <w:basedOn w:val="affff0"/>
    <w:uiPriority w:val="99"/>
    <w:qFormat/>
    <w:rsid w:val="00CC67EC"/>
  </w:style>
  <w:style w:type="character" w:customStyle="1" w:styleId="s0">
    <w:name w:val="s0"/>
    <w:rsid w:val="00CC67EC"/>
  </w:style>
  <w:style w:type="character" w:customStyle="1" w:styleId="-8">
    <w:name w:val="Интернет-ссылка"/>
    <w:uiPriority w:val="99"/>
    <w:qFormat/>
    <w:rsid w:val="00CC67EC"/>
    <w:rPr>
      <w:color w:val="0000FF"/>
      <w:u w:val="single"/>
    </w:rPr>
  </w:style>
  <w:style w:type="paragraph" w:customStyle="1" w:styleId="style132">
    <w:name w:val="style132"/>
    <w:basedOn w:val="affff"/>
    <w:rsid w:val="00CC67EC"/>
    <w:pPr>
      <w:spacing w:after="270"/>
      <w:jc w:val="both"/>
    </w:pPr>
    <w:rPr>
      <w:sz w:val="24"/>
      <w:szCs w:val="24"/>
    </w:rPr>
  </w:style>
  <w:style w:type="character" w:customStyle="1" w:styleId="size1">
    <w:name w:val="size1"/>
    <w:rsid w:val="00CC67EC"/>
  </w:style>
  <w:style w:type="paragraph" w:customStyle="1" w:styleId="style127">
    <w:name w:val="style127"/>
    <w:basedOn w:val="affff"/>
    <w:rsid w:val="00CC67EC"/>
    <w:pPr>
      <w:spacing w:after="245"/>
      <w:jc w:val="both"/>
    </w:pPr>
    <w:rPr>
      <w:sz w:val="24"/>
      <w:szCs w:val="24"/>
    </w:rPr>
  </w:style>
  <w:style w:type="paragraph" w:customStyle="1" w:styleId="affffffffff3">
    <w:name w:val="Базовый"/>
    <w:qFormat/>
    <w:rsid w:val="00CC67EC"/>
    <w:pPr>
      <w:suppressAutoHyphens/>
      <w:spacing w:before="100" w:after="200" w:line="276" w:lineRule="auto"/>
    </w:pPr>
    <w:rPr>
      <w:color w:val="00000A"/>
      <w:sz w:val="24"/>
      <w:szCs w:val="24"/>
      <w:lang w:eastAsia="zh-CN"/>
    </w:rPr>
  </w:style>
  <w:style w:type="character" w:customStyle="1" w:styleId="affffffffff4">
    <w:name w:val="Символ сноски"/>
    <w:qFormat/>
    <w:rsid w:val="00CC67EC"/>
    <w:rPr>
      <w:vertAlign w:val="superscript"/>
    </w:rPr>
  </w:style>
  <w:style w:type="paragraph" w:customStyle="1" w:styleId="2fff4">
    <w:name w:val="Название2"/>
    <w:basedOn w:val="affff"/>
    <w:qFormat/>
    <w:rsid w:val="00CC67EC"/>
    <w:pPr>
      <w:suppressLineNumbers/>
      <w:suppressAutoHyphens/>
      <w:spacing w:before="120" w:after="120"/>
    </w:pPr>
    <w:rPr>
      <w:rFonts w:cs="Mangal"/>
      <w:i/>
      <w:iCs/>
      <w:sz w:val="24"/>
      <w:szCs w:val="24"/>
      <w:lang w:eastAsia="ar-SA"/>
    </w:rPr>
  </w:style>
  <w:style w:type="paragraph" w:customStyle="1" w:styleId="1fffff2">
    <w:name w:val="Название1"/>
    <w:basedOn w:val="affff"/>
    <w:uiPriority w:val="99"/>
    <w:qFormat/>
    <w:rsid w:val="00CC67EC"/>
    <w:pPr>
      <w:suppressLineNumbers/>
      <w:suppressAutoHyphens/>
      <w:spacing w:before="120" w:after="120"/>
    </w:pPr>
    <w:rPr>
      <w:rFonts w:cs="Mangal"/>
      <w:i/>
      <w:iCs/>
      <w:sz w:val="24"/>
      <w:szCs w:val="24"/>
      <w:lang w:eastAsia="ar-SA"/>
    </w:rPr>
  </w:style>
  <w:style w:type="paragraph" w:customStyle="1" w:styleId="affffffffff5">
    <w:name w:val="Знак Знак Знак Знак Знак Знак Знак"/>
    <w:basedOn w:val="affff"/>
    <w:uiPriority w:val="99"/>
    <w:qFormat/>
    <w:rsid w:val="00CC67EC"/>
    <w:pPr>
      <w:widowControl w:val="0"/>
      <w:suppressAutoHyphens/>
      <w:spacing w:after="160" w:line="240" w:lineRule="exact"/>
      <w:jc w:val="right"/>
    </w:pPr>
    <w:rPr>
      <w:lang w:val="en-GB" w:eastAsia="ar-SA"/>
    </w:rPr>
  </w:style>
  <w:style w:type="paragraph" w:customStyle="1" w:styleId="affffffffff6">
    <w:name w:val="Содержимое врезки"/>
    <w:basedOn w:val="affff3"/>
    <w:qFormat/>
    <w:rsid w:val="00CC67EC"/>
    <w:pPr>
      <w:keepNext w:val="0"/>
      <w:spacing w:after="120"/>
      <w:outlineLvl w:val="9"/>
    </w:pPr>
    <w:rPr>
      <w:szCs w:val="24"/>
      <w:lang w:eastAsia="ar-SA"/>
    </w:rPr>
  </w:style>
  <w:style w:type="numbering" w:customStyle="1" w:styleId="1112">
    <w:name w:val="Нет списка111"/>
    <w:next w:val="affff2"/>
    <w:uiPriority w:val="99"/>
    <w:semiHidden/>
    <w:unhideWhenUsed/>
    <w:qFormat/>
    <w:rsid w:val="00CC67EC"/>
  </w:style>
  <w:style w:type="paragraph" w:customStyle="1" w:styleId="LO-Normal">
    <w:name w:val="LO-Normal"/>
    <w:rsid w:val="00CC67EC"/>
    <w:pPr>
      <w:suppressAutoHyphens/>
      <w:spacing w:line="100" w:lineRule="atLeast"/>
    </w:pPr>
    <w:rPr>
      <w:color w:val="000000"/>
      <w:sz w:val="24"/>
      <w:szCs w:val="24"/>
      <w:lang w:bidi="hi-IN"/>
    </w:rPr>
  </w:style>
  <w:style w:type="paragraph" w:customStyle="1" w:styleId="1fffff3">
    <w:name w:val="Без интервала1"/>
    <w:qFormat/>
    <w:rsid w:val="00CC67EC"/>
    <w:pPr>
      <w:suppressAutoHyphens/>
    </w:pPr>
    <w:rPr>
      <w:rFonts w:ascii="Calibri" w:eastAsia="SimSun" w:hAnsi="Calibri" w:cs="Mangal"/>
      <w:sz w:val="22"/>
      <w:szCs w:val="22"/>
      <w:lang w:eastAsia="hi-IN" w:bidi="hi-IN"/>
    </w:rPr>
  </w:style>
  <w:style w:type="paragraph" w:customStyle="1" w:styleId="affffffffff7">
    <w:name w:val="_КакЕсть"/>
    <w:basedOn w:val="affff"/>
    <w:rsid w:val="00CC67EC"/>
    <w:rPr>
      <w:rFonts w:ascii="a_Typer" w:hAnsi="a_Typer"/>
      <w:sz w:val="24"/>
    </w:rPr>
  </w:style>
  <w:style w:type="character" w:customStyle="1" w:styleId="95pt0">
    <w:name w:val="Основной текст + 9;5 pt"/>
    <w:rsid w:val="00CC67EC"/>
    <w:rPr>
      <w:rFonts w:eastAsia="Times New Roman"/>
      <w:color w:val="000000"/>
      <w:spacing w:val="0"/>
      <w:w w:val="100"/>
      <w:position w:val="0"/>
      <w:sz w:val="19"/>
      <w:szCs w:val="19"/>
      <w:shd w:val="clear" w:color="auto" w:fill="FFFFFF"/>
      <w:lang w:val="ru-RU"/>
    </w:rPr>
  </w:style>
  <w:style w:type="paragraph" w:customStyle="1" w:styleId="formattext">
    <w:name w:val="formattext"/>
    <w:basedOn w:val="affff"/>
    <w:qFormat/>
    <w:rsid w:val="00CC67EC"/>
    <w:pPr>
      <w:spacing w:before="100" w:beforeAutospacing="1" w:after="100" w:afterAutospacing="1"/>
    </w:pPr>
    <w:rPr>
      <w:sz w:val="24"/>
      <w:szCs w:val="24"/>
    </w:rPr>
  </w:style>
  <w:style w:type="character" w:customStyle="1" w:styleId="dynatree-title">
    <w:name w:val="dynatree-title"/>
    <w:rsid w:val="00CC67EC"/>
  </w:style>
  <w:style w:type="table" w:customStyle="1" w:styleId="221">
    <w:name w:val="Сетка таблицы22"/>
    <w:basedOn w:val="affff1"/>
    <w:next w:val="affffff0"/>
    <w:uiPriority w:val="59"/>
    <w:rsid w:val="00CC67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ffff1"/>
    <w:next w:val="affffff0"/>
    <w:rsid w:val="00CC67EC"/>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ffff4">
    <w:name w:val="Название Знак1"/>
    <w:aliases w:val="Знак1 Знак1,Список1 Знак1"/>
    <w:uiPriority w:val="99"/>
    <w:qFormat/>
    <w:rsid w:val="00CC67EC"/>
    <w:rPr>
      <w:rFonts w:ascii="Calibri Light" w:eastAsia="Times New Roman" w:hAnsi="Calibri Light" w:cs="Times New Roman"/>
      <w:spacing w:val="-10"/>
      <w:kern w:val="28"/>
      <w:sz w:val="56"/>
      <w:szCs w:val="56"/>
    </w:rPr>
  </w:style>
  <w:style w:type="numbering" w:customStyle="1" w:styleId="76">
    <w:name w:val="Нет списка7"/>
    <w:next w:val="affff2"/>
    <w:uiPriority w:val="99"/>
    <w:semiHidden/>
    <w:unhideWhenUsed/>
    <w:qFormat/>
    <w:rsid w:val="00344767"/>
  </w:style>
  <w:style w:type="table" w:customStyle="1" w:styleId="77">
    <w:name w:val="Сетка таблицы7"/>
    <w:basedOn w:val="affff1"/>
    <w:next w:val="affffff0"/>
    <w:uiPriority w:val="59"/>
    <w:rsid w:val="0034476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f">
    <w:name w:val="Основной текст + Полужирный5"/>
    <w:rsid w:val="00E64267"/>
    <w:rPr>
      <w:rFonts w:ascii="Times New Roman" w:hAnsi="Times New Roman"/>
      <w:b/>
      <w:spacing w:val="0"/>
      <w:sz w:val="21"/>
    </w:rPr>
  </w:style>
  <w:style w:type="numbering" w:customStyle="1" w:styleId="86">
    <w:name w:val="Нет списка8"/>
    <w:next w:val="affff2"/>
    <w:uiPriority w:val="99"/>
    <w:semiHidden/>
    <w:unhideWhenUsed/>
    <w:qFormat/>
    <w:rsid w:val="00972778"/>
  </w:style>
  <w:style w:type="table" w:customStyle="1" w:styleId="139">
    <w:name w:val="Сетка таблицы13"/>
    <w:basedOn w:val="affff1"/>
    <w:next w:val="affffff0"/>
    <w:rsid w:val="00972778"/>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26">
    <w:name w:val="Нет списка12"/>
    <w:next w:val="affff2"/>
    <w:semiHidden/>
    <w:unhideWhenUsed/>
    <w:qFormat/>
    <w:rsid w:val="00972778"/>
  </w:style>
  <w:style w:type="numbering" w:customStyle="1" w:styleId="217">
    <w:name w:val="Нет списка21"/>
    <w:next w:val="affff2"/>
    <w:semiHidden/>
    <w:unhideWhenUsed/>
    <w:rsid w:val="00972778"/>
  </w:style>
  <w:style w:type="numbering" w:customStyle="1" w:styleId="315">
    <w:name w:val="Нет списка31"/>
    <w:next w:val="affff2"/>
    <w:uiPriority w:val="99"/>
    <w:semiHidden/>
    <w:unhideWhenUsed/>
    <w:rsid w:val="00972778"/>
  </w:style>
  <w:style w:type="numbering" w:customStyle="1" w:styleId="413">
    <w:name w:val="Нет списка41"/>
    <w:next w:val="affff2"/>
    <w:uiPriority w:val="99"/>
    <w:semiHidden/>
    <w:unhideWhenUsed/>
    <w:rsid w:val="00972778"/>
  </w:style>
  <w:style w:type="numbering" w:customStyle="1" w:styleId="510">
    <w:name w:val="Нет списка51"/>
    <w:next w:val="affff2"/>
    <w:uiPriority w:val="99"/>
    <w:semiHidden/>
    <w:unhideWhenUsed/>
    <w:rsid w:val="00972778"/>
  </w:style>
  <w:style w:type="table" w:customStyle="1" w:styleId="610">
    <w:name w:val="Сетка таблицы61"/>
    <w:basedOn w:val="affff1"/>
    <w:next w:val="affffff0"/>
    <w:uiPriority w:val="59"/>
    <w:rsid w:val="00972778"/>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1">
    <w:name w:val="Нет списка61"/>
    <w:next w:val="affff2"/>
    <w:uiPriority w:val="99"/>
    <w:semiHidden/>
    <w:unhideWhenUsed/>
    <w:rsid w:val="00972778"/>
  </w:style>
  <w:style w:type="numbering" w:customStyle="1" w:styleId="1120">
    <w:name w:val="Нет списка112"/>
    <w:next w:val="affff2"/>
    <w:semiHidden/>
    <w:rsid w:val="00972778"/>
  </w:style>
  <w:style w:type="numbering" w:customStyle="1" w:styleId="11110">
    <w:name w:val="Нет списка1111"/>
    <w:next w:val="affff2"/>
    <w:uiPriority w:val="99"/>
    <w:semiHidden/>
    <w:unhideWhenUsed/>
    <w:rsid w:val="00972778"/>
  </w:style>
  <w:style w:type="paragraph" w:customStyle="1" w:styleId="3ff8">
    <w:name w:val="Текст сноски3"/>
    <w:basedOn w:val="affff"/>
    <w:rsid w:val="00110E4F"/>
    <w:pPr>
      <w:suppressAutoHyphens/>
    </w:pPr>
    <w:rPr>
      <w:sz w:val="24"/>
      <w:szCs w:val="24"/>
      <w:lang w:eastAsia="ar-SA"/>
    </w:rPr>
  </w:style>
  <w:style w:type="character" w:customStyle="1" w:styleId="sectioninfo2">
    <w:name w:val="section__info2"/>
    <w:basedOn w:val="affff0"/>
    <w:rsid w:val="00D5347D"/>
    <w:rPr>
      <w:vanish w:val="0"/>
      <w:webHidden w:val="0"/>
      <w:sz w:val="24"/>
      <w:szCs w:val="24"/>
      <w:specVanish w:val="0"/>
    </w:rPr>
  </w:style>
  <w:style w:type="character" w:customStyle="1" w:styleId="chars-valuevalue-text-desc">
    <w:name w:val="chars-value__value-text-desc"/>
    <w:basedOn w:val="affff0"/>
    <w:rsid w:val="00C52E29"/>
  </w:style>
  <w:style w:type="character" w:customStyle="1" w:styleId="chars-valuevalue">
    <w:name w:val="chars-value__value"/>
    <w:basedOn w:val="affff0"/>
    <w:rsid w:val="00C52E29"/>
  </w:style>
  <w:style w:type="character" w:customStyle="1" w:styleId="chars-valuevalue-min-val">
    <w:name w:val="chars-value__value-min-val"/>
    <w:basedOn w:val="affff0"/>
    <w:rsid w:val="00C52E29"/>
  </w:style>
  <w:style w:type="character" w:customStyle="1" w:styleId="chars-valuevalue-max-val">
    <w:name w:val="chars-value__value-max-val"/>
    <w:basedOn w:val="affff0"/>
    <w:rsid w:val="00C52E29"/>
  </w:style>
  <w:style w:type="paragraph" w:customStyle="1" w:styleId="1fffff5">
    <w:name w:val="_Титульный 1"/>
    <w:qFormat/>
    <w:rsid w:val="005E6FFF"/>
    <w:pPr>
      <w:tabs>
        <w:tab w:val="left" w:pos="720"/>
      </w:tabs>
      <w:jc w:val="center"/>
    </w:pPr>
    <w:rPr>
      <w:b/>
      <w:kern w:val="32"/>
      <w:sz w:val="28"/>
      <w:szCs w:val="28"/>
    </w:rPr>
  </w:style>
  <w:style w:type="paragraph" w:customStyle="1" w:styleId="Style17">
    <w:name w:val="Style17"/>
    <w:basedOn w:val="affff"/>
    <w:uiPriority w:val="99"/>
    <w:qFormat/>
    <w:rsid w:val="005E6FFF"/>
    <w:pPr>
      <w:widowControl w:val="0"/>
      <w:autoSpaceDE w:val="0"/>
      <w:autoSpaceDN w:val="0"/>
      <w:adjustRightInd w:val="0"/>
    </w:pPr>
    <w:rPr>
      <w:sz w:val="24"/>
      <w:szCs w:val="24"/>
    </w:rPr>
  </w:style>
  <w:style w:type="character" w:customStyle="1" w:styleId="FontStyle37">
    <w:name w:val="Font Style37"/>
    <w:basedOn w:val="affff0"/>
    <w:uiPriority w:val="99"/>
    <w:qFormat/>
    <w:rsid w:val="005E6FFF"/>
    <w:rPr>
      <w:rFonts w:ascii="Times New Roman" w:hAnsi="Times New Roman" w:cs="Times New Roman"/>
      <w:sz w:val="14"/>
      <w:szCs w:val="14"/>
    </w:rPr>
  </w:style>
  <w:style w:type="paragraph" w:customStyle="1" w:styleId="Style12">
    <w:name w:val="Style12"/>
    <w:basedOn w:val="affff"/>
    <w:uiPriority w:val="99"/>
    <w:qFormat/>
    <w:rsid w:val="005E6FFF"/>
    <w:pPr>
      <w:widowControl w:val="0"/>
      <w:autoSpaceDE w:val="0"/>
      <w:autoSpaceDN w:val="0"/>
      <w:adjustRightInd w:val="0"/>
    </w:pPr>
    <w:rPr>
      <w:rFonts w:ascii="Calibri" w:hAnsi="Calibri" w:cs="Calibri"/>
      <w:sz w:val="24"/>
      <w:szCs w:val="24"/>
    </w:rPr>
  </w:style>
  <w:style w:type="table" w:customStyle="1" w:styleId="87">
    <w:name w:val="Сетка таблицы8"/>
    <w:basedOn w:val="affff1"/>
    <w:next w:val="affffff0"/>
    <w:uiPriority w:val="39"/>
    <w:rsid w:val="00D431EC"/>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Title">
    <w:name w:val="ConsPlusTitle"/>
    <w:qFormat/>
    <w:rsid w:val="00576692"/>
    <w:pPr>
      <w:widowControl w:val="0"/>
      <w:autoSpaceDE w:val="0"/>
      <w:autoSpaceDN w:val="0"/>
    </w:pPr>
    <w:rPr>
      <w:rFonts w:ascii="Calibri" w:hAnsi="Calibri" w:cs="Calibri"/>
      <w:b/>
      <w:sz w:val="22"/>
    </w:rPr>
  </w:style>
  <w:style w:type="paragraph" w:customStyle="1" w:styleId="ConsPlusTitlePage">
    <w:name w:val="ConsPlusTitlePage"/>
    <w:qFormat/>
    <w:rsid w:val="00576692"/>
    <w:pPr>
      <w:widowControl w:val="0"/>
      <w:autoSpaceDE w:val="0"/>
      <w:autoSpaceDN w:val="0"/>
    </w:pPr>
    <w:rPr>
      <w:rFonts w:ascii="Tahoma" w:hAnsi="Tahoma" w:cs="Tahoma"/>
    </w:rPr>
  </w:style>
  <w:style w:type="table" w:customStyle="1" w:styleId="141">
    <w:name w:val="Сетка таблицы14"/>
    <w:basedOn w:val="affff1"/>
    <w:next w:val="affffff0"/>
    <w:uiPriority w:val="59"/>
    <w:rsid w:val="00F573B2"/>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10">
    <w:name w:val="Стандартный HTML Знак1"/>
    <w:aliases w:val="Основной шрифт абзаца Знак Знак1"/>
    <w:basedOn w:val="affff0"/>
    <w:uiPriority w:val="99"/>
    <w:rsid w:val="00DF3309"/>
    <w:rPr>
      <w:rFonts w:ascii="Consolas" w:eastAsia="Times New Roman" w:hAnsi="Consolas" w:cs="Consolas"/>
      <w:sz w:val="20"/>
      <w:szCs w:val="20"/>
      <w:lang w:eastAsia="ru-RU"/>
    </w:rPr>
  </w:style>
  <w:style w:type="character" w:customStyle="1" w:styleId="1fffff6">
    <w:name w:val="Текст примечания Знак1"/>
    <w:aliases w:val="Знак Знак1 Знак Знак Знак1 Знак1,Основной текст с отступом 2 Знак Знак11 Знак1,Знак Знак1 Знак11 Знак1,Основной текст с отступом 2 Знак Знак Знак1 Знак1, Знак Знак Знак Знак1,Примечания: текст Знак1"/>
    <w:basedOn w:val="affff0"/>
    <w:uiPriority w:val="99"/>
    <w:qFormat/>
    <w:rsid w:val="00DF3309"/>
    <w:rPr>
      <w:rFonts w:ascii="Times New Roman" w:eastAsia="Times New Roman" w:hAnsi="Times New Roman" w:cs="Times New Roman"/>
      <w:sz w:val="20"/>
      <w:szCs w:val="20"/>
      <w:lang w:eastAsia="ru-RU"/>
    </w:rPr>
  </w:style>
  <w:style w:type="character" w:customStyle="1" w:styleId="1fffff7">
    <w:name w:val="Текст концевой сноски Знак1"/>
    <w:basedOn w:val="affff0"/>
    <w:uiPriority w:val="99"/>
    <w:qFormat/>
    <w:rsid w:val="00DF3309"/>
    <w:rPr>
      <w:rFonts w:ascii="Times New Roman" w:eastAsia="Times New Roman" w:hAnsi="Times New Roman" w:cs="Times New Roman"/>
      <w:sz w:val="20"/>
      <w:szCs w:val="20"/>
      <w:lang w:eastAsia="ru-RU"/>
    </w:rPr>
  </w:style>
  <w:style w:type="character" w:customStyle="1" w:styleId="1fffff8">
    <w:name w:val="Дата Знак1"/>
    <w:basedOn w:val="affff0"/>
    <w:uiPriority w:val="99"/>
    <w:qFormat/>
    <w:rsid w:val="00DF3309"/>
    <w:rPr>
      <w:rFonts w:ascii="Times New Roman" w:eastAsia="Times New Roman" w:hAnsi="Times New Roman" w:cs="Times New Roman"/>
      <w:sz w:val="20"/>
      <w:szCs w:val="20"/>
      <w:lang w:eastAsia="ru-RU"/>
    </w:rPr>
  </w:style>
  <w:style w:type="character" w:customStyle="1" w:styleId="316">
    <w:name w:val="Основной текст с отступом 3 Знак1"/>
    <w:aliases w:val="Оглавление 3 Знак Знак2,Основной текст с отступом 3 Знак1 Знак Знак2,Оглавление 3 Знак Знак Знак Знак2,Основной текст с отступом 3 Знак1 Знак Знак Знак Знак2,Оглавление 3 Знак Знак Знак Знак Знак Знак2"/>
    <w:basedOn w:val="affff0"/>
    <w:uiPriority w:val="99"/>
    <w:qFormat/>
    <w:rsid w:val="00DF3309"/>
    <w:rPr>
      <w:rFonts w:ascii="Times New Roman" w:eastAsia="Times New Roman" w:hAnsi="Times New Roman" w:cs="Times New Roman"/>
      <w:sz w:val="16"/>
      <w:szCs w:val="16"/>
      <w:lang w:eastAsia="ru-RU"/>
    </w:rPr>
  </w:style>
  <w:style w:type="character" w:customStyle="1" w:styleId="1fffff9">
    <w:name w:val="Схема документа Знак1"/>
    <w:basedOn w:val="affff0"/>
    <w:qFormat/>
    <w:rsid w:val="00DF3309"/>
    <w:rPr>
      <w:rFonts w:ascii="Tahoma" w:eastAsia="Times New Roman" w:hAnsi="Tahoma" w:cs="Tahoma"/>
      <w:sz w:val="16"/>
      <w:szCs w:val="16"/>
      <w:lang w:eastAsia="ru-RU"/>
    </w:rPr>
  </w:style>
  <w:style w:type="character" w:customStyle="1" w:styleId="1fffffa">
    <w:name w:val="Текст Знак1"/>
    <w:basedOn w:val="affff0"/>
    <w:uiPriority w:val="99"/>
    <w:qFormat/>
    <w:rsid w:val="00DF3309"/>
    <w:rPr>
      <w:rFonts w:ascii="Consolas" w:eastAsia="Times New Roman" w:hAnsi="Consolas" w:cs="Consolas"/>
      <w:sz w:val="21"/>
      <w:szCs w:val="21"/>
      <w:lang w:eastAsia="ru-RU"/>
    </w:rPr>
  </w:style>
  <w:style w:type="character" w:customStyle="1" w:styleId="1fffffb">
    <w:name w:val="Тема примечания Знак1"/>
    <w:basedOn w:val="1fffff6"/>
    <w:uiPriority w:val="99"/>
    <w:qFormat/>
    <w:rsid w:val="00DF3309"/>
    <w:rPr>
      <w:rFonts w:ascii="Times New Roman" w:eastAsia="Times New Roman" w:hAnsi="Times New Roman" w:cs="Times New Roman"/>
      <w:b/>
      <w:bCs/>
      <w:sz w:val="20"/>
      <w:szCs w:val="20"/>
      <w:lang w:eastAsia="ru-RU"/>
    </w:rPr>
  </w:style>
  <w:style w:type="character" w:customStyle="1" w:styleId="z-10">
    <w:name w:val="z-Начало формы Знак1"/>
    <w:basedOn w:val="affff0"/>
    <w:rsid w:val="00DF3309"/>
    <w:rPr>
      <w:rFonts w:ascii="Arial" w:eastAsia="Times New Roman" w:hAnsi="Arial" w:cs="Arial"/>
      <w:vanish/>
      <w:sz w:val="16"/>
      <w:szCs w:val="16"/>
      <w:lang w:eastAsia="ru-RU"/>
    </w:rPr>
  </w:style>
  <w:style w:type="character" w:customStyle="1" w:styleId="z-11">
    <w:name w:val="z-Конец формы Знак1"/>
    <w:basedOn w:val="affff0"/>
    <w:rsid w:val="00DF3309"/>
    <w:rPr>
      <w:rFonts w:ascii="Arial" w:eastAsia="Times New Roman" w:hAnsi="Arial" w:cs="Arial"/>
      <w:vanish/>
      <w:sz w:val="16"/>
      <w:szCs w:val="16"/>
      <w:lang w:eastAsia="ru-RU"/>
    </w:rPr>
  </w:style>
  <w:style w:type="character" w:customStyle="1" w:styleId="97">
    <w:name w:val="Основной текст + 9"/>
    <w:aliases w:val="5 pt,Не полужирный,Интервал 0 pt,Body text + Times New Roman,10,Italic,Подпись к таблице + 12,Основной текст + 10,Основной текст + 8,Основной текст (6) + Consolas,Не курсив,Основной текст (3) + 9 pt"/>
    <w:qFormat/>
    <w:rsid w:val="00DF3309"/>
    <w:rPr>
      <w:rFonts w:ascii="Times New Roman" w:hAnsi="Times New Roman" w:cs="Times New Roman" w:hint="default"/>
      <w:color w:val="000000"/>
      <w:spacing w:val="0"/>
      <w:w w:val="100"/>
      <w:position w:val="0"/>
      <w:sz w:val="21"/>
      <w:szCs w:val="21"/>
      <w:shd w:val="clear" w:color="auto" w:fill="FFFFFF"/>
      <w:lang w:val="ru-RU" w:eastAsia="ru-RU" w:bidi="ru-RU"/>
    </w:rPr>
  </w:style>
  <w:style w:type="character" w:customStyle="1" w:styleId="okpdspan">
    <w:name w:val="okpd_span"/>
    <w:basedOn w:val="affff0"/>
    <w:qFormat/>
    <w:rsid w:val="00DF3309"/>
  </w:style>
  <w:style w:type="character" w:customStyle="1" w:styleId="s12">
    <w:name w:val="s12"/>
    <w:rsid w:val="00DF3309"/>
  </w:style>
  <w:style w:type="paragraph" w:customStyle="1" w:styleId="p28">
    <w:name w:val="p28"/>
    <w:basedOn w:val="affff"/>
    <w:qFormat/>
    <w:rsid w:val="00DF3309"/>
    <w:pPr>
      <w:suppressAutoHyphens/>
      <w:spacing w:before="28" w:after="100" w:line="100" w:lineRule="atLeast"/>
    </w:pPr>
    <w:rPr>
      <w:sz w:val="24"/>
      <w:szCs w:val="24"/>
      <w:lang w:eastAsia="ar-SA"/>
    </w:rPr>
  </w:style>
  <w:style w:type="paragraph" w:customStyle="1" w:styleId="TableText">
    <w:name w:val="Table Text"/>
    <w:basedOn w:val="affff"/>
    <w:qFormat/>
    <w:rsid w:val="00DF3309"/>
    <w:pPr>
      <w:keepLines/>
    </w:pPr>
    <w:rPr>
      <w:sz w:val="16"/>
      <w:szCs w:val="16"/>
    </w:rPr>
  </w:style>
  <w:style w:type="paragraph" w:customStyle="1" w:styleId="TableHeading">
    <w:name w:val="Table Heading"/>
    <w:basedOn w:val="TableText"/>
    <w:qFormat/>
    <w:rsid w:val="00DF3309"/>
    <w:pPr>
      <w:spacing w:before="120" w:after="120"/>
    </w:pPr>
    <w:rPr>
      <w:b/>
      <w:bCs/>
    </w:rPr>
  </w:style>
  <w:style w:type="paragraph" w:customStyle="1" w:styleId="ConsPlusDocList">
    <w:name w:val="ConsPlusDocList"/>
    <w:qFormat/>
    <w:rsid w:val="00DF3309"/>
    <w:pPr>
      <w:widowControl w:val="0"/>
      <w:autoSpaceDE w:val="0"/>
      <w:autoSpaceDN w:val="0"/>
    </w:pPr>
    <w:rPr>
      <w:rFonts w:ascii="Courier New" w:hAnsi="Courier New" w:cs="Courier New"/>
    </w:rPr>
  </w:style>
  <w:style w:type="paragraph" w:customStyle="1" w:styleId="ConsPlusJurTerm">
    <w:name w:val="ConsPlusJurTerm"/>
    <w:qFormat/>
    <w:rsid w:val="00DF3309"/>
    <w:pPr>
      <w:widowControl w:val="0"/>
      <w:autoSpaceDE w:val="0"/>
      <w:autoSpaceDN w:val="0"/>
    </w:pPr>
    <w:rPr>
      <w:rFonts w:ascii="Tahoma" w:hAnsi="Tahoma" w:cs="Tahoma"/>
    </w:rPr>
  </w:style>
  <w:style w:type="paragraph" w:customStyle="1" w:styleId="ConsPlusTextList">
    <w:name w:val="ConsPlusTextList"/>
    <w:qFormat/>
    <w:rsid w:val="00DF3309"/>
    <w:pPr>
      <w:widowControl w:val="0"/>
      <w:autoSpaceDE w:val="0"/>
      <w:autoSpaceDN w:val="0"/>
    </w:pPr>
    <w:rPr>
      <w:rFonts w:ascii="Arial" w:hAnsi="Arial" w:cs="Arial"/>
    </w:rPr>
  </w:style>
  <w:style w:type="paragraph" w:customStyle="1" w:styleId="xl188">
    <w:name w:val="xl188"/>
    <w:basedOn w:val="affff"/>
    <w:qFormat/>
    <w:rsid w:val="00DF3309"/>
    <w:pPr>
      <w:pBdr>
        <w:top w:val="single" w:sz="4" w:space="0" w:color="000000"/>
        <w:right w:val="single" w:sz="4" w:space="0" w:color="000000"/>
      </w:pBdr>
      <w:spacing w:before="100" w:beforeAutospacing="1" w:after="100" w:afterAutospacing="1"/>
      <w:jc w:val="center"/>
    </w:pPr>
    <w:rPr>
      <w:b/>
      <w:bCs/>
      <w:sz w:val="24"/>
      <w:szCs w:val="24"/>
    </w:rPr>
  </w:style>
  <w:style w:type="paragraph" w:customStyle="1" w:styleId="xl189">
    <w:name w:val="xl189"/>
    <w:basedOn w:val="affff"/>
    <w:qFormat/>
    <w:rsid w:val="00DF3309"/>
    <w:pPr>
      <w:spacing w:before="100" w:beforeAutospacing="1" w:after="100" w:afterAutospacing="1"/>
      <w:jc w:val="center"/>
      <w:textAlignment w:val="center"/>
    </w:pPr>
    <w:rPr>
      <w:b/>
      <w:bCs/>
      <w:sz w:val="24"/>
      <w:szCs w:val="24"/>
    </w:rPr>
  </w:style>
  <w:style w:type="paragraph" w:customStyle="1" w:styleId="xl190">
    <w:name w:val="xl190"/>
    <w:basedOn w:val="affff"/>
    <w:qFormat/>
    <w:rsid w:val="00DF3309"/>
    <w:pPr>
      <w:pBdr>
        <w:left w:val="single" w:sz="4" w:space="0" w:color="000000"/>
        <w:bottom w:val="single" w:sz="4" w:space="0" w:color="000000"/>
        <w:right w:val="single" w:sz="4" w:space="0" w:color="000000"/>
      </w:pBdr>
      <w:shd w:val="clear" w:color="FFFFCC" w:fill="FFFFFF"/>
      <w:spacing w:before="100" w:beforeAutospacing="1" w:after="100" w:afterAutospacing="1"/>
      <w:textAlignment w:val="center"/>
    </w:pPr>
    <w:rPr>
      <w:b/>
      <w:bCs/>
      <w:sz w:val="24"/>
      <w:szCs w:val="24"/>
    </w:rPr>
  </w:style>
  <w:style w:type="paragraph" w:customStyle="1" w:styleId="xl191">
    <w:name w:val="xl191"/>
    <w:basedOn w:val="affff"/>
    <w:qFormat/>
    <w:rsid w:val="00DF3309"/>
    <w:pPr>
      <w:pBdr>
        <w:bottom w:val="single" w:sz="4" w:space="0" w:color="000000"/>
        <w:right w:val="single" w:sz="4" w:space="0" w:color="000000"/>
      </w:pBdr>
      <w:shd w:val="clear" w:color="FFFFCC" w:fill="FFFFFF"/>
      <w:spacing w:before="100" w:beforeAutospacing="1" w:after="100" w:afterAutospacing="1"/>
      <w:textAlignment w:val="center"/>
    </w:pPr>
    <w:rPr>
      <w:b/>
      <w:bCs/>
      <w:sz w:val="24"/>
      <w:szCs w:val="24"/>
    </w:rPr>
  </w:style>
  <w:style w:type="paragraph" w:customStyle="1" w:styleId="xl192">
    <w:name w:val="xl192"/>
    <w:basedOn w:val="affff"/>
    <w:qFormat/>
    <w:rsid w:val="00DF330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4"/>
      <w:szCs w:val="24"/>
    </w:rPr>
  </w:style>
  <w:style w:type="paragraph" w:customStyle="1" w:styleId="xl193">
    <w:name w:val="xl193"/>
    <w:basedOn w:val="affff"/>
    <w:qFormat/>
    <w:rsid w:val="00DF3309"/>
    <w:pPr>
      <w:pBdr>
        <w:top w:val="single" w:sz="4" w:space="0" w:color="auto"/>
        <w:lef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4">
    <w:name w:val="xl194"/>
    <w:basedOn w:val="affff"/>
    <w:qFormat/>
    <w:rsid w:val="00DF3309"/>
    <w:pPr>
      <w:pBdr>
        <w:top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5">
    <w:name w:val="xl195"/>
    <w:basedOn w:val="affff"/>
    <w:qFormat/>
    <w:rsid w:val="00DF3309"/>
    <w:pPr>
      <w:pBdr>
        <w:top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6">
    <w:name w:val="xl196"/>
    <w:basedOn w:val="affff"/>
    <w:qFormat/>
    <w:rsid w:val="00DF3309"/>
    <w:pPr>
      <w:pBdr>
        <w:lef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7">
    <w:name w:val="xl197"/>
    <w:basedOn w:val="affff"/>
    <w:qFormat/>
    <w:rsid w:val="00DF3309"/>
    <w:pPr>
      <w:shd w:val="clear" w:color="000000" w:fill="FFFFFF"/>
      <w:spacing w:before="100" w:beforeAutospacing="1" w:after="100" w:afterAutospacing="1"/>
      <w:jc w:val="center"/>
      <w:textAlignment w:val="center"/>
    </w:pPr>
    <w:rPr>
      <w:b/>
      <w:bCs/>
      <w:sz w:val="24"/>
      <w:szCs w:val="24"/>
    </w:rPr>
  </w:style>
  <w:style w:type="paragraph" w:customStyle="1" w:styleId="xl198">
    <w:name w:val="xl198"/>
    <w:basedOn w:val="affff"/>
    <w:qFormat/>
    <w:rsid w:val="00DF3309"/>
    <w:pPr>
      <w:pBdr>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9">
    <w:name w:val="xl199"/>
    <w:basedOn w:val="affff"/>
    <w:qFormat/>
    <w:rsid w:val="00DF3309"/>
    <w:pPr>
      <w:pBdr>
        <w:left w:val="single" w:sz="4" w:space="0" w:color="auto"/>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0">
    <w:name w:val="xl200"/>
    <w:basedOn w:val="affff"/>
    <w:qFormat/>
    <w:rsid w:val="00DF3309"/>
    <w:pPr>
      <w:pBdr>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1">
    <w:name w:val="xl201"/>
    <w:basedOn w:val="affff"/>
    <w:qFormat/>
    <w:rsid w:val="00DF3309"/>
    <w:pPr>
      <w:pBdr>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2">
    <w:name w:val="xl202"/>
    <w:basedOn w:val="affff"/>
    <w:qFormat/>
    <w:rsid w:val="00DF3309"/>
    <w:pPr>
      <w:spacing w:before="100" w:beforeAutospacing="1" w:after="100" w:afterAutospacing="1"/>
      <w:jc w:val="center"/>
      <w:textAlignment w:val="top"/>
    </w:pPr>
    <w:rPr>
      <w:b/>
      <w:bCs/>
      <w:sz w:val="24"/>
      <w:szCs w:val="24"/>
    </w:rPr>
  </w:style>
  <w:style w:type="paragraph" w:customStyle="1" w:styleId="xl203">
    <w:name w:val="xl203"/>
    <w:basedOn w:val="affff"/>
    <w:qFormat/>
    <w:rsid w:val="00DF3309"/>
    <w:pPr>
      <w:pBdr>
        <w:top w:val="single" w:sz="4" w:space="0" w:color="000000"/>
        <w:left w:val="single" w:sz="4" w:space="0" w:color="000000"/>
        <w:bottom w:val="single" w:sz="4" w:space="0" w:color="000000"/>
      </w:pBdr>
      <w:spacing w:before="100" w:beforeAutospacing="1" w:after="100" w:afterAutospacing="1"/>
      <w:jc w:val="center"/>
      <w:textAlignment w:val="center"/>
    </w:pPr>
    <w:rPr>
      <w:b/>
      <w:bCs/>
      <w:sz w:val="24"/>
      <w:szCs w:val="24"/>
    </w:rPr>
  </w:style>
  <w:style w:type="paragraph" w:customStyle="1" w:styleId="xl204">
    <w:name w:val="xl204"/>
    <w:basedOn w:val="affff"/>
    <w:qFormat/>
    <w:rsid w:val="00DF330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4"/>
      <w:szCs w:val="24"/>
    </w:rPr>
  </w:style>
  <w:style w:type="character" w:customStyle="1" w:styleId="ConsNormal0">
    <w:name w:val="ConsNormal Знак"/>
    <w:link w:val="ConsNormal"/>
    <w:qFormat/>
    <w:rsid w:val="00DF3309"/>
    <w:rPr>
      <w:rFonts w:ascii="Arial" w:hAnsi="Arial" w:cs="Arial"/>
    </w:rPr>
  </w:style>
  <w:style w:type="paragraph" w:customStyle="1" w:styleId="s10">
    <w:name w:val="s_1"/>
    <w:basedOn w:val="affff"/>
    <w:qFormat/>
    <w:rsid w:val="00DF3309"/>
    <w:pPr>
      <w:spacing w:before="100" w:beforeAutospacing="1" w:after="100" w:afterAutospacing="1"/>
    </w:pPr>
    <w:rPr>
      <w:sz w:val="24"/>
      <w:szCs w:val="24"/>
    </w:rPr>
  </w:style>
  <w:style w:type="paragraph" w:customStyle="1" w:styleId="affffffffff8">
    <w:name w:val="Текст таблицы (лев.)"/>
    <w:basedOn w:val="affff"/>
    <w:qFormat/>
    <w:rsid w:val="00DF3309"/>
    <w:pPr>
      <w:keepNext/>
      <w:snapToGrid w:val="0"/>
      <w:spacing w:before="20" w:line="360" w:lineRule="auto"/>
      <w:ind w:firstLine="567"/>
    </w:pPr>
    <w:rPr>
      <w:sz w:val="18"/>
      <w:lang w:eastAsia="en-US"/>
    </w:rPr>
  </w:style>
  <w:style w:type="paragraph" w:customStyle="1" w:styleId="Style5">
    <w:name w:val="Style5"/>
    <w:basedOn w:val="affff"/>
    <w:uiPriority w:val="99"/>
    <w:qFormat/>
    <w:rsid w:val="00DF3309"/>
    <w:pPr>
      <w:widowControl w:val="0"/>
      <w:autoSpaceDE w:val="0"/>
      <w:autoSpaceDN w:val="0"/>
      <w:adjustRightInd w:val="0"/>
      <w:spacing w:line="319" w:lineRule="exact"/>
      <w:ind w:firstLine="528"/>
      <w:jc w:val="both"/>
    </w:pPr>
    <w:rPr>
      <w:sz w:val="24"/>
      <w:szCs w:val="24"/>
    </w:rPr>
  </w:style>
  <w:style w:type="character" w:customStyle="1" w:styleId="WW8Num3z0">
    <w:name w:val="WW8Num3z0"/>
    <w:qFormat/>
    <w:rsid w:val="00DF3309"/>
    <w:rPr>
      <w:rFonts w:ascii="Wingdings" w:hAnsi="Wingdings" w:cs="Wingdings" w:hint="default"/>
      <w:sz w:val="28"/>
      <w:szCs w:val="20"/>
      <w:lang w:eastAsia="ru-RU"/>
    </w:rPr>
  </w:style>
  <w:style w:type="character" w:customStyle="1" w:styleId="WW8Num4z0">
    <w:name w:val="WW8Num4z0"/>
    <w:qFormat/>
    <w:rsid w:val="00DF3309"/>
    <w:rPr>
      <w:rFonts w:ascii="Wingdings" w:hAnsi="Wingdings" w:cs="Wingdings" w:hint="default"/>
    </w:rPr>
  </w:style>
  <w:style w:type="character" w:customStyle="1" w:styleId="WW8Num4z1">
    <w:name w:val="WW8Num4z1"/>
    <w:qFormat/>
    <w:rsid w:val="00DF3309"/>
    <w:rPr>
      <w:rFonts w:ascii="Courier New" w:hAnsi="Courier New" w:cs="Courier New" w:hint="default"/>
    </w:rPr>
  </w:style>
  <w:style w:type="character" w:customStyle="1" w:styleId="WW8Num4z3">
    <w:name w:val="WW8Num4z3"/>
    <w:qFormat/>
    <w:rsid w:val="00DF3309"/>
    <w:rPr>
      <w:rFonts w:ascii="Symbol" w:hAnsi="Symbol" w:cs="Symbol" w:hint="default"/>
    </w:rPr>
  </w:style>
  <w:style w:type="character" w:customStyle="1" w:styleId="WW8Num5z0">
    <w:name w:val="WW8Num5z0"/>
    <w:qFormat/>
    <w:rsid w:val="00DF3309"/>
    <w:rPr>
      <w:rFonts w:hint="default"/>
      <w:lang w:val="sl-SI"/>
    </w:rPr>
  </w:style>
  <w:style w:type="character" w:customStyle="1" w:styleId="WW8Num6z0">
    <w:name w:val="WW8Num6z0"/>
    <w:qFormat/>
    <w:rsid w:val="00DF3309"/>
    <w:rPr>
      <w:rFonts w:ascii="Symbol" w:hAnsi="Symbol" w:cs="Symbol" w:hint="default"/>
      <w:color w:val="000000"/>
      <w:spacing w:val="-3"/>
    </w:rPr>
  </w:style>
  <w:style w:type="character" w:customStyle="1" w:styleId="WW8Num7z0">
    <w:name w:val="WW8Num7z0"/>
    <w:qFormat/>
    <w:rsid w:val="00DF3309"/>
    <w:rPr>
      <w:rFonts w:hint="default"/>
    </w:rPr>
  </w:style>
  <w:style w:type="character" w:customStyle="1" w:styleId="WW8Num8z0">
    <w:name w:val="WW8Num8z0"/>
    <w:qFormat/>
    <w:rsid w:val="00DF3309"/>
    <w:rPr>
      <w:rFonts w:ascii="Symbol" w:hAnsi="Symbol" w:cs="Symbol" w:hint="default"/>
    </w:rPr>
  </w:style>
  <w:style w:type="character" w:customStyle="1" w:styleId="WW8Num9z0">
    <w:name w:val="WW8Num9z0"/>
    <w:qFormat/>
    <w:rsid w:val="00DF3309"/>
    <w:rPr>
      <w:rFonts w:ascii="Symbol" w:hAnsi="Symbol" w:cs="Symbol" w:hint="default"/>
      <w:color w:val="000000"/>
      <w:lang w:eastAsia="ru-RU"/>
    </w:rPr>
  </w:style>
  <w:style w:type="character" w:customStyle="1" w:styleId="WW8Num10z0">
    <w:name w:val="WW8Num10z0"/>
    <w:qFormat/>
    <w:rsid w:val="00DF3309"/>
    <w:rPr>
      <w:rFonts w:ascii="Tahoma" w:hAnsi="Tahoma" w:cs="Tahoma" w:hint="default"/>
    </w:rPr>
  </w:style>
  <w:style w:type="character" w:customStyle="1" w:styleId="WW8Num11z0">
    <w:name w:val="WW8Num11z0"/>
    <w:qFormat/>
    <w:rsid w:val="00DF3309"/>
    <w:rPr>
      <w:rFonts w:hint="default"/>
    </w:rPr>
  </w:style>
  <w:style w:type="character" w:customStyle="1" w:styleId="WW8Num12z0">
    <w:name w:val="WW8Num12z0"/>
    <w:qFormat/>
    <w:rsid w:val="00DF3309"/>
    <w:rPr>
      <w:rFonts w:ascii="Times New Roman" w:hAnsi="Times New Roman" w:cs="Times New Roman" w:hint="default"/>
    </w:rPr>
  </w:style>
  <w:style w:type="character" w:customStyle="1" w:styleId="WW8Num13z0">
    <w:name w:val="WW8Num13z0"/>
    <w:qFormat/>
    <w:rsid w:val="00DF3309"/>
    <w:rPr>
      <w:rFonts w:hint="default"/>
    </w:rPr>
  </w:style>
  <w:style w:type="character" w:customStyle="1" w:styleId="WW8Num3z1">
    <w:name w:val="WW8Num3z1"/>
    <w:rsid w:val="00DF3309"/>
  </w:style>
  <w:style w:type="character" w:customStyle="1" w:styleId="WW8Num3z2">
    <w:name w:val="WW8Num3z2"/>
    <w:qFormat/>
    <w:rsid w:val="00DF3309"/>
  </w:style>
  <w:style w:type="character" w:customStyle="1" w:styleId="WW8Num3z3">
    <w:name w:val="WW8Num3z3"/>
    <w:qFormat/>
    <w:rsid w:val="00DF3309"/>
  </w:style>
  <w:style w:type="character" w:customStyle="1" w:styleId="WW8Num3z4">
    <w:name w:val="WW8Num3z4"/>
    <w:qFormat/>
    <w:rsid w:val="00DF3309"/>
  </w:style>
  <w:style w:type="character" w:customStyle="1" w:styleId="WW8Num3z5">
    <w:name w:val="WW8Num3z5"/>
    <w:rsid w:val="00DF3309"/>
  </w:style>
  <w:style w:type="character" w:customStyle="1" w:styleId="WW8Num3z6">
    <w:name w:val="WW8Num3z6"/>
    <w:rsid w:val="00DF3309"/>
  </w:style>
  <w:style w:type="character" w:customStyle="1" w:styleId="WW8Num3z7">
    <w:name w:val="WW8Num3z7"/>
    <w:rsid w:val="00DF3309"/>
  </w:style>
  <w:style w:type="character" w:customStyle="1" w:styleId="WW8Num3z8">
    <w:name w:val="WW8Num3z8"/>
    <w:rsid w:val="00DF3309"/>
  </w:style>
  <w:style w:type="character" w:customStyle="1" w:styleId="WW8Num4z2">
    <w:name w:val="WW8Num4z2"/>
    <w:qFormat/>
    <w:rsid w:val="00DF3309"/>
    <w:rPr>
      <w:rFonts w:ascii="Wingdings" w:hAnsi="Wingdings" w:cs="Wingdings" w:hint="default"/>
    </w:rPr>
  </w:style>
  <w:style w:type="character" w:customStyle="1" w:styleId="WW8Num5z1">
    <w:name w:val="WW8Num5z1"/>
    <w:qFormat/>
    <w:rsid w:val="00DF3309"/>
  </w:style>
  <w:style w:type="character" w:customStyle="1" w:styleId="WW8Num5z2">
    <w:name w:val="WW8Num5z2"/>
    <w:qFormat/>
    <w:rsid w:val="00DF3309"/>
  </w:style>
  <w:style w:type="character" w:customStyle="1" w:styleId="WW8Num5z3">
    <w:name w:val="WW8Num5z3"/>
    <w:qFormat/>
    <w:rsid w:val="00DF3309"/>
  </w:style>
  <w:style w:type="character" w:customStyle="1" w:styleId="WW8Num5z4">
    <w:name w:val="WW8Num5z4"/>
    <w:qFormat/>
    <w:rsid w:val="00DF3309"/>
  </w:style>
  <w:style w:type="character" w:customStyle="1" w:styleId="WW8Num5z5">
    <w:name w:val="WW8Num5z5"/>
    <w:qFormat/>
    <w:rsid w:val="00DF3309"/>
  </w:style>
  <w:style w:type="character" w:customStyle="1" w:styleId="WW8Num5z6">
    <w:name w:val="WW8Num5z6"/>
    <w:rsid w:val="00DF3309"/>
  </w:style>
  <w:style w:type="character" w:customStyle="1" w:styleId="WW8Num5z7">
    <w:name w:val="WW8Num5z7"/>
    <w:rsid w:val="00DF3309"/>
  </w:style>
  <w:style w:type="character" w:customStyle="1" w:styleId="WW8Num5z8">
    <w:name w:val="WW8Num5z8"/>
    <w:rsid w:val="00DF3309"/>
  </w:style>
  <w:style w:type="character" w:customStyle="1" w:styleId="WW8Num6z1">
    <w:name w:val="WW8Num6z1"/>
    <w:qFormat/>
    <w:rsid w:val="00DF3309"/>
  </w:style>
  <w:style w:type="character" w:customStyle="1" w:styleId="WW8Num6z2">
    <w:name w:val="WW8Num6z2"/>
    <w:qFormat/>
    <w:rsid w:val="00DF3309"/>
  </w:style>
  <w:style w:type="character" w:customStyle="1" w:styleId="WW8Num6z3">
    <w:name w:val="WW8Num6z3"/>
    <w:qFormat/>
    <w:rsid w:val="00DF3309"/>
  </w:style>
  <w:style w:type="character" w:customStyle="1" w:styleId="WW8Num6z4">
    <w:name w:val="WW8Num6z4"/>
    <w:qFormat/>
    <w:rsid w:val="00DF3309"/>
  </w:style>
  <w:style w:type="character" w:customStyle="1" w:styleId="WW8Num6z5">
    <w:name w:val="WW8Num6z5"/>
    <w:rsid w:val="00DF3309"/>
  </w:style>
  <w:style w:type="character" w:customStyle="1" w:styleId="WW8Num6z6">
    <w:name w:val="WW8Num6z6"/>
    <w:rsid w:val="00DF3309"/>
  </w:style>
  <w:style w:type="character" w:customStyle="1" w:styleId="WW8Num6z7">
    <w:name w:val="WW8Num6z7"/>
    <w:rsid w:val="00DF3309"/>
  </w:style>
  <w:style w:type="character" w:customStyle="1" w:styleId="WW8Num6z8">
    <w:name w:val="WW8Num6z8"/>
    <w:rsid w:val="00DF3309"/>
  </w:style>
  <w:style w:type="character" w:customStyle="1" w:styleId="WW8Num7z1">
    <w:name w:val="WW8Num7z1"/>
    <w:qFormat/>
    <w:rsid w:val="00DF3309"/>
    <w:rPr>
      <w:rFonts w:ascii="Courier New" w:hAnsi="Courier New" w:cs="Courier New" w:hint="default"/>
    </w:rPr>
  </w:style>
  <w:style w:type="character" w:customStyle="1" w:styleId="WW8Num7z3">
    <w:name w:val="WW8Num7z3"/>
    <w:qFormat/>
    <w:rsid w:val="00DF3309"/>
    <w:rPr>
      <w:rFonts w:ascii="Symbol" w:hAnsi="Symbol" w:cs="Symbol" w:hint="default"/>
    </w:rPr>
  </w:style>
  <w:style w:type="character" w:customStyle="1" w:styleId="WW8Num8z1">
    <w:name w:val="WW8Num8z1"/>
    <w:qFormat/>
    <w:rsid w:val="00DF3309"/>
  </w:style>
  <w:style w:type="character" w:customStyle="1" w:styleId="WW8Num8z2">
    <w:name w:val="WW8Num8z2"/>
    <w:qFormat/>
    <w:rsid w:val="00DF3309"/>
  </w:style>
  <w:style w:type="character" w:customStyle="1" w:styleId="WW8Num8z3">
    <w:name w:val="WW8Num8z3"/>
    <w:qFormat/>
    <w:rsid w:val="00DF3309"/>
  </w:style>
  <w:style w:type="character" w:customStyle="1" w:styleId="WW8Num8z4">
    <w:name w:val="WW8Num8z4"/>
    <w:rsid w:val="00DF3309"/>
  </w:style>
  <w:style w:type="character" w:customStyle="1" w:styleId="WW8Num8z5">
    <w:name w:val="WW8Num8z5"/>
    <w:rsid w:val="00DF3309"/>
  </w:style>
  <w:style w:type="character" w:customStyle="1" w:styleId="WW8Num8z6">
    <w:name w:val="WW8Num8z6"/>
    <w:rsid w:val="00DF3309"/>
  </w:style>
  <w:style w:type="character" w:customStyle="1" w:styleId="WW8Num8z7">
    <w:name w:val="WW8Num8z7"/>
    <w:rsid w:val="00DF3309"/>
  </w:style>
  <w:style w:type="character" w:customStyle="1" w:styleId="WW8Num8z8">
    <w:name w:val="WW8Num8z8"/>
    <w:rsid w:val="00DF3309"/>
  </w:style>
  <w:style w:type="character" w:customStyle="1" w:styleId="WW8Num9z1">
    <w:name w:val="WW8Num9z1"/>
    <w:qFormat/>
    <w:rsid w:val="00DF3309"/>
    <w:rPr>
      <w:rFonts w:ascii="Courier New" w:hAnsi="Courier New" w:cs="Courier New" w:hint="default"/>
    </w:rPr>
  </w:style>
  <w:style w:type="character" w:customStyle="1" w:styleId="WW8Num9z3">
    <w:name w:val="WW8Num9z3"/>
    <w:rsid w:val="00DF3309"/>
    <w:rPr>
      <w:rFonts w:ascii="Symbol" w:hAnsi="Symbol" w:cs="Symbol" w:hint="default"/>
    </w:rPr>
  </w:style>
  <w:style w:type="character" w:customStyle="1" w:styleId="WW8Num10z1">
    <w:name w:val="WW8Num10z1"/>
    <w:rsid w:val="00DF3309"/>
    <w:rPr>
      <w:rFonts w:ascii="Courier New" w:hAnsi="Courier New" w:cs="Courier New" w:hint="default"/>
    </w:rPr>
  </w:style>
  <w:style w:type="character" w:customStyle="1" w:styleId="WW8Num10z2">
    <w:name w:val="WW8Num10z2"/>
    <w:qFormat/>
    <w:rsid w:val="00DF3309"/>
    <w:rPr>
      <w:rFonts w:ascii="Wingdings" w:hAnsi="Wingdings" w:cs="Wingdings" w:hint="default"/>
    </w:rPr>
  </w:style>
  <w:style w:type="character" w:customStyle="1" w:styleId="WW8Num12z1">
    <w:name w:val="WW8Num12z1"/>
    <w:rsid w:val="00DF3309"/>
  </w:style>
  <w:style w:type="character" w:customStyle="1" w:styleId="WW8Num12z2">
    <w:name w:val="WW8Num12z2"/>
    <w:rsid w:val="00DF3309"/>
  </w:style>
  <w:style w:type="character" w:customStyle="1" w:styleId="WW8Num12z3">
    <w:name w:val="WW8Num12z3"/>
    <w:rsid w:val="00DF3309"/>
  </w:style>
  <w:style w:type="character" w:customStyle="1" w:styleId="WW8Num12z4">
    <w:name w:val="WW8Num12z4"/>
    <w:rsid w:val="00DF3309"/>
  </w:style>
  <w:style w:type="character" w:customStyle="1" w:styleId="WW8Num12z5">
    <w:name w:val="WW8Num12z5"/>
    <w:rsid w:val="00DF3309"/>
  </w:style>
  <w:style w:type="character" w:customStyle="1" w:styleId="WW8Num12z6">
    <w:name w:val="WW8Num12z6"/>
    <w:rsid w:val="00DF3309"/>
  </w:style>
  <w:style w:type="character" w:customStyle="1" w:styleId="WW8Num12z7">
    <w:name w:val="WW8Num12z7"/>
    <w:rsid w:val="00DF3309"/>
  </w:style>
  <w:style w:type="character" w:customStyle="1" w:styleId="WW8Num12z8">
    <w:name w:val="WW8Num12z8"/>
    <w:rsid w:val="00DF3309"/>
  </w:style>
  <w:style w:type="character" w:customStyle="1" w:styleId="WW8Num13z1">
    <w:name w:val="WW8Num13z1"/>
    <w:rsid w:val="00DF3309"/>
    <w:rPr>
      <w:rFonts w:ascii="Courier New" w:hAnsi="Courier New" w:cs="Courier New" w:hint="default"/>
    </w:rPr>
  </w:style>
  <w:style w:type="character" w:customStyle="1" w:styleId="WW8Num13z2">
    <w:name w:val="WW8Num13z2"/>
    <w:qFormat/>
    <w:rsid w:val="00DF3309"/>
    <w:rPr>
      <w:rFonts w:ascii="Wingdings" w:hAnsi="Wingdings" w:cs="Wingdings" w:hint="default"/>
    </w:rPr>
  </w:style>
  <w:style w:type="character" w:customStyle="1" w:styleId="WW8Num14z0">
    <w:name w:val="WW8Num14z0"/>
    <w:qFormat/>
    <w:rsid w:val="00DF3309"/>
    <w:rPr>
      <w:rFonts w:hint="default"/>
    </w:rPr>
  </w:style>
  <w:style w:type="character" w:customStyle="1" w:styleId="WW8Num15z0">
    <w:name w:val="WW8Num15z0"/>
    <w:qFormat/>
    <w:rsid w:val="00DF3309"/>
    <w:rPr>
      <w:rFonts w:ascii="Symbol" w:hAnsi="Symbol" w:cs="Symbol" w:hint="default"/>
    </w:rPr>
  </w:style>
  <w:style w:type="character" w:customStyle="1" w:styleId="WW8Num15z1">
    <w:name w:val="WW8Num15z1"/>
    <w:qFormat/>
    <w:rsid w:val="00DF3309"/>
    <w:rPr>
      <w:rFonts w:hint="default"/>
    </w:rPr>
  </w:style>
  <w:style w:type="character" w:customStyle="1" w:styleId="WW8Num15z2">
    <w:name w:val="WW8Num15z2"/>
    <w:qFormat/>
    <w:rsid w:val="00DF3309"/>
    <w:rPr>
      <w:rFonts w:ascii="Wingdings" w:hAnsi="Wingdings" w:cs="Wingdings" w:hint="default"/>
    </w:rPr>
  </w:style>
  <w:style w:type="character" w:customStyle="1" w:styleId="WW8Num15z4">
    <w:name w:val="WW8Num15z4"/>
    <w:rsid w:val="00DF3309"/>
    <w:rPr>
      <w:rFonts w:ascii="Courier New" w:hAnsi="Courier New" w:cs="Courier New" w:hint="default"/>
    </w:rPr>
  </w:style>
  <w:style w:type="character" w:customStyle="1" w:styleId="WW8Num16z0">
    <w:name w:val="WW8Num16z0"/>
    <w:qFormat/>
    <w:rsid w:val="00DF3309"/>
    <w:rPr>
      <w:rFonts w:ascii="Symbol" w:hAnsi="Symbol" w:cs="Symbol" w:hint="default"/>
      <w:color w:val="000000"/>
    </w:rPr>
  </w:style>
  <w:style w:type="character" w:customStyle="1" w:styleId="WW8Num16z1">
    <w:name w:val="WW8Num16z1"/>
    <w:qFormat/>
    <w:rsid w:val="00DF3309"/>
    <w:rPr>
      <w:rFonts w:ascii="Courier New" w:hAnsi="Courier New" w:cs="Courier New" w:hint="default"/>
    </w:rPr>
  </w:style>
  <w:style w:type="character" w:customStyle="1" w:styleId="WW8Num16z2">
    <w:name w:val="WW8Num16z2"/>
    <w:qFormat/>
    <w:rsid w:val="00DF3309"/>
    <w:rPr>
      <w:rFonts w:ascii="Wingdings" w:hAnsi="Wingdings" w:cs="Wingdings" w:hint="default"/>
    </w:rPr>
  </w:style>
  <w:style w:type="character" w:customStyle="1" w:styleId="WW8Num17z0">
    <w:name w:val="WW8Num17z0"/>
    <w:qFormat/>
    <w:rsid w:val="00DF3309"/>
    <w:rPr>
      <w:rFonts w:ascii="Symbol" w:hAnsi="Symbol" w:cs="Symbol" w:hint="default"/>
    </w:rPr>
  </w:style>
  <w:style w:type="character" w:customStyle="1" w:styleId="WW8Num17z1">
    <w:name w:val="WW8Num17z1"/>
    <w:rsid w:val="00DF3309"/>
    <w:rPr>
      <w:rFonts w:ascii="Courier New" w:hAnsi="Courier New" w:cs="Courier New" w:hint="default"/>
    </w:rPr>
  </w:style>
  <w:style w:type="character" w:customStyle="1" w:styleId="WW8Num17z2">
    <w:name w:val="WW8Num17z2"/>
    <w:rsid w:val="00DF3309"/>
    <w:rPr>
      <w:rFonts w:ascii="Wingdings" w:hAnsi="Wingdings" w:cs="Wingdings" w:hint="default"/>
    </w:rPr>
  </w:style>
  <w:style w:type="character" w:customStyle="1" w:styleId="WW8Num18z0">
    <w:name w:val="WW8Num18z0"/>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18z1">
    <w:name w:val="WW8Num18z1"/>
    <w:rsid w:val="00DF3309"/>
  </w:style>
  <w:style w:type="character" w:customStyle="1" w:styleId="WW8Num18z2">
    <w:name w:val="WW8Num18z2"/>
    <w:rsid w:val="00DF3309"/>
  </w:style>
  <w:style w:type="character" w:customStyle="1" w:styleId="WW8Num18z3">
    <w:name w:val="WW8Num18z3"/>
    <w:rsid w:val="00DF3309"/>
  </w:style>
  <w:style w:type="character" w:customStyle="1" w:styleId="WW8Num18z4">
    <w:name w:val="WW8Num18z4"/>
    <w:rsid w:val="00DF3309"/>
  </w:style>
  <w:style w:type="character" w:customStyle="1" w:styleId="WW8Num18z5">
    <w:name w:val="WW8Num18z5"/>
    <w:rsid w:val="00DF3309"/>
  </w:style>
  <w:style w:type="character" w:customStyle="1" w:styleId="WW8Num18z6">
    <w:name w:val="WW8Num18z6"/>
    <w:rsid w:val="00DF3309"/>
  </w:style>
  <w:style w:type="character" w:customStyle="1" w:styleId="WW8Num18z7">
    <w:name w:val="WW8Num18z7"/>
    <w:rsid w:val="00DF3309"/>
  </w:style>
  <w:style w:type="character" w:customStyle="1" w:styleId="WW8Num18z8">
    <w:name w:val="WW8Num18z8"/>
    <w:rsid w:val="00DF3309"/>
  </w:style>
  <w:style w:type="character" w:customStyle="1" w:styleId="WW8Num19z0">
    <w:name w:val="WW8Num19z0"/>
    <w:qFormat/>
    <w:rsid w:val="00DF3309"/>
    <w:rPr>
      <w:rFonts w:ascii="Tahoma" w:hAnsi="Tahoma" w:cs="Tahoma" w:hint="default"/>
    </w:rPr>
  </w:style>
  <w:style w:type="character" w:customStyle="1" w:styleId="WW8Num19z1">
    <w:name w:val="WW8Num19z1"/>
    <w:qFormat/>
    <w:rsid w:val="00DF3309"/>
    <w:rPr>
      <w:rFonts w:ascii="Courier New" w:hAnsi="Courier New" w:cs="Courier New" w:hint="default"/>
    </w:rPr>
  </w:style>
  <w:style w:type="character" w:customStyle="1" w:styleId="WW8Num19z2">
    <w:name w:val="WW8Num19z2"/>
    <w:rsid w:val="00DF3309"/>
    <w:rPr>
      <w:rFonts w:ascii="Wingdings" w:hAnsi="Wingdings" w:cs="Wingdings" w:hint="default"/>
    </w:rPr>
  </w:style>
  <w:style w:type="character" w:customStyle="1" w:styleId="WW8Num19z3">
    <w:name w:val="WW8Num19z3"/>
    <w:rsid w:val="00DF3309"/>
    <w:rPr>
      <w:rFonts w:ascii="Symbol" w:hAnsi="Symbol" w:cs="Symbol" w:hint="default"/>
    </w:rPr>
  </w:style>
  <w:style w:type="character" w:customStyle="1" w:styleId="WW8Num20z0">
    <w:name w:val="WW8Num20z0"/>
    <w:qFormat/>
    <w:rsid w:val="00DF3309"/>
    <w:rPr>
      <w:rFonts w:hint="default"/>
    </w:rPr>
  </w:style>
  <w:style w:type="character" w:customStyle="1" w:styleId="WW8Num20z1">
    <w:name w:val="WW8Num20z1"/>
    <w:qFormat/>
    <w:rsid w:val="00DF3309"/>
  </w:style>
  <w:style w:type="character" w:customStyle="1" w:styleId="WW8Num20z2">
    <w:name w:val="WW8Num20z2"/>
    <w:qFormat/>
    <w:rsid w:val="00DF3309"/>
  </w:style>
  <w:style w:type="character" w:customStyle="1" w:styleId="WW8Num20z3">
    <w:name w:val="WW8Num20z3"/>
    <w:rsid w:val="00DF3309"/>
  </w:style>
  <w:style w:type="character" w:customStyle="1" w:styleId="WW8Num20z4">
    <w:name w:val="WW8Num20z4"/>
    <w:rsid w:val="00DF3309"/>
  </w:style>
  <w:style w:type="character" w:customStyle="1" w:styleId="WW8Num20z5">
    <w:name w:val="WW8Num20z5"/>
    <w:rsid w:val="00DF3309"/>
  </w:style>
  <w:style w:type="character" w:customStyle="1" w:styleId="WW8Num20z6">
    <w:name w:val="WW8Num20z6"/>
    <w:rsid w:val="00DF3309"/>
  </w:style>
  <w:style w:type="character" w:customStyle="1" w:styleId="WW8Num20z7">
    <w:name w:val="WW8Num20z7"/>
    <w:rsid w:val="00DF3309"/>
  </w:style>
  <w:style w:type="character" w:customStyle="1" w:styleId="WW8Num20z8">
    <w:name w:val="WW8Num20z8"/>
    <w:rsid w:val="00DF3309"/>
  </w:style>
  <w:style w:type="character" w:customStyle="1" w:styleId="WW8Num21z0">
    <w:name w:val="WW8Num21z0"/>
    <w:qFormat/>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1z1">
    <w:name w:val="WW8Num21z1"/>
    <w:rsid w:val="00DF3309"/>
  </w:style>
  <w:style w:type="character" w:customStyle="1" w:styleId="WW8Num21z2">
    <w:name w:val="WW8Num21z2"/>
    <w:rsid w:val="00DF3309"/>
  </w:style>
  <w:style w:type="character" w:customStyle="1" w:styleId="WW8Num21z3">
    <w:name w:val="WW8Num21z3"/>
    <w:rsid w:val="00DF3309"/>
  </w:style>
  <w:style w:type="character" w:customStyle="1" w:styleId="WW8Num21z4">
    <w:name w:val="WW8Num21z4"/>
    <w:rsid w:val="00DF3309"/>
  </w:style>
  <w:style w:type="character" w:customStyle="1" w:styleId="WW8Num21z5">
    <w:name w:val="WW8Num21z5"/>
    <w:rsid w:val="00DF3309"/>
  </w:style>
  <w:style w:type="character" w:customStyle="1" w:styleId="WW8Num21z6">
    <w:name w:val="WW8Num21z6"/>
    <w:rsid w:val="00DF3309"/>
  </w:style>
  <w:style w:type="character" w:customStyle="1" w:styleId="WW8Num21z7">
    <w:name w:val="WW8Num21z7"/>
    <w:rsid w:val="00DF3309"/>
  </w:style>
  <w:style w:type="character" w:customStyle="1" w:styleId="WW8Num21z8">
    <w:name w:val="WW8Num21z8"/>
    <w:rsid w:val="00DF3309"/>
  </w:style>
  <w:style w:type="character" w:customStyle="1" w:styleId="WW8Num22z0">
    <w:name w:val="WW8Num22z0"/>
    <w:qFormat/>
    <w:rsid w:val="00DF3309"/>
    <w:rPr>
      <w:rFonts w:ascii="Symbol" w:eastAsia="Times New Roman" w:hAnsi="Symbol" w:cs="Times New Roman" w:hint="default"/>
    </w:rPr>
  </w:style>
  <w:style w:type="character" w:customStyle="1" w:styleId="WW8Num22z1">
    <w:name w:val="WW8Num22z1"/>
    <w:rsid w:val="00DF3309"/>
    <w:rPr>
      <w:rFonts w:ascii="Courier New" w:hAnsi="Courier New" w:cs="Courier New" w:hint="default"/>
    </w:rPr>
  </w:style>
  <w:style w:type="character" w:customStyle="1" w:styleId="WW8Num22z2">
    <w:name w:val="WW8Num22z2"/>
    <w:rsid w:val="00DF3309"/>
    <w:rPr>
      <w:rFonts w:ascii="Wingdings" w:hAnsi="Wingdings" w:cs="Wingdings" w:hint="default"/>
    </w:rPr>
  </w:style>
  <w:style w:type="character" w:customStyle="1" w:styleId="WW8Num22z3">
    <w:name w:val="WW8Num22z3"/>
    <w:rsid w:val="00DF3309"/>
    <w:rPr>
      <w:rFonts w:ascii="Symbol" w:hAnsi="Symbol" w:cs="Symbol" w:hint="default"/>
    </w:rPr>
  </w:style>
  <w:style w:type="character" w:customStyle="1" w:styleId="WW8Num23z0">
    <w:name w:val="WW8Num23z0"/>
    <w:qFormat/>
    <w:rsid w:val="00DF3309"/>
    <w:rPr>
      <w:rFonts w:hint="default"/>
    </w:rPr>
  </w:style>
  <w:style w:type="character" w:customStyle="1" w:styleId="WW8Num24z0">
    <w:name w:val="WW8Num24z0"/>
    <w:qFormat/>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4z1">
    <w:name w:val="WW8Num24z1"/>
    <w:qFormat/>
    <w:rsid w:val="00DF3309"/>
  </w:style>
  <w:style w:type="character" w:customStyle="1" w:styleId="WW8Num24z2">
    <w:name w:val="WW8Num24z2"/>
    <w:qFormat/>
    <w:rsid w:val="00DF3309"/>
  </w:style>
  <w:style w:type="character" w:customStyle="1" w:styleId="WW8Num24z3">
    <w:name w:val="WW8Num24z3"/>
    <w:rsid w:val="00DF3309"/>
  </w:style>
  <w:style w:type="character" w:customStyle="1" w:styleId="WW8Num24z4">
    <w:name w:val="WW8Num24z4"/>
    <w:rsid w:val="00DF3309"/>
  </w:style>
  <w:style w:type="character" w:customStyle="1" w:styleId="WW8Num24z5">
    <w:name w:val="WW8Num24z5"/>
    <w:rsid w:val="00DF3309"/>
  </w:style>
  <w:style w:type="character" w:customStyle="1" w:styleId="WW8Num24z6">
    <w:name w:val="WW8Num24z6"/>
    <w:rsid w:val="00DF3309"/>
  </w:style>
  <w:style w:type="character" w:customStyle="1" w:styleId="WW8Num24z7">
    <w:name w:val="WW8Num24z7"/>
    <w:rsid w:val="00DF3309"/>
  </w:style>
  <w:style w:type="character" w:customStyle="1" w:styleId="WW8Num24z8">
    <w:name w:val="WW8Num24z8"/>
    <w:rsid w:val="00DF3309"/>
  </w:style>
  <w:style w:type="character" w:customStyle="1" w:styleId="WW8Num25z0">
    <w:name w:val="WW8Num25z0"/>
    <w:qFormat/>
    <w:rsid w:val="00DF3309"/>
    <w:rPr>
      <w:rFonts w:ascii="Symbol" w:hAnsi="Symbol" w:cs="Symbol" w:hint="default"/>
    </w:rPr>
  </w:style>
  <w:style w:type="character" w:customStyle="1" w:styleId="WW8Num25z1">
    <w:name w:val="WW8Num25z1"/>
    <w:qFormat/>
    <w:rsid w:val="00DF3309"/>
    <w:rPr>
      <w:rFonts w:ascii="Courier New" w:hAnsi="Courier New" w:cs="Courier New" w:hint="default"/>
    </w:rPr>
  </w:style>
  <w:style w:type="character" w:customStyle="1" w:styleId="WW8Num25z2">
    <w:name w:val="WW8Num25z2"/>
    <w:qFormat/>
    <w:rsid w:val="00DF3309"/>
    <w:rPr>
      <w:rFonts w:ascii="Wingdings" w:hAnsi="Wingdings" w:cs="Wingdings" w:hint="default"/>
    </w:rPr>
  </w:style>
  <w:style w:type="character" w:customStyle="1" w:styleId="WW8Num26z0">
    <w:name w:val="WW8Num26z0"/>
    <w:qFormat/>
    <w:rsid w:val="00DF3309"/>
    <w:rPr>
      <w:rFonts w:ascii="Times New Roman" w:hAnsi="Times New Roman" w:cs="Times New Roman" w:hint="default"/>
    </w:rPr>
  </w:style>
  <w:style w:type="character" w:customStyle="1" w:styleId="WW8Num26z1">
    <w:name w:val="WW8Num26z1"/>
    <w:qFormat/>
    <w:rsid w:val="00DF3309"/>
    <w:rPr>
      <w:rFonts w:ascii="Courier New" w:hAnsi="Courier New" w:cs="Courier New" w:hint="default"/>
    </w:rPr>
  </w:style>
  <w:style w:type="character" w:customStyle="1" w:styleId="WW8Num26z2">
    <w:name w:val="WW8Num26z2"/>
    <w:qFormat/>
    <w:rsid w:val="00DF3309"/>
    <w:rPr>
      <w:rFonts w:ascii="Wingdings" w:hAnsi="Wingdings" w:cs="Wingdings" w:hint="default"/>
    </w:rPr>
  </w:style>
  <w:style w:type="character" w:customStyle="1" w:styleId="WW8Num26z3">
    <w:name w:val="WW8Num26z3"/>
    <w:qFormat/>
    <w:rsid w:val="00DF3309"/>
    <w:rPr>
      <w:rFonts w:ascii="Symbol" w:hAnsi="Symbol" w:cs="Symbol" w:hint="default"/>
    </w:rPr>
  </w:style>
  <w:style w:type="character" w:customStyle="1" w:styleId="WW8Num27z0">
    <w:name w:val="WW8Num27z0"/>
    <w:qFormat/>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7z1">
    <w:name w:val="WW8Num27z1"/>
    <w:rsid w:val="00DF3309"/>
  </w:style>
  <w:style w:type="character" w:customStyle="1" w:styleId="WW8Num27z2">
    <w:name w:val="WW8Num27z2"/>
    <w:rsid w:val="00DF3309"/>
  </w:style>
  <w:style w:type="character" w:customStyle="1" w:styleId="WW8Num27z3">
    <w:name w:val="WW8Num27z3"/>
    <w:rsid w:val="00DF3309"/>
  </w:style>
  <w:style w:type="character" w:customStyle="1" w:styleId="WW8Num27z4">
    <w:name w:val="WW8Num27z4"/>
    <w:rsid w:val="00DF3309"/>
  </w:style>
  <w:style w:type="character" w:customStyle="1" w:styleId="WW8Num27z5">
    <w:name w:val="WW8Num27z5"/>
    <w:rsid w:val="00DF3309"/>
  </w:style>
  <w:style w:type="character" w:customStyle="1" w:styleId="WW8Num27z6">
    <w:name w:val="WW8Num27z6"/>
    <w:rsid w:val="00DF3309"/>
  </w:style>
  <w:style w:type="character" w:customStyle="1" w:styleId="WW8Num27z7">
    <w:name w:val="WW8Num27z7"/>
    <w:rsid w:val="00DF3309"/>
  </w:style>
  <w:style w:type="character" w:customStyle="1" w:styleId="WW8Num27z8">
    <w:name w:val="WW8Num27z8"/>
    <w:rsid w:val="00DF3309"/>
  </w:style>
  <w:style w:type="character" w:customStyle="1" w:styleId="WW8Num28z0">
    <w:name w:val="WW8Num28z0"/>
    <w:qFormat/>
    <w:rsid w:val="00DF3309"/>
    <w:rPr>
      <w:rFonts w:ascii="Symbol" w:eastAsia="Times New Roman" w:hAnsi="Symbol" w:cs="Times New Roman" w:hint="default"/>
    </w:rPr>
  </w:style>
  <w:style w:type="character" w:customStyle="1" w:styleId="WW8Num28z1">
    <w:name w:val="WW8Num28z1"/>
    <w:rsid w:val="00DF3309"/>
    <w:rPr>
      <w:rFonts w:ascii="Courier New" w:hAnsi="Courier New" w:cs="Courier New" w:hint="default"/>
    </w:rPr>
  </w:style>
  <w:style w:type="character" w:customStyle="1" w:styleId="WW8Num28z2">
    <w:name w:val="WW8Num28z2"/>
    <w:rsid w:val="00DF3309"/>
    <w:rPr>
      <w:rFonts w:ascii="Wingdings" w:hAnsi="Wingdings" w:cs="Wingdings" w:hint="default"/>
    </w:rPr>
  </w:style>
  <w:style w:type="character" w:customStyle="1" w:styleId="WW8Num28z3">
    <w:name w:val="WW8Num28z3"/>
    <w:rsid w:val="00DF3309"/>
    <w:rPr>
      <w:rFonts w:ascii="Symbol" w:hAnsi="Symbol" w:cs="Symbol" w:hint="default"/>
    </w:rPr>
  </w:style>
  <w:style w:type="character" w:customStyle="1" w:styleId="WW8Num29z0">
    <w:name w:val="WW8Num29z0"/>
    <w:qFormat/>
    <w:rsid w:val="00DF3309"/>
    <w:rPr>
      <w:rFonts w:hint="default"/>
    </w:rPr>
  </w:style>
  <w:style w:type="character" w:customStyle="1" w:styleId="WW8Num30z0">
    <w:name w:val="WW8Num30z0"/>
    <w:qFormat/>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30z1">
    <w:name w:val="WW8Num30z1"/>
    <w:qFormat/>
    <w:rsid w:val="00DF3309"/>
  </w:style>
  <w:style w:type="character" w:customStyle="1" w:styleId="WW8Num30z2">
    <w:name w:val="WW8Num30z2"/>
    <w:qFormat/>
    <w:rsid w:val="00DF3309"/>
  </w:style>
  <w:style w:type="character" w:customStyle="1" w:styleId="WW8Num30z3">
    <w:name w:val="WW8Num30z3"/>
    <w:qFormat/>
    <w:rsid w:val="00DF3309"/>
  </w:style>
  <w:style w:type="character" w:customStyle="1" w:styleId="WW8Num30z4">
    <w:name w:val="WW8Num30z4"/>
    <w:rsid w:val="00DF3309"/>
  </w:style>
  <w:style w:type="character" w:customStyle="1" w:styleId="WW8Num30z5">
    <w:name w:val="WW8Num30z5"/>
    <w:rsid w:val="00DF3309"/>
  </w:style>
  <w:style w:type="character" w:customStyle="1" w:styleId="WW8Num30z6">
    <w:name w:val="WW8Num30z6"/>
    <w:rsid w:val="00DF3309"/>
  </w:style>
  <w:style w:type="character" w:customStyle="1" w:styleId="WW8Num30z7">
    <w:name w:val="WW8Num30z7"/>
    <w:rsid w:val="00DF3309"/>
  </w:style>
  <w:style w:type="character" w:customStyle="1" w:styleId="WW8Num30z8">
    <w:name w:val="WW8Num30z8"/>
    <w:rsid w:val="00DF3309"/>
  </w:style>
  <w:style w:type="character" w:customStyle="1" w:styleId="1fffffc">
    <w:name w:val="Неразрешенное упоминание1"/>
    <w:uiPriority w:val="99"/>
    <w:qFormat/>
    <w:rsid w:val="00DF3309"/>
    <w:rPr>
      <w:color w:val="605E5C"/>
      <w:shd w:val="clear" w:color="auto" w:fill="E1DFDD"/>
    </w:rPr>
  </w:style>
  <w:style w:type="character" w:customStyle="1" w:styleId="affffffffff9">
    <w:name w:val="Обычный (без красной строки) Знак"/>
    <w:qFormat/>
    <w:rsid w:val="00DF3309"/>
    <w:rPr>
      <w:rFonts w:ascii="Times New Roman" w:hAnsi="Times New Roman" w:cs="Times New Roman"/>
      <w:sz w:val="24"/>
    </w:rPr>
  </w:style>
  <w:style w:type="paragraph" w:customStyle="1" w:styleId="Aaoiea9eoe">
    <w:name w:val="Aa?oiea9 eoe"/>
    <w:basedOn w:val="affff"/>
    <w:qFormat/>
    <w:rsid w:val="00DF3309"/>
    <w:pPr>
      <w:overflowPunct w:val="0"/>
      <w:autoSpaceDE w:val="0"/>
      <w:textAlignment w:val="baseline"/>
    </w:pPr>
    <w:rPr>
      <w:lang w:eastAsia="zh-CN"/>
    </w:rPr>
  </w:style>
  <w:style w:type="paragraph" w:customStyle="1" w:styleId="msonormal0">
    <w:name w:val="msonormal"/>
    <w:basedOn w:val="affff"/>
    <w:qFormat/>
    <w:rsid w:val="00DF3309"/>
    <w:pPr>
      <w:spacing w:before="280" w:after="280"/>
    </w:pPr>
    <w:rPr>
      <w:sz w:val="24"/>
      <w:szCs w:val="24"/>
      <w:lang w:eastAsia="zh-CN"/>
    </w:rPr>
  </w:style>
  <w:style w:type="paragraph" w:customStyle="1" w:styleId="affffffffffa">
    <w:name w:val="Обычный (без красной строки)"/>
    <w:basedOn w:val="affff"/>
    <w:qFormat/>
    <w:rsid w:val="00DF3309"/>
    <w:pPr>
      <w:keepLines/>
      <w:jc w:val="both"/>
    </w:pPr>
    <w:rPr>
      <w:rFonts w:eastAsia="Calibri"/>
      <w:sz w:val="24"/>
      <w:szCs w:val="22"/>
      <w:lang w:eastAsia="zh-CN"/>
    </w:rPr>
  </w:style>
  <w:style w:type="paragraph" w:customStyle="1" w:styleId="pj">
    <w:name w:val="pj"/>
    <w:basedOn w:val="affff"/>
    <w:qFormat/>
    <w:rsid w:val="00DF3309"/>
    <w:pPr>
      <w:spacing w:before="280" w:after="280"/>
      <w:jc w:val="both"/>
    </w:pPr>
    <w:rPr>
      <w:sz w:val="24"/>
      <w:szCs w:val="24"/>
      <w:lang w:eastAsia="zh-CN"/>
    </w:rPr>
  </w:style>
  <w:style w:type="paragraph" w:customStyle="1" w:styleId="affffffffffb">
    <w:name w:val="Прижатый влево"/>
    <w:basedOn w:val="affff"/>
    <w:next w:val="affff"/>
    <w:qFormat/>
    <w:rsid w:val="00DF3309"/>
    <w:pPr>
      <w:autoSpaceDE w:val="0"/>
      <w:autoSpaceDN w:val="0"/>
      <w:adjustRightInd w:val="0"/>
    </w:pPr>
    <w:rPr>
      <w:rFonts w:ascii="Arial" w:hAnsi="Arial" w:cs="Arial"/>
      <w:sz w:val="24"/>
      <w:szCs w:val="24"/>
    </w:rPr>
  </w:style>
  <w:style w:type="paragraph" w:customStyle="1" w:styleId="ab">
    <w:name w:val="Нормальный список"/>
    <w:basedOn w:val="affff"/>
    <w:qFormat/>
    <w:rsid w:val="00DF3309"/>
    <w:pPr>
      <w:widowControl w:val="0"/>
      <w:numPr>
        <w:numId w:val="7"/>
      </w:numPr>
      <w:spacing w:line="360" w:lineRule="auto"/>
      <w:jc w:val="both"/>
    </w:pPr>
    <w:rPr>
      <w:sz w:val="28"/>
      <w:szCs w:val="28"/>
    </w:rPr>
  </w:style>
  <w:style w:type="paragraph" w:customStyle="1" w:styleId="affffffffffc">
    <w:name w:val="Перечень в таблице"/>
    <w:basedOn w:val="ab"/>
    <w:qFormat/>
    <w:rsid w:val="00DF3309"/>
    <w:pPr>
      <w:keepLines/>
      <w:tabs>
        <w:tab w:val="left" w:pos="466"/>
      </w:tabs>
      <w:spacing w:before="60" w:after="60" w:line="240" w:lineRule="auto"/>
      <w:jc w:val="left"/>
    </w:pPr>
    <w:rPr>
      <w:szCs w:val="20"/>
    </w:rPr>
  </w:style>
  <w:style w:type="paragraph" w:customStyle="1" w:styleId="affffffffffd">
    <w:name w:val="Норм. текст"/>
    <w:basedOn w:val="affff"/>
    <w:link w:val="affffffffffe"/>
    <w:qFormat/>
    <w:rsid w:val="00DF3309"/>
    <w:pPr>
      <w:tabs>
        <w:tab w:val="left" w:pos="1418"/>
      </w:tabs>
      <w:spacing w:before="120" w:after="120" w:line="360" w:lineRule="auto"/>
      <w:ind w:firstLine="902"/>
      <w:contextualSpacing/>
      <w:jc w:val="both"/>
    </w:pPr>
    <w:rPr>
      <w:sz w:val="28"/>
      <w:lang w:val="x-none" w:eastAsia="x-none"/>
    </w:rPr>
  </w:style>
  <w:style w:type="character" w:customStyle="1" w:styleId="affffffffffe">
    <w:name w:val="Норм. текст Знак"/>
    <w:link w:val="affffffffffd"/>
    <w:qFormat/>
    <w:rsid w:val="00DF3309"/>
    <w:rPr>
      <w:sz w:val="28"/>
      <w:lang w:val="x-none" w:eastAsia="x-none"/>
    </w:rPr>
  </w:style>
  <w:style w:type="character" w:customStyle="1" w:styleId="FontStyle65">
    <w:name w:val="Font Style65"/>
    <w:uiPriority w:val="99"/>
    <w:qFormat/>
    <w:rsid w:val="00DF3309"/>
    <w:rPr>
      <w:rFonts w:ascii="Times New Roman" w:hAnsi="Times New Roman" w:cs="Times New Roman"/>
      <w:sz w:val="22"/>
      <w:szCs w:val="22"/>
    </w:rPr>
  </w:style>
  <w:style w:type="character" w:customStyle="1" w:styleId="WW8Num31z0">
    <w:name w:val="WW8Num31z0"/>
    <w:qFormat/>
    <w:rsid w:val="00DF3309"/>
    <w:rPr>
      <w:rFonts w:ascii="Symbol" w:hAnsi="Symbol" w:cs="Symbol"/>
    </w:rPr>
  </w:style>
  <w:style w:type="character" w:customStyle="1" w:styleId="WW8Num31z1">
    <w:name w:val="WW8Num31z1"/>
    <w:qFormat/>
    <w:rsid w:val="00DF3309"/>
    <w:rPr>
      <w:rFonts w:ascii="Courier New" w:hAnsi="Courier New" w:cs="Courier New"/>
    </w:rPr>
  </w:style>
  <w:style w:type="character" w:customStyle="1" w:styleId="WW8Num31z2">
    <w:name w:val="WW8Num31z2"/>
    <w:qFormat/>
    <w:rsid w:val="00DF3309"/>
    <w:rPr>
      <w:rFonts w:ascii="Wingdings" w:hAnsi="Wingdings" w:cs="Wingdings"/>
    </w:rPr>
  </w:style>
  <w:style w:type="character" w:customStyle="1" w:styleId="WW8NumSt13z0">
    <w:name w:val="WW8NumSt13z0"/>
    <w:qFormat/>
    <w:rsid w:val="00DF3309"/>
    <w:rPr>
      <w:rFonts w:ascii="Times New Roman" w:hAnsi="Times New Roman" w:cs="Times New Roman"/>
    </w:rPr>
  </w:style>
  <w:style w:type="character" w:customStyle="1" w:styleId="WW8NumSt15z0">
    <w:name w:val="WW8NumSt15z0"/>
    <w:qFormat/>
    <w:rsid w:val="00DF3309"/>
    <w:rPr>
      <w:rFonts w:ascii="Times New Roman" w:hAnsi="Times New Roman" w:cs="Times New Roman"/>
    </w:rPr>
  </w:style>
  <w:style w:type="character" w:customStyle="1" w:styleId="WW8NumSt16z0">
    <w:name w:val="WW8NumSt16z0"/>
    <w:qFormat/>
    <w:rsid w:val="00DF3309"/>
    <w:rPr>
      <w:rFonts w:ascii="Times New Roman" w:hAnsi="Times New Roman" w:cs="Times New Roman"/>
    </w:rPr>
  </w:style>
  <w:style w:type="character" w:customStyle="1" w:styleId="WW8NumSt17z0">
    <w:name w:val="WW8NumSt17z0"/>
    <w:qFormat/>
    <w:rsid w:val="00DF3309"/>
    <w:rPr>
      <w:rFonts w:ascii="Times New Roman" w:hAnsi="Times New Roman" w:cs="Times New Roman"/>
    </w:rPr>
  </w:style>
  <w:style w:type="character" w:customStyle="1" w:styleId="FontStyle81">
    <w:name w:val="Font Style81"/>
    <w:qFormat/>
    <w:rsid w:val="00DF3309"/>
    <w:rPr>
      <w:rFonts w:ascii="Times New Roman" w:hAnsi="Times New Roman" w:cs="Times New Roman"/>
      <w:i/>
      <w:iCs/>
      <w:sz w:val="18"/>
      <w:szCs w:val="18"/>
    </w:rPr>
  </w:style>
  <w:style w:type="character" w:customStyle="1" w:styleId="FontStyle84">
    <w:name w:val="Font Style84"/>
    <w:qFormat/>
    <w:rsid w:val="00DF3309"/>
    <w:rPr>
      <w:rFonts w:ascii="Times New Roman" w:hAnsi="Times New Roman" w:cs="Times New Roman"/>
      <w:i/>
      <w:iCs/>
      <w:sz w:val="22"/>
      <w:szCs w:val="22"/>
    </w:rPr>
  </w:style>
  <w:style w:type="character" w:customStyle="1" w:styleId="FontStyle62">
    <w:name w:val="Font Style62"/>
    <w:qFormat/>
    <w:rsid w:val="00DF3309"/>
    <w:rPr>
      <w:rFonts w:ascii="Times New Roman" w:hAnsi="Times New Roman" w:cs="Times New Roman"/>
      <w:b/>
      <w:bCs/>
      <w:sz w:val="22"/>
      <w:szCs w:val="22"/>
    </w:rPr>
  </w:style>
  <w:style w:type="character" w:customStyle="1" w:styleId="2fff5">
    <w:name w:val="Название Знак2"/>
    <w:basedOn w:val="affff0"/>
    <w:uiPriority w:val="99"/>
    <w:rsid w:val="00DF3309"/>
    <w:rPr>
      <w:rFonts w:ascii="Arial" w:eastAsia="Arial Unicode MS" w:hAnsi="Arial" w:cs="Mangal"/>
      <w:sz w:val="28"/>
      <w:szCs w:val="28"/>
      <w:lang w:eastAsia="ar-SA"/>
    </w:rPr>
  </w:style>
  <w:style w:type="paragraph" w:customStyle="1" w:styleId="Style10">
    <w:name w:val="Style10"/>
    <w:basedOn w:val="affff"/>
    <w:uiPriority w:val="99"/>
    <w:qFormat/>
    <w:rsid w:val="00DF3309"/>
    <w:pPr>
      <w:widowControl w:val="0"/>
      <w:suppressAutoHyphens/>
      <w:autoSpaceDE w:val="0"/>
      <w:spacing w:line="277" w:lineRule="exact"/>
      <w:jc w:val="both"/>
    </w:pPr>
    <w:rPr>
      <w:rFonts w:ascii="Arial" w:hAnsi="Arial" w:cs="Arial"/>
      <w:sz w:val="24"/>
      <w:szCs w:val="24"/>
      <w:lang w:eastAsia="ar-SA"/>
    </w:rPr>
  </w:style>
  <w:style w:type="paragraph" w:customStyle="1" w:styleId="Style45">
    <w:name w:val="Style45"/>
    <w:basedOn w:val="affff"/>
    <w:qFormat/>
    <w:rsid w:val="00DF3309"/>
    <w:pPr>
      <w:widowControl w:val="0"/>
      <w:suppressAutoHyphens/>
      <w:autoSpaceDE w:val="0"/>
      <w:spacing w:line="274" w:lineRule="exact"/>
      <w:jc w:val="both"/>
    </w:pPr>
    <w:rPr>
      <w:rFonts w:ascii="Arial" w:hAnsi="Arial" w:cs="Arial"/>
      <w:sz w:val="24"/>
      <w:szCs w:val="24"/>
      <w:lang w:eastAsia="ar-SA"/>
    </w:rPr>
  </w:style>
  <w:style w:type="paragraph" w:customStyle="1" w:styleId="Style46">
    <w:name w:val="Style46"/>
    <w:basedOn w:val="affff"/>
    <w:qFormat/>
    <w:rsid w:val="00DF3309"/>
    <w:pPr>
      <w:widowControl w:val="0"/>
      <w:suppressAutoHyphens/>
      <w:autoSpaceDE w:val="0"/>
      <w:spacing w:line="274" w:lineRule="exact"/>
      <w:jc w:val="both"/>
    </w:pPr>
    <w:rPr>
      <w:rFonts w:ascii="Arial" w:hAnsi="Arial" w:cs="Arial"/>
      <w:sz w:val="24"/>
      <w:szCs w:val="24"/>
      <w:lang w:eastAsia="ar-SA"/>
    </w:rPr>
  </w:style>
  <w:style w:type="paragraph" w:customStyle="1" w:styleId="Style51">
    <w:name w:val="Style51"/>
    <w:basedOn w:val="affff"/>
    <w:qFormat/>
    <w:rsid w:val="00DF3309"/>
    <w:pPr>
      <w:widowControl w:val="0"/>
      <w:suppressAutoHyphens/>
      <w:autoSpaceDE w:val="0"/>
      <w:spacing w:line="278" w:lineRule="exact"/>
      <w:ind w:hanging="254"/>
    </w:pPr>
    <w:rPr>
      <w:rFonts w:ascii="Arial" w:hAnsi="Arial" w:cs="Arial"/>
      <w:sz w:val="24"/>
      <w:szCs w:val="24"/>
      <w:lang w:eastAsia="ar-SA"/>
    </w:rPr>
  </w:style>
  <w:style w:type="paragraph" w:customStyle="1" w:styleId="Style55">
    <w:name w:val="Style55"/>
    <w:basedOn w:val="affff"/>
    <w:qFormat/>
    <w:rsid w:val="00DF3309"/>
    <w:pPr>
      <w:widowControl w:val="0"/>
      <w:suppressAutoHyphens/>
      <w:autoSpaceDE w:val="0"/>
      <w:spacing w:line="278" w:lineRule="exact"/>
      <w:ind w:firstLine="269"/>
      <w:jc w:val="both"/>
    </w:pPr>
    <w:rPr>
      <w:rFonts w:ascii="Arial" w:hAnsi="Arial" w:cs="Arial"/>
      <w:sz w:val="24"/>
      <w:szCs w:val="24"/>
      <w:lang w:eastAsia="ar-SA"/>
    </w:rPr>
  </w:style>
  <w:style w:type="paragraph" w:customStyle="1" w:styleId="Style39">
    <w:name w:val="Style39"/>
    <w:basedOn w:val="affff"/>
    <w:qFormat/>
    <w:rsid w:val="00DF3309"/>
    <w:pPr>
      <w:widowControl w:val="0"/>
      <w:suppressAutoHyphens/>
      <w:autoSpaceDE w:val="0"/>
      <w:spacing w:line="552" w:lineRule="exact"/>
      <w:ind w:firstLine="3144"/>
    </w:pPr>
    <w:rPr>
      <w:rFonts w:ascii="Arial" w:hAnsi="Arial" w:cs="Arial"/>
      <w:sz w:val="24"/>
      <w:szCs w:val="24"/>
      <w:lang w:eastAsia="ar-SA"/>
    </w:rPr>
  </w:style>
  <w:style w:type="paragraph" w:customStyle="1" w:styleId="Style38">
    <w:name w:val="Style38"/>
    <w:basedOn w:val="affff"/>
    <w:qFormat/>
    <w:rsid w:val="00DF3309"/>
    <w:pPr>
      <w:widowControl w:val="0"/>
      <w:suppressAutoHyphens/>
      <w:autoSpaceDE w:val="0"/>
      <w:spacing w:line="298" w:lineRule="exact"/>
      <w:jc w:val="both"/>
    </w:pPr>
    <w:rPr>
      <w:rFonts w:ascii="Arial" w:hAnsi="Arial" w:cs="Arial"/>
      <w:sz w:val="24"/>
      <w:szCs w:val="24"/>
      <w:lang w:eastAsia="ar-SA"/>
    </w:rPr>
  </w:style>
  <w:style w:type="paragraph" w:customStyle="1" w:styleId="afffffffffff">
    <w:name w:val="Заголовок статьи"/>
    <w:basedOn w:val="affff"/>
    <w:next w:val="affff"/>
    <w:qFormat/>
    <w:rsid w:val="00DF3309"/>
    <w:pPr>
      <w:widowControl w:val="0"/>
      <w:suppressAutoHyphens/>
      <w:autoSpaceDE w:val="0"/>
      <w:ind w:left="1612" w:hanging="892"/>
      <w:jc w:val="both"/>
    </w:pPr>
    <w:rPr>
      <w:rFonts w:ascii="Arial" w:hAnsi="Arial" w:cs="Arial"/>
      <w:lang w:eastAsia="ar-SA"/>
    </w:rPr>
  </w:style>
  <w:style w:type="paragraph" w:customStyle="1" w:styleId="afffffffffff0">
    <w:name w:val="Комментарий"/>
    <w:basedOn w:val="affff"/>
    <w:next w:val="affff"/>
    <w:qFormat/>
    <w:rsid w:val="00DF3309"/>
    <w:pPr>
      <w:suppressAutoHyphens/>
      <w:autoSpaceDE w:val="0"/>
      <w:spacing w:before="75"/>
      <w:ind w:left="170"/>
      <w:jc w:val="both"/>
    </w:pPr>
    <w:rPr>
      <w:rFonts w:ascii="Arial" w:hAnsi="Arial" w:cs="Arial"/>
      <w:color w:val="353842"/>
      <w:sz w:val="24"/>
      <w:szCs w:val="24"/>
      <w:shd w:val="clear" w:color="auto" w:fill="F0F0F0"/>
      <w:lang w:eastAsia="ar-SA"/>
    </w:rPr>
  </w:style>
  <w:style w:type="paragraph" w:customStyle="1" w:styleId="afffffffffff1">
    <w:name w:val="Информация об изменениях документа"/>
    <w:basedOn w:val="afffffffffff0"/>
    <w:next w:val="affff"/>
    <w:qFormat/>
    <w:rsid w:val="00DF3309"/>
    <w:rPr>
      <w:i/>
      <w:iCs/>
    </w:rPr>
  </w:style>
  <w:style w:type="paragraph" w:customStyle="1" w:styleId="afffffffffff2">
    <w:name w:val="Нормальный (таблица)"/>
    <w:basedOn w:val="affff"/>
    <w:next w:val="affff"/>
    <w:qFormat/>
    <w:rsid w:val="00DF3309"/>
    <w:pPr>
      <w:suppressAutoHyphens/>
      <w:autoSpaceDE w:val="0"/>
      <w:jc w:val="both"/>
    </w:pPr>
    <w:rPr>
      <w:rFonts w:ascii="Arial" w:hAnsi="Arial" w:cs="Arial"/>
      <w:sz w:val="24"/>
      <w:szCs w:val="24"/>
      <w:lang w:eastAsia="ar-SA"/>
    </w:rPr>
  </w:style>
  <w:style w:type="paragraph" w:customStyle="1" w:styleId="a0">
    <w:name w:val="Обычный нумерованный"/>
    <w:basedOn w:val="1ff6"/>
    <w:link w:val="afffffffffff3"/>
    <w:qFormat/>
    <w:rsid w:val="00DF3309"/>
    <w:pPr>
      <w:numPr>
        <w:numId w:val="8"/>
      </w:numPr>
      <w:tabs>
        <w:tab w:val="clear" w:pos="0"/>
      </w:tabs>
      <w:ind w:firstLine="0"/>
    </w:pPr>
  </w:style>
  <w:style w:type="character" w:customStyle="1" w:styleId="Absatz-Standardschriftart">
    <w:name w:val="Absatz-Standardschriftart"/>
    <w:uiPriority w:val="99"/>
    <w:qFormat/>
    <w:rsid w:val="00DF3309"/>
  </w:style>
  <w:style w:type="character" w:customStyle="1" w:styleId="WW-Absatz-Standardschriftart">
    <w:name w:val="WW-Absatz-Standardschriftart"/>
    <w:qFormat/>
    <w:rsid w:val="00DF3309"/>
  </w:style>
  <w:style w:type="character" w:customStyle="1" w:styleId="WW-Absatz-Standardschriftart1">
    <w:name w:val="WW-Absatz-Standardschriftart1"/>
    <w:qFormat/>
    <w:rsid w:val="00DF3309"/>
  </w:style>
  <w:style w:type="character" w:customStyle="1" w:styleId="WW-Absatz-Standardschriftart11">
    <w:name w:val="WW-Absatz-Standardschriftart11"/>
    <w:qFormat/>
    <w:rsid w:val="00DF3309"/>
  </w:style>
  <w:style w:type="character" w:customStyle="1" w:styleId="WW-Absatz-Standardschriftart111">
    <w:name w:val="WW-Absatz-Standardschriftart111"/>
    <w:qFormat/>
    <w:rsid w:val="00DF3309"/>
  </w:style>
  <w:style w:type="character" w:customStyle="1" w:styleId="WW-Absatz-Standardschriftart1111">
    <w:name w:val="WW-Absatz-Standardschriftart1111"/>
    <w:qFormat/>
    <w:rsid w:val="00DF3309"/>
  </w:style>
  <w:style w:type="character" w:customStyle="1" w:styleId="WW-Absatz-Standardschriftart11111">
    <w:name w:val="WW-Absatz-Standardschriftart11111"/>
    <w:qFormat/>
    <w:rsid w:val="00DF3309"/>
  </w:style>
  <w:style w:type="character" w:customStyle="1" w:styleId="WW-Absatz-Standardschriftart111111">
    <w:name w:val="WW-Absatz-Standardschriftart111111"/>
    <w:qFormat/>
    <w:rsid w:val="00DF3309"/>
  </w:style>
  <w:style w:type="character" w:customStyle="1" w:styleId="WW-Absatz-Standardschriftart1111111">
    <w:name w:val="WW-Absatz-Standardschriftart1111111"/>
    <w:qFormat/>
    <w:rsid w:val="00DF3309"/>
  </w:style>
  <w:style w:type="character" w:customStyle="1" w:styleId="WW-Absatz-Standardschriftart11111111">
    <w:name w:val="WW-Absatz-Standardschriftart11111111"/>
    <w:qFormat/>
    <w:rsid w:val="00DF3309"/>
  </w:style>
  <w:style w:type="character" w:customStyle="1" w:styleId="WW-Absatz-Standardschriftart111111111">
    <w:name w:val="WW-Absatz-Standardschriftart111111111"/>
    <w:qFormat/>
    <w:rsid w:val="00DF3309"/>
  </w:style>
  <w:style w:type="character" w:customStyle="1" w:styleId="WW-Absatz-Standardschriftart1111111111">
    <w:name w:val="WW-Absatz-Standardschriftart1111111111"/>
    <w:qFormat/>
    <w:rsid w:val="00DF3309"/>
  </w:style>
  <w:style w:type="character" w:customStyle="1" w:styleId="WW-Absatz-Standardschriftart11111111111">
    <w:name w:val="WW-Absatz-Standardschriftart11111111111"/>
    <w:qFormat/>
    <w:rsid w:val="00DF3309"/>
  </w:style>
  <w:style w:type="character" w:customStyle="1" w:styleId="WW-Absatz-Standardschriftart111111111111">
    <w:name w:val="WW-Absatz-Standardschriftart111111111111"/>
    <w:qFormat/>
    <w:rsid w:val="00DF3309"/>
  </w:style>
  <w:style w:type="character" w:customStyle="1" w:styleId="WW-Absatz-Standardschriftart1111111111111">
    <w:name w:val="WW-Absatz-Standardschriftart1111111111111"/>
    <w:qFormat/>
    <w:rsid w:val="00DF3309"/>
  </w:style>
  <w:style w:type="character" w:customStyle="1" w:styleId="grame">
    <w:name w:val="grame"/>
    <w:basedOn w:val="1ffff3"/>
    <w:qFormat/>
    <w:rsid w:val="00DF3309"/>
  </w:style>
  <w:style w:type="character" w:customStyle="1" w:styleId="WW-0">
    <w:name w:val="WW-Символ сноски"/>
    <w:qFormat/>
    <w:rsid w:val="00DF3309"/>
    <w:rPr>
      <w:vertAlign w:val="superscript"/>
    </w:rPr>
  </w:style>
  <w:style w:type="character" w:customStyle="1" w:styleId="ConsPlusNormal1">
    <w:name w:val="ConsPlusNormal Знак Знак Знак"/>
    <w:qFormat/>
    <w:rsid w:val="00DF3309"/>
    <w:rPr>
      <w:rFonts w:ascii="Arial" w:hAnsi="Arial" w:cs="Arial"/>
      <w:lang w:val="ru-RU" w:eastAsia="ar-SA" w:bidi="ar-SA"/>
    </w:rPr>
  </w:style>
  <w:style w:type="character" w:customStyle="1" w:styleId="afffffffffff4">
    <w:name w:val="Символы концевой сноски"/>
    <w:qFormat/>
    <w:rsid w:val="00DF3309"/>
    <w:rPr>
      <w:vertAlign w:val="superscript"/>
    </w:rPr>
  </w:style>
  <w:style w:type="character" w:customStyle="1" w:styleId="WW-1">
    <w:name w:val="WW-Символы концевой сноски"/>
    <w:qFormat/>
    <w:rsid w:val="00DF3309"/>
  </w:style>
  <w:style w:type="character" w:customStyle="1" w:styleId="afffffffffff5">
    <w:name w:val="Маркеры списка"/>
    <w:qFormat/>
    <w:rsid w:val="00DF3309"/>
    <w:rPr>
      <w:rFonts w:ascii="OpenSymbol" w:eastAsia="OpenSymbol" w:hAnsi="OpenSymbol" w:cs="OpenSymbol"/>
    </w:rPr>
  </w:style>
  <w:style w:type="paragraph" w:customStyle="1" w:styleId="411">
    <w:name w:val="Маркированный список 41"/>
    <w:basedOn w:val="affff"/>
    <w:qFormat/>
    <w:rsid w:val="00DF3309"/>
    <w:pPr>
      <w:numPr>
        <w:numId w:val="6"/>
      </w:numPr>
      <w:suppressAutoHyphens/>
      <w:spacing w:after="60"/>
      <w:jc w:val="both"/>
    </w:pPr>
    <w:rPr>
      <w:sz w:val="24"/>
      <w:lang w:eastAsia="ar-SA"/>
    </w:rPr>
  </w:style>
  <w:style w:type="paragraph" w:customStyle="1" w:styleId="317">
    <w:name w:val="Основной текст 31"/>
    <w:basedOn w:val="affff"/>
    <w:qFormat/>
    <w:rsid w:val="00DF3309"/>
    <w:pPr>
      <w:suppressAutoHyphens/>
      <w:spacing w:after="120"/>
      <w:jc w:val="both"/>
    </w:pPr>
    <w:rPr>
      <w:sz w:val="16"/>
      <w:szCs w:val="16"/>
      <w:lang w:eastAsia="ar-SA"/>
    </w:rPr>
  </w:style>
  <w:style w:type="paragraph" w:customStyle="1" w:styleId="afffffffffff6">
    <w:name w:val="Словарная статья"/>
    <w:basedOn w:val="affff"/>
    <w:next w:val="affff"/>
    <w:qFormat/>
    <w:rsid w:val="00DF3309"/>
    <w:pPr>
      <w:suppressAutoHyphens/>
      <w:autoSpaceDE w:val="0"/>
      <w:ind w:right="118"/>
      <w:jc w:val="both"/>
    </w:pPr>
    <w:rPr>
      <w:rFonts w:ascii="Arial" w:hAnsi="Arial"/>
      <w:lang w:eastAsia="ar-SA"/>
    </w:rPr>
  </w:style>
  <w:style w:type="paragraph" w:customStyle="1" w:styleId="222">
    <w:name w:val="Основной текст 22"/>
    <w:basedOn w:val="affff"/>
    <w:qFormat/>
    <w:rsid w:val="00DF3309"/>
    <w:pPr>
      <w:suppressAutoHyphens/>
      <w:spacing w:after="120" w:line="480" w:lineRule="auto"/>
      <w:jc w:val="both"/>
    </w:pPr>
    <w:rPr>
      <w:sz w:val="24"/>
      <w:szCs w:val="24"/>
      <w:lang w:eastAsia="ar-SA"/>
    </w:rPr>
  </w:style>
  <w:style w:type="paragraph" w:customStyle="1" w:styleId="afffffffffff7">
    <w:name w:val="Знак Знак Знак Знак Знак Знак Знак Знак Знак"/>
    <w:basedOn w:val="affff"/>
    <w:qFormat/>
    <w:rsid w:val="00DF3309"/>
    <w:pPr>
      <w:tabs>
        <w:tab w:val="left" w:pos="432"/>
      </w:tabs>
      <w:suppressAutoHyphens/>
      <w:spacing w:before="120" w:after="160"/>
      <w:ind w:left="432" w:hanging="432"/>
      <w:jc w:val="both"/>
    </w:pPr>
    <w:rPr>
      <w:rFonts w:ascii="Arial" w:hAnsi="Arial"/>
      <w:b/>
      <w:bCs/>
      <w:caps/>
      <w:sz w:val="32"/>
      <w:szCs w:val="32"/>
      <w:lang w:val="en-US" w:eastAsia="ar-SA"/>
    </w:rPr>
  </w:style>
  <w:style w:type="paragraph" w:customStyle="1" w:styleId="ConsPlusNormal2">
    <w:name w:val="ConsPlusNormal Знак Знак"/>
    <w:qFormat/>
    <w:rsid w:val="00DF3309"/>
    <w:pPr>
      <w:suppressAutoHyphens/>
      <w:autoSpaceDE w:val="0"/>
      <w:spacing w:after="200" w:line="276" w:lineRule="auto"/>
      <w:ind w:firstLine="720"/>
    </w:pPr>
    <w:rPr>
      <w:rFonts w:ascii="Arial" w:eastAsia="Arial" w:hAnsi="Arial" w:cs="Arial"/>
      <w:sz w:val="22"/>
      <w:szCs w:val="22"/>
      <w:lang w:eastAsia="ar-SA"/>
    </w:rPr>
  </w:style>
  <w:style w:type="paragraph" w:customStyle="1" w:styleId="caaieiaie4">
    <w:name w:val="caaieiaie 4"/>
    <w:basedOn w:val="affff"/>
    <w:next w:val="affff"/>
    <w:qFormat/>
    <w:rsid w:val="00DF3309"/>
    <w:pPr>
      <w:widowControl w:val="0"/>
      <w:suppressAutoHyphens/>
      <w:overflowPunct w:val="0"/>
      <w:autoSpaceDE w:val="0"/>
      <w:jc w:val="center"/>
      <w:textAlignment w:val="baseline"/>
    </w:pPr>
    <w:rPr>
      <w:b/>
      <w:kern w:val="1"/>
      <w:sz w:val="24"/>
      <w:lang w:eastAsia="ar-SA"/>
    </w:rPr>
  </w:style>
  <w:style w:type="paragraph" w:customStyle="1" w:styleId="1fffffd">
    <w:name w:val="Маркер1"/>
    <w:basedOn w:val="affff"/>
    <w:qFormat/>
    <w:rsid w:val="00DF3309"/>
    <w:pPr>
      <w:tabs>
        <w:tab w:val="left" w:pos="360"/>
      </w:tabs>
      <w:suppressAutoHyphens/>
      <w:spacing w:before="120" w:line="300" w:lineRule="atLeast"/>
      <w:jc w:val="both"/>
    </w:pPr>
    <w:rPr>
      <w:sz w:val="24"/>
      <w:lang w:eastAsia="ar-SA"/>
    </w:rPr>
  </w:style>
  <w:style w:type="paragraph" w:styleId="afffffffffff8">
    <w:name w:val="Note Heading"/>
    <w:basedOn w:val="affff"/>
    <w:next w:val="affff"/>
    <w:link w:val="afffffffffff9"/>
    <w:uiPriority w:val="99"/>
    <w:qFormat/>
    <w:rsid w:val="00DF3309"/>
    <w:pPr>
      <w:spacing w:after="60"/>
      <w:jc w:val="both"/>
    </w:pPr>
    <w:rPr>
      <w:sz w:val="24"/>
      <w:szCs w:val="24"/>
      <w:lang w:val="x-none" w:eastAsia="x-none"/>
    </w:rPr>
  </w:style>
  <w:style w:type="character" w:customStyle="1" w:styleId="afffffffffff9">
    <w:name w:val="Заголовок записки Знак"/>
    <w:basedOn w:val="affff0"/>
    <w:link w:val="afffffffffff8"/>
    <w:uiPriority w:val="99"/>
    <w:qFormat/>
    <w:rsid w:val="00DF3309"/>
    <w:rPr>
      <w:sz w:val="24"/>
      <w:szCs w:val="24"/>
      <w:lang w:val="x-none" w:eastAsia="x-none"/>
    </w:rPr>
  </w:style>
  <w:style w:type="character" w:customStyle="1" w:styleId="218">
    <w:name w:val="Основной текст с отступом 2 Знак1"/>
    <w:uiPriority w:val="99"/>
    <w:qFormat/>
    <w:rsid w:val="00DF3309"/>
    <w:rPr>
      <w:sz w:val="24"/>
      <w:szCs w:val="24"/>
      <w:lang w:eastAsia="ar-SA"/>
    </w:rPr>
  </w:style>
  <w:style w:type="paragraph" w:customStyle="1" w:styleId="Style3">
    <w:name w:val="Style3"/>
    <w:basedOn w:val="affff"/>
    <w:uiPriority w:val="99"/>
    <w:qFormat/>
    <w:rsid w:val="00DF3309"/>
    <w:pPr>
      <w:widowControl w:val="0"/>
      <w:autoSpaceDE w:val="0"/>
      <w:autoSpaceDN w:val="0"/>
      <w:adjustRightInd w:val="0"/>
      <w:spacing w:line="283" w:lineRule="exact"/>
    </w:pPr>
    <w:rPr>
      <w:sz w:val="24"/>
      <w:szCs w:val="24"/>
    </w:rPr>
  </w:style>
  <w:style w:type="character" w:customStyle="1" w:styleId="iceouttxt5">
    <w:name w:val="iceouttxt5"/>
    <w:qFormat/>
    <w:rsid w:val="00DF3309"/>
    <w:rPr>
      <w:rFonts w:ascii="Arial" w:hAnsi="Arial" w:cs="Arial" w:hint="default"/>
      <w:color w:val="666666"/>
      <w:sz w:val="17"/>
      <w:szCs w:val="17"/>
    </w:rPr>
  </w:style>
  <w:style w:type="character" w:customStyle="1" w:styleId="Default0">
    <w:name w:val="Default Знак"/>
    <w:link w:val="Default"/>
    <w:qFormat/>
    <w:locked/>
    <w:rsid w:val="00DF3309"/>
    <w:rPr>
      <w:rFonts w:ascii="Arial" w:eastAsia="Calibri" w:hAnsi="Arial" w:cs="Arial"/>
      <w:color w:val="000000"/>
      <w:sz w:val="24"/>
      <w:szCs w:val="24"/>
      <w:lang w:eastAsia="en-US"/>
    </w:rPr>
  </w:style>
  <w:style w:type="paragraph" w:customStyle="1" w:styleId="2fff6">
    <w:name w:val="Обычный2"/>
    <w:qFormat/>
    <w:rsid w:val="00DF3309"/>
    <w:pPr>
      <w:suppressAutoHyphens/>
      <w:spacing w:after="200" w:line="276" w:lineRule="auto"/>
    </w:pPr>
    <w:rPr>
      <w:sz w:val="24"/>
      <w:szCs w:val="22"/>
    </w:rPr>
  </w:style>
  <w:style w:type="character" w:customStyle="1" w:styleId="FontStyle16">
    <w:name w:val="Font Style16"/>
    <w:uiPriority w:val="99"/>
    <w:qFormat/>
    <w:rsid w:val="00DF3309"/>
    <w:rPr>
      <w:rFonts w:ascii="Georgia" w:hAnsi="Georgia" w:cs="Georgia"/>
      <w:sz w:val="8"/>
      <w:szCs w:val="8"/>
    </w:rPr>
  </w:style>
  <w:style w:type="paragraph" w:customStyle="1" w:styleId="afffffffffffa">
    <w:name w:val="Обычный.Название подразделения"/>
    <w:uiPriority w:val="99"/>
    <w:qFormat/>
    <w:rsid w:val="00DF3309"/>
    <w:pPr>
      <w:spacing w:after="200" w:line="276" w:lineRule="auto"/>
    </w:pPr>
    <w:rPr>
      <w:rFonts w:ascii="SchoolBook" w:hAnsi="SchoolBook"/>
      <w:sz w:val="28"/>
      <w:szCs w:val="22"/>
    </w:rPr>
  </w:style>
  <w:style w:type="character" w:customStyle="1" w:styleId="FontStyle13">
    <w:name w:val="Font Style13"/>
    <w:uiPriority w:val="99"/>
    <w:qFormat/>
    <w:rsid w:val="00DF3309"/>
    <w:rPr>
      <w:rFonts w:ascii="Times New Roman" w:hAnsi="Times New Roman" w:cs="Times New Roman" w:hint="default"/>
      <w:sz w:val="26"/>
      <w:szCs w:val="26"/>
    </w:rPr>
  </w:style>
  <w:style w:type="paragraph" w:styleId="2fff7">
    <w:name w:val="List 2"/>
    <w:basedOn w:val="affff"/>
    <w:rsid w:val="00DF3309"/>
    <w:pPr>
      <w:widowControl w:val="0"/>
      <w:ind w:left="566" w:hanging="283"/>
      <w:jc w:val="both"/>
    </w:pPr>
    <w:rPr>
      <w:sz w:val="24"/>
      <w:szCs w:val="24"/>
    </w:rPr>
  </w:style>
  <w:style w:type="paragraph" w:styleId="3ff9">
    <w:name w:val="List 3"/>
    <w:basedOn w:val="affff"/>
    <w:uiPriority w:val="99"/>
    <w:rsid w:val="00DF3309"/>
    <w:pPr>
      <w:ind w:left="849" w:hanging="283"/>
    </w:pPr>
    <w:rPr>
      <w:sz w:val="24"/>
      <w:szCs w:val="24"/>
    </w:rPr>
  </w:style>
  <w:style w:type="paragraph" w:styleId="afffffffffffb">
    <w:name w:val="Salutation"/>
    <w:basedOn w:val="affff"/>
    <w:next w:val="affff"/>
    <w:link w:val="afffffffffffc"/>
    <w:rsid w:val="00DF3309"/>
    <w:rPr>
      <w:sz w:val="24"/>
      <w:szCs w:val="24"/>
      <w:lang w:val="x-none" w:eastAsia="x-none"/>
    </w:rPr>
  </w:style>
  <w:style w:type="character" w:customStyle="1" w:styleId="afffffffffffc">
    <w:name w:val="Приветствие Знак"/>
    <w:basedOn w:val="affff0"/>
    <w:link w:val="afffffffffffb"/>
    <w:qFormat/>
    <w:rsid w:val="00DF3309"/>
    <w:rPr>
      <w:sz w:val="24"/>
      <w:szCs w:val="24"/>
      <w:lang w:val="x-none" w:eastAsia="x-none"/>
    </w:rPr>
  </w:style>
  <w:style w:type="paragraph" w:styleId="2fff8">
    <w:name w:val="List Continue 2"/>
    <w:basedOn w:val="affff"/>
    <w:qFormat/>
    <w:rsid w:val="00DF3309"/>
    <w:pPr>
      <w:spacing w:after="120"/>
      <w:ind w:left="566"/>
    </w:pPr>
    <w:rPr>
      <w:sz w:val="24"/>
      <w:szCs w:val="24"/>
    </w:rPr>
  </w:style>
  <w:style w:type="paragraph" w:styleId="1fffffe">
    <w:name w:val="index 1"/>
    <w:basedOn w:val="affff"/>
    <w:next w:val="affff"/>
    <w:autoRedefine/>
    <w:uiPriority w:val="99"/>
    <w:qFormat/>
    <w:rsid w:val="00DF3309"/>
    <w:pPr>
      <w:ind w:left="240" w:hanging="240"/>
    </w:pPr>
    <w:rPr>
      <w:sz w:val="18"/>
      <w:szCs w:val="18"/>
    </w:rPr>
  </w:style>
  <w:style w:type="paragraph" w:styleId="2fff9">
    <w:name w:val="index 2"/>
    <w:basedOn w:val="affff"/>
    <w:next w:val="affff"/>
    <w:autoRedefine/>
    <w:uiPriority w:val="99"/>
    <w:qFormat/>
    <w:rsid w:val="00DF3309"/>
    <w:pPr>
      <w:ind w:left="480" w:hanging="240"/>
    </w:pPr>
    <w:rPr>
      <w:sz w:val="18"/>
      <w:szCs w:val="18"/>
    </w:rPr>
  </w:style>
  <w:style w:type="paragraph" w:styleId="3ffa">
    <w:name w:val="index 3"/>
    <w:basedOn w:val="affff"/>
    <w:next w:val="affff"/>
    <w:autoRedefine/>
    <w:uiPriority w:val="99"/>
    <w:qFormat/>
    <w:rsid w:val="00DF3309"/>
    <w:pPr>
      <w:ind w:left="720" w:hanging="240"/>
    </w:pPr>
    <w:rPr>
      <w:sz w:val="18"/>
      <w:szCs w:val="18"/>
    </w:rPr>
  </w:style>
  <w:style w:type="paragraph" w:styleId="4f7">
    <w:name w:val="index 4"/>
    <w:basedOn w:val="affff"/>
    <w:next w:val="affff"/>
    <w:autoRedefine/>
    <w:uiPriority w:val="99"/>
    <w:qFormat/>
    <w:rsid w:val="00DF3309"/>
    <w:pPr>
      <w:ind w:left="960" w:hanging="240"/>
    </w:pPr>
    <w:rPr>
      <w:sz w:val="18"/>
      <w:szCs w:val="18"/>
    </w:rPr>
  </w:style>
  <w:style w:type="paragraph" w:styleId="5f0">
    <w:name w:val="index 5"/>
    <w:basedOn w:val="affff"/>
    <w:next w:val="affff"/>
    <w:autoRedefine/>
    <w:uiPriority w:val="99"/>
    <w:qFormat/>
    <w:rsid w:val="00DF3309"/>
    <w:pPr>
      <w:ind w:left="1200" w:hanging="240"/>
    </w:pPr>
    <w:rPr>
      <w:sz w:val="18"/>
      <w:szCs w:val="18"/>
    </w:rPr>
  </w:style>
  <w:style w:type="paragraph" w:styleId="69">
    <w:name w:val="index 6"/>
    <w:basedOn w:val="affff"/>
    <w:next w:val="affff"/>
    <w:autoRedefine/>
    <w:uiPriority w:val="99"/>
    <w:qFormat/>
    <w:rsid w:val="00DF3309"/>
    <w:pPr>
      <w:ind w:left="1440" w:hanging="240"/>
    </w:pPr>
    <w:rPr>
      <w:sz w:val="18"/>
      <w:szCs w:val="18"/>
    </w:rPr>
  </w:style>
  <w:style w:type="paragraph" w:styleId="78">
    <w:name w:val="index 7"/>
    <w:basedOn w:val="affff"/>
    <w:next w:val="affff"/>
    <w:autoRedefine/>
    <w:uiPriority w:val="99"/>
    <w:qFormat/>
    <w:rsid w:val="00DF3309"/>
    <w:pPr>
      <w:ind w:left="1680" w:hanging="240"/>
    </w:pPr>
    <w:rPr>
      <w:sz w:val="18"/>
      <w:szCs w:val="18"/>
    </w:rPr>
  </w:style>
  <w:style w:type="paragraph" w:styleId="88">
    <w:name w:val="index 8"/>
    <w:basedOn w:val="affff"/>
    <w:next w:val="affff"/>
    <w:autoRedefine/>
    <w:uiPriority w:val="99"/>
    <w:qFormat/>
    <w:rsid w:val="00DF3309"/>
    <w:pPr>
      <w:ind w:left="1920" w:hanging="240"/>
    </w:pPr>
    <w:rPr>
      <w:sz w:val="18"/>
      <w:szCs w:val="18"/>
    </w:rPr>
  </w:style>
  <w:style w:type="paragraph" w:styleId="98">
    <w:name w:val="index 9"/>
    <w:basedOn w:val="affff"/>
    <w:next w:val="affff"/>
    <w:autoRedefine/>
    <w:uiPriority w:val="99"/>
    <w:qFormat/>
    <w:rsid w:val="00DF3309"/>
    <w:pPr>
      <w:ind w:left="2160" w:hanging="240"/>
    </w:pPr>
    <w:rPr>
      <w:sz w:val="18"/>
      <w:szCs w:val="18"/>
    </w:rPr>
  </w:style>
  <w:style w:type="paragraph" w:styleId="afffffffffffd">
    <w:name w:val="index heading"/>
    <w:basedOn w:val="affff"/>
    <w:next w:val="1fffffe"/>
    <w:uiPriority w:val="99"/>
    <w:qFormat/>
    <w:rsid w:val="00DF3309"/>
    <w:pPr>
      <w:spacing w:before="240" w:after="120"/>
      <w:jc w:val="center"/>
    </w:pPr>
    <w:rPr>
      <w:b/>
      <w:bCs/>
      <w:sz w:val="26"/>
      <w:szCs w:val="26"/>
    </w:rPr>
  </w:style>
  <w:style w:type="paragraph" w:customStyle="1" w:styleId="1ffffff">
    <w:name w:val="Знак Знак Знак Знак Знак Знак Знак Знак Знак Знак Знак Знак Знак Знак Знак1 Знак Знак Знак Знак Знак Знак Знак"/>
    <w:basedOn w:val="affff"/>
    <w:uiPriority w:val="99"/>
    <w:qFormat/>
    <w:rsid w:val="00DF3309"/>
    <w:pPr>
      <w:spacing w:after="160" w:line="240" w:lineRule="exact"/>
    </w:pPr>
    <w:rPr>
      <w:rFonts w:ascii="Verdana" w:hAnsi="Verdana"/>
      <w:sz w:val="24"/>
      <w:szCs w:val="24"/>
      <w:lang w:val="en-US"/>
    </w:rPr>
  </w:style>
  <w:style w:type="paragraph" w:customStyle="1" w:styleId="-20">
    <w:name w:val="Спис-2"/>
    <w:basedOn w:val="affff"/>
    <w:uiPriority w:val="99"/>
    <w:qFormat/>
    <w:rsid w:val="00DF3309"/>
    <w:pPr>
      <w:widowControl w:val="0"/>
      <w:numPr>
        <w:numId w:val="10"/>
      </w:numPr>
      <w:jc w:val="both"/>
    </w:pPr>
    <w:rPr>
      <w:rFonts w:ascii="a_Timer" w:hAnsi="a_Timer"/>
      <w:sz w:val="24"/>
    </w:rPr>
  </w:style>
  <w:style w:type="paragraph" w:customStyle="1" w:styleId="5f1">
    <w:name w:val="Основной текст5"/>
    <w:basedOn w:val="affff"/>
    <w:uiPriority w:val="99"/>
    <w:qFormat/>
    <w:rsid w:val="00DF3309"/>
    <w:pPr>
      <w:shd w:val="clear" w:color="auto" w:fill="FFFFFF"/>
      <w:spacing w:line="0" w:lineRule="atLeast"/>
      <w:jc w:val="right"/>
    </w:pPr>
    <w:rPr>
      <w:rFonts w:ascii="Calibri" w:hAnsi="Calibri"/>
      <w:sz w:val="19"/>
      <w:szCs w:val="19"/>
    </w:rPr>
  </w:style>
  <w:style w:type="paragraph" w:customStyle="1" w:styleId="afffffffffffe">
    <w:name w:val="Обычный таблица"/>
    <w:basedOn w:val="affff"/>
    <w:uiPriority w:val="99"/>
    <w:qFormat/>
    <w:rsid w:val="00DF3309"/>
    <w:pPr>
      <w:suppressAutoHyphens/>
    </w:pPr>
    <w:rPr>
      <w:sz w:val="18"/>
      <w:szCs w:val="18"/>
      <w:lang w:eastAsia="zh-CN"/>
    </w:rPr>
  </w:style>
  <w:style w:type="character" w:customStyle="1" w:styleId="NoSpacingChar">
    <w:name w:val="No Spacing Char"/>
    <w:link w:val="NoSpacing1"/>
    <w:uiPriority w:val="99"/>
    <w:qFormat/>
    <w:locked/>
    <w:rsid w:val="00DF3309"/>
  </w:style>
  <w:style w:type="paragraph" w:customStyle="1" w:styleId="NoSpacing1">
    <w:name w:val="No Spacing1"/>
    <w:link w:val="NoSpacingChar"/>
    <w:uiPriority w:val="99"/>
    <w:qFormat/>
    <w:rsid w:val="00DF3309"/>
    <w:pPr>
      <w:spacing w:after="200" w:line="276" w:lineRule="auto"/>
    </w:pPr>
  </w:style>
  <w:style w:type="character" w:customStyle="1" w:styleId="BodytextTimesNewRoman105ptItalic">
    <w:name w:val="Body text + Times New Roman;10;5 pt;Italic"/>
    <w:qFormat/>
    <w:rsid w:val="00DF3309"/>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Bodytext">
    <w:name w:val="Body text_"/>
    <w:uiPriority w:val="99"/>
    <w:qFormat/>
    <w:locked/>
    <w:rsid w:val="00DF3309"/>
    <w:rPr>
      <w:rFonts w:ascii="Arial" w:eastAsia="Arial" w:hAnsi="Arial" w:cs="Arial"/>
      <w:sz w:val="19"/>
      <w:szCs w:val="19"/>
      <w:shd w:val="clear" w:color="auto" w:fill="FFFFFF"/>
    </w:rPr>
  </w:style>
  <w:style w:type="character" w:customStyle="1" w:styleId="affffffffffff">
    <w:name w:val="Основной шрифт Знак"/>
    <w:qFormat/>
    <w:locked/>
    <w:rsid w:val="00DF3309"/>
    <w:rPr>
      <w:rFonts w:ascii="Tahoma" w:eastAsia="Times New Roman" w:hAnsi="Tahoma" w:cs="Times New Roman"/>
      <w:sz w:val="24"/>
      <w:szCs w:val="20"/>
      <w:lang w:eastAsia="ru-RU"/>
    </w:rPr>
  </w:style>
  <w:style w:type="paragraph" w:customStyle="1" w:styleId="affffffffffff0">
    <w:name w:val="Основной"/>
    <w:basedOn w:val="affff"/>
    <w:uiPriority w:val="99"/>
    <w:qFormat/>
    <w:rsid w:val="00DF3309"/>
    <w:pPr>
      <w:ind w:firstLine="709"/>
      <w:jc w:val="both"/>
    </w:pPr>
    <w:rPr>
      <w:sz w:val="28"/>
      <w:szCs w:val="24"/>
    </w:rPr>
  </w:style>
  <w:style w:type="paragraph" w:customStyle="1" w:styleId="-114">
    <w:name w:val="Цветной список - Акцент 11"/>
    <w:basedOn w:val="affff"/>
    <w:link w:val="-17"/>
    <w:uiPriority w:val="99"/>
    <w:qFormat/>
    <w:rsid w:val="00DF3309"/>
    <w:pPr>
      <w:spacing w:after="200" w:line="276" w:lineRule="auto"/>
      <w:ind w:left="720"/>
      <w:contextualSpacing/>
    </w:pPr>
    <w:rPr>
      <w:rFonts w:ascii="Calibri" w:hAnsi="Calibri"/>
      <w:sz w:val="22"/>
      <w:szCs w:val="22"/>
      <w:lang w:val="x-none" w:eastAsia="x-none"/>
    </w:rPr>
  </w:style>
  <w:style w:type="character" w:customStyle="1" w:styleId="-17">
    <w:name w:val="Цветной список - Акцент 1 Знак"/>
    <w:link w:val="-114"/>
    <w:uiPriority w:val="99"/>
    <w:qFormat/>
    <w:locked/>
    <w:rsid w:val="00DF3309"/>
    <w:rPr>
      <w:rFonts w:ascii="Calibri" w:hAnsi="Calibri"/>
      <w:sz w:val="22"/>
      <w:szCs w:val="22"/>
      <w:lang w:val="x-none" w:eastAsia="x-none"/>
    </w:rPr>
  </w:style>
  <w:style w:type="character" w:customStyle="1" w:styleId="InternetLink">
    <w:name w:val="Internet Link"/>
    <w:uiPriority w:val="99"/>
    <w:rsid w:val="00DF3309"/>
    <w:rPr>
      <w:color w:val="0000FF"/>
      <w:u w:val="single"/>
      <w:lang w:val="en-US" w:eastAsia="en-US" w:bidi="en-US"/>
    </w:rPr>
  </w:style>
  <w:style w:type="character" w:customStyle="1" w:styleId="ListLabel1">
    <w:name w:val="ListLabel 1"/>
    <w:uiPriority w:val="99"/>
    <w:qFormat/>
    <w:rsid w:val="00DF3309"/>
    <w:rPr>
      <w:rFonts w:cs="Times New Roman"/>
    </w:rPr>
  </w:style>
  <w:style w:type="character" w:customStyle="1" w:styleId="ListLabel2">
    <w:name w:val="ListLabel 2"/>
    <w:uiPriority w:val="99"/>
    <w:qFormat/>
    <w:rsid w:val="00DF3309"/>
    <w:rPr>
      <w:rFonts w:cs="Times New Roman"/>
      <w:b/>
      <w:color w:val="00000A"/>
      <w:sz w:val="28"/>
    </w:rPr>
  </w:style>
  <w:style w:type="character" w:customStyle="1" w:styleId="ListLabel3">
    <w:name w:val="ListLabel 3"/>
    <w:uiPriority w:val="99"/>
    <w:qFormat/>
    <w:rsid w:val="00DF3309"/>
    <w:rPr>
      <w:rFonts w:cs="Courier New"/>
    </w:rPr>
  </w:style>
  <w:style w:type="character" w:customStyle="1" w:styleId="ListLabel4">
    <w:name w:val="ListLabel 4"/>
    <w:uiPriority w:val="99"/>
    <w:qFormat/>
    <w:rsid w:val="00DF3309"/>
    <w:rPr>
      <w:rFonts w:cs="Symbol"/>
      <w:b w:val="0"/>
      <w:bCs w:val="0"/>
      <w:i w:val="0"/>
      <w:iCs w:val="0"/>
      <w:sz w:val="24"/>
      <w:szCs w:val="24"/>
      <w:u w:val="none"/>
    </w:rPr>
  </w:style>
  <w:style w:type="character" w:customStyle="1" w:styleId="ListLabel5">
    <w:name w:val="ListLabel 5"/>
    <w:uiPriority w:val="99"/>
    <w:qFormat/>
    <w:rsid w:val="00DF3309"/>
    <w:rPr>
      <w:rFonts w:cs="Wingdings"/>
    </w:rPr>
  </w:style>
  <w:style w:type="character" w:customStyle="1" w:styleId="ListLabel6">
    <w:name w:val="ListLabel 6"/>
    <w:uiPriority w:val="99"/>
    <w:qFormat/>
    <w:rsid w:val="00DF3309"/>
    <w:rPr>
      <w:rFonts w:cs="Symbol"/>
    </w:rPr>
  </w:style>
  <w:style w:type="character" w:customStyle="1" w:styleId="ListLabel7">
    <w:name w:val="ListLabel 7"/>
    <w:uiPriority w:val="99"/>
    <w:qFormat/>
    <w:rsid w:val="00DF3309"/>
    <w:rPr>
      <w:sz w:val="20"/>
    </w:rPr>
  </w:style>
  <w:style w:type="character" w:customStyle="1" w:styleId="ListLabel8">
    <w:name w:val="ListLabel 8"/>
    <w:uiPriority w:val="99"/>
    <w:qFormat/>
    <w:rsid w:val="00DF3309"/>
    <w:rPr>
      <w:rFonts w:cs="Times New Roman"/>
      <w:sz w:val="20"/>
    </w:rPr>
  </w:style>
  <w:style w:type="character" w:customStyle="1" w:styleId="ListLabel9">
    <w:name w:val="ListLabel 9"/>
    <w:uiPriority w:val="99"/>
    <w:qFormat/>
    <w:rsid w:val="00DF3309"/>
    <w:rPr>
      <w:rFonts w:cs="Times New Roman"/>
      <w:b w:val="0"/>
      <w:i w:val="0"/>
      <w:strike w:val="0"/>
      <w:dstrike w:val="0"/>
      <w:sz w:val="24"/>
      <w:szCs w:val="24"/>
      <w:u w:val="none"/>
      <w:effect w:val="none"/>
    </w:rPr>
  </w:style>
  <w:style w:type="paragraph" w:customStyle="1" w:styleId="Heading">
    <w:name w:val="Heading"/>
    <w:basedOn w:val="affff"/>
    <w:next w:val="Textbody"/>
    <w:uiPriority w:val="99"/>
    <w:qFormat/>
    <w:rsid w:val="00DF3309"/>
    <w:pPr>
      <w:keepNext/>
      <w:suppressAutoHyphens/>
      <w:spacing w:before="240" w:after="120" w:line="276" w:lineRule="auto"/>
    </w:pPr>
    <w:rPr>
      <w:rFonts w:ascii="Arial" w:eastAsia="Arial Unicode MS" w:hAnsi="Arial" w:cs="Arial Unicode MS"/>
      <w:sz w:val="28"/>
      <w:szCs w:val="28"/>
    </w:rPr>
  </w:style>
  <w:style w:type="paragraph" w:customStyle="1" w:styleId="Index">
    <w:name w:val="Index"/>
    <w:basedOn w:val="affff"/>
    <w:uiPriority w:val="99"/>
    <w:qFormat/>
    <w:rsid w:val="00DF3309"/>
    <w:pPr>
      <w:suppressLineNumbers/>
      <w:suppressAutoHyphens/>
      <w:spacing w:after="200" w:line="276" w:lineRule="auto"/>
    </w:pPr>
    <w:rPr>
      <w:sz w:val="28"/>
      <w:szCs w:val="28"/>
    </w:rPr>
  </w:style>
  <w:style w:type="paragraph" w:customStyle="1" w:styleId="Style9">
    <w:name w:val="Style9"/>
    <w:basedOn w:val="affff"/>
    <w:uiPriority w:val="99"/>
    <w:qFormat/>
    <w:rsid w:val="00DF3309"/>
    <w:pPr>
      <w:widowControl w:val="0"/>
      <w:autoSpaceDE w:val="0"/>
      <w:autoSpaceDN w:val="0"/>
      <w:adjustRightInd w:val="0"/>
      <w:spacing w:line="356" w:lineRule="exact"/>
      <w:ind w:firstLine="701"/>
      <w:jc w:val="both"/>
    </w:pPr>
    <w:rPr>
      <w:sz w:val="24"/>
      <w:szCs w:val="24"/>
    </w:rPr>
  </w:style>
  <w:style w:type="character" w:customStyle="1" w:styleId="affffffffffff1">
    <w:name w:val="знак сноски"/>
    <w:qFormat/>
    <w:rsid w:val="00DF3309"/>
    <w:rPr>
      <w:vertAlign w:val="superscript"/>
    </w:rPr>
  </w:style>
  <w:style w:type="paragraph" w:customStyle="1" w:styleId="affffffffffff2">
    <w:name w:val="текст сноски"/>
    <w:basedOn w:val="affff"/>
    <w:qFormat/>
    <w:rsid w:val="00DF3309"/>
    <w:pPr>
      <w:autoSpaceDE w:val="0"/>
      <w:autoSpaceDN w:val="0"/>
    </w:pPr>
  </w:style>
  <w:style w:type="paragraph" w:customStyle="1" w:styleId="322">
    <w:name w:val="Основной текст 32"/>
    <w:basedOn w:val="affff"/>
    <w:qFormat/>
    <w:rsid w:val="00DF3309"/>
    <w:pPr>
      <w:spacing w:before="120"/>
      <w:jc w:val="center"/>
    </w:pPr>
    <w:rPr>
      <w:sz w:val="24"/>
    </w:rPr>
  </w:style>
  <w:style w:type="paragraph" w:customStyle="1" w:styleId="iaui">
    <w:name w:val="iau?i"/>
    <w:basedOn w:val="affff3"/>
    <w:qFormat/>
    <w:rsid w:val="00DF3309"/>
    <w:pPr>
      <w:keepNext w:val="0"/>
      <w:suppressAutoHyphens w:val="0"/>
      <w:spacing w:after="120"/>
      <w:ind w:firstLine="720"/>
      <w:jc w:val="both"/>
      <w:outlineLvl w:val="9"/>
    </w:pPr>
    <w:rPr>
      <w:lang w:val="x-none"/>
    </w:rPr>
  </w:style>
  <w:style w:type="character" w:customStyle="1" w:styleId="1ffffff0">
    <w:name w:val="Текст сноски Знак1"/>
    <w:aliases w:val="Знак Знак Знак Знак Знак1 Знак1,Знак Знак Знак Знак Знак Знак2,Знак Знак Знак Знак1 Знак1,Знак Знак Знак Знак Знак3,Footnote Text Char Знак Знак Знак Знак1,Footnote Text Char Знак Знак1 Знак1,Footnote Text Char Знак Знак Знак2"/>
    <w:qFormat/>
    <w:rsid w:val="00DF3309"/>
    <w:rPr>
      <w:lang w:eastAsia="zh-CN"/>
    </w:rPr>
  </w:style>
  <w:style w:type="paragraph" w:customStyle="1" w:styleId="affffffffffff3">
    <w:name w:val="Нормальный"/>
    <w:qFormat/>
    <w:rsid w:val="00DF3309"/>
    <w:pPr>
      <w:widowControl w:val="0"/>
      <w:spacing w:after="200" w:line="276" w:lineRule="auto"/>
    </w:pPr>
    <w:rPr>
      <w:sz w:val="22"/>
      <w:szCs w:val="22"/>
    </w:rPr>
  </w:style>
  <w:style w:type="paragraph" w:customStyle="1" w:styleId="Iiiaeuiue">
    <w:name w:val="Ii?iaeuiue"/>
    <w:qFormat/>
    <w:rsid w:val="00DF3309"/>
    <w:pPr>
      <w:widowControl w:val="0"/>
      <w:overflowPunct w:val="0"/>
      <w:autoSpaceDE w:val="0"/>
      <w:autoSpaceDN w:val="0"/>
      <w:adjustRightInd w:val="0"/>
      <w:spacing w:after="200" w:line="276" w:lineRule="auto"/>
      <w:textAlignment w:val="baseline"/>
    </w:pPr>
    <w:rPr>
      <w:sz w:val="22"/>
      <w:szCs w:val="22"/>
    </w:rPr>
  </w:style>
  <w:style w:type="character" w:customStyle="1" w:styleId="ConsNonformat0">
    <w:name w:val="ConsNonformat Знак"/>
    <w:link w:val="ConsNonformat"/>
    <w:qFormat/>
    <w:locked/>
    <w:rsid w:val="00DF3309"/>
    <w:rPr>
      <w:rFonts w:ascii="Courier New" w:hAnsi="Courier New" w:cs="Courier New"/>
    </w:rPr>
  </w:style>
  <w:style w:type="character" w:customStyle="1" w:styleId="price3">
    <w:name w:val="price3"/>
    <w:qFormat/>
    <w:rsid w:val="00DF3309"/>
    <w:rPr>
      <w:sz w:val="58"/>
      <w:szCs w:val="58"/>
    </w:rPr>
  </w:style>
  <w:style w:type="character" w:customStyle="1" w:styleId="weak1">
    <w:name w:val="weak1"/>
    <w:qFormat/>
    <w:rsid w:val="00DF3309"/>
    <w:rPr>
      <w:sz w:val="19"/>
      <w:szCs w:val="19"/>
    </w:rPr>
  </w:style>
  <w:style w:type="character" w:customStyle="1" w:styleId="orgdatafield">
    <w:name w:val="org_data_field"/>
    <w:qFormat/>
    <w:rsid w:val="00DF3309"/>
    <w:rPr>
      <w:sz w:val="21"/>
      <w:szCs w:val="21"/>
    </w:rPr>
  </w:style>
  <w:style w:type="paragraph" w:customStyle="1" w:styleId="323">
    <w:name w:val="Основной текст с отступом 32"/>
    <w:basedOn w:val="affff"/>
    <w:qFormat/>
    <w:rsid w:val="00DF3309"/>
    <w:pPr>
      <w:suppressAutoHyphens/>
      <w:spacing w:after="120"/>
      <w:ind w:left="283"/>
    </w:pPr>
    <w:rPr>
      <w:sz w:val="16"/>
      <w:szCs w:val="16"/>
      <w:lang w:eastAsia="zh-CN"/>
    </w:rPr>
  </w:style>
  <w:style w:type="character" w:customStyle="1" w:styleId="324">
    <w:name w:val="Заголовок 3 Знак2"/>
    <w:aliases w:val="H3 Знак1,H31 Знак1,H32 Знак1,H311 Знак1,H33 Знак1,H34 Знак1,H35 Знак1,H321 Знак1,H312 Знак1,H3111 Знак1,H313 Знак1,H322 Знак1,H3112 Знак1,H36 Знак1,H37 Знак1,H38 Знак1,H39 Знак1,H310 Знак1,H314 Знак1,H315 Знак1,H316 Знак1,H317 Знак1"/>
    <w:uiPriority w:val="99"/>
    <w:qFormat/>
    <w:rsid w:val="00DF3309"/>
    <w:rPr>
      <w:rFonts w:ascii="Times New Roman" w:eastAsia="Times New Roman" w:hAnsi="Times New Roman" w:cs="Times New Roman"/>
      <w:b/>
      <w:bCs/>
      <w:sz w:val="24"/>
      <w:szCs w:val="20"/>
      <w:lang w:eastAsia="ru-RU"/>
    </w:rPr>
  </w:style>
  <w:style w:type="character" w:customStyle="1" w:styleId="2fffa">
    <w:name w:val="Основной текст Знак2"/>
    <w:aliases w:val="Common Hatch Знак,Список 1 Знак2,Основной текст Знак Знак2,body text Знак3,body text Знак Знак3,body text Знак Знак Знак,Список 1 Знак1,BO Знак1"/>
    <w:qFormat/>
    <w:rsid w:val="00DF3309"/>
    <w:rPr>
      <w:rFonts w:ascii="Times New Roman" w:eastAsia="Times New Roman" w:hAnsi="Times New Roman" w:cs="Times New Roman"/>
      <w:sz w:val="24"/>
      <w:szCs w:val="20"/>
      <w:lang w:eastAsia="ru-RU"/>
    </w:rPr>
  </w:style>
  <w:style w:type="character" w:customStyle="1" w:styleId="Heading1Char">
    <w:name w:val="Heading 1 Char"/>
    <w:aliases w:val="h1 Char,Глава 1 Char,Заголовок 1 Знак Знак Знак Знак Знак Знак Знак Знак Знак Char,Заголов Char,Глава Char,Level 1 Topic Heading Char,Section Char,app heading 1 Char,ITT t1 Char,II+ Char,I Char,H11 Char,H12 Char,H13 Char,H14 Char,H15 Cha"/>
    <w:qFormat/>
    <w:locked/>
    <w:rsid w:val="00DF3309"/>
    <w:rPr>
      <w:b/>
      <w:kern w:val="28"/>
      <w:sz w:val="32"/>
      <w:lang w:val="ru-RU" w:eastAsia="ru-RU"/>
    </w:rPr>
  </w:style>
  <w:style w:type="character" w:customStyle="1" w:styleId="Heading3Char">
    <w:name w:val="Heading 3 Char"/>
    <w:aliases w:val="H3 Char,H31 Char,H32 Char,H311 Char,H33 Char,H34 Char,H35 Char,H321 Char,H312 Char,H3111 Char,H313 Char,H322 Char,H3112 Char,H36 Char,H37 Char,H38 Char,H39 Char,H310 Char,H314 Char,H315 Char,H316 Char,H317 Char,H318 Char,H319 Char"/>
    <w:qFormat/>
    <w:locked/>
    <w:rsid w:val="00DF3309"/>
    <w:rPr>
      <w:rFonts w:ascii="Arial" w:hAnsi="Arial"/>
      <w:b/>
      <w:sz w:val="26"/>
      <w:lang w:val="ru-RU" w:eastAsia="ru-RU"/>
    </w:rPr>
  </w:style>
  <w:style w:type="character" w:customStyle="1" w:styleId="BodyTextIndentChar">
    <w:name w:val="Body Text Indent Char"/>
    <w:qFormat/>
    <w:locked/>
    <w:rsid w:val="00DF3309"/>
    <w:rPr>
      <w:lang w:val="ru-RU" w:eastAsia="ru-RU"/>
    </w:rPr>
  </w:style>
  <w:style w:type="character" w:customStyle="1" w:styleId="FootnoteTextChar">
    <w:name w:val="Footnote Text Char"/>
    <w:aliases w:val="Текст сноски Знак Знак Char,Текст сноски Знак Знак Знак Знак Char"/>
    <w:qFormat/>
    <w:locked/>
    <w:rsid w:val="00DF3309"/>
    <w:rPr>
      <w:lang w:val="ru-RU" w:eastAsia="ru-RU"/>
    </w:rPr>
  </w:style>
  <w:style w:type="character" w:customStyle="1" w:styleId="FooterChar">
    <w:name w:val="Footer Char"/>
    <w:qFormat/>
    <w:locked/>
    <w:rsid w:val="00DF3309"/>
    <w:rPr>
      <w:rFonts w:cs="Times New Roman"/>
    </w:rPr>
  </w:style>
  <w:style w:type="character" w:customStyle="1" w:styleId="mail1">
    <w:name w:val="mail1"/>
    <w:qFormat/>
    <w:rsid w:val="00DF3309"/>
    <w:rPr>
      <w:rFonts w:cs="Times New Roman"/>
    </w:rPr>
  </w:style>
  <w:style w:type="paragraph" w:customStyle="1" w:styleId="Style19">
    <w:name w:val="Style19"/>
    <w:basedOn w:val="affff"/>
    <w:uiPriority w:val="99"/>
    <w:qFormat/>
    <w:rsid w:val="00DF3309"/>
    <w:pPr>
      <w:widowControl w:val="0"/>
      <w:autoSpaceDE w:val="0"/>
      <w:autoSpaceDN w:val="0"/>
      <w:adjustRightInd w:val="0"/>
    </w:pPr>
    <w:rPr>
      <w:sz w:val="24"/>
      <w:szCs w:val="24"/>
    </w:rPr>
  </w:style>
  <w:style w:type="character" w:customStyle="1" w:styleId="Heading2Char">
    <w:name w:val="Heading 2 Char"/>
    <w:aliases w:val="Chapter Title Char,Sub Head Char,PullOut Char,H2 Char,H21 Char,H22 Char,H23 Char,H24 Char,H211 Char,H221 Char,H231 Char,H25 Char,H212 Char,H222 Char,H232 Char,H26 Char,H213 Char,H27 Char,H214 Char,H223 Char,H233 Char,H241 Char,H2111 Char"/>
    <w:qFormat/>
    <w:locked/>
    <w:rsid w:val="00DF3309"/>
    <w:rPr>
      <w:rFonts w:ascii="Arial" w:hAnsi="Arial" w:cs="Arial"/>
      <w:b/>
      <w:bCs/>
      <w:i/>
      <w:iCs/>
      <w:sz w:val="28"/>
      <w:szCs w:val="28"/>
    </w:rPr>
  </w:style>
  <w:style w:type="paragraph" w:customStyle="1" w:styleId="ConsNormal1">
    <w:name w:val="ConsNormal Знак Знак"/>
    <w:link w:val="ConsNormal2"/>
    <w:qFormat/>
    <w:rsid w:val="00DF3309"/>
    <w:pPr>
      <w:autoSpaceDE w:val="0"/>
      <w:autoSpaceDN w:val="0"/>
      <w:adjustRightInd w:val="0"/>
      <w:spacing w:after="200" w:line="276" w:lineRule="auto"/>
      <w:ind w:right="19772" w:firstLine="720"/>
    </w:pPr>
    <w:rPr>
      <w:rFonts w:ascii="Arial" w:hAnsi="Arial"/>
      <w:b/>
      <w:bCs/>
      <w:sz w:val="28"/>
      <w:szCs w:val="28"/>
    </w:rPr>
  </w:style>
  <w:style w:type="character" w:customStyle="1" w:styleId="ConsNormal2">
    <w:name w:val="ConsNormal Знак Знак Знак"/>
    <w:link w:val="ConsNormal1"/>
    <w:qFormat/>
    <w:locked/>
    <w:rsid w:val="00DF3309"/>
    <w:rPr>
      <w:rFonts w:ascii="Arial" w:hAnsi="Arial"/>
      <w:b/>
      <w:bCs/>
      <w:sz w:val="28"/>
      <w:szCs w:val="28"/>
    </w:rPr>
  </w:style>
  <w:style w:type="character" w:customStyle="1" w:styleId="BodyText2Char">
    <w:name w:val="Body Text 2 Char"/>
    <w:qFormat/>
    <w:locked/>
    <w:rsid w:val="00DF3309"/>
    <w:rPr>
      <w:rFonts w:cs="Times New Roman"/>
    </w:rPr>
  </w:style>
  <w:style w:type="character" w:customStyle="1" w:styleId="HeaderChar">
    <w:name w:val="Header Char"/>
    <w:aliases w:val="Linie Char,Знак1 Char"/>
    <w:qFormat/>
    <w:locked/>
    <w:rsid w:val="00DF3309"/>
    <w:rPr>
      <w:rFonts w:cs="Times New Roman"/>
    </w:rPr>
  </w:style>
  <w:style w:type="paragraph" w:customStyle="1" w:styleId="1ffffff1">
    <w:name w:val="Знак1 Знак Знак Знак Знак Знак Знак"/>
    <w:basedOn w:val="affff"/>
    <w:qFormat/>
    <w:rsid w:val="00DF3309"/>
    <w:pPr>
      <w:spacing w:before="100" w:beforeAutospacing="1" w:after="100" w:afterAutospacing="1"/>
    </w:pPr>
    <w:rPr>
      <w:rFonts w:ascii="Tahoma" w:hAnsi="Tahoma" w:cs="Tahoma"/>
      <w:lang w:val="en-US"/>
    </w:rPr>
  </w:style>
  <w:style w:type="character" w:customStyle="1" w:styleId="text">
    <w:name w:val="text"/>
    <w:qFormat/>
    <w:rsid w:val="00DF3309"/>
    <w:rPr>
      <w:rFonts w:cs="Times New Roman"/>
    </w:rPr>
  </w:style>
  <w:style w:type="character" w:customStyle="1" w:styleId="value7">
    <w:name w:val="value7"/>
    <w:qFormat/>
    <w:rsid w:val="00DF3309"/>
    <w:rPr>
      <w:rFonts w:cs="Times New Roman"/>
      <w:b/>
      <w:bCs/>
      <w:color w:val="auto"/>
    </w:rPr>
  </w:style>
  <w:style w:type="paragraph" w:customStyle="1" w:styleId="1ffffff2">
    <w:name w:val="Знак Знак Знак1 Знак"/>
    <w:basedOn w:val="affff"/>
    <w:qFormat/>
    <w:rsid w:val="00DF3309"/>
    <w:pPr>
      <w:spacing w:after="160" w:line="240" w:lineRule="exact"/>
    </w:pPr>
    <w:rPr>
      <w:rFonts w:ascii="Verdana" w:hAnsi="Verdana" w:cs="Verdana"/>
      <w:sz w:val="24"/>
      <w:szCs w:val="24"/>
      <w:lang w:val="en-US"/>
    </w:rPr>
  </w:style>
  <w:style w:type="paragraph" w:customStyle="1" w:styleId="1ffffff3">
    <w:name w:val="Список1"/>
    <w:basedOn w:val="affff"/>
    <w:uiPriority w:val="99"/>
    <w:qFormat/>
    <w:rsid w:val="00DF3309"/>
    <w:pPr>
      <w:tabs>
        <w:tab w:val="num" w:pos="465"/>
        <w:tab w:val="num" w:pos="720"/>
        <w:tab w:val="left" w:pos="7088"/>
      </w:tabs>
      <w:spacing w:line="360" w:lineRule="auto"/>
      <w:ind w:left="360" w:hanging="360"/>
    </w:pPr>
    <w:rPr>
      <w:sz w:val="24"/>
      <w:szCs w:val="24"/>
    </w:rPr>
  </w:style>
  <w:style w:type="paragraph" w:customStyle="1" w:styleId="mark-">
    <w:name w:val="mark -"/>
    <w:basedOn w:val="affffffffffff4"/>
    <w:qFormat/>
    <w:rsid w:val="00DF3309"/>
    <w:pPr>
      <w:tabs>
        <w:tab w:val="num" w:pos="643"/>
        <w:tab w:val="num" w:pos="720"/>
        <w:tab w:val="num" w:pos="926"/>
        <w:tab w:val="num" w:pos="1134"/>
        <w:tab w:val="right" w:leader="dot" w:pos="10490"/>
      </w:tabs>
      <w:ind w:left="1134" w:hanging="425"/>
      <w:jc w:val="left"/>
    </w:pPr>
  </w:style>
  <w:style w:type="paragraph" w:customStyle="1" w:styleId="affffffffffff4">
    <w:name w:val="Осн. текст Д"/>
    <w:qFormat/>
    <w:rsid w:val="00DF3309"/>
    <w:pPr>
      <w:spacing w:after="40" w:line="276" w:lineRule="auto"/>
      <w:ind w:firstLine="284"/>
      <w:jc w:val="both"/>
    </w:pPr>
    <w:rPr>
      <w:sz w:val="24"/>
      <w:szCs w:val="24"/>
    </w:rPr>
  </w:style>
  <w:style w:type="paragraph" w:customStyle="1" w:styleId="3---">
    <w:name w:val="3---"/>
    <w:basedOn w:val="affff"/>
    <w:qFormat/>
    <w:rsid w:val="00DF3309"/>
    <w:pPr>
      <w:spacing w:before="120" w:after="120"/>
      <w:jc w:val="both"/>
    </w:pPr>
    <w:rPr>
      <w:sz w:val="24"/>
      <w:szCs w:val="24"/>
    </w:rPr>
  </w:style>
  <w:style w:type="paragraph" w:customStyle="1" w:styleId="FormField">
    <w:name w:val="FormField"/>
    <w:basedOn w:val="affff"/>
    <w:qFormat/>
    <w:rsid w:val="00DF3309"/>
    <w:pPr>
      <w:widowControl w:val="0"/>
      <w:spacing w:before="120"/>
    </w:pPr>
    <w:rPr>
      <w:rFonts w:ascii="Arial" w:hAnsi="Arial" w:cs="Arial"/>
      <w:b/>
      <w:bCs/>
      <w:sz w:val="24"/>
      <w:szCs w:val="24"/>
    </w:rPr>
  </w:style>
  <w:style w:type="paragraph" w:customStyle="1" w:styleId="Head93">
    <w:name w:val="Head 9.3"/>
    <w:basedOn w:val="affff"/>
    <w:next w:val="affff"/>
    <w:qFormat/>
    <w:rsid w:val="00DF3309"/>
    <w:pPr>
      <w:keepNext/>
      <w:widowControl w:val="0"/>
      <w:suppressAutoHyphens/>
      <w:spacing w:before="240" w:after="60"/>
      <w:jc w:val="center"/>
    </w:pPr>
    <w:rPr>
      <w:rFonts w:ascii="Times New Roman Bold" w:hAnsi="Times New Roman Bold" w:cs="Times New Roman Bold"/>
      <w:b/>
      <w:bCs/>
      <w:sz w:val="28"/>
      <w:szCs w:val="28"/>
    </w:rPr>
  </w:style>
  <w:style w:type="paragraph" w:customStyle="1" w:styleId="Oaaeeoaoaeno">
    <w:name w:val="#Oaaeeoa oaeno"/>
    <w:basedOn w:val="affff"/>
    <w:qFormat/>
    <w:rsid w:val="00DF3309"/>
    <w:pPr>
      <w:overflowPunct w:val="0"/>
      <w:autoSpaceDE w:val="0"/>
      <w:autoSpaceDN w:val="0"/>
      <w:adjustRightInd w:val="0"/>
      <w:textAlignment w:val="baseline"/>
    </w:pPr>
  </w:style>
  <w:style w:type="paragraph" w:customStyle="1" w:styleId="a00">
    <w:name w:val="a0"/>
    <w:basedOn w:val="affff"/>
    <w:qFormat/>
    <w:rsid w:val="00DF3309"/>
    <w:pPr>
      <w:spacing w:before="100" w:beforeAutospacing="1" w:after="100" w:afterAutospacing="1"/>
    </w:pPr>
    <w:rPr>
      <w:rFonts w:ascii="Arial Unicode MS" w:eastAsia="Arial Unicode MS" w:cs="Arial Unicode MS"/>
      <w:sz w:val="24"/>
      <w:szCs w:val="24"/>
    </w:rPr>
  </w:style>
  <w:style w:type="paragraph" w:customStyle="1" w:styleId="1KGK9">
    <w:name w:val="1KG=K9"/>
    <w:qFormat/>
    <w:rsid w:val="00DF3309"/>
    <w:pPr>
      <w:spacing w:after="200" w:line="276" w:lineRule="auto"/>
    </w:pPr>
    <w:rPr>
      <w:rFonts w:ascii="Arial" w:hAnsi="Arial" w:cs="Arial"/>
      <w:sz w:val="24"/>
      <w:szCs w:val="24"/>
      <w:lang w:val="en-AU" w:eastAsia="en-US"/>
    </w:rPr>
  </w:style>
  <w:style w:type="paragraph" w:styleId="20">
    <w:name w:val="List Bullet 2"/>
    <w:basedOn w:val="affff"/>
    <w:autoRedefine/>
    <w:uiPriority w:val="99"/>
    <w:qFormat/>
    <w:rsid w:val="00DF3309"/>
    <w:pPr>
      <w:numPr>
        <w:numId w:val="11"/>
      </w:numPr>
      <w:tabs>
        <w:tab w:val="num" w:pos="720"/>
      </w:tabs>
      <w:ind w:left="720" w:firstLine="0"/>
      <w:jc w:val="both"/>
    </w:pPr>
    <w:rPr>
      <w:sz w:val="24"/>
      <w:szCs w:val="24"/>
    </w:rPr>
  </w:style>
  <w:style w:type="paragraph" w:customStyle="1" w:styleId="affffffffffff5">
    <w:name w:val="#Таблица цифры"/>
    <w:basedOn w:val="affff"/>
    <w:qFormat/>
    <w:rsid w:val="00DF3309"/>
    <w:pPr>
      <w:tabs>
        <w:tab w:val="num" w:pos="360"/>
        <w:tab w:val="num" w:pos="432"/>
        <w:tab w:val="num" w:pos="840"/>
      </w:tabs>
      <w:ind w:left="432"/>
      <w:jc w:val="center"/>
    </w:pPr>
  </w:style>
  <w:style w:type="paragraph" w:customStyle="1" w:styleId="affffffffffff6">
    <w:name w:val="Стиль"/>
    <w:qFormat/>
    <w:rsid w:val="00DF3309"/>
    <w:pPr>
      <w:widowControl w:val="0"/>
      <w:autoSpaceDE w:val="0"/>
      <w:autoSpaceDN w:val="0"/>
      <w:adjustRightInd w:val="0"/>
      <w:spacing w:after="200" w:line="276" w:lineRule="auto"/>
    </w:pPr>
    <w:rPr>
      <w:rFonts w:ascii="Arial" w:hAnsi="Arial" w:cs="Arial"/>
      <w:sz w:val="24"/>
      <w:szCs w:val="24"/>
    </w:rPr>
  </w:style>
  <w:style w:type="character" w:customStyle="1" w:styleId="FontStyle22">
    <w:name w:val="Font Style22"/>
    <w:qFormat/>
    <w:rsid w:val="00DF3309"/>
    <w:rPr>
      <w:rFonts w:ascii="Times New Roman" w:hAnsi="Times New Roman" w:cs="Times New Roman"/>
      <w:color w:val="000000"/>
      <w:sz w:val="26"/>
      <w:szCs w:val="26"/>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f"/>
    <w:qFormat/>
    <w:rsid w:val="00DF3309"/>
    <w:pPr>
      <w:spacing w:before="100" w:beforeAutospacing="1" w:after="100" w:afterAutospacing="1"/>
    </w:pPr>
    <w:rPr>
      <w:rFonts w:ascii="Tahoma" w:hAnsi="Tahoma" w:cs="Tahoma"/>
      <w:lang w:val="en-US"/>
    </w:rPr>
  </w:style>
  <w:style w:type="paragraph" w:customStyle="1" w:styleId="affffffffffff7">
    <w:name w:val="Подраздел"/>
    <w:qFormat/>
    <w:rsid w:val="00DF3309"/>
    <w:pPr>
      <w:widowControl w:val="0"/>
      <w:suppressAutoHyphens/>
      <w:spacing w:before="240" w:after="120" w:line="100" w:lineRule="atLeast"/>
      <w:jc w:val="center"/>
    </w:pPr>
    <w:rPr>
      <w:rFonts w:ascii="TimesDL" w:hAnsi="TimesDL" w:cs="font186"/>
      <w:b/>
      <w:smallCaps/>
      <w:spacing w:val="-2"/>
      <w:kern w:val="1"/>
      <w:sz w:val="24"/>
      <w:szCs w:val="22"/>
      <w:lang w:eastAsia="ar-SA"/>
    </w:rPr>
  </w:style>
  <w:style w:type="character" w:customStyle="1" w:styleId="Web0">
    <w:name w:val="Обычный (Web) Знак"/>
    <w:aliases w:val="Обычный (веб) Знак1,Обычный (веб) Знак Знак Знак Знак Знак,Обычный (веб) Знак Знак Знак Знак1,Обычный (веб) Знак Знак Знак1,Обычный (веб)1 Знак,Обычный (веб) Знак Знак1,Знак Знак1 Знак Знак"/>
    <w:link w:val="Web"/>
    <w:qFormat/>
    <w:locked/>
    <w:rsid w:val="00DF3309"/>
    <w:rPr>
      <w:sz w:val="24"/>
      <w:szCs w:val="24"/>
    </w:rPr>
  </w:style>
  <w:style w:type="paragraph" w:customStyle="1" w:styleId="CharChar0">
    <w:name w:val="Char Знак Знак Char Знак Знак Знак Знак Знак Знак Знак Знак Знак Знак Знак Знак Знак Знак Знак Знак"/>
    <w:basedOn w:val="affff"/>
    <w:qFormat/>
    <w:rsid w:val="00DF3309"/>
    <w:rPr>
      <w:rFonts w:ascii="Verdana" w:hAnsi="Verdana" w:cs="Verdana"/>
      <w:lang w:val="en-US"/>
    </w:rPr>
  </w:style>
  <w:style w:type="paragraph" w:styleId="4f8">
    <w:name w:val="List Bullet 4"/>
    <w:basedOn w:val="affff"/>
    <w:uiPriority w:val="99"/>
    <w:qFormat/>
    <w:rsid w:val="00DF3309"/>
    <w:pPr>
      <w:widowControl w:val="0"/>
      <w:tabs>
        <w:tab w:val="num" w:pos="1209"/>
      </w:tabs>
      <w:ind w:left="1209" w:hanging="360"/>
      <w:jc w:val="both"/>
    </w:pPr>
    <w:rPr>
      <w:sz w:val="24"/>
      <w:szCs w:val="24"/>
    </w:rPr>
  </w:style>
  <w:style w:type="paragraph" w:styleId="affffffffffff8">
    <w:name w:val="Message Header"/>
    <w:basedOn w:val="affff"/>
    <w:link w:val="affffffffffff9"/>
    <w:qFormat/>
    <w:rsid w:val="00DF3309"/>
    <w:pPr>
      <w:ind w:left="1134" w:hanging="1134"/>
    </w:pPr>
    <w:rPr>
      <w:rFonts w:ascii="Arial" w:hAnsi="Arial"/>
      <w:sz w:val="24"/>
      <w:szCs w:val="24"/>
      <w:lang w:val="x-none" w:eastAsia="x-none"/>
    </w:rPr>
  </w:style>
  <w:style w:type="character" w:customStyle="1" w:styleId="affffffffffff9">
    <w:name w:val="Шапка Знак"/>
    <w:basedOn w:val="affff0"/>
    <w:link w:val="affffffffffff8"/>
    <w:qFormat/>
    <w:rsid w:val="00DF3309"/>
    <w:rPr>
      <w:rFonts w:ascii="Arial" w:hAnsi="Arial"/>
      <w:sz w:val="24"/>
      <w:szCs w:val="24"/>
      <w:lang w:val="x-none" w:eastAsia="x-none"/>
    </w:rPr>
  </w:style>
  <w:style w:type="paragraph" w:customStyle="1" w:styleId="ConsCell">
    <w:name w:val="ConsCell"/>
    <w:qFormat/>
    <w:rsid w:val="00DF3309"/>
    <w:pPr>
      <w:widowControl w:val="0"/>
      <w:autoSpaceDE w:val="0"/>
      <w:autoSpaceDN w:val="0"/>
      <w:adjustRightInd w:val="0"/>
      <w:spacing w:after="200" w:line="276" w:lineRule="auto"/>
    </w:pPr>
    <w:rPr>
      <w:rFonts w:ascii="Arial" w:hAnsi="Arial" w:cs="Arial"/>
      <w:sz w:val="24"/>
      <w:szCs w:val="24"/>
    </w:rPr>
  </w:style>
  <w:style w:type="paragraph" w:customStyle="1" w:styleId="List21">
    <w:name w:val="List 21"/>
    <w:basedOn w:val="affff"/>
    <w:qFormat/>
    <w:rsid w:val="00DF3309"/>
    <w:pPr>
      <w:widowControl w:val="0"/>
      <w:snapToGrid w:val="0"/>
      <w:spacing w:line="300" w:lineRule="auto"/>
      <w:ind w:left="720" w:hanging="360"/>
      <w:jc w:val="both"/>
    </w:pPr>
    <w:rPr>
      <w:rFonts w:ascii="Arial" w:hAnsi="Arial"/>
      <w:sz w:val="22"/>
    </w:rPr>
  </w:style>
  <w:style w:type="paragraph" w:customStyle="1" w:styleId="affffffffffffa">
    <w:name w:val="Перечисление"/>
    <w:basedOn w:val="affff"/>
    <w:link w:val="affffffffffffb"/>
    <w:qFormat/>
    <w:rsid w:val="00DF3309"/>
    <w:pPr>
      <w:spacing w:line="360" w:lineRule="auto"/>
      <w:jc w:val="both"/>
    </w:pPr>
    <w:rPr>
      <w:rFonts w:ascii="Arial" w:hAnsi="Arial"/>
    </w:rPr>
  </w:style>
  <w:style w:type="paragraph" w:customStyle="1" w:styleId="ListBullet31">
    <w:name w:val="List Bullet 31"/>
    <w:basedOn w:val="Normal1"/>
    <w:autoRedefine/>
    <w:qFormat/>
    <w:rsid w:val="00DF3309"/>
    <w:pPr>
      <w:snapToGrid w:val="0"/>
      <w:spacing w:after="120" w:line="276" w:lineRule="auto"/>
      <w:ind w:firstLine="0"/>
      <w:outlineLvl w:val="1"/>
    </w:pPr>
    <w:rPr>
      <w:rFonts w:ascii="Arial" w:hAnsi="Arial"/>
      <w:snapToGrid/>
      <w:szCs w:val="22"/>
    </w:rPr>
  </w:style>
  <w:style w:type="paragraph" w:customStyle="1" w:styleId="List212pt006">
    <w:name w:val="Стиль List 2 + 12 pt Слева:  0 см Первая строка:  0 см После:  6..."/>
    <w:basedOn w:val="List21"/>
    <w:qFormat/>
    <w:rsid w:val="00DF3309"/>
    <w:pPr>
      <w:spacing w:after="60" w:line="360" w:lineRule="auto"/>
      <w:ind w:left="0" w:firstLine="0"/>
    </w:pPr>
    <w:rPr>
      <w:rFonts w:ascii="Times New Roman" w:hAnsi="Times New Roman"/>
      <w:sz w:val="24"/>
    </w:rPr>
  </w:style>
  <w:style w:type="paragraph" w:customStyle="1" w:styleId="NormalTNumbered">
    <w:name w:val="Normal+T Numbered"/>
    <w:basedOn w:val="affff"/>
    <w:autoRedefine/>
    <w:qFormat/>
    <w:rsid w:val="00DF3309"/>
    <w:pPr>
      <w:tabs>
        <w:tab w:val="num" w:pos="1146"/>
      </w:tabs>
      <w:spacing w:before="60"/>
      <w:ind w:left="1146" w:right="-82" w:hanging="720"/>
      <w:jc w:val="both"/>
      <w:outlineLvl w:val="2"/>
    </w:pPr>
    <w:rPr>
      <w:rFonts w:ascii="Arial" w:hAnsi="Arial"/>
      <w:szCs w:val="24"/>
    </w:rPr>
  </w:style>
  <w:style w:type="character" w:customStyle="1" w:styleId="CommentTextChar">
    <w:name w:val="Comment Text Char"/>
    <w:link w:val="CommentText1"/>
    <w:qFormat/>
    <w:locked/>
    <w:rsid w:val="00DF3309"/>
  </w:style>
  <w:style w:type="character" w:customStyle="1" w:styleId="CommentSubjectChar">
    <w:name w:val="Comment Subject Char"/>
    <w:qFormat/>
    <w:locked/>
    <w:rsid w:val="00DF3309"/>
    <w:rPr>
      <w:rFonts w:cs="Times New Roman"/>
      <w:b/>
      <w:bCs/>
    </w:rPr>
  </w:style>
  <w:style w:type="character" w:customStyle="1" w:styleId="content1">
    <w:name w:val="content1"/>
    <w:qFormat/>
    <w:rsid w:val="00DF3309"/>
    <w:rPr>
      <w:rFonts w:ascii="Verdana" w:hAnsi="Verdana"/>
      <w:sz w:val="22"/>
    </w:rPr>
  </w:style>
  <w:style w:type="character" w:customStyle="1" w:styleId="a12bg1">
    <w:name w:val="a12bg1"/>
    <w:qFormat/>
    <w:rsid w:val="00DF3309"/>
    <w:rPr>
      <w:rFonts w:ascii="Arial" w:hAnsi="Arial"/>
      <w:b/>
      <w:color w:val="666666"/>
      <w:sz w:val="18"/>
    </w:rPr>
  </w:style>
  <w:style w:type="character" w:customStyle="1" w:styleId="v10c1">
    <w:name w:val="v10c1"/>
    <w:qFormat/>
    <w:rsid w:val="00DF3309"/>
    <w:rPr>
      <w:rFonts w:ascii="Arial" w:hAnsi="Arial"/>
      <w:color w:val="666666"/>
      <w:sz w:val="18"/>
    </w:rPr>
  </w:style>
  <w:style w:type="paragraph" w:customStyle="1" w:styleId="z2">
    <w:name w:val="z2"/>
    <w:basedOn w:val="affff"/>
    <w:qFormat/>
    <w:rsid w:val="00DF3309"/>
    <w:pPr>
      <w:spacing w:before="100" w:beforeAutospacing="1" w:after="100" w:afterAutospacing="1"/>
      <w:jc w:val="center"/>
    </w:pPr>
    <w:rPr>
      <w:rFonts w:ascii="Arial" w:hAnsi="Arial" w:cs="Arial"/>
      <w:color w:val="636363"/>
      <w:sz w:val="24"/>
      <w:szCs w:val="24"/>
    </w:rPr>
  </w:style>
  <w:style w:type="paragraph" w:customStyle="1" w:styleId="3ffb">
    <w:name w:val="Стиль Заголовок 3 + не полужирный"/>
    <w:basedOn w:val="3f3"/>
    <w:qFormat/>
    <w:rsid w:val="00DF3309"/>
  </w:style>
  <w:style w:type="paragraph" w:customStyle="1" w:styleId="Normal12125">
    <w:name w:val="Стиль Normal + 12 пт Первая строка:  125 см Междустр.интервал:  ..."/>
    <w:basedOn w:val="Normal1"/>
    <w:qFormat/>
    <w:rsid w:val="00DF3309"/>
    <w:pPr>
      <w:spacing w:after="200" w:line="360" w:lineRule="auto"/>
      <w:ind w:firstLine="709"/>
    </w:pPr>
    <w:rPr>
      <w:snapToGrid/>
      <w:szCs w:val="22"/>
      <w:lang w:val="en-US"/>
    </w:rPr>
  </w:style>
  <w:style w:type="paragraph" w:customStyle="1" w:styleId="1ff2">
    <w:name w:val="Нумерованный список ВПВ 1"/>
    <w:basedOn w:val="affff"/>
    <w:qFormat/>
    <w:rsid w:val="00DF3309"/>
    <w:pPr>
      <w:numPr>
        <w:numId w:val="13"/>
      </w:numPr>
      <w:jc w:val="both"/>
    </w:pPr>
    <w:rPr>
      <w:sz w:val="24"/>
      <w:szCs w:val="28"/>
    </w:rPr>
  </w:style>
  <w:style w:type="paragraph" w:customStyle="1" w:styleId="afff9">
    <w:name w:val="Нумерованный"/>
    <w:basedOn w:val="affff"/>
    <w:qFormat/>
    <w:rsid w:val="00DF3309"/>
    <w:pPr>
      <w:numPr>
        <w:numId w:val="14"/>
      </w:numPr>
      <w:spacing w:before="120"/>
      <w:jc w:val="both"/>
    </w:pPr>
    <w:rPr>
      <w:rFonts w:ascii="GOST" w:hAnsi="GOST"/>
      <w:sz w:val="24"/>
      <w:szCs w:val="24"/>
    </w:rPr>
  </w:style>
  <w:style w:type="paragraph" w:customStyle="1" w:styleId="affffffffffffc">
    <w:name w:val="Обычный + По центру"/>
    <w:aliases w:val="Первая строка:  0 см,Междустр.интервал:  одинарный"/>
    <w:basedOn w:val="affff"/>
    <w:qFormat/>
    <w:rsid w:val="00DF3309"/>
    <w:pPr>
      <w:jc w:val="center"/>
    </w:pPr>
    <w:rPr>
      <w:rFonts w:ascii="Arial" w:hAnsi="Arial"/>
    </w:rPr>
  </w:style>
  <w:style w:type="paragraph" w:customStyle="1" w:styleId="1f9">
    <w:name w:val="Стиль Заголовок 1 + влево Междустр.интервал:  полуторный"/>
    <w:basedOn w:val="1ff6"/>
    <w:autoRedefine/>
    <w:qFormat/>
    <w:rsid w:val="00DF3309"/>
    <w:pPr>
      <w:numPr>
        <w:numId w:val="16"/>
      </w:numPr>
      <w:ind w:left="0" w:firstLine="0"/>
    </w:pPr>
  </w:style>
  <w:style w:type="paragraph" w:customStyle="1" w:styleId="affffffffffffd">
    <w:name w:val="Ячейка (центр)"/>
    <w:basedOn w:val="affff"/>
    <w:qFormat/>
    <w:rsid w:val="00DF3309"/>
    <w:pPr>
      <w:spacing w:line="360" w:lineRule="auto"/>
      <w:jc w:val="center"/>
    </w:pPr>
    <w:rPr>
      <w:sz w:val="24"/>
    </w:rPr>
  </w:style>
  <w:style w:type="character" w:customStyle="1" w:styleId="copyrightstyle">
    <w:name w:val="copyrightstyle"/>
    <w:qFormat/>
    <w:rsid w:val="00DF3309"/>
    <w:rPr>
      <w:rFonts w:cs="Times New Roman"/>
    </w:rPr>
  </w:style>
  <w:style w:type="paragraph" w:customStyle="1" w:styleId="219">
    <w:name w:val="Список 21"/>
    <w:basedOn w:val="affff"/>
    <w:qFormat/>
    <w:rsid w:val="00DF3309"/>
    <w:pPr>
      <w:widowControl w:val="0"/>
      <w:snapToGrid w:val="0"/>
      <w:spacing w:line="300" w:lineRule="auto"/>
      <w:ind w:left="720" w:hanging="360"/>
      <w:jc w:val="both"/>
    </w:pPr>
    <w:rPr>
      <w:rFonts w:ascii="Arial" w:hAnsi="Arial"/>
      <w:sz w:val="22"/>
    </w:rPr>
  </w:style>
  <w:style w:type="paragraph" w:customStyle="1" w:styleId="318">
    <w:name w:val="Маркированный список 31"/>
    <w:basedOn w:val="1ffa"/>
    <w:autoRedefine/>
    <w:qFormat/>
    <w:rsid w:val="00DF3309"/>
    <w:pPr>
      <w:snapToGrid w:val="0"/>
      <w:spacing w:after="120" w:line="276" w:lineRule="auto"/>
      <w:ind w:left="0" w:firstLine="0"/>
      <w:jc w:val="both"/>
      <w:outlineLvl w:val="1"/>
    </w:pPr>
    <w:rPr>
      <w:sz w:val="24"/>
      <w:szCs w:val="22"/>
    </w:rPr>
  </w:style>
  <w:style w:type="paragraph" w:customStyle="1" w:styleId="CharCharCarCarCharCharCarCarCharCharCarCarCharChar">
    <w:name w:val="Char Char Car Car Char Char Car Car Char Char Car Car Char Char"/>
    <w:basedOn w:val="affff"/>
    <w:qFormat/>
    <w:rsid w:val="00DF3309"/>
    <w:pPr>
      <w:spacing w:after="160" w:line="240" w:lineRule="exact"/>
    </w:pPr>
  </w:style>
  <w:style w:type="character" w:customStyle="1" w:styleId="TitleChar">
    <w:name w:val="Title Char"/>
    <w:aliases w:val="Знак Char1"/>
    <w:qFormat/>
    <w:locked/>
    <w:rsid w:val="00DF3309"/>
    <w:rPr>
      <w:sz w:val="24"/>
    </w:rPr>
  </w:style>
  <w:style w:type="paragraph" w:customStyle="1" w:styleId="affffffffffffe">
    <w:name w:val="А_обычный"/>
    <w:basedOn w:val="affff"/>
    <w:link w:val="afffffffffffff"/>
    <w:qFormat/>
    <w:rsid w:val="00DF3309"/>
    <w:pPr>
      <w:tabs>
        <w:tab w:val="num" w:pos="360"/>
      </w:tabs>
      <w:ind w:left="360" w:hanging="360"/>
      <w:jc w:val="both"/>
    </w:pPr>
    <w:rPr>
      <w:sz w:val="24"/>
      <w:szCs w:val="24"/>
      <w:lang w:val="x-none" w:eastAsia="x-none"/>
    </w:rPr>
  </w:style>
  <w:style w:type="character" w:customStyle="1" w:styleId="afffffffffffff">
    <w:name w:val="А_обычный Знак"/>
    <w:link w:val="affffffffffffe"/>
    <w:qFormat/>
    <w:locked/>
    <w:rsid w:val="00DF3309"/>
    <w:rPr>
      <w:sz w:val="24"/>
      <w:szCs w:val="24"/>
      <w:lang w:val="x-none" w:eastAsia="x-none"/>
    </w:rPr>
  </w:style>
  <w:style w:type="character" w:customStyle="1" w:styleId="1ffffff4">
    <w:name w:val="Замещающий текст1"/>
    <w:qFormat/>
    <w:rsid w:val="00DF3309"/>
    <w:rPr>
      <w:rFonts w:cs="Times New Roman"/>
      <w:color w:val="808080"/>
    </w:rPr>
  </w:style>
  <w:style w:type="paragraph" w:customStyle="1" w:styleId="Style25">
    <w:name w:val="Style25"/>
    <w:basedOn w:val="affff"/>
    <w:uiPriority w:val="99"/>
    <w:qFormat/>
    <w:rsid w:val="00DF3309"/>
    <w:pPr>
      <w:widowControl w:val="0"/>
      <w:autoSpaceDE w:val="0"/>
      <w:autoSpaceDN w:val="0"/>
      <w:adjustRightInd w:val="0"/>
      <w:spacing w:line="254" w:lineRule="exact"/>
      <w:ind w:firstLine="629"/>
      <w:jc w:val="both"/>
    </w:pPr>
    <w:rPr>
      <w:sz w:val="24"/>
      <w:szCs w:val="24"/>
    </w:rPr>
  </w:style>
  <w:style w:type="character" w:customStyle="1" w:styleId="BodyText3Char">
    <w:name w:val="Body Text 3 Char"/>
    <w:qFormat/>
    <w:locked/>
    <w:rsid w:val="00DF3309"/>
    <w:rPr>
      <w:rFonts w:cs="Times New Roman"/>
      <w:sz w:val="16"/>
      <w:szCs w:val="16"/>
    </w:rPr>
  </w:style>
  <w:style w:type="character" w:customStyle="1" w:styleId="Heading5Char">
    <w:name w:val="Heading 5 Char"/>
    <w:qFormat/>
    <w:locked/>
    <w:rsid w:val="00DF3309"/>
    <w:rPr>
      <w:rFonts w:cs="Times New Roman"/>
      <w:b/>
      <w:bCs/>
      <w:i/>
      <w:iCs/>
      <w:sz w:val="26"/>
      <w:szCs w:val="26"/>
    </w:rPr>
  </w:style>
  <w:style w:type="character" w:customStyle="1" w:styleId="BodyTextIndent2Char">
    <w:name w:val="Body Text Indent 2 Char"/>
    <w:qFormat/>
    <w:locked/>
    <w:rsid w:val="00DF3309"/>
    <w:rPr>
      <w:rFonts w:cs="Times New Roman"/>
    </w:rPr>
  </w:style>
  <w:style w:type="numbering" w:customStyle="1" w:styleId="afffb">
    <w:name w:val="Стиль маркированный"/>
    <w:qFormat/>
    <w:rsid w:val="00DF3309"/>
    <w:pPr>
      <w:numPr>
        <w:numId w:val="15"/>
      </w:numPr>
    </w:pPr>
  </w:style>
  <w:style w:type="character" w:styleId="afffffffffffff0">
    <w:name w:val="Placeholder Text"/>
    <w:uiPriority w:val="99"/>
    <w:qFormat/>
    <w:rsid w:val="00DF3309"/>
    <w:rPr>
      <w:color w:val="808080"/>
    </w:rPr>
  </w:style>
  <w:style w:type="numbering" w:customStyle="1" w:styleId="1ffffff5">
    <w:name w:val="Стиль маркированный1"/>
    <w:qFormat/>
    <w:rsid w:val="00DF3309"/>
  </w:style>
  <w:style w:type="character" w:customStyle="1" w:styleId="BodytextTimesNewRoman1">
    <w:name w:val="Body text + Times New Roman1"/>
    <w:aliases w:val="101,5 pt1,Italic1"/>
    <w:uiPriority w:val="99"/>
    <w:qFormat/>
    <w:rsid w:val="00DF3309"/>
    <w:rPr>
      <w:rFonts w:ascii="Times New Roman" w:hAnsi="Times New Roman"/>
      <w:i/>
      <w:color w:val="000000"/>
      <w:spacing w:val="0"/>
      <w:w w:val="100"/>
      <w:position w:val="0"/>
      <w:sz w:val="21"/>
      <w:u w:val="none"/>
      <w:effect w:val="none"/>
      <w:lang w:val="ru-RU" w:eastAsia="ru-RU"/>
    </w:rPr>
  </w:style>
  <w:style w:type="character" w:customStyle="1" w:styleId="CharChar">
    <w:name w:val="Обычный Char Char"/>
    <w:link w:val="1ffa"/>
    <w:qFormat/>
    <w:locked/>
    <w:rsid w:val="00DF3309"/>
    <w:rPr>
      <w:rFonts w:ascii="Arial" w:hAnsi="Arial"/>
      <w:sz w:val="22"/>
    </w:rPr>
  </w:style>
  <w:style w:type="paragraph" w:customStyle="1" w:styleId="1ffffff6">
    <w:name w:val="Знак Знак Знак1 Знак Знак Знак Знак"/>
    <w:basedOn w:val="affff"/>
    <w:qFormat/>
    <w:rsid w:val="00DF3309"/>
    <w:pPr>
      <w:spacing w:before="100" w:beforeAutospacing="1" w:after="100" w:afterAutospacing="1"/>
    </w:pPr>
    <w:rPr>
      <w:rFonts w:ascii="Tahoma" w:hAnsi="Tahoma"/>
      <w:lang w:val="en-US" w:eastAsia="en-US"/>
    </w:rPr>
  </w:style>
  <w:style w:type="character" w:customStyle="1" w:styleId="ChapterTitle1">
    <w:name w:val="Chapter Title Знак1"/>
    <w:aliases w:val="Sub Head Знак1,PullOut Знак1,H2 Знак1,H21 Знак1,H22 Знак1,H23 Знак1,H24 Знак1,H211 Знак1,H221 Знак1,H231 Знак1,H25 Знак1,H212 Знак1,H222 Знак1,H232 Знак1,H26 Знак1,H213 Знак1,H27 Знак1,H214 Знак1,H223 Знак1,H28 Знак,h2 Знак1,2 Знак1"/>
    <w:qFormat/>
    <w:locked/>
    <w:rsid w:val="00DF3309"/>
    <w:rPr>
      <w:b/>
      <w:bCs/>
      <w:sz w:val="24"/>
      <w:szCs w:val="24"/>
      <w:lang w:val="ru-RU" w:eastAsia="ru-RU" w:bidi="ar-SA"/>
    </w:rPr>
  </w:style>
  <w:style w:type="paragraph" w:customStyle="1" w:styleId="afffffffffffff1">
    <w:name w:val="ЗАГОЛОВОК (титульная)"/>
    <w:basedOn w:val="1ffa"/>
    <w:next w:val="1ffa"/>
    <w:uiPriority w:val="99"/>
    <w:qFormat/>
    <w:rsid w:val="00DF3309"/>
    <w:pPr>
      <w:widowControl/>
      <w:spacing w:line="360" w:lineRule="auto"/>
      <w:ind w:left="0" w:firstLine="0"/>
      <w:jc w:val="center"/>
      <w:outlineLvl w:val="0"/>
    </w:pPr>
    <w:rPr>
      <w:rFonts w:ascii="Times New Roman" w:hAnsi="Times New Roman"/>
      <w:b/>
      <w:bCs/>
      <w:caps/>
      <w:sz w:val="28"/>
      <w:szCs w:val="28"/>
    </w:rPr>
  </w:style>
  <w:style w:type="paragraph" w:customStyle="1" w:styleId="afffffffffffff2">
    <w:name w:val="Подзаголовок (титульная)"/>
    <w:basedOn w:val="1ffa"/>
    <w:next w:val="1ffa"/>
    <w:autoRedefine/>
    <w:uiPriority w:val="99"/>
    <w:qFormat/>
    <w:rsid w:val="00DF3309"/>
    <w:pPr>
      <w:widowControl/>
      <w:spacing w:line="360" w:lineRule="auto"/>
      <w:ind w:left="0" w:firstLine="0"/>
      <w:jc w:val="center"/>
    </w:pPr>
    <w:rPr>
      <w:rFonts w:ascii="Times New Roman" w:hAnsi="Times New Roman"/>
      <w:b/>
      <w:sz w:val="28"/>
      <w:szCs w:val="24"/>
    </w:rPr>
  </w:style>
  <w:style w:type="paragraph" w:customStyle="1" w:styleId="afffffffffffff3">
    <w:name w:val="Комментарии"/>
    <w:basedOn w:val="1ffa"/>
    <w:link w:val="CharChar1"/>
    <w:uiPriority w:val="99"/>
    <w:qFormat/>
    <w:rsid w:val="00DF3309"/>
    <w:pPr>
      <w:widowControl/>
      <w:spacing w:line="360" w:lineRule="auto"/>
      <w:ind w:left="0" w:firstLine="851"/>
      <w:jc w:val="both"/>
    </w:pPr>
    <w:rPr>
      <w:rFonts w:ascii="Times New Roman" w:hAnsi="Times New Roman"/>
      <w:color w:val="FF9900"/>
      <w:sz w:val="24"/>
      <w:szCs w:val="24"/>
      <w:lang w:val="x-none" w:eastAsia="x-none"/>
    </w:rPr>
  </w:style>
  <w:style w:type="character" w:customStyle="1" w:styleId="CharChar1">
    <w:name w:val="Комментарии Char Char"/>
    <w:link w:val="afffffffffffff3"/>
    <w:uiPriority w:val="99"/>
    <w:qFormat/>
    <w:locked/>
    <w:rsid w:val="00DF3309"/>
    <w:rPr>
      <w:color w:val="FF9900"/>
      <w:sz w:val="24"/>
      <w:szCs w:val="24"/>
      <w:lang w:val="x-none" w:eastAsia="x-none"/>
    </w:rPr>
  </w:style>
  <w:style w:type="paragraph" w:customStyle="1" w:styleId="afffffffffffff4">
    <w:name w:val="Рисунок"/>
    <w:basedOn w:val="1ffa"/>
    <w:next w:val="1ffa"/>
    <w:link w:val="afffffffffffff5"/>
    <w:qFormat/>
    <w:rsid w:val="00DF3309"/>
    <w:pPr>
      <w:keepNext/>
      <w:widowControl/>
      <w:spacing w:line="360" w:lineRule="auto"/>
      <w:ind w:left="0" w:firstLine="0"/>
      <w:jc w:val="center"/>
    </w:pPr>
    <w:rPr>
      <w:rFonts w:ascii="Times New Roman" w:hAnsi="Times New Roman"/>
      <w:sz w:val="24"/>
      <w:szCs w:val="24"/>
      <w:lang w:val="x-none" w:eastAsia="x-none"/>
    </w:rPr>
  </w:style>
  <w:style w:type="paragraph" w:customStyle="1" w:styleId="afffffffffffff6">
    <w:name w:val="Рисунок подпись"/>
    <w:basedOn w:val="1ffa"/>
    <w:next w:val="1ffa"/>
    <w:uiPriority w:val="99"/>
    <w:qFormat/>
    <w:rsid w:val="00DF3309"/>
    <w:pPr>
      <w:widowControl/>
      <w:spacing w:line="360" w:lineRule="auto"/>
      <w:ind w:left="0" w:firstLine="0"/>
      <w:jc w:val="center"/>
    </w:pPr>
    <w:rPr>
      <w:rFonts w:ascii="Times New Roman" w:hAnsi="Times New Roman"/>
      <w:b/>
      <w:sz w:val="24"/>
      <w:szCs w:val="24"/>
      <w:lang w:val="en-US"/>
    </w:rPr>
  </w:style>
  <w:style w:type="paragraph" w:customStyle="1" w:styleId="afffffffffffff7">
    <w:name w:val="Таблица название таблицы"/>
    <w:basedOn w:val="1ffa"/>
    <w:next w:val="1ffa"/>
    <w:uiPriority w:val="99"/>
    <w:qFormat/>
    <w:rsid w:val="00DF3309"/>
    <w:pPr>
      <w:keepNext/>
      <w:widowControl/>
      <w:spacing w:line="360" w:lineRule="auto"/>
      <w:ind w:left="0" w:firstLine="0"/>
      <w:jc w:val="both"/>
    </w:pPr>
    <w:rPr>
      <w:rFonts w:ascii="Times New Roman" w:hAnsi="Times New Roman"/>
      <w:b/>
      <w:sz w:val="24"/>
      <w:szCs w:val="24"/>
    </w:rPr>
  </w:style>
  <w:style w:type="paragraph" w:customStyle="1" w:styleId="afffffffffffff8">
    <w:name w:val="Таблица название столбцов"/>
    <w:basedOn w:val="afffffffffffff7"/>
    <w:next w:val="1ffa"/>
    <w:autoRedefine/>
    <w:uiPriority w:val="99"/>
    <w:qFormat/>
    <w:rsid w:val="00DF3309"/>
    <w:pPr>
      <w:spacing w:before="120" w:after="120"/>
      <w:jc w:val="center"/>
    </w:pPr>
  </w:style>
  <w:style w:type="paragraph" w:customStyle="1" w:styleId="afffffffffffff9">
    <w:name w:val="Таблица текст"/>
    <w:basedOn w:val="1ffa"/>
    <w:autoRedefine/>
    <w:uiPriority w:val="99"/>
    <w:qFormat/>
    <w:rsid w:val="00DF3309"/>
    <w:pPr>
      <w:widowControl/>
      <w:ind w:left="0" w:firstLine="0"/>
    </w:pPr>
    <w:rPr>
      <w:rFonts w:ascii="Times New Roman" w:hAnsi="Times New Roman"/>
      <w:sz w:val="24"/>
      <w:szCs w:val="24"/>
    </w:rPr>
  </w:style>
  <w:style w:type="paragraph" w:customStyle="1" w:styleId="319">
    <w:name w:val="Список 31"/>
    <w:basedOn w:val="1ffa"/>
    <w:uiPriority w:val="99"/>
    <w:qFormat/>
    <w:rsid w:val="00DF3309"/>
    <w:pPr>
      <w:widowControl/>
      <w:tabs>
        <w:tab w:val="num" w:pos="1571"/>
      </w:tabs>
      <w:spacing w:line="360" w:lineRule="auto"/>
      <w:ind w:left="1571" w:hanging="360"/>
      <w:jc w:val="both"/>
    </w:pPr>
    <w:rPr>
      <w:rFonts w:ascii="Times New Roman" w:hAnsi="Times New Roman"/>
      <w:sz w:val="24"/>
      <w:szCs w:val="24"/>
    </w:rPr>
  </w:style>
  <w:style w:type="paragraph" w:customStyle="1" w:styleId="afffffffffffffa">
    <w:name w:val="ЗАГОЛОВОК ПРИЛОЖЕНИЯ"/>
    <w:basedOn w:val="1ff6"/>
    <w:next w:val="affff"/>
    <w:autoRedefine/>
    <w:uiPriority w:val="99"/>
    <w:qFormat/>
    <w:rsid w:val="00DF3309"/>
  </w:style>
  <w:style w:type="paragraph" w:customStyle="1" w:styleId="afffffffffffffb">
    <w:name w:val="Подзаголовок приложения"/>
    <w:basedOn w:val="1ffa"/>
    <w:next w:val="1ffa"/>
    <w:link w:val="CharChar2"/>
    <w:uiPriority w:val="99"/>
    <w:qFormat/>
    <w:rsid w:val="00DF3309"/>
    <w:pPr>
      <w:widowControl/>
      <w:spacing w:line="360" w:lineRule="auto"/>
      <w:ind w:left="0" w:firstLine="0"/>
      <w:jc w:val="center"/>
    </w:pPr>
    <w:rPr>
      <w:rFonts w:ascii="Times New Roman" w:hAnsi="Times New Roman"/>
      <w:b/>
      <w:sz w:val="28"/>
      <w:szCs w:val="28"/>
      <w:lang w:val="x-none" w:eastAsia="x-none"/>
    </w:rPr>
  </w:style>
  <w:style w:type="character" w:customStyle="1" w:styleId="CharChar2">
    <w:name w:val="Подзаголовок приложения Char Char"/>
    <w:link w:val="afffffffffffffb"/>
    <w:uiPriority w:val="99"/>
    <w:qFormat/>
    <w:locked/>
    <w:rsid w:val="00DF3309"/>
    <w:rPr>
      <w:b/>
      <w:sz w:val="28"/>
      <w:szCs w:val="28"/>
      <w:lang w:val="x-none" w:eastAsia="x-none"/>
    </w:rPr>
  </w:style>
  <w:style w:type="paragraph" w:customStyle="1" w:styleId="1ffffff7">
    <w:name w:val="Дата1"/>
    <w:basedOn w:val="1ffa"/>
    <w:next w:val="1ffa"/>
    <w:autoRedefine/>
    <w:uiPriority w:val="99"/>
    <w:qFormat/>
    <w:rsid w:val="00DF3309"/>
    <w:pPr>
      <w:widowControl/>
      <w:spacing w:line="360" w:lineRule="auto"/>
      <w:ind w:left="0" w:firstLine="0"/>
      <w:jc w:val="center"/>
    </w:pPr>
    <w:rPr>
      <w:rFonts w:ascii="Times New Roman" w:hAnsi="Times New Roman"/>
      <w:b/>
      <w:sz w:val="28"/>
      <w:szCs w:val="28"/>
    </w:rPr>
  </w:style>
  <w:style w:type="paragraph" w:customStyle="1" w:styleId="-9">
    <w:name w:val="Комментарии - список"/>
    <w:basedOn w:val="219"/>
    <w:uiPriority w:val="99"/>
    <w:qFormat/>
    <w:rsid w:val="00DF3309"/>
    <w:pPr>
      <w:widowControl/>
      <w:snapToGrid/>
      <w:spacing w:after="200" w:line="276" w:lineRule="auto"/>
      <w:ind w:left="0" w:firstLine="0"/>
      <w:jc w:val="left"/>
    </w:pPr>
    <w:rPr>
      <w:rFonts w:ascii="Calibri" w:hAnsi="Calibri"/>
      <w:szCs w:val="22"/>
    </w:rPr>
  </w:style>
  <w:style w:type="paragraph" w:customStyle="1" w:styleId="afffffffffffffc">
    <w:name w:val="Таблица текст в ячейках"/>
    <w:basedOn w:val="afffffffffffff9"/>
    <w:uiPriority w:val="99"/>
    <w:qFormat/>
    <w:rsid w:val="00DF3309"/>
    <w:pPr>
      <w:spacing w:before="120" w:after="120" w:line="360" w:lineRule="auto"/>
    </w:pPr>
  </w:style>
  <w:style w:type="character" w:customStyle="1" w:styleId="1ffffff8">
    <w:name w:val="Название книги1"/>
    <w:uiPriority w:val="33"/>
    <w:qFormat/>
    <w:rsid w:val="00DF3309"/>
    <w:rPr>
      <w:rFonts w:cs="Times New Roman"/>
      <w:b/>
      <w:bCs/>
      <w:smallCaps/>
      <w:spacing w:val="5"/>
    </w:rPr>
  </w:style>
  <w:style w:type="paragraph" w:customStyle="1" w:styleId="Num1">
    <w:name w:val="Num_1"/>
    <w:basedOn w:val="affff"/>
    <w:uiPriority w:val="99"/>
    <w:qFormat/>
    <w:rsid w:val="00DF3309"/>
    <w:pPr>
      <w:tabs>
        <w:tab w:val="num" w:pos="360"/>
      </w:tabs>
      <w:spacing w:before="120"/>
      <w:ind w:left="360" w:hanging="360"/>
      <w:contextualSpacing/>
      <w:jc w:val="both"/>
    </w:pPr>
    <w:rPr>
      <w:b/>
      <w:sz w:val="24"/>
      <w:szCs w:val="24"/>
    </w:rPr>
  </w:style>
  <w:style w:type="paragraph" w:customStyle="1" w:styleId="Num11">
    <w:name w:val="Num_1.1"/>
    <w:basedOn w:val="affff"/>
    <w:uiPriority w:val="99"/>
    <w:qFormat/>
    <w:rsid w:val="00DF3309"/>
    <w:pPr>
      <w:tabs>
        <w:tab w:val="num" w:pos="786"/>
      </w:tabs>
      <w:ind w:left="786" w:hanging="360"/>
      <w:contextualSpacing/>
      <w:jc w:val="both"/>
    </w:pPr>
    <w:rPr>
      <w:sz w:val="24"/>
      <w:szCs w:val="24"/>
    </w:rPr>
  </w:style>
  <w:style w:type="paragraph" w:customStyle="1" w:styleId="afffffffffffffd">
    <w:name w:val="Стандарт"/>
    <w:basedOn w:val="affff"/>
    <w:link w:val="afffffffffffffe"/>
    <w:uiPriority w:val="99"/>
    <w:qFormat/>
    <w:rsid w:val="00DF3309"/>
    <w:pPr>
      <w:spacing w:before="120"/>
    </w:pPr>
    <w:rPr>
      <w:rFonts w:ascii="Arial" w:hAnsi="Arial"/>
      <w:sz w:val="22"/>
      <w:szCs w:val="22"/>
      <w:lang w:val="x-none" w:eastAsia="en-US"/>
    </w:rPr>
  </w:style>
  <w:style w:type="character" w:customStyle="1" w:styleId="afffffffffffffe">
    <w:name w:val="Стандарт Знак"/>
    <w:link w:val="afffffffffffffd"/>
    <w:uiPriority w:val="99"/>
    <w:qFormat/>
    <w:locked/>
    <w:rsid w:val="00DF3309"/>
    <w:rPr>
      <w:rFonts w:ascii="Arial" w:hAnsi="Arial"/>
      <w:sz w:val="22"/>
      <w:szCs w:val="22"/>
      <w:lang w:val="x-none" w:eastAsia="en-US"/>
    </w:rPr>
  </w:style>
  <w:style w:type="paragraph" w:customStyle="1" w:styleId="CharChar1CharCharCharCharCharChar">
    <w:name w:val="Char Char1 Char Char Char Char Char Char"/>
    <w:basedOn w:val="affff"/>
    <w:uiPriority w:val="99"/>
    <w:qFormat/>
    <w:rsid w:val="00DF3309"/>
    <w:pPr>
      <w:tabs>
        <w:tab w:val="left" w:pos="2160"/>
      </w:tabs>
      <w:bidi/>
      <w:spacing w:before="120" w:line="240" w:lineRule="exact"/>
      <w:jc w:val="both"/>
    </w:pPr>
    <w:rPr>
      <w:sz w:val="24"/>
      <w:szCs w:val="24"/>
      <w:lang w:val="en-US" w:bidi="he-IL"/>
    </w:rPr>
  </w:style>
  <w:style w:type="paragraph" w:customStyle="1" w:styleId="CharCharCharCharCharChar">
    <w:name w:val="Char Char Char Char Char Char"/>
    <w:basedOn w:val="affff"/>
    <w:uiPriority w:val="99"/>
    <w:qFormat/>
    <w:rsid w:val="00DF3309"/>
    <w:pPr>
      <w:spacing w:after="160" w:line="240" w:lineRule="exact"/>
    </w:pPr>
    <w:rPr>
      <w:rFonts w:ascii="Verdana" w:eastAsia="MS Mincho" w:hAnsi="Verdana"/>
      <w:lang w:val="en-US" w:eastAsia="en-US"/>
    </w:rPr>
  </w:style>
  <w:style w:type="paragraph" w:customStyle="1" w:styleId="affffffffffffff">
    <w:name w:val="Список источников"/>
    <w:basedOn w:val="afffffffffffffd"/>
    <w:link w:val="affffffffffffff0"/>
    <w:uiPriority w:val="99"/>
    <w:qFormat/>
    <w:rsid w:val="00DF3309"/>
    <w:pPr>
      <w:spacing w:before="60"/>
      <w:ind w:left="360" w:hanging="360"/>
    </w:pPr>
  </w:style>
  <w:style w:type="character" w:customStyle="1" w:styleId="affffffffffffff0">
    <w:name w:val="Список источников Знак"/>
    <w:link w:val="affffffffffffff"/>
    <w:uiPriority w:val="99"/>
    <w:qFormat/>
    <w:locked/>
    <w:rsid w:val="00DF3309"/>
    <w:rPr>
      <w:rFonts w:ascii="Arial" w:hAnsi="Arial"/>
      <w:sz w:val="22"/>
      <w:szCs w:val="22"/>
      <w:lang w:val="x-none" w:eastAsia="en-US"/>
    </w:rPr>
  </w:style>
  <w:style w:type="paragraph" w:customStyle="1" w:styleId="ListParagraph1">
    <w:name w:val="List Paragraph1"/>
    <w:basedOn w:val="affff"/>
    <w:qFormat/>
    <w:rsid w:val="00DF3309"/>
    <w:pPr>
      <w:ind w:left="708"/>
    </w:pPr>
    <w:rPr>
      <w:sz w:val="28"/>
      <w:szCs w:val="24"/>
    </w:rPr>
  </w:style>
  <w:style w:type="paragraph" w:customStyle="1" w:styleId="affffffffffffff1">
    <w:name w:val="Таблица бюлл"/>
    <w:uiPriority w:val="99"/>
    <w:qFormat/>
    <w:rsid w:val="00DF3309"/>
    <w:pPr>
      <w:tabs>
        <w:tab w:val="left" w:pos="425"/>
      </w:tabs>
    </w:pPr>
    <w:rPr>
      <w:sz w:val="28"/>
      <w:szCs w:val="28"/>
      <w:lang w:eastAsia="en-US"/>
    </w:rPr>
  </w:style>
  <w:style w:type="paragraph" w:customStyle="1" w:styleId="affffffffffffff2">
    <w:name w:val="Абзац"/>
    <w:link w:val="affffffffffffff3"/>
    <w:uiPriority w:val="99"/>
    <w:qFormat/>
    <w:rsid w:val="00DF3309"/>
    <w:pPr>
      <w:tabs>
        <w:tab w:val="left" w:pos="709"/>
      </w:tabs>
      <w:spacing w:line="360" w:lineRule="auto"/>
      <w:ind w:firstLine="709"/>
      <w:jc w:val="both"/>
    </w:pPr>
    <w:rPr>
      <w:kern w:val="20"/>
      <w:sz w:val="28"/>
      <w:szCs w:val="28"/>
      <w:lang w:eastAsia="en-US"/>
    </w:rPr>
  </w:style>
  <w:style w:type="character" w:customStyle="1" w:styleId="affffffffffffff3">
    <w:name w:val="Абзац Знак"/>
    <w:link w:val="affffffffffffff2"/>
    <w:uiPriority w:val="99"/>
    <w:qFormat/>
    <w:locked/>
    <w:rsid w:val="00DF3309"/>
    <w:rPr>
      <w:kern w:val="20"/>
      <w:sz w:val="28"/>
      <w:szCs w:val="28"/>
      <w:lang w:eastAsia="en-US"/>
    </w:rPr>
  </w:style>
  <w:style w:type="paragraph" w:customStyle="1" w:styleId="1ffffff9">
    <w:name w:val="Бюлл1"/>
    <w:basedOn w:val="affff"/>
    <w:uiPriority w:val="99"/>
    <w:qFormat/>
    <w:rsid w:val="00DF3309"/>
    <w:pPr>
      <w:keepLines/>
      <w:tabs>
        <w:tab w:val="num" w:pos="360"/>
        <w:tab w:val="left" w:pos="1134"/>
      </w:tabs>
      <w:spacing w:line="360" w:lineRule="auto"/>
      <w:ind w:left="-349" w:firstLine="709"/>
      <w:jc w:val="both"/>
    </w:pPr>
    <w:rPr>
      <w:sz w:val="28"/>
      <w:szCs w:val="28"/>
      <w:lang w:eastAsia="en-US"/>
    </w:rPr>
  </w:style>
  <w:style w:type="paragraph" w:customStyle="1" w:styleId="1ffffffa">
    <w:name w:val="Заг1"/>
    <w:uiPriority w:val="99"/>
    <w:qFormat/>
    <w:rsid w:val="00DF3309"/>
    <w:pPr>
      <w:keepNext/>
      <w:keepLines/>
      <w:tabs>
        <w:tab w:val="left" w:pos="709"/>
        <w:tab w:val="num" w:pos="1418"/>
      </w:tabs>
      <w:suppressAutoHyphens/>
      <w:spacing w:before="100" w:beforeAutospacing="1" w:after="240" w:line="360" w:lineRule="auto"/>
      <w:ind w:left="1418" w:right="709" w:hanging="709"/>
      <w:contextualSpacing/>
      <w:outlineLvl w:val="0"/>
    </w:pPr>
    <w:rPr>
      <w:b/>
      <w:caps/>
      <w:kern w:val="16"/>
      <w:sz w:val="28"/>
      <w:szCs w:val="28"/>
      <w:lang w:eastAsia="en-US"/>
    </w:rPr>
  </w:style>
  <w:style w:type="paragraph" w:customStyle="1" w:styleId="2fffb">
    <w:name w:val="Заг2"/>
    <w:uiPriority w:val="99"/>
    <w:qFormat/>
    <w:rsid w:val="00DF3309"/>
    <w:pPr>
      <w:keepNext/>
      <w:keepLines/>
      <w:tabs>
        <w:tab w:val="left" w:pos="1418"/>
      </w:tabs>
      <w:suppressAutoHyphens/>
      <w:spacing w:before="100" w:beforeAutospacing="1" w:after="120" w:line="360" w:lineRule="auto"/>
      <w:ind w:left="1418" w:right="709" w:hanging="709"/>
      <w:contextualSpacing/>
      <w:jc w:val="both"/>
      <w:outlineLvl w:val="1"/>
    </w:pPr>
    <w:rPr>
      <w:caps/>
      <w:kern w:val="20"/>
      <w:sz w:val="28"/>
      <w:szCs w:val="28"/>
      <w:lang w:eastAsia="en-US"/>
    </w:rPr>
  </w:style>
  <w:style w:type="paragraph" w:customStyle="1" w:styleId="3ffc">
    <w:name w:val="Заг3"/>
    <w:uiPriority w:val="99"/>
    <w:qFormat/>
    <w:rsid w:val="00DF3309"/>
    <w:pPr>
      <w:keepNext/>
      <w:keepLines/>
      <w:tabs>
        <w:tab w:val="num" w:pos="851"/>
      </w:tabs>
      <w:suppressAutoHyphens/>
      <w:spacing w:before="100" w:beforeAutospacing="1" w:after="120" w:line="360" w:lineRule="auto"/>
      <w:contextualSpacing/>
      <w:jc w:val="both"/>
      <w:outlineLvl w:val="2"/>
    </w:pPr>
    <w:rPr>
      <w:sz w:val="28"/>
      <w:szCs w:val="28"/>
      <w:lang w:eastAsia="en-US"/>
    </w:rPr>
  </w:style>
  <w:style w:type="paragraph" w:customStyle="1" w:styleId="4f9">
    <w:name w:val="Заг4"/>
    <w:uiPriority w:val="99"/>
    <w:qFormat/>
    <w:rsid w:val="00DF3309"/>
    <w:pPr>
      <w:keepLines/>
      <w:tabs>
        <w:tab w:val="num" w:pos="1134"/>
      </w:tabs>
      <w:suppressAutoHyphens/>
      <w:spacing w:before="100" w:beforeAutospacing="1" w:after="120" w:line="360" w:lineRule="auto"/>
      <w:contextualSpacing/>
      <w:jc w:val="both"/>
      <w:outlineLvl w:val="3"/>
    </w:pPr>
    <w:rPr>
      <w:sz w:val="28"/>
      <w:szCs w:val="28"/>
      <w:lang w:eastAsia="en-US"/>
    </w:rPr>
  </w:style>
  <w:style w:type="paragraph" w:customStyle="1" w:styleId="affffffffffffff4">
    <w:name w:val="Номер А)"/>
    <w:basedOn w:val="affffffffffffff2"/>
    <w:uiPriority w:val="99"/>
    <w:qFormat/>
    <w:rsid w:val="00DF3309"/>
    <w:pPr>
      <w:keepLines/>
      <w:tabs>
        <w:tab w:val="num" w:pos="709"/>
        <w:tab w:val="left" w:pos="1134"/>
      </w:tabs>
    </w:pPr>
  </w:style>
  <w:style w:type="paragraph" w:customStyle="1" w:styleId="2fffc">
    <w:name w:val="Бюлл2"/>
    <w:uiPriority w:val="99"/>
    <w:qFormat/>
    <w:rsid w:val="00DF3309"/>
    <w:pPr>
      <w:keepLines/>
      <w:tabs>
        <w:tab w:val="left" w:pos="1559"/>
      </w:tabs>
      <w:spacing w:line="360" w:lineRule="auto"/>
      <w:ind w:left="709" w:firstLine="425"/>
      <w:jc w:val="both"/>
    </w:pPr>
    <w:rPr>
      <w:sz w:val="28"/>
      <w:szCs w:val="28"/>
      <w:lang w:val="en-US" w:eastAsia="en-US"/>
    </w:rPr>
  </w:style>
  <w:style w:type="paragraph" w:customStyle="1" w:styleId="1ffffffb">
    <w:name w:val="Абзац Знак1"/>
    <w:uiPriority w:val="99"/>
    <w:qFormat/>
    <w:rsid w:val="00DF3309"/>
    <w:pPr>
      <w:spacing w:before="100" w:beforeAutospacing="1" w:after="100" w:afterAutospacing="1" w:line="360" w:lineRule="auto"/>
      <w:ind w:firstLine="851"/>
      <w:contextualSpacing/>
      <w:jc w:val="both"/>
    </w:pPr>
    <w:rPr>
      <w:kern w:val="20"/>
      <w:sz w:val="28"/>
      <w:szCs w:val="28"/>
      <w:lang w:eastAsia="en-US"/>
    </w:rPr>
  </w:style>
  <w:style w:type="paragraph" w:customStyle="1" w:styleId="affffffffffffff5">
    <w:name w:val="Стандарт_Текст таблицы"/>
    <w:link w:val="affffffffffffff6"/>
    <w:uiPriority w:val="99"/>
    <w:qFormat/>
    <w:rsid w:val="00DF3309"/>
    <w:pPr>
      <w:keepLines/>
      <w:suppressAutoHyphens/>
      <w:spacing w:before="40" w:after="40"/>
    </w:pPr>
    <w:rPr>
      <w:rFonts w:ascii="Arial" w:hAnsi="Arial"/>
      <w:sz w:val="22"/>
      <w:szCs w:val="22"/>
      <w:lang w:eastAsia="en-US"/>
    </w:rPr>
  </w:style>
  <w:style w:type="character" w:customStyle="1" w:styleId="affffffffffffff6">
    <w:name w:val="Стандарт_Текст таблицы Знак"/>
    <w:link w:val="affffffffffffff5"/>
    <w:uiPriority w:val="99"/>
    <w:qFormat/>
    <w:locked/>
    <w:rsid w:val="00DF3309"/>
    <w:rPr>
      <w:rFonts w:ascii="Arial" w:hAnsi="Arial"/>
      <w:sz w:val="22"/>
      <w:szCs w:val="22"/>
      <w:lang w:eastAsia="en-US"/>
    </w:rPr>
  </w:style>
  <w:style w:type="paragraph" w:customStyle="1" w:styleId="1ffffffc">
    <w:name w:val="Заголовок 1_без нумерации"/>
    <w:next w:val="afffffffffffffd"/>
    <w:link w:val="1ffffffd"/>
    <w:uiPriority w:val="99"/>
    <w:qFormat/>
    <w:rsid w:val="00DF3309"/>
    <w:pPr>
      <w:keepNext/>
      <w:keepLines/>
      <w:pageBreakBefore/>
      <w:spacing w:before="240" w:after="120"/>
      <w:outlineLvl w:val="0"/>
    </w:pPr>
    <w:rPr>
      <w:rFonts w:ascii="Arial" w:hAnsi="Arial"/>
      <w:b/>
      <w:kern w:val="28"/>
      <w:sz w:val="28"/>
      <w:szCs w:val="28"/>
      <w:lang w:eastAsia="en-US"/>
    </w:rPr>
  </w:style>
  <w:style w:type="character" w:customStyle="1" w:styleId="1ffffffd">
    <w:name w:val="Заголовок 1_без нумерации Знак"/>
    <w:link w:val="1ffffffc"/>
    <w:uiPriority w:val="99"/>
    <w:qFormat/>
    <w:locked/>
    <w:rsid w:val="00DF3309"/>
    <w:rPr>
      <w:rFonts w:ascii="Arial" w:hAnsi="Arial"/>
      <w:b/>
      <w:kern w:val="28"/>
      <w:sz w:val="28"/>
      <w:szCs w:val="28"/>
      <w:lang w:eastAsia="en-US"/>
    </w:rPr>
  </w:style>
  <w:style w:type="paragraph" w:customStyle="1" w:styleId="affffffffffffff7">
    <w:name w:val="Стандарт_Шапка таблицы"/>
    <w:basedOn w:val="affff"/>
    <w:link w:val="affffffffffffff8"/>
    <w:uiPriority w:val="99"/>
    <w:qFormat/>
    <w:rsid w:val="00DF3309"/>
    <w:pPr>
      <w:keepNext/>
      <w:keepLines/>
      <w:suppressAutoHyphens/>
      <w:spacing w:before="60" w:after="60"/>
    </w:pPr>
    <w:rPr>
      <w:rFonts w:ascii="Arial" w:hAnsi="Arial"/>
      <w:b/>
      <w:bCs/>
      <w:sz w:val="22"/>
      <w:szCs w:val="22"/>
      <w:lang w:val="x-none" w:eastAsia="en-US"/>
    </w:rPr>
  </w:style>
  <w:style w:type="character" w:customStyle="1" w:styleId="affffffffffffff8">
    <w:name w:val="Стандарт_Шапка таблицы Знак"/>
    <w:link w:val="affffffffffffff7"/>
    <w:uiPriority w:val="99"/>
    <w:qFormat/>
    <w:locked/>
    <w:rsid w:val="00DF3309"/>
    <w:rPr>
      <w:rFonts w:ascii="Arial" w:hAnsi="Arial"/>
      <w:b/>
      <w:bCs/>
      <w:sz w:val="22"/>
      <w:szCs w:val="22"/>
      <w:lang w:val="x-none" w:eastAsia="en-US"/>
    </w:rPr>
  </w:style>
  <w:style w:type="paragraph" w:customStyle="1" w:styleId="2fffd">
    <w:name w:val="Стандарт_марк2"/>
    <w:uiPriority w:val="99"/>
    <w:qFormat/>
    <w:rsid w:val="00DF3309"/>
    <w:pPr>
      <w:tabs>
        <w:tab w:val="left" w:pos="709"/>
      </w:tabs>
      <w:spacing w:before="60"/>
      <w:ind w:left="709" w:hanging="360"/>
    </w:pPr>
    <w:rPr>
      <w:rFonts w:ascii="Arial" w:hAnsi="Arial" w:cs="Arial"/>
      <w:sz w:val="22"/>
      <w:szCs w:val="22"/>
      <w:lang w:eastAsia="en-US"/>
    </w:rPr>
  </w:style>
  <w:style w:type="paragraph" w:customStyle="1" w:styleId="3ffd">
    <w:name w:val="Стандарт_марк3"/>
    <w:basedOn w:val="2fffd"/>
    <w:uiPriority w:val="99"/>
    <w:qFormat/>
    <w:rsid w:val="00DF3309"/>
    <w:pPr>
      <w:tabs>
        <w:tab w:val="clear" w:pos="709"/>
        <w:tab w:val="left" w:pos="1134"/>
      </w:tabs>
      <w:ind w:left="1134"/>
    </w:pPr>
  </w:style>
  <w:style w:type="character" w:customStyle="1" w:styleId="FontStyle21">
    <w:name w:val="Font Style21"/>
    <w:uiPriority w:val="99"/>
    <w:qFormat/>
    <w:rsid w:val="00DF3309"/>
    <w:rPr>
      <w:rFonts w:ascii="Times New Roman" w:hAnsi="Times New Roman" w:cs="Times New Roman"/>
      <w:sz w:val="26"/>
      <w:szCs w:val="26"/>
    </w:rPr>
  </w:style>
  <w:style w:type="paragraph" w:customStyle="1" w:styleId="1ffffffe">
    <w:name w:val="Стандарт список 1"/>
    <w:link w:val="1fffffff"/>
    <w:uiPriority w:val="99"/>
    <w:qFormat/>
    <w:rsid w:val="00DF3309"/>
    <w:pPr>
      <w:tabs>
        <w:tab w:val="left" w:pos="357"/>
      </w:tabs>
      <w:spacing w:before="60"/>
      <w:ind w:left="1068" w:hanging="360"/>
      <w:jc w:val="both"/>
    </w:pPr>
    <w:rPr>
      <w:rFonts w:ascii="Arial" w:hAnsi="Arial"/>
      <w:sz w:val="22"/>
      <w:szCs w:val="22"/>
    </w:rPr>
  </w:style>
  <w:style w:type="character" w:customStyle="1" w:styleId="1fffffff">
    <w:name w:val="Стандарт список 1 Знак"/>
    <w:link w:val="1ffffffe"/>
    <w:uiPriority w:val="99"/>
    <w:qFormat/>
    <w:locked/>
    <w:rsid w:val="00DF3309"/>
    <w:rPr>
      <w:rFonts w:ascii="Arial" w:hAnsi="Arial"/>
      <w:sz w:val="22"/>
      <w:szCs w:val="22"/>
    </w:rPr>
  </w:style>
  <w:style w:type="paragraph" w:customStyle="1" w:styleId="affffffffffffff9">
    <w:name w:val="Стандарт нумерованный"/>
    <w:link w:val="affffffffffffffa"/>
    <w:uiPriority w:val="99"/>
    <w:qFormat/>
    <w:rsid w:val="00DF3309"/>
    <w:pPr>
      <w:spacing w:before="60"/>
      <w:ind w:left="360" w:hanging="360"/>
    </w:pPr>
    <w:rPr>
      <w:rFonts w:ascii="Arial" w:hAnsi="Arial"/>
      <w:sz w:val="22"/>
      <w:szCs w:val="22"/>
      <w:lang w:eastAsia="en-US"/>
    </w:rPr>
  </w:style>
  <w:style w:type="character" w:customStyle="1" w:styleId="affffffffffffffa">
    <w:name w:val="Стандарт нумерованный Знак"/>
    <w:link w:val="affffffffffffff9"/>
    <w:uiPriority w:val="99"/>
    <w:qFormat/>
    <w:locked/>
    <w:rsid w:val="00DF3309"/>
    <w:rPr>
      <w:rFonts w:ascii="Arial" w:hAnsi="Arial"/>
      <w:sz w:val="22"/>
      <w:szCs w:val="22"/>
      <w:lang w:eastAsia="en-US"/>
    </w:rPr>
  </w:style>
  <w:style w:type="paragraph" w:customStyle="1" w:styleId="2fffe">
    <w:name w:val="Стандарт список 2"/>
    <w:basedOn w:val="1ffffffe"/>
    <w:link w:val="2ffff"/>
    <w:uiPriority w:val="99"/>
    <w:qFormat/>
    <w:rsid w:val="00DF3309"/>
    <w:pPr>
      <w:tabs>
        <w:tab w:val="clear" w:pos="357"/>
        <w:tab w:val="left" w:pos="709"/>
      </w:tabs>
      <w:ind w:left="712"/>
    </w:pPr>
    <w:rPr>
      <w:lang w:val="x-none" w:eastAsia="x-none"/>
    </w:rPr>
  </w:style>
  <w:style w:type="character" w:customStyle="1" w:styleId="2ffff">
    <w:name w:val="Стандарт список 2 Знак"/>
    <w:link w:val="2fffe"/>
    <w:uiPriority w:val="99"/>
    <w:qFormat/>
    <w:locked/>
    <w:rsid w:val="00DF3309"/>
    <w:rPr>
      <w:rFonts w:ascii="Arial" w:hAnsi="Arial"/>
      <w:sz w:val="22"/>
      <w:szCs w:val="22"/>
      <w:lang w:val="x-none" w:eastAsia="x-none"/>
    </w:rPr>
  </w:style>
  <w:style w:type="paragraph" w:customStyle="1" w:styleId="3ffe">
    <w:name w:val="Стандарт список 3"/>
    <w:basedOn w:val="2fffe"/>
    <w:uiPriority w:val="99"/>
    <w:qFormat/>
    <w:rsid w:val="00DF3309"/>
    <w:pPr>
      <w:tabs>
        <w:tab w:val="clear" w:pos="709"/>
        <w:tab w:val="left" w:pos="1066"/>
      </w:tabs>
      <w:ind w:left="1066" w:hanging="357"/>
    </w:pPr>
  </w:style>
  <w:style w:type="character" w:customStyle="1" w:styleId="1ffb">
    <w:name w:val="Название объекта Знак1"/>
    <w:aliases w:val="Рисунок название стить Знак1,Resp caption Знак1,ca Знак1,ref Знак1,Fig &amp; Table Title Знак1,Название объекта Знак Знак Знак1,Подраздел 2 уровня Знак1,Название объекта Знак2 Знак Знак Знак1,Название объекта Знак Знак1 Знак Знак Знак"/>
    <w:link w:val="affffd"/>
    <w:qFormat/>
    <w:locked/>
    <w:rsid w:val="00DF3309"/>
    <w:rPr>
      <w:b/>
    </w:rPr>
  </w:style>
  <w:style w:type="paragraph" w:customStyle="1" w:styleId="affffffffffffffb">
    <w:name w:val="Текст таблицы марк"/>
    <w:basedOn w:val="affff"/>
    <w:uiPriority w:val="99"/>
    <w:qFormat/>
    <w:rsid w:val="00DF3309"/>
    <w:pPr>
      <w:keepLines/>
      <w:tabs>
        <w:tab w:val="left" w:pos="284"/>
      </w:tabs>
      <w:suppressAutoHyphens/>
      <w:spacing w:before="40" w:after="40"/>
      <w:ind w:left="284" w:hanging="284"/>
    </w:pPr>
    <w:rPr>
      <w:rFonts w:ascii="HeliosCond" w:hAnsi="HeliosCond"/>
      <w:sz w:val="22"/>
      <w:szCs w:val="22"/>
      <w:lang w:eastAsia="en-US"/>
    </w:rPr>
  </w:style>
  <w:style w:type="paragraph" w:customStyle="1" w:styleId="TSSpisok1uroven">
    <w:name w:val="TS_Spisok_1_uroven"/>
    <w:basedOn w:val="affff"/>
    <w:link w:val="TSSpisok1uroven0"/>
    <w:uiPriority w:val="99"/>
    <w:qFormat/>
    <w:rsid w:val="00DF3309"/>
    <w:pPr>
      <w:keepLines/>
      <w:spacing w:before="60" w:after="60"/>
      <w:ind w:left="1137" w:right="57" w:hanging="360"/>
      <w:jc w:val="both"/>
    </w:pPr>
    <w:rPr>
      <w:rFonts w:ascii="Arial" w:hAnsi="Arial"/>
      <w:sz w:val="24"/>
      <w:szCs w:val="24"/>
      <w:lang w:val="x-none" w:eastAsia="x-none"/>
    </w:rPr>
  </w:style>
  <w:style w:type="character" w:customStyle="1" w:styleId="TSSpisok1uroven0">
    <w:name w:val="TS_Spisok_1_uroven Знак"/>
    <w:link w:val="TSSpisok1uroven"/>
    <w:uiPriority w:val="99"/>
    <w:qFormat/>
    <w:locked/>
    <w:rsid w:val="00DF3309"/>
    <w:rPr>
      <w:rFonts w:ascii="Arial" w:hAnsi="Arial"/>
      <w:sz w:val="24"/>
      <w:szCs w:val="24"/>
      <w:lang w:val="x-none" w:eastAsia="x-none"/>
    </w:rPr>
  </w:style>
  <w:style w:type="paragraph" w:customStyle="1" w:styleId="affffffffffffffc">
    <w:name w:val="_Маркир_список"/>
    <w:basedOn w:val="affff"/>
    <w:uiPriority w:val="99"/>
    <w:qFormat/>
    <w:rsid w:val="00DF3309"/>
    <w:pPr>
      <w:tabs>
        <w:tab w:val="num" w:pos="360"/>
      </w:tabs>
      <w:suppressAutoHyphens/>
      <w:spacing w:before="60"/>
      <w:jc w:val="both"/>
    </w:pPr>
    <w:rPr>
      <w:sz w:val="24"/>
      <w:lang w:eastAsia="ar-SA"/>
    </w:rPr>
  </w:style>
  <w:style w:type="paragraph" w:customStyle="1" w:styleId="Pa8">
    <w:name w:val="Pa8"/>
    <w:basedOn w:val="affff"/>
    <w:next w:val="affff"/>
    <w:uiPriority w:val="99"/>
    <w:qFormat/>
    <w:rsid w:val="00DF3309"/>
    <w:pPr>
      <w:widowControl w:val="0"/>
      <w:autoSpaceDE w:val="0"/>
      <w:autoSpaceDN w:val="0"/>
      <w:adjustRightInd w:val="0"/>
      <w:spacing w:line="151" w:lineRule="atLeast"/>
    </w:pPr>
    <w:rPr>
      <w:rFonts w:ascii="Antenna Medium" w:hAnsi="Antenna Medium"/>
      <w:sz w:val="24"/>
      <w:szCs w:val="24"/>
    </w:rPr>
  </w:style>
  <w:style w:type="paragraph" w:customStyle="1" w:styleId="Pa12">
    <w:name w:val="Pa12"/>
    <w:basedOn w:val="affff"/>
    <w:next w:val="affff"/>
    <w:uiPriority w:val="99"/>
    <w:qFormat/>
    <w:rsid w:val="00DF3309"/>
    <w:pPr>
      <w:widowControl w:val="0"/>
      <w:autoSpaceDE w:val="0"/>
      <w:autoSpaceDN w:val="0"/>
      <w:adjustRightInd w:val="0"/>
      <w:spacing w:line="171" w:lineRule="atLeast"/>
    </w:pPr>
    <w:rPr>
      <w:rFonts w:ascii="Antenna Medium" w:hAnsi="Antenna Medium"/>
      <w:sz w:val="24"/>
      <w:szCs w:val="24"/>
    </w:rPr>
  </w:style>
  <w:style w:type="paragraph" w:customStyle="1" w:styleId="Pa11">
    <w:name w:val="Pa11"/>
    <w:basedOn w:val="Default"/>
    <w:next w:val="Default"/>
    <w:uiPriority w:val="99"/>
    <w:qFormat/>
    <w:rsid w:val="00DF3309"/>
    <w:pPr>
      <w:widowControl w:val="0"/>
      <w:spacing w:line="171" w:lineRule="atLeast"/>
    </w:pPr>
    <w:rPr>
      <w:rFonts w:ascii="Antenna Medium" w:eastAsia="Times New Roman" w:hAnsi="Antenna Medium" w:cs="Times New Roman"/>
      <w:color w:val="auto"/>
      <w:lang w:eastAsia="ru-RU"/>
    </w:rPr>
  </w:style>
  <w:style w:type="paragraph" w:customStyle="1" w:styleId="WW-List2">
    <w:name w:val="WW-List 2"/>
    <w:basedOn w:val="affff"/>
    <w:uiPriority w:val="99"/>
    <w:qFormat/>
    <w:rsid w:val="00DF3309"/>
    <w:pPr>
      <w:widowControl w:val="0"/>
      <w:suppressAutoHyphens/>
      <w:spacing w:line="300" w:lineRule="auto"/>
      <w:ind w:left="566" w:hanging="283"/>
      <w:jc w:val="both"/>
    </w:pPr>
    <w:rPr>
      <w:lang w:eastAsia="ar-SA"/>
    </w:rPr>
  </w:style>
  <w:style w:type="character" w:customStyle="1" w:styleId="11f3">
    <w:name w:val="Название книги11"/>
    <w:uiPriority w:val="99"/>
    <w:qFormat/>
    <w:rsid w:val="00DF3309"/>
    <w:rPr>
      <w:rFonts w:cs="Times New Roman"/>
      <w:b/>
      <w:bCs/>
      <w:smallCaps/>
      <w:spacing w:val="5"/>
    </w:rPr>
  </w:style>
  <w:style w:type="paragraph" w:customStyle="1" w:styleId="CharChar1CharCharCharCharCharChar1">
    <w:name w:val="Char Char1 Char Char Char Char Char Char1"/>
    <w:basedOn w:val="affff"/>
    <w:uiPriority w:val="99"/>
    <w:qFormat/>
    <w:rsid w:val="00DF3309"/>
    <w:pPr>
      <w:tabs>
        <w:tab w:val="left" w:pos="2160"/>
      </w:tabs>
      <w:bidi/>
      <w:spacing w:before="120" w:line="240" w:lineRule="exact"/>
      <w:jc w:val="both"/>
    </w:pPr>
    <w:rPr>
      <w:noProof/>
      <w:sz w:val="24"/>
      <w:szCs w:val="24"/>
      <w:lang w:val="en-US" w:bidi="he-IL"/>
    </w:rPr>
  </w:style>
  <w:style w:type="paragraph" w:customStyle="1" w:styleId="CharCharCharCharCharChar1">
    <w:name w:val="Char Char Char Char Char Char1"/>
    <w:basedOn w:val="affff"/>
    <w:uiPriority w:val="99"/>
    <w:qFormat/>
    <w:rsid w:val="00DF3309"/>
    <w:pPr>
      <w:spacing w:after="160" w:line="240" w:lineRule="exact"/>
    </w:pPr>
    <w:rPr>
      <w:rFonts w:ascii="Verdana" w:eastAsia="MS Mincho" w:hAnsi="Verdana"/>
      <w:lang w:val="en-US" w:eastAsia="en-US"/>
    </w:rPr>
  </w:style>
  <w:style w:type="character" w:customStyle="1" w:styleId="affffffffffffffd">
    <w:name w:val="Название объекта Знак"/>
    <w:aliases w:val="Рисунок название стить Знак,Resp caption Знак,ca Знак,ref Знак,Fig &amp; Table Title Знак,Название объекта Знак1 Знак,Название объекта Знак Знак Знак,Подраздел 2 уровня Знак,Название объекта Знак2 Знак Знак Знак"/>
    <w:qFormat/>
    <w:locked/>
    <w:rsid w:val="00DF3309"/>
    <w:rPr>
      <w:rFonts w:ascii="Arial" w:hAnsi="Arial" w:cs="Arial"/>
      <w:b/>
      <w:sz w:val="22"/>
      <w:szCs w:val="22"/>
      <w:lang w:val="ru-RU" w:eastAsia="en-US" w:bidi="ar-SA"/>
    </w:rPr>
  </w:style>
  <w:style w:type="paragraph" w:customStyle="1" w:styleId="11f4">
    <w:name w:val="Абзац списка11"/>
    <w:basedOn w:val="affff"/>
    <w:uiPriority w:val="99"/>
    <w:qFormat/>
    <w:rsid w:val="00DF3309"/>
    <w:pPr>
      <w:ind w:left="708"/>
    </w:pPr>
    <w:rPr>
      <w:sz w:val="24"/>
      <w:szCs w:val="24"/>
    </w:rPr>
  </w:style>
  <w:style w:type="character" w:customStyle="1" w:styleId="apple-style-span">
    <w:name w:val="apple-style-span"/>
    <w:qFormat/>
    <w:rsid w:val="00DF3309"/>
    <w:rPr>
      <w:rFonts w:cs="Times New Roman"/>
    </w:rPr>
  </w:style>
  <w:style w:type="paragraph" w:customStyle="1" w:styleId="affffffffffffffe">
    <w:name w:val="Название таблицы"/>
    <w:basedOn w:val="affff"/>
    <w:link w:val="afffffffffffffff"/>
    <w:qFormat/>
    <w:rsid w:val="00DF3309"/>
    <w:pPr>
      <w:keepNext/>
      <w:tabs>
        <w:tab w:val="right" w:pos="9355"/>
      </w:tabs>
      <w:spacing w:before="360" w:after="120"/>
      <w:ind w:firstLine="709"/>
      <w:contextualSpacing/>
      <w:jc w:val="right"/>
    </w:pPr>
    <w:rPr>
      <w:rFonts w:eastAsia="Calibri"/>
      <w:sz w:val="26"/>
      <w:szCs w:val="26"/>
    </w:rPr>
  </w:style>
  <w:style w:type="paragraph" w:customStyle="1" w:styleId="afffffffffffffff0">
    <w:name w:val="Заголовок колонки"/>
    <w:basedOn w:val="affff3"/>
    <w:qFormat/>
    <w:rsid w:val="00DF3309"/>
    <w:pPr>
      <w:suppressAutoHyphens w:val="0"/>
      <w:spacing w:before="120"/>
      <w:jc w:val="center"/>
      <w:outlineLvl w:val="9"/>
    </w:pPr>
    <w:rPr>
      <w:rFonts w:eastAsia="Calibri" w:cs="Verdana"/>
      <w:sz w:val="22"/>
      <w:szCs w:val="24"/>
    </w:rPr>
  </w:style>
  <w:style w:type="paragraph" w:customStyle="1" w:styleId="afffffffffffffff1">
    <w:name w:val="* Обычный"/>
    <w:basedOn w:val="affff"/>
    <w:uiPriority w:val="99"/>
    <w:qFormat/>
    <w:rsid w:val="00DF3309"/>
    <w:pPr>
      <w:spacing w:after="60"/>
      <w:jc w:val="both"/>
    </w:pPr>
    <w:rPr>
      <w:rFonts w:ascii="Tahoma" w:hAnsi="Tahoma" w:cs="Tahoma"/>
    </w:rPr>
  </w:style>
  <w:style w:type="paragraph" w:customStyle="1" w:styleId="1fffffff0">
    <w:name w:val="Основной шрифт1"/>
    <w:uiPriority w:val="99"/>
    <w:qFormat/>
    <w:rsid w:val="00DF3309"/>
    <w:pPr>
      <w:ind w:firstLine="340"/>
      <w:jc w:val="both"/>
    </w:pPr>
    <w:rPr>
      <w:sz w:val="24"/>
      <w:szCs w:val="24"/>
    </w:rPr>
  </w:style>
  <w:style w:type="paragraph" w:customStyle="1" w:styleId="afffffffffffffff2">
    <w:name w:val="Положение рисунка"/>
    <w:basedOn w:val="1fffffff0"/>
    <w:next w:val="1fffffff0"/>
    <w:uiPriority w:val="99"/>
    <w:qFormat/>
    <w:rsid w:val="00DF3309"/>
    <w:pPr>
      <w:spacing w:before="240"/>
      <w:ind w:firstLine="0"/>
      <w:jc w:val="center"/>
    </w:pPr>
    <w:rPr>
      <w:szCs w:val="20"/>
    </w:rPr>
  </w:style>
  <w:style w:type="paragraph" w:customStyle="1" w:styleId="ac">
    <w:name w:val="Маркированный"/>
    <w:basedOn w:val="affff"/>
    <w:link w:val="afffffffffffffff3"/>
    <w:uiPriority w:val="99"/>
    <w:qFormat/>
    <w:rsid w:val="00DF3309"/>
    <w:pPr>
      <w:numPr>
        <w:numId w:val="17"/>
      </w:numPr>
      <w:jc w:val="both"/>
    </w:pPr>
    <w:rPr>
      <w:sz w:val="24"/>
      <w:szCs w:val="24"/>
      <w:lang w:val="x-none" w:eastAsia="x-none"/>
    </w:rPr>
  </w:style>
  <w:style w:type="character" w:customStyle="1" w:styleId="afffffffffffffff3">
    <w:name w:val="Маркированный Знак"/>
    <w:link w:val="ac"/>
    <w:uiPriority w:val="99"/>
    <w:qFormat/>
    <w:locked/>
    <w:rsid w:val="00DF3309"/>
    <w:rPr>
      <w:sz w:val="24"/>
      <w:szCs w:val="24"/>
      <w:lang w:val="x-none" w:eastAsia="x-none"/>
    </w:rPr>
  </w:style>
  <w:style w:type="table" w:customStyle="1" w:styleId="MediumGrid3-Accent11">
    <w:name w:val="Medium Grid 3 - Accent 11"/>
    <w:uiPriority w:val="99"/>
    <w:rsid w:val="00DF3309"/>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paragraph" w:customStyle="1" w:styleId="-115">
    <w:name w:val="Цветная заливка - Акцент 11"/>
    <w:hidden/>
    <w:uiPriority w:val="99"/>
    <w:qFormat/>
    <w:rsid w:val="00DF3309"/>
    <w:rPr>
      <w:sz w:val="24"/>
      <w:szCs w:val="24"/>
    </w:rPr>
  </w:style>
  <w:style w:type="paragraph" w:customStyle="1" w:styleId="NoSpacing2">
    <w:name w:val="No Spacing2"/>
    <w:uiPriority w:val="99"/>
    <w:qFormat/>
    <w:rsid w:val="00DF3309"/>
    <w:pPr>
      <w:widowControl w:val="0"/>
      <w:suppressAutoHyphens/>
      <w:spacing w:after="200" w:line="276" w:lineRule="auto"/>
    </w:pPr>
    <w:rPr>
      <w:rFonts w:ascii="Calibri" w:eastAsia="Liberation Sans" w:hAnsi="Calibri"/>
      <w:kern w:val="1"/>
      <w:sz w:val="22"/>
      <w:szCs w:val="22"/>
      <w:lang w:eastAsia="ar-SA"/>
    </w:rPr>
  </w:style>
  <w:style w:type="character" w:customStyle="1" w:styleId="180">
    <w:name w:val="Знак Знак18"/>
    <w:qFormat/>
    <w:locked/>
    <w:rsid w:val="00DF3309"/>
    <w:rPr>
      <w:b/>
      <w:sz w:val="24"/>
    </w:rPr>
  </w:style>
  <w:style w:type="character" w:customStyle="1" w:styleId="170">
    <w:name w:val="Знак Знак17"/>
    <w:qFormat/>
    <w:locked/>
    <w:rsid w:val="00DF3309"/>
    <w:rPr>
      <w:b/>
      <w:i/>
      <w:sz w:val="28"/>
      <w:lang w:val="ru-RU" w:eastAsia="ru-RU"/>
    </w:rPr>
  </w:style>
  <w:style w:type="character" w:customStyle="1" w:styleId="160">
    <w:name w:val="Знак Знак16"/>
    <w:qFormat/>
    <w:locked/>
    <w:rsid w:val="00DF3309"/>
    <w:rPr>
      <w:i/>
      <w:sz w:val="28"/>
    </w:rPr>
  </w:style>
  <w:style w:type="character" w:customStyle="1" w:styleId="150">
    <w:name w:val="Знак Знак15"/>
    <w:qFormat/>
    <w:locked/>
    <w:rsid w:val="00DF3309"/>
    <w:rPr>
      <w:b/>
      <w:sz w:val="22"/>
    </w:rPr>
  </w:style>
  <w:style w:type="character" w:customStyle="1" w:styleId="142">
    <w:name w:val="Знак Знак14"/>
    <w:link w:val="143"/>
    <w:qFormat/>
    <w:locked/>
    <w:rsid w:val="00DF3309"/>
    <w:rPr>
      <w:b/>
      <w:shd w:val="clear" w:color="auto" w:fill="FFFFFF"/>
    </w:rPr>
  </w:style>
  <w:style w:type="character" w:customStyle="1" w:styleId="13a">
    <w:name w:val="Знак Знак13"/>
    <w:qFormat/>
    <w:locked/>
    <w:rsid w:val="00DF3309"/>
    <w:rPr>
      <w:sz w:val="24"/>
    </w:rPr>
  </w:style>
  <w:style w:type="character" w:customStyle="1" w:styleId="127">
    <w:name w:val="Знак Знак12"/>
    <w:qFormat/>
    <w:locked/>
    <w:rsid w:val="00DF3309"/>
    <w:rPr>
      <w:i/>
      <w:sz w:val="24"/>
    </w:rPr>
  </w:style>
  <w:style w:type="character" w:customStyle="1" w:styleId="11f5">
    <w:name w:val="Знак Знак11"/>
    <w:qFormat/>
    <w:locked/>
    <w:rsid w:val="00DF3309"/>
    <w:rPr>
      <w:rFonts w:ascii="Arial" w:hAnsi="Arial"/>
      <w:sz w:val="22"/>
    </w:rPr>
  </w:style>
  <w:style w:type="character" w:customStyle="1" w:styleId="4fa">
    <w:name w:val="Знак Знак4"/>
    <w:qFormat/>
    <w:locked/>
    <w:rsid w:val="00DF3309"/>
    <w:rPr>
      <w:sz w:val="24"/>
      <w:lang w:val="ru-RU" w:eastAsia="ru-RU"/>
    </w:rPr>
  </w:style>
  <w:style w:type="character" w:customStyle="1" w:styleId="21a">
    <w:name w:val="Знак Знак21"/>
    <w:qFormat/>
    <w:locked/>
    <w:rsid w:val="00DF3309"/>
    <w:rPr>
      <w:rFonts w:ascii="Arial" w:hAnsi="Arial"/>
      <w:sz w:val="24"/>
      <w:lang w:val="ru-RU" w:eastAsia="ru-RU"/>
    </w:rPr>
  </w:style>
  <w:style w:type="character" w:customStyle="1" w:styleId="5f2">
    <w:name w:val="Знак Знак5"/>
    <w:qFormat/>
    <w:locked/>
    <w:rsid w:val="00DF3309"/>
    <w:rPr>
      <w:rFonts w:ascii="Arial" w:hAnsi="Arial"/>
      <w:b/>
      <w:sz w:val="22"/>
      <w:lang w:val="ru-RU" w:eastAsia="en-US"/>
    </w:rPr>
  </w:style>
  <w:style w:type="paragraph" w:customStyle="1" w:styleId="12pt">
    <w:name w:val="Стиль Абзац_Сплав + 12 pt"/>
    <w:basedOn w:val="affff"/>
    <w:link w:val="12pt0"/>
    <w:autoRedefine/>
    <w:uiPriority w:val="99"/>
    <w:qFormat/>
    <w:rsid w:val="00DF3309"/>
    <w:pPr>
      <w:spacing w:line="288" w:lineRule="auto"/>
      <w:ind w:left="720" w:hanging="360"/>
      <w:jc w:val="both"/>
    </w:pPr>
    <w:rPr>
      <w:sz w:val="24"/>
      <w:szCs w:val="24"/>
      <w:lang w:val="x-none" w:eastAsia="x-none"/>
    </w:rPr>
  </w:style>
  <w:style w:type="character" w:customStyle="1" w:styleId="12pt0">
    <w:name w:val="Стиль Абзац_Сплав + 12 pt Знак"/>
    <w:link w:val="12pt"/>
    <w:uiPriority w:val="99"/>
    <w:qFormat/>
    <w:locked/>
    <w:rsid w:val="00DF3309"/>
    <w:rPr>
      <w:sz w:val="24"/>
      <w:szCs w:val="24"/>
      <w:lang w:val="x-none" w:eastAsia="x-none"/>
    </w:rPr>
  </w:style>
  <w:style w:type="paragraph" w:customStyle="1" w:styleId="afffffffffffffff4">
    <w:name w:val="Стиль ТЗ"/>
    <w:basedOn w:val="affff"/>
    <w:qFormat/>
    <w:rsid w:val="00DF3309"/>
    <w:pPr>
      <w:jc w:val="both"/>
    </w:pPr>
    <w:rPr>
      <w:rFonts w:eastAsia="Calibri"/>
      <w:sz w:val="24"/>
      <w:szCs w:val="22"/>
      <w:lang w:eastAsia="en-US"/>
    </w:rPr>
  </w:style>
  <w:style w:type="paragraph" w:customStyle="1" w:styleId="Greg">
    <w:name w:val="Обычный Greg"/>
    <w:basedOn w:val="affff"/>
    <w:next w:val="affff"/>
    <w:link w:val="Greg0"/>
    <w:qFormat/>
    <w:rsid w:val="00DF3309"/>
    <w:pPr>
      <w:ind w:firstLine="709"/>
      <w:jc w:val="both"/>
    </w:pPr>
    <w:rPr>
      <w:rFonts w:ascii="Tahoma" w:hAnsi="Tahoma"/>
      <w:color w:val="1D1B11"/>
      <w:szCs w:val="24"/>
      <w:lang w:val="x-none" w:eastAsia="x-none"/>
    </w:rPr>
  </w:style>
  <w:style w:type="character" w:customStyle="1" w:styleId="Greg0">
    <w:name w:val="Обычный Greg Знак"/>
    <w:link w:val="Greg"/>
    <w:qFormat/>
    <w:rsid w:val="00DF3309"/>
    <w:rPr>
      <w:rFonts w:ascii="Tahoma" w:hAnsi="Tahoma"/>
      <w:color w:val="1D1B11"/>
      <w:szCs w:val="24"/>
      <w:lang w:val="x-none" w:eastAsia="x-none"/>
    </w:rPr>
  </w:style>
  <w:style w:type="paragraph" w:customStyle="1" w:styleId="1fffffff1">
    <w:name w:val="Название 1"/>
    <w:basedOn w:val="affffe"/>
    <w:qFormat/>
    <w:rsid w:val="00DF3309"/>
    <w:pPr>
      <w:spacing w:after="200" w:line="276" w:lineRule="auto"/>
      <w:jc w:val="left"/>
    </w:pPr>
    <w:rPr>
      <w:rFonts w:ascii="Calibri" w:hAnsi="Calibri"/>
      <w:sz w:val="22"/>
      <w:szCs w:val="22"/>
      <w:lang w:val="x-none" w:eastAsia="x-none"/>
    </w:rPr>
  </w:style>
  <w:style w:type="paragraph" w:customStyle="1" w:styleId="afffc">
    <w:name w:val="Маркер тире"/>
    <w:basedOn w:val="affff"/>
    <w:qFormat/>
    <w:rsid w:val="00DF3309"/>
    <w:pPr>
      <w:keepLines/>
      <w:numPr>
        <w:numId w:val="19"/>
      </w:numPr>
      <w:suppressLineNumbers/>
      <w:suppressAutoHyphens/>
      <w:spacing w:before="60"/>
      <w:jc w:val="both"/>
    </w:pPr>
    <w:rPr>
      <w:sz w:val="24"/>
      <w:szCs w:val="22"/>
    </w:rPr>
  </w:style>
  <w:style w:type="paragraph" w:customStyle="1" w:styleId="2ffff0">
    <w:name w:val="МойСтиль2"/>
    <w:basedOn w:val="2f"/>
    <w:qFormat/>
    <w:rsid w:val="00DF3309"/>
  </w:style>
  <w:style w:type="paragraph" w:customStyle="1" w:styleId="3fff">
    <w:name w:val="МойСтиль3"/>
    <w:basedOn w:val="3f3"/>
    <w:qFormat/>
    <w:rsid w:val="00DF3309"/>
  </w:style>
  <w:style w:type="paragraph" w:customStyle="1" w:styleId="4fb">
    <w:name w:val="МойСтиль4"/>
    <w:basedOn w:val="4b"/>
    <w:link w:val="4fc"/>
    <w:qFormat/>
    <w:rsid w:val="00DF3309"/>
  </w:style>
  <w:style w:type="paragraph" w:customStyle="1" w:styleId="plus">
    <w:name w:val="plus"/>
    <w:basedOn w:val="affff"/>
    <w:qFormat/>
    <w:rsid w:val="00DF3309"/>
    <w:pPr>
      <w:spacing w:before="100" w:beforeAutospacing="1" w:after="100" w:afterAutospacing="1"/>
    </w:pPr>
    <w:rPr>
      <w:sz w:val="24"/>
      <w:szCs w:val="24"/>
    </w:rPr>
  </w:style>
  <w:style w:type="character" w:customStyle="1" w:styleId="4fc">
    <w:name w:val="МойСтиль4 Знак"/>
    <w:link w:val="4fb"/>
    <w:qFormat/>
    <w:rsid w:val="00DF3309"/>
    <w:rPr>
      <w:b/>
      <w:sz w:val="28"/>
    </w:rPr>
  </w:style>
  <w:style w:type="character" w:customStyle="1" w:styleId="link">
    <w:name w:val="link"/>
    <w:qFormat/>
    <w:rsid w:val="00DF3309"/>
  </w:style>
  <w:style w:type="paragraph" w:customStyle="1" w:styleId="1200">
    <w:name w:val="Стиль Стиль Основной текст с отступом + 12 пт Черный После:  0 пт +..."/>
    <w:basedOn w:val="affff"/>
    <w:qFormat/>
    <w:rsid w:val="00DF3309"/>
    <w:pPr>
      <w:ind w:firstLine="709"/>
      <w:jc w:val="both"/>
    </w:pPr>
    <w:rPr>
      <w:color w:val="000000"/>
    </w:rPr>
  </w:style>
  <w:style w:type="paragraph" w:customStyle="1" w:styleId="2ffff1">
    <w:name w:val="Основной шрифт2"/>
    <w:qFormat/>
    <w:rsid w:val="00DF3309"/>
    <w:pPr>
      <w:suppressAutoHyphens/>
      <w:ind w:firstLine="340"/>
      <w:jc w:val="both"/>
    </w:pPr>
    <w:rPr>
      <w:rFonts w:ascii="Verdana" w:eastAsia="Arial" w:hAnsi="Verdana"/>
      <w:sz w:val="24"/>
      <w:szCs w:val="24"/>
      <w:lang w:eastAsia="ar-SA"/>
    </w:rPr>
  </w:style>
  <w:style w:type="paragraph" w:customStyle="1" w:styleId="afffffffffffffff5">
    <w:name w:val="Обычный.Текст"/>
    <w:qFormat/>
    <w:rsid w:val="00DF3309"/>
    <w:pPr>
      <w:autoSpaceDE w:val="0"/>
      <w:autoSpaceDN w:val="0"/>
      <w:spacing w:after="240"/>
      <w:jc w:val="both"/>
    </w:pPr>
    <w:rPr>
      <w:rFonts w:eastAsia="Calibri"/>
      <w:szCs w:val="24"/>
    </w:rPr>
  </w:style>
  <w:style w:type="paragraph" w:customStyle="1" w:styleId="afffffffffffffff6">
    <w:name w:val="Наименование строк таблицы"/>
    <w:basedOn w:val="affff"/>
    <w:next w:val="affff"/>
    <w:uiPriority w:val="99"/>
    <w:qFormat/>
    <w:rsid w:val="00DF3309"/>
    <w:pPr>
      <w:ind w:left="57" w:right="57"/>
    </w:pPr>
    <w:rPr>
      <w:rFonts w:ascii="Tahoma" w:hAnsi="Tahoma" w:cs="Tahoma"/>
      <w:b/>
      <w:szCs w:val="24"/>
    </w:rPr>
  </w:style>
  <w:style w:type="paragraph" w:customStyle="1" w:styleId="afffffffffffffff7">
    <w:name w:val="Текст таблицы (по левому краю)"/>
    <w:basedOn w:val="affff"/>
    <w:link w:val="afffffffffffffff8"/>
    <w:uiPriority w:val="99"/>
    <w:qFormat/>
    <w:rsid w:val="00DF3309"/>
    <w:pPr>
      <w:spacing w:before="60" w:after="60"/>
      <w:ind w:left="57" w:right="57"/>
    </w:pPr>
    <w:rPr>
      <w:rFonts w:ascii="Tahoma" w:hAnsi="Tahoma"/>
      <w:szCs w:val="24"/>
      <w:lang w:val="x-none" w:eastAsia="x-none"/>
    </w:rPr>
  </w:style>
  <w:style w:type="character" w:customStyle="1" w:styleId="afffffffffffffff8">
    <w:name w:val="Текст таблицы (по левому краю) Знак"/>
    <w:link w:val="afffffffffffffff7"/>
    <w:uiPriority w:val="99"/>
    <w:qFormat/>
    <w:locked/>
    <w:rsid w:val="00DF3309"/>
    <w:rPr>
      <w:rFonts w:ascii="Tahoma" w:hAnsi="Tahoma"/>
      <w:szCs w:val="24"/>
      <w:lang w:val="x-none" w:eastAsia="x-none"/>
    </w:rPr>
  </w:style>
  <w:style w:type="paragraph" w:customStyle="1" w:styleId="Noeeu">
    <w:name w:val="Noeeu"/>
    <w:qFormat/>
    <w:rsid w:val="00DF3309"/>
    <w:pPr>
      <w:widowControl w:val="0"/>
      <w:autoSpaceDE w:val="0"/>
      <w:autoSpaceDN w:val="0"/>
    </w:pPr>
    <w:rPr>
      <w:spacing w:val="-1"/>
      <w:kern w:val="65535"/>
      <w:position w:val="-1"/>
      <w:sz w:val="24"/>
      <w:szCs w:val="24"/>
      <w:lang w:val="en-US"/>
    </w:rPr>
  </w:style>
  <w:style w:type="paragraph" w:customStyle="1" w:styleId="1CharCharChar">
    <w:name w:val="Знак Знак1 Char Char Char"/>
    <w:basedOn w:val="affff"/>
    <w:qFormat/>
    <w:rsid w:val="00DF3309"/>
    <w:pPr>
      <w:spacing w:after="160"/>
    </w:pPr>
    <w:rPr>
      <w:rFonts w:ascii="Arial" w:hAnsi="Arial" w:cs="Arial"/>
      <w:b/>
      <w:bCs/>
      <w:color w:val="FFFFFF"/>
      <w:sz w:val="32"/>
      <w:szCs w:val="32"/>
      <w:lang w:val="en-US" w:eastAsia="en-US"/>
    </w:rPr>
  </w:style>
  <w:style w:type="paragraph" w:customStyle="1" w:styleId="CharCharCharCharCharChar0">
    <w:name w:val="Знак Знак Char Char Знак Знак Char Char Знак Знак Char Char"/>
    <w:basedOn w:val="affffffffe"/>
    <w:autoRedefine/>
    <w:qFormat/>
    <w:rsid w:val="00DF3309"/>
    <w:rPr>
      <w:rFonts w:ascii="Times New Roman" w:hAnsi="Times New Roman"/>
      <w:sz w:val="24"/>
      <w:szCs w:val="24"/>
      <w:lang w:val="x-none" w:eastAsia="x-none"/>
    </w:rPr>
  </w:style>
  <w:style w:type="paragraph" w:styleId="afffffffffffffff9">
    <w:name w:val="table of figures"/>
    <w:aliases w:val="Перечень рис."/>
    <w:basedOn w:val="affff"/>
    <w:next w:val="affff"/>
    <w:uiPriority w:val="99"/>
    <w:qFormat/>
    <w:rsid w:val="00DF3309"/>
    <w:rPr>
      <w:sz w:val="24"/>
      <w:szCs w:val="24"/>
    </w:rPr>
  </w:style>
  <w:style w:type="paragraph" w:customStyle="1" w:styleId="afffffffffffffffa">
    <w:name w:val="Год создания документа"/>
    <w:basedOn w:val="affff"/>
    <w:qFormat/>
    <w:rsid w:val="00DF3309"/>
    <w:pPr>
      <w:ind w:firstLine="340"/>
      <w:jc w:val="center"/>
    </w:pPr>
    <w:rPr>
      <w:rFonts w:ascii="Verdana" w:hAnsi="Verdana"/>
      <w:sz w:val="24"/>
    </w:rPr>
  </w:style>
  <w:style w:type="paragraph" w:customStyle="1" w:styleId="1fffffff2">
    <w:name w:val="_Заголовок 1"/>
    <w:basedOn w:val="1ff6"/>
    <w:next w:val="affff"/>
    <w:qFormat/>
    <w:rsid w:val="00DF3309"/>
  </w:style>
  <w:style w:type="paragraph" w:customStyle="1" w:styleId="afffffffffffffffb">
    <w:name w:val="_Основной перед списком"/>
    <w:basedOn w:val="afffffffffffffffc"/>
    <w:next w:val="1fffffff3"/>
    <w:link w:val="afffffffffffffffd"/>
    <w:qFormat/>
    <w:rsid w:val="00DF3309"/>
    <w:pPr>
      <w:keepNext/>
      <w:spacing w:before="60"/>
    </w:pPr>
    <w:rPr>
      <w:szCs w:val="24"/>
    </w:rPr>
  </w:style>
  <w:style w:type="paragraph" w:customStyle="1" w:styleId="afffffffffffffffc">
    <w:name w:val="_Основной с красной строки"/>
    <w:basedOn w:val="affff"/>
    <w:link w:val="afffffffffffffffe"/>
    <w:qFormat/>
    <w:rsid w:val="00DF3309"/>
    <w:pPr>
      <w:spacing w:line="360" w:lineRule="exact"/>
      <w:ind w:firstLine="709"/>
      <w:jc w:val="both"/>
    </w:pPr>
    <w:rPr>
      <w:sz w:val="24"/>
      <w:lang w:val="x-none" w:eastAsia="x-none"/>
    </w:rPr>
  </w:style>
  <w:style w:type="character" w:customStyle="1" w:styleId="afffffffffffffffe">
    <w:name w:val="_Основной с красной строки Знак"/>
    <w:link w:val="afffffffffffffffc"/>
    <w:qFormat/>
    <w:locked/>
    <w:rsid w:val="00DF3309"/>
    <w:rPr>
      <w:sz w:val="24"/>
      <w:lang w:val="x-none" w:eastAsia="x-none"/>
    </w:rPr>
  </w:style>
  <w:style w:type="paragraph" w:customStyle="1" w:styleId="1fffffff3">
    <w:name w:val="_Маркированный список уровня 1"/>
    <w:basedOn w:val="affff"/>
    <w:link w:val="1fffffff4"/>
    <w:qFormat/>
    <w:rsid w:val="00DF3309"/>
    <w:pPr>
      <w:widowControl w:val="0"/>
      <w:tabs>
        <w:tab w:val="left" w:pos="1134"/>
        <w:tab w:val="num" w:pos="1620"/>
      </w:tabs>
      <w:autoSpaceDN w:val="0"/>
      <w:adjustRightInd w:val="0"/>
      <w:spacing w:after="60" w:line="360" w:lineRule="atLeast"/>
      <w:ind w:left="1620" w:hanging="769"/>
      <w:jc w:val="both"/>
      <w:textAlignment w:val="baseline"/>
    </w:pPr>
    <w:rPr>
      <w:sz w:val="24"/>
      <w:szCs w:val="24"/>
      <w:lang w:val="x-none" w:eastAsia="x-none"/>
    </w:rPr>
  </w:style>
  <w:style w:type="character" w:customStyle="1" w:styleId="1fffffff4">
    <w:name w:val="_Маркированный список уровня 1 Знак"/>
    <w:link w:val="1fffffff3"/>
    <w:qFormat/>
    <w:locked/>
    <w:rsid w:val="00DF3309"/>
    <w:rPr>
      <w:sz w:val="24"/>
      <w:szCs w:val="24"/>
      <w:lang w:val="x-none" w:eastAsia="x-none"/>
    </w:rPr>
  </w:style>
  <w:style w:type="character" w:customStyle="1" w:styleId="afffffffffffffffd">
    <w:name w:val="_Основной перед списком Знак"/>
    <w:link w:val="afffffffffffffffb"/>
    <w:qFormat/>
    <w:locked/>
    <w:rsid w:val="00DF3309"/>
    <w:rPr>
      <w:sz w:val="24"/>
      <w:szCs w:val="24"/>
      <w:lang w:val="x-none" w:eastAsia="x-none"/>
    </w:rPr>
  </w:style>
  <w:style w:type="paragraph" w:customStyle="1" w:styleId="3fff0">
    <w:name w:val="_Заголовок 3"/>
    <w:basedOn w:val="3f3"/>
    <w:next w:val="afffffffffffffffc"/>
    <w:link w:val="3fff1"/>
    <w:qFormat/>
    <w:rsid w:val="00DF3309"/>
  </w:style>
  <w:style w:type="character" w:customStyle="1" w:styleId="3fff1">
    <w:name w:val="_Заголовок 3 Знак"/>
    <w:link w:val="3fff0"/>
    <w:qFormat/>
    <w:locked/>
    <w:rsid w:val="00DF3309"/>
    <w:rPr>
      <w:rFonts w:ascii="Arial" w:hAnsi="Arial" w:cs="Arial"/>
      <w:b/>
      <w:bCs/>
      <w:sz w:val="26"/>
      <w:szCs w:val="26"/>
    </w:rPr>
  </w:style>
  <w:style w:type="paragraph" w:customStyle="1" w:styleId="phList">
    <w:name w:val="ph_List"/>
    <w:basedOn w:val="affff"/>
    <w:link w:val="phList0"/>
    <w:qFormat/>
    <w:rsid w:val="00DF3309"/>
    <w:pPr>
      <w:spacing w:after="60" w:line="360" w:lineRule="exact"/>
      <w:jc w:val="both"/>
    </w:pPr>
    <w:rPr>
      <w:sz w:val="24"/>
      <w:lang w:val="en-US" w:eastAsia="x-none"/>
    </w:rPr>
  </w:style>
  <w:style w:type="character" w:customStyle="1" w:styleId="phList0">
    <w:name w:val="ph_List Знак Знак"/>
    <w:link w:val="phList"/>
    <w:qFormat/>
    <w:locked/>
    <w:rsid w:val="00DF3309"/>
    <w:rPr>
      <w:sz w:val="24"/>
      <w:lang w:val="en-US" w:eastAsia="x-none"/>
    </w:rPr>
  </w:style>
  <w:style w:type="paragraph" w:customStyle="1" w:styleId="2ffff2">
    <w:name w:val="_Заголовок 2"/>
    <w:basedOn w:val="2f"/>
    <w:next w:val="afffffffffffffffc"/>
    <w:link w:val="2ffff3"/>
    <w:qFormat/>
    <w:rsid w:val="00DF3309"/>
  </w:style>
  <w:style w:type="character" w:customStyle="1" w:styleId="2ffff3">
    <w:name w:val="_Заголовок 2 Знак"/>
    <w:link w:val="2ffff2"/>
    <w:qFormat/>
    <w:locked/>
    <w:rsid w:val="00DF3309"/>
    <w:rPr>
      <w:rFonts w:ascii="Arial" w:hAnsi="Arial" w:cs="Arial"/>
      <w:b/>
      <w:bCs/>
      <w:i/>
      <w:iCs/>
      <w:sz w:val="28"/>
      <w:szCs w:val="28"/>
    </w:rPr>
  </w:style>
  <w:style w:type="character" w:customStyle="1" w:styleId="afffffffffa">
    <w:name w:val="Текст документа Знак"/>
    <w:link w:val="afffffffff9"/>
    <w:qFormat/>
    <w:locked/>
    <w:rsid w:val="00DF3309"/>
    <w:rPr>
      <w:rFonts w:eastAsia="Batang"/>
      <w:sz w:val="24"/>
      <w:lang w:eastAsia="ar-SA"/>
    </w:rPr>
  </w:style>
  <w:style w:type="paragraph" w:customStyle="1" w:styleId="affffffffffffffff">
    <w:name w:val="абзац"/>
    <w:basedOn w:val="afffff5"/>
    <w:qFormat/>
    <w:rsid w:val="00DF3309"/>
    <w:pPr>
      <w:spacing w:after="120"/>
      <w:ind w:left="1320" w:hanging="360"/>
      <w:contextualSpacing/>
    </w:pPr>
    <w:rPr>
      <w:rFonts w:ascii="Calibri" w:hAnsi="Calibri"/>
      <w:sz w:val="28"/>
      <w:szCs w:val="28"/>
      <w:lang w:val="x-none" w:eastAsia="en-US"/>
    </w:rPr>
  </w:style>
  <w:style w:type="paragraph" w:customStyle="1" w:styleId="affffffffffffffff0">
    <w:name w:val="стиль для списка функций внутренний"/>
    <w:basedOn w:val="affff"/>
    <w:qFormat/>
    <w:rsid w:val="00DF3309"/>
    <w:pPr>
      <w:tabs>
        <w:tab w:val="num" w:pos="502"/>
      </w:tabs>
      <w:spacing w:after="120"/>
      <w:ind w:left="720" w:hanging="360"/>
      <w:contextualSpacing/>
      <w:jc w:val="both"/>
    </w:pPr>
    <w:rPr>
      <w:rFonts w:ascii="Calibri" w:hAnsi="Calibri"/>
      <w:sz w:val="28"/>
      <w:szCs w:val="28"/>
      <w:lang w:eastAsia="en-US"/>
    </w:rPr>
  </w:style>
  <w:style w:type="paragraph" w:customStyle="1" w:styleId="0">
    <w:name w:val="Стиль Основной текст с отступом + Перед:  0 пт"/>
    <w:basedOn w:val="affff6"/>
    <w:autoRedefine/>
    <w:qFormat/>
    <w:rsid w:val="00DF3309"/>
    <w:pPr>
      <w:tabs>
        <w:tab w:val="num" w:pos="360"/>
      </w:tabs>
      <w:spacing w:before="120" w:after="0"/>
      <w:ind w:left="360" w:hanging="360"/>
      <w:contextualSpacing/>
      <w:jc w:val="both"/>
    </w:pPr>
    <w:rPr>
      <w:b/>
      <w:sz w:val="24"/>
      <w:szCs w:val="24"/>
      <w:lang w:val="x-none"/>
    </w:rPr>
  </w:style>
  <w:style w:type="paragraph" w:customStyle="1" w:styleId="2ffff4">
    <w:name w:val="Заголовок 2 уровня"/>
    <w:basedOn w:val="2f"/>
    <w:qFormat/>
    <w:rsid w:val="00DF3309"/>
  </w:style>
  <w:style w:type="paragraph" w:customStyle="1" w:styleId="1fffffff5">
    <w:name w:val="Заголовок 1 уровня"/>
    <w:basedOn w:val="1ff6"/>
    <w:qFormat/>
    <w:rsid w:val="00DF3309"/>
  </w:style>
  <w:style w:type="paragraph" w:customStyle="1" w:styleId="IBS">
    <w:name w:val="IBS Основной текст"/>
    <w:basedOn w:val="affff"/>
    <w:qFormat/>
    <w:rsid w:val="00DF3309"/>
    <w:pPr>
      <w:widowControl w:val="0"/>
      <w:suppressAutoHyphens/>
      <w:spacing w:line="360" w:lineRule="auto"/>
      <w:ind w:firstLine="709"/>
      <w:jc w:val="both"/>
    </w:pPr>
    <w:rPr>
      <w:sz w:val="24"/>
      <w:szCs w:val="24"/>
    </w:rPr>
  </w:style>
  <w:style w:type="character" w:styleId="affffffffffffffff1">
    <w:name w:val="line number"/>
    <w:unhideWhenUsed/>
    <w:qFormat/>
    <w:rsid w:val="00DF3309"/>
  </w:style>
  <w:style w:type="character" w:customStyle="1" w:styleId="iceouttxt">
    <w:name w:val="iceouttxt"/>
    <w:qFormat/>
    <w:rsid w:val="00DF3309"/>
  </w:style>
  <w:style w:type="paragraph" w:customStyle="1" w:styleId="144">
    <w:name w:val="Стиль14"/>
    <w:basedOn w:val="affff"/>
    <w:qFormat/>
    <w:rsid w:val="00DF3309"/>
    <w:pPr>
      <w:suppressAutoHyphens/>
      <w:jc w:val="both"/>
    </w:pPr>
    <w:rPr>
      <w:kern w:val="24"/>
      <w:sz w:val="24"/>
      <w:lang w:eastAsia="ar-SA"/>
    </w:rPr>
  </w:style>
  <w:style w:type="paragraph" w:customStyle="1" w:styleId="a6">
    <w:name w:val="_Список_марк"/>
    <w:basedOn w:val="affff"/>
    <w:qFormat/>
    <w:rsid w:val="00DF3309"/>
    <w:pPr>
      <w:numPr>
        <w:ilvl w:val="7"/>
        <w:numId w:val="22"/>
      </w:numPr>
      <w:spacing w:before="120" w:after="120"/>
      <w:jc w:val="both"/>
    </w:pPr>
    <w:rPr>
      <w:sz w:val="28"/>
      <w:szCs w:val="24"/>
    </w:rPr>
  </w:style>
  <w:style w:type="paragraph" w:customStyle="1" w:styleId="1fffffff6">
    <w:name w:val="Обычный 1"/>
    <w:basedOn w:val="affff"/>
    <w:link w:val="11f6"/>
    <w:qFormat/>
    <w:rsid w:val="00DF3309"/>
    <w:pPr>
      <w:spacing w:before="60" w:after="60" w:line="360" w:lineRule="auto"/>
      <w:ind w:firstLine="709"/>
      <w:jc w:val="both"/>
    </w:pPr>
    <w:rPr>
      <w:sz w:val="24"/>
      <w:lang w:val="x-none" w:eastAsia="x-none"/>
    </w:rPr>
  </w:style>
  <w:style w:type="character" w:customStyle="1" w:styleId="11f6">
    <w:name w:val="Обычный 1 Знак1"/>
    <w:link w:val="1fffffff6"/>
    <w:qFormat/>
    <w:locked/>
    <w:rsid w:val="00DF3309"/>
    <w:rPr>
      <w:sz w:val="24"/>
      <w:lang w:val="x-none" w:eastAsia="x-none"/>
    </w:rPr>
  </w:style>
  <w:style w:type="paragraph" w:customStyle="1" w:styleId="affffffffffffffff2">
    <w:name w:val="Текст в разделах"/>
    <w:basedOn w:val="affff"/>
    <w:qFormat/>
    <w:rsid w:val="00DF3309"/>
    <w:pPr>
      <w:spacing w:line="360" w:lineRule="auto"/>
      <w:ind w:firstLine="720"/>
      <w:jc w:val="both"/>
    </w:pPr>
    <w:rPr>
      <w:sz w:val="24"/>
    </w:rPr>
  </w:style>
  <w:style w:type="paragraph" w:customStyle="1" w:styleId="NormalBody">
    <w:name w:val="Normal Body"/>
    <w:basedOn w:val="affff"/>
    <w:qFormat/>
    <w:rsid w:val="00DF3309"/>
    <w:pPr>
      <w:spacing w:after="120"/>
      <w:ind w:firstLine="357"/>
      <w:jc w:val="both"/>
    </w:pPr>
    <w:rPr>
      <w:sz w:val="24"/>
      <w:szCs w:val="24"/>
    </w:rPr>
  </w:style>
  <w:style w:type="paragraph" w:customStyle="1" w:styleId="ListBulletStd">
    <w:name w:val="List Bullet Std"/>
    <w:basedOn w:val="NormalBody"/>
    <w:qFormat/>
    <w:rsid w:val="00DF3309"/>
    <w:pPr>
      <w:numPr>
        <w:numId w:val="23"/>
      </w:numPr>
      <w:tabs>
        <w:tab w:val="clear" w:pos="1077"/>
        <w:tab w:val="num" w:pos="360"/>
      </w:tabs>
      <w:suppressAutoHyphens/>
      <w:spacing w:before="60" w:after="0"/>
      <w:ind w:left="0" w:firstLine="0"/>
    </w:pPr>
    <w:rPr>
      <w:szCs w:val="20"/>
      <w:lang w:eastAsia="ar-SA"/>
    </w:rPr>
  </w:style>
  <w:style w:type="character" w:customStyle="1" w:styleId="OTRNameTable">
    <w:name w:val="OTR_Name_Table Знак"/>
    <w:link w:val="OTRNameTable0"/>
    <w:qFormat/>
    <w:locked/>
    <w:rsid w:val="00DF3309"/>
    <w:rPr>
      <w:b/>
      <w:sz w:val="24"/>
    </w:rPr>
  </w:style>
  <w:style w:type="paragraph" w:customStyle="1" w:styleId="OTRNameTable0">
    <w:name w:val="OTR_Name_Table"/>
    <w:basedOn w:val="affff"/>
    <w:link w:val="OTRNameTable"/>
    <w:qFormat/>
    <w:rsid w:val="00DF3309"/>
    <w:pPr>
      <w:keepNext/>
      <w:spacing w:before="120"/>
      <w:jc w:val="both"/>
    </w:pPr>
    <w:rPr>
      <w:b/>
      <w:sz w:val="24"/>
    </w:rPr>
  </w:style>
  <w:style w:type="paragraph" w:customStyle="1" w:styleId="affffffffffffffff3">
    <w:name w:val="Список таблиц В"/>
    <w:basedOn w:val="affff"/>
    <w:next w:val="afffff9"/>
    <w:qFormat/>
    <w:rsid w:val="00DF3309"/>
    <w:pPr>
      <w:keepNext/>
      <w:keepLines/>
      <w:tabs>
        <w:tab w:val="left" w:pos="1418"/>
      </w:tabs>
      <w:suppressAutoHyphens/>
      <w:spacing w:before="240" w:after="240"/>
    </w:pPr>
    <w:rPr>
      <w:kern w:val="24"/>
      <w:sz w:val="24"/>
      <w:szCs w:val="24"/>
      <w:lang w:eastAsia="en-US"/>
    </w:rPr>
  </w:style>
  <w:style w:type="paragraph" w:customStyle="1" w:styleId="1f6">
    <w:name w:val="Заголовок приложения 1"/>
    <w:basedOn w:val="1ff6"/>
    <w:next w:val="afff4"/>
    <w:qFormat/>
    <w:rsid w:val="00DF3309"/>
    <w:pPr>
      <w:numPr>
        <w:numId w:val="34"/>
      </w:numPr>
    </w:pPr>
  </w:style>
  <w:style w:type="paragraph" w:customStyle="1" w:styleId="affffffffffffffff4">
    <w:name w:val="Титульный лист"/>
    <w:basedOn w:val="affff"/>
    <w:qFormat/>
    <w:rsid w:val="00DF3309"/>
    <w:pPr>
      <w:spacing w:before="120" w:after="120"/>
      <w:jc w:val="center"/>
    </w:pPr>
    <w:rPr>
      <w:kern w:val="24"/>
      <w:sz w:val="28"/>
      <w:szCs w:val="28"/>
      <w:lang w:eastAsia="en-US"/>
    </w:rPr>
  </w:style>
  <w:style w:type="paragraph" w:customStyle="1" w:styleId="affffffffffffffff5">
    <w:name w:val="Заголовок без номера"/>
    <w:basedOn w:val="1ff6"/>
    <w:next w:val="affff"/>
    <w:qFormat/>
    <w:rsid w:val="00DF3309"/>
  </w:style>
  <w:style w:type="paragraph" w:customStyle="1" w:styleId="1fffffff7">
    <w:name w:val="Заголовок без номера1"/>
    <w:basedOn w:val="affffffffffffffff5"/>
    <w:next w:val="affff"/>
    <w:qFormat/>
    <w:rsid w:val="00DF3309"/>
    <w:pPr>
      <w:keepNext w:val="0"/>
      <w:tabs>
        <w:tab w:val="clear" w:pos="1209"/>
        <w:tab w:val="left" w:pos="567"/>
      </w:tabs>
      <w:spacing w:before="0" w:after="0" w:line="240" w:lineRule="auto"/>
      <w:ind w:left="708" w:firstLine="284"/>
      <w:outlineLvl w:val="9"/>
    </w:pPr>
    <w:rPr>
      <w:b w:val="0"/>
      <w:kern w:val="0"/>
      <w:sz w:val="24"/>
      <w:szCs w:val="24"/>
      <w:lang w:val="x-none" w:eastAsia="x-none"/>
    </w:rPr>
  </w:style>
  <w:style w:type="numbering" w:customStyle="1" w:styleId="affffffffffffffff6">
    <w:name w:val="Нумерация библиографии"/>
    <w:basedOn w:val="affffffffffffffff7"/>
    <w:uiPriority w:val="99"/>
    <w:qFormat/>
    <w:rsid w:val="00DF3309"/>
  </w:style>
  <w:style w:type="paragraph" w:customStyle="1" w:styleId="affffffffffffffff8">
    <w:name w:val="Пояснение к рисунку"/>
    <w:basedOn w:val="affff"/>
    <w:qFormat/>
    <w:rsid w:val="00DF3309"/>
    <w:pPr>
      <w:keepNext/>
      <w:spacing w:before="280" w:after="40" w:line="360" w:lineRule="auto"/>
      <w:jc w:val="both"/>
    </w:pPr>
    <w:rPr>
      <w:rFonts w:ascii="Arial" w:hAnsi="Arial" w:cs="Arial"/>
      <w:kern w:val="24"/>
      <w:szCs w:val="24"/>
      <w:lang w:eastAsia="en-US"/>
    </w:rPr>
  </w:style>
  <w:style w:type="paragraph" w:customStyle="1" w:styleId="afb">
    <w:name w:val="Список рисунков"/>
    <w:basedOn w:val="affff"/>
    <w:next w:val="affff"/>
    <w:qFormat/>
    <w:rsid w:val="00DF3309"/>
    <w:pPr>
      <w:keepLines/>
      <w:numPr>
        <w:numId w:val="32"/>
      </w:numPr>
      <w:spacing w:before="240" w:after="360"/>
      <w:jc w:val="center"/>
    </w:pPr>
    <w:rPr>
      <w:kern w:val="24"/>
      <w:sz w:val="24"/>
      <w:szCs w:val="24"/>
      <w:lang w:eastAsia="en-US"/>
    </w:rPr>
  </w:style>
  <w:style w:type="paragraph" w:customStyle="1" w:styleId="2ffff5">
    <w:name w:val="Заголовок приложения 2"/>
    <w:basedOn w:val="2f"/>
    <w:next w:val="affff"/>
    <w:qFormat/>
    <w:rsid w:val="00DF3309"/>
  </w:style>
  <w:style w:type="paragraph" w:customStyle="1" w:styleId="1fffffff8">
    <w:name w:val="Обычный без отступа1"/>
    <w:basedOn w:val="affff"/>
    <w:link w:val="1fffffff9"/>
    <w:qFormat/>
    <w:rsid w:val="00DF3309"/>
    <w:pPr>
      <w:spacing w:before="40" w:after="40"/>
      <w:jc w:val="both"/>
    </w:pPr>
    <w:rPr>
      <w:kern w:val="24"/>
      <w:sz w:val="24"/>
      <w:szCs w:val="24"/>
      <w:lang w:val="x-none" w:eastAsia="en-US"/>
    </w:rPr>
  </w:style>
  <w:style w:type="paragraph" w:customStyle="1" w:styleId="affffffffffffffff9">
    <w:name w:val="Заголовок таблицы в приложении"/>
    <w:basedOn w:val="affff"/>
    <w:next w:val="affff"/>
    <w:qFormat/>
    <w:rsid w:val="00DF3309"/>
    <w:pPr>
      <w:keepNext/>
      <w:keepLines/>
      <w:spacing w:before="120" w:after="40" w:line="360" w:lineRule="auto"/>
      <w:jc w:val="both"/>
    </w:pPr>
    <w:rPr>
      <w:kern w:val="24"/>
      <w:sz w:val="24"/>
      <w:szCs w:val="24"/>
      <w:lang w:eastAsia="en-US"/>
    </w:rPr>
  </w:style>
  <w:style w:type="paragraph" w:customStyle="1" w:styleId="3fff2">
    <w:name w:val="Заголовок приложения 3"/>
    <w:basedOn w:val="3f3"/>
    <w:next w:val="affff"/>
    <w:qFormat/>
    <w:rsid w:val="00DF3309"/>
  </w:style>
  <w:style w:type="paragraph" w:customStyle="1" w:styleId="affffffffffffffffa">
    <w:name w:val="Подпись под рисунком в приложении"/>
    <w:basedOn w:val="affff"/>
    <w:next w:val="affff"/>
    <w:qFormat/>
    <w:rsid w:val="00DF3309"/>
    <w:pPr>
      <w:spacing w:before="240" w:after="40" w:line="360" w:lineRule="auto"/>
      <w:jc w:val="center"/>
    </w:pPr>
    <w:rPr>
      <w:kern w:val="24"/>
      <w:sz w:val="24"/>
      <w:szCs w:val="24"/>
      <w:lang w:eastAsia="en-US"/>
    </w:rPr>
  </w:style>
  <w:style w:type="paragraph" w:customStyle="1" w:styleId="45">
    <w:name w:val="Заголовок приложения 4"/>
    <w:basedOn w:val="affff"/>
    <w:next w:val="affff"/>
    <w:qFormat/>
    <w:rsid w:val="00DF3309"/>
    <w:pPr>
      <w:numPr>
        <w:ilvl w:val="3"/>
        <w:numId w:val="34"/>
      </w:numPr>
      <w:spacing w:before="40" w:after="40" w:line="360" w:lineRule="auto"/>
      <w:jc w:val="both"/>
      <w:outlineLvl w:val="3"/>
    </w:pPr>
    <w:rPr>
      <w:kern w:val="24"/>
      <w:sz w:val="24"/>
      <w:szCs w:val="24"/>
      <w:lang w:eastAsia="en-US"/>
    </w:rPr>
  </w:style>
  <w:style w:type="paragraph" w:customStyle="1" w:styleId="5f3">
    <w:name w:val="Заголовок приложения 5"/>
    <w:basedOn w:val="53"/>
    <w:qFormat/>
    <w:rsid w:val="00DF3309"/>
  </w:style>
  <w:style w:type="paragraph" w:customStyle="1" w:styleId="101">
    <w:name w:val="Обычный10 без отступа"/>
    <w:basedOn w:val="affff"/>
    <w:uiPriority w:val="99"/>
    <w:qFormat/>
    <w:rsid w:val="00DF3309"/>
    <w:pPr>
      <w:spacing w:before="40" w:after="40"/>
      <w:jc w:val="both"/>
    </w:pPr>
    <w:rPr>
      <w:kern w:val="24"/>
      <w:szCs w:val="24"/>
      <w:lang w:eastAsia="en-US"/>
    </w:rPr>
  </w:style>
  <w:style w:type="paragraph" w:customStyle="1" w:styleId="affffffffffffffffb">
    <w:name w:val="Формула"/>
    <w:basedOn w:val="affff"/>
    <w:qFormat/>
    <w:rsid w:val="00DF3309"/>
    <w:pPr>
      <w:spacing w:before="240" w:after="240" w:line="360" w:lineRule="auto"/>
      <w:jc w:val="center"/>
    </w:pPr>
    <w:rPr>
      <w:i/>
      <w:iCs/>
      <w:kern w:val="24"/>
      <w:sz w:val="24"/>
      <w:szCs w:val="24"/>
      <w:lang w:eastAsia="en-US"/>
    </w:rPr>
  </w:style>
  <w:style w:type="paragraph" w:customStyle="1" w:styleId="1fffffffa">
    <w:name w:val="Заголовок 1 без оглавления"/>
    <w:basedOn w:val="1ff6"/>
    <w:qFormat/>
    <w:rsid w:val="00DF3309"/>
  </w:style>
  <w:style w:type="paragraph" w:customStyle="1" w:styleId="3fff3">
    <w:name w:val="Заголовок 3 без оглавления"/>
    <w:basedOn w:val="3f3"/>
    <w:link w:val="3fff4"/>
    <w:qFormat/>
    <w:rsid w:val="00DF3309"/>
  </w:style>
  <w:style w:type="paragraph" w:customStyle="1" w:styleId="4fd">
    <w:name w:val="Заголовок 4 без оглавления"/>
    <w:basedOn w:val="4b"/>
    <w:qFormat/>
    <w:rsid w:val="00DF3309"/>
  </w:style>
  <w:style w:type="paragraph" w:customStyle="1" w:styleId="2ffff6">
    <w:name w:val="Заголовок 2 без оглавления"/>
    <w:basedOn w:val="2f"/>
    <w:qFormat/>
    <w:rsid w:val="00DF3309"/>
  </w:style>
  <w:style w:type="paragraph" w:styleId="HTML2">
    <w:name w:val="HTML Address"/>
    <w:basedOn w:val="affff"/>
    <w:link w:val="HTML3"/>
    <w:qFormat/>
    <w:rsid w:val="00DF3309"/>
    <w:pPr>
      <w:spacing w:before="40" w:after="40" w:line="360" w:lineRule="auto"/>
      <w:ind w:firstLine="709"/>
      <w:jc w:val="both"/>
    </w:pPr>
    <w:rPr>
      <w:i/>
      <w:iCs/>
      <w:kern w:val="24"/>
      <w:sz w:val="24"/>
      <w:szCs w:val="24"/>
      <w:lang w:val="x-none" w:eastAsia="en-US"/>
    </w:rPr>
  </w:style>
  <w:style w:type="character" w:customStyle="1" w:styleId="HTML3">
    <w:name w:val="Адрес HTML Знак"/>
    <w:basedOn w:val="affff0"/>
    <w:link w:val="HTML2"/>
    <w:qFormat/>
    <w:rsid w:val="00DF3309"/>
    <w:rPr>
      <w:i/>
      <w:iCs/>
      <w:kern w:val="24"/>
      <w:sz w:val="24"/>
      <w:szCs w:val="24"/>
      <w:lang w:val="x-none" w:eastAsia="en-US"/>
    </w:rPr>
  </w:style>
  <w:style w:type="paragraph" w:styleId="affffffffffffffffc">
    <w:name w:val="envelope address"/>
    <w:basedOn w:val="affff"/>
    <w:qFormat/>
    <w:rsid w:val="00DF3309"/>
    <w:pPr>
      <w:framePr w:w="7920" w:h="1980" w:hRule="exact" w:hSpace="180" w:wrap="auto" w:hAnchor="page" w:xAlign="center" w:yAlign="bottom"/>
      <w:spacing w:before="40" w:after="40" w:line="360" w:lineRule="auto"/>
      <w:ind w:left="2880" w:firstLine="709"/>
      <w:jc w:val="both"/>
    </w:pPr>
    <w:rPr>
      <w:rFonts w:ascii="Arial" w:hAnsi="Arial" w:cs="Arial"/>
      <w:kern w:val="24"/>
      <w:sz w:val="24"/>
      <w:szCs w:val="24"/>
      <w:lang w:eastAsia="en-US"/>
    </w:rPr>
  </w:style>
  <w:style w:type="character" w:styleId="HTML4">
    <w:name w:val="HTML Acronym"/>
    <w:qFormat/>
    <w:rsid w:val="00DF3309"/>
  </w:style>
  <w:style w:type="table" w:styleId="-18">
    <w:name w:val="Table Web 1"/>
    <w:basedOn w:val="affff1"/>
    <w:rsid w:val="00DF3309"/>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ffff1"/>
    <w:rsid w:val="00DF3309"/>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ffff1"/>
    <w:rsid w:val="00DF3309"/>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ffffffffffffd">
    <w:name w:val="Table Elegant"/>
    <w:basedOn w:val="affff1"/>
    <w:rsid w:val="00DF3309"/>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ffffffb">
    <w:name w:val="Table Subtle 1"/>
    <w:basedOn w:val="affff1"/>
    <w:rsid w:val="00DF3309"/>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7">
    <w:name w:val="Table Subtle 2"/>
    <w:basedOn w:val="affff1"/>
    <w:rsid w:val="00DF3309"/>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5">
    <w:name w:val="HTML Keyboard"/>
    <w:qFormat/>
    <w:rsid w:val="00DF3309"/>
    <w:rPr>
      <w:rFonts w:ascii="Courier New" w:hAnsi="Courier New" w:cs="Courier New"/>
      <w:sz w:val="20"/>
      <w:szCs w:val="20"/>
    </w:rPr>
  </w:style>
  <w:style w:type="table" w:styleId="1fffffffc">
    <w:name w:val="Table Classic 1"/>
    <w:basedOn w:val="affff1"/>
    <w:rsid w:val="00DF3309"/>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8">
    <w:name w:val="Table Classic 2"/>
    <w:basedOn w:val="affff1"/>
    <w:rsid w:val="00DF3309"/>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ff5">
    <w:name w:val="Table Classic 3"/>
    <w:basedOn w:val="affff1"/>
    <w:rsid w:val="00DF3309"/>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e">
    <w:name w:val="Table Classic 4"/>
    <w:basedOn w:val="affff1"/>
    <w:rsid w:val="00DF3309"/>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fffffffffffffe">
    <w:name w:val="Body Text First Indent"/>
    <w:basedOn w:val="affff"/>
    <w:link w:val="afffffffffffffffff"/>
    <w:rsid w:val="00DF3309"/>
    <w:pPr>
      <w:spacing w:before="40" w:after="120" w:line="360" w:lineRule="auto"/>
      <w:ind w:firstLine="210"/>
      <w:jc w:val="both"/>
    </w:pPr>
    <w:rPr>
      <w:rFonts w:eastAsia="Calibri"/>
      <w:kern w:val="24"/>
      <w:sz w:val="24"/>
      <w:szCs w:val="24"/>
      <w:lang w:val="x-none" w:eastAsia="en-US"/>
    </w:rPr>
  </w:style>
  <w:style w:type="character" w:customStyle="1" w:styleId="afffffffffffffffff">
    <w:name w:val="Красная строка Знак"/>
    <w:basedOn w:val="affff4"/>
    <w:link w:val="affffffffffffffffe"/>
    <w:qFormat/>
    <w:rsid w:val="00DF3309"/>
    <w:rPr>
      <w:rFonts w:eastAsia="Calibri"/>
      <w:kern w:val="24"/>
      <w:sz w:val="24"/>
      <w:szCs w:val="24"/>
      <w:lang w:val="x-none" w:eastAsia="en-US"/>
    </w:rPr>
  </w:style>
  <w:style w:type="paragraph" w:styleId="2ffff9">
    <w:name w:val="Body Text First Indent 2"/>
    <w:basedOn w:val="affff6"/>
    <w:link w:val="2ffffa"/>
    <w:qFormat/>
    <w:rsid w:val="00DF3309"/>
    <w:pPr>
      <w:spacing w:before="40" w:line="360" w:lineRule="auto"/>
      <w:ind w:firstLine="210"/>
      <w:jc w:val="both"/>
    </w:pPr>
    <w:rPr>
      <w:kern w:val="24"/>
      <w:sz w:val="24"/>
      <w:szCs w:val="24"/>
      <w:lang w:val="x-none" w:eastAsia="en-US"/>
    </w:rPr>
  </w:style>
  <w:style w:type="character" w:customStyle="1" w:styleId="2ffffa">
    <w:name w:val="Красная строка 2 Знак"/>
    <w:basedOn w:val="affff7"/>
    <w:link w:val="2ffff9"/>
    <w:qFormat/>
    <w:rsid w:val="00DF3309"/>
    <w:rPr>
      <w:kern w:val="24"/>
      <w:sz w:val="24"/>
      <w:szCs w:val="24"/>
      <w:lang w:val="x-none" w:eastAsia="en-US" w:bidi="ar-SA"/>
    </w:rPr>
  </w:style>
  <w:style w:type="paragraph" w:styleId="5f4">
    <w:name w:val="List Bullet 5"/>
    <w:basedOn w:val="affff"/>
    <w:uiPriority w:val="99"/>
    <w:qFormat/>
    <w:rsid w:val="00DF3309"/>
    <w:pPr>
      <w:tabs>
        <w:tab w:val="num" w:pos="1492"/>
      </w:tabs>
      <w:spacing w:before="40" w:after="40" w:line="360" w:lineRule="auto"/>
      <w:ind w:left="1492" w:hanging="360"/>
      <w:jc w:val="both"/>
    </w:pPr>
    <w:rPr>
      <w:kern w:val="24"/>
      <w:sz w:val="24"/>
      <w:szCs w:val="24"/>
      <w:lang w:eastAsia="en-US"/>
    </w:rPr>
  </w:style>
  <w:style w:type="paragraph" w:styleId="30">
    <w:name w:val="List Number 3"/>
    <w:aliases w:val="Нумерованный список для таблицы"/>
    <w:basedOn w:val="affff"/>
    <w:uiPriority w:val="99"/>
    <w:qFormat/>
    <w:rsid w:val="00DF3309"/>
    <w:pPr>
      <w:numPr>
        <w:numId w:val="24"/>
      </w:numPr>
      <w:spacing w:before="40" w:after="40" w:line="360" w:lineRule="auto"/>
      <w:jc w:val="both"/>
    </w:pPr>
    <w:rPr>
      <w:kern w:val="24"/>
      <w:sz w:val="24"/>
      <w:szCs w:val="24"/>
      <w:lang w:eastAsia="en-US"/>
    </w:rPr>
  </w:style>
  <w:style w:type="paragraph" w:styleId="4">
    <w:name w:val="List Number 4"/>
    <w:basedOn w:val="affff"/>
    <w:uiPriority w:val="99"/>
    <w:qFormat/>
    <w:rsid w:val="00DF3309"/>
    <w:pPr>
      <w:numPr>
        <w:numId w:val="25"/>
      </w:numPr>
      <w:spacing w:before="40" w:after="40" w:line="360" w:lineRule="auto"/>
      <w:jc w:val="both"/>
    </w:pPr>
    <w:rPr>
      <w:kern w:val="24"/>
      <w:sz w:val="24"/>
      <w:szCs w:val="24"/>
      <w:lang w:eastAsia="en-US"/>
    </w:rPr>
  </w:style>
  <w:style w:type="paragraph" w:styleId="5">
    <w:name w:val="List Number 5"/>
    <w:basedOn w:val="affff"/>
    <w:uiPriority w:val="99"/>
    <w:qFormat/>
    <w:rsid w:val="00DF3309"/>
    <w:pPr>
      <w:numPr>
        <w:numId w:val="26"/>
      </w:numPr>
      <w:spacing w:before="40" w:after="40" w:line="360" w:lineRule="auto"/>
      <w:jc w:val="both"/>
    </w:pPr>
    <w:rPr>
      <w:kern w:val="24"/>
      <w:sz w:val="24"/>
      <w:szCs w:val="24"/>
      <w:lang w:eastAsia="en-US"/>
    </w:rPr>
  </w:style>
  <w:style w:type="character" w:styleId="HTML6">
    <w:name w:val="HTML Sample"/>
    <w:qFormat/>
    <w:rsid w:val="00DF3309"/>
    <w:rPr>
      <w:rFonts w:ascii="Courier New" w:hAnsi="Courier New" w:cs="Courier New"/>
    </w:rPr>
  </w:style>
  <w:style w:type="paragraph" w:styleId="2ffffb">
    <w:name w:val="envelope return"/>
    <w:basedOn w:val="affff"/>
    <w:qFormat/>
    <w:rsid w:val="00DF3309"/>
    <w:pPr>
      <w:spacing w:before="40" w:after="40" w:line="360" w:lineRule="auto"/>
      <w:ind w:firstLine="709"/>
      <w:jc w:val="both"/>
    </w:pPr>
    <w:rPr>
      <w:rFonts w:ascii="Arial" w:hAnsi="Arial" w:cs="Arial"/>
      <w:kern w:val="24"/>
      <w:lang w:eastAsia="en-US"/>
    </w:rPr>
  </w:style>
  <w:style w:type="table" w:styleId="1fffffffd">
    <w:name w:val="Table 3D effects 1"/>
    <w:basedOn w:val="affff1"/>
    <w:rsid w:val="00DF3309"/>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f1"/>
    <w:rsid w:val="00DF3309"/>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3D effects 3"/>
    <w:basedOn w:val="affff1"/>
    <w:rsid w:val="00DF3309"/>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Definition"/>
    <w:qFormat/>
    <w:rsid w:val="00DF3309"/>
    <w:rPr>
      <w:i/>
      <w:iCs/>
    </w:rPr>
  </w:style>
  <w:style w:type="character" w:styleId="HTML8">
    <w:name w:val="HTML Variable"/>
    <w:qFormat/>
    <w:rsid w:val="00DF3309"/>
    <w:rPr>
      <w:i/>
      <w:iCs/>
    </w:rPr>
  </w:style>
  <w:style w:type="character" w:styleId="HTML9">
    <w:name w:val="HTML Typewriter"/>
    <w:qFormat/>
    <w:rsid w:val="00DF3309"/>
    <w:rPr>
      <w:rFonts w:ascii="Courier New" w:hAnsi="Courier New" w:cs="Courier New"/>
      <w:sz w:val="20"/>
      <w:szCs w:val="20"/>
    </w:rPr>
  </w:style>
  <w:style w:type="paragraph" w:styleId="afffffffffffffffff0">
    <w:name w:val="Signature"/>
    <w:basedOn w:val="affff"/>
    <w:link w:val="afffffffffffffffff1"/>
    <w:rsid w:val="00DF3309"/>
    <w:pPr>
      <w:spacing w:before="40" w:after="40" w:line="360" w:lineRule="auto"/>
      <w:ind w:left="4252" w:firstLine="709"/>
      <w:jc w:val="both"/>
    </w:pPr>
    <w:rPr>
      <w:kern w:val="24"/>
      <w:sz w:val="24"/>
      <w:szCs w:val="24"/>
      <w:lang w:val="x-none" w:eastAsia="en-US"/>
    </w:rPr>
  </w:style>
  <w:style w:type="character" w:customStyle="1" w:styleId="afffffffffffffffff1">
    <w:name w:val="Подпись Знак"/>
    <w:basedOn w:val="affff0"/>
    <w:link w:val="afffffffffffffffff0"/>
    <w:qFormat/>
    <w:rsid w:val="00DF3309"/>
    <w:rPr>
      <w:kern w:val="24"/>
      <w:sz w:val="24"/>
      <w:szCs w:val="24"/>
      <w:lang w:val="x-none" w:eastAsia="en-US"/>
    </w:rPr>
  </w:style>
  <w:style w:type="paragraph" w:styleId="afffffffffffffffff2">
    <w:name w:val="List Continue"/>
    <w:basedOn w:val="affff"/>
    <w:qFormat/>
    <w:rsid w:val="00DF3309"/>
    <w:pPr>
      <w:spacing w:before="40" w:after="120" w:line="360" w:lineRule="auto"/>
      <w:ind w:left="283" w:firstLine="709"/>
      <w:jc w:val="both"/>
    </w:pPr>
    <w:rPr>
      <w:kern w:val="24"/>
      <w:sz w:val="24"/>
      <w:szCs w:val="24"/>
      <w:lang w:eastAsia="en-US"/>
    </w:rPr>
  </w:style>
  <w:style w:type="paragraph" w:styleId="3fff7">
    <w:name w:val="List Continue 3"/>
    <w:basedOn w:val="affff"/>
    <w:qFormat/>
    <w:rsid w:val="00DF3309"/>
    <w:pPr>
      <w:spacing w:before="40" w:after="120" w:line="360" w:lineRule="auto"/>
      <w:ind w:left="849" w:firstLine="709"/>
      <w:jc w:val="both"/>
    </w:pPr>
    <w:rPr>
      <w:kern w:val="24"/>
      <w:sz w:val="24"/>
      <w:szCs w:val="24"/>
      <w:lang w:eastAsia="en-US"/>
    </w:rPr>
  </w:style>
  <w:style w:type="paragraph" w:styleId="4ff">
    <w:name w:val="List Continue 4"/>
    <w:basedOn w:val="affff"/>
    <w:qFormat/>
    <w:rsid w:val="00DF3309"/>
    <w:pPr>
      <w:spacing w:before="40" w:after="120" w:line="360" w:lineRule="auto"/>
      <w:ind w:left="1132" w:firstLine="709"/>
      <w:jc w:val="both"/>
    </w:pPr>
    <w:rPr>
      <w:kern w:val="24"/>
      <w:sz w:val="24"/>
      <w:szCs w:val="24"/>
      <w:lang w:eastAsia="en-US"/>
    </w:rPr>
  </w:style>
  <w:style w:type="paragraph" w:styleId="5f5">
    <w:name w:val="List Continue 5"/>
    <w:basedOn w:val="affff"/>
    <w:qFormat/>
    <w:rsid w:val="00DF3309"/>
    <w:pPr>
      <w:spacing w:before="40" w:after="120" w:line="360" w:lineRule="auto"/>
      <w:ind w:left="1415" w:firstLine="709"/>
      <w:jc w:val="both"/>
    </w:pPr>
    <w:rPr>
      <w:kern w:val="24"/>
      <w:sz w:val="24"/>
      <w:szCs w:val="24"/>
      <w:lang w:eastAsia="en-US"/>
    </w:rPr>
  </w:style>
  <w:style w:type="table" w:styleId="1fffffffe">
    <w:name w:val="Table Simple 1"/>
    <w:basedOn w:val="affff1"/>
    <w:rsid w:val="00DF3309"/>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ffd">
    <w:name w:val="Table Simple 2"/>
    <w:basedOn w:val="affff1"/>
    <w:rsid w:val="00DF3309"/>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8">
    <w:name w:val="Table Simple 3"/>
    <w:basedOn w:val="affff1"/>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fffffffff3">
    <w:name w:val="Closing"/>
    <w:basedOn w:val="affff"/>
    <w:link w:val="afffffffffffffffff4"/>
    <w:qFormat/>
    <w:rsid w:val="00DF3309"/>
    <w:pPr>
      <w:spacing w:before="40" w:after="40" w:line="360" w:lineRule="auto"/>
      <w:ind w:left="4252" w:firstLine="709"/>
      <w:jc w:val="both"/>
    </w:pPr>
    <w:rPr>
      <w:kern w:val="24"/>
      <w:sz w:val="24"/>
      <w:szCs w:val="24"/>
      <w:lang w:val="x-none" w:eastAsia="en-US"/>
    </w:rPr>
  </w:style>
  <w:style w:type="character" w:customStyle="1" w:styleId="afffffffffffffffff4">
    <w:name w:val="Прощание Знак"/>
    <w:basedOn w:val="affff0"/>
    <w:link w:val="afffffffffffffffff3"/>
    <w:qFormat/>
    <w:rsid w:val="00DF3309"/>
    <w:rPr>
      <w:kern w:val="24"/>
      <w:sz w:val="24"/>
      <w:szCs w:val="24"/>
      <w:lang w:val="x-none" w:eastAsia="en-US"/>
    </w:rPr>
  </w:style>
  <w:style w:type="table" w:styleId="1ffffffff">
    <w:name w:val="Table Grid 1"/>
    <w:basedOn w:val="affff1"/>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ffe">
    <w:name w:val="Table Grid 2"/>
    <w:basedOn w:val="affff1"/>
    <w:rsid w:val="00DF3309"/>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ff9">
    <w:name w:val="Table Grid 3"/>
    <w:basedOn w:val="affff1"/>
    <w:rsid w:val="00DF3309"/>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f0">
    <w:name w:val="Table Grid 4"/>
    <w:basedOn w:val="affff1"/>
    <w:rsid w:val="00DF3309"/>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f6">
    <w:name w:val="Table Grid 5"/>
    <w:basedOn w:val="affff1"/>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a">
    <w:name w:val="Table Grid 6"/>
    <w:basedOn w:val="affff1"/>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9">
    <w:name w:val="Table Grid 7"/>
    <w:basedOn w:val="affff1"/>
    <w:rsid w:val="00DF3309"/>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9">
    <w:name w:val="Table Grid 8"/>
    <w:basedOn w:val="affff1"/>
    <w:rsid w:val="00DF3309"/>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5">
    <w:name w:val="Table Contemporary"/>
    <w:basedOn w:val="affff1"/>
    <w:rsid w:val="00DF3309"/>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4ff1">
    <w:name w:val="List 4"/>
    <w:basedOn w:val="affff"/>
    <w:rsid w:val="00DF3309"/>
    <w:pPr>
      <w:spacing w:before="40" w:after="40" w:line="360" w:lineRule="auto"/>
      <w:ind w:left="1132" w:hanging="283"/>
      <w:jc w:val="both"/>
    </w:pPr>
    <w:rPr>
      <w:kern w:val="24"/>
      <w:sz w:val="24"/>
      <w:szCs w:val="24"/>
      <w:lang w:eastAsia="en-US"/>
    </w:rPr>
  </w:style>
  <w:style w:type="paragraph" w:styleId="5f7">
    <w:name w:val="List 5"/>
    <w:basedOn w:val="affff"/>
    <w:rsid w:val="00DF3309"/>
    <w:pPr>
      <w:spacing w:before="40" w:after="40" w:line="360" w:lineRule="auto"/>
      <w:ind w:left="1415" w:hanging="283"/>
      <w:jc w:val="both"/>
    </w:pPr>
    <w:rPr>
      <w:kern w:val="24"/>
      <w:sz w:val="24"/>
      <w:szCs w:val="24"/>
      <w:lang w:eastAsia="en-US"/>
    </w:rPr>
  </w:style>
  <w:style w:type="table" w:styleId="afffffffffffffffff6">
    <w:name w:val="Table Professional"/>
    <w:basedOn w:val="affff1"/>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fff0">
    <w:name w:val="Table Columns 1"/>
    <w:basedOn w:val="affff1"/>
    <w:rsid w:val="00DF3309"/>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f">
    <w:name w:val="Table Columns 2"/>
    <w:basedOn w:val="affff1"/>
    <w:rsid w:val="00DF3309"/>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a">
    <w:name w:val="Table Columns 3"/>
    <w:basedOn w:val="affff1"/>
    <w:rsid w:val="00DF3309"/>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f2">
    <w:name w:val="Table Columns 4"/>
    <w:basedOn w:val="affff1"/>
    <w:rsid w:val="00DF3309"/>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8">
    <w:name w:val="Table Columns 5"/>
    <w:basedOn w:val="affff1"/>
    <w:rsid w:val="00DF3309"/>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List 1"/>
    <w:basedOn w:val="affff1"/>
    <w:rsid w:val="00DF3309"/>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List 2"/>
    <w:basedOn w:val="affff1"/>
    <w:rsid w:val="00DF3309"/>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4">
    <w:name w:val="Table List 3"/>
    <w:basedOn w:val="affff1"/>
    <w:rsid w:val="00DF3309"/>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f1"/>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afffffffffffffffff7">
    <w:name w:val="Table Theme"/>
    <w:basedOn w:val="affff1"/>
    <w:rsid w:val="00DF3309"/>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ffffffff1">
    <w:name w:val="Table Colorful 1"/>
    <w:basedOn w:val="affff1"/>
    <w:rsid w:val="00DF3309"/>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fff0">
    <w:name w:val="Table Colorful 2"/>
    <w:basedOn w:val="affff1"/>
    <w:rsid w:val="00DF3309"/>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b">
    <w:name w:val="Table Colorful 3"/>
    <w:basedOn w:val="affff1"/>
    <w:rsid w:val="00DF3309"/>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qFormat/>
    <w:rsid w:val="00DF3309"/>
    <w:rPr>
      <w:i/>
      <w:iCs/>
    </w:rPr>
  </w:style>
  <w:style w:type="paragraph" w:styleId="afffffffffffffffff8">
    <w:name w:val="E-mail Signature"/>
    <w:basedOn w:val="affff"/>
    <w:link w:val="afffffffffffffffff9"/>
    <w:qFormat/>
    <w:rsid w:val="00DF3309"/>
    <w:pPr>
      <w:spacing w:before="40" w:after="40" w:line="360" w:lineRule="auto"/>
      <w:ind w:firstLine="709"/>
      <w:jc w:val="both"/>
    </w:pPr>
    <w:rPr>
      <w:kern w:val="24"/>
      <w:sz w:val="24"/>
      <w:szCs w:val="24"/>
      <w:lang w:val="x-none" w:eastAsia="en-US"/>
    </w:rPr>
  </w:style>
  <w:style w:type="character" w:customStyle="1" w:styleId="afffffffffffffffff9">
    <w:name w:val="Электронная подпись Знак"/>
    <w:basedOn w:val="affff0"/>
    <w:link w:val="afffffffffffffffff8"/>
    <w:qFormat/>
    <w:rsid w:val="00DF3309"/>
    <w:rPr>
      <w:kern w:val="24"/>
      <w:sz w:val="24"/>
      <w:szCs w:val="24"/>
      <w:lang w:val="x-none" w:eastAsia="en-US"/>
    </w:rPr>
  </w:style>
  <w:style w:type="table" w:styleId="-50">
    <w:name w:val="Table List 5"/>
    <w:basedOn w:val="affff1"/>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ffff1"/>
    <w:rsid w:val="00DF3309"/>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0">
    <w:name w:val="Table List 7"/>
    <w:basedOn w:val="affff1"/>
    <w:rsid w:val="00DF3309"/>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f1"/>
    <w:rsid w:val="00DF3309"/>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numbering" w:customStyle="1" w:styleId="affffffffffffffff7">
    <w:name w:val="Нумерация заголовков"/>
    <w:qFormat/>
    <w:rsid w:val="00DF3309"/>
  </w:style>
  <w:style w:type="numbering" w:customStyle="1" w:styleId="-0">
    <w:name w:val="Нумерация перечисления-"/>
    <w:basedOn w:val="affff2"/>
    <w:uiPriority w:val="99"/>
    <w:qFormat/>
    <w:rsid w:val="00DF3309"/>
    <w:pPr>
      <w:numPr>
        <w:numId w:val="28"/>
      </w:numPr>
    </w:pPr>
  </w:style>
  <w:style w:type="numbering" w:customStyle="1" w:styleId="-1a">
    <w:name w:val="Нумерация перечисления-1)"/>
    <w:basedOn w:val="affff2"/>
    <w:uiPriority w:val="99"/>
    <w:qFormat/>
    <w:rsid w:val="00DF3309"/>
  </w:style>
  <w:style w:type="numbering" w:customStyle="1" w:styleId="-a">
    <w:name w:val="Нумерация перечисления-а)"/>
    <w:basedOn w:val="affff2"/>
    <w:uiPriority w:val="99"/>
    <w:qFormat/>
    <w:rsid w:val="00DF3309"/>
  </w:style>
  <w:style w:type="numbering" w:customStyle="1" w:styleId="af9">
    <w:name w:val="Нумерация примечаний"/>
    <w:basedOn w:val="affff2"/>
    <w:uiPriority w:val="99"/>
    <w:qFormat/>
    <w:rsid w:val="00DF3309"/>
    <w:pPr>
      <w:numPr>
        <w:numId w:val="31"/>
      </w:numPr>
    </w:pPr>
  </w:style>
  <w:style w:type="numbering" w:customStyle="1" w:styleId="afffffffffffffffffa">
    <w:name w:val="Нумерация рисунков"/>
    <w:basedOn w:val="affff2"/>
    <w:uiPriority w:val="99"/>
    <w:qFormat/>
    <w:rsid w:val="00DF3309"/>
  </w:style>
  <w:style w:type="numbering" w:customStyle="1" w:styleId="a4">
    <w:name w:val="Нумерация таблиц"/>
    <w:basedOn w:val="affff2"/>
    <w:uiPriority w:val="99"/>
    <w:qFormat/>
    <w:rsid w:val="00DF3309"/>
    <w:pPr>
      <w:numPr>
        <w:numId w:val="33"/>
      </w:numPr>
    </w:pPr>
  </w:style>
  <w:style w:type="table" w:customStyle="1" w:styleId="102">
    <w:name w:val="Таблица10"/>
    <w:basedOn w:val="affff1"/>
    <w:uiPriority w:val="99"/>
    <w:rsid w:val="00DF3309"/>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numbering" w:customStyle="1" w:styleId="afffffffffffffffffb">
    <w:name w:val="Нумерация приложений"/>
    <w:basedOn w:val="affff2"/>
    <w:uiPriority w:val="99"/>
    <w:qFormat/>
    <w:rsid w:val="00DF3309"/>
  </w:style>
  <w:style w:type="table" w:customStyle="1" w:styleId="afffffffffffffffffc">
    <w:name w:val="Система кодирования"/>
    <w:basedOn w:val="affff1"/>
    <w:uiPriority w:val="99"/>
    <w:rsid w:val="00DF3309"/>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paragraph" w:customStyle="1" w:styleId="a5">
    <w:name w:val="Список таблиц"/>
    <w:basedOn w:val="1fffffff8"/>
    <w:next w:val="affff"/>
    <w:link w:val="afffffffffffffffffd"/>
    <w:qFormat/>
    <w:rsid w:val="00DF3309"/>
    <w:pPr>
      <w:keepNext/>
      <w:numPr>
        <w:numId w:val="36"/>
      </w:numPr>
      <w:tabs>
        <w:tab w:val="clear" w:pos="1361"/>
      </w:tabs>
      <w:suppressAutoHyphens/>
      <w:spacing w:before="240" w:after="120" w:line="276" w:lineRule="auto"/>
      <w:jc w:val="left"/>
    </w:pPr>
    <w:rPr>
      <w:rFonts w:ascii="Liberation Sans" w:eastAsia="Liberation Sans" w:hAnsi="Liberation Sans"/>
      <w:kern w:val="1"/>
      <w:sz w:val="28"/>
      <w:szCs w:val="28"/>
      <w:lang w:eastAsia="ar-SA"/>
    </w:rPr>
  </w:style>
  <w:style w:type="character" w:customStyle="1" w:styleId="afffffffffffffffffe">
    <w:name w:val="Термин"/>
    <w:uiPriority w:val="1"/>
    <w:qFormat/>
    <w:rsid w:val="00DF3309"/>
    <w:rPr>
      <w:b/>
      <w:i/>
    </w:rPr>
  </w:style>
  <w:style w:type="table" w:customStyle="1" w:styleId="affffffffffffffffff">
    <w:name w:val="Описание сегмента"/>
    <w:basedOn w:val="afffffffffffffffffc"/>
    <w:uiPriority w:val="99"/>
    <w:rsid w:val="00DF3309"/>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paragraph" w:customStyle="1" w:styleId="xml-">
    <w:name w:val="xml-схема"/>
    <w:basedOn w:val="affff"/>
    <w:link w:val="xml-0"/>
    <w:qFormat/>
    <w:rsid w:val="00DF3309"/>
    <w:pPr>
      <w:tabs>
        <w:tab w:val="left" w:pos="284"/>
        <w:tab w:val="left" w:pos="567"/>
        <w:tab w:val="left" w:pos="851"/>
        <w:tab w:val="left" w:pos="1134"/>
        <w:tab w:val="left" w:pos="1418"/>
        <w:tab w:val="left" w:pos="1701"/>
        <w:tab w:val="left" w:pos="1985"/>
        <w:tab w:val="left" w:pos="2268"/>
        <w:tab w:val="left" w:pos="2552"/>
      </w:tabs>
    </w:pPr>
    <w:rPr>
      <w:rFonts w:ascii="Courier New" w:hAnsi="Courier New"/>
      <w:noProof/>
      <w:kern w:val="24"/>
      <w:sz w:val="18"/>
      <w:szCs w:val="24"/>
      <w:lang w:val="en-US" w:eastAsia="en-US"/>
    </w:rPr>
  </w:style>
  <w:style w:type="character" w:customStyle="1" w:styleId="xml-0">
    <w:name w:val="xml-схема Знак"/>
    <w:link w:val="xml-"/>
    <w:qFormat/>
    <w:rsid w:val="00DF3309"/>
    <w:rPr>
      <w:rFonts w:ascii="Courier New" w:hAnsi="Courier New"/>
      <w:noProof/>
      <w:kern w:val="24"/>
      <w:sz w:val="18"/>
      <w:szCs w:val="24"/>
      <w:lang w:val="en-US" w:eastAsia="en-US"/>
    </w:rPr>
  </w:style>
  <w:style w:type="numbering" w:customStyle="1" w:styleId="-">
    <w:name w:val="Нумерация перечисления- без красной строки"/>
    <w:basedOn w:val="-0"/>
    <w:uiPriority w:val="99"/>
    <w:qFormat/>
    <w:rsid w:val="00DF3309"/>
    <w:pPr>
      <w:numPr>
        <w:numId w:val="37"/>
      </w:numPr>
    </w:pPr>
  </w:style>
  <w:style w:type="numbering" w:customStyle="1" w:styleId="aff2">
    <w:name w:val="Нумерация для таблиц"/>
    <w:uiPriority w:val="99"/>
    <w:qFormat/>
    <w:rsid w:val="00DF3309"/>
    <w:pPr>
      <w:numPr>
        <w:numId w:val="38"/>
      </w:numPr>
    </w:pPr>
  </w:style>
  <w:style w:type="table" w:customStyle="1" w:styleId="affffffffffffffffff0">
    <w:name w:val="Структура сообщения"/>
    <w:basedOn w:val="affff1"/>
    <w:uiPriority w:val="99"/>
    <w:rsid w:val="00DF3309"/>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paragraph" w:customStyle="1" w:styleId="affffffffffffffffff1">
    <w:name w:val="По центру"/>
    <w:basedOn w:val="affff"/>
    <w:qFormat/>
    <w:rsid w:val="00DF3309"/>
    <w:pPr>
      <w:spacing w:before="40" w:after="40" w:line="360" w:lineRule="auto"/>
      <w:jc w:val="center"/>
    </w:pPr>
    <w:rPr>
      <w:kern w:val="24"/>
      <w:sz w:val="24"/>
      <w:szCs w:val="24"/>
      <w:lang w:eastAsia="en-US"/>
    </w:rPr>
  </w:style>
  <w:style w:type="paragraph" w:customStyle="1" w:styleId="1ffffffff2">
    <w:name w:val="По центру1"/>
    <w:basedOn w:val="1fffffff8"/>
    <w:qFormat/>
    <w:rsid w:val="00DF3309"/>
    <w:pPr>
      <w:keepNext/>
      <w:suppressAutoHyphens/>
      <w:spacing w:before="240" w:after="120" w:line="276" w:lineRule="auto"/>
      <w:jc w:val="left"/>
    </w:pPr>
    <w:rPr>
      <w:rFonts w:ascii="Liberation Sans" w:eastAsia="Liberation Sans" w:hAnsi="Liberation Sans" w:cs="Liberation Sans"/>
      <w:kern w:val="1"/>
      <w:sz w:val="28"/>
      <w:szCs w:val="28"/>
      <w:lang w:eastAsia="ar-SA"/>
    </w:rPr>
  </w:style>
  <w:style w:type="paragraph" w:customStyle="1" w:styleId="103">
    <w:name w:val="По центру10"/>
    <w:basedOn w:val="101"/>
    <w:qFormat/>
    <w:rsid w:val="00DF3309"/>
    <w:pPr>
      <w:keepNext/>
      <w:spacing w:before="240" w:after="60"/>
      <w:jc w:val="left"/>
      <w:outlineLvl w:val="1"/>
    </w:pPr>
    <w:rPr>
      <w:rFonts w:ascii="Arial" w:hAnsi="Arial" w:cs="Arial"/>
      <w:b/>
      <w:bCs/>
      <w:i/>
      <w:iCs/>
      <w:kern w:val="0"/>
      <w:sz w:val="28"/>
      <w:szCs w:val="28"/>
      <w:lang w:eastAsia="ru-RU"/>
    </w:rPr>
  </w:style>
  <w:style w:type="numbering" w:customStyle="1" w:styleId="affffffffffffffffff2">
    <w:name w:val="Нумерация таблиц приложения"/>
    <w:basedOn w:val="affff2"/>
    <w:uiPriority w:val="99"/>
    <w:qFormat/>
    <w:rsid w:val="00DF3309"/>
  </w:style>
  <w:style w:type="paragraph" w:customStyle="1" w:styleId="afff5">
    <w:name w:val="Список таблиц приложения"/>
    <w:basedOn w:val="a5"/>
    <w:next w:val="affff"/>
    <w:qFormat/>
    <w:rsid w:val="00DF3309"/>
    <w:pPr>
      <w:numPr>
        <w:ilvl w:val="1"/>
        <w:numId w:val="39"/>
      </w:numPr>
      <w:tabs>
        <w:tab w:val="num" w:pos="360"/>
      </w:tabs>
      <w:suppressAutoHyphens w:val="0"/>
      <w:spacing w:before="100" w:beforeAutospacing="1" w:line="240" w:lineRule="auto"/>
      <w:ind w:left="2149" w:hanging="360"/>
    </w:pPr>
    <w:rPr>
      <w:rFonts w:ascii="Times New Roman" w:eastAsia="Times New Roman" w:hAnsi="Times New Roman"/>
      <w:kern w:val="24"/>
      <w:sz w:val="24"/>
      <w:szCs w:val="24"/>
      <w:lang w:eastAsia="en-US"/>
    </w:rPr>
  </w:style>
  <w:style w:type="paragraph" w:customStyle="1" w:styleId="6">
    <w:name w:val="Заголовок приложения 6"/>
    <w:basedOn w:val="affff"/>
    <w:qFormat/>
    <w:rsid w:val="00DF3309"/>
    <w:pPr>
      <w:numPr>
        <w:ilvl w:val="5"/>
        <w:numId w:val="34"/>
      </w:numPr>
      <w:spacing w:before="40" w:after="40" w:line="360" w:lineRule="auto"/>
      <w:jc w:val="both"/>
      <w:outlineLvl w:val="5"/>
    </w:pPr>
    <w:rPr>
      <w:kern w:val="24"/>
      <w:sz w:val="24"/>
      <w:szCs w:val="24"/>
      <w:lang w:eastAsia="en-US"/>
    </w:rPr>
  </w:style>
  <w:style w:type="paragraph" w:customStyle="1" w:styleId="afff4">
    <w:name w:val="Нумератор таблиц приложения"/>
    <w:basedOn w:val="affff"/>
    <w:next w:val="affff"/>
    <w:qFormat/>
    <w:rsid w:val="00DF3309"/>
    <w:pPr>
      <w:numPr>
        <w:numId w:val="39"/>
      </w:numPr>
      <w:spacing w:before="40" w:after="40" w:line="360" w:lineRule="auto"/>
      <w:jc w:val="both"/>
    </w:pPr>
    <w:rPr>
      <w:kern w:val="24"/>
      <w:sz w:val="24"/>
      <w:szCs w:val="24"/>
      <w:lang w:eastAsia="en-US"/>
    </w:rPr>
  </w:style>
  <w:style w:type="paragraph" w:customStyle="1" w:styleId="a8">
    <w:name w:val="Нумератор рисунков приложения"/>
    <w:basedOn w:val="affff"/>
    <w:next w:val="affff"/>
    <w:qFormat/>
    <w:rsid w:val="00DF3309"/>
    <w:pPr>
      <w:numPr>
        <w:numId w:val="40"/>
      </w:numPr>
      <w:spacing w:before="40" w:after="40" w:line="360" w:lineRule="auto"/>
      <w:jc w:val="both"/>
    </w:pPr>
    <w:rPr>
      <w:kern w:val="24"/>
      <w:sz w:val="24"/>
      <w:szCs w:val="24"/>
      <w:lang w:eastAsia="en-US"/>
    </w:rPr>
  </w:style>
  <w:style w:type="numbering" w:customStyle="1" w:styleId="a7">
    <w:name w:val="Нумерация рисунков приложения"/>
    <w:basedOn w:val="affffffffffffffffff2"/>
    <w:uiPriority w:val="99"/>
    <w:qFormat/>
    <w:rsid w:val="00DF3309"/>
    <w:pPr>
      <w:numPr>
        <w:numId w:val="40"/>
      </w:numPr>
    </w:pPr>
  </w:style>
  <w:style w:type="paragraph" w:customStyle="1" w:styleId="a9">
    <w:name w:val="Список рисунков приложения"/>
    <w:basedOn w:val="afb"/>
    <w:next w:val="affff"/>
    <w:qFormat/>
    <w:rsid w:val="00DF3309"/>
    <w:pPr>
      <w:keepLines w:val="0"/>
      <w:numPr>
        <w:ilvl w:val="1"/>
        <w:numId w:val="40"/>
      </w:numPr>
      <w:spacing w:before="0" w:after="0"/>
      <w:jc w:val="left"/>
    </w:pPr>
    <w:rPr>
      <w:kern w:val="0"/>
      <w:lang w:eastAsia="ru-RU"/>
    </w:rPr>
  </w:style>
  <w:style w:type="character" w:customStyle="1" w:styleId="affffffffffffffffff3">
    <w:name w:val="Серый"/>
    <w:uiPriority w:val="1"/>
    <w:qFormat/>
    <w:rsid w:val="00DF3309"/>
    <w:rPr>
      <w:color w:val="808080"/>
    </w:rPr>
  </w:style>
  <w:style w:type="character" w:styleId="HTMLb">
    <w:name w:val="HTML Code"/>
    <w:uiPriority w:val="99"/>
    <w:unhideWhenUsed/>
    <w:qFormat/>
    <w:rsid w:val="00DF3309"/>
    <w:rPr>
      <w:rFonts w:ascii="Consolas" w:eastAsia="Times New Roman" w:hAnsi="Consolas" w:cs="Times New Roman" w:hint="default"/>
      <w:sz w:val="20"/>
      <w:szCs w:val="20"/>
    </w:rPr>
  </w:style>
  <w:style w:type="paragraph" w:styleId="affffffffffffffffff4">
    <w:name w:val="Normal Indent"/>
    <w:basedOn w:val="affff"/>
    <w:uiPriority w:val="99"/>
    <w:unhideWhenUsed/>
    <w:qFormat/>
    <w:rsid w:val="00DF3309"/>
    <w:pPr>
      <w:spacing w:before="40" w:after="40" w:line="360" w:lineRule="auto"/>
      <w:ind w:left="708" w:firstLine="709"/>
      <w:jc w:val="both"/>
    </w:pPr>
    <w:rPr>
      <w:kern w:val="24"/>
      <w:sz w:val="24"/>
      <w:szCs w:val="24"/>
      <w:lang w:eastAsia="en-US"/>
    </w:rPr>
  </w:style>
  <w:style w:type="paragraph" w:styleId="affffffffffffffffff5">
    <w:name w:val="toa heading"/>
    <w:basedOn w:val="affff"/>
    <w:next w:val="affff"/>
    <w:uiPriority w:val="99"/>
    <w:unhideWhenUsed/>
    <w:qFormat/>
    <w:rsid w:val="00DF3309"/>
    <w:pPr>
      <w:spacing w:before="120" w:after="120"/>
      <w:jc w:val="center"/>
    </w:pPr>
    <w:rPr>
      <w:rFonts w:ascii="Cambria" w:hAnsi="Cambria"/>
      <w:b/>
      <w:bCs/>
      <w:kern w:val="24"/>
      <w:sz w:val="24"/>
      <w:szCs w:val="24"/>
      <w:lang w:eastAsia="en-US"/>
    </w:rPr>
  </w:style>
  <w:style w:type="numbering" w:styleId="1ai">
    <w:name w:val="Outline List 1"/>
    <w:basedOn w:val="affff2"/>
    <w:uiPriority w:val="99"/>
    <w:unhideWhenUsed/>
    <w:qFormat/>
    <w:rsid w:val="00DF3309"/>
    <w:pPr>
      <w:numPr>
        <w:numId w:val="41"/>
      </w:numPr>
    </w:pPr>
  </w:style>
  <w:style w:type="numbering" w:styleId="afff">
    <w:name w:val="Outline List 3"/>
    <w:basedOn w:val="affff2"/>
    <w:unhideWhenUsed/>
    <w:qFormat/>
    <w:rsid w:val="00DF3309"/>
    <w:pPr>
      <w:numPr>
        <w:numId w:val="158"/>
      </w:numPr>
    </w:pPr>
  </w:style>
  <w:style w:type="numbering" w:styleId="111111">
    <w:name w:val="Outline List 2"/>
    <w:basedOn w:val="affff2"/>
    <w:unhideWhenUsed/>
    <w:qFormat/>
    <w:rsid w:val="00DF3309"/>
  </w:style>
  <w:style w:type="paragraph" w:customStyle="1" w:styleId="affffffffffffffffff6">
    <w:name w:val="Строка таблицы"/>
    <w:basedOn w:val="affff"/>
    <w:qFormat/>
    <w:rsid w:val="00DF3309"/>
    <w:pPr>
      <w:spacing w:before="40" w:after="40"/>
    </w:pPr>
    <w:rPr>
      <w:rFonts w:ascii="Arial" w:eastAsia="Batang" w:hAnsi="Arial"/>
    </w:rPr>
  </w:style>
  <w:style w:type="character" w:customStyle="1" w:styleId="1fffffff9">
    <w:name w:val="Обычный без отступа1 Знак"/>
    <w:link w:val="1fffffff8"/>
    <w:qFormat/>
    <w:locked/>
    <w:rsid w:val="00DF3309"/>
    <w:rPr>
      <w:kern w:val="24"/>
      <w:sz w:val="24"/>
      <w:szCs w:val="24"/>
      <w:lang w:val="x-none" w:eastAsia="en-US"/>
    </w:rPr>
  </w:style>
  <w:style w:type="paragraph" w:customStyle="1" w:styleId="affffffffffffffffff7">
    <w:name w:val="Название Модуля/Подсистемы"/>
    <w:link w:val="affffffffffffffffff8"/>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8">
    <w:name w:val="Название Модуля/Подсистемы Знак Знак"/>
    <w:link w:val="affffffffffffffffff7"/>
    <w:uiPriority w:val="99"/>
    <w:qFormat/>
    <w:locked/>
    <w:rsid w:val="00DF3309"/>
    <w:rPr>
      <w:rFonts w:asciiTheme="minorHAnsi" w:eastAsiaTheme="minorHAnsi" w:hAnsiTheme="minorHAnsi" w:cstheme="minorBidi"/>
      <w:b/>
      <w:sz w:val="24"/>
      <w:szCs w:val="24"/>
      <w:lang w:val="x-none" w:eastAsia="x-none"/>
    </w:rPr>
  </w:style>
  <w:style w:type="paragraph" w:customStyle="1" w:styleId="affffffffffffffffff9">
    <w:name w:val="ООО"/>
    <w:aliases w:val="ОАО,НПО и т.д."/>
    <w:link w:val="affffffffffffffffffa"/>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a">
    <w:name w:val="ООО Знак"/>
    <w:aliases w:val="ОАО Знак,НПО и т.д. Знак"/>
    <w:link w:val="affffffffffffffffff9"/>
    <w:qFormat/>
    <w:locked/>
    <w:rsid w:val="00DF3309"/>
    <w:rPr>
      <w:rFonts w:asciiTheme="minorHAnsi" w:eastAsiaTheme="minorHAnsi" w:hAnsiTheme="minorHAnsi" w:cstheme="minorBidi"/>
      <w:b/>
      <w:sz w:val="24"/>
      <w:szCs w:val="24"/>
      <w:lang w:val="x-none" w:eastAsia="x-none"/>
    </w:rPr>
  </w:style>
  <w:style w:type="paragraph" w:customStyle="1" w:styleId="affffffffffffffffffb">
    <w:name w:val="Надпись ТЛ и ЛУ"/>
    <w:link w:val="affffffffffffffffffc"/>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c">
    <w:name w:val="Надпись ТЛ и ЛУ Знак Знак"/>
    <w:link w:val="affffffffffffffffffb"/>
    <w:qFormat/>
    <w:locked/>
    <w:rsid w:val="00DF3309"/>
    <w:rPr>
      <w:rFonts w:asciiTheme="minorHAnsi" w:eastAsiaTheme="minorHAnsi" w:hAnsiTheme="minorHAnsi" w:cstheme="minorBidi"/>
      <w:b/>
      <w:sz w:val="24"/>
      <w:szCs w:val="24"/>
      <w:lang w:val="x-none" w:eastAsia="x-none"/>
    </w:rPr>
  </w:style>
  <w:style w:type="paragraph" w:customStyle="1" w:styleId="5f9">
    <w:name w:val="Заголовок  5 не нумерованный"/>
    <w:basedOn w:val="53"/>
    <w:link w:val="5fa"/>
    <w:qFormat/>
    <w:rsid w:val="00DF3309"/>
    <w:pPr>
      <w:tabs>
        <w:tab w:val="clear" w:pos="1209"/>
      </w:tabs>
      <w:spacing w:before="120" w:after="0" w:line="360" w:lineRule="auto"/>
      <w:ind w:left="340" w:hanging="1304"/>
      <w:contextualSpacing/>
      <w:jc w:val="both"/>
    </w:pPr>
    <w:rPr>
      <w:rFonts w:eastAsia="Calibri"/>
      <w:i w:val="0"/>
      <w:iCs w:val="0"/>
      <w:sz w:val="28"/>
      <w:szCs w:val="28"/>
      <w:lang w:val="x-none" w:eastAsia="x-none"/>
    </w:rPr>
  </w:style>
  <w:style w:type="character" w:customStyle="1" w:styleId="5fa">
    <w:name w:val="Заголовок  5 не нумерованный Знак Знак"/>
    <w:link w:val="5f9"/>
    <w:qFormat/>
    <w:locked/>
    <w:rsid w:val="00DF3309"/>
    <w:rPr>
      <w:rFonts w:eastAsia="Calibri"/>
      <w:b/>
      <w:bCs/>
      <w:sz w:val="28"/>
      <w:szCs w:val="28"/>
      <w:lang w:val="x-none" w:eastAsia="x-none"/>
    </w:rPr>
  </w:style>
  <w:style w:type="paragraph" w:customStyle="1" w:styleId="1ffffffff3">
    <w:name w:val="Заголовок 1  не нумерованный"/>
    <w:basedOn w:val="1ff6"/>
    <w:uiPriority w:val="99"/>
    <w:qFormat/>
    <w:rsid w:val="00DF3309"/>
    <w:pPr>
      <w:tabs>
        <w:tab w:val="clear" w:pos="1209"/>
        <w:tab w:val="left" w:pos="567"/>
        <w:tab w:val="right" w:pos="9639"/>
      </w:tabs>
      <w:spacing w:before="480" w:after="240"/>
      <w:ind w:left="340" w:firstLine="284"/>
      <w:contextualSpacing/>
    </w:pPr>
    <w:rPr>
      <w:rFonts w:eastAsia="Calibri"/>
      <w:caps/>
      <w:kern w:val="32"/>
      <w:szCs w:val="32"/>
      <w:lang w:val="x-none" w:eastAsia="x-none"/>
    </w:rPr>
  </w:style>
  <w:style w:type="paragraph" w:customStyle="1" w:styleId="1f2">
    <w:name w:val="Маркированный 1 уровень"/>
    <w:link w:val="1ffffffff4"/>
    <w:uiPriority w:val="99"/>
    <w:qFormat/>
    <w:rsid w:val="00DF3309"/>
    <w:pPr>
      <w:numPr>
        <w:numId w:val="50"/>
      </w:numPr>
      <w:tabs>
        <w:tab w:val="num" w:pos="360"/>
      </w:tabs>
      <w:spacing w:before="120" w:after="200" w:line="276" w:lineRule="auto"/>
      <w:ind w:left="360"/>
      <w:contextualSpacing/>
      <w:jc w:val="both"/>
    </w:pPr>
    <w:rPr>
      <w:rFonts w:asciiTheme="minorHAnsi" w:eastAsiaTheme="minorHAnsi" w:hAnsiTheme="minorHAnsi" w:cstheme="minorBidi"/>
      <w:b/>
      <w:sz w:val="24"/>
      <w:szCs w:val="24"/>
      <w:lang w:val="x-none" w:eastAsia="x-none"/>
    </w:rPr>
  </w:style>
  <w:style w:type="character" w:customStyle="1" w:styleId="1ffffffff4">
    <w:name w:val="Маркированный 1 уровень Знак"/>
    <w:link w:val="1f2"/>
    <w:uiPriority w:val="99"/>
    <w:qFormat/>
    <w:locked/>
    <w:rsid w:val="00DF3309"/>
    <w:rPr>
      <w:rFonts w:asciiTheme="minorHAnsi" w:eastAsiaTheme="minorHAnsi" w:hAnsiTheme="minorHAnsi" w:cstheme="minorBidi"/>
      <w:b/>
      <w:sz w:val="24"/>
      <w:szCs w:val="24"/>
      <w:lang w:val="x-none" w:eastAsia="x-none"/>
    </w:rPr>
  </w:style>
  <w:style w:type="paragraph" w:customStyle="1" w:styleId="2fffff1">
    <w:name w:val="Маркированный 2 уровень"/>
    <w:link w:val="2fffff2"/>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paragraph" w:customStyle="1" w:styleId="affffffffffffffffffd">
    <w:name w:val="Наименование таблицы"/>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1fd">
    <w:name w:val="Нумерованный 1 уровень"/>
    <w:uiPriority w:val="99"/>
    <w:qFormat/>
    <w:rsid w:val="00DF3309"/>
    <w:pPr>
      <w:numPr>
        <w:numId w:val="48"/>
      </w:numPr>
      <w:tabs>
        <w:tab w:val="num" w:pos="360"/>
      </w:tabs>
      <w:spacing w:before="120" w:after="200" w:line="276" w:lineRule="auto"/>
      <w:ind w:left="360"/>
      <w:contextualSpacing/>
      <w:jc w:val="both"/>
    </w:pPr>
    <w:rPr>
      <w:rFonts w:asciiTheme="minorHAnsi" w:eastAsiaTheme="minorHAnsi" w:hAnsiTheme="minorHAnsi" w:cstheme="minorBidi"/>
      <w:b/>
      <w:sz w:val="24"/>
      <w:szCs w:val="24"/>
      <w:lang w:eastAsia="en-US"/>
    </w:rPr>
  </w:style>
  <w:style w:type="paragraph" w:customStyle="1" w:styleId="affffffffffffffffffe">
    <w:name w:val="ПРИЛОЖЕНИЕ"/>
    <w:basedOn w:val="1ff6"/>
    <w:link w:val="afffffffffffffffffff"/>
    <w:uiPriority w:val="99"/>
    <w:qFormat/>
    <w:rsid w:val="00DF3309"/>
    <w:pPr>
      <w:tabs>
        <w:tab w:val="clear" w:pos="1209"/>
        <w:tab w:val="left" w:pos="567"/>
      </w:tabs>
      <w:spacing w:before="480" w:after="240"/>
      <w:ind w:left="0" w:firstLine="284"/>
      <w:contextualSpacing/>
      <w:jc w:val="right"/>
    </w:pPr>
    <w:rPr>
      <w:rFonts w:eastAsia="Calibri"/>
      <w:caps/>
      <w:kern w:val="32"/>
      <w:szCs w:val="32"/>
      <w:lang w:val="x-none" w:eastAsia="x-none"/>
    </w:rPr>
  </w:style>
  <w:style w:type="paragraph" w:customStyle="1" w:styleId="2fffff3">
    <w:name w:val="Нумерованный 2 уровень"/>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0">
    <w:name w:val="Наименование столбцов таблицы"/>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1">
    <w:name w:val="Примечание (текст)"/>
    <w:link w:val="afffffffffffffffffff2"/>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2">
    <w:name w:val="Примечание (текст) Знак"/>
    <w:link w:val="afffffffffffffffffff1"/>
    <w:qFormat/>
    <w:locked/>
    <w:rsid w:val="00DF3309"/>
    <w:rPr>
      <w:rFonts w:asciiTheme="minorHAnsi" w:eastAsiaTheme="minorHAnsi" w:hAnsiTheme="minorHAnsi" w:cstheme="minorBidi"/>
      <w:b/>
      <w:sz w:val="24"/>
      <w:szCs w:val="24"/>
      <w:lang w:val="x-none" w:eastAsia="x-none"/>
    </w:rPr>
  </w:style>
  <w:style w:type="paragraph" w:customStyle="1" w:styleId="1ffffffff5">
    <w:name w:val="Примечание (маркированный 1 уровень)"/>
    <w:basedOn w:val="afffffffffffffffffff3"/>
    <w:uiPriority w:val="99"/>
    <w:qFormat/>
    <w:rsid w:val="00DF3309"/>
    <w:pPr>
      <w:pBdr>
        <w:top w:val="single" w:sz="4" w:space="6" w:color="auto"/>
        <w:left w:val="single" w:sz="4" w:space="6" w:color="auto"/>
        <w:bottom w:val="single" w:sz="4" w:space="6" w:color="auto"/>
        <w:right w:val="single" w:sz="4" w:space="6" w:color="auto"/>
      </w:pBdr>
      <w:tabs>
        <w:tab w:val="clear" w:pos="360"/>
        <w:tab w:val="num" w:pos="907"/>
      </w:tabs>
      <w:spacing w:line="360" w:lineRule="auto"/>
      <w:ind w:left="907" w:right="567" w:hanging="340"/>
    </w:pPr>
    <w:rPr>
      <w:rFonts w:eastAsia="Calibri"/>
      <w:b w:val="0"/>
      <w:sz w:val="28"/>
      <w:szCs w:val="28"/>
    </w:rPr>
  </w:style>
  <w:style w:type="paragraph" w:customStyle="1" w:styleId="afffffffffffffffffff3">
    <w:name w:val="Примечание"/>
    <w:link w:val="afffffffffffffffffff4"/>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4">
    <w:name w:val="Примечание Знак"/>
    <w:link w:val="afffffffffffffffffff3"/>
    <w:qFormat/>
    <w:locked/>
    <w:rsid w:val="00DF3309"/>
    <w:rPr>
      <w:rFonts w:asciiTheme="minorHAnsi" w:eastAsiaTheme="minorHAnsi" w:hAnsiTheme="minorHAnsi" w:cstheme="minorBidi"/>
      <w:b/>
      <w:sz w:val="24"/>
      <w:szCs w:val="24"/>
      <w:lang w:val="x-none" w:eastAsia="x-none"/>
    </w:rPr>
  </w:style>
  <w:style w:type="paragraph" w:customStyle="1" w:styleId="afffffffffffffffffff5">
    <w:name w:val="Текст таблицы (Маркированный список)"/>
    <w:basedOn w:val="afffffffffffffffffff6"/>
    <w:uiPriority w:val="99"/>
    <w:qFormat/>
    <w:rsid w:val="00DF3309"/>
    <w:pPr>
      <w:tabs>
        <w:tab w:val="clear" w:pos="360"/>
        <w:tab w:val="num" w:pos="397"/>
      </w:tabs>
      <w:spacing w:before="60" w:after="60" w:line="360" w:lineRule="auto"/>
      <w:ind w:left="397" w:right="57" w:hanging="340"/>
      <w:jc w:val="left"/>
    </w:pPr>
    <w:rPr>
      <w:rFonts w:eastAsia="Calibri"/>
      <w:b w:val="0"/>
      <w:sz w:val="28"/>
      <w:szCs w:val="28"/>
    </w:rPr>
  </w:style>
  <w:style w:type="paragraph" w:customStyle="1" w:styleId="afffffffffffffffffff6">
    <w:name w:val="Текст таблицы (по ширине)"/>
    <w:link w:val="afffffffffffffffffff7"/>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8">
    <w:name w:val="К сведению"/>
    <w:basedOn w:val="afffffffffffffffffff3"/>
    <w:next w:val="afffffffffffffffffff1"/>
    <w:link w:val="afffffffffffffffffff9"/>
    <w:uiPriority w:val="99"/>
    <w:qFormat/>
    <w:rsid w:val="00DF3309"/>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Cs/>
      <w:sz w:val="28"/>
      <w:szCs w:val="28"/>
    </w:rPr>
  </w:style>
  <w:style w:type="paragraph" w:customStyle="1" w:styleId="afffffffffffffffffffa">
    <w:name w:val="Пример"/>
    <w:basedOn w:val="afffffffffffffffffff3"/>
    <w:link w:val="afffffffffffffffffffb"/>
    <w:qFormat/>
    <w:rsid w:val="00DF3309"/>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 w:val="0"/>
      <w:color w:val="1E5C3D"/>
      <w:sz w:val="28"/>
      <w:szCs w:val="28"/>
    </w:rPr>
  </w:style>
  <w:style w:type="character" w:customStyle="1" w:styleId="afffffffffffffffffffb">
    <w:name w:val="Пример Знак"/>
    <w:link w:val="afffffffffffffffffffa"/>
    <w:qFormat/>
    <w:locked/>
    <w:rsid w:val="00DF3309"/>
    <w:rPr>
      <w:rFonts w:asciiTheme="minorHAnsi" w:eastAsia="Calibri" w:hAnsiTheme="minorHAnsi" w:cstheme="minorBidi"/>
      <w:color w:val="1E5C3D"/>
      <w:sz w:val="28"/>
      <w:szCs w:val="28"/>
      <w:lang w:val="x-none" w:eastAsia="x-none"/>
    </w:rPr>
  </w:style>
  <w:style w:type="paragraph" w:customStyle="1" w:styleId="afffffffffffffffffffc">
    <w:name w:val="Указания"/>
    <w:basedOn w:val="afffffffffffffffffff3"/>
    <w:link w:val="afffffffffffffffffffd"/>
    <w:uiPriority w:val="99"/>
    <w:qFormat/>
    <w:rsid w:val="00DF3309"/>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 w:val="0"/>
      <w:color w:val="272B73"/>
      <w:sz w:val="28"/>
      <w:szCs w:val="28"/>
    </w:rPr>
  </w:style>
  <w:style w:type="character" w:customStyle="1" w:styleId="afffffffffffffffffffd">
    <w:name w:val="Указания Знак"/>
    <w:link w:val="afffffffffffffffffffc"/>
    <w:uiPriority w:val="99"/>
    <w:qFormat/>
    <w:locked/>
    <w:rsid w:val="00DF3309"/>
    <w:rPr>
      <w:rFonts w:asciiTheme="minorHAnsi" w:eastAsia="Calibri" w:hAnsiTheme="minorHAnsi" w:cstheme="minorBidi"/>
      <w:color w:val="272B73"/>
      <w:sz w:val="28"/>
      <w:szCs w:val="28"/>
      <w:lang w:val="x-none" w:eastAsia="x-none"/>
    </w:rPr>
  </w:style>
  <w:style w:type="paragraph" w:customStyle="1" w:styleId="afffffffffffffffffffe">
    <w:name w:val="Горячая клавиша (пункт меню)"/>
    <w:link w:val="affffffffffffffffffff"/>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f">
    <w:name w:val="Горячая клавиша (пункт меню) Знак Знак"/>
    <w:link w:val="afffffffffffffffffffe"/>
    <w:uiPriority w:val="99"/>
    <w:qFormat/>
    <w:locked/>
    <w:rsid w:val="00DF3309"/>
    <w:rPr>
      <w:rFonts w:asciiTheme="minorHAnsi" w:eastAsiaTheme="minorHAnsi" w:hAnsiTheme="minorHAnsi" w:cstheme="minorBidi"/>
      <w:b/>
      <w:sz w:val="24"/>
      <w:szCs w:val="24"/>
      <w:lang w:val="x-none" w:eastAsia="x-none"/>
    </w:rPr>
  </w:style>
  <w:style w:type="paragraph" w:customStyle="1" w:styleId="affffffffffffffffffff0">
    <w:name w:val="Наименование документа"/>
    <w:link w:val="affffffffffffffffffff1"/>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character" w:customStyle="1" w:styleId="affffffffffffffffffff2">
    <w:name w:val="Термин Знак"/>
    <w:uiPriority w:val="99"/>
    <w:qFormat/>
    <w:locked/>
    <w:rsid w:val="00DF3309"/>
    <w:rPr>
      <w:rFonts w:ascii="Times New Roman" w:eastAsia="Calibri" w:hAnsi="Times New Roman" w:cs="Times New Roman"/>
      <w:b/>
      <w:bCs/>
      <w:i/>
      <w:iCs/>
      <w:sz w:val="28"/>
      <w:szCs w:val="28"/>
      <w:lang w:eastAsia="ru-RU"/>
    </w:rPr>
  </w:style>
  <w:style w:type="paragraph" w:customStyle="1" w:styleId="3fffc">
    <w:name w:val="Маркированный 3 уровень"/>
    <w:link w:val="3fffd"/>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paragraph" w:customStyle="1" w:styleId="4ff3">
    <w:name w:val="Маркированный 4 уровень"/>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2fffff4">
    <w:name w:val="Примечание (нумерованный 2 уровень)"/>
    <w:basedOn w:val="afffffffffffffffffff3"/>
    <w:uiPriority w:val="99"/>
    <w:qFormat/>
    <w:rsid w:val="00DF3309"/>
    <w:pPr>
      <w:pBdr>
        <w:top w:val="single" w:sz="4" w:space="6" w:color="auto"/>
        <w:left w:val="single" w:sz="4" w:space="6" w:color="auto"/>
        <w:bottom w:val="single" w:sz="4" w:space="6" w:color="auto"/>
        <w:right w:val="single" w:sz="4" w:space="6" w:color="auto"/>
      </w:pBdr>
      <w:tabs>
        <w:tab w:val="clear" w:pos="360"/>
        <w:tab w:val="num" w:pos="907"/>
      </w:tabs>
      <w:spacing w:after="120" w:line="360" w:lineRule="auto"/>
      <w:ind w:left="907" w:right="567" w:hanging="340"/>
    </w:pPr>
    <w:rPr>
      <w:rFonts w:eastAsia="Calibri"/>
      <w:b w:val="0"/>
      <w:sz w:val="28"/>
      <w:szCs w:val="28"/>
    </w:rPr>
  </w:style>
  <w:style w:type="paragraph" w:customStyle="1" w:styleId="affffffffffffffffffff3">
    <w:name w:val="Название Системы"/>
    <w:basedOn w:val="affffffffffffffffff7"/>
    <w:link w:val="affffffffffffffffffff4"/>
    <w:qFormat/>
    <w:rsid w:val="00DF3309"/>
    <w:pPr>
      <w:tabs>
        <w:tab w:val="clear" w:pos="360"/>
      </w:tabs>
      <w:spacing w:line="360" w:lineRule="auto"/>
      <w:ind w:left="0" w:firstLine="0"/>
      <w:jc w:val="center"/>
    </w:pPr>
    <w:rPr>
      <w:rFonts w:eastAsia="Calibri"/>
      <w:b w:val="0"/>
      <w:sz w:val="40"/>
      <w:szCs w:val="40"/>
    </w:rPr>
  </w:style>
  <w:style w:type="character" w:customStyle="1" w:styleId="affffffffffffffffffff4">
    <w:name w:val="Название Системы Знак Знак"/>
    <w:link w:val="affffffffffffffffffff3"/>
    <w:qFormat/>
    <w:locked/>
    <w:rsid w:val="00DF3309"/>
    <w:rPr>
      <w:rFonts w:asciiTheme="minorHAnsi" w:eastAsia="Calibri" w:hAnsiTheme="minorHAnsi" w:cstheme="minorBidi"/>
      <w:sz w:val="40"/>
      <w:szCs w:val="40"/>
      <w:lang w:val="x-none" w:eastAsia="x-none"/>
    </w:rPr>
  </w:style>
  <w:style w:type="paragraph" w:customStyle="1" w:styleId="affffffffffffffffffff5">
    <w:name w:val="Текст таблицы (по центру)"/>
    <w:basedOn w:val="afffffffffffffffffff6"/>
    <w:qFormat/>
    <w:rsid w:val="00DF3309"/>
    <w:pPr>
      <w:tabs>
        <w:tab w:val="clear" w:pos="360"/>
      </w:tabs>
      <w:spacing w:before="60" w:after="60" w:line="360" w:lineRule="auto"/>
      <w:ind w:left="57" w:right="57" w:firstLine="0"/>
      <w:jc w:val="center"/>
    </w:pPr>
    <w:rPr>
      <w:rFonts w:eastAsia="Calibri"/>
      <w:b w:val="0"/>
      <w:sz w:val="28"/>
      <w:szCs w:val="28"/>
    </w:rPr>
  </w:style>
  <w:style w:type="paragraph" w:customStyle="1" w:styleId="affffffffffffffffffff6">
    <w:name w:val="Название схемы"/>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7">
    <w:name w:val="Название рисунка"/>
    <w:basedOn w:val="affff6"/>
    <w:uiPriority w:val="99"/>
    <w:qFormat/>
    <w:rsid w:val="00DF3309"/>
    <w:rPr>
      <w:sz w:val="24"/>
      <w:szCs w:val="24"/>
      <w:lang w:val="x-none"/>
    </w:rPr>
  </w:style>
  <w:style w:type="paragraph" w:customStyle="1" w:styleId="affffffffffffffffffff8">
    <w:name w:val="Горячая клавиша (по центру)"/>
    <w:basedOn w:val="afffffffffffffffffffe"/>
    <w:uiPriority w:val="99"/>
    <w:qFormat/>
    <w:rsid w:val="00DF3309"/>
    <w:pPr>
      <w:tabs>
        <w:tab w:val="clear" w:pos="360"/>
      </w:tabs>
      <w:spacing w:line="360" w:lineRule="auto"/>
      <w:ind w:left="0" w:firstLine="709"/>
      <w:jc w:val="center"/>
    </w:pPr>
    <w:rPr>
      <w:rFonts w:eastAsia="Calibri"/>
      <w:b w:val="0"/>
      <w:i/>
      <w:iCs/>
      <w:sz w:val="28"/>
      <w:szCs w:val="28"/>
    </w:rPr>
  </w:style>
  <w:style w:type="paragraph" w:customStyle="1" w:styleId="affffffffffffffffffff9">
    <w:name w:val="Пометка о конфиденциальности"/>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1ffffffff6">
    <w:name w:val="Примечание (нумерованный 1 уровень)"/>
    <w:basedOn w:val="afffffffffffffffffff3"/>
    <w:uiPriority w:val="99"/>
    <w:qFormat/>
    <w:rsid w:val="00DF3309"/>
    <w:pPr>
      <w:pBdr>
        <w:top w:val="single" w:sz="4" w:space="6" w:color="auto"/>
        <w:left w:val="single" w:sz="4" w:space="6" w:color="auto"/>
        <w:bottom w:val="single" w:sz="4" w:space="6" w:color="auto"/>
        <w:right w:val="single" w:sz="4" w:space="6" w:color="auto"/>
      </w:pBdr>
      <w:tabs>
        <w:tab w:val="clear" w:pos="360"/>
        <w:tab w:val="num" w:pos="907"/>
      </w:tabs>
      <w:spacing w:after="120" w:line="360" w:lineRule="auto"/>
      <w:ind w:left="907" w:right="567" w:hanging="340"/>
    </w:pPr>
    <w:rPr>
      <w:rFonts w:eastAsia="Calibri"/>
      <w:b w:val="0"/>
      <w:sz w:val="28"/>
      <w:szCs w:val="28"/>
    </w:rPr>
  </w:style>
  <w:style w:type="paragraph" w:customStyle="1" w:styleId="affffffffffffffffffffa">
    <w:name w:val="Обозначение документа"/>
    <w:basedOn w:val="affffffffffffffffffb"/>
    <w:qFormat/>
    <w:rsid w:val="00DF3309"/>
    <w:pPr>
      <w:tabs>
        <w:tab w:val="clear" w:pos="360"/>
      </w:tabs>
      <w:spacing w:line="360" w:lineRule="auto"/>
      <w:ind w:left="0" w:firstLine="0"/>
      <w:jc w:val="center"/>
    </w:pPr>
    <w:rPr>
      <w:rFonts w:eastAsia="Calibri"/>
      <w:b w:val="0"/>
      <w:sz w:val="28"/>
      <w:szCs w:val="28"/>
      <w:lang w:val="en-US"/>
    </w:rPr>
  </w:style>
  <w:style w:type="paragraph" w:customStyle="1" w:styleId="affffffffffffffffffffb">
    <w:name w:val="Примечание (по центру)"/>
    <w:basedOn w:val="afffffffffffffffffff3"/>
    <w:uiPriority w:val="99"/>
    <w:qFormat/>
    <w:rsid w:val="00DF3309"/>
    <w:pPr>
      <w:pBdr>
        <w:top w:val="single" w:sz="4" w:space="6" w:color="auto"/>
        <w:left w:val="single" w:sz="4" w:space="6" w:color="auto"/>
        <w:bottom w:val="single" w:sz="4" w:space="6" w:color="auto"/>
        <w:right w:val="single" w:sz="4" w:space="6" w:color="auto"/>
      </w:pBdr>
      <w:tabs>
        <w:tab w:val="clear" w:pos="360"/>
      </w:tabs>
      <w:spacing w:after="120" w:line="360" w:lineRule="auto"/>
      <w:ind w:left="567" w:right="567" w:firstLine="0"/>
      <w:jc w:val="center"/>
    </w:pPr>
    <w:rPr>
      <w:rFonts w:eastAsia="Calibri"/>
      <w:b w:val="0"/>
      <w:sz w:val="28"/>
      <w:szCs w:val="28"/>
    </w:rPr>
  </w:style>
  <w:style w:type="paragraph" w:customStyle="1" w:styleId="affffffffffffffffffffc">
    <w:name w:val="Номер таблицы"/>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d">
    <w:name w:val="Лист"/>
    <w:link w:val="affffffffffffffffffffe"/>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f">
    <w:name w:val="Название Подсистемы"/>
    <w:link w:val="afffffffffffffffffffff0"/>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ff0">
    <w:name w:val="Название Подсистемы Знак Знак"/>
    <w:link w:val="afffffffffffffffffffff"/>
    <w:qFormat/>
    <w:locked/>
    <w:rsid w:val="00DF3309"/>
    <w:rPr>
      <w:rFonts w:asciiTheme="minorHAnsi" w:eastAsiaTheme="minorHAnsi" w:hAnsiTheme="minorHAnsi" w:cstheme="minorBidi"/>
      <w:b/>
      <w:sz w:val="24"/>
      <w:szCs w:val="24"/>
      <w:lang w:val="x-none" w:eastAsia="x-none"/>
    </w:rPr>
  </w:style>
  <w:style w:type="paragraph" w:customStyle="1" w:styleId="afffffffffffffffffffff1">
    <w:name w:val="Памятка:"/>
    <w:basedOn w:val="affff3"/>
    <w:next w:val="affff3"/>
    <w:uiPriority w:val="99"/>
    <w:qFormat/>
    <w:rsid w:val="00DF3309"/>
    <w:pPr>
      <w:keepNext w:val="0"/>
      <w:tabs>
        <w:tab w:val="left" w:pos="4395"/>
        <w:tab w:val="left" w:pos="4962"/>
      </w:tabs>
      <w:suppressAutoHyphens w:val="0"/>
      <w:jc w:val="both"/>
      <w:outlineLvl w:val="9"/>
    </w:pPr>
    <w:rPr>
      <w:sz w:val="26"/>
      <w:szCs w:val="26"/>
    </w:rPr>
  </w:style>
  <w:style w:type="paragraph" w:customStyle="1" w:styleId="afffffffffffffffffffff2">
    <w:name w:val="Основной шрифт по центру"/>
    <w:basedOn w:val="afffffffffffffffffffff3"/>
    <w:uiPriority w:val="99"/>
    <w:qFormat/>
    <w:rsid w:val="00DF3309"/>
    <w:pPr>
      <w:tabs>
        <w:tab w:val="clear" w:pos="360"/>
      </w:tabs>
      <w:spacing w:line="360" w:lineRule="auto"/>
      <w:ind w:left="0" w:firstLine="0"/>
      <w:jc w:val="center"/>
    </w:pPr>
    <w:rPr>
      <w:rFonts w:eastAsia="Calibri"/>
      <w:b w:val="0"/>
      <w:sz w:val="28"/>
      <w:szCs w:val="28"/>
    </w:rPr>
  </w:style>
  <w:style w:type="paragraph" w:customStyle="1" w:styleId="afffffffffffffffffffff3">
    <w:name w:val="Основной шрифт без отступа"/>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f4">
    <w:name w:val="Согласовано"/>
    <w:basedOn w:val="affff"/>
    <w:uiPriority w:val="99"/>
    <w:qFormat/>
    <w:rsid w:val="00DF3309"/>
    <w:rPr>
      <w:rFonts w:eastAsia="Calibri" w:cs="Verdana"/>
      <w:caps/>
      <w:sz w:val="28"/>
      <w:szCs w:val="28"/>
    </w:rPr>
  </w:style>
  <w:style w:type="paragraph" w:customStyle="1" w:styleId="afffffffffffffffffffff5">
    <w:name w:val="Текст Согласовано"/>
    <w:basedOn w:val="affff"/>
    <w:uiPriority w:val="99"/>
    <w:qFormat/>
    <w:rsid w:val="00DF3309"/>
    <w:pPr>
      <w:ind w:left="57" w:right="57"/>
    </w:pPr>
    <w:rPr>
      <w:rFonts w:eastAsia="Calibri" w:cs="Verdana"/>
      <w:sz w:val="24"/>
      <w:szCs w:val="24"/>
    </w:rPr>
  </w:style>
  <w:style w:type="paragraph" w:customStyle="1" w:styleId="15">
    <w:name w:val="Маркированный список 1"/>
    <w:basedOn w:val="afffff5"/>
    <w:uiPriority w:val="99"/>
    <w:qFormat/>
    <w:rsid w:val="00DF3309"/>
    <w:pPr>
      <w:numPr>
        <w:numId w:val="45"/>
      </w:numPr>
      <w:tabs>
        <w:tab w:val="num" w:pos="360"/>
        <w:tab w:val="left" w:pos="426"/>
        <w:tab w:val="num" w:pos="1209"/>
      </w:tabs>
      <w:spacing w:line="360" w:lineRule="auto"/>
      <w:ind w:left="0" w:firstLine="0"/>
      <w:contextualSpacing/>
      <w:jc w:val="left"/>
    </w:pPr>
    <w:rPr>
      <w:sz w:val="28"/>
      <w:szCs w:val="28"/>
      <w:lang w:val="x-none" w:eastAsia="en-US"/>
    </w:rPr>
  </w:style>
  <w:style w:type="paragraph" w:customStyle="1" w:styleId="afa">
    <w:name w:val="Нумерованный список ссылок"/>
    <w:basedOn w:val="affff"/>
    <w:qFormat/>
    <w:rsid w:val="00DF3309"/>
    <w:pPr>
      <w:numPr>
        <w:numId w:val="46"/>
      </w:numPr>
      <w:tabs>
        <w:tab w:val="left" w:pos="1134"/>
      </w:tabs>
      <w:spacing w:line="360" w:lineRule="auto"/>
      <w:ind w:left="0" w:firstLine="709"/>
      <w:contextualSpacing/>
      <w:jc w:val="both"/>
    </w:pPr>
    <w:rPr>
      <w:rFonts w:eastAsia="Calibri" w:cs="Verdana"/>
      <w:sz w:val="28"/>
    </w:rPr>
  </w:style>
  <w:style w:type="paragraph" w:customStyle="1" w:styleId="1ffffffff7">
    <w:name w:val="ТЗ_Заг1"/>
    <w:basedOn w:val="affff"/>
    <w:link w:val="1ffffffff8"/>
    <w:autoRedefine/>
    <w:uiPriority w:val="99"/>
    <w:qFormat/>
    <w:rsid w:val="00DF3309"/>
    <w:pPr>
      <w:keepNext/>
      <w:pageBreakBefore/>
      <w:tabs>
        <w:tab w:val="num" w:pos="1077"/>
      </w:tabs>
      <w:spacing w:before="120" w:after="120" w:line="288" w:lineRule="auto"/>
      <w:ind w:left="1077" w:hanging="340"/>
      <w:outlineLvl w:val="0"/>
    </w:pPr>
    <w:rPr>
      <w:rFonts w:ascii="Arial" w:eastAsia="Calibri" w:hAnsi="Arial"/>
      <w:b/>
      <w:sz w:val="32"/>
      <w:szCs w:val="32"/>
      <w:lang w:val="x-none" w:eastAsia="x-none"/>
    </w:rPr>
  </w:style>
  <w:style w:type="character" w:customStyle="1" w:styleId="1ffffffff8">
    <w:name w:val="ТЗ_Заг1 Знак"/>
    <w:link w:val="1ffffffff7"/>
    <w:uiPriority w:val="99"/>
    <w:qFormat/>
    <w:locked/>
    <w:rsid w:val="00DF3309"/>
    <w:rPr>
      <w:rFonts w:ascii="Arial" w:eastAsia="Calibri" w:hAnsi="Arial"/>
      <w:b/>
      <w:sz w:val="32"/>
      <w:szCs w:val="32"/>
      <w:lang w:val="x-none" w:eastAsia="x-none"/>
    </w:rPr>
  </w:style>
  <w:style w:type="paragraph" w:customStyle="1" w:styleId="2fffff5">
    <w:name w:val="ТЗ_Заг2"/>
    <w:basedOn w:val="affff"/>
    <w:link w:val="2fffff6"/>
    <w:autoRedefine/>
    <w:uiPriority w:val="99"/>
    <w:qFormat/>
    <w:rsid w:val="00DF3309"/>
    <w:pPr>
      <w:keepNext/>
      <w:tabs>
        <w:tab w:val="num" w:pos="1440"/>
      </w:tabs>
      <w:spacing w:before="120" w:after="120"/>
      <w:ind w:left="1440" w:hanging="360"/>
      <w:outlineLvl w:val="1"/>
    </w:pPr>
    <w:rPr>
      <w:rFonts w:ascii="Arial" w:eastAsia="Calibri" w:hAnsi="Arial"/>
      <w:b/>
      <w:sz w:val="32"/>
      <w:szCs w:val="32"/>
      <w:lang w:val="x-none" w:eastAsia="x-none"/>
    </w:rPr>
  </w:style>
  <w:style w:type="character" w:customStyle="1" w:styleId="2fffff6">
    <w:name w:val="ТЗ_Заг2 Знак"/>
    <w:link w:val="2fffff5"/>
    <w:uiPriority w:val="99"/>
    <w:qFormat/>
    <w:locked/>
    <w:rsid w:val="00DF3309"/>
    <w:rPr>
      <w:rFonts w:ascii="Arial" w:eastAsia="Calibri" w:hAnsi="Arial"/>
      <w:b/>
      <w:sz w:val="32"/>
      <w:szCs w:val="32"/>
      <w:lang w:val="x-none" w:eastAsia="x-none"/>
    </w:rPr>
  </w:style>
  <w:style w:type="paragraph" w:customStyle="1" w:styleId="3fffe">
    <w:name w:val="ТЗ_Заг3"/>
    <w:basedOn w:val="affff"/>
    <w:link w:val="3ffff"/>
    <w:autoRedefine/>
    <w:uiPriority w:val="99"/>
    <w:qFormat/>
    <w:rsid w:val="00DF3309"/>
    <w:pPr>
      <w:tabs>
        <w:tab w:val="num" w:pos="2160"/>
      </w:tabs>
      <w:spacing w:before="120"/>
      <w:ind w:left="2160" w:hanging="360"/>
      <w:outlineLvl w:val="2"/>
    </w:pPr>
    <w:rPr>
      <w:rFonts w:eastAsia="Calibri"/>
      <w:b/>
      <w:bCs/>
      <w:sz w:val="30"/>
      <w:szCs w:val="30"/>
      <w:lang w:val="x-none" w:eastAsia="x-none"/>
    </w:rPr>
  </w:style>
  <w:style w:type="character" w:customStyle="1" w:styleId="3ffff">
    <w:name w:val="ТЗ_Заг3 Знак"/>
    <w:link w:val="3fffe"/>
    <w:uiPriority w:val="99"/>
    <w:qFormat/>
    <w:locked/>
    <w:rsid w:val="00DF3309"/>
    <w:rPr>
      <w:rFonts w:eastAsia="Calibri"/>
      <w:b/>
      <w:bCs/>
      <w:sz w:val="30"/>
      <w:szCs w:val="30"/>
      <w:lang w:val="x-none" w:eastAsia="x-none"/>
    </w:rPr>
  </w:style>
  <w:style w:type="paragraph" w:customStyle="1" w:styleId="46">
    <w:name w:val="ТЗ_Заг4"/>
    <w:basedOn w:val="affff"/>
    <w:link w:val="4ff4"/>
    <w:autoRedefine/>
    <w:uiPriority w:val="99"/>
    <w:qFormat/>
    <w:rsid w:val="00DF3309"/>
    <w:pPr>
      <w:numPr>
        <w:ilvl w:val="3"/>
        <w:numId w:val="44"/>
      </w:numPr>
      <w:spacing w:before="120"/>
      <w:ind w:left="913" w:hanging="913"/>
      <w:jc w:val="both"/>
      <w:outlineLvl w:val="3"/>
    </w:pPr>
    <w:rPr>
      <w:rFonts w:eastAsia="Calibri"/>
      <w:i/>
      <w:sz w:val="28"/>
      <w:szCs w:val="28"/>
      <w:lang w:val="x-none" w:eastAsia="x-none"/>
    </w:rPr>
  </w:style>
  <w:style w:type="character" w:customStyle="1" w:styleId="4ff4">
    <w:name w:val="ТЗ_Заг4 Знак"/>
    <w:link w:val="46"/>
    <w:uiPriority w:val="99"/>
    <w:qFormat/>
    <w:locked/>
    <w:rsid w:val="00DF3309"/>
    <w:rPr>
      <w:rFonts w:eastAsia="Calibri"/>
      <w:i/>
      <w:sz w:val="28"/>
      <w:szCs w:val="28"/>
      <w:lang w:val="x-none" w:eastAsia="x-none"/>
    </w:rPr>
  </w:style>
  <w:style w:type="paragraph" w:customStyle="1" w:styleId="5fb">
    <w:name w:val="ТЗ_Заг5"/>
    <w:basedOn w:val="affff"/>
    <w:uiPriority w:val="99"/>
    <w:qFormat/>
    <w:rsid w:val="00DF3309"/>
    <w:pPr>
      <w:keepNext/>
      <w:tabs>
        <w:tab w:val="num" w:pos="3600"/>
      </w:tabs>
      <w:spacing w:before="240" w:line="288" w:lineRule="auto"/>
      <w:ind w:left="3600" w:hanging="360"/>
      <w:outlineLvl w:val="4"/>
    </w:pPr>
    <w:rPr>
      <w:rFonts w:eastAsia="Calibri"/>
      <w:bCs/>
      <w:i/>
      <w:iCs/>
      <w:sz w:val="24"/>
      <w:u w:val="single"/>
    </w:rPr>
  </w:style>
  <w:style w:type="paragraph" w:customStyle="1" w:styleId="11111">
    <w:name w:val="111_Список 1ого уровня"/>
    <w:basedOn w:val="affff"/>
    <w:autoRedefine/>
    <w:uiPriority w:val="99"/>
    <w:qFormat/>
    <w:rsid w:val="00DF3309"/>
    <w:pPr>
      <w:tabs>
        <w:tab w:val="num" w:pos="1406"/>
      </w:tabs>
      <w:spacing w:before="80" w:line="360" w:lineRule="auto"/>
      <w:ind w:left="1406" w:hanging="215"/>
      <w:jc w:val="both"/>
    </w:pPr>
    <w:rPr>
      <w:rFonts w:eastAsia="Calibri"/>
      <w:sz w:val="28"/>
      <w:szCs w:val="28"/>
      <w:lang w:eastAsia="ar-SA"/>
    </w:rPr>
  </w:style>
  <w:style w:type="paragraph" w:customStyle="1" w:styleId="00">
    <w:name w:val="Стиль Маркированный список + Перед:  0 пт"/>
    <w:basedOn w:val="afffff5"/>
    <w:uiPriority w:val="99"/>
    <w:qFormat/>
    <w:rsid w:val="00DF3309"/>
    <w:pPr>
      <w:tabs>
        <w:tab w:val="left" w:pos="907"/>
      </w:tabs>
      <w:spacing w:after="120" w:line="360" w:lineRule="auto"/>
      <w:ind w:left="1929" w:firstLine="709"/>
      <w:contextualSpacing/>
    </w:pPr>
    <w:rPr>
      <w:rFonts w:eastAsia="Calibri"/>
      <w:sz w:val="28"/>
      <w:lang w:val="x-none" w:eastAsia="en-US"/>
    </w:rPr>
  </w:style>
  <w:style w:type="paragraph" w:customStyle="1" w:styleId="6b">
    <w:name w:val="Стиль Маркированный список + По ширине Перед:  6 пт"/>
    <w:basedOn w:val="afffff5"/>
    <w:uiPriority w:val="99"/>
    <w:qFormat/>
    <w:rsid w:val="00DF3309"/>
    <w:pPr>
      <w:tabs>
        <w:tab w:val="left" w:pos="907"/>
      </w:tabs>
      <w:spacing w:after="120" w:line="360" w:lineRule="auto"/>
      <w:ind w:firstLine="709"/>
      <w:contextualSpacing/>
    </w:pPr>
    <w:rPr>
      <w:rFonts w:eastAsia="Calibri"/>
      <w:sz w:val="28"/>
      <w:lang w:val="x-none" w:eastAsia="en-US"/>
    </w:rPr>
  </w:style>
  <w:style w:type="paragraph" w:customStyle="1" w:styleId="000">
    <w:name w:val="Стиль Маркированный список + Слева:  0 см Первая строка:  0 см"/>
    <w:basedOn w:val="afffff5"/>
    <w:uiPriority w:val="99"/>
    <w:qFormat/>
    <w:rsid w:val="00DF3309"/>
    <w:pPr>
      <w:tabs>
        <w:tab w:val="left" w:pos="907"/>
      </w:tabs>
      <w:spacing w:after="120" w:line="360" w:lineRule="auto"/>
      <w:ind w:firstLine="709"/>
      <w:contextualSpacing/>
    </w:pPr>
    <w:rPr>
      <w:rFonts w:eastAsia="Calibri"/>
      <w:sz w:val="28"/>
      <w:lang w:val="x-none" w:eastAsia="en-US"/>
    </w:rPr>
  </w:style>
  <w:style w:type="paragraph" w:customStyle="1" w:styleId="0630">
    <w:name w:val="Стиль Маркированный список + Слева:  063 см Первая строка:  0 см"/>
    <w:basedOn w:val="afffff5"/>
    <w:uiPriority w:val="99"/>
    <w:qFormat/>
    <w:rsid w:val="00DF3309"/>
    <w:pPr>
      <w:tabs>
        <w:tab w:val="left" w:pos="907"/>
      </w:tabs>
      <w:spacing w:after="120" w:line="360" w:lineRule="auto"/>
      <w:ind w:left="1003" w:firstLine="709"/>
      <w:contextualSpacing/>
    </w:pPr>
    <w:rPr>
      <w:rFonts w:eastAsia="Calibri"/>
      <w:sz w:val="28"/>
      <w:lang w:val="x-none" w:eastAsia="en-US"/>
    </w:rPr>
  </w:style>
  <w:style w:type="paragraph" w:customStyle="1" w:styleId="2130">
    <w:name w:val="Стиль Маркированный список + Слева:  213 см Первая строка:  0 см"/>
    <w:basedOn w:val="afffff5"/>
    <w:uiPriority w:val="99"/>
    <w:qFormat/>
    <w:rsid w:val="00DF3309"/>
    <w:pPr>
      <w:tabs>
        <w:tab w:val="left" w:pos="907"/>
      </w:tabs>
      <w:spacing w:after="120" w:line="360" w:lineRule="auto"/>
      <w:contextualSpacing/>
    </w:pPr>
    <w:rPr>
      <w:rFonts w:eastAsia="Calibri"/>
      <w:sz w:val="28"/>
      <w:lang w:val="x-none" w:eastAsia="en-US"/>
    </w:rPr>
  </w:style>
  <w:style w:type="paragraph" w:customStyle="1" w:styleId="af3">
    <w:name w:val="Стиль Маркированный список + Черный"/>
    <w:basedOn w:val="20"/>
    <w:uiPriority w:val="99"/>
    <w:qFormat/>
    <w:rsid w:val="00DF3309"/>
    <w:pPr>
      <w:numPr>
        <w:numId w:val="9"/>
      </w:numPr>
      <w:contextualSpacing/>
      <w:jc w:val="left"/>
    </w:pPr>
  </w:style>
  <w:style w:type="paragraph" w:customStyle="1" w:styleId="afffffffffffffffffffff6">
    <w:name w:val="Цифры"/>
    <w:basedOn w:val="affff"/>
    <w:uiPriority w:val="99"/>
    <w:qFormat/>
    <w:rsid w:val="00DF3309"/>
    <w:pPr>
      <w:spacing w:before="40" w:after="40" w:line="180" w:lineRule="atLeast"/>
      <w:jc w:val="right"/>
    </w:pPr>
    <w:rPr>
      <w:rFonts w:ascii="ACSRS" w:eastAsia="Calibri" w:hAnsi="ACSRS"/>
      <w:sz w:val="14"/>
      <w:szCs w:val="14"/>
    </w:rPr>
  </w:style>
  <w:style w:type="paragraph" w:customStyle="1" w:styleId="128">
    <w:name w:val="Стиль Основной текст с отступом + 12 пт"/>
    <w:basedOn w:val="affff6"/>
    <w:uiPriority w:val="99"/>
    <w:qFormat/>
    <w:rsid w:val="00DF3309"/>
    <w:rPr>
      <w:sz w:val="24"/>
      <w:szCs w:val="24"/>
      <w:lang w:val="x-none"/>
    </w:rPr>
  </w:style>
  <w:style w:type="paragraph" w:customStyle="1" w:styleId="3ffff0">
    <w:name w:val="Стиль По левому краю После:  3 пт"/>
    <w:basedOn w:val="affff3"/>
    <w:uiPriority w:val="99"/>
    <w:qFormat/>
    <w:rsid w:val="00DF3309"/>
    <w:pPr>
      <w:keepNext w:val="0"/>
      <w:tabs>
        <w:tab w:val="left" w:pos="4395"/>
        <w:tab w:val="left" w:pos="4962"/>
      </w:tabs>
      <w:suppressAutoHyphens w:val="0"/>
      <w:jc w:val="both"/>
      <w:outlineLvl w:val="9"/>
    </w:pPr>
    <w:rPr>
      <w:sz w:val="26"/>
      <w:szCs w:val="26"/>
    </w:rPr>
  </w:style>
  <w:style w:type="paragraph" w:customStyle="1" w:styleId="TimesNewRoman0">
    <w:name w:val="Стиль Times New Roman Красный По центру Первая строка:  0 см"/>
    <w:basedOn w:val="affff3"/>
    <w:uiPriority w:val="99"/>
    <w:qFormat/>
    <w:rsid w:val="00DF3309"/>
    <w:pPr>
      <w:keepNext w:val="0"/>
      <w:tabs>
        <w:tab w:val="left" w:pos="4395"/>
        <w:tab w:val="left" w:pos="4962"/>
      </w:tabs>
      <w:suppressAutoHyphens w:val="0"/>
      <w:jc w:val="both"/>
      <w:outlineLvl w:val="9"/>
    </w:pPr>
    <w:rPr>
      <w:sz w:val="26"/>
      <w:szCs w:val="26"/>
    </w:rPr>
  </w:style>
  <w:style w:type="paragraph" w:customStyle="1" w:styleId="afffffffffffffffffffff7">
    <w:name w:val="Таблица буллет"/>
    <w:basedOn w:val="afffff5"/>
    <w:uiPriority w:val="99"/>
    <w:qFormat/>
    <w:rsid w:val="00DF3309"/>
    <w:pPr>
      <w:tabs>
        <w:tab w:val="num" w:pos="360"/>
      </w:tabs>
      <w:spacing w:before="60" w:after="60" w:line="360" w:lineRule="auto"/>
      <w:ind w:firstLine="709"/>
      <w:contextualSpacing/>
    </w:pPr>
    <w:rPr>
      <w:rFonts w:eastAsia="Arial Unicode MS"/>
      <w:sz w:val="26"/>
      <w:szCs w:val="28"/>
      <w:lang w:val="x-none" w:eastAsia="x-none"/>
    </w:rPr>
  </w:style>
  <w:style w:type="paragraph" w:customStyle="1" w:styleId="afffffffffffffffffffff8">
    <w:name w:val="Таблица слева"/>
    <w:basedOn w:val="affff"/>
    <w:next w:val="affff"/>
    <w:uiPriority w:val="99"/>
    <w:qFormat/>
    <w:rsid w:val="00DF3309"/>
    <w:pPr>
      <w:suppressLineNumbers/>
      <w:spacing w:before="60" w:after="60"/>
    </w:pPr>
    <w:rPr>
      <w:rFonts w:eastAsia="Calibri"/>
      <w:bCs/>
      <w:sz w:val="26"/>
      <w:szCs w:val="28"/>
      <w:lang w:eastAsia="en-US"/>
    </w:rPr>
  </w:style>
  <w:style w:type="paragraph" w:customStyle="1" w:styleId="afffffffffffffffffffff9">
    <w:name w:val="Таблицы заголовок"/>
    <w:basedOn w:val="affff"/>
    <w:uiPriority w:val="99"/>
    <w:qFormat/>
    <w:rsid w:val="00DF3309"/>
    <w:pPr>
      <w:suppressLineNumbers/>
      <w:jc w:val="center"/>
    </w:pPr>
    <w:rPr>
      <w:rFonts w:eastAsia="Calibri"/>
      <w:b/>
      <w:bCs/>
      <w:sz w:val="26"/>
      <w:szCs w:val="28"/>
      <w:lang w:eastAsia="en-US"/>
    </w:rPr>
  </w:style>
  <w:style w:type="paragraph" w:customStyle="1" w:styleId="afffffffffffffffffffffa">
    <w:name w:val="_Название таблицы"/>
    <w:basedOn w:val="affff"/>
    <w:uiPriority w:val="99"/>
    <w:qFormat/>
    <w:rsid w:val="00DF3309"/>
    <w:pPr>
      <w:keepNext/>
      <w:widowControl w:val="0"/>
      <w:autoSpaceDN w:val="0"/>
      <w:adjustRightInd w:val="0"/>
      <w:spacing w:before="120" w:after="40" w:line="360" w:lineRule="atLeast"/>
      <w:ind w:firstLine="357"/>
      <w:jc w:val="right"/>
      <w:textAlignment w:val="baseline"/>
    </w:pPr>
    <w:rPr>
      <w:rFonts w:eastAsia="Calibri"/>
      <w:sz w:val="24"/>
      <w:szCs w:val="24"/>
    </w:rPr>
  </w:style>
  <w:style w:type="paragraph" w:customStyle="1" w:styleId="afffffffffffffffffffffb">
    <w:name w:val="_Текст таблицы"/>
    <w:basedOn w:val="affff"/>
    <w:link w:val="afffffffffffffffffffffc"/>
    <w:uiPriority w:val="99"/>
    <w:qFormat/>
    <w:rsid w:val="00DF3309"/>
    <w:pPr>
      <w:jc w:val="both"/>
    </w:pPr>
    <w:rPr>
      <w:rFonts w:eastAsia="Calibri"/>
      <w:sz w:val="24"/>
      <w:szCs w:val="24"/>
    </w:rPr>
  </w:style>
  <w:style w:type="paragraph" w:customStyle="1" w:styleId="4ff5">
    <w:name w:val="Заголовок 4_"/>
    <w:basedOn w:val="affff3"/>
    <w:uiPriority w:val="99"/>
    <w:qFormat/>
    <w:rsid w:val="00DF3309"/>
    <w:pPr>
      <w:keepNext w:val="0"/>
      <w:tabs>
        <w:tab w:val="left" w:pos="4395"/>
        <w:tab w:val="left" w:pos="4962"/>
      </w:tabs>
      <w:suppressAutoHyphens w:val="0"/>
      <w:jc w:val="both"/>
      <w:outlineLvl w:val="9"/>
    </w:pPr>
    <w:rPr>
      <w:sz w:val="26"/>
      <w:szCs w:val="26"/>
    </w:rPr>
  </w:style>
  <w:style w:type="paragraph" w:customStyle="1" w:styleId="1ffffffff9">
    <w:name w:val="Заг 1 АННОТАЦИЯ"/>
    <w:basedOn w:val="affff"/>
    <w:next w:val="affff"/>
    <w:uiPriority w:val="99"/>
    <w:qFormat/>
    <w:rsid w:val="00DF3309"/>
    <w:pPr>
      <w:pageBreakBefore/>
      <w:spacing w:before="120" w:after="60" w:line="360" w:lineRule="auto"/>
      <w:jc w:val="center"/>
    </w:pPr>
    <w:rPr>
      <w:rFonts w:ascii="Arial" w:eastAsia="Calibri" w:hAnsi="Arial"/>
      <w:b/>
      <w:caps/>
      <w:kern w:val="28"/>
      <w:sz w:val="24"/>
      <w:szCs w:val="24"/>
    </w:rPr>
  </w:style>
  <w:style w:type="paragraph" w:customStyle="1" w:styleId="afffffffffffffffffffffd">
    <w:name w:val="Нумерованный список с отступом"/>
    <w:basedOn w:val="affff"/>
    <w:uiPriority w:val="99"/>
    <w:qFormat/>
    <w:rsid w:val="00DF3309"/>
    <w:pPr>
      <w:tabs>
        <w:tab w:val="num" w:pos="720"/>
        <w:tab w:val="num" w:pos="1080"/>
      </w:tabs>
      <w:spacing w:line="360" w:lineRule="auto"/>
      <w:ind w:left="1021" w:hanging="301"/>
      <w:jc w:val="both"/>
    </w:pPr>
    <w:rPr>
      <w:rFonts w:eastAsia="Calibri"/>
      <w:sz w:val="24"/>
      <w:szCs w:val="24"/>
    </w:rPr>
  </w:style>
  <w:style w:type="character" w:customStyle="1" w:styleId="afffff6">
    <w:name w:val="Маркированный список Знак"/>
    <w:aliases w:val="1 уровень списка Знак,UL1 Знак,UL2 Знак,UL11 Знак,UL3 Знак,UL12 Знак,UL4 Знак,UL5 Знак,UL6 Знак,UL7 Знак,UL8 Знак,UL9 Знак,UL13 Знак,UL21 Знак,UL111 Знак,UL31 Знак,UL121 Знак,UL41 Знак,UL51 Знак,UL61 Знак,UL71 Знак,UL81 Знак"/>
    <w:link w:val="afffff5"/>
    <w:uiPriority w:val="99"/>
    <w:qFormat/>
    <w:locked/>
    <w:rsid w:val="00DF3309"/>
  </w:style>
  <w:style w:type="paragraph" w:customStyle="1" w:styleId="afffffffffffffffffffffe">
    <w:name w:val="a"/>
    <w:basedOn w:val="affff"/>
    <w:qFormat/>
    <w:rsid w:val="00DF3309"/>
    <w:rPr>
      <w:rFonts w:eastAsia="Calibri"/>
      <w:sz w:val="24"/>
      <w:szCs w:val="24"/>
    </w:rPr>
  </w:style>
  <w:style w:type="character" w:customStyle="1" w:styleId="1fff">
    <w:name w:val="Обычный1 Знак"/>
    <w:link w:val="11b"/>
    <w:qFormat/>
    <w:locked/>
    <w:rsid w:val="00DF3309"/>
    <w:rPr>
      <w:rFonts w:ascii="NTHelvetica/Cyrillic" w:hAnsi="NTHelvetica/Cyrillic"/>
      <w:color w:val="000080"/>
      <w:sz w:val="16"/>
    </w:rPr>
  </w:style>
  <w:style w:type="numbering" w:customStyle="1" w:styleId="12">
    <w:name w:val="Список таблиц()1"/>
    <w:qFormat/>
    <w:rsid w:val="00DF3309"/>
    <w:pPr>
      <w:numPr>
        <w:numId w:val="47"/>
      </w:numPr>
    </w:pPr>
  </w:style>
  <w:style w:type="character" w:customStyle="1" w:styleId="infovalue">
    <w:name w:val="info_value"/>
    <w:qFormat/>
    <w:rsid w:val="00DF3309"/>
    <w:rPr>
      <w:rFonts w:ascii="Georgia" w:hAnsi="Georgia" w:hint="default"/>
      <w:b w:val="0"/>
      <w:bCs w:val="0"/>
      <w:sz w:val="27"/>
      <w:szCs w:val="27"/>
    </w:rPr>
  </w:style>
  <w:style w:type="paragraph" w:customStyle="1" w:styleId="28">
    <w:name w:val="_Маркированный список уровня 2"/>
    <w:basedOn w:val="affff"/>
    <w:qFormat/>
    <w:rsid w:val="00DF3309"/>
    <w:pPr>
      <w:numPr>
        <w:numId w:val="49"/>
      </w:numPr>
      <w:spacing w:before="40" w:after="40" w:line="360" w:lineRule="auto"/>
      <w:jc w:val="both"/>
    </w:pPr>
    <w:rPr>
      <w:kern w:val="24"/>
      <w:sz w:val="24"/>
      <w:szCs w:val="24"/>
      <w:lang w:eastAsia="en-US"/>
    </w:rPr>
  </w:style>
  <w:style w:type="character" w:customStyle="1" w:styleId="afffffa">
    <w:name w:val="Обычный (веб) Знак"/>
    <w:aliases w:val=" Знак Знак1 Знак,Знак Знак1 Знак,Обычный (веб) Знак Знак Знак,Обычный (Web) Знак Знак Знак Знак,Обычный (веб) Знак Знак Знак Знак Знак1,Знак Знак Знак1 Знак Знак1 Знак,Обычный (веб)11 Знак,Обычный (веб)21 Знак,Обычный (веб)111 Знак"/>
    <w:link w:val="afffff9"/>
    <w:qFormat/>
    <w:locked/>
    <w:rsid w:val="00DF3309"/>
    <w:rPr>
      <w:sz w:val="24"/>
      <w:szCs w:val="24"/>
    </w:rPr>
  </w:style>
  <w:style w:type="character" w:customStyle="1" w:styleId="FontStyle72">
    <w:name w:val="Font Style72"/>
    <w:qFormat/>
    <w:rsid w:val="00DF3309"/>
    <w:rPr>
      <w:rFonts w:ascii="Times New Roman" w:hAnsi="Times New Roman" w:cs="Times New Roman"/>
      <w:color w:val="000000"/>
      <w:sz w:val="20"/>
      <w:szCs w:val="20"/>
    </w:rPr>
  </w:style>
  <w:style w:type="character" w:customStyle="1" w:styleId="FontStyle73">
    <w:name w:val="Font Style73"/>
    <w:qFormat/>
    <w:rsid w:val="00DF3309"/>
    <w:rPr>
      <w:rFonts w:ascii="Times New Roman" w:hAnsi="Times New Roman" w:cs="Times New Roman"/>
      <w:b/>
      <w:bCs/>
      <w:color w:val="000000"/>
      <w:sz w:val="20"/>
      <w:szCs w:val="20"/>
    </w:rPr>
  </w:style>
  <w:style w:type="paragraph" w:customStyle="1" w:styleId="Tahoma">
    <w:name w:val="Стиль Основной текст + (латиница) Tahoma"/>
    <w:basedOn w:val="affff3"/>
    <w:qFormat/>
    <w:rsid w:val="00DF3309"/>
    <w:pPr>
      <w:keepNext w:val="0"/>
      <w:suppressAutoHyphens w:val="0"/>
      <w:spacing w:before="120"/>
      <w:outlineLvl w:val="9"/>
    </w:pPr>
    <w:rPr>
      <w:rFonts w:ascii="Tahoma" w:hAnsi="Tahoma" w:cs="Verdana"/>
      <w:szCs w:val="24"/>
    </w:rPr>
  </w:style>
  <w:style w:type="paragraph" w:customStyle="1" w:styleId="18">
    <w:name w:val="маркированный список 1"/>
    <w:basedOn w:val="affffffff5"/>
    <w:uiPriority w:val="99"/>
    <w:qFormat/>
    <w:rsid w:val="00DF3309"/>
    <w:pPr>
      <w:numPr>
        <w:numId w:val="51"/>
      </w:numPr>
      <w:spacing w:line="360" w:lineRule="auto"/>
      <w:jc w:val="both"/>
    </w:pPr>
    <w:rPr>
      <w:rFonts w:ascii="Times New Roman" w:eastAsia="Times New Roman" w:hAnsi="Times New Roman"/>
      <w:sz w:val="24"/>
      <w:szCs w:val="24"/>
      <w:lang w:eastAsia="en-US"/>
    </w:rPr>
  </w:style>
  <w:style w:type="paragraph" w:customStyle="1" w:styleId="-121">
    <w:name w:val="Цветной список - Акцент 12"/>
    <w:basedOn w:val="affff"/>
    <w:link w:val="-116"/>
    <w:uiPriority w:val="34"/>
    <w:qFormat/>
    <w:rsid w:val="00DF3309"/>
    <w:pPr>
      <w:ind w:left="720"/>
      <w:contextualSpacing/>
    </w:pPr>
    <w:rPr>
      <w:sz w:val="24"/>
      <w:szCs w:val="24"/>
      <w:lang w:val="x-none" w:eastAsia="x-none"/>
    </w:rPr>
  </w:style>
  <w:style w:type="character" w:customStyle="1" w:styleId="-116">
    <w:name w:val="Цветной список - Акцент 1 Знак1"/>
    <w:link w:val="-121"/>
    <w:uiPriority w:val="34"/>
    <w:qFormat/>
    <w:locked/>
    <w:rsid w:val="00DF3309"/>
    <w:rPr>
      <w:sz w:val="24"/>
      <w:szCs w:val="24"/>
      <w:lang w:val="x-none" w:eastAsia="x-none"/>
    </w:rPr>
  </w:style>
  <w:style w:type="paragraph" w:customStyle="1" w:styleId="21b">
    <w:name w:val="Средняя сетка 21"/>
    <w:uiPriority w:val="1"/>
    <w:qFormat/>
    <w:rsid w:val="00DF3309"/>
    <w:rPr>
      <w:rFonts w:ascii="Calibri" w:eastAsia="Calibri" w:hAnsi="Calibri"/>
      <w:sz w:val="22"/>
      <w:szCs w:val="22"/>
      <w:lang w:eastAsia="en-US"/>
    </w:rPr>
  </w:style>
  <w:style w:type="paragraph" w:customStyle="1" w:styleId="31a">
    <w:name w:val="Заголовок 31"/>
    <w:basedOn w:val="affff"/>
    <w:next w:val="affff"/>
    <w:qFormat/>
    <w:rsid w:val="00DF3309"/>
    <w:pPr>
      <w:keepNext/>
      <w:widowControl w:val="0"/>
      <w:suppressAutoHyphens/>
      <w:autoSpaceDN w:val="0"/>
      <w:spacing w:before="240" w:after="120"/>
      <w:textAlignment w:val="baseline"/>
      <w:outlineLvl w:val="2"/>
    </w:pPr>
    <w:rPr>
      <w:rFonts w:ascii="Liberation Sans" w:eastAsia="DejaVu Sans Light" w:hAnsi="Liberation Sans" w:cs="DejaVu Sans Light"/>
      <w:b/>
      <w:bCs/>
      <w:color w:val="008000"/>
      <w:kern w:val="3"/>
      <w:sz w:val="28"/>
      <w:szCs w:val="28"/>
      <w:lang w:eastAsia="zh-CN" w:bidi="hi-IN"/>
    </w:rPr>
  </w:style>
  <w:style w:type="paragraph" w:customStyle="1" w:styleId="21c">
    <w:name w:val="Заголовок 21"/>
    <w:basedOn w:val="affff"/>
    <w:next w:val="Textbody"/>
    <w:qFormat/>
    <w:rsid w:val="00DF3309"/>
    <w:pPr>
      <w:keepNext/>
      <w:widowControl w:val="0"/>
      <w:suppressAutoHyphens/>
      <w:autoSpaceDN w:val="0"/>
      <w:spacing w:before="240" w:after="120"/>
      <w:textAlignment w:val="baseline"/>
      <w:outlineLvl w:val="1"/>
    </w:pPr>
    <w:rPr>
      <w:rFonts w:ascii="Liberation Sans" w:eastAsia="DejaVu Sans Light" w:hAnsi="Liberation Sans" w:cs="DejaVu Sans Light"/>
      <w:b/>
      <w:bCs/>
      <w:i/>
      <w:iCs/>
      <w:color w:val="800000"/>
      <w:kern w:val="3"/>
      <w:sz w:val="28"/>
      <w:szCs w:val="28"/>
      <w:lang w:eastAsia="zh-CN" w:bidi="hi-IN"/>
    </w:rPr>
  </w:style>
  <w:style w:type="paragraph" w:customStyle="1" w:styleId="414">
    <w:name w:val="Заголовок 41"/>
    <w:basedOn w:val="affff"/>
    <w:next w:val="Textbody"/>
    <w:qFormat/>
    <w:rsid w:val="00DF3309"/>
    <w:pPr>
      <w:keepNext/>
      <w:widowControl w:val="0"/>
      <w:suppressAutoHyphens/>
      <w:autoSpaceDN w:val="0"/>
      <w:spacing w:before="240" w:after="120"/>
      <w:textAlignment w:val="baseline"/>
      <w:outlineLvl w:val="3"/>
    </w:pPr>
    <w:rPr>
      <w:rFonts w:ascii="Liberation Sans" w:eastAsia="DejaVu Sans Light" w:hAnsi="Liberation Sans" w:cs="DejaVu Sans Light"/>
      <w:b/>
      <w:bCs/>
      <w:i/>
      <w:iCs/>
      <w:color w:val="FF00FF"/>
      <w:kern w:val="3"/>
      <w:sz w:val="28"/>
      <w:szCs w:val="28"/>
      <w:lang w:eastAsia="zh-CN" w:bidi="hi-IN"/>
    </w:rPr>
  </w:style>
  <w:style w:type="paragraph" w:customStyle="1" w:styleId="affffffffffffffffffffff">
    <w:name w:val="Методичка"/>
    <w:basedOn w:val="affff3"/>
    <w:qFormat/>
    <w:rsid w:val="00DF3309"/>
    <w:pPr>
      <w:keepNext w:val="0"/>
      <w:widowControl w:val="0"/>
      <w:spacing w:after="120" w:line="360" w:lineRule="auto"/>
      <w:ind w:firstLine="283"/>
      <w:outlineLvl w:val="9"/>
    </w:pPr>
    <w:rPr>
      <w:rFonts w:ascii="Arial" w:eastAsia="Arial Unicode MS" w:hAnsi="Arial" w:cs="Arial"/>
      <w:kern w:val="1"/>
      <w:sz w:val="20"/>
      <w:szCs w:val="24"/>
      <w:lang w:eastAsia="zh-CN" w:bidi="hi-IN"/>
    </w:rPr>
  </w:style>
  <w:style w:type="paragraph" w:customStyle="1" w:styleId="4ff6">
    <w:name w:val="Заг 4"/>
    <w:basedOn w:val="4b"/>
    <w:qFormat/>
    <w:rsid w:val="00DF3309"/>
    <w:pPr>
      <w:pageBreakBefore/>
      <w:tabs>
        <w:tab w:val="clear" w:pos="1209"/>
      </w:tabs>
      <w:spacing w:before="60" w:after="60" w:line="312" w:lineRule="auto"/>
      <w:ind w:left="0" w:firstLine="0"/>
      <w:jc w:val="center"/>
    </w:pPr>
    <w:rPr>
      <w:b w:val="0"/>
      <w:bCs/>
      <w:noProof/>
      <w:szCs w:val="28"/>
      <w:lang w:val="x-none" w:eastAsia="x-none"/>
    </w:rPr>
  </w:style>
  <w:style w:type="paragraph" w:customStyle="1" w:styleId="affffffffffffffffffffff0">
    <w:name w:val="КД ТЗ подраздел"/>
    <w:next w:val="affff"/>
    <w:autoRedefine/>
    <w:qFormat/>
    <w:rsid w:val="00DF3309"/>
    <w:pPr>
      <w:keepNext/>
      <w:spacing w:before="120" w:after="120"/>
      <w:jc w:val="center"/>
    </w:pPr>
    <w:rPr>
      <w:b/>
      <w:spacing w:val="-6"/>
      <w:sz w:val="24"/>
      <w:szCs w:val="24"/>
    </w:rPr>
  </w:style>
  <w:style w:type="paragraph" w:customStyle="1" w:styleId="affffffffffffffffffffff1">
    <w:name w:val="КД ТЗ статья"/>
    <w:autoRedefine/>
    <w:qFormat/>
    <w:rsid w:val="00DF3309"/>
    <w:pPr>
      <w:tabs>
        <w:tab w:val="num" w:pos="1134"/>
      </w:tabs>
      <w:ind w:firstLine="720"/>
      <w:jc w:val="both"/>
    </w:pPr>
    <w:rPr>
      <w:sz w:val="24"/>
      <w:szCs w:val="24"/>
    </w:rPr>
  </w:style>
  <w:style w:type="paragraph" w:customStyle="1" w:styleId="affffffffffffffffffffff2">
    <w:name w:val="КД ТЗ пункт"/>
    <w:autoRedefine/>
    <w:qFormat/>
    <w:rsid w:val="00DF3309"/>
    <w:pPr>
      <w:tabs>
        <w:tab w:val="num" w:pos="1440"/>
      </w:tabs>
      <w:ind w:firstLine="720"/>
      <w:jc w:val="both"/>
    </w:pPr>
    <w:rPr>
      <w:sz w:val="22"/>
      <w:szCs w:val="24"/>
    </w:rPr>
  </w:style>
  <w:style w:type="paragraph" w:customStyle="1" w:styleId="affffffffffffffffffffff3">
    <w:name w:val="КД текст"/>
    <w:basedOn w:val="affff3"/>
    <w:autoRedefine/>
    <w:qFormat/>
    <w:rsid w:val="00DF3309"/>
    <w:pPr>
      <w:keepNext w:val="0"/>
      <w:jc w:val="center"/>
      <w:outlineLvl w:val="9"/>
    </w:pPr>
    <w:rPr>
      <w:b/>
      <w:szCs w:val="24"/>
    </w:rPr>
  </w:style>
  <w:style w:type="paragraph" w:customStyle="1" w:styleId="caaieiaie11">
    <w:name w:val="caaieiaie 11"/>
    <w:basedOn w:val="affff"/>
    <w:next w:val="affff"/>
    <w:qFormat/>
    <w:rsid w:val="00DF3309"/>
    <w:pPr>
      <w:keepNext/>
      <w:jc w:val="center"/>
    </w:pPr>
    <w:rPr>
      <w:sz w:val="24"/>
    </w:rPr>
  </w:style>
  <w:style w:type="paragraph" w:customStyle="1" w:styleId="affffffffffffffffffffff4">
    <w:name w:val="письмо"/>
    <w:basedOn w:val="affff"/>
    <w:qFormat/>
    <w:rsid w:val="00DF3309"/>
    <w:pPr>
      <w:ind w:firstLine="720"/>
      <w:jc w:val="both"/>
    </w:pPr>
    <w:rPr>
      <w:sz w:val="28"/>
    </w:rPr>
  </w:style>
  <w:style w:type="paragraph" w:customStyle="1" w:styleId="6c">
    <w:name w:val="çàãîëîâîê 6"/>
    <w:basedOn w:val="afffffff4"/>
    <w:next w:val="afffffff4"/>
    <w:qFormat/>
    <w:rsid w:val="00DF3309"/>
    <w:pPr>
      <w:keepNext/>
      <w:jc w:val="center"/>
    </w:pPr>
    <w:rPr>
      <w:rFonts w:ascii="Garamond" w:hAnsi="Garamond"/>
      <w:b/>
      <w:sz w:val="24"/>
    </w:rPr>
  </w:style>
  <w:style w:type="paragraph" w:customStyle="1" w:styleId="affffffffffffffffffffff5">
    <w:name w:val="Т Номер"/>
    <w:basedOn w:val="affff"/>
    <w:qFormat/>
    <w:rsid w:val="00DF3309"/>
    <w:pPr>
      <w:tabs>
        <w:tab w:val="num" w:pos="1141"/>
      </w:tabs>
      <w:spacing w:before="60" w:after="60"/>
      <w:ind w:left="1141" w:hanging="432"/>
    </w:pPr>
    <w:rPr>
      <w:sz w:val="24"/>
      <w:szCs w:val="24"/>
    </w:rPr>
  </w:style>
  <w:style w:type="paragraph" w:customStyle="1" w:styleId="Preformat">
    <w:name w:val="Preformat"/>
    <w:qFormat/>
    <w:rsid w:val="00DF3309"/>
    <w:pPr>
      <w:autoSpaceDE w:val="0"/>
      <w:autoSpaceDN w:val="0"/>
      <w:adjustRightInd w:val="0"/>
    </w:pPr>
    <w:rPr>
      <w:rFonts w:ascii="Courier New" w:hAnsi="Courier New" w:cs="Courier New"/>
    </w:rPr>
  </w:style>
  <w:style w:type="paragraph" w:customStyle="1" w:styleId="-1b">
    <w:name w:val="Список-1 Знак Знак Знак"/>
    <w:basedOn w:val="affff"/>
    <w:link w:val="-1c"/>
    <w:qFormat/>
    <w:rsid w:val="00DF3309"/>
    <w:pPr>
      <w:tabs>
        <w:tab w:val="num" w:pos="1158"/>
      </w:tabs>
      <w:spacing w:before="60" w:after="60" w:line="312" w:lineRule="auto"/>
      <w:ind w:left="1138" w:hanging="340"/>
      <w:jc w:val="both"/>
    </w:pPr>
    <w:rPr>
      <w:sz w:val="24"/>
      <w:lang w:val="x-none" w:eastAsia="en-US"/>
    </w:rPr>
  </w:style>
  <w:style w:type="character" w:customStyle="1" w:styleId="-1c">
    <w:name w:val="Список-1 Знак Знак Знак Знак"/>
    <w:link w:val="-1b"/>
    <w:qFormat/>
    <w:rsid w:val="00DF3309"/>
    <w:rPr>
      <w:sz w:val="24"/>
      <w:lang w:val="x-none" w:eastAsia="en-US"/>
    </w:rPr>
  </w:style>
  <w:style w:type="paragraph" w:customStyle="1" w:styleId="-25">
    <w:name w:val="Список-2"/>
    <w:basedOn w:val="affff"/>
    <w:autoRedefine/>
    <w:qFormat/>
    <w:rsid w:val="00DF3309"/>
    <w:pPr>
      <w:tabs>
        <w:tab w:val="num" w:pos="720"/>
      </w:tabs>
      <w:spacing w:before="60" w:after="60" w:line="312" w:lineRule="auto"/>
      <w:ind w:left="720" w:hanging="360"/>
    </w:pPr>
    <w:rPr>
      <w:sz w:val="24"/>
      <w:lang w:eastAsia="en-US"/>
    </w:rPr>
  </w:style>
  <w:style w:type="paragraph" w:customStyle="1" w:styleId="1ffffffffa">
    <w:name w:val="Список1 Знак Знак"/>
    <w:basedOn w:val="body-12"/>
    <w:link w:val="1ffffffffb"/>
    <w:qFormat/>
    <w:rsid w:val="00DF3309"/>
    <w:pPr>
      <w:tabs>
        <w:tab w:val="num" w:pos="720"/>
      </w:tabs>
      <w:overflowPunct/>
      <w:autoSpaceDE/>
      <w:autoSpaceDN/>
      <w:adjustRightInd/>
      <w:spacing w:before="120" w:line="240" w:lineRule="auto"/>
      <w:ind w:left="720" w:hanging="360"/>
      <w:textAlignment w:val="auto"/>
    </w:pPr>
    <w:rPr>
      <w:lang w:eastAsia="en-US"/>
    </w:rPr>
  </w:style>
  <w:style w:type="paragraph" w:customStyle="1" w:styleId="body-12">
    <w:name w:val="body-12 Знак Знак"/>
    <w:basedOn w:val="affff"/>
    <w:link w:val="body-120"/>
    <w:qFormat/>
    <w:rsid w:val="00DF3309"/>
    <w:pPr>
      <w:overflowPunct w:val="0"/>
      <w:autoSpaceDE w:val="0"/>
      <w:autoSpaceDN w:val="0"/>
      <w:adjustRightInd w:val="0"/>
      <w:spacing w:line="312" w:lineRule="auto"/>
      <w:jc w:val="both"/>
      <w:textAlignment w:val="baseline"/>
    </w:pPr>
    <w:rPr>
      <w:sz w:val="24"/>
      <w:lang w:val="x-none" w:eastAsia="x-none"/>
    </w:rPr>
  </w:style>
  <w:style w:type="character" w:customStyle="1" w:styleId="body-120">
    <w:name w:val="body-12 Знак Знак Знак"/>
    <w:link w:val="body-12"/>
    <w:qFormat/>
    <w:rsid w:val="00DF3309"/>
    <w:rPr>
      <w:sz w:val="24"/>
      <w:lang w:val="x-none" w:eastAsia="x-none"/>
    </w:rPr>
  </w:style>
  <w:style w:type="character" w:customStyle="1" w:styleId="1ffffffffb">
    <w:name w:val="Список1 Знак Знак Знак"/>
    <w:link w:val="1ffffffffa"/>
    <w:qFormat/>
    <w:rsid w:val="00DF3309"/>
    <w:rPr>
      <w:sz w:val="24"/>
      <w:lang w:val="x-none" w:eastAsia="en-US"/>
    </w:rPr>
  </w:style>
  <w:style w:type="paragraph" w:customStyle="1" w:styleId="129">
    <w:name w:val="12"/>
    <w:basedOn w:val="affff"/>
    <w:qFormat/>
    <w:rsid w:val="00DF3309"/>
    <w:pPr>
      <w:ind w:firstLine="708"/>
      <w:jc w:val="both"/>
    </w:pPr>
    <w:rPr>
      <w:sz w:val="24"/>
      <w:szCs w:val="24"/>
    </w:rPr>
  </w:style>
  <w:style w:type="paragraph" w:customStyle="1" w:styleId="affffffffffffffffffffff6">
    <w:name w:val="Кт Статья"/>
    <w:autoRedefine/>
    <w:qFormat/>
    <w:rsid w:val="00DF3309"/>
    <w:pPr>
      <w:tabs>
        <w:tab w:val="left" w:pos="0"/>
        <w:tab w:val="num" w:pos="540"/>
      </w:tabs>
      <w:suppressAutoHyphens/>
      <w:ind w:firstLine="567"/>
      <w:jc w:val="both"/>
      <w:outlineLvl w:val="1"/>
    </w:pPr>
    <w:rPr>
      <w:sz w:val="24"/>
      <w:szCs w:val="24"/>
    </w:rPr>
  </w:style>
  <w:style w:type="paragraph" w:customStyle="1" w:styleId="affffffffffffffffffffff7">
    <w:name w:val="Кт пункт"/>
    <w:autoRedefine/>
    <w:qFormat/>
    <w:rsid w:val="00DF3309"/>
    <w:pPr>
      <w:tabs>
        <w:tab w:val="left" w:pos="1276"/>
      </w:tabs>
      <w:suppressAutoHyphens/>
      <w:ind w:right="6" w:firstLine="567"/>
      <w:jc w:val="both"/>
      <w:outlineLvl w:val="2"/>
    </w:pPr>
    <w:rPr>
      <w:sz w:val="24"/>
      <w:szCs w:val="24"/>
    </w:rPr>
  </w:style>
  <w:style w:type="paragraph" w:customStyle="1" w:styleId="affffffffffffffffffffff8">
    <w:name w:val="Подпункты"/>
    <w:basedOn w:val="affff"/>
    <w:qFormat/>
    <w:rsid w:val="00DF3309"/>
    <w:pPr>
      <w:tabs>
        <w:tab w:val="num" w:pos="1418"/>
        <w:tab w:val="num" w:pos="1800"/>
      </w:tabs>
      <w:ind w:left="851" w:hanging="504"/>
      <w:jc w:val="both"/>
    </w:pPr>
    <w:rPr>
      <w:sz w:val="24"/>
    </w:rPr>
  </w:style>
  <w:style w:type="paragraph" w:customStyle="1" w:styleId="TitleListC">
    <w:name w:val="Title_List_C"/>
    <w:basedOn w:val="affff"/>
    <w:qFormat/>
    <w:rsid w:val="00DF3309"/>
    <w:pPr>
      <w:framePr w:hSpace="181" w:vSpace="181" w:wrap="notBeside" w:hAnchor="text" w:xAlign="center" w:yAlign="center"/>
      <w:ind w:firstLine="284"/>
      <w:jc w:val="center"/>
    </w:pPr>
    <w:rPr>
      <w:b/>
      <w:sz w:val="48"/>
    </w:rPr>
  </w:style>
  <w:style w:type="paragraph" w:customStyle="1" w:styleId="affffffffffffffffffffff9">
    <w:name w:val="Кт текст"/>
    <w:autoRedefine/>
    <w:qFormat/>
    <w:rsid w:val="00DF3309"/>
    <w:pPr>
      <w:suppressAutoHyphens/>
      <w:ind w:firstLine="709"/>
      <w:jc w:val="both"/>
    </w:pPr>
    <w:rPr>
      <w:sz w:val="22"/>
      <w:szCs w:val="22"/>
    </w:rPr>
  </w:style>
  <w:style w:type="paragraph" w:customStyle="1" w:styleId="145">
    <w:name w:val="14"/>
    <w:basedOn w:val="affff"/>
    <w:qFormat/>
    <w:rsid w:val="00DF3309"/>
    <w:pPr>
      <w:jc w:val="center"/>
    </w:pPr>
    <w:rPr>
      <w:b/>
      <w:sz w:val="24"/>
      <w:szCs w:val="24"/>
    </w:rPr>
  </w:style>
  <w:style w:type="paragraph" w:customStyle="1" w:styleId="1ffffffffc">
    <w:name w:val="КД кмпл1"/>
    <w:autoRedefine/>
    <w:qFormat/>
    <w:rsid w:val="00DF3309"/>
    <w:pPr>
      <w:ind w:firstLine="709"/>
      <w:jc w:val="both"/>
    </w:pPr>
    <w:rPr>
      <w:color w:val="000000"/>
      <w:sz w:val="24"/>
      <w:szCs w:val="24"/>
    </w:rPr>
  </w:style>
  <w:style w:type="paragraph" w:customStyle="1" w:styleId="1ffffffffd">
    <w:name w:val="Подпункт договора 1"/>
    <w:basedOn w:val="affff3"/>
    <w:qFormat/>
    <w:rsid w:val="00DF3309"/>
    <w:pPr>
      <w:keepNext w:val="0"/>
      <w:tabs>
        <w:tab w:val="num" w:pos="1440"/>
      </w:tabs>
      <w:suppressAutoHyphens w:val="0"/>
      <w:spacing w:after="120"/>
      <w:ind w:left="1440" w:hanging="720"/>
      <w:jc w:val="both"/>
      <w:outlineLvl w:val="9"/>
    </w:pPr>
  </w:style>
  <w:style w:type="paragraph" w:customStyle="1" w:styleId="affffffffffffffffffffffa">
    <w:name w:val="Реквизиты"/>
    <w:basedOn w:val="affff3"/>
    <w:qFormat/>
    <w:rsid w:val="00DF3309"/>
    <w:pPr>
      <w:keepNext w:val="0"/>
      <w:suppressAutoHyphens w:val="0"/>
      <w:outlineLvl w:val="9"/>
    </w:pPr>
  </w:style>
  <w:style w:type="paragraph" w:customStyle="1" w:styleId="affffffffffffffffffffffb">
    <w:name w:val="КД Раздел ТЗ"/>
    <w:next w:val="affff"/>
    <w:qFormat/>
    <w:rsid w:val="00DF3309"/>
    <w:pPr>
      <w:jc w:val="center"/>
    </w:pPr>
    <w:rPr>
      <w:b/>
      <w:sz w:val="22"/>
      <w:szCs w:val="22"/>
    </w:rPr>
  </w:style>
  <w:style w:type="paragraph" w:customStyle="1" w:styleId="3ffff1">
    <w:name w:val="КД пункт 3ур"/>
    <w:basedOn w:val="3f3"/>
    <w:autoRedefine/>
    <w:qFormat/>
    <w:rsid w:val="00DF3309"/>
    <w:pPr>
      <w:keepNext w:val="0"/>
      <w:tabs>
        <w:tab w:val="clear" w:pos="1209"/>
        <w:tab w:val="num" w:pos="720"/>
        <w:tab w:val="left" w:pos="1304"/>
        <w:tab w:val="left" w:pos="1474"/>
      </w:tabs>
      <w:spacing w:before="0" w:after="0"/>
      <w:ind w:left="0" w:firstLine="720"/>
      <w:jc w:val="both"/>
    </w:pPr>
    <w:rPr>
      <w:rFonts w:ascii="Times New Roman" w:hAnsi="Times New Roman" w:cs="Times New Roman"/>
      <w:b w:val="0"/>
      <w:bCs w:val="0"/>
      <w:sz w:val="24"/>
      <w:szCs w:val="24"/>
      <w:lang w:val="x-none" w:eastAsia="x-none"/>
    </w:rPr>
  </w:style>
  <w:style w:type="paragraph" w:customStyle="1" w:styleId="affffffffffffffffffffffc">
    <w:name w:val="КД Раздел"/>
    <w:basedOn w:val="1ff6"/>
    <w:next w:val="affff3"/>
    <w:autoRedefine/>
    <w:qFormat/>
    <w:rsid w:val="00DF3309"/>
    <w:pPr>
      <w:tabs>
        <w:tab w:val="clear" w:pos="1209"/>
        <w:tab w:val="num" w:pos="480"/>
        <w:tab w:val="left" w:pos="567"/>
        <w:tab w:val="left" w:pos="1077"/>
        <w:tab w:val="left" w:pos="1304"/>
        <w:tab w:val="left" w:pos="1531"/>
      </w:tabs>
      <w:spacing w:before="240" w:after="0" w:line="276" w:lineRule="auto"/>
      <w:ind w:left="480" w:firstLine="720"/>
      <w:jc w:val="both"/>
    </w:pPr>
    <w:rPr>
      <w:spacing w:val="-6"/>
      <w:kern w:val="0"/>
      <w:sz w:val="28"/>
      <w:szCs w:val="28"/>
      <w:lang w:val="x-none" w:eastAsia="x-none"/>
    </w:rPr>
  </w:style>
  <w:style w:type="paragraph" w:customStyle="1" w:styleId="2fffff7">
    <w:name w:val="КД подраздел 2 ур"/>
    <w:basedOn w:val="2f"/>
    <w:next w:val="affff3"/>
    <w:autoRedefine/>
    <w:qFormat/>
    <w:rsid w:val="00DF3309"/>
    <w:pPr>
      <w:tabs>
        <w:tab w:val="clear" w:pos="1209"/>
        <w:tab w:val="num" w:pos="480"/>
        <w:tab w:val="left" w:pos="1080"/>
        <w:tab w:val="left" w:pos="1260"/>
      </w:tabs>
      <w:suppressAutoHyphens/>
      <w:spacing w:before="120" w:after="120"/>
      <w:ind w:left="0" w:firstLine="720"/>
      <w:jc w:val="both"/>
    </w:pPr>
    <w:rPr>
      <w:rFonts w:ascii="Times New Roman" w:hAnsi="Times New Roman" w:cs="Times New Roman"/>
      <w:bCs w:val="0"/>
      <w:i w:val="0"/>
      <w:iCs w:val="0"/>
      <w:sz w:val="26"/>
      <w:szCs w:val="26"/>
      <w:lang w:val="x-none" w:eastAsia="x-none"/>
    </w:rPr>
  </w:style>
  <w:style w:type="paragraph" w:customStyle="1" w:styleId="4ff7">
    <w:name w:val="КД пункт 4ур"/>
    <w:basedOn w:val="3ffff1"/>
    <w:autoRedefine/>
    <w:qFormat/>
    <w:rsid w:val="00DF3309"/>
    <w:pPr>
      <w:numPr>
        <w:ilvl w:val="3"/>
      </w:numPr>
      <w:tabs>
        <w:tab w:val="num" w:pos="720"/>
      </w:tabs>
      <w:ind w:firstLine="720"/>
      <w:outlineLvl w:val="3"/>
    </w:pPr>
  </w:style>
  <w:style w:type="paragraph" w:customStyle="1" w:styleId="affffffffffffffffffffffd">
    <w:name w:val="Договор преамбула"/>
    <w:basedOn w:val="affff"/>
    <w:qFormat/>
    <w:rsid w:val="00DF3309"/>
    <w:pPr>
      <w:spacing w:before="480" w:after="240"/>
      <w:ind w:firstLine="709"/>
      <w:jc w:val="both"/>
    </w:pPr>
    <w:rPr>
      <w:rFonts w:ascii="Arial" w:hAnsi="Arial" w:cs="Arial"/>
      <w:szCs w:val="24"/>
    </w:rPr>
  </w:style>
  <w:style w:type="paragraph" w:customStyle="1" w:styleId="affffffffffffffffffffffe">
    <w:name w:val="Кт Раздел"/>
    <w:autoRedefine/>
    <w:qFormat/>
    <w:rsid w:val="00DF3309"/>
    <w:pPr>
      <w:keepNext/>
      <w:tabs>
        <w:tab w:val="num" w:pos="420"/>
      </w:tabs>
      <w:spacing w:before="360" w:after="240"/>
      <w:ind w:hanging="420"/>
      <w:jc w:val="center"/>
      <w:outlineLvl w:val="0"/>
    </w:pPr>
    <w:rPr>
      <w:b/>
      <w:spacing w:val="-6"/>
      <w:sz w:val="24"/>
      <w:szCs w:val="28"/>
    </w:rPr>
  </w:style>
  <w:style w:type="paragraph" w:customStyle="1" w:styleId="Body">
    <w:name w:val="Body"/>
    <w:basedOn w:val="affff"/>
    <w:qFormat/>
    <w:rsid w:val="00DF3309"/>
    <w:pPr>
      <w:spacing w:before="60"/>
    </w:pPr>
    <w:rPr>
      <w:rFonts w:ascii="Arial" w:hAnsi="Arial"/>
    </w:rPr>
  </w:style>
  <w:style w:type="paragraph" w:customStyle="1" w:styleId="afffffffffffffffffffffff">
    <w:name w:val="КД текст Ц"/>
    <w:basedOn w:val="affffffffffffffffffffff3"/>
    <w:autoRedefine/>
    <w:qFormat/>
    <w:rsid w:val="00DF3309"/>
    <w:rPr>
      <w:b w:val="0"/>
    </w:rPr>
  </w:style>
  <w:style w:type="paragraph" w:customStyle="1" w:styleId="afffffffffffffffffffffff0">
    <w:name w:val="КД текст Л"/>
    <w:basedOn w:val="afffffffffffffffffffffff"/>
    <w:next w:val="affff3"/>
    <w:autoRedefine/>
    <w:qFormat/>
    <w:rsid w:val="00DF3309"/>
    <w:pPr>
      <w:jc w:val="left"/>
    </w:pPr>
  </w:style>
  <w:style w:type="paragraph" w:customStyle="1" w:styleId="afffffffffffffffffffffff1">
    <w:name w:val="КД №пп таблЦен"/>
    <w:next w:val="affff3"/>
    <w:qFormat/>
    <w:rsid w:val="00DF3309"/>
    <w:pPr>
      <w:tabs>
        <w:tab w:val="num" w:pos="340"/>
      </w:tabs>
      <w:suppressAutoHyphens/>
      <w:ind w:firstLine="57"/>
    </w:pPr>
    <w:rPr>
      <w:sz w:val="24"/>
      <w:szCs w:val="24"/>
    </w:rPr>
  </w:style>
  <w:style w:type="paragraph" w:customStyle="1" w:styleId="afffffffffffffffffffffff2">
    <w:name w:val="КД текст ЗЖ"/>
    <w:basedOn w:val="affff"/>
    <w:next w:val="affff3"/>
    <w:qFormat/>
    <w:rsid w:val="00DF3309"/>
    <w:pPr>
      <w:suppressAutoHyphens/>
      <w:jc w:val="center"/>
    </w:pPr>
    <w:rPr>
      <w:b/>
      <w:sz w:val="24"/>
    </w:rPr>
  </w:style>
  <w:style w:type="paragraph" w:customStyle="1" w:styleId="14pt">
    <w:name w:val="Обычный + 14 pt"/>
    <w:aliases w:val="по ширине,Первая строка:  1,25 см"/>
    <w:basedOn w:val="affff"/>
    <w:qFormat/>
    <w:rsid w:val="00DF3309"/>
    <w:pPr>
      <w:ind w:firstLine="708"/>
      <w:jc w:val="both"/>
    </w:pPr>
    <w:rPr>
      <w:sz w:val="28"/>
      <w:szCs w:val="28"/>
    </w:rPr>
  </w:style>
  <w:style w:type="paragraph" w:customStyle="1" w:styleId="head21">
    <w:name w:val="head21"/>
    <w:basedOn w:val="affff"/>
    <w:qFormat/>
    <w:rsid w:val="00DF3309"/>
    <w:pPr>
      <w:overflowPunct w:val="0"/>
      <w:autoSpaceDE w:val="0"/>
      <w:autoSpaceDN w:val="0"/>
      <w:jc w:val="center"/>
    </w:pPr>
    <w:rPr>
      <w:b/>
      <w:bCs/>
      <w:sz w:val="24"/>
      <w:szCs w:val="24"/>
    </w:rPr>
  </w:style>
  <w:style w:type="paragraph" w:customStyle="1" w:styleId="consplusnormal3">
    <w:name w:val="consplusnormal"/>
    <w:basedOn w:val="affff"/>
    <w:qFormat/>
    <w:rsid w:val="00DF3309"/>
    <w:pPr>
      <w:spacing w:before="100" w:beforeAutospacing="1" w:after="100" w:afterAutospacing="1"/>
    </w:pPr>
    <w:rPr>
      <w:sz w:val="24"/>
      <w:szCs w:val="24"/>
    </w:rPr>
  </w:style>
  <w:style w:type="paragraph" w:customStyle="1" w:styleId="-b">
    <w:name w:val="Контракт-пункт"/>
    <w:basedOn w:val="affff"/>
    <w:qFormat/>
    <w:rsid w:val="00DF3309"/>
    <w:pPr>
      <w:tabs>
        <w:tab w:val="num" w:pos="576"/>
        <w:tab w:val="left" w:pos="680"/>
      </w:tabs>
      <w:spacing w:after="60"/>
      <w:ind w:left="576" w:firstLine="567"/>
      <w:jc w:val="both"/>
    </w:pPr>
    <w:rPr>
      <w:sz w:val="24"/>
      <w:szCs w:val="24"/>
    </w:rPr>
  </w:style>
  <w:style w:type="paragraph" w:customStyle="1" w:styleId="block">
    <w:name w:val="block"/>
    <w:basedOn w:val="affff"/>
    <w:qFormat/>
    <w:rsid w:val="00DF3309"/>
    <w:pPr>
      <w:autoSpaceDE w:val="0"/>
      <w:autoSpaceDN w:val="0"/>
      <w:spacing w:after="300"/>
    </w:pPr>
    <w:rPr>
      <w:rFonts w:ascii="Tahoma" w:hAnsi="Tahoma" w:cs="Tahoma"/>
      <w:color w:val="808080"/>
      <w:sz w:val="24"/>
      <w:szCs w:val="24"/>
    </w:rPr>
  </w:style>
  <w:style w:type="paragraph" w:customStyle="1" w:styleId="CharCharCharChar">
    <w:name w:val="Знак Знак Char Char Знак Знак Char Char Знак Знак Знак Знак Знак Знак"/>
    <w:basedOn w:val="affff"/>
    <w:qFormat/>
    <w:rsid w:val="00DF3309"/>
    <w:pPr>
      <w:spacing w:after="160" w:line="240" w:lineRule="exact"/>
    </w:pPr>
    <w:rPr>
      <w:rFonts w:ascii="Verdana" w:hAnsi="Verdana"/>
      <w:sz w:val="24"/>
      <w:szCs w:val="24"/>
      <w:lang w:val="en-US" w:eastAsia="en-US"/>
    </w:rPr>
  </w:style>
  <w:style w:type="paragraph" w:customStyle="1" w:styleId="01zagolovok">
    <w:name w:val="01_zagolovok"/>
    <w:basedOn w:val="affff"/>
    <w:qFormat/>
    <w:rsid w:val="00DF3309"/>
    <w:pPr>
      <w:keepNext/>
      <w:pageBreakBefore/>
      <w:spacing w:before="360" w:after="120"/>
      <w:outlineLvl w:val="0"/>
    </w:pPr>
    <w:rPr>
      <w:rFonts w:ascii="GaramondC" w:hAnsi="GaramondC"/>
      <w:b/>
      <w:color w:val="000000"/>
      <w:sz w:val="40"/>
      <w:szCs w:val="62"/>
    </w:rPr>
  </w:style>
  <w:style w:type="paragraph" w:customStyle="1" w:styleId="afffffffffffffffffffffff3">
    <w:name w:val="Пункт б/н"/>
    <w:basedOn w:val="affff"/>
    <w:semiHidden/>
    <w:qFormat/>
    <w:rsid w:val="00DF3309"/>
    <w:pPr>
      <w:tabs>
        <w:tab w:val="left" w:pos="1134"/>
      </w:tabs>
      <w:ind w:firstLine="567"/>
      <w:jc w:val="both"/>
    </w:pPr>
    <w:rPr>
      <w:sz w:val="24"/>
      <w:szCs w:val="24"/>
    </w:rPr>
  </w:style>
  <w:style w:type="paragraph" w:customStyle="1" w:styleId="-c">
    <w:name w:val="Контракт-раздел"/>
    <w:basedOn w:val="affff"/>
    <w:next w:val="-b"/>
    <w:qFormat/>
    <w:rsid w:val="00DF3309"/>
    <w:pPr>
      <w:keepNext/>
      <w:tabs>
        <w:tab w:val="left" w:pos="540"/>
        <w:tab w:val="num" w:pos="720"/>
      </w:tabs>
      <w:suppressAutoHyphens/>
      <w:spacing w:before="360" w:after="120"/>
      <w:ind w:left="720" w:hanging="360"/>
      <w:jc w:val="center"/>
      <w:outlineLvl w:val="3"/>
    </w:pPr>
    <w:rPr>
      <w:b/>
      <w:bCs/>
      <w:caps/>
      <w:smallCaps/>
      <w:sz w:val="24"/>
      <w:szCs w:val="24"/>
    </w:rPr>
  </w:style>
  <w:style w:type="paragraph" w:customStyle="1" w:styleId="-d">
    <w:name w:val="Контракт-подпункт"/>
    <w:basedOn w:val="affff"/>
    <w:qFormat/>
    <w:rsid w:val="00DF3309"/>
    <w:pPr>
      <w:tabs>
        <w:tab w:val="num" w:pos="851"/>
      </w:tabs>
      <w:ind w:left="851" w:hanging="851"/>
      <w:jc w:val="both"/>
    </w:pPr>
    <w:rPr>
      <w:sz w:val="24"/>
      <w:szCs w:val="24"/>
    </w:rPr>
  </w:style>
  <w:style w:type="paragraph" w:customStyle="1" w:styleId="-e">
    <w:name w:val="Контракт-подподпункт"/>
    <w:basedOn w:val="affff"/>
    <w:qFormat/>
    <w:rsid w:val="00DF3309"/>
    <w:pPr>
      <w:tabs>
        <w:tab w:val="num" w:pos="1418"/>
      </w:tabs>
      <w:ind w:left="1418" w:hanging="567"/>
      <w:jc w:val="both"/>
    </w:pPr>
    <w:rPr>
      <w:sz w:val="24"/>
      <w:szCs w:val="24"/>
    </w:rPr>
  </w:style>
  <w:style w:type="paragraph" w:customStyle="1" w:styleId="afffffffffffffffffffffff4">
    <w:name w:val="Условия контракта"/>
    <w:basedOn w:val="affff"/>
    <w:qFormat/>
    <w:rsid w:val="00DF3309"/>
    <w:pPr>
      <w:tabs>
        <w:tab w:val="num" w:pos="1158"/>
      </w:tabs>
      <w:spacing w:before="240" w:after="120"/>
      <w:ind w:left="1138" w:hanging="340"/>
      <w:jc w:val="both"/>
    </w:pPr>
    <w:rPr>
      <w:b/>
      <w:sz w:val="24"/>
    </w:rPr>
  </w:style>
  <w:style w:type="paragraph" w:customStyle="1" w:styleId="02statia1">
    <w:name w:val="02statia1"/>
    <w:basedOn w:val="affff"/>
    <w:qFormat/>
    <w:rsid w:val="00DF3309"/>
    <w:pPr>
      <w:keepNext/>
      <w:spacing w:before="280" w:line="320" w:lineRule="atLeast"/>
      <w:ind w:left="1134" w:right="851" w:hanging="578"/>
      <w:outlineLvl w:val="2"/>
    </w:pPr>
    <w:rPr>
      <w:rFonts w:ascii="GaramondNarrowC" w:hAnsi="GaramondNarrowC"/>
      <w:b/>
      <w:sz w:val="24"/>
      <w:szCs w:val="24"/>
    </w:rPr>
  </w:style>
  <w:style w:type="paragraph" w:customStyle="1" w:styleId="phNormal">
    <w:name w:val="ph_Normal"/>
    <w:basedOn w:val="affff"/>
    <w:link w:val="phNormal0"/>
    <w:qFormat/>
    <w:rsid w:val="00DF3309"/>
    <w:pPr>
      <w:spacing w:before="120" w:line="360" w:lineRule="auto"/>
      <w:ind w:firstLine="851"/>
      <w:jc w:val="both"/>
    </w:pPr>
    <w:rPr>
      <w:sz w:val="24"/>
      <w:szCs w:val="24"/>
      <w:lang w:val="x-none" w:eastAsia="x-none"/>
    </w:rPr>
  </w:style>
  <w:style w:type="character" w:customStyle="1" w:styleId="phNormal0">
    <w:name w:val="ph_Normal Знак"/>
    <w:link w:val="phNormal"/>
    <w:qFormat/>
    <w:rsid w:val="00DF3309"/>
    <w:rPr>
      <w:sz w:val="24"/>
      <w:szCs w:val="24"/>
      <w:lang w:val="x-none" w:eastAsia="x-none"/>
    </w:rPr>
  </w:style>
  <w:style w:type="paragraph" w:customStyle="1" w:styleId="phTitle">
    <w:name w:val="ph_Title"/>
    <w:basedOn w:val="phNormal"/>
    <w:next w:val="phNormal"/>
    <w:qFormat/>
    <w:rsid w:val="00DF3309"/>
    <w:pPr>
      <w:ind w:firstLine="0"/>
      <w:jc w:val="center"/>
      <w:outlineLvl w:val="0"/>
    </w:pPr>
    <w:rPr>
      <w:b/>
      <w:bCs/>
      <w:caps/>
      <w:sz w:val="28"/>
      <w:szCs w:val="28"/>
    </w:rPr>
  </w:style>
  <w:style w:type="paragraph" w:customStyle="1" w:styleId="phList2">
    <w:name w:val="ph_List2"/>
    <w:basedOn w:val="phNormal"/>
    <w:link w:val="phList20"/>
    <w:qFormat/>
    <w:rsid w:val="00DF3309"/>
    <w:pPr>
      <w:tabs>
        <w:tab w:val="num" w:pos="360"/>
        <w:tab w:val="num" w:pos="390"/>
      </w:tabs>
      <w:ind w:left="390" w:hanging="390"/>
    </w:pPr>
  </w:style>
  <w:style w:type="paragraph" w:customStyle="1" w:styleId="CharChar3">
    <w:name w:val="Знак Знак Знак Знак Знак Знак Знак Знак Знак Знак Знак Знак Знак Знак Знак Знак Char Char Знак Знак Знак"/>
    <w:basedOn w:val="affff"/>
    <w:qFormat/>
    <w:rsid w:val="00DF3309"/>
    <w:pPr>
      <w:spacing w:after="160" w:line="240" w:lineRule="exact"/>
    </w:pPr>
    <w:rPr>
      <w:rFonts w:ascii="Tahoma" w:hAnsi="Tahoma"/>
      <w:lang w:val="en-US" w:eastAsia="en-US"/>
    </w:rPr>
  </w:style>
  <w:style w:type="paragraph" w:customStyle="1" w:styleId="MainTXT">
    <w:name w:val="MainTXT"/>
    <w:basedOn w:val="affff"/>
    <w:link w:val="MainTXT1"/>
    <w:qFormat/>
    <w:rsid w:val="00DF3309"/>
    <w:pPr>
      <w:suppressAutoHyphens/>
      <w:spacing w:after="60" w:line="360" w:lineRule="auto"/>
      <w:ind w:left="142" w:firstLine="709"/>
      <w:jc w:val="both"/>
    </w:pPr>
    <w:rPr>
      <w:sz w:val="24"/>
      <w:szCs w:val="24"/>
    </w:rPr>
  </w:style>
  <w:style w:type="character" w:customStyle="1" w:styleId="afffffffffff3">
    <w:name w:val="Обычный нумерованный Знак"/>
    <w:link w:val="a0"/>
    <w:qFormat/>
    <w:rsid w:val="00DF3309"/>
    <w:rPr>
      <w:b/>
      <w:kern w:val="28"/>
      <w:sz w:val="32"/>
    </w:rPr>
  </w:style>
  <w:style w:type="paragraph" w:customStyle="1" w:styleId="afff8">
    <w:name w:val="Обычный маркированный"/>
    <w:basedOn w:val="affff"/>
    <w:link w:val="afffffffffffffffffffffff5"/>
    <w:qFormat/>
    <w:rsid w:val="00DF3309"/>
    <w:pPr>
      <w:numPr>
        <w:numId w:val="52"/>
      </w:numPr>
      <w:spacing w:after="200" w:line="276" w:lineRule="auto"/>
      <w:jc w:val="both"/>
    </w:pPr>
    <w:rPr>
      <w:rFonts w:eastAsia="Calibri"/>
      <w:sz w:val="24"/>
      <w:szCs w:val="22"/>
      <w:lang w:val="x-none" w:eastAsia="en-US"/>
    </w:rPr>
  </w:style>
  <w:style w:type="character" w:customStyle="1" w:styleId="afffffffffffffffffffffff5">
    <w:name w:val="Обычный маркированный Знак"/>
    <w:link w:val="afff8"/>
    <w:qFormat/>
    <w:rsid w:val="00DF3309"/>
    <w:rPr>
      <w:rFonts w:eastAsia="Calibri"/>
      <w:sz w:val="24"/>
      <w:szCs w:val="22"/>
      <w:lang w:val="x-none" w:eastAsia="en-US"/>
    </w:rPr>
  </w:style>
  <w:style w:type="paragraph" w:customStyle="1" w:styleId="2-">
    <w:name w:val="Обычный маркированный 2-ой уровень"/>
    <w:basedOn w:val="afff8"/>
    <w:link w:val="2-0"/>
    <w:qFormat/>
    <w:rsid w:val="00DF3309"/>
    <w:pPr>
      <w:numPr>
        <w:ilvl w:val="1"/>
      </w:numPr>
    </w:pPr>
  </w:style>
  <w:style w:type="character" w:customStyle="1" w:styleId="2-0">
    <w:name w:val="Обычный маркированный 2-ой уровень Знак"/>
    <w:link w:val="2-"/>
    <w:qFormat/>
    <w:rsid w:val="00DF3309"/>
    <w:rPr>
      <w:rFonts w:eastAsia="Calibri"/>
      <w:sz w:val="24"/>
      <w:szCs w:val="22"/>
      <w:lang w:val="x-none" w:eastAsia="en-US"/>
    </w:rPr>
  </w:style>
  <w:style w:type="paragraph" w:customStyle="1" w:styleId="List-1">
    <w:name w:val="List-1"/>
    <w:basedOn w:val="MainTXT"/>
    <w:qFormat/>
    <w:rsid w:val="00DF3309"/>
    <w:pPr>
      <w:numPr>
        <w:numId w:val="53"/>
      </w:numPr>
      <w:tabs>
        <w:tab w:val="clear" w:pos="1440"/>
      </w:tabs>
      <w:spacing w:after="0"/>
      <w:ind w:left="720"/>
    </w:pPr>
    <w:rPr>
      <w:sz w:val="28"/>
      <w:szCs w:val="20"/>
      <w:lang w:eastAsia="ar-SA"/>
    </w:rPr>
  </w:style>
  <w:style w:type="paragraph" w:customStyle="1" w:styleId="afffffffffffffffffffffff6">
    <w:name w:val="Заг_табл"/>
    <w:basedOn w:val="affff"/>
    <w:autoRedefine/>
    <w:qFormat/>
    <w:rsid w:val="00DF3309"/>
    <w:pPr>
      <w:widowControl w:val="0"/>
      <w:jc w:val="center"/>
    </w:pPr>
    <w:rPr>
      <w:b/>
      <w:bCs/>
      <w:sz w:val="24"/>
      <w:szCs w:val="24"/>
    </w:rPr>
  </w:style>
  <w:style w:type="character" w:customStyle="1" w:styleId="rvts48050">
    <w:name w:val="rvts48050"/>
    <w:qFormat/>
    <w:rsid w:val="00DF3309"/>
    <w:rPr>
      <w:rFonts w:ascii="Verdana" w:hAnsi="Verdana" w:hint="default"/>
      <w:b w:val="0"/>
      <w:bCs w:val="0"/>
      <w:i w:val="0"/>
      <w:iCs w:val="0"/>
      <w:strike w:val="0"/>
      <w:dstrike w:val="0"/>
      <w:color w:val="000000"/>
      <w:sz w:val="16"/>
      <w:szCs w:val="16"/>
      <w:u w:val="none"/>
      <w:effect w:val="none"/>
    </w:rPr>
  </w:style>
  <w:style w:type="paragraph" w:customStyle="1" w:styleId="PlainText1">
    <w:name w:val="Plain Text1"/>
    <w:basedOn w:val="affff"/>
    <w:qFormat/>
    <w:rsid w:val="00DF3309"/>
    <w:pPr>
      <w:spacing w:line="360" w:lineRule="auto"/>
      <w:ind w:firstLine="720"/>
      <w:jc w:val="both"/>
    </w:pPr>
    <w:rPr>
      <w:sz w:val="28"/>
    </w:rPr>
  </w:style>
  <w:style w:type="paragraph" w:customStyle="1" w:styleId="afffffffffffffffffffffff7">
    <w:name w:val="Приложение_номер"/>
    <w:basedOn w:val="affff"/>
    <w:next w:val="affff"/>
    <w:qFormat/>
    <w:rsid w:val="00DF3309"/>
    <w:pPr>
      <w:pageBreakBefore/>
      <w:jc w:val="right"/>
    </w:pPr>
    <w:rPr>
      <w:b/>
      <w:sz w:val="28"/>
    </w:rPr>
  </w:style>
  <w:style w:type="paragraph" w:customStyle="1" w:styleId="afffffffffffffffffffffff8">
    <w:name w:val="Текст в таблице"/>
    <w:basedOn w:val="affff"/>
    <w:qFormat/>
    <w:rsid w:val="00DF3309"/>
    <w:rPr>
      <w:sz w:val="24"/>
    </w:rPr>
  </w:style>
  <w:style w:type="paragraph" w:customStyle="1" w:styleId="2160">
    <w:name w:val="Стиль Заголовок 2 + 16 пт полужирный По левому краю"/>
    <w:basedOn w:val="2f"/>
    <w:qFormat/>
    <w:rsid w:val="00DF3309"/>
    <w:pPr>
      <w:keepNext w:val="0"/>
      <w:tabs>
        <w:tab w:val="clear" w:pos="1209"/>
      </w:tabs>
      <w:spacing w:before="0" w:after="240" w:line="240" w:lineRule="atLeast"/>
      <w:ind w:left="0" w:firstLine="709"/>
    </w:pPr>
    <w:rPr>
      <w:rFonts w:cs="Times New Roman"/>
      <w:i w:val="0"/>
      <w:iCs w:val="0"/>
      <w:spacing w:val="-5"/>
      <w:sz w:val="32"/>
      <w:szCs w:val="20"/>
      <w:lang w:val="x-none" w:eastAsia="x-none"/>
    </w:rPr>
  </w:style>
  <w:style w:type="paragraph" w:customStyle="1" w:styleId="Style0">
    <w:name w:val="Style0"/>
    <w:qFormat/>
    <w:rsid w:val="00DF3309"/>
    <w:pPr>
      <w:autoSpaceDE w:val="0"/>
      <w:autoSpaceDN w:val="0"/>
    </w:pPr>
    <w:rPr>
      <w:rFonts w:ascii="Arial" w:hAnsi="Arial" w:cs="Arial"/>
      <w:sz w:val="24"/>
      <w:szCs w:val="24"/>
    </w:rPr>
  </w:style>
  <w:style w:type="paragraph" w:customStyle="1" w:styleId="5fc">
    <w:name w:val="Основной текст 5"/>
    <w:basedOn w:val="affff6"/>
    <w:qFormat/>
    <w:rsid w:val="00DF3309"/>
    <w:rPr>
      <w:lang w:val="x-none"/>
    </w:rPr>
  </w:style>
  <w:style w:type="paragraph" w:customStyle="1" w:styleId="4ff8">
    <w:name w:val="Основной текст 4"/>
    <w:basedOn w:val="affff6"/>
    <w:qFormat/>
    <w:rsid w:val="00DF3309"/>
    <w:rPr>
      <w:lang w:val="x-none"/>
    </w:rPr>
  </w:style>
  <w:style w:type="paragraph" w:customStyle="1" w:styleId="afffffffffffffffffffffff9">
    <w:name w:val="Знак Знак Знак"/>
    <w:basedOn w:val="affff"/>
    <w:qFormat/>
    <w:rsid w:val="00DF3309"/>
    <w:pPr>
      <w:spacing w:before="100" w:beforeAutospacing="1" w:after="100" w:afterAutospacing="1"/>
    </w:pPr>
    <w:rPr>
      <w:rFonts w:ascii="Tahoma" w:hAnsi="Tahoma"/>
      <w:lang w:val="en-US" w:eastAsia="en-US"/>
    </w:rPr>
  </w:style>
  <w:style w:type="paragraph" w:customStyle="1" w:styleId="2fffff8">
    <w:name w:val="2 Заголовок"/>
    <w:basedOn w:val="affff"/>
    <w:autoRedefine/>
    <w:qFormat/>
    <w:rsid w:val="00DF3309"/>
    <w:pPr>
      <w:autoSpaceDE w:val="0"/>
      <w:autoSpaceDN w:val="0"/>
      <w:ind w:firstLine="540"/>
      <w:jc w:val="both"/>
    </w:pPr>
    <w:rPr>
      <w:b/>
      <w:sz w:val="24"/>
      <w:szCs w:val="24"/>
    </w:rPr>
  </w:style>
  <w:style w:type="paragraph" w:customStyle="1" w:styleId="afffffffffffffffffffffffa">
    <w:name w:val="Пер Заголовок"/>
    <w:basedOn w:val="1ff6"/>
    <w:autoRedefine/>
    <w:qFormat/>
    <w:rsid w:val="00DF3309"/>
    <w:pPr>
      <w:shd w:val="clear" w:color="auto" w:fill="FFFFFF"/>
      <w:tabs>
        <w:tab w:val="clear" w:pos="1209"/>
        <w:tab w:val="left" w:pos="567"/>
      </w:tabs>
      <w:spacing w:before="346" w:after="0" w:line="276" w:lineRule="auto"/>
      <w:ind w:left="14" w:firstLine="284"/>
    </w:pPr>
    <w:rPr>
      <w:bCs/>
      <w:color w:val="000000"/>
      <w:kern w:val="0"/>
      <w:szCs w:val="32"/>
      <w:lang w:val="x-none" w:eastAsia="x-none"/>
    </w:rPr>
  </w:style>
  <w:style w:type="paragraph" w:customStyle="1" w:styleId="CharChar4">
    <w:name w:val="Знак Знак Char Char"/>
    <w:basedOn w:val="affff"/>
    <w:autoRedefine/>
    <w:qFormat/>
    <w:rsid w:val="00DF3309"/>
    <w:pPr>
      <w:tabs>
        <w:tab w:val="left" w:pos="2160"/>
      </w:tabs>
      <w:bidi/>
      <w:spacing w:before="120" w:line="240" w:lineRule="exact"/>
      <w:jc w:val="both"/>
    </w:pPr>
    <w:rPr>
      <w:sz w:val="24"/>
      <w:szCs w:val="24"/>
      <w:lang w:val="en-US" w:bidi="he-IL"/>
    </w:rPr>
  </w:style>
  <w:style w:type="paragraph" w:customStyle="1" w:styleId="4GOSTtypeB">
    <w:name w:val="Стиль Заголовок 4 + GOST type B полужирный Знак Знак Знак Знак Знак Знак"/>
    <w:basedOn w:val="affff"/>
    <w:next w:val="affff"/>
    <w:autoRedefine/>
    <w:qFormat/>
    <w:rsid w:val="00DF3309"/>
    <w:pPr>
      <w:spacing w:before="100" w:beforeAutospacing="1" w:after="100" w:afterAutospacing="1"/>
    </w:pPr>
    <w:rPr>
      <w:rFonts w:ascii="Tahoma" w:hAnsi="Tahoma"/>
      <w:lang w:val="en-US" w:eastAsia="en-US"/>
    </w:rPr>
  </w:style>
  <w:style w:type="paragraph" w:customStyle="1" w:styleId="3GOSTtypeB">
    <w:name w:val="Стиль Заголовок 3 + GOST type B курсив По центру"/>
    <w:basedOn w:val="3f3"/>
    <w:autoRedefine/>
    <w:qFormat/>
    <w:rsid w:val="00DF3309"/>
    <w:pPr>
      <w:tabs>
        <w:tab w:val="clear" w:pos="1209"/>
      </w:tabs>
      <w:spacing w:before="0" w:after="0"/>
      <w:ind w:left="0" w:firstLine="0"/>
      <w:jc w:val="center"/>
    </w:pPr>
    <w:rPr>
      <w:rFonts w:ascii="Times New Roman" w:hAnsi="Times New Roman" w:cs="Times New Roman"/>
      <w:iCs/>
      <w:sz w:val="24"/>
      <w:szCs w:val="24"/>
      <w:lang w:val="x-none" w:eastAsia="x-none"/>
    </w:rPr>
  </w:style>
  <w:style w:type="paragraph" w:customStyle="1" w:styleId="afffffffffffffffffffffffb">
    <w:name w:val="Текст пункта"/>
    <w:link w:val="3ffff2"/>
    <w:qFormat/>
    <w:rsid w:val="00DF3309"/>
    <w:pPr>
      <w:spacing w:after="120"/>
      <w:ind w:firstLine="454"/>
    </w:pPr>
    <w:rPr>
      <w:sz w:val="28"/>
    </w:rPr>
  </w:style>
  <w:style w:type="paragraph" w:customStyle="1" w:styleId="161">
    <w:name w:val="Стиль 16 пт По центру"/>
    <w:basedOn w:val="affff"/>
    <w:qFormat/>
    <w:rsid w:val="00DF3309"/>
    <w:pPr>
      <w:jc w:val="center"/>
    </w:pPr>
    <w:rPr>
      <w:sz w:val="24"/>
      <w:lang w:eastAsia="ar-SA"/>
    </w:rPr>
  </w:style>
  <w:style w:type="paragraph" w:customStyle="1" w:styleId="MainTitle">
    <w:name w:val="Main Title"/>
    <w:basedOn w:val="affff"/>
    <w:qFormat/>
    <w:rsid w:val="00DF3309"/>
    <w:pPr>
      <w:widowControl w:val="0"/>
      <w:spacing w:before="480" w:after="60"/>
      <w:jc w:val="center"/>
    </w:pPr>
    <w:rPr>
      <w:rFonts w:ascii="Arial" w:hAnsi="Arial"/>
      <w:b/>
      <w:kern w:val="28"/>
      <w:sz w:val="32"/>
      <w:lang w:eastAsia="en-US"/>
    </w:rPr>
  </w:style>
  <w:style w:type="paragraph" w:customStyle="1" w:styleId="1ffffffffe">
    <w:name w:val="Заголовок 1 Б/н"/>
    <w:basedOn w:val="1ff6"/>
    <w:next w:val="affff"/>
    <w:qFormat/>
    <w:rsid w:val="00DF3309"/>
    <w:pPr>
      <w:tabs>
        <w:tab w:val="clear" w:pos="1209"/>
        <w:tab w:val="left" w:pos="567"/>
      </w:tabs>
      <w:spacing w:before="240" w:after="60" w:line="276" w:lineRule="auto"/>
      <w:ind w:left="0" w:firstLine="284"/>
    </w:pPr>
    <w:rPr>
      <w:rFonts w:cs="Arial"/>
      <w:bCs/>
      <w:kern w:val="32"/>
      <w:szCs w:val="32"/>
      <w:lang w:val="x-none" w:eastAsia="x-none"/>
    </w:rPr>
  </w:style>
  <w:style w:type="paragraph" w:customStyle="1" w:styleId="11f7">
    <w:name w:val="11"/>
    <w:basedOn w:val="affff"/>
    <w:qFormat/>
    <w:rsid w:val="00DF3309"/>
    <w:pPr>
      <w:spacing w:after="160" w:line="240" w:lineRule="exact"/>
    </w:pPr>
    <w:rPr>
      <w:rFonts w:ascii="Verdana" w:hAnsi="Verdana" w:cs="Verdana"/>
      <w:lang w:val="en-US" w:eastAsia="en-US"/>
    </w:rPr>
  </w:style>
  <w:style w:type="paragraph" w:customStyle="1" w:styleId="afffffffffffffffffffffffc">
    <w:name w:val="Таблица шапка"/>
    <w:basedOn w:val="affff"/>
    <w:qFormat/>
    <w:rsid w:val="00DF3309"/>
    <w:pPr>
      <w:keepNext/>
      <w:spacing w:before="40" w:after="40"/>
      <w:ind w:left="57" w:right="57"/>
    </w:pPr>
    <w:rPr>
      <w:sz w:val="18"/>
      <w:szCs w:val="18"/>
    </w:rPr>
  </w:style>
  <w:style w:type="character" w:customStyle="1" w:styleId="phNormal1">
    <w:name w:val="ph_Normal Знак Знак"/>
    <w:qFormat/>
    <w:rsid w:val="00DF3309"/>
    <w:rPr>
      <w:rFonts w:ascii="Times New Roman" w:eastAsia="Times New Roman" w:hAnsi="Times New Roman" w:cs="Times New Roman"/>
      <w:sz w:val="24"/>
      <w:szCs w:val="24"/>
      <w:lang w:eastAsia="ru-RU"/>
    </w:rPr>
  </w:style>
  <w:style w:type="paragraph" w:customStyle="1" w:styleId="phComment">
    <w:name w:val="ph_Comment Знак"/>
    <w:basedOn w:val="affff"/>
    <w:link w:val="phComment0"/>
    <w:qFormat/>
    <w:rsid w:val="00DF3309"/>
    <w:pPr>
      <w:spacing w:line="360" w:lineRule="auto"/>
      <w:ind w:firstLine="851"/>
      <w:jc w:val="both"/>
    </w:pPr>
    <w:rPr>
      <w:color w:val="0000FF"/>
      <w:sz w:val="24"/>
      <w:szCs w:val="24"/>
      <w:lang w:val="x-none" w:eastAsia="x-none"/>
    </w:rPr>
  </w:style>
  <w:style w:type="character" w:customStyle="1" w:styleId="phComment0">
    <w:name w:val="ph_Comment Знак Знак"/>
    <w:link w:val="phComment"/>
    <w:qFormat/>
    <w:rsid w:val="00DF3309"/>
    <w:rPr>
      <w:color w:val="0000FF"/>
      <w:sz w:val="24"/>
      <w:szCs w:val="24"/>
      <w:lang w:val="x-none" w:eastAsia="x-none"/>
    </w:rPr>
  </w:style>
  <w:style w:type="paragraph" w:customStyle="1" w:styleId="phBullet">
    <w:name w:val="ph_Bullet Знак"/>
    <w:basedOn w:val="phNormal"/>
    <w:link w:val="phBullet0"/>
    <w:qFormat/>
    <w:rsid w:val="00DF3309"/>
    <w:pPr>
      <w:numPr>
        <w:numId w:val="54"/>
      </w:numPr>
      <w:spacing w:before="0"/>
    </w:pPr>
  </w:style>
  <w:style w:type="character" w:customStyle="1" w:styleId="phBullet0">
    <w:name w:val="ph_Bullet Знак Знак"/>
    <w:link w:val="phBullet"/>
    <w:qFormat/>
    <w:rsid w:val="00DF3309"/>
    <w:rPr>
      <w:sz w:val="24"/>
      <w:szCs w:val="24"/>
      <w:lang w:val="x-none" w:eastAsia="x-none"/>
    </w:rPr>
  </w:style>
  <w:style w:type="paragraph" w:customStyle="1" w:styleId="phComment1">
    <w:name w:val="ph_Comment"/>
    <w:basedOn w:val="phNormal"/>
    <w:uiPriority w:val="99"/>
    <w:qFormat/>
    <w:rsid w:val="00DF3309"/>
    <w:pPr>
      <w:spacing w:before="0"/>
    </w:pPr>
    <w:rPr>
      <w:color w:val="0000FF"/>
    </w:rPr>
  </w:style>
  <w:style w:type="paragraph" w:customStyle="1" w:styleId="phBullet1">
    <w:name w:val="ph_Bullet"/>
    <w:basedOn w:val="phNormal"/>
    <w:qFormat/>
    <w:rsid w:val="00DF3309"/>
    <w:pPr>
      <w:tabs>
        <w:tab w:val="num" w:pos="1571"/>
      </w:tabs>
      <w:spacing w:before="0"/>
      <w:ind w:left="1571" w:hanging="358"/>
    </w:pPr>
  </w:style>
  <w:style w:type="paragraph" w:customStyle="1" w:styleId="afffffffffffffffffffffffd">
    <w:name w:val="Таблица заголовок"/>
    <w:basedOn w:val="affff"/>
    <w:qFormat/>
    <w:rsid w:val="00DF3309"/>
    <w:pPr>
      <w:spacing w:before="120" w:after="120" w:line="360" w:lineRule="auto"/>
      <w:jc w:val="right"/>
    </w:pPr>
    <w:rPr>
      <w:b/>
      <w:bCs/>
      <w:sz w:val="28"/>
      <w:szCs w:val="28"/>
    </w:rPr>
  </w:style>
  <w:style w:type="paragraph" w:customStyle="1" w:styleId="affb">
    <w:name w:val="Основной текст + нум список"/>
    <w:basedOn w:val="affff3"/>
    <w:next w:val="affff3"/>
    <w:qFormat/>
    <w:rsid w:val="00DF3309"/>
    <w:pPr>
      <w:keepNext w:val="0"/>
      <w:numPr>
        <w:numId w:val="55"/>
      </w:numPr>
      <w:suppressAutoHyphens w:val="0"/>
      <w:spacing w:before="120" w:after="120" w:line="360" w:lineRule="auto"/>
      <w:jc w:val="both"/>
      <w:outlineLvl w:val="9"/>
    </w:pPr>
    <w:rPr>
      <w:szCs w:val="24"/>
    </w:rPr>
  </w:style>
  <w:style w:type="paragraph" w:customStyle="1" w:styleId="afffffffffffffffffffffffe">
    <w:name w:val="ЗаголовокОсн"/>
    <w:basedOn w:val="affff3"/>
    <w:next w:val="affff3"/>
    <w:qFormat/>
    <w:rsid w:val="00DF3309"/>
    <w:pPr>
      <w:keepLines/>
      <w:suppressAutoHyphens w:val="0"/>
      <w:spacing w:before="120" w:line="240" w:lineRule="atLeast"/>
      <w:ind w:firstLine="567"/>
      <w:outlineLvl w:val="9"/>
    </w:pPr>
    <w:rPr>
      <w:kern w:val="20"/>
    </w:rPr>
  </w:style>
  <w:style w:type="paragraph" w:customStyle="1" w:styleId="Bullet">
    <w:name w:val="Bullet"/>
    <w:basedOn w:val="affff"/>
    <w:qFormat/>
    <w:rsid w:val="00DF3309"/>
    <w:pPr>
      <w:ind w:left="357" w:hanging="357"/>
    </w:pPr>
  </w:style>
  <w:style w:type="paragraph" w:customStyle="1" w:styleId="1fffffffff">
    <w:name w:val="Схема документа1"/>
    <w:basedOn w:val="affff"/>
    <w:qFormat/>
    <w:rsid w:val="00DF3309"/>
    <w:pPr>
      <w:shd w:val="clear" w:color="auto" w:fill="000080"/>
    </w:pPr>
    <w:rPr>
      <w:rFonts w:ascii="Tahoma" w:hAnsi="Tahoma"/>
    </w:rPr>
  </w:style>
  <w:style w:type="paragraph" w:customStyle="1" w:styleId="affffffffffffffffffffffff">
    <w:name w:val="СноскаОсн"/>
    <w:basedOn w:val="affff3"/>
    <w:qFormat/>
    <w:rsid w:val="00DF3309"/>
    <w:pPr>
      <w:keepLines/>
      <w:suppressAutoHyphens w:val="0"/>
      <w:spacing w:before="120" w:line="200" w:lineRule="atLeast"/>
      <w:ind w:firstLine="567"/>
      <w:jc w:val="both"/>
      <w:outlineLvl w:val="9"/>
    </w:pPr>
    <w:rPr>
      <w:sz w:val="18"/>
    </w:rPr>
  </w:style>
  <w:style w:type="character" w:customStyle="1" w:styleId="affffffffffffffffffffffff0">
    <w:name w:val="Сведения"/>
    <w:qFormat/>
    <w:rsid w:val="00DF3309"/>
    <w:rPr>
      <w:caps/>
      <w:sz w:val="18"/>
    </w:rPr>
  </w:style>
  <w:style w:type="paragraph" w:customStyle="1" w:styleId="affffffffffffffffffffffff1">
    <w:name w:val="ОсновнойНеразрыв"/>
    <w:basedOn w:val="affff3"/>
    <w:qFormat/>
    <w:rsid w:val="00DF3309"/>
    <w:pPr>
      <w:suppressAutoHyphens w:val="0"/>
      <w:spacing w:before="120" w:line="240" w:lineRule="atLeast"/>
      <w:ind w:firstLine="360"/>
      <w:jc w:val="both"/>
      <w:outlineLvl w:val="9"/>
    </w:pPr>
  </w:style>
  <w:style w:type="paragraph" w:customStyle="1" w:styleId="affffffffffffffffffffffff2">
    <w:name w:val="Название документа"/>
    <w:next w:val="affff"/>
    <w:qFormat/>
    <w:rsid w:val="00DF3309"/>
    <w:pPr>
      <w:pBdr>
        <w:top w:val="single" w:sz="6" w:space="6" w:color="808080"/>
        <w:bottom w:val="single" w:sz="6" w:space="6" w:color="808080"/>
      </w:pBdr>
      <w:spacing w:line="240" w:lineRule="atLeast"/>
      <w:jc w:val="center"/>
    </w:pPr>
    <w:rPr>
      <w:b/>
      <w:caps/>
      <w:spacing w:val="40"/>
      <w:sz w:val="18"/>
    </w:rPr>
  </w:style>
  <w:style w:type="paragraph" w:customStyle="1" w:styleId="affffffffffffffffffffffff3">
    <w:name w:val="Заголовок обложки"/>
    <w:basedOn w:val="afffffffffffffffffffffffe"/>
    <w:next w:val="affff"/>
    <w:qFormat/>
    <w:rsid w:val="00DF3309"/>
    <w:pPr>
      <w:pBdr>
        <w:top w:val="single" w:sz="6" w:space="1" w:color="auto"/>
      </w:pBdr>
      <w:spacing w:before="240" w:after="240" w:line="720" w:lineRule="atLeast"/>
    </w:pPr>
    <w:rPr>
      <w:b/>
      <w:caps/>
      <w:sz w:val="40"/>
    </w:rPr>
  </w:style>
  <w:style w:type="paragraph" w:customStyle="1" w:styleId="2fffff9">
    <w:name w:val="Заголовок обложки 2"/>
    <w:basedOn w:val="affffffffffffffffffffffff3"/>
    <w:next w:val="affff3"/>
    <w:qFormat/>
    <w:rsid w:val="00DF3309"/>
    <w:pPr>
      <w:pBdr>
        <w:top w:val="single" w:sz="6" w:space="12" w:color="808080"/>
      </w:pBdr>
      <w:spacing w:after="0" w:line="440" w:lineRule="atLeast"/>
    </w:pPr>
    <w:rPr>
      <w:caps w:val="0"/>
      <w:smallCaps/>
      <w:spacing w:val="30"/>
      <w:sz w:val="44"/>
    </w:rPr>
  </w:style>
  <w:style w:type="paragraph" w:customStyle="1" w:styleId="affffffffffffffffffffffff4">
    <w:name w:val="ВерхКолонтитулОсн"/>
    <w:basedOn w:val="affff3"/>
    <w:qFormat/>
    <w:rsid w:val="00DF3309"/>
    <w:pPr>
      <w:keepLines/>
      <w:tabs>
        <w:tab w:val="center" w:pos="4320"/>
        <w:tab w:val="right" w:pos="8640"/>
      </w:tabs>
      <w:suppressAutoHyphens w:val="0"/>
      <w:spacing w:before="120" w:line="240" w:lineRule="atLeast"/>
      <w:ind w:firstLine="567"/>
      <w:jc w:val="center"/>
      <w:outlineLvl w:val="9"/>
    </w:pPr>
    <w:rPr>
      <w:smallCaps/>
      <w:spacing w:val="15"/>
    </w:rPr>
  </w:style>
  <w:style w:type="paragraph" w:customStyle="1" w:styleId="affffffffffffffffffffffff5">
    <w:name w:val="УказательОсн"/>
    <w:basedOn w:val="affff"/>
    <w:qFormat/>
    <w:rsid w:val="00DF3309"/>
    <w:pPr>
      <w:spacing w:line="240" w:lineRule="atLeast"/>
      <w:ind w:left="360" w:hanging="360"/>
    </w:pPr>
    <w:rPr>
      <w:sz w:val="24"/>
    </w:rPr>
  </w:style>
  <w:style w:type="paragraph" w:customStyle="1" w:styleId="affffffffffffffffffffffff6">
    <w:name w:val="Название раздела"/>
    <w:basedOn w:val="1ff6"/>
    <w:qFormat/>
    <w:rsid w:val="00DF3309"/>
    <w:pPr>
      <w:pBdr>
        <w:top w:val="single" w:sz="6" w:space="6" w:color="808080"/>
        <w:bottom w:val="single" w:sz="6" w:space="6" w:color="808080"/>
      </w:pBdr>
      <w:tabs>
        <w:tab w:val="clear" w:pos="1209"/>
        <w:tab w:val="left" w:pos="567"/>
      </w:tabs>
      <w:spacing w:before="0" w:after="240" w:line="240" w:lineRule="atLeast"/>
      <w:ind w:left="0" w:firstLine="284"/>
      <w:outlineLvl w:val="9"/>
    </w:pPr>
    <w:rPr>
      <w:caps/>
      <w:spacing w:val="20"/>
      <w:kern w:val="16"/>
      <w:sz w:val="18"/>
      <w:lang w:val="x-none" w:eastAsia="x-none"/>
    </w:rPr>
  </w:style>
  <w:style w:type="character" w:customStyle="1" w:styleId="affffffffffffffffffffffff7">
    <w:name w:val="Верхний индекс"/>
    <w:qFormat/>
    <w:rsid w:val="00DF3309"/>
    <w:rPr>
      <w:vertAlign w:val="superscript"/>
    </w:rPr>
  </w:style>
  <w:style w:type="paragraph" w:customStyle="1" w:styleId="affffffffffffffffffffffff8">
    <w:name w:val="Оглавление"/>
    <w:basedOn w:val="affff"/>
    <w:qFormat/>
    <w:rsid w:val="00DF3309"/>
    <w:pPr>
      <w:tabs>
        <w:tab w:val="right" w:leader="dot" w:pos="5040"/>
      </w:tabs>
      <w:spacing w:after="240" w:line="240" w:lineRule="atLeast"/>
    </w:pPr>
    <w:rPr>
      <w:sz w:val="24"/>
    </w:rPr>
  </w:style>
  <w:style w:type="paragraph" w:customStyle="1" w:styleId="affffffffffffffffffffffff9">
    <w:name w:val="РазделОсн"/>
    <w:basedOn w:val="afffffffffffffffffffffffe"/>
    <w:next w:val="affff3"/>
    <w:qFormat/>
    <w:rsid w:val="00DF3309"/>
    <w:pPr>
      <w:pBdr>
        <w:bottom w:val="single" w:sz="6" w:space="24" w:color="808080"/>
      </w:pBdr>
      <w:spacing w:after="720"/>
      <w:jc w:val="center"/>
    </w:pPr>
    <w:rPr>
      <w:caps/>
      <w:spacing w:val="80"/>
      <w:sz w:val="48"/>
    </w:rPr>
  </w:style>
  <w:style w:type="paragraph" w:customStyle="1" w:styleId="affffffffffffffffffffffffa">
    <w:name w:val="НижКолонтитулПерв"/>
    <w:basedOn w:val="affffa"/>
    <w:qFormat/>
    <w:rsid w:val="00DF3309"/>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b">
    <w:name w:val="НижКолонтитулЧет"/>
    <w:basedOn w:val="affffa"/>
    <w:qFormat/>
    <w:rsid w:val="00DF3309"/>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c">
    <w:name w:val="НижКолонтитулНечет"/>
    <w:basedOn w:val="affffa"/>
    <w:qFormat/>
    <w:rsid w:val="00DF3309"/>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d">
    <w:name w:val="ВерхКолонтитулПерв"/>
    <w:basedOn w:val="affff8"/>
    <w:qFormat/>
    <w:rsid w:val="00DF3309"/>
    <w:pPr>
      <w:keepLines/>
      <w:tabs>
        <w:tab w:val="clear" w:pos="4153"/>
        <w:tab w:val="clear" w:pos="8306"/>
        <w:tab w:val="center" w:pos="4320"/>
        <w:tab w:val="right" w:pos="8640"/>
      </w:tabs>
      <w:spacing w:after="200" w:line="240" w:lineRule="atLeast"/>
      <w:jc w:val="center"/>
    </w:pPr>
    <w:rPr>
      <w:smallCaps/>
      <w:spacing w:val="15"/>
      <w:sz w:val="24"/>
    </w:rPr>
  </w:style>
  <w:style w:type="paragraph" w:customStyle="1" w:styleId="affffffffffffffffffffffffe">
    <w:name w:val="ВерхКолонтитулЧет"/>
    <w:basedOn w:val="affff8"/>
    <w:qFormat/>
    <w:rsid w:val="00DF3309"/>
    <w:pPr>
      <w:keepLines/>
      <w:tabs>
        <w:tab w:val="clear" w:pos="4153"/>
        <w:tab w:val="clear" w:pos="8306"/>
        <w:tab w:val="center" w:pos="4320"/>
        <w:tab w:val="right" w:pos="8640"/>
      </w:tabs>
      <w:spacing w:after="200" w:line="240" w:lineRule="atLeast"/>
      <w:jc w:val="center"/>
    </w:pPr>
    <w:rPr>
      <w:i/>
      <w:spacing w:val="10"/>
      <w:sz w:val="24"/>
    </w:rPr>
  </w:style>
  <w:style w:type="paragraph" w:customStyle="1" w:styleId="afffffffffffffffffffffffff">
    <w:name w:val="ВерхКолонтитулНечет"/>
    <w:basedOn w:val="affff8"/>
    <w:qFormat/>
    <w:rsid w:val="00DF3309"/>
    <w:pPr>
      <w:keepLines/>
      <w:tabs>
        <w:tab w:val="clear" w:pos="4153"/>
        <w:tab w:val="clear" w:pos="8306"/>
        <w:tab w:val="center" w:pos="4320"/>
        <w:tab w:val="right" w:pos="8640"/>
      </w:tabs>
      <w:spacing w:after="200" w:line="240" w:lineRule="atLeast"/>
      <w:jc w:val="center"/>
    </w:pPr>
    <w:rPr>
      <w:smallCaps/>
      <w:spacing w:val="15"/>
      <w:sz w:val="24"/>
    </w:rPr>
  </w:style>
  <w:style w:type="paragraph" w:customStyle="1" w:styleId="afffffffffffffffffffffffff0">
    <w:name w:val="Название главы"/>
    <w:basedOn w:val="affffffffffffffffffffffff9"/>
    <w:qFormat/>
    <w:rsid w:val="00DF3309"/>
  </w:style>
  <w:style w:type="paragraph" w:customStyle="1" w:styleId="afffffffffffffffffffffffff1">
    <w:name w:val="Название части"/>
    <w:basedOn w:val="affffffffffffffffffffffff9"/>
    <w:qFormat/>
    <w:rsid w:val="00DF3309"/>
  </w:style>
  <w:style w:type="paragraph" w:customStyle="1" w:styleId="afffffffffffffffffffffffff2">
    <w:name w:val="Заголовок главы"/>
    <w:basedOn w:val="affffd"/>
    <w:qFormat/>
    <w:rsid w:val="00DF3309"/>
    <w:pPr>
      <w:keepLines/>
      <w:spacing w:before="140"/>
      <w:ind w:firstLine="0"/>
      <w:jc w:val="center"/>
    </w:pPr>
    <w:rPr>
      <w:b w:val="0"/>
      <w:caps/>
      <w:spacing w:val="60"/>
      <w:kern w:val="20"/>
      <w:sz w:val="44"/>
      <w:lang w:val="x-none" w:eastAsia="x-none"/>
    </w:rPr>
  </w:style>
  <w:style w:type="paragraph" w:customStyle="1" w:styleId="afffffffffffffffffffffffff3">
    <w:name w:val="Заголовок части"/>
    <w:basedOn w:val="affffd"/>
    <w:qFormat/>
    <w:rsid w:val="00DF3309"/>
    <w:pPr>
      <w:keepLines/>
      <w:spacing w:before="140"/>
      <w:ind w:firstLine="0"/>
      <w:jc w:val="center"/>
    </w:pPr>
    <w:rPr>
      <w:b w:val="0"/>
      <w:caps/>
      <w:spacing w:val="60"/>
      <w:kern w:val="20"/>
      <w:sz w:val="44"/>
      <w:lang w:val="x-none" w:eastAsia="x-none"/>
    </w:rPr>
  </w:style>
  <w:style w:type="paragraph" w:customStyle="1" w:styleId="2fffffa">
    <w:name w:val="Заголовок главы 2"/>
    <w:basedOn w:val="affffff5"/>
    <w:qFormat/>
    <w:rsid w:val="00DF3309"/>
    <w:pPr>
      <w:keepNext/>
      <w:keepLines/>
      <w:pageBreakBefore/>
      <w:pBdr>
        <w:top w:val="single" w:sz="6" w:space="10" w:color="FFFFFF"/>
        <w:left w:val="single" w:sz="6" w:space="10" w:color="FFFFFF"/>
        <w:bottom w:val="single" w:sz="6" w:space="10" w:color="FFFFFF"/>
        <w:right w:val="single" w:sz="6" w:space="10" w:color="FFFFFF"/>
      </w:pBdr>
      <w:shd w:val="pct12" w:color="auto" w:fill="auto"/>
      <w:tabs>
        <w:tab w:val="clear" w:pos="567"/>
      </w:tabs>
      <w:spacing w:before="600" w:after="600" w:line="240" w:lineRule="auto"/>
      <w:ind w:firstLine="0"/>
      <w:jc w:val="center"/>
    </w:pPr>
    <w:rPr>
      <w:smallCaps/>
      <w:kern w:val="20"/>
      <w:sz w:val="32"/>
      <w:lang w:val="x-none" w:eastAsia="x-none"/>
    </w:rPr>
  </w:style>
  <w:style w:type="paragraph" w:customStyle="1" w:styleId="afffffffffffffffffffffffff4">
    <w:name w:val="Обратный адрес"/>
    <w:qFormat/>
    <w:rsid w:val="00DF3309"/>
    <w:pPr>
      <w:framePr w:w="8640" w:wrap="notBeside" w:vAnchor="page" w:hAnchor="page" w:x="1729" w:y="14401" w:anchorLock="1"/>
      <w:tabs>
        <w:tab w:val="left" w:pos="2160"/>
      </w:tabs>
      <w:spacing w:line="240" w:lineRule="atLeast"/>
      <w:ind w:right="-240"/>
      <w:jc w:val="center"/>
    </w:pPr>
    <w:rPr>
      <w:caps/>
      <w:spacing w:val="30"/>
      <w:sz w:val="14"/>
    </w:rPr>
  </w:style>
  <w:style w:type="character" w:customStyle="1" w:styleId="afffffffffffffffffffffffff5">
    <w:name w:val="Девиз"/>
    <w:qFormat/>
    <w:rsid w:val="00DF3309"/>
    <w:rPr>
      <w:i/>
      <w:spacing w:val="70"/>
    </w:rPr>
  </w:style>
  <w:style w:type="paragraph" w:customStyle="1" w:styleId="afffffffffffffffffffffffff6">
    <w:name w:val="Организация"/>
    <w:basedOn w:val="affff3"/>
    <w:qFormat/>
    <w:rsid w:val="00DF3309"/>
    <w:pPr>
      <w:keepLines/>
      <w:framePr w:w="8640" w:h="1440" w:wrap="notBeside" w:vAnchor="page" w:hAnchor="margin" w:xAlign="center" w:y="889"/>
      <w:suppressAutoHyphens w:val="0"/>
      <w:spacing w:before="120" w:after="40" w:line="240" w:lineRule="atLeast"/>
      <w:ind w:firstLine="567"/>
      <w:jc w:val="center"/>
      <w:outlineLvl w:val="9"/>
    </w:pPr>
    <w:rPr>
      <w:caps/>
      <w:spacing w:val="75"/>
      <w:kern w:val="18"/>
    </w:rPr>
  </w:style>
  <w:style w:type="paragraph" w:customStyle="1" w:styleId="2fffffb">
    <w:name w:val="Заголовок части 2"/>
    <w:basedOn w:val="affff"/>
    <w:next w:val="affff3"/>
    <w:qFormat/>
    <w:rsid w:val="00DF3309"/>
    <w:pPr>
      <w:keepNext/>
      <w:spacing w:before="360" w:after="120"/>
    </w:pPr>
    <w:rPr>
      <w:i/>
      <w:kern w:val="28"/>
      <w:sz w:val="26"/>
    </w:rPr>
  </w:style>
  <w:style w:type="character" w:customStyle="1" w:styleId="afffffffffffffffffffffffff7">
    <w:name w:val="Введение"/>
    <w:qFormat/>
    <w:rsid w:val="00DF3309"/>
    <w:rPr>
      <w:caps/>
      <w:sz w:val="18"/>
    </w:rPr>
  </w:style>
  <w:style w:type="paragraph" w:customStyle="1" w:styleId="afffffffffffffffffffffffff8">
    <w:name w:val="Текст таблицы"/>
    <w:basedOn w:val="affff"/>
    <w:link w:val="afffffffffffffffffffffffff9"/>
    <w:qFormat/>
    <w:rsid w:val="00DF3309"/>
    <w:pPr>
      <w:spacing w:before="40" w:line="200" w:lineRule="exact"/>
    </w:pPr>
    <w:rPr>
      <w:rFonts w:ascii="Arial" w:hAnsi="Arial"/>
    </w:rPr>
  </w:style>
  <w:style w:type="paragraph" w:customStyle="1" w:styleId="ExScript">
    <w:name w:val="ExScript"/>
    <w:basedOn w:val="affff"/>
    <w:qFormat/>
    <w:rsid w:val="00DF3309"/>
    <w:rPr>
      <w:rFonts w:ascii="Courier New" w:hAnsi="Courier New"/>
      <w:sz w:val="24"/>
      <w:lang w:val="en-GB"/>
    </w:rPr>
  </w:style>
  <w:style w:type="paragraph" w:customStyle="1" w:styleId="1fffffffff0">
    <w:name w:val="Выделение1"/>
    <w:basedOn w:val="affff"/>
    <w:qFormat/>
    <w:rsid w:val="00DF3309"/>
    <w:pPr>
      <w:widowControl w:val="0"/>
      <w:suppressLineNumbers/>
      <w:tabs>
        <w:tab w:val="num" w:pos="630"/>
      </w:tabs>
      <w:ind w:left="630" w:hanging="630"/>
    </w:pPr>
    <w:rPr>
      <w:rFonts w:ascii="Courier New" w:hAnsi="Courier New"/>
      <w:sz w:val="18"/>
    </w:rPr>
  </w:style>
  <w:style w:type="paragraph" w:customStyle="1" w:styleId="2fffffc">
    <w:name w:val="Маркированный №2"/>
    <w:basedOn w:val="afffff5"/>
    <w:qFormat/>
    <w:rsid w:val="00DF3309"/>
    <w:pPr>
      <w:keepNext/>
      <w:spacing w:before="120" w:line="20" w:lineRule="atLeast"/>
      <w:ind w:right="-45"/>
    </w:pPr>
    <w:rPr>
      <w:rFonts w:ascii="Courier New" w:hAnsi="Courier New"/>
      <w:color w:val="000000"/>
      <w:sz w:val="18"/>
      <w:lang w:val="x-none" w:eastAsia="x-none"/>
    </w:rPr>
  </w:style>
  <w:style w:type="paragraph" w:customStyle="1" w:styleId="TableGraf12R">
    <w:name w:val="TableGraf 12R"/>
    <w:basedOn w:val="affff"/>
    <w:qFormat/>
    <w:rsid w:val="00DF3309"/>
    <w:pPr>
      <w:spacing w:before="60" w:after="60"/>
      <w:jc w:val="right"/>
    </w:pPr>
    <w:rPr>
      <w:sz w:val="24"/>
    </w:rPr>
  </w:style>
  <w:style w:type="paragraph" w:customStyle="1" w:styleId="TableGraf12L">
    <w:name w:val="TableGraf 12L"/>
    <w:basedOn w:val="affff"/>
    <w:qFormat/>
    <w:rsid w:val="00DF3309"/>
    <w:rPr>
      <w:sz w:val="24"/>
    </w:rPr>
  </w:style>
  <w:style w:type="paragraph" w:customStyle="1" w:styleId="perechisl">
    <w:name w:val="perechisl"/>
    <w:basedOn w:val="affff"/>
    <w:qFormat/>
    <w:rsid w:val="00DF3309"/>
    <w:pPr>
      <w:tabs>
        <w:tab w:val="num" w:pos="360"/>
        <w:tab w:val="left" w:pos="1134"/>
      </w:tabs>
      <w:ind w:firstLine="851"/>
      <w:jc w:val="both"/>
    </w:pPr>
    <w:rPr>
      <w:sz w:val="24"/>
    </w:rPr>
  </w:style>
  <w:style w:type="paragraph" w:customStyle="1" w:styleId="4140">
    <w:name w:val="Стиль Заголовок 4 + 14 пт"/>
    <w:basedOn w:val="4b"/>
    <w:qFormat/>
    <w:rsid w:val="00DF3309"/>
    <w:pPr>
      <w:keepLines/>
      <w:tabs>
        <w:tab w:val="clear" w:pos="1209"/>
        <w:tab w:val="left" w:pos="1701"/>
      </w:tabs>
      <w:spacing w:before="120" w:line="240" w:lineRule="atLeast"/>
      <w:ind w:left="1701" w:hanging="1134"/>
    </w:pPr>
    <w:rPr>
      <w:spacing w:val="5"/>
      <w:kern w:val="20"/>
      <w:lang w:val="x-none" w:eastAsia="x-none"/>
    </w:rPr>
  </w:style>
  <w:style w:type="paragraph" w:customStyle="1" w:styleId="-6">
    <w:name w:val="Список-"/>
    <w:link w:val="-1d"/>
    <w:autoRedefine/>
    <w:qFormat/>
    <w:rsid w:val="00DF3309"/>
    <w:pPr>
      <w:numPr>
        <w:numId w:val="56"/>
      </w:numPr>
      <w:spacing w:line="288" w:lineRule="auto"/>
      <w:jc w:val="both"/>
    </w:pPr>
    <w:rPr>
      <w:rFonts w:ascii="Arial" w:hAnsi="Arial"/>
      <w:snapToGrid w:val="0"/>
      <w:sz w:val="22"/>
      <w:lang w:eastAsia="en-US"/>
    </w:rPr>
  </w:style>
  <w:style w:type="character" w:customStyle="1" w:styleId="6d">
    <w:name w:val="Знак Знак6"/>
    <w:qFormat/>
    <w:rsid w:val="00DF3309"/>
    <w:rPr>
      <w:lang w:val="en-US"/>
    </w:rPr>
  </w:style>
  <w:style w:type="character" w:customStyle="1" w:styleId="2fffff2">
    <w:name w:val="Маркированный 2 уровень Знак Знак"/>
    <w:link w:val="2fffff1"/>
    <w:qFormat/>
    <w:locked/>
    <w:rsid w:val="00DF3309"/>
    <w:rPr>
      <w:rFonts w:asciiTheme="minorHAnsi" w:eastAsiaTheme="minorHAnsi" w:hAnsiTheme="minorHAnsi" w:cstheme="minorBidi"/>
      <w:b/>
      <w:sz w:val="24"/>
      <w:szCs w:val="24"/>
      <w:lang w:val="x-none" w:eastAsia="x-none"/>
    </w:rPr>
  </w:style>
  <w:style w:type="character" w:customStyle="1" w:styleId="3fffd">
    <w:name w:val="Маркированный 3 уровень Знак"/>
    <w:link w:val="3fffc"/>
    <w:uiPriority w:val="99"/>
    <w:qFormat/>
    <w:locked/>
    <w:rsid w:val="00DF3309"/>
    <w:rPr>
      <w:rFonts w:asciiTheme="minorHAnsi" w:eastAsiaTheme="minorHAnsi" w:hAnsiTheme="minorHAnsi" w:cstheme="minorBidi"/>
      <w:b/>
      <w:sz w:val="24"/>
      <w:szCs w:val="24"/>
      <w:lang w:val="x-none" w:eastAsia="x-none"/>
    </w:rPr>
  </w:style>
  <w:style w:type="paragraph" w:customStyle="1" w:styleId="1fffffffff1">
    <w:name w:val="Заголовок оглавления1"/>
    <w:basedOn w:val="1ff6"/>
    <w:next w:val="affff"/>
    <w:qFormat/>
    <w:rsid w:val="00DF3309"/>
    <w:pPr>
      <w:keepLines/>
      <w:tabs>
        <w:tab w:val="clear" w:pos="1209"/>
        <w:tab w:val="left" w:pos="567"/>
      </w:tabs>
      <w:spacing w:before="480" w:after="0" w:line="276" w:lineRule="auto"/>
      <w:ind w:left="0" w:firstLine="284"/>
      <w:outlineLvl w:val="9"/>
    </w:pPr>
    <w:rPr>
      <w:rFonts w:ascii="Cambria" w:eastAsia="Calibri" w:hAnsi="Cambria"/>
      <w:bCs/>
      <w:color w:val="365F91"/>
      <w:kern w:val="0"/>
      <w:sz w:val="28"/>
      <w:szCs w:val="28"/>
      <w:lang w:val="x-none" w:eastAsia="en-US"/>
    </w:rPr>
  </w:style>
  <w:style w:type="character" w:customStyle="1" w:styleId="1ff9">
    <w:name w:val="Стиль1 Знак"/>
    <w:link w:val="1ff8"/>
    <w:qFormat/>
    <w:locked/>
    <w:rsid w:val="00DF3309"/>
    <w:rPr>
      <w:b/>
      <w:sz w:val="28"/>
    </w:rPr>
  </w:style>
  <w:style w:type="character" w:customStyle="1" w:styleId="ListParagraphChar">
    <w:name w:val="List Paragraph Char"/>
    <w:aliases w:val="Абзац нумерованного списка Char"/>
    <w:link w:val="1ffff7"/>
    <w:qFormat/>
    <w:locked/>
    <w:rsid w:val="00DF3309"/>
    <w:rPr>
      <w:rFonts w:ascii="Calibri" w:eastAsia="Calibri" w:hAnsi="Calibri"/>
      <w:color w:val="00000A"/>
      <w:kern w:val="1"/>
      <w:sz w:val="22"/>
      <w:szCs w:val="22"/>
      <w:lang w:eastAsia="zh-CN"/>
    </w:rPr>
  </w:style>
  <w:style w:type="character" w:customStyle="1" w:styleId="2f3">
    <w:name w:val="Стиль2 Знак"/>
    <w:link w:val="2f2"/>
    <w:qFormat/>
    <w:locked/>
    <w:rsid w:val="00DF3309"/>
    <w:rPr>
      <w:sz w:val="24"/>
    </w:rPr>
  </w:style>
  <w:style w:type="character" w:customStyle="1" w:styleId="FontStyle34">
    <w:name w:val="Font Style34"/>
    <w:qFormat/>
    <w:rsid w:val="00DF3309"/>
    <w:rPr>
      <w:rFonts w:ascii="Tahoma" w:hAnsi="Tahoma" w:cs="Tahoma"/>
      <w:b/>
      <w:bCs/>
      <w:sz w:val="22"/>
      <w:szCs w:val="22"/>
    </w:rPr>
  </w:style>
  <w:style w:type="character" w:customStyle="1" w:styleId="FontStyle35">
    <w:name w:val="Font Style35"/>
    <w:uiPriority w:val="99"/>
    <w:qFormat/>
    <w:rsid w:val="00DF3309"/>
    <w:rPr>
      <w:rFonts w:ascii="Tahoma" w:hAnsi="Tahoma" w:cs="Tahoma"/>
      <w:sz w:val="22"/>
      <w:szCs w:val="22"/>
    </w:rPr>
  </w:style>
  <w:style w:type="character" w:customStyle="1" w:styleId="FontStyle39">
    <w:name w:val="Font Style39"/>
    <w:uiPriority w:val="99"/>
    <w:qFormat/>
    <w:rsid w:val="00DF3309"/>
    <w:rPr>
      <w:rFonts w:ascii="Tahoma" w:hAnsi="Tahoma" w:cs="Tahoma"/>
      <w:sz w:val="22"/>
      <w:szCs w:val="22"/>
    </w:rPr>
  </w:style>
  <w:style w:type="character" w:customStyle="1" w:styleId="FontStyle36">
    <w:name w:val="Font Style36"/>
    <w:uiPriority w:val="99"/>
    <w:qFormat/>
    <w:rsid w:val="00DF3309"/>
    <w:rPr>
      <w:rFonts w:ascii="Tahoma" w:hAnsi="Tahoma" w:cs="Tahoma"/>
      <w:b/>
      <w:bCs/>
      <w:sz w:val="16"/>
      <w:szCs w:val="16"/>
    </w:rPr>
  </w:style>
  <w:style w:type="character" w:customStyle="1" w:styleId="FontStyle42">
    <w:name w:val="Font Style42"/>
    <w:uiPriority w:val="99"/>
    <w:qFormat/>
    <w:rsid w:val="00DF3309"/>
    <w:rPr>
      <w:rFonts w:ascii="Tahoma" w:hAnsi="Tahoma" w:cs="Tahoma"/>
      <w:b/>
      <w:bCs/>
      <w:sz w:val="16"/>
      <w:szCs w:val="16"/>
    </w:rPr>
  </w:style>
  <w:style w:type="character" w:customStyle="1" w:styleId="FontStyle38">
    <w:name w:val="Font Style38"/>
    <w:uiPriority w:val="99"/>
    <w:qFormat/>
    <w:rsid w:val="00DF3309"/>
    <w:rPr>
      <w:rFonts w:ascii="Times New Roman" w:hAnsi="Times New Roman" w:cs="Times New Roman"/>
      <w:b/>
      <w:bCs/>
      <w:sz w:val="22"/>
      <w:szCs w:val="22"/>
    </w:rPr>
  </w:style>
  <w:style w:type="character" w:customStyle="1" w:styleId="FontStyle40">
    <w:name w:val="Font Style40"/>
    <w:uiPriority w:val="99"/>
    <w:qFormat/>
    <w:rsid w:val="00DF3309"/>
    <w:rPr>
      <w:rFonts w:ascii="Tahoma" w:hAnsi="Tahoma" w:cs="Tahoma"/>
      <w:b/>
      <w:bCs/>
      <w:i/>
      <w:iCs/>
      <w:sz w:val="14"/>
      <w:szCs w:val="14"/>
    </w:rPr>
  </w:style>
  <w:style w:type="character" w:customStyle="1" w:styleId="FontStyle41">
    <w:name w:val="Font Style41"/>
    <w:uiPriority w:val="99"/>
    <w:qFormat/>
    <w:rsid w:val="00DF3309"/>
    <w:rPr>
      <w:rFonts w:ascii="Times New Roman" w:hAnsi="Times New Roman" w:cs="Times New Roman"/>
      <w:b/>
      <w:bCs/>
      <w:sz w:val="20"/>
      <w:szCs w:val="20"/>
    </w:rPr>
  </w:style>
  <w:style w:type="character" w:customStyle="1" w:styleId="FontStyle43">
    <w:name w:val="Font Style43"/>
    <w:uiPriority w:val="99"/>
    <w:qFormat/>
    <w:rsid w:val="00DF3309"/>
    <w:rPr>
      <w:rFonts w:ascii="Times New Roman" w:hAnsi="Times New Roman" w:cs="Times New Roman"/>
      <w:sz w:val="26"/>
      <w:szCs w:val="26"/>
    </w:rPr>
  </w:style>
  <w:style w:type="character" w:customStyle="1" w:styleId="FontStyle44">
    <w:name w:val="Font Style44"/>
    <w:uiPriority w:val="99"/>
    <w:qFormat/>
    <w:rsid w:val="00DF3309"/>
    <w:rPr>
      <w:rFonts w:ascii="Times New Roman" w:hAnsi="Times New Roman" w:cs="Times New Roman"/>
      <w:sz w:val="20"/>
      <w:szCs w:val="20"/>
    </w:rPr>
  </w:style>
  <w:style w:type="character" w:customStyle="1" w:styleId="FontStyle45">
    <w:name w:val="Font Style45"/>
    <w:uiPriority w:val="99"/>
    <w:qFormat/>
    <w:rsid w:val="00DF3309"/>
    <w:rPr>
      <w:rFonts w:ascii="Tahoma" w:hAnsi="Tahoma" w:cs="Tahoma"/>
      <w:sz w:val="16"/>
      <w:szCs w:val="16"/>
    </w:rPr>
  </w:style>
  <w:style w:type="character" w:customStyle="1" w:styleId="FontStyle46">
    <w:name w:val="Font Style46"/>
    <w:uiPriority w:val="99"/>
    <w:qFormat/>
    <w:rsid w:val="00DF3309"/>
    <w:rPr>
      <w:rFonts w:ascii="Tahoma" w:hAnsi="Tahoma" w:cs="Tahoma"/>
      <w:b/>
      <w:bCs/>
      <w:sz w:val="20"/>
      <w:szCs w:val="20"/>
    </w:rPr>
  </w:style>
  <w:style w:type="character" w:customStyle="1" w:styleId="FontStyle47">
    <w:name w:val="Font Style47"/>
    <w:uiPriority w:val="99"/>
    <w:qFormat/>
    <w:rsid w:val="00DF3309"/>
    <w:rPr>
      <w:rFonts w:ascii="Tahoma" w:hAnsi="Tahoma" w:cs="Tahoma"/>
      <w:spacing w:val="10"/>
      <w:sz w:val="16"/>
      <w:szCs w:val="16"/>
    </w:rPr>
  </w:style>
  <w:style w:type="character" w:customStyle="1" w:styleId="FontStyle52">
    <w:name w:val="Font Style52"/>
    <w:qFormat/>
    <w:rsid w:val="00DF3309"/>
    <w:rPr>
      <w:rFonts w:ascii="Times New Roman" w:hAnsi="Times New Roman" w:cs="Times New Roman"/>
      <w:sz w:val="22"/>
      <w:szCs w:val="22"/>
    </w:rPr>
  </w:style>
  <w:style w:type="paragraph" w:customStyle="1" w:styleId="2110">
    <w:name w:val="Основной текст 211"/>
    <w:basedOn w:val="affff"/>
    <w:qFormat/>
    <w:rsid w:val="00DF3309"/>
    <w:pPr>
      <w:tabs>
        <w:tab w:val="left" w:pos="720"/>
      </w:tabs>
      <w:suppressAutoHyphens/>
      <w:spacing w:line="240" w:lineRule="atLeast"/>
    </w:pPr>
    <w:rPr>
      <w:rFonts w:cs="Calibri"/>
      <w:sz w:val="24"/>
      <w:lang w:eastAsia="ar-SA"/>
    </w:rPr>
  </w:style>
  <w:style w:type="paragraph" w:customStyle="1" w:styleId="3110">
    <w:name w:val="Заголовок 311"/>
    <w:next w:val="affff"/>
    <w:qFormat/>
    <w:rsid w:val="00DF3309"/>
    <w:pPr>
      <w:keepNext/>
      <w:keepLines/>
      <w:spacing w:before="200" w:line="276" w:lineRule="auto"/>
      <w:outlineLvl w:val="2"/>
    </w:pPr>
    <w:rPr>
      <w:rFonts w:ascii="Lucida Grande" w:eastAsia="ヒラギノ角ゴ Pro W3" w:hAnsi="Lucida Grande"/>
      <w:b/>
      <w:color w:val="4573A7"/>
      <w:sz w:val="22"/>
      <w:lang w:val="en-US"/>
    </w:rPr>
  </w:style>
  <w:style w:type="character" w:customStyle="1" w:styleId="rserrmark">
    <w:name w:val="rs_err_mark"/>
    <w:qFormat/>
    <w:rsid w:val="00DF3309"/>
  </w:style>
  <w:style w:type="character" w:customStyle="1" w:styleId="1fffffffff2">
    <w:name w:val="Марк 1 (ГКР) Знак Знак"/>
    <w:link w:val="1fffffffff3"/>
    <w:qFormat/>
    <w:locked/>
    <w:rsid w:val="00DF3309"/>
    <w:rPr>
      <w:color w:val="000000"/>
      <w:sz w:val="24"/>
      <w:szCs w:val="24"/>
    </w:rPr>
  </w:style>
  <w:style w:type="paragraph" w:customStyle="1" w:styleId="1fffffffff3">
    <w:name w:val="Марк 1 (ГКР)"/>
    <w:basedOn w:val="affff"/>
    <w:link w:val="1fffffffff2"/>
    <w:autoRedefine/>
    <w:qFormat/>
    <w:rsid w:val="00DF3309"/>
    <w:pPr>
      <w:spacing w:before="60" w:after="60"/>
      <w:ind w:left="709"/>
      <w:jc w:val="both"/>
    </w:pPr>
    <w:rPr>
      <w:color w:val="000000"/>
      <w:sz w:val="24"/>
      <w:szCs w:val="24"/>
    </w:rPr>
  </w:style>
  <w:style w:type="paragraph" w:customStyle="1" w:styleId="7a">
    <w:name w:val="Знак Знак7"/>
    <w:basedOn w:val="affff"/>
    <w:uiPriority w:val="99"/>
    <w:qFormat/>
    <w:rsid w:val="00DF3309"/>
    <w:pPr>
      <w:tabs>
        <w:tab w:val="num" w:pos="2520"/>
      </w:tabs>
      <w:ind w:left="1728" w:hanging="648"/>
    </w:pPr>
    <w:rPr>
      <w:sz w:val="24"/>
      <w:szCs w:val="24"/>
    </w:rPr>
  </w:style>
  <w:style w:type="paragraph" w:customStyle="1" w:styleId="T1">
    <w:name w:val="ВT1"/>
    <w:qFormat/>
    <w:rsid w:val="00DF3309"/>
    <w:pPr>
      <w:suppressAutoHyphens/>
    </w:pPr>
    <w:rPr>
      <w:rFonts w:ascii="Arial" w:hAnsi="Arial"/>
      <w:color w:val="000000"/>
      <w:lang w:eastAsia="ar-SA"/>
    </w:rPr>
  </w:style>
  <w:style w:type="character" w:customStyle="1" w:styleId="Heading1Char2">
    <w:name w:val="Heading 1 Char2"/>
    <w:aliases w:val="H1 Char2,Заголовок 1 Знак2 Знак Char2,Заголовок 1 Знак1 Знак Знак Char2,Заголовок 1 Знак Знак Знак Знак Char2,Заголовок 1 Знак Знак1 Знак Знак Char2,Заголовок 1 Знак Знак2 Знак Char2,Заголовок 1 Знак1 Знак1 Char2"/>
    <w:uiPriority w:val="99"/>
    <w:qFormat/>
    <w:locked/>
    <w:rsid w:val="00DF3309"/>
    <w:rPr>
      <w:rFonts w:ascii="Cambria" w:hAnsi="Cambria" w:cs="Times New Roman"/>
      <w:b/>
      <w:bCs/>
      <w:kern w:val="32"/>
      <w:sz w:val="32"/>
      <w:szCs w:val="32"/>
    </w:rPr>
  </w:style>
  <w:style w:type="paragraph" w:customStyle="1" w:styleId="afffffffffffffffffffffffffa">
    <w:name w:val="Подподпункт"/>
    <w:basedOn w:val="affff"/>
    <w:uiPriority w:val="99"/>
    <w:qFormat/>
    <w:rsid w:val="00DF3309"/>
    <w:pPr>
      <w:tabs>
        <w:tab w:val="num" w:pos="5585"/>
      </w:tabs>
      <w:jc w:val="both"/>
    </w:pPr>
    <w:rPr>
      <w:sz w:val="24"/>
      <w:szCs w:val="28"/>
    </w:rPr>
  </w:style>
  <w:style w:type="paragraph" w:customStyle="1" w:styleId="afffffffffffffffffffffffffb">
    <w:name w:val="оля текст"/>
    <w:basedOn w:val="affff"/>
    <w:uiPriority w:val="99"/>
    <w:qFormat/>
    <w:rsid w:val="00DF3309"/>
    <w:pPr>
      <w:widowControl w:val="0"/>
      <w:shd w:val="clear" w:color="auto" w:fill="FFFFFF"/>
      <w:autoSpaceDE w:val="0"/>
      <w:autoSpaceDN w:val="0"/>
      <w:adjustRightInd w:val="0"/>
      <w:spacing w:before="240" w:line="360" w:lineRule="auto"/>
      <w:ind w:left="115" w:firstLine="876"/>
      <w:jc w:val="both"/>
    </w:pPr>
    <w:rPr>
      <w:color w:val="000000"/>
      <w:sz w:val="24"/>
      <w:szCs w:val="24"/>
    </w:rPr>
  </w:style>
  <w:style w:type="paragraph" w:customStyle="1" w:styleId="Iauiue1">
    <w:name w:val="Iau?iue1"/>
    <w:qFormat/>
    <w:rsid w:val="00DF3309"/>
    <w:pPr>
      <w:widowControl w:val="0"/>
    </w:pPr>
    <w:rPr>
      <w:rFonts w:ascii="TimesET" w:hAnsi="TimesET"/>
      <w:sz w:val="24"/>
    </w:rPr>
  </w:style>
  <w:style w:type="paragraph" w:customStyle="1" w:styleId="1fffffffff4">
    <w:name w:val="Л.О.Заголовок1"/>
    <w:basedOn w:val="1ff6"/>
    <w:link w:val="1fffffffff5"/>
    <w:qFormat/>
    <w:rsid w:val="00DF3309"/>
    <w:pPr>
      <w:tabs>
        <w:tab w:val="clear" w:pos="1209"/>
        <w:tab w:val="left" w:pos="567"/>
      </w:tabs>
      <w:spacing w:before="240" w:after="0" w:line="276" w:lineRule="auto"/>
      <w:ind w:left="57" w:hanging="57"/>
      <w:jc w:val="both"/>
    </w:pPr>
    <w:rPr>
      <w:rFonts w:ascii="Times New Roman Полужирный" w:eastAsia="MS Mincho" w:hAnsi="Times New Roman Полужирный"/>
      <w:bCs/>
      <w:caps/>
      <w:kern w:val="32"/>
      <w:sz w:val="28"/>
      <w:szCs w:val="28"/>
      <w:lang w:val="x-none" w:eastAsia="x-none"/>
    </w:rPr>
  </w:style>
  <w:style w:type="paragraph" w:customStyle="1" w:styleId="2fffffd">
    <w:name w:val="Л.О.Заголовок2"/>
    <w:basedOn w:val="1ff6"/>
    <w:link w:val="2fffffe"/>
    <w:qFormat/>
    <w:rsid w:val="00DF3309"/>
    <w:pPr>
      <w:tabs>
        <w:tab w:val="clear" w:pos="1209"/>
        <w:tab w:val="num" w:pos="284"/>
        <w:tab w:val="left" w:pos="567"/>
      </w:tabs>
      <w:spacing w:before="240" w:after="0" w:line="276" w:lineRule="auto"/>
      <w:ind w:left="57" w:hanging="57"/>
      <w:jc w:val="both"/>
    </w:pPr>
    <w:rPr>
      <w:rFonts w:eastAsia="MS Mincho"/>
      <w:bCs/>
      <w:kern w:val="32"/>
      <w:sz w:val="28"/>
      <w:szCs w:val="28"/>
      <w:lang w:val="x-none" w:eastAsia="x-none"/>
    </w:rPr>
  </w:style>
  <w:style w:type="character" w:customStyle="1" w:styleId="1fffffffff5">
    <w:name w:val="Л.О.Заголовок1 Знак"/>
    <w:link w:val="1fffffffff4"/>
    <w:qFormat/>
    <w:rsid w:val="00DF3309"/>
    <w:rPr>
      <w:rFonts w:ascii="Times New Roman Полужирный" w:eastAsia="MS Mincho" w:hAnsi="Times New Roman Полужирный"/>
      <w:b/>
      <w:bCs/>
      <w:caps/>
      <w:kern w:val="32"/>
      <w:sz w:val="28"/>
      <w:szCs w:val="28"/>
      <w:lang w:val="x-none" w:eastAsia="x-none"/>
    </w:rPr>
  </w:style>
  <w:style w:type="character" w:customStyle="1" w:styleId="2fffffe">
    <w:name w:val="Л.О.Заголовок2 Знак"/>
    <w:link w:val="2fffffd"/>
    <w:qFormat/>
    <w:rsid w:val="00DF3309"/>
    <w:rPr>
      <w:rFonts w:eastAsia="MS Mincho"/>
      <w:b/>
      <w:bCs/>
      <w:kern w:val="32"/>
      <w:sz w:val="28"/>
      <w:szCs w:val="28"/>
      <w:lang w:val="x-none" w:eastAsia="x-none"/>
    </w:rPr>
  </w:style>
  <w:style w:type="paragraph" w:customStyle="1" w:styleId="phlistitemized1">
    <w:name w:val="ph_list_itemized_1"/>
    <w:basedOn w:val="phnormal2"/>
    <w:link w:val="phlistitemized10"/>
    <w:qFormat/>
    <w:rsid w:val="00DF3309"/>
    <w:pPr>
      <w:numPr>
        <w:numId w:val="57"/>
      </w:numPr>
      <w:tabs>
        <w:tab w:val="clear" w:pos="1077"/>
        <w:tab w:val="num" w:pos="360"/>
      </w:tabs>
      <w:ind w:left="0" w:firstLine="709"/>
    </w:pPr>
    <w:rPr>
      <w:rFonts w:cs="Arial"/>
      <w:lang w:eastAsia="en-US"/>
    </w:rPr>
  </w:style>
  <w:style w:type="paragraph" w:customStyle="1" w:styleId="phnormal2">
    <w:name w:val="ph_normal"/>
    <w:basedOn w:val="affff"/>
    <w:link w:val="phnormal3"/>
    <w:autoRedefine/>
    <w:qFormat/>
    <w:rsid w:val="00DF3309"/>
    <w:pPr>
      <w:spacing w:line="360" w:lineRule="auto"/>
      <w:ind w:right="142" w:firstLine="709"/>
      <w:jc w:val="both"/>
    </w:pPr>
    <w:rPr>
      <w:rFonts w:ascii="Tahoma" w:hAnsi="Tahoma"/>
      <w:sz w:val="24"/>
      <w:shd w:val="clear" w:color="auto" w:fill="FFFFFF"/>
    </w:rPr>
  </w:style>
  <w:style w:type="paragraph" w:customStyle="1" w:styleId="phtitlepagesystemshort">
    <w:name w:val="ph_titlepage_system_short"/>
    <w:basedOn w:val="affff"/>
    <w:next w:val="affff"/>
    <w:qFormat/>
    <w:rsid w:val="00DF3309"/>
    <w:pPr>
      <w:spacing w:after="120" w:line="360" w:lineRule="auto"/>
      <w:jc w:val="center"/>
    </w:pPr>
    <w:rPr>
      <w:rFonts w:ascii="Arial" w:hAnsi="Arial" w:cs="Arial"/>
      <w:b/>
      <w:sz w:val="32"/>
      <w:szCs w:val="28"/>
      <w:lang w:eastAsia="en-US"/>
    </w:rPr>
  </w:style>
  <w:style w:type="paragraph" w:customStyle="1" w:styleId="QryTableCharacteristicsResponse">
    <w:name w:val="Qry Table Characteristics Response"/>
    <w:basedOn w:val="affff"/>
    <w:qFormat/>
    <w:rsid w:val="00DF3309"/>
    <w:pPr>
      <w:widowControl w:val="0"/>
      <w:spacing w:before="20" w:after="10"/>
    </w:pPr>
    <w:rPr>
      <w:rFonts w:ascii="Arial" w:hAnsi="Arial" w:cs="Arial"/>
      <w:kern w:val="20"/>
      <w:sz w:val="16"/>
      <w:lang w:val="en-AU" w:eastAsia="de-DE"/>
    </w:rPr>
  </w:style>
  <w:style w:type="paragraph" w:customStyle="1" w:styleId="ParaAttribute36">
    <w:name w:val="ParaAttribute36"/>
    <w:qFormat/>
    <w:rsid w:val="00DF3309"/>
    <w:pPr>
      <w:widowControl w:val="0"/>
      <w:wordWrap w:val="0"/>
      <w:spacing w:after="200"/>
      <w:ind w:firstLine="567"/>
    </w:pPr>
    <w:rPr>
      <w:rFonts w:eastAsia="Batang"/>
    </w:rPr>
  </w:style>
  <w:style w:type="paragraph" w:customStyle="1" w:styleId="ParaAttribute38">
    <w:name w:val="ParaAttribute38"/>
    <w:qFormat/>
    <w:rsid w:val="00DF3309"/>
    <w:pPr>
      <w:widowControl w:val="0"/>
      <w:wordWrap w:val="0"/>
      <w:ind w:firstLine="567"/>
      <w:jc w:val="both"/>
    </w:pPr>
    <w:rPr>
      <w:rFonts w:eastAsia="Batang"/>
    </w:rPr>
  </w:style>
  <w:style w:type="character" w:customStyle="1" w:styleId="CharAttribute11">
    <w:name w:val="CharAttribute11"/>
    <w:qFormat/>
    <w:rsid w:val="00DF3309"/>
    <w:rPr>
      <w:rFonts w:ascii="Times New Roman" w:eastAsia="Times New Roman" w:hAnsi="Times New Roman"/>
      <w:sz w:val="22"/>
    </w:rPr>
  </w:style>
  <w:style w:type="character" w:customStyle="1" w:styleId="CharAttribute30">
    <w:name w:val="CharAttribute30"/>
    <w:qFormat/>
    <w:rsid w:val="00DF3309"/>
    <w:rPr>
      <w:rFonts w:ascii="Times New Roman" w:eastAsia="Times New Roman" w:hAnsi="Times New Roman"/>
      <w:sz w:val="22"/>
      <w:shd w:val="clear" w:color="auto" w:fill="FFFF00"/>
    </w:rPr>
  </w:style>
  <w:style w:type="paragraph" w:customStyle="1" w:styleId="ParaAttribute2">
    <w:name w:val="ParaAttribute2"/>
    <w:qFormat/>
    <w:rsid w:val="00DF3309"/>
    <w:pPr>
      <w:widowControl w:val="0"/>
      <w:tabs>
        <w:tab w:val="left" w:pos="567"/>
      </w:tabs>
      <w:wordWrap w:val="0"/>
      <w:ind w:firstLine="284"/>
      <w:jc w:val="center"/>
    </w:pPr>
    <w:rPr>
      <w:rFonts w:eastAsia="Batang"/>
    </w:rPr>
  </w:style>
  <w:style w:type="paragraph" w:customStyle="1" w:styleId="ParaAttribute35">
    <w:name w:val="ParaAttribute35"/>
    <w:qFormat/>
    <w:rsid w:val="00DF3309"/>
    <w:pPr>
      <w:widowControl w:val="0"/>
      <w:wordWrap w:val="0"/>
      <w:spacing w:after="200"/>
      <w:ind w:left="720"/>
    </w:pPr>
    <w:rPr>
      <w:rFonts w:eastAsia="Batang"/>
    </w:rPr>
  </w:style>
  <w:style w:type="paragraph" w:customStyle="1" w:styleId="ParaAttribute79">
    <w:name w:val="ParaAttribute79"/>
    <w:qFormat/>
    <w:rsid w:val="00DF3309"/>
    <w:pPr>
      <w:widowControl w:val="0"/>
      <w:wordWrap w:val="0"/>
    </w:pPr>
    <w:rPr>
      <w:rFonts w:eastAsia="Batang"/>
    </w:rPr>
  </w:style>
  <w:style w:type="paragraph" w:customStyle="1" w:styleId="ParaAttribute80">
    <w:name w:val="ParaAttribute80"/>
    <w:qFormat/>
    <w:rsid w:val="00DF3309"/>
    <w:pPr>
      <w:widowControl w:val="0"/>
      <w:wordWrap w:val="0"/>
      <w:ind w:left="360"/>
    </w:pPr>
    <w:rPr>
      <w:rFonts w:eastAsia="Batang"/>
    </w:rPr>
  </w:style>
  <w:style w:type="character" w:customStyle="1" w:styleId="CharAttribute3">
    <w:name w:val="CharAttribute3"/>
    <w:qFormat/>
    <w:rsid w:val="00DF3309"/>
    <w:rPr>
      <w:rFonts w:ascii="Times New Roman" w:eastAsia="Times New Roman" w:hAnsi="Times New Roman"/>
      <w:b/>
      <w:sz w:val="22"/>
    </w:rPr>
  </w:style>
  <w:style w:type="character" w:customStyle="1" w:styleId="OTRNormal">
    <w:name w:val="OTR_Normal Знак"/>
    <w:link w:val="OTRNormal0"/>
    <w:qFormat/>
    <w:locked/>
    <w:rsid w:val="00DF3309"/>
    <w:rPr>
      <w:sz w:val="24"/>
    </w:rPr>
  </w:style>
  <w:style w:type="paragraph" w:customStyle="1" w:styleId="OTRNormal0">
    <w:name w:val="OTR_Normal"/>
    <w:basedOn w:val="affff"/>
    <w:link w:val="OTRNormal"/>
    <w:qFormat/>
    <w:rsid w:val="00DF3309"/>
    <w:pPr>
      <w:spacing w:before="60" w:after="120"/>
      <w:ind w:firstLine="567"/>
      <w:jc w:val="both"/>
    </w:pPr>
    <w:rPr>
      <w:sz w:val="24"/>
    </w:rPr>
  </w:style>
  <w:style w:type="character" w:customStyle="1" w:styleId="OTRTableHead">
    <w:name w:val="OTR_Table_Head Знак"/>
    <w:link w:val="OTRTableHead0"/>
    <w:qFormat/>
    <w:locked/>
    <w:rsid w:val="00DF3309"/>
    <w:rPr>
      <w:b/>
      <w:sz w:val="24"/>
    </w:rPr>
  </w:style>
  <w:style w:type="paragraph" w:customStyle="1" w:styleId="OTRTableHead0">
    <w:name w:val="OTR_Table_Head"/>
    <w:basedOn w:val="affff"/>
    <w:link w:val="OTRTableHead"/>
    <w:qFormat/>
    <w:rsid w:val="00DF3309"/>
    <w:pPr>
      <w:keepNext/>
      <w:spacing w:before="60" w:after="60"/>
      <w:jc w:val="center"/>
    </w:pPr>
    <w:rPr>
      <w:b/>
      <w:sz w:val="24"/>
    </w:rPr>
  </w:style>
  <w:style w:type="paragraph" w:customStyle="1" w:styleId="OTRTableListNum">
    <w:name w:val="OTR_Table_List_Num"/>
    <w:basedOn w:val="affff"/>
    <w:qFormat/>
    <w:rsid w:val="00DF3309"/>
    <w:pPr>
      <w:numPr>
        <w:numId w:val="59"/>
      </w:numPr>
      <w:spacing w:before="60" w:after="60"/>
    </w:pPr>
    <w:rPr>
      <w:sz w:val="24"/>
    </w:rPr>
  </w:style>
  <w:style w:type="paragraph" w:customStyle="1" w:styleId="OTRContents">
    <w:name w:val="OTR_Contents"/>
    <w:basedOn w:val="affff"/>
    <w:qFormat/>
    <w:rsid w:val="00DF3309"/>
    <w:pPr>
      <w:keepNext/>
      <w:pageBreakBefore/>
      <w:spacing w:before="120" w:after="240"/>
      <w:jc w:val="center"/>
    </w:pPr>
    <w:rPr>
      <w:b/>
      <w:sz w:val="28"/>
      <w:szCs w:val="32"/>
    </w:rPr>
  </w:style>
  <w:style w:type="paragraph" w:customStyle="1" w:styleId="1270">
    <w:name w:val="Стиль Основной текст с отступом + Первая строка:  1.27 см"/>
    <w:basedOn w:val="affff"/>
    <w:qFormat/>
    <w:rsid w:val="00DF3309"/>
    <w:pPr>
      <w:spacing w:before="60" w:after="60"/>
      <w:ind w:firstLine="720"/>
      <w:jc w:val="both"/>
    </w:pPr>
    <w:rPr>
      <w:sz w:val="24"/>
    </w:rPr>
  </w:style>
  <w:style w:type="character" w:customStyle="1" w:styleId="phList20">
    <w:name w:val="ph_List2 Знак"/>
    <w:link w:val="phList2"/>
    <w:qFormat/>
    <w:locked/>
    <w:rsid w:val="00DF3309"/>
    <w:rPr>
      <w:sz w:val="24"/>
      <w:szCs w:val="24"/>
      <w:lang w:val="x-none" w:eastAsia="x-none"/>
    </w:rPr>
  </w:style>
  <w:style w:type="paragraph" w:customStyle="1" w:styleId="phList2L3">
    <w:name w:val="ph_List2_L3"/>
    <w:basedOn w:val="affff"/>
    <w:qFormat/>
    <w:rsid w:val="00DF3309"/>
    <w:pPr>
      <w:tabs>
        <w:tab w:val="num" w:pos="360"/>
        <w:tab w:val="left" w:pos="2552"/>
      </w:tabs>
      <w:spacing w:line="360" w:lineRule="auto"/>
      <w:ind w:left="2552" w:hanging="425"/>
      <w:jc w:val="both"/>
    </w:pPr>
    <w:rPr>
      <w:sz w:val="28"/>
      <w:szCs w:val="28"/>
    </w:rPr>
  </w:style>
  <w:style w:type="paragraph" w:customStyle="1" w:styleId="Style8">
    <w:name w:val="Style8"/>
    <w:basedOn w:val="affff"/>
    <w:uiPriority w:val="99"/>
    <w:qFormat/>
    <w:rsid w:val="00DF3309"/>
    <w:pPr>
      <w:widowControl w:val="0"/>
      <w:autoSpaceDE w:val="0"/>
      <w:autoSpaceDN w:val="0"/>
      <w:adjustRightInd w:val="0"/>
      <w:spacing w:line="317" w:lineRule="exact"/>
    </w:pPr>
    <w:rPr>
      <w:sz w:val="24"/>
      <w:szCs w:val="24"/>
    </w:rPr>
  </w:style>
  <w:style w:type="paragraph" w:customStyle="1" w:styleId="-f">
    <w:name w:val="Перечисление-"/>
    <w:basedOn w:val="affff"/>
    <w:qFormat/>
    <w:rsid w:val="00DF3309"/>
    <w:pPr>
      <w:tabs>
        <w:tab w:val="num" w:pos="720"/>
      </w:tabs>
      <w:spacing w:before="40" w:after="40" w:line="360" w:lineRule="auto"/>
      <w:ind w:left="720" w:hanging="360"/>
      <w:jc w:val="both"/>
    </w:pPr>
    <w:rPr>
      <w:kern w:val="24"/>
      <w:sz w:val="24"/>
      <w:szCs w:val="24"/>
      <w:lang w:eastAsia="en-US"/>
    </w:rPr>
  </w:style>
  <w:style w:type="paragraph" w:customStyle="1" w:styleId="a2">
    <w:name w:val="Список примечаний"/>
    <w:basedOn w:val="affff"/>
    <w:qFormat/>
    <w:rsid w:val="00DF3309"/>
    <w:pPr>
      <w:numPr>
        <w:numId w:val="60"/>
      </w:numPr>
      <w:spacing w:before="40" w:after="40" w:line="360" w:lineRule="auto"/>
      <w:jc w:val="both"/>
    </w:pPr>
    <w:rPr>
      <w:kern w:val="24"/>
      <w:sz w:val="24"/>
      <w:szCs w:val="24"/>
      <w:lang w:eastAsia="en-US"/>
    </w:rPr>
  </w:style>
  <w:style w:type="paragraph" w:customStyle="1" w:styleId="-7">
    <w:name w:val="Перечисление-а"/>
    <w:basedOn w:val="affff"/>
    <w:qFormat/>
    <w:rsid w:val="00DF3309"/>
    <w:pPr>
      <w:numPr>
        <w:numId w:val="61"/>
      </w:numPr>
      <w:spacing w:before="40" w:after="40" w:line="360" w:lineRule="auto"/>
      <w:jc w:val="both"/>
    </w:pPr>
    <w:rPr>
      <w:kern w:val="24"/>
      <w:sz w:val="24"/>
      <w:szCs w:val="24"/>
      <w:lang w:eastAsia="en-US"/>
    </w:rPr>
  </w:style>
  <w:style w:type="paragraph" w:customStyle="1" w:styleId="-16">
    <w:name w:val="Перечисление-1"/>
    <w:basedOn w:val="affff"/>
    <w:qFormat/>
    <w:rsid w:val="00DF3309"/>
    <w:pPr>
      <w:numPr>
        <w:ilvl w:val="1"/>
        <w:numId w:val="61"/>
      </w:numPr>
      <w:tabs>
        <w:tab w:val="left" w:pos="1080"/>
      </w:tabs>
      <w:spacing w:before="40" w:after="40" w:line="360" w:lineRule="auto"/>
      <w:jc w:val="both"/>
    </w:pPr>
    <w:rPr>
      <w:kern w:val="24"/>
      <w:sz w:val="24"/>
      <w:szCs w:val="24"/>
      <w:lang w:eastAsia="en-US"/>
    </w:rPr>
  </w:style>
  <w:style w:type="character" w:customStyle="1" w:styleId="afffffffffffffffffd">
    <w:name w:val="Список таблиц Знак"/>
    <w:link w:val="a5"/>
    <w:qFormat/>
    <w:locked/>
    <w:rsid w:val="00DF3309"/>
    <w:rPr>
      <w:rFonts w:ascii="Liberation Sans" w:eastAsia="Liberation Sans" w:hAnsi="Liberation Sans"/>
      <w:kern w:val="1"/>
      <w:sz w:val="28"/>
      <w:szCs w:val="28"/>
      <w:lang w:val="x-none" w:eastAsia="ar-SA"/>
    </w:rPr>
  </w:style>
  <w:style w:type="paragraph" w:customStyle="1" w:styleId="aff1">
    <w:name w:val="Библиографическое описание"/>
    <w:basedOn w:val="affff"/>
    <w:qFormat/>
    <w:rsid w:val="00DF3309"/>
    <w:pPr>
      <w:numPr>
        <w:numId w:val="64"/>
      </w:numPr>
      <w:spacing w:before="40" w:after="40" w:line="360" w:lineRule="auto"/>
      <w:jc w:val="both"/>
    </w:pPr>
    <w:rPr>
      <w:kern w:val="24"/>
      <w:sz w:val="24"/>
      <w:szCs w:val="24"/>
      <w:lang w:eastAsia="en-US"/>
    </w:rPr>
  </w:style>
  <w:style w:type="character" w:customStyle="1" w:styleId="afffffffffffff5">
    <w:name w:val="Рисунок Знак"/>
    <w:link w:val="afffffffffffff4"/>
    <w:qFormat/>
    <w:locked/>
    <w:rsid w:val="00DF3309"/>
    <w:rPr>
      <w:sz w:val="24"/>
      <w:szCs w:val="24"/>
      <w:lang w:val="x-none" w:eastAsia="x-none"/>
    </w:rPr>
  </w:style>
  <w:style w:type="character" w:customStyle="1" w:styleId="3fff4">
    <w:name w:val="Заголовок 3 без оглавления Знак"/>
    <w:link w:val="3fff3"/>
    <w:qFormat/>
    <w:locked/>
    <w:rsid w:val="00DF3309"/>
    <w:rPr>
      <w:rFonts w:ascii="Arial" w:hAnsi="Arial" w:cs="Arial"/>
      <w:b/>
      <w:bCs/>
      <w:sz w:val="26"/>
      <w:szCs w:val="26"/>
    </w:rPr>
  </w:style>
  <w:style w:type="paragraph" w:customStyle="1" w:styleId="-1e">
    <w:name w:val="Перечисление-1)"/>
    <w:basedOn w:val="affff"/>
    <w:qFormat/>
    <w:rsid w:val="00DF3309"/>
    <w:pPr>
      <w:tabs>
        <w:tab w:val="left" w:pos="1134"/>
      </w:tabs>
      <w:spacing w:before="40" w:after="40" w:line="360" w:lineRule="auto"/>
      <w:ind w:left="360" w:hanging="360"/>
      <w:jc w:val="both"/>
    </w:pPr>
    <w:rPr>
      <w:kern w:val="24"/>
      <w:sz w:val="24"/>
      <w:szCs w:val="24"/>
      <w:lang w:eastAsia="en-US"/>
    </w:rPr>
  </w:style>
  <w:style w:type="paragraph" w:customStyle="1" w:styleId="afffffffffffffffffffffffffc">
    <w:name w:val="Заголовок без номера без огл"/>
    <w:basedOn w:val="affffffffffffffff5"/>
    <w:next w:val="affff"/>
    <w:qFormat/>
    <w:rsid w:val="00DF3309"/>
    <w:pPr>
      <w:keepLines/>
      <w:pageBreakBefore/>
      <w:tabs>
        <w:tab w:val="clear" w:pos="1209"/>
      </w:tabs>
      <w:suppressAutoHyphens/>
      <w:spacing w:before="0" w:after="240"/>
      <w:ind w:left="0" w:firstLine="0"/>
      <w:jc w:val="center"/>
    </w:pPr>
    <w:rPr>
      <w:kern w:val="24"/>
      <w:sz w:val="26"/>
      <w:szCs w:val="24"/>
      <w:lang w:val="x-none" w:eastAsia="en-US"/>
    </w:rPr>
  </w:style>
  <w:style w:type="paragraph" w:customStyle="1" w:styleId="1-">
    <w:name w:val="Приложение 1-часть"/>
    <w:basedOn w:val="affff"/>
    <w:qFormat/>
    <w:rsid w:val="00DF3309"/>
    <w:pPr>
      <w:tabs>
        <w:tab w:val="left" w:pos="284"/>
        <w:tab w:val="num" w:pos="1985"/>
        <w:tab w:val="right" w:leader="dot" w:pos="10206"/>
      </w:tabs>
      <w:spacing w:before="40" w:after="40"/>
      <w:ind w:left="284" w:right="-567" w:hanging="284"/>
      <w:jc w:val="both"/>
    </w:pPr>
    <w:rPr>
      <w:caps/>
      <w:sz w:val="24"/>
      <w:szCs w:val="24"/>
      <w:lang w:eastAsia="en-US"/>
    </w:rPr>
  </w:style>
  <w:style w:type="paragraph" w:customStyle="1" w:styleId="af5">
    <w:name w:val="Список таблиц А"/>
    <w:basedOn w:val="a5"/>
    <w:next w:val="affff"/>
    <w:qFormat/>
    <w:rsid w:val="00DF3309"/>
    <w:pPr>
      <w:keepLines/>
      <w:numPr>
        <w:numId w:val="65"/>
      </w:numPr>
      <w:tabs>
        <w:tab w:val="num" w:pos="360"/>
        <w:tab w:val="num" w:pos="1440"/>
      </w:tabs>
      <w:spacing w:after="240" w:line="240" w:lineRule="auto"/>
    </w:pPr>
    <w:rPr>
      <w:rFonts w:ascii="Times New Roman" w:eastAsia="Times New Roman" w:hAnsi="Times New Roman"/>
      <w:kern w:val="24"/>
      <w:sz w:val="24"/>
      <w:szCs w:val="24"/>
      <w:lang w:eastAsia="en-US"/>
    </w:rPr>
  </w:style>
  <w:style w:type="paragraph" w:customStyle="1" w:styleId="af">
    <w:name w:val="Список таблиц Б"/>
    <w:basedOn w:val="a5"/>
    <w:next w:val="affff"/>
    <w:qFormat/>
    <w:rsid w:val="00DF3309"/>
    <w:pPr>
      <w:keepLines/>
      <w:numPr>
        <w:numId w:val="69"/>
      </w:numPr>
      <w:tabs>
        <w:tab w:val="num" w:pos="360"/>
        <w:tab w:val="left" w:pos="1418"/>
        <w:tab w:val="num" w:pos="1514"/>
      </w:tabs>
      <w:spacing w:before="360" w:after="240" w:line="240" w:lineRule="auto"/>
      <w:ind w:left="1514" w:hanging="360"/>
    </w:pPr>
    <w:rPr>
      <w:rFonts w:ascii="Times New Roman" w:eastAsia="Times New Roman" w:hAnsi="Times New Roman"/>
      <w:kern w:val="24"/>
      <w:sz w:val="24"/>
      <w:szCs w:val="24"/>
      <w:lang w:eastAsia="en-US"/>
    </w:rPr>
  </w:style>
  <w:style w:type="paragraph" w:customStyle="1" w:styleId="DefaultParagraphFontParaCharChar">
    <w:name w:val="Default Paragraph Font Para Char Char Знак Знак Знак Знак"/>
    <w:basedOn w:val="affff"/>
    <w:qFormat/>
    <w:rsid w:val="00DF3309"/>
    <w:pPr>
      <w:spacing w:after="160" w:line="240" w:lineRule="exact"/>
      <w:jc w:val="both"/>
    </w:pPr>
    <w:rPr>
      <w:sz w:val="24"/>
      <w:lang w:val="en-US" w:eastAsia="en-US"/>
    </w:rPr>
  </w:style>
  <w:style w:type="paragraph" w:customStyle="1" w:styleId="Revision1">
    <w:name w:val="Revision1"/>
    <w:qFormat/>
    <w:rsid w:val="00DF3309"/>
    <w:rPr>
      <w:kern w:val="24"/>
      <w:sz w:val="24"/>
      <w:szCs w:val="24"/>
      <w:lang w:eastAsia="en-US"/>
    </w:rPr>
  </w:style>
  <w:style w:type="paragraph" w:customStyle="1" w:styleId="afff3">
    <w:name w:val="Список работ"/>
    <w:basedOn w:val="1fffffff8"/>
    <w:qFormat/>
    <w:rsid w:val="00DF3309"/>
    <w:pPr>
      <w:numPr>
        <w:numId w:val="66"/>
      </w:numPr>
      <w:tabs>
        <w:tab w:val="clear" w:pos="284"/>
        <w:tab w:val="num" w:pos="360"/>
        <w:tab w:val="num" w:pos="680"/>
        <w:tab w:val="num" w:pos="720"/>
      </w:tabs>
      <w:ind w:left="0" w:firstLine="0"/>
    </w:pPr>
    <w:rPr>
      <w:szCs w:val="20"/>
    </w:rPr>
  </w:style>
  <w:style w:type="paragraph" w:customStyle="1" w:styleId="AttributeTableBody">
    <w:name w:val="Attribute Table Body"/>
    <w:basedOn w:val="affff"/>
    <w:qFormat/>
    <w:rsid w:val="00DF3309"/>
    <w:pPr>
      <w:spacing w:before="40" w:after="30" w:line="240" w:lineRule="exact"/>
      <w:jc w:val="center"/>
    </w:pPr>
    <w:rPr>
      <w:rFonts w:ascii="Arial" w:hAnsi="Arial" w:cs="Arial"/>
      <w:kern w:val="16"/>
      <w:sz w:val="16"/>
      <w:lang w:val="en-US" w:eastAsia="de-DE"/>
    </w:rPr>
  </w:style>
  <w:style w:type="paragraph" w:customStyle="1" w:styleId="AttributeTableCaption">
    <w:name w:val="Attribute Table Caption"/>
    <w:basedOn w:val="affff"/>
    <w:next w:val="affff"/>
    <w:qFormat/>
    <w:rsid w:val="00DF3309"/>
    <w:pPr>
      <w:keepNext/>
      <w:spacing w:before="180" w:after="60"/>
      <w:jc w:val="center"/>
    </w:pPr>
    <w:rPr>
      <w:kern w:val="20"/>
      <w:lang w:val="en-US" w:eastAsia="de-DE"/>
    </w:rPr>
  </w:style>
  <w:style w:type="paragraph" w:customStyle="1" w:styleId="MsgTableBody">
    <w:name w:val="Msg Table Body"/>
    <w:basedOn w:val="affff"/>
    <w:qFormat/>
    <w:rsid w:val="00DF3309"/>
    <w:pPr>
      <w:widowControl w:val="0"/>
    </w:pPr>
    <w:rPr>
      <w:rFonts w:ascii="Courier New" w:hAnsi="Courier New" w:cs="Courier New"/>
      <w:kern w:val="20"/>
      <w:sz w:val="16"/>
      <w:lang w:val="en-CA" w:eastAsia="en-US"/>
    </w:rPr>
  </w:style>
  <w:style w:type="paragraph" w:customStyle="1" w:styleId="MsgTableHeader">
    <w:name w:val="Msg Table Header"/>
    <w:basedOn w:val="affff"/>
    <w:next w:val="MsgTableBody"/>
    <w:qFormat/>
    <w:rsid w:val="00DF3309"/>
    <w:pPr>
      <w:keepNext/>
      <w:widowControl w:val="0"/>
      <w:spacing w:before="40" w:after="20" w:line="240" w:lineRule="exact"/>
    </w:pPr>
    <w:rPr>
      <w:rFonts w:ascii="Courier New" w:hAnsi="Courier New" w:cs="Courier New"/>
      <w:b/>
      <w:kern w:val="20"/>
      <w:sz w:val="16"/>
      <w:u w:val="single"/>
      <w:lang w:val="it-CH" w:eastAsia="en-US"/>
    </w:rPr>
  </w:style>
  <w:style w:type="paragraph" w:customStyle="1" w:styleId="shw">
    <w:name w:val="shw"/>
    <w:basedOn w:val="affff"/>
    <w:qFormat/>
    <w:rsid w:val="00DF3309"/>
    <w:pPr>
      <w:spacing w:before="100" w:beforeAutospacing="1" w:after="100" w:afterAutospacing="1"/>
    </w:pPr>
    <w:rPr>
      <w:sz w:val="24"/>
      <w:szCs w:val="24"/>
    </w:rPr>
  </w:style>
  <w:style w:type="paragraph" w:customStyle="1" w:styleId="UserTableBody">
    <w:name w:val="User Table Body"/>
    <w:basedOn w:val="affff"/>
    <w:qFormat/>
    <w:rsid w:val="00DF3309"/>
    <w:pPr>
      <w:widowControl w:val="0"/>
      <w:spacing w:before="20" w:after="10"/>
    </w:pPr>
    <w:rPr>
      <w:rFonts w:ascii="Arial" w:hAnsi="Arial" w:cs="Arial"/>
      <w:kern w:val="20"/>
      <w:sz w:val="16"/>
      <w:lang w:val="en-US" w:eastAsia="de-DE"/>
    </w:rPr>
  </w:style>
  <w:style w:type="paragraph" w:customStyle="1" w:styleId="UserTableCaption">
    <w:name w:val="User Table Caption"/>
    <w:basedOn w:val="affff"/>
    <w:next w:val="affff"/>
    <w:qFormat/>
    <w:rsid w:val="00DF3309"/>
    <w:pPr>
      <w:keepNext/>
      <w:tabs>
        <w:tab w:val="left" w:pos="900"/>
      </w:tabs>
      <w:spacing w:before="180" w:after="60"/>
      <w:jc w:val="center"/>
    </w:pPr>
    <w:rPr>
      <w:kern w:val="20"/>
      <w:lang w:val="en-US" w:eastAsia="de-DE"/>
    </w:rPr>
  </w:style>
  <w:style w:type="paragraph" w:customStyle="1" w:styleId="UserTableHeader">
    <w:name w:val="User Table Header"/>
    <w:basedOn w:val="UserTableBody"/>
    <w:next w:val="UserTableBody"/>
    <w:qFormat/>
    <w:rsid w:val="00DF3309"/>
    <w:pPr>
      <w:keepNext/>
      <w:spacing w:before="40" w:after="20"/>
    </w:pPr>
    <w:rPr>
      <w:b/>
    </w:rPr>
  </w:style>
  <w:style w:type="paragraph" w:customStyle="1" w:styleId="TOCHeading1">
    <w:name w:val="TOC Heading1"/>
    <w:basedOn w:val="1ff6"/>
    <w:next w:val="affff"/>
    <w:qFormat/>
    <w:rsid w:val="00DF3309"/>
    <w:pPr>
      <w:keepLines/>
      <w:tabs>
        <w:tab w:val="clear" w:pos="1209"/>
      </w:tabs>
      <w:spacing w:before="480" w:after="0" w:line="276" w:lineRule="auto"/>
      <w:ind w:left="0" w:firstLine="0"/>
      <w:outlineLvl w:val="9"/>
    </w:pPr>
    <w:rPr>
      <w:rFonts w:ascii="Cambria" w:hAnsi="Cambria"/>
      <w:bCs/>
      <w:color w:val="365F91"/>
      <w:kern w:val="0"/>
      <w:sz w:val="28"/>
      <w:szCs w:val="28"/>
      <w:lang w:val="x-none" w:eastAsia="en-US"/>
    </w:rPr>
  </w:style>
  <w:style w:type="paragraph" w:customStyle="1" w:styleId="afffffffffffffffffffffffffd">
    <w:name w:val="шапка"/>
    <w:basedOn w:val="affff"/>
    <w:qFormat/>
    <w:rsid w:val="00DF3309"/>
    <w:rPr>
      <w:rFonts w:ascii="Arial" w:hAnsi="Arial"/>
      <w:sz w:val="16"/>
      <w:u w:val="single"/>
    </w:rPr>
  </w:style>
  <w:style w:type="paragraph" w:customStyle="1" w:styleId="99">
    <w:name w:val="Стиль шапка + 9 пт"/>
    <w:basedOn w:val="afffffffffffffffffffffffffd"/>
    <w:qFormat/>
    <w:rsid w:val="00DF3309"/>
    <w:rPr>
      <w:sz w:val="18"/>
    </w:rPr>
  </w:style>
  <w:style w:type="character" w:customStyle="1" w:styleId="afffffffffffffffffffffffffe">
    <w:name w:val="С табуляторам Знак"/>
    <w:link w:val="affffffffffffffffffffffffff"/>
    <w:qFormat/>
    <w:locked/>
    <w:rsid w:val="00DF3309"/>
    <w:rPr>
      <w:kern w:val="24"/>
      <w:sz w:val="24"/>
    </w:rPr>
  </w:style>
  <w:style w:type="paragraph" w:customStyle="1" w:styleId="affffffffffffffffffffffffff">
    <w:name w:val="С табуляторам"/>
    <w:basedOn w:val="1fffffff8"/>
    <w:link w:val="afffffffffffffffffffffffffe"/>
    <w:qFormat/>
    <w:rsid w:val="00DF3309"/>
    <w:pPr>
      <w:tabs>
        <w:tab w:val="left" w:pos="284"/>
        <w:tab w:val="left" w:pos="567"/>
        <w:tab w:val="left" w:pos="851"/>
        <w:tab w:val="left" w:pos="1134"/>
        <w:tab w:val="left" w:pos="1418"/>
        <w:tab w:val="left" w:pos="1701"/>
        <w:tab w:val="left" w:pos="1985"/>
      </w:tabs>
      <w:jc w:val="left"/>
    </w:pPr>
    <w:rPr>
      <w:szCs w:val="20"/>
      <w:lang w:val="ru-RU" w:eastAsia="ru-RU"/>
    </w:rPr>
  </w:style>
  <w:style w:type="paragraph" w:customStyle="1" w:styleId="AttributeTableHeader">
    <w:name w:val="Attribute Table Header"/>
    <w:basedOn w:val="AttributeTableBody"/>
    <w:next w:val="AttributeTableBody"/>
    <w:qFormat/>
    <w:rsid w:val="00DF3309"/>
    <w:pPr>
      <w:keepNext/>
      <w:spacing w:after="20"/>
    </w:pPr>
    <w:rPr>
      <w:b/>
      <w:lang w:eastAsia="en-US"/>
    </w:rPr>
  </w:style>
  <w:style w:type="paragraph" w:customStyle="1" w:styleId="AttributeTableHeaderExample">
    <w:name w:val="Attribute Table Header Example"/>
    <w:basedOn w:val="AttributeTableHeader"/>
    <w:qFormat/>
    <w:rsid w:val="00DF3309"/>
    <w:pPr>
      <w:tabs>
        <w:tab w:val="num" w:pos="720"/>
      </w:tabs>
      <w:ind w:left="1080"/>
    </w:pPr>
  </w:style>
  <w:style w:type="paragraph" w:customStyle="1" w:styleId="ComponentTableBody">
    <w:name w:val="Component Table Body"/>
    <w:basedOn w:val="affff"/>
    <w:qFormat/>
    <w:rsid w:val="00DF3309"/>
    <w:pPr>
      <w:spacing w:before="60"/>
      <w:jc w:val="center"/>
    </w:pPr>
    <w:rPr>
      <w:rFonts w:ascii="Arial" w:hAnsi="Arial" w:cs="Arial"/>
      <w:kern w:val="16"/>
      <w:sz w:val="16"/>
      <w:szCs w:val="24"/>
      <w:lang w:val="en-US" w:eastAsia="en-US"/>
    </w:rPr>
  </w:style>
  <w:style w:type="paragraph" w:customStyle="1" w:styleId="ComponentTableHeader">
    <w:name w:val="Component Table Header"/>
    <w:basedOn w:val="ComponentTableBody"/>
    <w:qFormat/>
    <w:rsid w:val="00DF3309"/>
    <w:pPr>
      <w:keepNext/>
      <w:tabs>
        <w:tab w:val="num" w:pos="720"/>
      </w:tabs>
      <w:spacing w:before="40" w:after="20"/>
      <w:ind w:left="1080"/>
    </w:pPr>
    <w:rPr>
      <w:b/>
    </w:rPr>
  </w:style>
  <w:style w:type="paragraph" w:customStyle="1" w:styleId="Components">
    <w:name w:val="Components"/>
    <w:basedOn w:val="affff"/>
    <w:qFormat/>
    <w:rsid w:val="00DF3309"/>
    <w:pPr>
      <w:keepLines/>
      <w:spacing w:before="120" w:after="120"/>
      <w:ind w:left="1080" w:hanging="1080"/>
      <w:jc w:val="both"/>
    </w:pPr>
    <w:rPr>
      <w:rFonts w:ascii="Courier New" w:hAnsi="Courier New" w:cs="Courier New"/>
      <w:kern w:val="14"/>
      <w:sz w:val="14"/>
      <w:lang w:val="en-US" w:eastAsia="de-DE"/>
    </w:rPr>
  </w:style>
  <w:style w:type="paragraph" w:customStyle="1" w:styleId="Example">
    <w:name w:val="Example"/>
    <w:basedOn w:val="affff"/>
    <w:qFormat/>
    <w:rsid w:val="00DF3309"/>
    <w:pPr>
      <w:keepNext/>
      <w:keepLines/>
      <w:spacing w:before="40"/>
      <w:ind w:left="1872" w:hanging="360"/>
      <w:jc w:val="both"/>
    </w:pPr>
    <w:rPr>
      <w:rFonts w:ascii="LinePrinter" w:hAnsi="LinePrinter"/>
      <w:noProof/>
      <w:kern w:val="17"/>
      <w:sz w:val="16"/>
      <w:lang w:val="en-US" w:eastAsia="en-US"/>
    </w:rPr>
  </w:style>
  <w:style w:type="paragraph" w:customStyle="1" w:styleId="HL7TableBody">
    <w:name w:val="HL7 Table Body"/>
    <w:basedOn w:val="affff"/>
    <w:qFormat/>
    <w:rsid w:val="00DF3309"/>
    <w:pPr>
      <w:widowControl w:val="0"/>
      <w:spacing w:before="20" w:after="10"/>
      <w:jc w:val="both"/>
    </w:pPr>
    <w:rPr>
      <w:rFonts w:ascii="Arial" w:hAnsi="Arial" w:cs="Arial"/>
      <w:kern w:val="20"/>
      <w:sz w:val="16"/>
      <w:lang w:val="en-US" w:eastAsia="en-US"/>
    </w:rPr>
  </w:style>
  <w:style w:type="paragraph" w:customStyle="1" w:styleId="HL7TableCaption">
    <w:name w:val="HL7 Table Caption"/>
    <w:basedOn w:val="affff"/>
    <w:next w:val="affff"/>
    <w:qFormat/>
    <w:rsid w:val="00DF3309"/>
    <w:pPr>
      <w:keepNext/>
      <w:spacing w:before="180" w:after="60"/>
      <w:jc w:val="center"/>
    </w:pPr>
    <w:rPr>
      <w:kern w:val="20"/>
      <w:lang w:val="en-US" w:eastAsia="en-US"/>
    </w:rPr>
  </w:style>
  <w:style w:type="paragraph" w:customStyle="1" w:styleId="HL7TableHeader">
    <w:name w:val="HL7 Table Header"/>
    <w:basedOn w:val="HL7TableBody"/>
    <w:next w:val="HL7TableBody"/>
    <w:qFormat/>
    <w:rsid w:val="00DF3309"/>
    <w:pPr>
      <w:keepNext/>
      <w:spacing w:before="40" w:after="20"/>
    </w:pPr>
    <w:rPr>
      <w:b/>
    </w:rPr>
  </w:style>
  <w:style w:type="paragraph" w:customStyle="1" w:styleId="HL7TableHeaderExample">
    <w:name w:val="HL7 Table Header Example"/>
    <w:basedOn w:val="HL7TableHeader"/>
    <w:qFormat/>
    <w:rsid w:val="00DF3309"/>
    <w:pPr>
      <w:tabs>
        <w:tab w:val="num" w:pos="720"/>
      </w:tabs>
      <w:ind w:left="1080"/>
    </w:pPr>
  </w:style>
  <w:style w:type="paragraph" w:customStyle="1" w:styleId="affffffffffffffffffffffffff0">
    <w:name w:val="Компоненты"/>
    <w:basedOn w:val="affff"/>
    <w:next w:val="affff"/>
    <w:qFormat/>
    <w:rsid w:val="00DF3309"/>
    <w:pPr>
      <w:spacing w:before="60" w:after="60"/>
      <w:jc w:val="both"/>
    </w:pPr>
    <w:rPr>
      <w:sz w:val="18"/>
    </w:rPr>
  </w:style>
  <w:style w:type="paragraph" w:customStyle="1" w:styleId="affffffffffffffffffffffffff1">
    <w:name w:val="з"/>
    <w:basedOn w:val="affff"/>
    <w:qFormat/>
    <w:rsid w:val="00DF3309"/>
    <w:pPr>
      <w:spacing w:before="40" w:after="40" w:line="276" w:lineRule="auto"/>
      <w:jc w:val="both"/>
    </w:pPr>
    <w:rPr>
      <w:rFonts w:ascii="Calibri" w:hAnsi="Calibri"/>
      <w:sz w:val="22"/>
      <w:szCs w:val="22"/>
    </w:rPr>
  </w:style>
  <w:style w:type="paragraph" w:customStyle="1" w:styleId="NormalIndented">
    <w:name w:val="Normal Indented"/>
    <w:basedOn w:val="affff"/>
    <w:qFormat/>
    <w:rsid w:val="00DF3309"/>
    <w:pPr>
      <w:spacing w:after="120"/>
      <w:ind w:left="720"/>
    </w:pPr>
    <w:rPr>
      <w:kern w:val="20"/>
      <w:lang w:val="en-US" w:eastAsia="en-US"/>
    </w:rPr>
  </w:style>
  <w:style w:type="paragraph" w:customStyle="1" w:styleId="Note">
    <w:name w:val="Note"/>
    <w:basedOn w:val="affff"/>
    <w:qFormat/>
    <w:rsid w:val="00DF3309"/>
    <w:pPr>
      <w:pBdr>
        <w:top w:val="single" w:sz="2" w:space="1" w:color="auto"/>
        <w:left w:val="single" w:sz="2" w:space="4" w:color="auto"/>
        <w:bottom w:val="single" w:sz="2" w:space="1" w:color="auto"/>
        <w:right w:val="single" w:sz="2" w:space="4" w:color="auto"/>
      </w:pBdr>
      <w:tabs>
        <w:tab w:val="left" w:pos="720"/>
        <w:tab w:val="left" w:pos="1440"/>
      </w:tabs>
      <w:suppressAutoHyphens/>
      <w:spacing w:before="80" w:after="60"/>
    </w:pPr>
    <w:rPr>
      <w:rFonts w:ascii="Arial" w:hAnsi="Arial" w:cs="Arial"/>
      <w:kern w:val="16"/>
      <w:sz w:val="18"/>
      <w:lang w:val="en-US" w:eastAsia="en-US"/>
    </w:rPr>
  </w:style>
  <w:style w:type="paragraph" w:customStyle="1" w:styleId="OtherTableBody">
    <w:name w:val="Other Table Body"/>
    <w:basedOn w:val="affff"/>
    <w:qFormat/>
    <w:rsid w:val="00DF3309"/>
    <w:pPr>
      <w:spacing w:before="60" w:after="60"/>
    </w:pPr>
    <w:rPr>
      <w:kern w:val="20"/>
      <w:sz w:val="18"/>
      <w:lang w:val="en-US" w:eastAsia="en-US"/>
    </w:rPr>
  </w:style>
  <w:style w:type="paragraph" w:customStyle="1" w:styleId="OtherTableHeader">
    <w:name w:val="Other Table Header"/>
    <w:basedOn w:val="affff"/>
    <w:next w:val="OtherTableBody"/>
    <w:qFormat/>
    <w:rsid w:val="00DF3309"/>
    <w:pPr>
      <w:keepNext/>
      <w:spacing w:before="20" w:after="120"/>
      <w:jc w:val="center"/>
    </w:pPr>
    <w:rPr>
      <w:b/>
      <w:kern w:val="20"/>
      <w:sz w:val="18"/>
      <w:lang w:val="en-US" w:eastAsia="en-US"/>
    </w:rPr>
  </w:style>
  <w:style w:type="character" w:customStyle="1" w:styleId="affffffffffffffffffffffffff2">
    <w:name w:val="Компонент поля Знак"/>
    <w:link w:val="affffffffffffffffffffffffff3"/>
    <w:qFormat/>
    <w:locked/>
    <w:rsid w:val="00DF3309"/>
    <w:rPr>
      <w:sz w:val="24"/>
    </w:rPr>
  </w:style>
  <w:style w:type="paragraph" w:customStyle="1" w:styleId="affffffffffffffffffffffffff3">
    <w:name w:val="Компонент поля"/>
    <w:basedOn w:val="affff"/>
    <w:link w:val="affffffffffffffffffffffffff2"/>
    <w:qFormat/>
    <w:rsid w:val="00DF3309"/>
    <w:pPr>
      <w:tabs>
        <w:tab w:val="left" w:pos="993"/>
        <w:tab w:val="left" w:pos="1418"/>
      </w:tabs>
      <w:spacing w:before="40" w:after="40" w:line="360" w:lineRule="auto"/>
      <w:jc w:val="both"/>
    </w:pPr>
    <w:rPr>
      <w:sz w:val="24"/>
    </w:rPr>
  </w:style>
  <w:style w:type="paragraph" w:customStyle="1" w:styleId="QryTableInputHeader">
    <w:name w:val="Qry Table Input Header"/>
    <w:basedOn w:val="affff"/>
    <w:qFormat/>
    <w:rsid w:val="00DF3309"/>
    <w:pPr>
      <w:widowControl w:val="0"/>
      <w:spacing w:before="40" w:after="20"/>
    </w:pPr>
    <w:rPr>
      <w:rFonts w:ascii="Arial" w:hAnsi="Arial" w:cs="Arial"/>
      <w:b/>
      <w:kern w:val="20"/>
      <w:sz w:val="16"/>
      <w:lang w:val="en-AU" w:eastAsia="de-DE"/>
    </w:rPr>
  </w:style>
  <w:style w:type="paragraph" w:customStyle="1" w:styleId="QryTableInput">
    <w:name w:val="Qry Table Input"/>
    <w:basedOn w:val="affff"/>
    <w:qFormat/>
    <w:rsid w:val="00DF3309"/>
    <w:pPr>
      <w:widowControl w:val="0"/>
      <w:spacing w:before="20" w:after="10"/>
    </w:pPr>
    <w:rPr>
      <w:rFonts w:ascii="Arial" w:hAnsi="Arial" w:cs="Arial"/>
      <w:kern w:val="20"/>
      <w:sz w:val="16"/>
      <w:lang w:val="en-US" w:eastAsia="de-DE"/>
    </w:rPr>
  </w:style>
  <w:style w:type="paragraph" w:customStyle="1" w:styleId="QryTableInputParamHeader">
    <w:name w:val="Qry Table Input Param Header"/>
    <w:basedOn w:val="affff"/>
    <w:qFormat/>
    <w:rsid w:val="00DF3309"/>
    <w:pPr>
      <w:widowControl w:val="0"/>
      <w:spacing w:before="40" w:after="20"/>
    </w:pPr>
    <w:rPr>
      <w:rFonts w:ascii="Arial" w:hAnsi="Arial" w:cs="Arial"/>
      <w:b/>
      <w:kern w:val="20"/>
      <w:sz w:val="16"/>
      <w:lang w:val="en-AU" w:eastAsia="de-DE"/>
    </w:rPr>
  </w:style>
  <w:style w:type="paragraph" w:customStyle="1" w:styleId="QryTableInputParam">
    <w:name w:val="Qry Table Input Param"/>
    <w:basedOn w:val="affff"/>
    <w:qFormat/>
    <w:rsid w:val="00DF3309"/>
    <w:pPr>
      <w:widowControl w:val="0"/>
      <w:spacing w:before="20" w:after="10"/>
    </w:pPr>
    <w:rPr>
      <w:rFonts w:ascii="Arial" w:hAnsi="Arial" w:cs="Arial"/>
      <w:kern w:val="20"/>
      <w:sz w:val="16"/>
      <w:lang w:val="en-US" w:eastAsia="de-DE"/>
    </w:rPr>
  </w:style>
  <w:style w:type="paragraph" w:customStyle="1" w:styleId="1fffffffff6">
    <w:name w:val="Список таблиц1"/>
    <w:basedOn w:val="affff"/>
    <w:next w:val="affff"/>
    <w:qFormat/>
    <w:rsid w:val="00DF3309"/>
    <w:pPr>
      <w:keepNext/>
      <w:keepLines/>
      <w:tabs>
        <w:tab w:val="num" w:pos="1361"/>
        <w:tab w:val="left" w:pos="1418"/>
      </w:tabs>
      <w:suppressAutoHyphens/>
      <w:spacing w:before="40" w:after="240"/>
    </w:pPr>
    <w:rPr>
      <w:kern w:val="24"/>
      <w:sz w:val="24"/>
      <w:szCs w:val="24"/>
      <w:lang w:eastAsia="en-US"/>
    </w:rPr>
  </w:style>
  <w:style w:type="paragraph" w:customStyle="1" w:styleId="11f8">
    <w:name w:val="Обычный без отступа11"/>
    <w:basedOn w:val="affff"/>
    <w:qFormat/>
    <w:rsid w:val="00DF3309"/>
    <w:pPr>
      <w:spacing w:before="40" w:after="40"/>
      <w:jc w:val="both"/>
    </w:pPr>
    <w:rPr>
      <w:kern w:val="24"/>
      <w:sz w:val="24"/>
      <w:szCs w:val="24"/>
      <w:lang w:eastAsia="en-US"/>
    </w:rPr>
  </w:style>
  <w:style w:type="paragraph" w:customStyle="1" w:styleId="12a">
    <w:name w:val="Обычный без отступа12"/>
    <w:basedOn w:val="affff"/>
    <w:qFormat/>
    <w:rsid w:val="00DF3309"/>
    <w:pPr>
      <w:spacing w:before="40" w:after="40"/>
      <w:jc w:val="both"/>
    </w:pPr>
    <w:rPr>
      <w:kern w:val="24"/>
      <w:sz w:val="24"/>
      <w:szCs w:val="24"/>
      <w:lang w:eastAsia="en-US"/>
    </w:rPr>
  </w:style>
  <w:style w:type="paragraph" w:customStyle="1" w:styleId="QryTableHeader">
    <w:name w:val="Qry Table Header"/>
    <w:basedOn w:val="affff"/>
    <w:qFormat/>
    <w:rsid w:val="00DF3309"/>
    <w:pPr>
      <w:widowControl w:val="0"/>
      <w:spacing w:before="40" w:after="20"/>
    </w:pPr>
    <w:rPr>
      <w:rFonts w:ascii="Arial" w:hAnsi="Arial" w:cs="Arial"/>
      <w:b/>
      <w:kern w:val="20"/>
      <w:sz w:val="16"/>
      <w:lang w:val="en-AU" w:eastAsia="de-DE"/>
    </w:rPr>
  </w:style>
  <w:style w:type="paragraph" w:customStyle="1" w:styleId="QryTableName">
    <w:name w:val="Qry Table Name"/>
    <w:basedOn w:val="affff"/>
    <w:qFormat/>
    <w:rsid w:val="00DF3309"/>
    <w:pPr>
      <w:widowControl w:val="0"/>
      <w:spacing w:before="20" w:after="10"/>
    </w:pPr>
    <w:rPr>
      <w:rFonts w:ascii="Arial" w:hAnsi="Arial" w:cs="Arial"/>
      <w:kern w:val="20"/>
      <w:sz w:val="16"/>
      <w:lang w:val="en-AU" w:eastAsia="de-DE"/>
    </w:rPr>
  </w:style>
  <w:style w:type="paragraph" w:customStyle="1" w:styleId="QryTableType">
    <w:name w:val="Qry Table Type"/>
    <w:basedOn w:val="QryTableName"/>
    <w:qFormat/>
    <w:rsid w:val="00DF3309"/>
  </w:style>
  <w:style w:type="paragraph" w:customStyle="1" w:styleId="QryTableTriggerQuery">
    <w:name w:val="Qry Table Trigger Query"/>
    <w:basedOn w:val="QryTableName"/>
    <w:qFormat/>
    <w:rsid w:val="00DF3309"/>
  </w:style>
  <w:style w:type="paragraph" w:customStyle="1" w:styleId="QryTableMode">
    <w:name w:val="Qry Table Mode"/>
    <w:basedOn w:val="QryTableName"/>
    <w:qFormat/>
    <w:rsid w:val="00DF3309"/>
  </w:style>
  <w:style w:type="paragraph" w:customStyle="1" w:styleId="QryTableResponseTrigger">
    <w:name w:val="Qry Table Response Trigger"/>
    <w:basedOn w:val="QryTableName"/>
    <w:qFormat/>
    <w:rsid w:val="00DF3309"/>
  </w:style>
  <w:style w:type="paragraph" w:customStyle="1" w:styleId="QryTableCharacteristicsQuery">
    <w:name w:val="Qry Table Characteristics Query"/>
    <w:basedOn w:val="QryTableName"/>
    <w:qFormat/>
    <w:rsid w:val="00DF3309"/>
  </w:style>
  <w:style w:type="paragraph" w:customStyle="1" w:styleId="QryTablePurpose">
    <w:name w:val="Qry Table Purpose"/>
    <w:basedOn w:val="QryTableName"/>
    <w:qFormat/>
    <w:rsid w:val="00DF3309"/>
  </w:style>
  <w:style w:type="paragraph" w:customStyle="1" w:styleId="QryTableSegmentPattern">
    <w:name w:val="Qry Table Segment Pattern"/>
    <w:basedOn w:val="QryTableName"/>
    <w:qFormat/>
    <w:rsid w:val="00DF3309"/>
  </w:style>
  <w:style w:type="paragraph" w:customStyle="1" w:styleId="QryTableRCPHeader">
    <w:name w:val="Qry Table RCP Header"/>
    <w:basedOn w:val="QryTableHeader"/>
    <w:qFormat/>
    <w:rsid w:val="00DF3309"/>
  </w:style>
  <w:style w:type="paragraph" w:customStyle="1" w:styleId="QryTableRCP">
    <w:name w:val="Qry Table RCP"/>
    <w:basedOn w:val="QryTableName"/>
    <w:qFormat/>
    <w:rsid w:val="00DF3309"/>
  </w:style>
  <w:style w:type="paragraph" w:customStyle="1" w:styleId="11f9">
    <w:name w:val="Заголовок приложения 11"/>
    <w:basedOn w:val="1ff6"/>
    <w:next w:val="affff"/>
    <w:qFormat/>
    <w:rsid w:val="00DF3309"/>
    <w:pPr>
      <w:keepLines/>
      <w:pageBreakBefore/>
      <w:tabs>
        <w:tab w:val="clear" w:pos="1209"/>
        <w:tab w:val="right" w:pos="10206"/>
      </w:tabs>
      <w:suppressAutoHyphens/>
      <w:spacing w:before="360" w:after="360" w:line="240" w:lineRule="auto"/>
      <w:ind w:left="0" w:firstLine="0"/>
      <w:contextualSpacing/>
      <w:jc w:val="center"/>
    </w:pPr>
    <w:rPr>
      <w:rFonts w:eastAsia="MS Mincho"/>
      <w:bCs/>
      <w:kern w:val="24"/>
      <w:sz w:val="26"/>
      <w:szCs w:val="24"/>
      <w:lang w:val="x-none" w:eastAsia="en-US"/>
    </w:rPr>
  </w:style>
  <w:style w:type="character" w:customStyle="1" w:styleId="Char">
    <w:name w:val="МОЙ Char"/>
    <w:qFormat/>
    <w:locked/>
    <w:rsid w:val="00DF3309"/>
    <w:rPr>
      <w:rFonts w:ascii="Cambria" w:hAnsi="Cambria"/>
      <w:b/>
      <w:color w:val="4F81BD"/>
      <w:sz w:val="28"/>
      <w:szCs w:val="28"/>
    </w:rPr>
  </w:style>
  <w:style w:type="character" w:customStyle="1" w:styleId="1Char">
    <w:name w:val="МОЙ1 Char"/>
    <w:link w:val="1fffffffff7"/>
    <w:qFormat/>
    <w:locked/>
    <w:rsid w:val="00DF3309"/>
    <w:rPr>
      <w:rFonts w:ascii="Arial" w:hAnsi="Arial" w:cs="Arial"/>
      <w:b/>
      <w:bCs/>
      <w:color w:val="4F81BD"/>
      <w:sz w:val="28"/>
      <w:szCs w:val="26"/>
    </w:rPr>
  </w:style>
  <w:style w:type="paragraph" w:customStyle="1" w:styleId="1fffffffff7">
    <w:name w:val="МОЙ1"/>
    <w:basedOn w:val="3f3"/>
    <w:link w:val="1Char"/>
    <w:qFormat/>
    <w:rsid w:val="00DF3309"/>
    <w:pPr>
      <w:tabs>
        <w:tab w:val="clear" w:pos="1209"/>
        <w:tab w:val="num" w:pos="739"/>
      </w:tabs>
      <w:spacing w:after="120"/>
      <w:ind w:left="1873" w:hanging="738"/>
    </w:pPr>
    <w:rPr>
      <w:color w:val="4F81BD"/>
      <w:sz w:val="28"/>
    </w:rPr>
  </w:style>
  <w:style w:type="character" w:customStyle="1" w:styleId="2Char">
    <w:name w:val="МОЙ2 Char"/>
    <w:link w:val="2ffffff"/>
    <w:qFormat/>
    <w:locked/>
    <w:rsid w:val="00DF3309"/>
    <w:rPr>
      <w:rFonts w:ascii="Arial" w:hAnsi="Arial" w:cs="Arial"/>
      <w:b/>
      <w:bCs/>
      <w:iCs/>
      <w:color w:val="4F81BD"/>
      <w:sz w:val="28"/>
      <w:szCs w:val="28"/>
    </w:rPr>
  </w:style>
  <w:style w:type="paragraph" w:customStyle="1" w:styleId="2ffffff">
    <w:name w:val="МОЙ2"/>
    <w:basedOn w:val="2f"/>
    <w:link w:val="2Char"/>
    <w:qFormat/>
    <w:rsid w:val="00DF3309"/>
    <w:pPr>
      <w:tabs>
        <w:tab w:val="clear" w:pos="1209"/>
        <w:tab w:val="num" w:pos="180"/>
      </w:tabs>
      <w:spacing w:after="120"/>
      <w:ind w:left="747" w:hanging="567"/>
    </w:pPr>
    <w:rPr>
      <w:i w:val="0"/>
      <w:color w:val="4F81BD"/>
    </w:rPr>
  </w:style>
  <w:style w:type="character" w:customStyle="1" w:styleId="ListParagraphChar1">
    <w:name w:val="List Paragraph Char1"/>
    <w:aliases w:val="Bullet List Char,FooterText Char,numbered Char,SL_Абзац списка Char"/>
    <w:qFormat/>
    <w:locked/>
    <w:rsid w:val="00DF3309"/>
    <w:rPr>
      <w:kern w:val="24"/>
      <w:sz w:val="24"/>
      <w:lang w:val="x-none"/>
    </w:rPr>
  </w:style>
  <w:style w:type="paragraph" w:customStyle="1" w:styleId="WW-BodyText212345">
    <w:name w:val="WW-Body Text 212345"/>
    <w:basedOn w:val="affff"/>
    <w:qFormat/>
    <w:rsid w:val="00DF3309"/>
    <w:pPr>
      <w:tabs>
        <w:tab w:val="left" w:pos="720"/>
      </w:tabs>
      <w:overflowPunct w:val="0"/>
      <w:autoSpaceDE w:val="0"/>
      <w:ind w:left="360"/>
      <w:jc w:val="both"/>
    </w:pPr>
    <w:rPr>
      <w:rFonts w:ascii="Arial" w:hAnsi="Arial"/>
      <w:sz w:val="22"/>
      <w:lang w:eastAsia="ar-SA"/>
    </w:rPr>
  </w:style>
  <w:style w:type="paragraph" w:customStyle="1" w:styleId="TableofChanges">
    <w:name w:val="Table of Changes"/>
    <w:basedOn w:val="affff"/>
    <w:next w:val="affff"/>
    <w:qFormat/>
    <w:rsid w:val="00DF3309"/>
    <w:pPr>
      <w:keepNext/>
      <w:keepLines/>
      <w:pageBreakBefore/>
      <w:suppressAutoHyphens/>
      <w:spacing w:line="288" w:lineRule="auto"/>
      <w:jc w:val="center"/>
    </w:pPr>
    <w:rPr>
      <w:kern w:val="32"/>
      <w:sz w:val="24"/>
      <w:szCs w:val="24"/>
      <w:lang w:eastAsia="en-US"/>
    </w:rPr>
  </w:style>
  <w:style w:type="paragraph" w:customStyle="1" w:styleId="TebalTextCentered">
    <w:name w:val="Tebal Text Centered"/>
    <w:basedOn w:val="TableText"/>
    <w:next w:val="TableText"/>
    <w:qFormat/>
    <w:rsid w:val="00DF3309"/>
    <w:pPr>
      <w:spacing w:before="40" w:after="40" w:line="288" w:lineRule="auto"/>
      <w:jc w:val="center"/>
    </w:pPr>
    <w:rPr>
      <w:sz w:val="22"/>
      <w:szCs w:val="24"/>
    </w:rPr>
  </w:style>
  <w:style w:type="paragraph" w:customStyle="1" w:styleId="affffffffffffffffffffffffff4">
    <w:name w:val="Абзац ОТР"/>
    <w:basedOn w:val="affff"/>
    <w:qFormat/>
    <w:rsid w:val="00DF3309"/>
    <w:pPr>
      <w:ind w:firstLine="709"/>
      <w:jc w:val="both"/>
    </w:pPr>
    <w:rPr>
      <w:sz w:val="24"/>
      <w:szCs w:val="24"/>
      <w:lang w:eastAsia="ar-SA"/>
    </w:rPr>
  </w:style>
  <w:style w:type="paragraph" w:customStyle="1" w:styleId="consplusnormal20">
    <w:name w:val="consplusnormal2"/>
    <w:basedOn w:val="affff"/>
    <w:qFormat/>
    <w:rsid w:val="00DF3309"/>
    <w:pPr>
      <w:spacing w:before="100" w:beforeAutospacing="1" w:after="100" w:afterAutospacing="1"/>
    </w:pPr>
    <w:rPr>
      <w:sz w:val="24"/>
      <w:szCs w:val="24"/>
    </w:rPr>
  </w:style>
  <w:style w:type="paragraph" w:customStyle="1" w:styleId="affffffffffffffffffffffffff5">
    <w:name w:val="Заголовок столбца таблицы"/>
    <w:basedOn w:val="affff"/>
    <w:qFormat/>
    <w:rsid w:val="00DF3309"/>
    <w:pPr>
      <w:widowControl w:val="0"/>
      <w:jc w:val="both"/>
    </w:pPr>
    <w:rPr>
      <w:b/>
      <w:sz w:val="22"/>
    </w:rPr>
  </w:style>
  <w:style w:type="character" w:customStyle="1" w:styleId="OTRSymItalic">
    <w:name w:val="OTR_Sym_Italic"/>
    <w:qFormat/>
    <w:rsid w:val="00DF3309"/>
    <w:rPr>
      <w:i/>
      <w:iCs w:val="0"/>
    </w:rPr>
  </w:style>
  <w:style w:type="character" w:customStyle="1" w:styleId="FontStyle29">
    <w:name w:val="Font Style29"/>
    <w:qFormat/>
    <w:rsid w:val="00DF3309"/>
    <w:rPr>
      <w:rFonts w:ascii="Times New Roman" w:hAnsi="Times New Roman" w:cs="Times New Roman" w:hint="default"/>
      <w:sz w:val="24"/>
      <w:szCs w:val="24"/>
    </w:rPr>
  </w:style>
  <w:style w:type="character" w:customStyle="1" w:styleId="SubtleReference1">
    <w:name w:val="Subtle Reference1"/>
    <w:qFormat/>
    <w:rsid w:val="00DF3309"/>
    <w:rPr>
      <w:rFonts w:ascii="Times New Roman" w:hAnsi="Times New Roman" w:cs="Times New Roman" w:hint="default"/>
      <w:b/>
      <w:bCs w:val="0"/>
      <w:smallCaps/>
      <w:strike w:val="0"/>
      <w:dstrike w:val="0"/>
      <w:color w:val="auto"/>
      <w:sz w:val="28"/>
      <w:u w:val="none"/>
      <w:effect w:val="none"/>
    </w:rPr>
  </w:style>
  <w:style w:type="character" w:customStyle="1" w:styleId="ms-rtethemefontface-1">
    <w:name w:val="ms-rtethemefontface-1"/>
    <w:qFormat/>
    <w:rsid w:val="00DF3309"/>
    <w:rPr>
      <w:rFonts w:ascii="Times New Roman" w:hAnsi="Times New Roman" w:cs="Times New Roman" w:hint="default"/>
    </w:rPr>
  </w:style>
  <w:style w:type="character" w:customStyle="1" w:styleId="adsheaderlink">
    <w:name w:val="adsheaderlink"/>
    <w:qFormat/>
    <w:rsid w:val="00DF3309"/>
  </w:style>
  <w:style w:type="character" w:customStyle="1" w:styleId="graysponsoredlink">
    <w:name w:val="graysponsoredlink"/>
    <w:qFormat/>
    <w:rsid w:val="00DF3309"/>
  </w:style>
  <w:style w:type="character" w:customStyle="1" w:styleId="hw">
    <w:name w:val="hw"/>
    <w:qFormat/>
    <w:rsid w:val="00DF3309"/>
  </w:style>
  <w:style w:type="character" w:customStyle="1" w:styleId="HyperlinkTable">
    <w:name w:val="Hyperlink Table"/>
    <w:qFormat/>
    <w:rsid w:val="00DF3309"/>
    <w:rPr>
      <w:rFonts w:ascii="Arial" w:hAnsi="Arial" w:cs="Arial" w:hint="default"/>
      <w:strike w:val="0"/>
      <w:dstrike w:val="0"/>
      <w:color w:val="0000FF"/>
      <w:kern w:val="20"/>
      <w:sz w:val="16"/>
      <w:u w:val="none"/>
      <w:effect w:val="none"/>
      <w:vertAlign w:val="baseline"/>
    </w:rPr>
  </w:style>
  <w:style w:type="character" w:customStyle="1" w:styleId="tabtitle">
    <w:name w:val="tabtitle"/>
    <w:qFormat/>
    <w:rsid w:val="00DF3309"/>
  </w:style>
  <w:style w:type="character" w:customStyle="1" w:styleId="IntenseEmphasis1">
    <w:name w:val="Intense Emphasis1"/>
    <w:qFormat/>
    <w:rsid w:val="00DF3309"/>
    <w:rPr>
      <w:b/>
      <w:bCs w:val="0"/>
      <w:i/>
      <w:iCs w:val="0"/>
    </w:rPr>
  </w:style>
  <w:style w:type="character" w:customStyle="1" w:styleId="affffffffffffffffffffffffff6">
    <w:name w:val="Имя поля"/>
    <w:qFormat/>
    <w:rsid w:val="00DF3309"/>
    <w:rPr>
      <w:rFonts w:ascii="Consolas" w:hAnsi="Consolas" w:cs="Consolas" w:hint="default"/>
      <w:b/>
      <w:bCs w:val="0"/>
      <w:noProof/>
      <w:lang w:val="en-US"/>
    </w:rPr>
  </w:style>
  <w:style w:type="character" w:customStyle="1" w:styleId="affffffffffffffffffffffffff7">
    <w:name w:val="Имя атрибута"/>
    <w:qFormat/>
    <w:rsid w:val="00DF3309"/>
    <w:rPr>
      <w:rFonts w:ascii="Calibri" w:hAnsi="Calibri" w:cs="Calibri" w:hint="default"/>
      <w:b/>
      <w:bCs w:val="0"/>
      <w:i/>
      <w:iCs w:val="0"/>
      <w:noProof/>
      <w:lang w:val="en-US"/>
    </w:rPr>
  </w:style>
  <w:style w:type="character" w:customStyle="1" w:styleId="PlaceholderText1">
    <w:name w:val="Placeholder Text1"/>
    <w:qFormat/>
    <w:rsid w:val="00DF3309"/>
    <w:rPr>
      <w:color w:val="808080"/>
    </w:rPr>
  </w:style>
  <w:style w:type="character" w:customStyle="1" w:styleId="HyperlinkText">
    <w:name w:val="Hyperlink Text"/>
    <w:qFormat/>
    <w:rsid w:val="00DF3309"/>
    <w:rPr>
      <w:rFonts w:ascii="Times New Roman" w:hAnsi="Times New Roman" w:cs="Times New Roman" w:hint="default"/>
      <w:i/>
      <w:iCs w:val="0"/>
      <w:color w:val="0000FF"/>
      <w:kern w:val="20"/>
      <w:sz w:val="20"/>
      <w:u w:val="single"/>
      <w:vertAlign w:val="baseline"/>
    </w:rPr>
  </w:style>
  <w:style w:type="character" w:customStyle="1" w:styleId="ReferenceAttribute">
    <w:name w:val="Reference Attribute"/>
    <w:qFormat/>
    <w:rsid w:val="00DF3309"/>
    <w:rPr>
      <w:rFonts w:ascii="Times New Roman" w:hAnsi="Times New Roman" w:cs="Times New Roman" w:hint="default"/>
      <w:color w:val="0000FF"/>
      <w:kern w:val="20"/>
      <w:sz w:val="20"/>
      <w:u w:val="single"/>
      <w:vertAlign w:val="baseline"/>
    </w:rPr>
  </w:style>
  <w:style w:type="character" w:customStyle="1" w:styleId="2ffffff0">
    <w:name w:val="Нижний колонтитул Знак2"/>
    <w:qFormat/>
    <w:rsid w:val="00DF3309"/>
    <w:rPr>
      <w:kern w:val="24"/>
      <w:sz w:val="24"/>
      <w:lang w:val="x-none" w:eastAsia="en-US"/>
    </w:rPr>
  </w:style>
  <w:style w:type="character" w:customStyle="1" w:styleId="340">
    <w:name w:val="Знак Знак34"/>
    <w:qFormat/>
    <w:rsid w:val="00DF3309"/>
    <w:rPr>
      <w:rFonts w:ascii="Times New Roman" w:eastAsia="Times New Roman" w:hAnsi="Times New Roman" w:cs="Times New Roman" w:hint="default"/>
      <w:b/>
      <w:bCs w:val="0"/>
      <w:kern w:val="24"/>
      <w:sz w:val="26"/>
      <w:szCs w:val="24"/>
      <w:lang w:eastAsia="en-US"/>
    </w:rPr>
  </w:style>
  <w:style w:type="character" w:customStyle="1" w:styleId="330">
    <w:name w:val="Знак Знак33"/>
    <w:qFormat/>
    <w:rsid w:val="00DF3309"/>
    <w:rPr>
      <w:rFonts w:ascii="Times New Roman" w:eastAsia="Times New Roman" w:hAnsi="Times New Roman" w:cs="Arial" w:hint="default"/>
      <w:b/>
      <w:bCs/>
      <w:kern w:val="28"/>
      <w:sz w:val="24"/>
      <w:szCs w:val="30"/>
      <w:lang w:eastAsia="en-US"/>
    </w:rPr>
  </w:style>
  <w:style w:type="character" w:customStyle="1" w:styleId="325">
    <w:name w:val="Знак Знак32"/>
    <w:qFormat/>
    <w:rsid w:val="00DF3309"/>
    <w:rPr>
      <w:rFonts w:ascii="Times New Roman" w:eastAsia="Times New Roman" w:hAnsi="Times New Roman" w:cs="Times New Roman" w:hint="default"/>
      <w:kern w:val="24"/>
      <w:sz w:val="24"/>
      <w:szCs w:val="24"/>
      <w:lang w:eastAsia="en-US"/>
    </w:rPr>
  </w:style>
  <w:style w:type="character" w:customStyle="1" w:styleId="31b">
    <w:name w:val="Знак Знак31"/>
    <w:qFormat/>
    <w:rsid w:val="00DF3309"/>
    <w:rPr>
      <w:rFonts w:ascii="Times New Roman" w:eastAsia="Times New Roman" w:hAnsi="Times New Roman" w:cs="Times New Roman" w:hint="default"/>
      <w:kern w:val="24"/>
      <w:sz w:val="24"/>
      <w:szCs w:val="24"/>
      <w:lang w:eastAsia="en-US"/>
    </w:rPr>
  </w:style>
  <w:style w:type="character" w:customStyle="1" w:styleId="1fffffffff8">
    <w:name w:val="Слабая ссылка1"/>
    <w:qFormat/>
    <w:rsid w:val="00DF3309"/>
    <w:rPr>
      <w:smallCaps/>
      <w:color w:val="C0504D"/>
      <w:u w:val="single"/>
    </w:rPr>
  </w:style>
  <w:style w:type="character" w:customStyle="1" w:styleId="1fffffffff9">
    <w:name w:val="Сильное выделение1"/>
    <w:qFormat/>
    <w:rsid w:val="00DF3309"/>
    <w:rPr>
      <w:b/>
      <w:bCs w:val="0"/>
      <w:i/>
      <w:iCs w:val="0"/>
    </w:rPr>
  </w:style>
  <w:style w:type="character" w:customStyle="1" w:styleId="240">
    <w:name w:val="Знак Знак24"/>
    <w:qFormat/>
    <w:rsid w:val="00DF3309"/>
    <w:rPr>
      <w:rFonts w:ascii="Times New Roman" w:hAnsi="Times New Roman" w:cs="Times New Roman" w:hint="default"/>
      <w:lang w:val="ru-RU" w:eastAsia="ru-RU" w:bidi="ar-SA"/>
    </w:rPr>
  </w:style>
  <w:style w:type="character" w:customStyle="1" w:styleId="200">
    <w:name w:val="Знак Знак20"/>
    <w:qFormat/>
    <w:locked/>
    <w:rsid w:val="00DF3309"/>
    <w:rPr>
      <w:rFonts w:ascii="Cambria" w:hAnsi="Cambria" w:cs="Times New Roman" w:hint="default"/>
      <w:b/>
      <w:bCs/>
      <w:kern w:val="28"/>
      <w:sz w:val="32"/>
      <w:szCs w:val="32"/>
      <w:lang w:val="ru-RU" w:eastAsia="ru-RU" w:bidi="ar-SA"/>
    </w:rPr>
  </w:style>
  <w:style w:type="character" w:customStyle="1" w:styleId="300">
    <w:name w:val="Знак Знак30"/>
    <w:qFormat/>
    <w:locked/>
    <w:rsid w:val="00DF3309"/>
    <w:rPr>
      <w:rFonts w:ascii="Times New Roman" w:hAnsi="Times New Roman" w:cs="Times New Roman" w:hint="default"/>
      <w:bCs/>
      <w:kern w:val="24"/>
      <w:sz w:val="18"/>
      <w:szCs w:val="18"/>
      <w:lang w:val="ru-RU" w:eastAsia="en-US" w:bidi="ar-SA"/>
    </w:rPr>
  </w:style>
  <w:style w:type="character" w:customStyle="1" w:styleId="290">
    <w:name w:val="Знак Знак29"/>
    <w:qFormat/>
    <w:locked/>
    <w:rsid w:val="00DF3309"/>
    <w:rPr>
      <w:rFonts w:ascii="Times New Roman" w:hAnsi="Times New Roman" w:cs="Times New Roman" w:hint="default"/>
      <w:bCs/>
      <w:kern w:val="24"/>
      <w:sz w:val="18"/>
      <w:szCs w:val="18"/>
      <w:lang w:val="ru-RU" w:eastAsia="en-US" w:bidi="ar-SA"/>
    </w:rPr>
  </w:style>
  <w:style w:type="character" w:customStyle="1" w:styleId="280">
    <w:name w:val="Знак Знак28"/>
    <w:qFormat/>
    <w:locked/>
    <w:rsid w:val="00DF3309"/>
    <w:rPr>
      <w:rFonts w:ascii="Times New Roman" w:hAnsi="Times New Roman" w:cs="Times New Roman" w:hint="default"/>
      <w:bCs/>
      <w:kern w:val="24"/>
      <w:sz w:val="32"/>
      <w:szCs w:val="32"/>
      <w:lang w:val="ru-RU" w:eastAsia="en-US" w:bidi="ar-SA"/>
    </w:rPr>
  </w:style>
  <w:style w:type="character" w:customStyle="1" w:styleId="270">
    <w:name w:val="Знак Знак27"/>
    <w:qFormat/>
    <w:locked/>
    <w:rsid w:val="00DF3309"/>
    <w:rPr>
      <w:rFonts w:ascii="Arial" w:hAnsi="Arial" w:cs="Arial" w:hint="default"/>
      <w:bCs/>
      <w:kern w:val="24"/>
      <w:sz w:val="24"/>
      <w:szCs w:val="24"/>
      <w:lang w:val="ru-RU" w:eastAsia="en-US" w:bidi="ar-SA"/>
    </w:rPr>
  </w:style>
  <w:style w:type="character" w:customStyle="1" w:styleId="260">
    <w:name w:val="Знак Знак26"/>
    <w:qFormat/>
    <w:locked/>
    <w:rsid w:val="00DF3309"/>
    <w:rPr>
      <w:rFonts w:ascii="Arial" w:hAnsi="Arial" w:cs="Arial" w:hint="default"/>
      <w:kern w:val="24"/>
      <w:sz w:val="24"/>
      <w:szCs w:val="24"/>
      <w:lang w:val="ru-RU" w:eastAsia="en-US" w:bidi="ar-SA"/>
    </w:rPr>
  </w:style>
  <w:style w:type="character" w:customStyle="1" w:styleId="232">
    <w:name w:val="Знак Знак23"/>
    <w:qFormat/>
    <w:locked/>
    <w:rsid w:val="00DF3309"/>
    <w:rPr>
      <w:rFonts w:ascii="Times New Roman" w:hAnsi="Times New Roman" w:cs="Times New Roman" w:hint="default"/>
      <w:lang w:val="ru-RU" w:eastAsia="ru-RU" w:bidi="ar-SA"/>
    </w:rPr>
  </w:style>
  <w:style w:type="character" w:customStyle="1" w:styleId="190">
    <w:name w:val="Знак Знак19"/>
    <w:qFormat/>
    <w:locked/>
    <w:rsid w:val="00DF3309"/>
    <w:rPr>
      <w:rFonts w:ascii="Times New Roman" w:hAnsi="Times New Roman" w:cs="Times New Roman" w:hint="default"/>
      <w:kern w:val="24"/>
      <w:sz w:val="24"/>
      <w:szCs w:val="24"/>
      <w:lang w:val="ru-RU" w:eastAsia="en-US" w:bidi="ar-SA"/>
    </w:rPr>
  </w:style>
  <w:style w:type="character" w:customStyle="1" w:styleId="250">
    <w:name w:val="Знак Знак25"/>
    <w:qFormat/>
    <w:locked/>
    <w:rsid w:val="00DF3309"/>
    <w:rPr>
      <w:rFonts w:ascii="Times New Roman" w:hAnsi="Times New Roman" w:cs="Times New Roman" w:hint="default"/>
      <w:sz w:val="24"/>
      <w:lang w:val="ru-RU" w:eastAsia="ru-RU" w:bidi="ar-SA"/>
    </w:rPr>
  </w:style>
  <w:style w:type="character" w:customStyle="1" w:styleId="223">
    <w:name w:val="Знак Знак22"/>
    <w:qFormat/>
    <w:locked/>
    <w:rsid w:val="00DF3309"/>
    <w:rPr>
      <w:rFonts w:ascii="Times New Roman" w:hAnsi="Times New Roman" w:cs="Times New Roman" w:hint="default"/>
      <w:sz w:val="24"/>
      <w:szCs w:val="24"/>
      <w:lang w:val="ru-RU" w:eastAsia="ru-RU" w:bidi="ar-SA"/>
    </w:rPr>
  </w:style>
  <w:style w:type="character" w:customStyle="1" w:styleId="104">
    <w:name w:val="Знак Знак10"/>
    <w:qFormat/>
    <w:locked/>
    <w:rsid w:val="00DF3309"/>
    <w:rPr>
      <w:rFonts w:ascii="Times New Roman" w:hAnsi="Times New Roman" w:cs="Times New Roman" w:hint="default"/>
      <w:kern w:val="24"/>
      <w:sz w:val="24"/>
      <w:szCs w:val="24"/>
      <w:lang w:val="ru-RU" w:eastAsia="en-US" w:bidi="ar-SA"/>
    </w:rPr>
  </w:style>
  <w:style w:type="character" w:customStyle="1" w:styleId="8a">
    <w:name w:val="Знак Знак8"/>
    <w:qFormat/>
    <w:locked/>
    <w:rsid w:val="00DF3309"/>
    <w:rPr>
      <w:rFonts w:ascii="Times New Roman" w:hAnsi="Times New Roman" w:cs="Times New Roman" w:hint="default"/>
      <w:kern w:val="24"/>
      <w:sz w:val="24"/>
      <w:szCs w:val="24"/>
      <w:lang w:val="ru-RU" w:eastAsia="en-US" w:bidi="ar-SA"/>
    </w:rPr>
  </w:style>
  <w:style w:type="character" w:customStyle="1" w:styleId="Heading4Char">
    <w:name w:val="Heading 4 Char"/>
    <w:aliases w:val="c4 Char"/>
    <w:qFormat/>
    <w:locked/>
    <w:rsid w:val="00DF3309"/>
    <w:rPr>
      <w:kern w:val="24"/>
      <w:sz w:val="24"/>
      <w:szCs w:val="24"/>
      <w:lang w:val="ru-RU" w:eastAsia="en-US" w:bidi="ar-SA"/>
    </w:rPr>
  </w:style>
  <w:style w:type="character" w:customStyle="1" w:styleId="Heading6Char">
    <w:name w:val="Heading 6 Char"/>
    <w:qFormat/>
    <w:locked/>
    <w:rsid w:val="00DF3309"/>
    <w:rPr>
      <w:bCs/>
      <w:kern w:val="24"/>
      <w:sz w:val="24"/>
      <w:szCs w:val="18"/>
      <w:lang w:val="ru-RU" w:eastAsia="en-US" w:bidi="ar-SA"/>
    </w:rPr>
  </w:style>
  <w:style w:type="character" w:customStyle="1" w:styleId="Heading7Char">
    <w:name w:val="Heading 7 Char"/>
    <w:qFormat/>
    <w:locked/>
    <w:rsid w:val="00DF3309"/>
    <w:rPr>
      <w:bCs/>
      <w:kern w:val="24"/>
      <w:sz w:val="24"/>
      <w:szCs w:val="32"/>
      <w:lang w:val="ru-RU" w:eastAsia="en-US" w:bidi="ar-SA"/>
    </w:rPr>
  </w:style>
  <w:style w:type="character" w:customStyle="1" w:styleId="Heading8Char">
    <w:name w:val="Heading 8 Char"/>
    <w:qFormat/>
    <w:locked/>
    <w:rsid w:val="00DF3309"/>
    <w:rPr>
      <w:rFonts w:ascii="Arial" w:hAnsi="Arial" w:cs="Arial" w:hint="default"/>
      <w:bCs/>
      <w:kern w:val="24"/>
      <w:sz w:val="24"/>
      <w:szCs w:val="24"/>
      <w:lang w:val="ru-RU" w:eastAsia="en-US" w:bidi="ar-SA"/>
    </w:rPr>
  </w:style>
  <w:style w:type="character" w:customStyle="1" w:styleId="Heading9Char">
    <w:name w:val="Heading 9 Char"/>
    <w:qFormat/>
    <w:locked/>
    <w:rsid w:val="00DF3309"/>
    <w:rPr>
      <w:rFonts w:ascii="Arial" w:hAnsi="Arial" w:cs="Arial" w:hint="default"/>
      <w:kern w:val="24"/>
      <w:sz w:val="24"/>
      <w:szCs w:val="24"/>
      <w:lang w:val="ru-RU" w:eastAsia="en-US" w:bidi="ar-SA"/>
    </w:rPr>
  </w:style>
  <w:style w:type="character" w:customStyle="1" w:styleId="HTMLAddressChar">
    <w:name w:val="HTML Address Char"/>
    <w:qFormat/>
    <w:locked/>
    <w:rsid w:val="00DF3309"/>
    <w:rPr>
      <w:rFonts w:ascii="Times New Roman" w:hAnsi="Times New Roman" w:cs="Times New Roman" w:hint="default"/>
      <w:i/>
      <w:iCs/>
      <w:kern w:val="24"/>
      <w:sz w:val="24"/>
      <w:szCs w:val="24"/>
      <w:lang w:val="x-none" w:eastAsia="en-US"/>
    </w:rPr>
  </w:style>
  <w:style w:type="character" w:customStyle="1" w:styleId="DateChar">
    <w:name w:val="Date Char"/>
    <w:qFormat/>
    <w:locked/>
    <w:rsid w:val="00DF3309"/>
    <w:rPr>
      <w:rFonts w:ascii="Times New Roman" w:hAnsi="Times New Roman" w:cs="Times New Roman" w:hint="default"/>
      <w:kern w:val="24"/>
      <w:sz w:val="24"/>
      <w:szCs w:val="24"/>
      <w:lang w:val="x-none" w:eastAsia="en-US"/>
    </w:rPr>
  </w:style>
  <w:style w:type="character" w:customStyle="1" w:styleId="BodyTextFirstIndentChar">
    <w:name w:val="Body Text First Indent Char"/>
    <w:qFormat/>
    <w:locked/>
    <w:rsid w:val="00DF3309"/>
  </w:style>
  <w:style w:type="character" w:customStyle="1" w:styleId="BodyTextFirstIndent2Char">
    <w:name w:val="Body Text First Indent 2 Char"/>
    <w:qFormat/>
    <w:locked/>
    <w:rsid w:val="00DF3309"/>
    <w:rPr>
      <w:rFonts w:ascii="Times New Roman" w:hAnsi="Times New Roman" w:cs="Times New Roman" w:hint="default"/>
      <w:kern w:val="24"/>
      <w:sz w:val="24"/>
      <w:szCs w:val="24"/>
      <w:lang w:val="x-none" w:eastAsia="en-US"/>
    </w:rPr>
  </w:style>
  <w:style w:type="character" w:customStyle="1" w:styleId="BodyTextIndent3Char">
    <w:name w:val="Body Text Indent 3 Char"/>
    <w:qFormat/>
    <w:locked/>
    <w:rsid w:val="00DF3309"/>
    <w:rPr>
      <w:rFonts w:ascii="Times New Roman" w:hAnsi="Times New Roman" w:cs="Times New Roman" w:hint="default"/>
      <w:kern w:val="24"/>
      <w:sz w:val="16"/>
      <w:szCs w:val="16"/>
      <w:lang w:val="x-none" w:eastAsia="en-US"/>
    </w:rPr>
  </w:style>
  <w:style w:type="character" w:customStyle="1" w:styleId="SubtitleChar">
    <w:name w:val="Subtitle Char"/>
    <w:qFormat/>
    <w:locked/>
    <w:rsid w:val="00DF3309"/>
    <w:rPr>
      <w:rFonts w:ascii="Arial" w:hAnsi="Arial" w:cs="Arial" w:hint="default"/>
      <w:kern w:val="24"/>
      <w:sz w:val="24"/>
      <w:szCs w:val="24"/>
      <w:lang w:val="x-none" w:eastAsia="en-US"/>
    </w:rPr>
  </w:style>
  <w:style w:type="character" w:customStyle="1" w:styleId="SignatureChar">
    <w:name w:val="Signature Char"/>
    <w:qFormat/>
    <w:locked/>
    <w:rsid w:val="00DF3309"/>
    <w:rPr>
      <w:rFonts w:ascii="Times New Roman" w:hAnsi="Times New Roman" w:cs="Times New Roman" w:hint="default"/>
      <w:kern w:val="24"/>
      <w:sz w:val="24"/>
      <w:szCs w:val="24"/>
      <w:lang w:val="x-none" w:eastAsia="en-US"/>
    </w:rPr>
  </w:style>
  <w:style w:type="character" w:customStyle="1" w:styleId="SalutationChar">
    <w:name w:val="Salutation Char"/>
    <w:qFormat/>
    <w:locked/>
    <w:rsid w:val="00DF3309"/>
    <w:rPr>
      <w:rFonts w:ascii="Times New Roman" w:hAnsi="Times New Roman" w:cs="Times New Roman" w:hint="default"/>
      <w:kern w:val="24"/>
      <w:sz w:val="24"/>
      <w:szCs w:val="24"/>
      <w:lang w:val="x-none" w:eastAsia="en-US"/>
    </w:rPr>
  </w:style>
  <w:style w:type="character" w:customStyle="1" w:styleId="ClosingChar">
    <w:name w:val="Closing Char"/>
    <w:qFormat/>
    <w:locked/>
    <w:rsid w:val="00DF3309"/>
    <w:rPr>
      <w:rFonts w:ascii="Times New Roman" w:hAnsi="Times New Roman" w:cs="Times New Roman" w:hint="default"/>
      <w:kern w:val="24"/>
      <w:sz w:val="24"/>
      <w:szCs w:val="24"/>
      <w:lang w:val="x-none" w:eastAsia="en-US"/>
    </w:rPr>
  </w:style>
  <w:style w:type="character" w:customStyle="1" w:styleId="HTMLPreformattedChar">
    <w:name w:val="HTML Preformatted Char"/>
    <w:qFormat/>
    <w:locked/>
    <w:rsid w:val="00DF3309"/>
    <w:rPr>
      <w:rFonts w:ascii="Courier New" w:hAnsi="Courier New" w:cs="Courier New" w:hint="default"/>
      <w:kern w:val="24"/>
      <w:lang w:val="x-none" w:eastAsia="en-US"/>
    </w:rPr>
  </w:style>
  <w:style w:type="character" w:customStyle="1" w:styleId="MessageHeaderChar">
    <w:name w:val="Message Header Char"/>
    <w:qFormat/>
    <w:locked/>
    <w:rsid w:val="00DF3309"/>
    <w:rPr>
      <w:rFonts w:ascii="Arial" w:hAnsi="Arial" w:cs="Arial" w:hint="default"/>
      <w:kern w:val="24"/>
      <w:sz w:val="24"/>
      <w:szCs w:val="24"/>
      <w:shd w:val="pct20" w:color="auto" w:fill="auto"/>
      <w:lang w:val="x-none" w:eastAsia="en-US"/>
    </w:rPr>
  </w:style>
  <w:style w:type="character" w:customStyle="1" w:styleId="E-mailSignatureChar">
    <w:name w:val="E-mail Signature Char"/>
    <w:qFormat/>
    <w:locked/>
    <w:rsid w:val="00DF3309"/>
    <w:rPr>
      <w:rFonts w:ascii="Times New Roman" w:hAnsi="Times New Roman" w:cs="Times New Roman" w:hint="default"/>
      <w:kern w:val="24"/>
      <w:sz w:val="24"/>
      <w:szCs w:val="24"/>
      <w:lang w:val="x-none" w:eastAsia="en-US"/>
    </w:rPr>
  </w:style>
  <w:style w:type="character" w:customStyle="1" w:styleId="PlainTextChar">
    <w:name w:val="Plain Text Char"/>
    <w:qFormat/>
    <w:locked/>
    <w:rsid w:val="00DF3309"/>
    <w:rPr>
      <w:rFonts w:ascii="Courier New" w:hAnsi="Courier New" w:cs="Courier New" w:hint="default"/>
      <w:kern w:val="24"/>
      <w:lang w:val="x-none" w:eastAsia="en-US"/>
    </w:rPr>
  </w:style>
  <w:style w:type="character" w:customStyle="1" w:styleId="BalloonTextChar">
    <w:name w:val="Balloon Text Char"/>
    <w:qFormat/>
    <w:locked/>
    <w:rsid w:val="00DF3309"/>
    <w:rPr>
      <w:rFonts w:ascii="Tahoma" w:hAnsi="Tahoma" w:cs="Tahoma" w:hint="default"/>
      <w:kern w:val="24"/>
      <w:sz w:val="16"/>
      <w:szCs w:val="16"/>
      <w:lang w:val="x-none" w:eastAsia="en-US"/>
    </w:rPr>
  </w:style>
  <w:style w:type="character" w:customStyle="1" w:styleId="DocumentMapChar">
    <w:name w:val="Document Map Char"/>
    <w:qFormat/>
    <w:locked/>
    <w:rsid w:val="00DF3309"/>
    <w:rPr>
      <w:rFonts w:ascii="Tahoma" w:hAnsi="Tahoma" w:cs="Tahoma" w:hint="default"/>
      <w:kern w:val="24"/>
      <w:sz w:val="16"/>
      <w:szCs w:val="16"/>
      <w:lang w:val="x-none" w:eastAsia="en-US"/>
    </w:rPr>
  </w:style>
  <w:style w:type="character" w:customStyle="1" w:styleId="FootnoteTextChar1">
    <w:name w:val="Footnote Text Char1"/>
    <w:qFormat/>
    <w:locked/>
    <w:rsid w:val="00DF3309"/>
    <w:rPr>
      <w:rFonts w:ascii="Times New Roman" w:hAnsi="Times New Roman" w:cs="Times New Roman" w:hint="default"/>
      <w:lang w:val="ru-RU" w:eastAsia="ru-RU" w:bidi="ar-SA"/>
    </w:rPr>
  </w:style>
  <w:style w:type="character" w:customStyle="1" w:styleId="TitleChar1">
    <w:name w:val="Title Char1"/>
    <w:aliases w:val="Заголовок (без номера) Char1,Название Таблицы Char1"/>
    <w:qFormat/>
    <w:locked/>
    <w:rsid w:val="00DF3309"/>
    <w:rPr>
      <w:rFonts w:ascii="Cambria" w:hAnsi="Cambria" w:cs="Times New Roman" w:hint="default"/>
      <w:b/>
      <w:bCs/>
      <w:kern w:val="28"/>
      <w:sz w:val="32"/>
      <w:szCs w:val="32"/>
      <w:lang w:val="ru-RU" w:eastAsia="ru-RU" w:bidi="ar-SA"/>
    </w:rPr>
  </w:style>
  <w:style w:type="character" w:customStyle="1" w:styleId="Heading4Char1">
    <w:name w:val="Heading 4 Char1"/>
    <w:aliases w:val="h:4 Char,h4 Char,ITT t4 Char,PA Micro Section Char,TE Heading 4 Char,4 Char,H4 Char,heading 4 + Indent: Left 0.5 in Char,a. Char,I4 Char,l4 Char,heading4 Char,Map Title Char,heading Char,Заголовок 4 (Приложение) Char"/>
    <w:qFormat/>
    <w:locked/>
    <w:rsid w:val="00DF3309"/>
    <w:rPr>
      <w:i/>
      <w:iCs w:val="0"/>
      <w:sz w:val="24"/>
      <w:lang w:val="ru-RU" w:eastAsia="ru-RU" w:bidi="ar-SA"/>
    </w:rPr>
  </w:style>
  <w:style w:type="character" w:customStyle="1" w:styleId="Heading5Char1">
    <w:name w:val="Heading 5 Char1"/>
    <w:qFormat/>
    <w:locked/>
    <w:rsid w:val="00DF3309"/>
    <w:rPr>
      <w:rFonts w:ascii="Times New Roman" w:hAnsi="Times New Roman" w:cs="Times New Roman" w:hint="default"/>
      <w:bCs/>
      <w:kern w:val="24"/>
      <w:sz w:val="18"/>
      <w:szCs w:val="18"/>
      <w:lang w:val="x-none" w:eastAsia="en-US"/>
    </w:rPr>
  </w:style>
  <w:style w:type="character" w:customStyle="1" w:styleId="Heading6Char1">
    <w:name w:val="Heading 6 Char1"/>
    <w:qFormat/>
    <w:locked/>
    <w:rsid w:val="00DF3309"/>
    <w:rPr>
      <w:rFonts w:ascii="Times New Roman" w:hAnsi="Times New Roman" w:cs="Times New Roman" w:hint="default"/>
      <w:bCs/>
      <w:kern w:val="24"/>
      <w:sz w:val="18"/>
      <w:szCs w:val="18"/>
      <w:lang w:val="x-none" w:eastAsia="en-US"/>
    </w:rPr>
  </w:style>
  <w:style w:type="character" w:customStyle="1" w:styleId="Heading7Char1">
    <w:name w:val="Heading 7 Char1"/>
    <w:qFormat/>
    <w:locked/>
    <w:rsid w:val="00DF3309"/>
    <w:rPr>
      <w:rFonts w:ascii="Times New Roman" w:hAnsi="Times New Roman" w:cs="Times New Roman" w:hint="default"/>
      <w:bCs/>
      <w:kern w:val="24"/>
      <w:sz w:val="32"/>
      <w:szCs w:val="32"/>
      <w:lang w:val="x-none" w:eastAsia="en-US"/>
    </w:rPr>
  </w:style>
  <w:style w:type="character" w:customStyle="1" w:styleId="Heading8Char1">
    <w:name w:val="Heading 8 Char1"/>
    <w:qFormat/>
    <w:locked/>
    <w:rsid w:val="00DF3309"/>
    <w:rPr>
      <w:rFonts w:ascii="Arial" w:hAnsi="Arial" w:cs="Arial" w:hint="default"/>
      <w:bCs/>
      <w:kern w:val="24"/>
      <w:sz w:val="24"/>
      <w:szCs w:val="24"/>
      <w:lang w:val="x-none" w:eastAsia="en-US"/>
    </w:rPr>
  </w:style>
  <w:style w:type="character" w:customStyle="1" w:styleId="Heading9Char1">
    <w:name w:val="Heading 9 Char1"/>
    <w:qFormat/>
    <w:locked/>
    <w:rsid w:val="00DF3309"/>
    <w:rPr>
      <w:rFonts w:ascii="Arial" w:hAnsi="Arial" w:cs="Arial" w:hint="default"/>
      <w:kern w:val="24"/>
      <w:sz w:val="24"/>
      <w:szCs w:val="24"/>
      <w:lang w:val="x-none" w:eastAsia="en-US"/>
    </w:rPr>
  </w:style>
  <w:style w:type="character" w:customStyle="1" w:styleId="HeaderChar1">
    <w:name w:val="Header Char1"/>
    <w:qFormat/>
    <w:locked/>
    <w:rsid w:val="00DF3309"/>
    <w:rPr>
      <w:rFonts w:ascii="Times New Roman" w:hAnsi="Times New Roman" w:cs="Times New Roman" w:hint="default"/>
      <w:lang w:val="ru-RU" w:eastAsia="ru-RU" w:bidi="ar-SA"/>
    </w:rPr>
  </w:style>
  <w:style w:type="character" w:customStyle="1" w:styleId="FooterChar1">
    <w:name w:val="Footer Char1"/>
    <w:qFormat/>
    <w:locked/>
    <w:rsid w:val="00DF3309"/>
    <w:rPr>
      <w:rFonts w:ascii="Times New Roman" w:hAnsi="Times New Roman" w:cs="Times New Roman" w:hint="default"/>
      <w:kern w:val="24"/>
      <w:sz w:val="24"/>
      <w:szCs w:val="24"/>
      <w:lang w:val="ru-RU" w:eastAsia="en-US" w:bidi="ar-SA"/>
    </w:rPr>
  </w:style>
  <w:style w:type="character" w:customStyle="1" w:styleId="HTMLAddressChar1">
    <w:name w:val="HTML Address Char1"/>
    <w:qFormat/>
    <w:locked/>
    <w:rsid w:val="00DF3309"/>
    <w:rPr>
      <w:rFonts w:ascii="Times New Roman" w:hAnsi="Times New Roman" w:cs="Times New Roman" w:hint="default"/>
      <w:i/>
      <w:iCs/>
      <w:kern w:val="24"/>
      <w:sz w:val="24"/>
      <w:szCs w:val="24"/>
      <w:lang w:val="ru-RU" w:eastAsia="en-US" w:bidi="ar-SA"/>
    </w:rPr>
  </w:style>
  <w:style w:type="character" w:customStyle="1" w:styleId="DateChar1">
    <w:name w:val="Date Char1"/>
    <w:qFormat/>
    <w:locked/>
    <w:rsid w:val="00DF3309"/>
    <w:rPr>
      <w:rFonts w:ascii="Times New Roman" w:hAnsi="Times New Roman" w:cs="Times New Roman" w:hint="default"/>
      <w:kern w:val="24"/>
      <w:sz w:val="24"/>
      <w:szCs w:val="24"/>
      <w:lang w:val="ru-RU" w:eastAsia="en-US" w:bidi="ar-SA"/>
    </w:rPr>
  </w:style>
  <w:style w:type="character" w:customStyle="1" w:styleId="BodyTextChar1">
    <w:name w:val="Body Text Char1"/>
    <w:qFormat/>
    <w:locked/>
    <w:rsid w:val="00DF3309"/>
    <w:rPr>
      <w:rFonts w:ascii="Times New Roman" w:hAnsi="Times New Roman" w:cs="Times New Roman" w:hint="default"/>
      <w:sz w:val="24"/>
      <w:lang w:val="ru-RU" w:eastAsia="ru-RU" w:bidi="ar-SA"/>
    </w:rPr>
  </w:style>
  <w:style w:type="character" w:customStyle="1" w:styleId="BodyTextFirstIndentChar1">
    <w:name w:val="Body Text First Indent Char1"/>
    <w:qFormat/>
    <w:locked/>
    <w:rsid w:val="00DF3309"/>
    <w:rPr>
      <w:rFonts w:ascii="Times New Roman" w:hAnsi="Times New Roman" w:cs="Times New Roman" w:hint="default"/>
      <w:kern w:val="24"/>
      <w:sz w:val="24"/>
      <w:szCs w:val="24"/>
      <w:lang w:val="ru-RU" w:eastAsia="en-US" w:bidi="ar-SA"/>
    </w:rPr>
  </w:style>
  <w:style w:type="character" w:customStyle="1" w:styleId="BodyTextIndentChar1">
    <w:name w:val="Body Text Indent Char1"/>
    <w:qFormat/>
    <w:locked/>
    <w:rsid w:val="00DF3309"/>
    <w:rPr>
      <w:rFonts w:ascii="Times New Roman" w:hAnsi="Times New Roman" w:cs="Times New Roman" w:hint="default"/>
      <w:sz w:val="24"/>
      <w:szCs w:val="24"/>
      <w:lang w:val="ru-RU" w:eastAsia="ru-RU" w:bidi="ar-SA"/>
    </w:rPr>
  </w:style>
  <w:style w:type="character" w:customStyle="1" w:styleId="BodyTextFirstIndent2Char1">
    <w:name w:val="Body Text First Indent 2 Char1"/>
    <w:qFormat/>
    <w:locked/>
    <w:rsid w:val="00DF3309"/>
    <w:rPr>
      <w:rFonts w:ascii="Times New Roman" w:hAnsi="Times New Roman" w:cs="Times New Roman" w:hint="default"/>
      <w:kern w:val="24"/>
      <w:sz w:val="24"/>
      <w:szCs w:val="24"/>
      <w:lang w:val="ru-RU" w:eastAsia="en-US" w:bidi="ar-SA"/>
    </w:rPr>
  </w:style>
  <w:style w:type="character" w:customStyle="1" w:styleId="BodyText2Char1">
    <w:name w:val="Body Text 2 Char1"/>
    <w:qFormat/>
    <w:locked/>
    <w:rsid w:val="00DF3309"/>
    <w:rPr>
      <w:rFonts w:ascii="Times New Roman" w:hAnsi="Times New Roman" w:cs="Times New Roman" w:hint="default"/>
      <w:kern w:val="24"/>
      <w:sz w:val="24"/>
      <w:szCs w:val="24"/>
      <w:lang w:val="ru-RU" w:eastAsia="en-US" w:bidi="ar-SA"/>
    </w:rPr>
  </w:style>
  <w:style w:type="character" w:customStyle="1" w:styleId="BodyText3Char1">
    <w:name w:val="Body Text 3 Char1"/>
    <w:qFormat/>
    <w:locked/>
    <w:rsid w:val="00DF3309"/>
    <w:rPr>
      <w:rFonts w:ascii="Times New Roman" w:hAnsi="Times New Roman" w:cs="Times New Roman" w:hint="default"/>
      <w:kern w:val="24"/>
      <w:sz w:val="16"/>
      <w:szCs w:val="16"/>
      <w:lang w:val="ru-RU" w:eastAsia="en-US" w:bidi="ar-SA"/>
    </w:rPr>
  </w:style>
  <w:style w:type="character" w:customStyle="1" w:styleId="BodyTextIndent2Char1">
    <w:name w:val="Body Text Indent 2 Char1"/>
    <w:qFormat/>
    <w:locked/>
    <w:rsid w:val="00DF3309"/>
    <w:rPr>
      <w:rFonts w:ascii="Times New Roman" w:hAnsi="Times New Roman" w:cs="Times New Roman" w:hint="default"/>
      <w:sz w:val="24"/>
      <w:szCs w:val="24"/>
      <w:lang w:val="ru-RU" w:eastAsia="ru-RU" w:bidi="ar-SA"/>
    </w:rPr>
  </w:style>
  <w:style w:type="character" w:customStyle="1" w:styleId="BodyTextIndent3Char1">
    <w:name w:val="Body Text Indent 3 Char1"/>
    <w:qFormat/>
    <w:locked/>
    <w:rsid w:val="00DF3309"/>
    <w:rPr>
      <w:rFonts w:ascii="Times New Roman" w:hAnsi="Times New Roman" w:cs="Times New Roman" w:hint="default"/>
      <w:kern w:val="24"/>
      <w:sz w:val="16"/>
      <w:szCs w:val="16"/>
      <w:lang w:val="ru-RU" w:eastAsia="en-US" w:bidi="ar-SA"/>
    </w:rPr>
  </w:style>
  <w:style w:type="character" w:customStyle="1" w:styleId="SubtitleChar1">
    <w:name w:val="Subtitle Char1"/>
    <w:qFormat/>
    <w:locked/>
    <w:rsid w:val="00DF3309"/>
    <w:rPr>
      <w:rFonts w:ascii="Arial" w:hAnsi="Arial" w:cs="Arial" w:hint="default"/>
      <w:kern w:val="24"/>
      <w:sz w:val="24"/>
      <w:szCs w:val="24"/>
      <w:lang w:val="ru-RU" w:eastAsia="en-US" w:bidi="ar-SA"/>
    </w:rPr>
  </w:style>
  <w:style w:type="character" w:customStyle="1" w:styleId="SignatureChar1">
    <w:name w:val="Signature Char1"/>
    <w:qFormat/>
    <w:locked/>
    <w:rsid w:val="00DF3309"/>
    <w:rPr>
      <w:rFonts w:ascii="Times New Roman" w:hAnsi="Times New Roman" w:cs="Times New Roman" w:hint="default"/>
      <w:kern w:val="24"/>
      <w:sz w:val="24"/>
      <w:szCs w:val="24"/>
      <w:lang w:val="ru-RU" w:eastAsia="en-US" w:bidi="ar-SA"/>
    </w:rPr>
  </w:style>
  <w:style w:type="character" w:customStyle="1" w:styleId="SalutationChar1">
    <w:name w:val="Salutation Char1"/>
    <w:qFormat/>
    <w:locked/>
    <w:rsid w:val="00DF3309"/>
    <w:rPr>
      <w:rFonts w:ascii="Times New Roman" w:hAnsi="Times New Roman" w:cs="Times New Roman" w:hint="default"/>
      <w:kern w:val="24"/>
      <w:sz w:val="24"/>
      <w:szCs w:val="24"/>
      <w:lang w:val="ru-RU" w:eastAsia="en-US" w:bidi="ar-SA"/>
    </w:rPr>
  </w:style>
  <w:style w:type="character" w:customStyle="1" w:styleId="ClosingChar1">
    <w:name w:val="Closing Char1"/>
    <w:qFormat/>
    <w:locked/>
    <w:rsid w:val="00DF3309"/>
    <w:rPr>
      <w:rFonts w:ascii="Times New Roman" w:hAnsi="Times New Roman" w:cs="Times New Roman" w:hint="default"/>
      <w:kern w:val="24"/>
      <w:sz w:val="24"/>
      <w:szCs w:val="24"/>
      <w:lang w:val="ru-RU" w:eastAsia="en-US" w:bidi="ar-SA"/>
    </w:rPr>
  </w:style>
  <w:style w:type="character" w:customStyle="1" w:styleId="HTMLPreformattedChar1">
    <w:name w:val="HTML Preformatted Char1"/>
    <w:qFormat/>
    <w:locked/>
    <w:rsid w:val="00DF3309"/>
    <w:rPr>
      <w:rFonts w:ascii="Courier New" w:hAnsi="Courier New" w:cs="Courier New" w:hint="default"/>
      <w:kern w:val="24"/>
      <w:lang w:val="ru-RU" w:eastAsia="en-US" w:bidi="ar-SA"/>
    </w:rPr>
  </w:style>
  <w:style w:type="character" w:customStyle="1" w:styleId="MessageHeaderChar1">
    <w:name w:val="Message Header Char1"/>
    <w:qFormat/>
    <w:locked/>
    <w:rsid w:val="00DF3309"/>
    <w:rPr>
      <w:rFonts w:ascii="Arial" w:hAnsi="Arial" w:cs="Arial" w:hint="default"/>
      <w:kern w:val="24"/>
      <w:sz w:val="24"/>
      <w:szCs w:val="24"/>
      <w:lang w:val="ru-RU" w:eastAsia="en-US" w:bidi="ar-SA"/>
    </w:rPr>
  </w:style>
  <w:style w:type="character" w:customStyle="1" w:styleId="E-mailSignatureChar1">
    <w:name w:val="E-mail Signature Char1"/>
    <w:qFormat/>
    <w:locked/>
    <w:rsid w:val="00DF3309"/>
    <w:rPr>
      <w:rFonts w:ascii="Times New Roman" w:hAnsi="Times New Roman" w:cs="Times New Roman" w:hint="default"/>
      <w:kern w:val="24"/>
      <w:sz w:val="24"/>
      <w:szCs w:val="24"/>
      <w:lang w:val="ru-RU" w:eastAsia="en-US" w:bidi="ar-SA"/>
    </w:rPr>
  </w:style>
  <w:style w:type="character" w:customStyle="1" w:styleId="PlainTextChar1">
    <w:name w:val="Plain Text Char1"/>
    <w:qFormat/>
    <w:locked/>
    <w:rsid w:val="00DF3309"/>
    <w:rPr>
      <w:rFonts w:ascii="Courier New" w:hAnsi="Courier New" w:cs="Courier New" w:hint="default"/>
      <w:kern w:val="24"/>
      <w:lang w:val="ru-RU" w:eastAsia="en-US" w:bidi="ar-SA"/>
    </w:rPr>
  </w:style>
  <w:style w:type="character" w:customStyle="1" w:styleId="BalloonTextChar1">
    <w:name w:val="Balloon Text Char1"/>
    <w:qFormat/>
    <w:locked/>
    <w:rsid w:val="00DF3309"/>
    <w:rPr>
      <w:rFonts w:ascii="Tahoma" w:hAnsi="Tahoma" w:cs="Tahoma" w:hint="default"/>
      <w:kern w:val="24"/>
      <w:sz w:val="16"/>
      <w:szCs w:val="16"/>
      <w:lang w:val="ru-RU" w:eastAsia="en-US" w:bidi="ar-SA"/>
    </w:rPr>
  </w:style>
  <w:style w:type="character" w:customStyle="1" w:styleId="CommentTextChar1">
    <w:name w:val="Comment Text Char1"/>
    <w:qFormat/>
    <w:locked/>
    <w:rsid w:val="00DF3309"/>
    <w:rPr>
      <w:rFonts w:ascii="Times New Roman" w:hAnsi="Times New Roman" w:cs="Times New Roman" w:hint="default"/>
      <w:kern w:val="24"/>
      <w:lang w:val="ru-RU" w:eastAsia="en-US" w:bidi="ar-SA"/>
    </w:rPr>
  </w:style>
  <w:style w:type="character" w:customStyle="1" w:styleId="DocumentMapChar1">
    <w:name w:val="Document Map Char1"/>
    <w:qFormat/>
    <w:locked/>
    <w:rsid w:val="00DF3309"/>
    <w:rPr>
      <w:rFonts w:ascii="Tahoma" w:hAnsi="Tahoma" w:cs="Tahoma" w:hint="default"/>
      <w:kern w:val="24"/>
      <w:sz w:val="16"/>
      <w:szCs w:val="16"/>
      <w:lang w:val="ru-RU" w:eastAsia="en-US" w:bidi="ar-SA"/>
    </w:rPr>
  </w:style>
  <w:style w:type="character" w:customStyle="1" w:styleId="CommentSubjectChar1">
    <w:name w:val="Comment Subject Char1"/>
    <w:qFormat/>
    <w:locked/>
    <w:rsid w:val="00DF3309"/>
    <w:rPr>
      <w:rFonts w:ascii="Times New Roman" w:hAnsi="Times New Roman" w:cs="Times New Roman" w:hint="default"/>
      <w:b/>
      <w:bCs/>
      <w:kern w:val="24"/>
      <w:lang w:val="ru-RU" w:eastAsia="en-US" w:bidi="ar-SA"/>
    </w:rPr>
  </w:style>
  <w:style w:type="character" w:customStyle="1" w:styleId="341">
    <w:name w:val="Знак Знак341"/>
    <w:qFormat/>
    <w:rsid w:val="00DF3309"/>
    <w:rPr>
      <w:rFonts w:ascii="Times New Roman" w:hAnsi="Times New Roman" w:cs="Times New Roman" w:hint="default"/>
      <w:b/>
      <w:bCs w:val="0"/>
      <w:kern w:val="24"/>
      <w:sz w:val="24"/>
      <w:szCs w:val="24"/>
      <w:lang w:val="x-none" w:eastAsia="en-US"/>
    </w:rPr>
  </w:style>
  <w:style w:type="character" w:customStyle="1" w:styleId="331">
    <w:name w:val="Знак Знак331"/>
    <w:qFormat/>
    <w:rsid w:val="00DF3309"/>
    <w:rPr>
      <w:rFonts w:ascii="Times New Roman" w:hAnsi="Times New Roman" w:cs="Arial" w:hint="default"/>
      <w:b/>
      <w:bCs/>
      <w:kern w:val="28"/>
      <w:sz w:val="30"/>
      <w:szCs w:val="30"/>
      <w:lang w:val="x-none" w:eastAsia="en-US"/>
    </w:rPr>
  </w:style>
  <w:style w:type="character" w:customStyle="1" w:styleId="3210">
    <w:name w:val="Знак Знак321"/>
    <w:qFormat/>
    <w:rsid w:val="00DF3309"/>
    <w:rPr>
      <w:rFonts w:ascii="Times New Roman" w:hAnsi="Times New Roman" w:cs="Times New Roman" w:hint="default"/>
      <w:kern w:val="24"/>
      <w:sz w:val="24"/>
      <w:szCs w:val="24"/>
      <w:lang w:val="x-none" w:eastAsia="en-US"/>
    </w:rPr>
  </w:style>
  <w:style w:type="character" w:customStyle="1" w:styleId="3112">
    <w:name w:val="Знак Знак311"/>
    <w:qFormat/>
    <w:rsid w:val="00DF3309"/>
    <w:rPr>
      <w:rFonts w:ascii="Times New Roman" w:hAnsi="Times New Roman" w:cs="Times New Roman" w:hint="default"/>
      <w:kern w:val="24"/>
      <w:sz w:val="24"/>
      <w:szCs w:val="24"/>
      <w:lang w:val="x-none" w:eastAsia="en-US"/>
    </w:rPr>
  </w:style>
  <w:style w:type="character" w:customStyle="1" w:styleId="ListParagraphChar2">
    <w:name w:val="List Paragraph Char2"/>
    <w:qFormat/>
    <w:locked/>
    <w:rsid w:val="00DF3309"/>
    <w:rPr>
      <w:kern w:val="24"/>
      <w:sz w:val="24"/>
      <w:lang w:val="x-none" w:eastAsia="en-US"/>
    </w:rPr>
  </w:style>
  <w:style w:type="character" w:customStyle="1" w:styleId="m1">
    <w:name w:val="m1"/>
    <w:qFormat/>
    <w:rsid w:val="00DF3309"/>
    <w:rPr>
      <w:color w:val="0000FF"/>
    </w:rPr>
  </w:style>
  <w:style w:type="character" w:customStyle="1" w:styleId="t10">
    <w:name w:val="t1"/>
    <w:qFormat/>
    <w:rsid w:val="00DF3309"/>
    <w:rPr>
      <w:color w:val="990000"/>
    </w:rPr>
  </w:style>
  <w:style w:type="character" w:customStyle="1" w:styleId="ns1">
    <w:name w:val="ns1"/>
    <w:qFormat/>
    <w:rsid w:val="00DF3309"/>
    <w:rPr>
      <w:color w:val="FF0000"/>
    </w:rPr>
  </w:style>
  <w:style w:type="character" w:customStyle="1" w:styleId="tx1">
    <w:name w:val="tx1"/>
    <w:qFormat/>
    <w:rsid w:val="00DF3309"/>
    <w:rPr>
      <w:b/>
      <w:bCs/>
    </w:rPr>
  </w:style>
  <w:style w:type="table" w:customStyle="1" w:styleId="2ffffff1">
    <w:name w:val="Таблица2"/>
    <w:rsid w:val="00DF3309"/>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0">
    <w:name w:val="Таблица101"/>
    <w:rsid w:val="00DF3309"/>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fffffffffa">
    <w:name w:val="Система кодирования1"/>
    <w:rsid w:val="00DF3309"/>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117">
    <w:name w:val="Веб-таблица 11"/>
    <w:basedOn w:val="affff1"/>
    <w:semiHidden/>
    <w:rsid w:val="00DF3309"/>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1">
    <w:name w:val="Веб-таблица 21"/>
    <w:basedOn w:val="affff1"/>
    <w:semiHidden/>
    <w:rsid w:val="00DF3309"/>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0">
    <w:name w:val="Веб-таблица 31"/>
    <w:basedOn w:val="affff1"/>
    <w:semiHidden/>
    <w:rsid w:val="00DF3309"/>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fffffffffb">
    <w:name w:val="Изысканная таблица1"/>
    <w:basedOn w:val="affff1"/>
    <w:semiHidden/>
    <w:rsid w:val="00DF3309"/>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fa">
    <w:name w:val="Изящная таблица 11"/>
    <w:basedOn w:val="affff1"/>
    <w:semiHidden/>
    <w:rsid w:val="00DF3309"/>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d">
    <w:name w:val="Изящная таблица 21"/>
    <w:basedOn w:val="affff1"/>
    <w:semiHidden/>
    <w:rsid w:val="00DF3309"/>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b">
    <w:name w:val="Классическая таблица 11"/>
    <w:basedOn w:val="affff1"/>
    <w:semiHidden/>
    <w:rsid w:val="00DF3309"/>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e">
    <w:name w:val="Классическая таблица 21"/>
    <w:basedOn w:val="affff1"/>
    <w:semiHidden/>
    <w:rsid w:val="00DF3309"/>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c">
    <w:name w:val="Классическая таблица 31"/>
    <w:basedOn w:val="affff1"/>
    <w:semiHidden/>
    <w:rsid w:val="00DF3309"/>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5">
    <w:name w:val="Классическая таблица 41"/>
    <w:basedOn w:val="affff1"/>
    <w:semiHidden/>
    <w:rsid w:val="00DF3309"/>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fc">
    <w:name w:val="Объемная таблица 11"/>
    <w:basedOn w:val="affff1"/>
    <w:semiHidden/>
    <w:rsid w:val="00DF3309"/>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f">
    <w:name w:val="Объемная таблица 21"/>
    <w:basedOn w:val="affff1"/>
    <w:semiHidden/>
    <w:rsid w:val="00DF3309"/>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d">
    <w:name w:val="Объемная таблица 31"/>
    <w:basedOn w:val="affff1"/>
    <w:semiHidden/>
    <w:rsid w:val="00DF3309"/>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d">
    <w:name w:val="Простая таблица 11"/>
    <w:basedOn w:val="affff1"/>
    <w:semiHidden/>
    <w:rsid w:val="00DF3309"/>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f0">
    <w:name w:val="Простая таблица 21"/>
    <w:basedOn w:val="affff1"/>
    <w:semiHidden/>
    <w:rsid w:val="00DF3309"/>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e">
    <w:name w:val="Простая таблица 31"/>
    <w:basedOn w:val="affff1"/>
    <w:semiHidden/>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fe">
    <w:name w:val="Сетка таблицы 11"/>
    <w:basedOn w:val="affff1"/>
    <w:semiHidden/>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f1">
    <w:name w:val="Сетка таблицы 21"/>
    <w:basedOn w:val="affff1"/>
    <w:semiHidden/>
    <w:rsid w:val="00DF3309"/>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f">
    <w:name w:val="Сетка таблицы 31"/>
    <w:basedOn w:val="affff1"/>
    <w:semiHidden/>
    <w:rsid w:val="00DF3309"/>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6">
    <w:name w:val="Сетка таблицы 41"/>
    <w:basedOn w:val="affff1"/>
    <w:semiHidden/>
    <w:rsid w:val="00DF3309"/>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Сетка таблицы 51"/>
    <w:basedOn w:val="affff1"/>
    <w:semiHidden/>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
    <w:name w:val="Сетка таблицы 61"/>
    <w:basedOn w:val="affff1"/>
    <w:semiHidden/>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f1"/>
    <w:semiHidden/>
    <w:rsid w:val="00DF3309"/>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f1"/>
    <w:semiHidden/>
    <w:rsid w:val="00DF3309"/>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fffc">
    <w:name w:val="Современная таблица1"/>
    <w:basedOn w:val="affff1"/>
    <w:semiHidden/>
    <w:rsid w:val="00DF3309"/>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fffd">
    <w:name w:val="Стандартная таблица1"/>
    <w:basedOn w:val="affff1"/>
    <w:semiHidden/>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f">
    <w:name w:val="Столбцы таблицы 11"/>
    <w:basedOn w:val="affff1"/>
    <w:semiHidden/>
    <w:rsid w:val="00DF3309"/>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f2">
    <w:name w:val="Столбцы таблицы 21"/>
    <w:basedOn w:val="affff1"/>
    <w:semiHidden/>
    <w:rsid w:val="00DF3309"/>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f0">
    <w:name w:val="Столбцы таблицы 31"/>
    <w:basedOn w:val="affff1"/>
    <w:semiHidden/>
    <w:rsid w:val="00DF3309"/>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7">
    <w:name w:val="Столбцы таблицы 41"/>
    <w:basedOn w:val="affff1"/>
    <w:semiHidden/>
    <w:rsid w:val="00DF3309"/>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
    <w:name w:val="Столбцы таблицы 51"/>
    <w:basedOn w:val="affff1"/>
    <w:semiHidden/>
    <w:rsid w:val="00DF3309"/>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8">
    <w:name w:val="Таблица-список 11"/>
    <w:basedOn w:val="affff1"/>
    <w:semiHidden/>
    <w:rsid w:val="00DF3309"/>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
    <w:name w:val="Таблица-список 21"/>
    <w:basedOn w:val="affff1"/>
    <w:semiHidden/>
    <w:rsid w:val="00DF3309"/>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f1"/>
    <w:semiHidden/>
    <w:rsid w:val="00DF3309"/>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f1"/>
    <w:semiHidden/>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ff0">
    <w:name w:val="Цветная таблица 11"/>
    <w:basedOn w:val="affff1"/>
    <w:semiHidden/>
    <w:rsid w:val="00DF3309"/>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f3">
    <w:name w:val="Цветная таблица 21"/>
    <w:basedOn w:val="affff1"/>
    <w:semiHidden/>
    <w:rsid w:val="00DF3309"/>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f1">
    <w:name w:val="Цветная таблица 31"/>
    <w:basedOn w:val="affff1"/>
    <w:semiHidden/>
    <w:rsid w:val="00DF3309"/>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
    <w:name w:val="Таблица-список 51"/>
    <w:basedOn w:val="affff1"/>
    <w:semiHidden/>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
    <w:name w:val="Таблица-список 61"/>
    <w:basedOn w:val="affff1"/>
    <w:semiHidden/>
    <w:rsid w:val="00DF3309"/>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
    <w:name w:val="Таблица-список 71"/>
    <w:basedOn w:val="affff1"/>
    <w:semiHidden/>
    <w:rsid w:val="00DF3309"/>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f1"/>
    <w:semiHidden/>
    <w:rsid w:val="00DF3309"/>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0">
    <w:name w:val="Таблица102"/>
    <w:basedOn w:val="affff1"/>
    <w:rsid w:val="00DF3309"/>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3">
    <w:name w:val="Сетка таблицы111"/>
    <w:basedOn w:val="affff1"/>
    <w:uiPriority w:val="59"/>
    <w:rsid w:val="00DF3309"/>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
    <w:name w:val="Таблица1011"/>
    <w:basedOn w:val="affff1"/>
    <w:rsid w:val="00DF3309"/>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ffffff2">
    <w:name w:val="Система кодирования2"/>
    <w:basedOn w:val="affff1"/>
    <w:rsid w:val="00DF3309"/>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ff1">
    <w:name w:val="Система кодирования11"/>
    <w:basedOn w:val="affff1"/>
    <w:rsid w:val="00DF3309"/>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paragraph" w:customStyle="1" w:styleId="QryTableID">
    <w:name w:val="Qry Table ID"/>
    <w:basedOn w:val="QryTableName"/>
    <w:qFormat/>
    <w:rsid w:val="00DF3309"/>
  </w:style>
  <w:style w:type="numbering" w:customStyle="1" w:styleId="-11">
    <w:name w:val="Список перечисления-1)1"/>
    <w:qFormat/>
    <w:rsid w:val="00DF3309"/>
    <w:pPr>
      <w:numPr>
        <w:numId w:val="58"/>
      </w:numPr>
    </w:pPr>
  </w:style>
  <w:style w:type="numbering" w:customStyle="1" w:styleId="-10">
    <w:name w:val="Список перечисления-а)1"/>
    <w:qFormat/>
    <w:rsid w:val="00DF3309"/>
    <w:pPr>
      <w:numPr>
        <w:numId w:val="17"/>
      </w:numPr>
    </w:pPr>
  </w:style>
  <w:style w:type="numbering" w:customStyle="1" w:styleId="1fffffffffe">
    <w:name w:val="Список примечаний()1"/>
    <w:qFormat/>
    <w:rsid w:val="00DF3309"/>
  </w:style>
  <w:style w:type="numbering" w:customStyle="1" w:styleId="1ff5">
    <w:name w:val="Список рисунков()1"/>
    <w:qFormat/>
    <w:rsid w:val="00DF3309"/>
    <w:pPr>
      <w:numPr>
        <w:numId w:val="19"/>
      </w:numPr>
    </w:pPr>
  </w:style>
  <w:style w:type="numbering" w:customStyle="1" w:styleId="2">
    <w:name w:val="Список таблиц()2"/>
    <w:qFormat/>
    <w:rsid w:val="00DF3309"/>
    <w:pPr>
      <w:numPr>
        <w:numId w:val="199"/>
      </w:numPr>
    </w:pPr>
  </w:style>
  <w:style w:type="numbering" w:customStyle="1" w:styleId="1ffffffffff">
    <w:name w:val="Заголовки1"/>
    <w:qFormat/>
    <w:rsid w:val="00DF3309"/>
  </w:style>
  <w:style w:type="numbering" w:customStyle="1" w:styleId="1ffffffffff0">
    <w:name w:val="Список таблиц А()1"/>
    <w:qFormat/>
    <w:rsid w:val="00DF3309"/>
  </w:style>
  <w:style w:type="numbering" w:customStyle="1" w:styleId="affffffffffffffffffffffffff8">
    <w:name w:val="Список примечаний()"/>
    <w:qFormat/>
    <w:rsid w:val="00DF3309"/>
  </w:style>
  <w:style w:type="numbering" w:customStyle="1" w:styleId="-15">
    <w:name w:val="Список перечисления-1"/>
    <w:qFormat/>
    <w:rsid w:val="00DF3309"/>
    <w:pPr>
      <w:numPr>
        <w:numId w:val="61"/>
      </w:numPr>
    </w:pPr>
  </w:style>
  <w:style w:type="numbering" w:customStyle="1" w:styleId="affffffffffffffffffffffffff9">
    <w:name w:val="Список рисунков()"/>
    <w:qFormat/>
    <w:rsid w:val="00DF3309"/>
  </w:style>
  <w:style w:type="numbering" w:customStyle="1" w:styleId="1111111">
    <w:name w:val="1 / 1.1 / 1.1.11"/>
    <w:qFormat/>
    <w:rsid w:val="00DF3309"/>
  </w:style>
  <w:style w:type="numbering" w:customStyle="1" w:styleId="affffffffffffffffffffffffffa">
    <w:name w:val="Список таблиц А()"/>
    <w:qFormat/>
    <w:rsid w:val="00DF3309"/>
  </w:style>
  <w:style w:type="numbering" w:customStyle="1" w:styleId="affffffffffffffffffffffffffb">
    <w:name w:val="Заголовки"/>
    <w:qFormat/>
    <w:rsid w:val="00DF3309"/>
  </w:style>
  <w:style w:type="numbering" w:customStyle="1" w:styleId="1ffffffffff1">
    <w:name w:val="Список таблиц Б()1"/>
    <w:qFormat/>
    <w:rsid w:val="00DF3309"/>
  </w:style>
  <w:style w:type="numbering" w:customStyle="1" w:styleId="11ff2">
    <w:name w:val="Список таблиц()11"/>
    <w:qFormat/>
    <w:rsid w:val="00DF3309"/>
  </w:style>
  <w:style w:type="numbering" w:customStyle="1" w:styleId="1ffffffffff2">
    <w:name w:val="Список приложений1"/>
    <w:qFormat/>
    <w:rsid w:val="00DF3309"/>
  </w:style>
  <w:style w:type="numbering" w:customStyle="1" w:styleId="affffffffffffffffffffffffffc">
    <w:name w:val="Список таблиц Б()"/>
    <w:qFormat/>
    <w:rsid w:val="00DF3309"/>
  </w:style>
  <w:style w:type="numbering" w:customStyle="1" w:styleId="affffffffffffffffffffffffffd">
    <w:name w:val="Список приложений"/>
    <w:qFormat/>
    <w:rsid w:val="00DF3309"/>
  </w:style>
  <w:style w:type="numbering" w:customStyle="1" w:styleId="ArticleSection">
    <w:name w:val="Article / Section"/>
    <w:qFormat/>
    <w:rsid w:val="00DF3309"/>
  </w:style>
  <w:style w:type="numbering" w:customStyle="1" w:styleId="affffffffffffffffffffffffffe">
    <w:name w:val="Таблица Ж"/>
    <w:qFormat/>
    <w:rsid w:val="00DF3309"/>
  </w:style>
  <w:style w:type="numbering" w:customStyle="1" w:styleId="2ffffff3">
    <w:name w:val="Список заголовков2"/>
    <w:qFormat/>
    <w:rsid w:val="00DF3309"/>
  </w:style>
  <w:style w:type="numbering" w:customStyle="1" w:styleId="afffffffffffffffffffffffffff">
    <w:name w:val="Список таблиц В()"/>
    <w:qFormat/>
    <w:rsid w:val="00DF3309"/>
  </w:style>
  <w:style w:type="numbering" w:customStyle="1" w:styleId="ArticleSection1">
    <w:name w:val="Article / Section1"/>
    <w:qFormat/>
    <w:rsid w:val="00DF3309"/>
    <w:pPr>
      <w:numPr>
        <w:numId w:val="42"/>
      </w:numPr>
    </w:pPr>
  </w:style>
  <w:style w:type="numbering" w:customStyle="1" w:styleId="1e">
    <w:name w:val="Список таблиц В()1"/>
    <w:qFormat/>
    <w:rsid w:val="00DF3309"/>
    <w:pPr>
      <w:numPr>
        <w:numId w:val="43"/>
      </w:numPr>
    </w:pPr>
  </w:style>
  <w:style w:type="numbering" w:customStyle="1" w:styleId="2ffffff4">
    <w:name w:val="Список приложений2"/>
    <w:qFormat/>
    <w:rsid w:val="00DF3309"/>
  </w:style>
  <w:style w:type="numbering" w:customStyle="1" w:styleId="-26">
    <w:name w:val="Список перечисления-2"/>
    <w:qFormat/>
    <w:rsid w:val="00DF3309"/>
  </w:style>
  <w:style w:type="numbering" w:customStyle="1" w:styleId="1ffffffffff3">
    <w:name w:val="Нумерация заголовков1"/>
    <w:qFormat/>
    <w:rsid w:val="00DF3309"/>
  </w:style>
  <w:style w:type="numbering" w:customStyle="1" w:styleId="-111">
    <w:name w:val="Список перечисления-11"/>
    <w:qFormat/>
    <w:rsid w:val="00DF3309"/>
    <w:pPr>
      <w:numPr>
        <w:numId w:val="200"/>
      </w:numPr>
    </w:pPr>
  </w:style>
  <w:style w:type="numbering" w:customStyle="1" w:styleId="aff3">
    <w:name w:val="Список таблиц Г()"/>
    <w:qFormat/>
    <w:rsid w:val="00DF3309"/>
    <w:pPr>
      <w:numPr>
        <w:numId w:val="79"/>
      </w:numPr>
    </w:pPr>
  </w:style>
  <w:style w:type="numbering" w:customStyle="1" w:styleId="1f5">
    <w:name w:val="Статья / Раздел1"/>
    <w:qFormat/>
    <w:rsid w:val="00DF3309"/>
    <w:pPr>
      <w:numPr>
        <w:numId w:val="80"/>
      </w:numPr>
    </w:pPr>
  </w:style>
  <w:style w:type="numbering" w:customStyle="1" w:styleId="-4">
    <w:name w:val="Список перечисления-"/>
    <w:qFormat/>
    <w:rsid w:val="00DF3309"/>
    <w:pPr>
      <w:numPr>
        <w:numId w:val="81"/>
      </w:numPr>
    </w:pPr>
  </w:style>
  <w:style w:type="numbering" w:customStyle="1" w:styleId="1ai1">
    <w:name w:val="1 / a / i1"/>
    <w:uiPriority w:val="99"/>
    <w:qFormat/>
    <w:rsid w:val="00DF3309"/>
    <w:pPr>
      <w:numPr>
        <w:numId w:val="82"/>
      </w:numPr>
    </w:pPr>
  </w:style>
  <w:style w:type="numbering" w:customStyle="1" w:styleId="aff8">
    <w:name w:val="Список таблиц()"/>
    <w:uiPriority w:val="99"/>
    <w:qFormat/>
    <w:rsid w:val="00DF3309"/>
    <w:pPr>
      <w:numPr>
        <w:numId w:val="83"/>
      </w:numPr>
    </w:pPr>
  </w:style>
  <w:style w:type="numbering" w:customStyle="1" w:styleId="afff0">
    <w:name w:val="Таблица Д"/>
    <w:qFormat/>
    <w:rsid w:val="00DF3309"/>
    <w:pPr>
      <w:numPr>
        <w:numId w:val="84"/>
      </w:numPr>
    </w:pPr>
  </w:style>
  <w:style w:type="numbering" w:customStyle="1" w:styleId="afff2">
    <w:name w:val="Список таблиц Е()"/>
    <w:qFormat/>
    <w:rsid w:val="00DF3309"/>
    <w:pPr>
      <w:numPr>
        <w:numId w:val="85"/>
      </w:numPr>
    </w:pPr>
  </w:style>
  <w:style w:type="numbering" w:customStyle="1" w:styleId="afff6">
    <w:name w:val="Список заголовков"/>
    <w:qFormat/>
    <w:rsid w:val="00DF3309"/>
    <w:pPr>
      <w:numPr>
        <w:numId w:val="86"/>
      </w:numPr>
    </w:pPr>
  </w:style>
  <w:style w:type="character" w:customStyle="1" w:styleId="1ffffffffff4">
    <w:name w:val="Заголовок №1_"/>
    <w:link w:val="11ff3"/>
    <w:uiPriority w:val="99"/>
    <w:qFormat/>
    <w:locked/>
    <w:rsid w:val="00DF3309"/>
    <w:rPr>
      <w:b/>
      <w:bCs/>
      <w:shd w:val="clear" w:color="auto" w:fill="FFFFFF"/>
    </w:rPr>
  </w:style>
  <w:style w:type="paragraph" w:customStyle="1" w:styleId="11ff3">
    <w:name w:val="Заголовок №11"/>
    <w:basedOn w:val="affff"/>
    <w:link w:val="1ffffffffff4"/>
    <w:uiPriority w:val="99"/>
    <w:qFormat/>
    <w:rsid w:val="00DF3309"/>
    <w:pPr>
      <w:shd w:val="clear" w:color="auto" w:fill="FFFFFF"/>
      <w:spacing w:after="180" w:line="259" w:lineRule="exact"/>
      <w:jc w:val="center"/>
    </w:pPr>
    <w:rPr>
      <w:b/>
      <w:bCs/>
    </w:rPr>
  </w:style>
  <w:style w:type="paragraph" w:customStyle="1" w:styleId="afffffffffffffffffffffffffff0">
    <w:name w:val="список"/>
    <w:basedOn w:val="affff"/>
    <w:qFormat/>
    <w:rsid w:val="00DF3309"/>
    <w:pPr>
      <w:spacing w:line="360" w:lineRule="auto"/>
      <w:ind w:left="360" w:hanging="360"/>
      <w:jc w:val="both"/>
    </w:pPr>
    <w:rPr>
      <w:sz w:val="24"/>
      <w:szCs w:val="24"/>
      <w:lang w:val="en-US"/>
    </w:rPr>
  </w:style>
  <w:style w:type="paragraph" w:customStyle="1" w:styleId="1ffffffffff5">
    <w:name w:val="Знак1 Знак Знак Знак"/>
    <w:basedOn w:val="affff"/>
    <w:qFormat/>
    <w:rsid w:val="00DF3309"/>
    <w:pPr>
      <w:spacing w:before="100" w:beforeAutospacing="1" w:after="100" w:afterAutospacing="1"/>
    </w:pPr>
    <w:rPr>
      <w:rFonts w:ascii="Tahoma" w:hAnsi="Tahoma" w:cs="Tahoma"/>
      <w:lang w:val="en-US" w:eastAsia="en-US"/>
    </w:rPr>
  </w:style>
  <w:style w:type="character" w:customStyle="1" w:styleId="afffffffffffffffffffffffffff1">
    <w:name w:val="Перечисление (Тире) Знак"/>
    <w:link w:val="afffa"/>
    <w:qFormat/>
    <w:locked/>
    <w:rsid w:val="00DF3309"/>
    <w:rPr>
      <w:sz w:val="24"/>
    </w:rPr>
  </w:style>
  <w:style w:type="paragraph" w:customStyle="1" w:styleId="afffa">
    <w:name w:val="Перечисление (Тире)"/>
    <w:basedOn w:val="affffffff5"/>
    <w:link w:val="afffffffffffffffffffffffffff1"/>
    <w:qFormat/>
    <w:rsid w:val="00DF3309"/>
    <w:pPr>
      <w:keepLines/>
      <w:numPr>
        <w:numId w:val="87"/>
      </w:numPr>
      <w:contextualSpacing/>
      <w:jc w:val="both"/>
    </w:pPr>
    <w:rPr>
      <w:rFonts w:ascii="Times New Roman" w:eastAsia="Times New Roman" w:hAnsi="Times New Roman"/>
      <w:sz w:val="24"/>
      <w:szCs w:val="20"/>
    </w:rPr>
  </w:style>
  <w:style w:type="character" w:customStyle="1" w:styleId="3ffff2">
    <w:name w:val="Текст пункта Знак3"/>
    <w:link w:val="afffffffffffffffffffffffb"/>
    <w:qFormat/>
    <w:locked/>
    <w:rsid w:val="00DF3309"/>
    <w:rPr>
      <w:sz w:val="28"/>
    </w:rPr>
  </w:style>
  <w:style w:type="paragraph" w:customStyle="1" w:styleId="1fa">
    <w:name w:val="Загал. Прилож 1"/>
    <w:basedOn w:val="affffffff5"/>
    <w:link w:val="1ffffffffff6"/>
    <w:qFormat/>
    <w:rsid w:val="00DF3309"/>
    <w:pPr>
      <w:keepLines/>
      <w:numPr>
        <w:numId w:val="88"/>
      </w:numPr>
      <w:ind w:left="426" w:hanging="426"/>
      <w:contextualSpacing/>
    </w:pPr>
    <w:rPr>
      <w:rFonts w:ascii="Times New Roman" w:hAnsi="Times New Roman"/>
      <w:b/>
      <w:sz w:val="24"/>
      <w:lang w:val="x-none" w:eastAsia="en-US"/>
    </w:rPr>
  </w:style>
  <w:style w:type="character" w:customStyle="1" w:styleId="21f4">
    <w:name w:val="Загал 2. Прилож 1 Знак"/>
    <w:link w:val="212"/>
    <w:qFormat/>
    <w:locked/>
    <w:rsid w:val="00DF3309"/>
    <w:rPr>
      <w:b/>
      <w:sz w:val="24"/>
      <w:lang w:val="x-none"/>
    </w:rPr>
  </w:style>
  <w:style w:type="paragraph" w:customStyle="1" w:styleId="212">
    <w:name w:val="Загал 2. Прилож 1"/>
    <w:basedOn w:val="1fa"/>
    <w:link w:val="21f4"/>
    <w:qFormat/>
    <w:rsid w:val="00DF3309"/>
    <w:pPr>
      <w:numPr>
        <w:ilvl w:val="1"/>
      </w:numPr>
    </w:pPr>
    <w:rPr>
      <w:rFonts w:eastAsia="Times New Roman"/>
      <w:szCs w:val="20"/>
      <w:lang w:eastAsia="ru-RU"/>
    </w:rPr>
  </w:style>
  <w:style w:type="paragraph" w:customStyle="1" w:styleId="1250">
    <w:name w:val="Стиль По ширине Первая строка:  125 см"/>
    <w:basedOn w:val="afffffffffffffffffffffffb"/>
    <w:qFormat/>
    <w:rsid w:val="00DF3309"/>
    <w:pPr>
      <w:tabs>
        <w:tab w:val="left" w:pos="1134"/>
      </w:tabs>
      <w:spacing w:after="0" w:line="288" w:lineRule="auto"/>
      <w:ind w:firstLine="709"/>
      <w:contextualSpacing/>
      <w:jc w:val="both"/>
    </w:pPr>
    <w:rPr>
      <w:sz w:val="22"/>
      <w:lang w:eastAsia="en-US"/>
    </w:rPr>
  </w:style>
  <w:style w:type="character" w:customStyle="1" w:styleId="afffffffffffffffffffffffffff2">
    <w:name w:val="ОБЫЧНЫЙ С КРАСНОЙ СТРОКИ Знак"/>
    <w:link w:val="afffffffffffffffffffffffffff3"/>
    <w:qFormat/>
    <w:locked/>
    <w:rsid w:val="00DF3309"/>
    <w:rPr>
      <w:lang w:eastAsia="ar-SA"/>
    </w:rPr>
  </w:style>
  <w:style w:type="paragraph" w:customStyle="1" w:styleId="afffffffffffffffffffffffffff3">
    <w:name w:val="ОБЫЧНЫЙ С КРАСНОЙ СТРОКИ"/>
    <w:basedOn w:val="affff"/>
    <w:link w:val="afffffffffffffffffffffffffff2"/>
    <w:qFormat/>
    <w:rsid w:val="00DF3309"/>
    <w:pPr>
      <w:suppressAutoHyphens/>
      <w:ind w:firstLine="851"/>
      <w:jc w:val="both"/>
    </w:pPr>
    <w:rPr>
      <w:lang w:eastAsia="ar-SA"/>
    </w:rPr>
  </w:style>
  <w:style w:type="character" w:customStyle="1" w:styleId="afffffffffffffffffffffffffff4">
    <w:name w:val="Текст пункта + жир"/>
    <w:qFormat/>
    <w:rsid w:val="00DF3309"/>
    <w:rPr>
      <w:rFonts w:ascii="Times New Roman" w:hAnsi="Times New Roman" w:cs="Times New Roman" w:hint="default"/>
      <w:b/>
      <w:bCs w:val="0"/>
      <w:sz w:val="24"/>
    </w:rPr>
  </w:style>
  <w:style w:type="character" w:customStyle="1" w:styleId="afffffffffffffffffffffffffff5">
    <w:name w:val="Стиль Список ТЗ СИМИ Знак"/>
    <w:link w:val="aff9"/>
    <w:qFormat/>
    <w:locked/>
    <w:rsid w:val="00DF3309"/>
    <w:rPr>
      <w:sz w:val="24"/>
    </w:rPr>
  </w:style>
  <w:style w:type="paragraph" w:customStyle="1" w:styleId="aff9">
    <w:name w:val="Стиль Список ТЗ СИМИ"/>
    <w:basedOn w:val="affff"/>
    <w:link w:val="afffffffffffffffffffffffffff5"/>
    <w:qFormat/>
    <w:rsid w:val="00DF3309"/>
    <w:pPr>
      <w:numPr>
        <w:numId w:val="89"/>
      </w:numPr>
      <w:spacing w:line="360" w:lineRule="auto"/>
      <w:contextualSpacing/>
      <w:jc w:val="both"/>
    </w:pPr>
    <w:rPr>
      <w:sz w:val="24"/>
    </w:rPr>
  </w:style>
  <w:style w:type="paragraph" w:customStyle="1" w:styleId="pc">
    <w:name w:val="pc"/>
    <w:basedOn w:val="affff"/>
    <w:qFormat/>
    <w:rsid w:val="00DF3309"/>
    <w:pPr>
      <w:spacing w:before="100" w:beforeAutospacing="1" w:after="100" w:afterAutospacing="1"/>
    </w:pPr>
    <w:rPr>
      <w:sz w:val="24"/>
      <w:szCs w:val="24"/>
    </w:rPr>
  </w:style>
  <w:style w:type="character" w:customStyle="1" w:styleId="1ffffffffff6">
    <w:name w:val="Загал. Прилож 1 Знак"/>
    <w:link w:val="1fa"/>
    <w:qFormat/>
    <w:locked/>
    <w:rsid w:val="00DF3309"/>
    <w:rPr>
      <w:rFonts w:eastAsia="Calibri"/>
      <w:b/>
      <w:sz w:val="24"/>
      <w:szCs w:val="22"/>
      <w:lang w:val="x-none" w:eastAsia="en-US"/>
    </w:rPr>
  </w:style>
  <w:style w:type="character" w:customStyle="1" w:styleId="afffffffffffffffffffffffffff6">
    <w:name w:val="Жирн (по центру) Знак"/>
    <w:link w:val="afffffffffffffffffffffffffff7"/>
    <w:qFormat/>
    <w:locked/>
    <w:rsid w:val="00DF3309"/>
    <w:rPr>
      <w:b/>
      <w:sz w:val="24"/>
    </w:rPr>
  </w:style>
  <w:style w:type="paragraph" w:customStyle="1" w:styleId="afffffffffffffffffffffffffff7">
    <w:name w:val="Жирн (по центру)"/>
    <w:basedOn w:val="affff"/>
    <w:link w:val="afffffffffffffffffffffffffff6"/>
    <w:qFormat/>
    <w:rsid w:val="00DF3309"/>
    <w:pPr>
      <w:keepLines/>
      <w:jc w:val="center"/>
    </w:pPr>
    <w:rPr>
      <w:b/>
      <w:sz w:val="24"/>
    </w:rPr>
  </w:style>
  <w:style w:type="character" w:customStyle="1" w:styleId="afffffffffffffffffffffffffff8">
    <w:name w:val="Перечисление (Тире в таблице) Знак"/>
    <w:link w:val="afffffffffffffffffffffffffff9"/>
    <w:qFormat/>
    <w:locked/>
    <w:rsid w:val="00DF3309"/>
  </w:style>
  <w:style w:type="paragraph" w:customStyle="1" w:styleId="afffffffffffffffffffffffffff9">
    <w:name w:val="Перечисление (Тире в таблице)"/>
    <w:basedOn w:val="affff"/>
    <w:link w:val="afffffffffffffffffffffffffff8"/>
    <w:qFormat/>
    <w:rsid w:val="00DF3309"/>
    <w:pPr>
      <w:keepLines/>
      <w:ind w:left="360" w:hanging="360"/>
      <w:jc w:val="both"/>
    </w:pPr>
  </w:style>
  <w:style w:type="character" w:customStyle="1" w:styleId="afffffffffffffffffffffffffffa">
    <w:name w:val="Перечисление (точки в таблице) Знак"/>
    <w:link w:val="afffffffffffffffffffffffffffb"/>
    <w:qFormat/>
    <w:locked/>
    <w:rsid w:val="00DF3309"/>
    <w:rPr>
      <w:sz w:val="24"/>
    </w:rPr>
  </w:style>
  <w:style w:type="paragraph" w:customStyle="1" w:styleId="afffffffffffffffffffffffffffb">
    <w:name w:val="Перечисление (точки в таблице)"/>
    <w:basedOn w:val="affff"/>
    <w:link w:val="afffffffffffffffffffffffffffa"/>
    <w:qFormat/>
    <w:rsid w:val="00DF3309"/>
    <w:pPr>
      <w:keepLines/>
      <w:tabs>
        <w:tab w:val="num" w:pos="680"/>
      </w:tabs>
      <w:ind w:left="680" w:hanging="340"/>
      <w:jc w:val="both"/>
    </w:pPr>
    <w:rPr>
      <w:sz w:val="24"/>
    </w:rPr>
  </w:style>
  <w:style w:type="character" w:customStyle="1" w:styleId="3ffff3">
    <w:name w:val="Загал 3. Знак"/>
    <w:link w:val="3ffff4"/>
    <w:qFormat/>
    <w:locked/>
    <w:rsid w:val="00DF3309"/>
  </w:style>
  <w:style w:type="paragraph" w:customStyle="1" w:styleId="3ffff4">
    <w:name w:val="Загал 3."/>
    <w:basedOn w:val="212"/>
    <w:link w:val="3ffff3"/>
    <w:qFormat/>
    <w:rsid w:val="00DF3309"/>
    <w:pPr>
      <w:numPr>
        <w:ilvl w:val="0"/>
        <w:numId w:val="0"/>
      </w:numPr>
      <w:spacing w:before="120"/>
      <w:ind w:left="1212" w:hanging="720"/>
      <w:outlineLvl w:val="2"/>
    </w:pPr>
    <w:rPr>
      <w:b w:val="0"/>
      <w:sz w:val="20"/>
      <w:lang w:val="ru-RU"/>
    </w:rPr>
  </w:style>
  <w:style w:type="paragraph" w:customStyle="1" w:styleId="afffffffffffffffffffffffffffc">
    <w:name w:val="Маркированный ГОСТ Таблица"/>
    <w:basedOn w:val="affff"/>
    <w:qFormat/>
    <w:rsid w:val="00DF3309"/>
    <w:pPr>
      <w:spacing w:line="276" w:lineRule="auto"/>
      <w:jc w:val="both"/>
    </w:pPr>
    <w:rPr>
      <w:color w:val="000000"/>
      <w:sz w:val="24"/>
      <w:szCs w:val="24"/>
      <w:lang w:eastAsia="ar-SA"/>
    </w:rPr>
  </w:style>
  <w:style w:type="character" w:customStyle="1" w:styleId="4ff9">
    <w:name w:val="Загал. 4 Знак"/>
    <w:link w:val="4ffa"/>
    <w:qFormat/>
    <w:locked/>
    <w:rsid w:val="00DF3309"/>
    <w:rPr>
      <w:b/>
      <w:sz w:val="24"/>
      <w:lang w:val="x-none"/>
    </w:rPr>
  </w:style>
  <w:style w:type="paragraph" w:customStyle="1" w:styleId="4ffa">
    <w:name w:val="Загал. 4"/>
    <w:basedOn w:val="3ffff4"/>
    <w:link w:val="4ff9"/>
    <w:qFormat/>
    <w:rsid w:val="00DF3309"/>
    <w:pPr>
      <w:keepNext/>
      <w:ind w:left="1418" w:hanging="860"/>
    </w:pPr>
    <w:rPr>
      <w:b/>
      <w:sz w:val="24"/>
      <w:lang w:val="x-none"/>
    </w:rPr>
  </w:style>
  <w:style w:type="paragraph" w:customStyle="1" w:styleId="03">
    <w:name w:val="ТЗ0 основной"/>
    <w:basedOn w:val="affff"/>
    <w:qFormat/>
    <w:rsid w:val="00DF3309"/>
    <w:pPr>
      <w:spacing w:before="60"/>
      <w:jc w:val="both"/>
    </w:pPr>
    <w:rPr>
      <w:rFonts w:ascii="Verdana" w:hAnsi="Verdana"/>
      <w:bCs/>
      <w:spacing w:val="-1"/>
      <w:sz w:val="24"/>
      <w:szCs w:val="24"/>
    </w:rPr>
  </w:style>
  <w:style w:type="paragraph" w:customStyle="1" w:styleId="3121">
    <w:name w:val="Подраздел 3.12.1"/>
    <w:basedOn w:val="affff"/>
    <w:qFormat/>
    <w:rsid w:val="00DF3309"/>
    <w:pPr>
      <w:numPr>
        <w:numId w:val="90"/>
      </w:numPr>
      <w:suppressAutoHyphens/>
      <w:spacing w:before="120"/>
      <w:ind w:left="4944" w:hanging="357"/>
    </w:pPr>
    <w:rPr>
      <w:b/>
      <w:sz w:val="24"/>
      <w:szCs w:val="24"/>
      <w:lang w:eastAsia="ar-SA"/>
    </w:rPr>
  </w:style>
  <w:style w:type="character" w:customStyle="1" w:styleId="31110">
    <w:name w:val="Подраздел 3.1.1.1 Знак"/>
    <w:link w:val="3111"/>
    <w:qFormat/>
    <w:locked/>
    <w:rsid w:val="00DF3309"/>
    <w:rPr>
      <w:b/>
      <w:sz w:val="24"/>
      <w:szCs w:val="24"/>
      <w:lang w:eastAsia="ar-SA"/>
    </w:rPr>
  </w:style>
  <w:style w:type="paragraph" w:customStyle="1" w:styleId="3111">
    <w:name w:val="Подраздел 3.1.1.1"/>
    <w:basedOn w:val="affff"/>
    <w:link w:val="31110"/>
    <w:qFormat/>
    <w:rsid w:val="00DF3309"/>
    <w:pPr>
      <w:numPr>
        <w:numId w:val="20"/>
      </w:numPr>
      <w:suppressAutoHyphens/>
      <w:spacing w:before="120"/>
      <w:ind w:left="1984" w:hanging="357"/>
    </w:pPr>
    <w:rPr>
      <w:b/>
      <w:sz w:val="24"/>
      <w:szCs w:val="24"/>
      <w:lang w:eastAsia="ar-SA"/>
    </w:rPr>
  </w:style>
  <w:style w:type="character" w:customStyle="1" w:styleId="5fd">
    <w:name w:val="Загал. 5 Знак"/>
    <w:link w:val="5fe"/>
    <w:qFormat/>
    <w:locked/>
    <w:rsid w:val="00DF3309"/>
  </w:style>
  <w:style w:type="paragraph" w:customStyle="1" w:styleId="5fe">
    <w:name w:val="Загал. 5"/>
    <w:basedOn w:val="4ffa"/>
    <w:link w:val="5fd"/>
    <w:qFormat/>
    <w:rsid w:val="00DF3309"/>
    <w:pPr>
      <w:ind w:left="1704" w:hanging="1080"/>
    </w:pPr>
    <w:rPr>
      <w:b w:val="0"/>
      <w:sz w:val="20"/>
      <w:lang w:val="ru-RU"/>
    </w:rPr>
  </w:style>
  <w:style w:type="character" w:customStyle="1" w:styleId="afffffffffffffffffffffffffffd">
    <w:name w:val="Перечисление (точки) Знак"/>
    <w:link w:val="a"/>
    <w:qFormat/>
    <w:locked/>
    <w:rsid w:val="00DF3309"/>
    <w:rPr>
      <w:sz w:val="24"/>
    </w:rPr>
  </w:style>
  <w:style w:type="paragraph" w:customStyle="1" w:styleId="a">
    <w:name w:val="Перечисление (точки)"/>
    <w:basedOn w:val="affff"/>
    <w:link w:val="afffffffffffffffffffffffffffd"/>
    <w:qFormat/>
    <w:rsid w:val="00DF3309"/>
    <w:pPr>
      <w:keepLines/>
      <w:numPr>
        <w:numId w:val="21"/>
      </w:numPr>
      <w:jc w:val="both"/>
    </w:pPr>
    <w:rPr>
      <w:sz w:val="24"/>
    </w:rPr>
  </w:style>
  <w:style w:type="character" w:customStyle="1" w:styleId="afffffffffffffffffffffffffffe">
    <w:name w:val="ТИРЕ Знак"/>
    <w:link w:val="affffffffffffffffffffffffffff"/>
    <w:qFormat/>
    <w:locked/>
    <w:rsid w:val="00DF3309"/>
    <w:rPr>
      <w:sz w:val="24"/>
    </w:rPr>
  </w:style>
  <w:style w:type="paragraph" w:customStyle="1" w:styleId="affffffffffffffffffffffffffff">
    <w:name w:val="ТИРЕ"/>
    <w:basedOn w:val="affff"/>
    <w:link w:val="afffffffffffffffffffffffffffe"/>
    <w:qFormat/>
    <w:rsid w:val="00DF3309"/>
    <w:pPr>
      <w:tabs>
        <w:tab w:val="num" w:pos="684"/>
      </w:tabs>
      <w:spacing w:after="200" w:line="276" w:lineRule="auto"/>
      <w:ind w:left="684" w:hanging="360"/>
      <w:contextualSpacing/>
      <w:jc w:val="both"/>
    </w:pPr>
    <w:rPr>
      <w:sz w:val="24"/>
    </w:rPr>
  </w:style>
  <w:style w:type="paragraph" w:customStyle="1" w:styleId="af0">
    <w:name w:val="Нумерованный абзац"/>
    <w:qFormat/>
    <w:rsid w:val="00DF3309"/>
    <w:pPr>
      <w:numPr>
        <w:numId w:val="91"/>
      </w:numPr>
      <w:tabs>
        <w:tab w:val="left" w:pos="1134"/>
      </w:tabs>
      <w:spacing w:after="120" w:line="288" w:lineRule="auto"/>
      <w:ind w:left="360"/>
      <w:jc w:val="both"/>
    </w:pPr>
    <w:rPr>
      <w:rFonts w:eastAsia="Calibri"/>
      <w:sz w:val="24"/>
      <w:szCs w:val="24"/>
    </w:rPr>
  </w:style>
  <w:style w:type="paragraph" w:customStyle="1" w:styleId="2a">
    <w:name w:val="Нумерованный абзац 2"/>
    <w:qFormat/>
    <w:rsid w:val="00DF3309"/>
    <w:pPr>
      <w:numPr>
        <w:ilvl w:val="1"/>
        <w:numId w:val="23"/>
      </w:numPr>
      <w:tabs>
        <w:tab w:val="left" w:pos="1701"/>
      </w:tabs>
      <w:spacing w:after="120" w:line="288" w:lineRule="auto"/>
      <w:contextualSpacing/>
      <w:jc w:val="both"/>
    </w:pPr>
    <w:rPr>
      <w:rFonts w:eastAsia="Calibri"/>
      <w:sz w:val="24"/>
      <w:szCs w:val="24"/>
    </w:rPr>
  </w:style>
  <w:style w:type="paragraph" w:customStyle="1" w:styleId="affffffffffffffffffffffffffff0">
    <w:name w:val="Подпункт договора"/>
    <w:basedOn w:val="affff"/>
    <w:qFormat/>
    <w:rsid w:val="00DF3309"/>
    <w:pPr>
      <w:tabs>
        <w:tab w:val="num" w:pos="1492"/>
      </w:tabs>
      <w:ind w:firstLine="567"/>
      <w:contextualSpacing/>
      <w:jc w:val="both"/>
    </w:pPr>
    <w:rPr>
      <w:sz w:val="24"/>
      <w:szCs w:val="24"/>
    </w:rPr>
  </w:style>
  <w:style w:type="paragraph" w:customStyle="1" w:styleId="affffffffffffffffffffffffffff1">
    <w:name w:val="Пункт договора"/>
    <w:basedOn w:val="affff"/>
    <w:qFormat/>
    <w:rsid w:val="00DF3309"/>
    <w:pPr>
      <w:tabs>
        <w:tab w:val="num" w:pos="1492"/>
      </w:tabs>
      <w:ind w:left="1492" w:hanging="360"/>
      <w:contextualSpacing/>
      <w:jc w:val="center"/>
    </w:pPr>
    <w:rPr>
      <w:sz w:val="24"/>
      <w:szCs w:val="24"/>
    </w:rPr>
  </w:style>
  <w:style w:type="paragraph" w:customStyle="1" w:styleId="27">
    <w:name w:val="Подпункт уровня 2"/>
    <w:basedOn w:val="affffffffffffffffffffffffffff0"/>
    <w:qFormat/>
    <w:rsid w:val="00DF3309"/>
    <w:pPr>
      <w:numPr>
        <w:numId w:val="92"/>
      </w:numPr>
      <w:ind w:left="0" w:firstLine="567"/>
    </w:pPr>
  </w:style>
  <w:style w:type="character" w:customStyle="1" w:styleId="affffffffffffffffffffffffffff2">
    <w:name w:val="Заголовок_Приложения Знак"/>
    <w:link w:val="aa"/>
    <w:qFormat/>
    <w:locked/>
    <w:rsid w:val="00DF3309"/>
    <w:rPr>
      <w:sz w:val="24"/>
      <w:szCs w:val="24"/>
    </w:rPr>
  </w:style>
  <w:style w:type="paragraph" w:customStyle="1" w:styleId="aa">
    <w:name w:val="Заголовок_Приложения"/>
    <w:basedOn w:val="affff"/>
    <w:link w:val="affffffffffffffffffffffffffff2"/>
    <w:qFormat/>
    <w:rsid w:val="00DF3309"/>
    <w:pPr>
      <w:numPr>
        <w:numId w:val="93"/>
      </w:numPr>
      <w:ind w:left="0" w:firstLine="567"/>
      <w:contextualSpacing/>
      <w:jc w:val="right"/>
    </w:pPr>
    <w:rPr>
      <w:sz w:val="24"/>
      <w:szCs w:val="24"/>
    </w:rPr>
  </w:style>
  <w:style w:type="paragraph" w:customStyle="1" w:styleId="affffffffffffffffffffffffffff3">
    <w:name w:val="Макрер тире"/>
    <w:qFormat/>
    <w:rsid w:val="00DF3309"/>
    <w:pPr>
      <w:spacing w:line="288" w:lineRule="auto"/>
      <w:ind w:left="1778" w:hanging="360"/>
      <w:jc w:val="both"/>
    </w:pPr>
    <w:rPr>
      <w:sz w:val="24"/>
      <w:szCs w:val="24"/>
    </w:rPr>
  </w:style>
  <w:style w:type="character" w:customStyle="1" w:styleId="affffffffffffffffffffffffffff4">
    <w:name w:val="Текст пункта Знак"/>
    <w:qFormat/>
    <w:locked/>
    <w:rsid w:val="00DF3309"/>
    <w:rPr>
      <w:rFonts w:ascii="Tahoma" w:eastAsia="Times New Roman" w:hAnsi="Tahoma"/>
      <w:spacing w:val="2"/>
      <w:sz w:val="24"/>
      <w:szCs w:val="24"/>
      <w:lang w:eastAsia="en-US" w:bidi="ar-SA"/>
    </w:rPr>
  </w:style>
  <w:style w:type="character" w:customStyle="1" w:styleId="phnormal3">
    <w:name w:val="ph_normal Знак Знак"/>
    <w:link w:val="phnormal2"/>
    <w:qFormat/>
    <w:rsid w:val="00DF3309"/>
    <w:rPr>
      <w:rFonts w:ascii="Tahoma" w:hAnsi="Tahoma"/>
      <w:sz w:val="24"/>
    </w:rPr>
  </w:style>
  <w:style w:type="character" w:customStyle="1" w:styleId="-1d">
    <w:name w:val="Список- Знак1"/>
    <w:link w:val="-6"/>
    <w:qFormat/>
    <w:locked/>
    <w:rsid w:val="00DF3309"/>
    <w:rPr>
      <w:rFonts w:ascii="Arial" w:hAnsi="Arial"/>
      <w:snapToGrid w:val="0"/>
      <w:sz w:val="22"/>
      <w:lang w:eastAsia="en-US"/>
    </w:rPr>
  </w:style>
  <w:style w:type="character" w:customStyle="1" w:styleId="label">
    <w:name w:val="label"/>
    <w:qFormat/>
    <w:rsid w:val="00DF3309"/>
  </w:style>
  <w:style w:type="paragraph" w:customStyle="1" w:styleId="phlistordered1">
    <w:name w:val="ph_list_ordered_1"/>
    <w:basedOn w:val="phnormal2"/>
    <w:qFormat/>
    <w:rsid w:val="00DF3309"/>
    <w:pPr>
      <w:numPr>
        <w:numId w:val="94"/>
      </w:numPr>
      <w:tabs>
        <w:tab w:val="clear" w:pos="720"/>
        <w:tab w:val="num" w:pos="360"/>
      </w:tabs>
      <w:ind w:left="1077" w:right="170" w:hanging="357"/>
    </w:pPr>
    <w:rPr>
      <w:rFonts w:ascii="Times New Roman" w:hAnsi="Times New Roman"/>
      <w:shd w:val="clear" w:color="auto" w:fill="auto"/>
    </w:rPr>
  </w:style>
  <w:style w:type="character" w:customStyle="1" w:styleId="418">
    <w:name w:val="Заголовок 4 Знак1"/>
    <w:aliases w:val="Заголовок 4 (Приложение) Знак1,h4 Знак1,Level 4 Topic Heading Знак1,Заголовок 4 дополнительный Знак1,Параграф Знак1,Sub-Minor Знак1,Case Sub-Header Знак1,heading4 Знак1,4 Знак1,I4 Знак1,l4 Знак1,I41 Знак1,41 Знак1,l41 Знак1,t4.T4 Знак1"/>
    <w:basedOn w:val="affff0"/>
    <w:qFormat/>
    <w:rsid w:val="00DF3309"/>
    <w:rPr>
      <w:rFonts w:asciiTheme="majorHAnsi" w:eastAsiaTheme="majorEastAsia" w:hAnsiTheme="majorHAnsi" w:cstheme="majorBidi"/>
      <w:b/>
      <w:bCs/>
      <w:i/>
      <w:iCs/>
      <w:color w:val="4F81BD" w:themeColor="accent1"/>
      <w:sz w:val="22"/>
      <w:szCs w:val="22"/>
      <w:lang w:eastAsia="ru-RU"/>
    </w:rPr>
  </w:style>
  <w:style w:type="character" w:customStyle="1" w:styleId="513">
    <w:name w:val="Заголовок 5 Знак1"/>
    <w:aliases w:val="_Подпункт Знак1,H5 Знак1,h5 Знак1,Level 5 Topic Heading Знак1,PIM 5 Знак1,5 Знак1,ITT t5 Знак1,PA Pico Section Знак1,Bold/Italics Знак1,Çàãîëîâîê 5 Знак1,ТП Заголовок 5 Знак1,Gliederung5 Знак1,Block Label Знак1,Roman list Знак1"/>
    <w:basedOn w:val="affff0"/>
    <w:qFormat/>
    <w:rsid w:val="00DF3309"/>
    <w:rPr>
      <w:rFonts w:asciiTheme="majorHAnsi" w:eastAsiaTheme="majorEastAsia" w:hAnsiTheme="majorHAnsi" w:cstheme="majorBidi"/>
      <w:color w:val="243F60" w:themeColor="accent1" w:themeShade="7F"/>
      <w:sz w:val="22"/>
      <w:szCs w:val="22"/>
      <w:lang w:eastAsia="ru-RU"/>
    </w:rPr>
  </w:style>
  <w:style w:type="character" w:customStyle="1" w:styleId="613">
    <w:name w:val="Заголовок 6 Знак1"/>
    <w:aliases w:val="__Подпункт Знак1,H6 Знак1,PIM 6 Знак1,Heading 6 Char Знак1,Gliederung6 Знак1,ТП Заголовок 6 Знак1"/>
    <w:basedOn w:val="affff0"/>
    <w:uiPriority w:val="9"/>
    <w:qFormat/>
    <w:rsid w:val="00DF3309"/>
    <w:rPr>
      <w:rFonts w:asciiTheme="majorHAnsi" w:eastAsiaTheme="majorEastAsia" w:hAnsiTheme="majorHAnsi" w:cstheme="majorBidi"/>
      <w:i/>
      <w:iCs/>
      <w:color w:val="243F60" w:themeColor="accent1" w:themeShade="7F"/>
      <w:sz w:val="22"/>
      <w:szCs w:val="22"/>
      <w:lang w:eastAsia="ru-RU"/>
    </w:rPr>
  </w:style>
  <w:style w:type="character" w:customStyle="1" w:styleId="811">
    <w:name w:val="Заголовок 8 Знак1"/>
    <w:aliases w:val="Legal Level 1.1.1. Знак1,H8 Знак1"/>
    <w:basedOn w:val="affff0"/>
    <w:uiPriority w:val="9"/>
    <w:rsid w:val="00DF3309"/>
    <w:rPr>
      <w:rFonts w:asciiTheme="majorHAnsi" w:eastAsiaTheme="majorEastAsia" w:hAnsiTheme="majorHAnsi" w:cstheme="majorBidi"/>
      <w:color w:val="404040" w:themeColor="text1" w:themeTint="BF"/>
      <w:lang w:eastAsia="ru-RU"/>
    </w:rPr>
  </w:style>
  <w:style w:type="paragraph" w:customStyle="1" w:styleId="2ffffff5">
    <w:name w:val="Знак Знак Знак Знак Знак Знак Знак2"/>
    <w:basedOn w:val="affff"/>
    <w:uiPriority w:val="99"/>
    <w:qFormat/>
    <w:rsid w:val="00DF3309"/>
    <w:pPr>
      <w:spacing w:after="160" w:line="240" w:lineRule="exact"/>
    </w:pPr>
    <w:rPr>
      <w:rFonts w:ascii="Verdana" w:hAnsi="Verdana"/>
      <w:sz w:val="24"/>
      <w:szCs w:val="24"/>
      <w:lang w:val="en-US"/>
    </w:rPr>
  </w:style>
  <w:style w:type="numbering" w:customStyle="1" w:styleId="9a">
    <w:name w:val="Нет списка9"/>
    <w:next w:val="affff2"/>
    <w:uiPriority w:val="99"/>
    <w:semiHidden/>
    <w:unhideWhenUsed/>
    <w:rsid w:val="00DF3309"/>
  </w:style>
  <w:style w:type="paragraph" w:customStyle="1" w:styleId="phbase">
    <w:name w:val="ph_base"/>
    <w:link w:val="phbase0"/>
    <w:qFormat/>
    <w:rsid w:val="00DF3309"/>
    <w:pPr>
      <w:spacing w:line="360" w:lineRule="auto"/>
      <w:jc w:val="both"/>
    </w:pPr>
    <w:rPr>
      <w:rFonts w:ascii="Arial" w:hAnsi="Arial"/>
      <w:sz w:val="24"/>
    </w:rPr>
  </w:style>
  <w:style w:type="paragraph" w:customStyle="1" w:styleId="phadditiontitle1">
    <w:name w:val="ph_addition_title_1"/>
    <w:basedOn w:val="phbase"/>
    <w:next w:val="phnormal2"/>
    <w:qFormat/>
    <w:rsid w:val="00DF3309"/>
    <w:pPr>
      <w:keepNext/>
      <w:keepLines/>
      <w:pageBreakBefore/>
      <w:numPr>
        <w:numId w:val="104"/>
      </w:numPr>
      <w:tabs>
        <w:tab w:val="num" w:pos="360"/>
        <w:tab w:val="num" w:pos="1514"/>
      </w:tabs>
      <w:spacing w:before="360"/>
      <w:ind w:left="0" w:firstLine="0"/>
      <w:jc w:val="center"/>
      <w:outlineLvl w:val="0"/>
    </w:pPr>
    <w:rPr>
      <w:rFonts w:ascii="Times New Roman" w:hAnsi="Times New Roman"/>
      <w:b/>
      <w:sz w:val="28"/>
      <w:szCs w:val="28"/>
    </w:rPr>
  </w:style>
  <w:style w:type="paragraph" w:customStyle="1" w:styleId="phadditiontitle2">
    <w:name w:val="ph_addition_title_2"/>
    <w:basedOn w:val="phbase"/>
    <w:next w:val="phnormal2"/>
    <w:qFormat/>
    <w:rsid w:val="00DF3309"/>
    <w:pPr>
      <w:keepNext/>
      <w:keepLines/>
      <w:numPr>
        <w:ilvl w:val="1"/>
        <w:numId w:val="104"/>
      </w:numPr>
      <w:tabs>
        <w:tab w:val="clear" w:pos="720"/>
        <w:tab w:val="num" w:pos="360"/>
        <w:tab w:val="num" w:pos="1080"/>
        <w:tab w:val="num" w:pos="1455"/>
      </w:tabs>
      <w:spacing w:before="360" w:after="360"/>
      <w:ind w:left="1080" w:hanging="360"/>
      <w:outlineLvl w:val="1"/>
    </w:pPr>
    <w:rPr>
      <w:rFonts w:ascii="Times New Roman" w:hAnsi="Times New Roman"/>
      <w:b/>
      <w:szCs w:val="24"/>
    </w:rPr>
  </w:style>
  <w:style w:type="paragraph" w:customStyle="1" w:styleId="phadditiontitle3">
    <w:name w:val="ph_addition_title_3"/>
    <w:basedOn w:val="phbase"/>
    <w:next w:val="phnormal2"/>
    <w:qFormat/>
    <w:rsid w:val="00DF3309"/>
    <w:pPr>
      <w:keepNext/>
      <w:keepLines/>
      <w:numPr>
        <w:ilvl w:val="2"/>
        <w:numId w:val="104"/>
      </w:numPr>
      <w:tabs>
        <w:tab w:val="clear" w:pos="720"/>
        <w:tab w:val="num" w:pos="360"/>
        <w:tab w:val="num" w:pos="1800"/>
        <w:tab w:val="num" w:pos="2340"/>
      </w:tabs>
      <w:spacing w:before="240" w:after="240"/>
      <w:ind w:left="1800" w:hanging="180"/>
      <w:outlineLvl w:val="2"/>
    </w:pPr>
    <w:rPr>
      <w:rFonts w:ascii="Times New Roman" w:hAnsi="Times New Roman"/>
      <w:b/>
      <w:sz w:val="22"/>
      <w:szCs w:val="22"/>
    </w:rPr>
  </w:style>
  <w:style w:type="numbering" w:customStyle="1" w:styleId="phadditiontitle">
    <w:name w:val="ph_additiontitle"/>
    <w:basedOn w:val="affff2"/>
    <w:rsid w:val="00DF3309"/>
    <w:pPr>
      <w:numPr>
        <w:numId w:val="100"/>
      </w:numPr>
    </w:pPr>
  </w:style>
  <w:style w:type="paragraph" w:customStyle="1" w:styleId="phbibliography">
    <w:name w:val="ph_bibliography"/>
    <w:basedOn w:val="phbase"/>
    <w:qFormat/>
    <w:rsid w:val="00DF3309"/>
    <w:pPr>
      <w:numPr>
        <w:numId w:val="95"/>
      </w:numPr>
      <w:tabs>
        <w:tab w:val="clear" w:pos="720"/>
      </w:tabs>
      <w:spacing w:before="60" w:after="60" w:line="240" w:lineRule="auto"/>
      <w:ind w:left="1429"/>
    </w:pPr>
    <w:rPr>
      <w:rFonts w:ascii="Times New Roman" w:hAnsi="Times New Roman" w:cs="Arial"/>
      <w:bCs/>
      <w:szCs w:val="28"/>
    </w:rPr>
  </w:style>
  <w:style w:type="paragraph" w:customStyle="1" w:styleId="phcolontituldown">
    <w:name w:val="ph_colontituldown"/>
    <w:basedOn w:val="phbase"/>
    <w:qFormat/>
    <w:rsid w:val="00DF3309"/>
    <w:pPr>
      <w:pBdr>
        <w:top w:val="single" w:sz="4" w:space="1" w:color="auto"/>
      </w:pBdr>
      <w:tabs>
        <w:tab w:val="right" w:pos="9497"/>
        <w:tab w:val="right" w:pos="14459"/>
      </w:tabs>
      <w:spacing w:before="20" w:after="120"/>
      <w:jc w:val="center"/>
    </w:pPr>
    <w:rPr>
      <w:rFonts w:ascii="Times New Roman" w:hAnsi="Times New Roman"/>
      <w:sz w:val="20"/>
    </w:rPr>
  </w:style>
  <w:style w:type="paragraph" w:customStyle="1" w:styleId="phcolontitulup">
    <w:name w:val="ph_colontitulup"/>
    <w:basedOn w:val="phbase"/>
    <w:qFormat/>
    <w:rsid w:val="00DF3309"/>
    <w:pPr>
      <w:pBdr>
        <w:bottom w:val="single" w:sz="4" w:space="1" w:color="auto"/>
      </w:pBdr>
      <w:tabs>
        <w:tab w:val="right" w:pos="14600"/>
      </w:tabs>
      <w:spacing w:before="20" w:after="120"/>
      <w:jc w:val="center"/>
    </w:pPr>
    <w:rPr>
      <w:rFonts w:ascii="Times New Roman" w:hAnsi="Times New Roman"/>
      <w:sz w:val="20"/>
    </w:rPr>
  </w:style>
  <w:style w:type="paragraph" w:customStyle="1" w:styleId="phcomment2">
    <w:name w:val="ph_comment"/>
    <w:basedOn w:val="phbase"/>
    <w:qFormat/>
    <w:rsid w:val="00DF3309"/>
    <w:pPr>
      <w:ind w:firstLine="720"/>
    </w:pPr>
    <w:rPr>
      <w:rFonts w:ascii="Arial Narrow" w:hAnsi="Arial Narrow"/>
      <w:vanish/>
      <w:color w:val="0000FF"/>
    </w:rPr>
  </w:style>
  <w:style w:type="paragraph" w:customStyle="1" w:styleId="phconfirmlist">
    <w:name w:val="ph_confirmlist"/>
    <w:basedOn w:val="phbase"/>
    <w:qFormat/>
    <w:rsid w:val="00DF3309"/>
    <w:pPr>
      <w:spacing w:before="20" w:after="120"/>
      <w:jc w:val="center"/>
    </w:pPr>
    <w:rPr>
      <w:rFonts w:ascii="Times New Roman" w:hAnsi="Times New Roman"/>
      <w:b/>
      <w:caps/>
      <w:sz w:val="28"/>
      <w:szCs w:val="28"/>
    </w:rPr>
  </w:style>
  <w:style w:type="paragraph" w:customStyle="1" w:styleId="phconfirmstamp">
    <w:name w:val="ph_confirmstamp"/>
    <w:basedOn w:val="phbase"/>
    <w:qFormat/>
    <w:rsid w:val="00DF3309"/>
    <w:pPr>
      <w:spacing w:before="20" w:after="120" w:line="240" w:lineRule="auto"/>
      <w:jc w:val="left"/>
    </w:pPr>
    <w:rPr>
      <w:rFonts w:ascii="Times New Roman" w:hAnsi="Times New Roman"/>
    </w:rPr>
  </w:style>
  <w:style w:type="paragraph" w:customStyle="1" w:styleId="phconfirmstampstamp">
    <w:name w:val="ph_confirmstamp_stamp"/>
    <w:basedOn w:val="phconfirmstamp"/>
    <w:qFormat/>
    <w:rsid w:val="00DF3309"/>
  </w:style>
  <w:style w:type="paragraph" w:customStyle="1" w:styleId="phconfirmstamptitle">
    <w:name w:val="ph_confirmstamp_title"/>
    <w:basedOn w:val="phconfirmstamp"/>
    <w:next w:val="phconfirmstampstamp"/>
    <w:qFormat/>
    <w:rsid w:val="00DF3309"/>
    <w:rPr>
      <w:b/>
      <w:caps/>
      <w:szCs w:val="24"/>
    </w:rPr>
  </w:style>
  <w:style w:type="paragraph" w:customStyle="1" w:styleId="phcontent">
    <w:name w:val="ph_content"/>
    <w:basedOn w:val="phbase"/>
    <w:next w:val="1fff4"/>
    <w:qFormat/>
    <w:rsid w:val="00DF3309"/>
    <w:pPr>
      <w:keepNext/>
      <w:keepLines/>
      <w:pageBreakBefore/>
      <w:tabs>
        <w:tab w:val="left" w:pos="1134"/>
        <w:tab w:val="left" w:pos="1440"/>
        <w:tab w:val="left" w:pos="1797"/>
      </w:tabs>
      <w:spacing w:before="360" w:after="360"/>
      <w:jc w:val="center"/>
    </w:pPr>
    <w:rPr>
      <w:rFonts w:ascii="Times New Roman" w:hAnsi="Times New Roman" w:cs="Arial"/>
      <w:b/>
      <w:bCs/>
      <w:sz w:val="28"/>
      <w:szCs w:val="28"/>
    </w:rPr>
  </w:style>
  <w:style w:type="paragraph" w:customStyle="1" w:styleId="phexample">
    <w:name w:val="ph_example"/>
    <w:basedOn w:val="phbase"/>
    <w:qFormat/>
    <w:rsid w:val="00DF3309"/>
    <w:pPr>
      <w:spacing w:before="20" w:after="120"/>
    </w:pPr>
    <w:rPr>
      <w:rFonts w:ascii="Times New Roman" w:hAnsi="Times New Roman"/>
      <w:b/>
      <w:i/>
      <w:sz w:val="20"/>
    </w:rPr>
  </w:style>
  <w:style w:type="paragraph" w:customStyle="1" w:styleId="phfigure">
    <w:name w:val="ph_figure"/>
    <w:basedOn w:val="phbase"/>
    <w:qFormat/>
    <w:rsid w:val="00DF3309"/>
    <w:pPr>
      <w:keepNext/>
      <w:spacing w:before="20" w:after="120"/>
      <w:jc w:val="center"/>
    </w:pPr>
    <w:rPr>
      <w:rFonts w:ascii="Times New Roman" w:hAnsi="Times New Roman"/>
    </w:rPr>
  </w:style>
  <w:style w:type="paragraph" w:customStyle="1" w:styleId="phfiguregraphic">
    <w:name w:val="ph_figure_graphic"/>
    <w:basedOn w:val="phfigure"/>
    <w:next w:val="phfiguretitle"/>
    <w:qFormat/>
    <w:rsid w:val="00DF3309"/>
    <w:pPr>
      <w:spacing w:before="120"/>
    </w:pPr>
  </w:style>
  <w:style w:type="paragraph" w:customStyle="1" w:styleId="phfiguretitle">
    <w:name w:val="ph_figure_title"/>
    <w:basedOn w:val="phfigure"/>
    <w:next w:val="phnormal2"/>
    <w:qFormat/>
    <w:rsid w:val="00DF3309"/>
    <w:pPr>
      <w:keepNext w:val="0"/>
      <w:keepLines/>
      <w:spacing w:before="120"/>
    </w:pPr>
    <w:rPr>
      <w:rFonts w:cs="Arial"/>
    </w:rPr>
  </w:style>
  <w:style w:type="paragraph" w:customStyle="1" w:styleId="phfootnote">
    <w:name w:val="ph_footnote"/>
    <w:basedOn w:val="phbase"/>
    <w:qFormat/>
    <w:rsid w:val="00DF3309"/>
    <w:pPr>
      <w:widowControl w:val="0"/>
    </w:pPr>
    <w:rPr>
      <w:rFonts w:ascii="Times New Roman" w:hAnsi="Times New Roman"/>
      <w:sz w:val="18"/>
    </w:rPr>
  </w:style>
  <w:style w:type="character" w:customStyle="1" w:styleId="phinline">
    <w:name w:val="ph_inline"/>
    <w:basedOn w:val="affff0"/>
    <w:qFormat/>
    <w:rsid w:val="00DF3309"/>
  </w:style>
  <w:style w:type="character" w:customStyle="1" w:styleId="phinline8">
    <w:name w:val="ph_inline_8"/>
    <w:qFormat/>
    <w:rsid w:val="00DF3309"/>
    <w:rPr>
      <w:sz w:val="16"/>
    </w:rPr>
  </w:style>
  <w:style w:type="character" w:customStyle="1" w:styleId="phinlinebolditalic">
    <w:name w:val="ph_inline_bolditalic"/>
    <w:qFormat/>
    <w:rsid w:val="00DF3309"/>
    <w:rPr>
      <w:rFonts w:ascii="Times New Roman" w:hAnsi="Times New Roman"/>
      <w:b/>
      <w:bCs/>
      <w:i/>
      <w:noProof/>
      <w:lang w:val="ru-RU" w:eastAsia="ru-RU" w:bidi="ar-SA"/>
    </w:rPr>
  </w:style>
  <w:style w:type="character" w:customStyle="1" w:styleId="phinlinecomputer">
    <w:name w:val="ph_inline_computer"/>
    <w:qFormat/>
    <w:rsid w:val="00DF3309"/>
    <w:rPr>
      <w:rFonts w:ascii="Courier New" w:hAnsi="Courier New"/>
      <w:sz w:val="24"/>
    </w:rPr>
  </w:style>
  <w:style w:type="character" w:customStyle="1" w:styleId="phinlinefirstterm">
    <w:name w:val="ph_inline_firstterm"/>
    <w:qFormat/>
    <w:rsid w:val="00DF3309"/>
    <w:rPr>
      <w:i/>
      <w:sz w:val="24"/>
    </w:rPr>
  </w:style>
  <w:style w:type="character" w:customStyle="1" w:styleId="phinlineguiitem">
    <w:name w:val="ph_inline_guiitem"/>
    <w:qFormat/>
    <w:rsid w:val="00DF3309"/>
    <w:rPr>
      <w:rFonts w:ascii="Times New Roman" w:hAnsi="Times New Roman"/>
      <w:b/>
      <w:bCs/>
      <w:noProof/>
      <w:lang w:val="ru-RU" w:eastAsia="ru-RU" w:bidi="ar-SA"/>
    </w:rPr>
  </w:style>
  <w:style w:type="character" w:customStyle="1" w:styleId="phinlinekeycap">
    <w:name w:val="ph_inline_keycap"/>
    <w:qFormat/>
    <w:rsid w:val="00DF3309"/>
    <w:rPr>
      <w:b/>
      <w:smallCaps/>
      <w:sz w:val="24"/>
    </w:rPr>
  </w:style>
  <w:style w:type="character" w:customStyle="1" w:styleId="phinlinespace">
    <w:name w:val="ph_inline_space"/>
    <w:qFormat/>
    <w:rsid w:val="00DF3309"/>
    <w:rPr>
      <w:spacing w:val="60"/>
    </w:rPr>
  </w:style>
  <w:style w:type="character" w:customStyle="1" w:styleId="phinlinesuperline">
    <w:name w:val="ph_inline_superline"/>
    <w:qFormat/>
    <w:rsid w:val="00DF3309"/>
    <w:rPr>
      <w:vertAlign w:val="superscript"/>
    </w:rPr>
  </w:style>
  <w:style w:type="character" w:customStyle="1" w:styleId="phinlineunderline">
    <w:name w:val="ph_inline_underline"/>
    <w:qFormat/>
    <w:rsid w:val="00DF3309"/>
    <w:rPr>
      <w:u w:val="single"/>
      <w:lang w:val="ru-RU"/>
    </w:rPr>
  </w:style>
  <w:style w:type="character" w:customStyle="1" w:styleId="phinlineunderlineitalic">
    <w:name w:val="ph_inline_underlineitalic"/>
    <w:qFormat/>
    <w:rsid w:val="00DF3309"/>
    <w:rPr>
      <w:i/>
      <w:u w:val="single"/>
      <w:lang w:val="ru-RU"/>
    </w:rPr>
  </w:style>
  <w:style w:type="character" w:customStyle="1" w:styleId="phinlineuppercase">
    <w:name w:val="ph_inline_uppercase"/>
    <w:qFormat/>
    <w:rsid w:val="00DF3309"/>
    <w:rPr>
      <w:caps/>
      <w:lang w:val="ru-RU"/>
    </w:rPr>
  </w:style>
  <w:style w:type="paragraph" w:customStyle="1" w:styleId="phinset">
    <w:name w:val="ph_inset"/>
    <w:basedOn w:val="phnormal2"/>
    <w:next w:val="phnormal2"/>
    <w:qFormat/>
    <w:rsid w:val="00DF3309"/>
    <w:pPr>
      <w:spacing w:line="240" w:lineRule="auto"/>
      <w:ind w:right="0" w:firstLine="851"/>
    </w:pPr>
    <w:rPr>
      <w:rFonts w:ascii="Times New Roman" w:hAnsi="Times New Roman"/>
      <w:szCs w:val="24"/>
      <w:shd w:val="clear" w:color="auto" w:fill="auto"/>
    </w:rPr>
  </w:style>
  <w:style w:type="paragraph" w:customStyle="1" w:styleId="phinsetcaution">
    <w:name w:val="ph_inset_caution"/>
    <w:basedOn w:val="phinset"/>
    <w:qFormat/>
    <w:rsid w:val="00DF3309"/>
    <w:pPr>
      <w:keepLines/>
    </w:pPr>
  </w:style>
  <w:style w:type="paragraph" w:customStyle="1" w:styleId="phinsetnote">
    <w:name w:val="ph_inset_note"/>
    <w:basedOn w:val="phinset"/>
    <w:qFormat/>
    <w:rsid w:val="00DF3309"/>
    <w:pPr>
      <w:keepLines/>
    </w:pPr>
  </w:style>
  <w:style w:type="paragraph" w:customStyle="1" w:styleId="phinsettitle">
    <w:name w:val="ph_inset_title"/>
    <w:basedOn w:val="phinset"/>
    <w:next w:val="phinsetnote"/>
    <w:qFormat/>
    <w:rsid w:val="00DF3309"/>
    <w:pPr>
      <w:keepNext/>
    </w:pPr>
    <w:rPr>
      <w:caps/>
    </w:rPr>
  </w:style>
  <w:style w:type="paragraph" w:customStyle="1" w:styleId="phinsetwarning">
    <w:name w:val="ph_inset_warning"/>
    <w:basedOn w:val="phinset"/>
    <w:qFormat/>
    <w:rsid w:val="00DF3309"/>
    <w:pPr>
      <w:keepLines/>
    </w:pPr>
  </w:style>
  <w:style w:type="paragraph" w:customStyle="1" w:styleId="phlistitemized2">
    <w:name w:val="ph_list_itemized_2"/>
    <w:basedOn w:val="phnormal2"/>
    <w:link w:val="phlistitemized20"/>
    <w:qFormat/>
    <w:rsid w:val="00DF3309"/>
    <w:pPr>
      <w:numPr>
        <w:numId w:val="102"/>
      </w:numPr>
      <w:spacing w:line="240" w:lineRule="auto"/>
      <w:ind w:right="0"/>
    </w:pPr>
    <w:rPr>
      <w:rFonts w:ascii="Times New Roman" w:hAnsi="Times New Roman"/>
      <w:szCs w:val="24"/>
      <w:shd w:val="clear" w:color="auto" w:fill="auto"/>
    </w:rPr>
  </w:style>
  <w:style w:type="paragraph" w:customStyle="1" w:styleId="phlistitemizedtitle">
    <w:name w:val="ph_list_itemized_title"/>
    <w:basedOn w:val="phnormal2"/>
    <w:next w:val="phlistitemized1"/>
    <w:qFormat/>
    <w:rsid w:val="00DF3309"/>
    <w:pPr>
      <w:keepNext/>
      <w:spacing w:line="240" w:lineRule="auto"/>
      <w:ind w:right="0" w:firstLine="851"/>
    </w:pPr>
    <w:rPr>
      <w:rFonts w:ascii="Times New Roman" w:hAnsi="Times New Roman"/>
      <w:szCs w:val="24"/>
      <w:shd w:val="clear" w:color="auto" w:fill="auto"/>
    </w:rPr>
  </w:style>
  <w:style w:type="paragraph" w:customStyle="1" w:styleId="phlistordereda">
    <w:name w:val="ph_list_ordered_aбв"/>
    <w:basedOn w:val="phnormal2"/>
    <w:qFormat/>
    <w:rsid w:val="00DF3309"/>
    <w:pPr>
      <w:numPr>
        <w:numId w:val="96"/>
      </w:numPr>
      <w:tabs>
        <w:tab w:val="num" w:pos="1069"/>
      </w:tabs>
      <w:spacing w:line="240" w:lineRule="auto"/>
      <w:ind w:left="1069" w:right="-2" w:hanging="360"/>
    </w:pPr>
    <w:rPr>
      <w:rFonts w:ascii="Times New Roman" w:hAnsi="Times New Roman"/>
      <w:szCs w:val="24"/>
      <w:shd w:val="clear" w:color="auto" w:fill="auto"/>
    </w:rPr>
  </w:style>
  <w:style w:type="paragraph" w:customStyle="1" w:styleId="phlistorderedtitle">
    <w:name w:val="ph_list_ordered_title"/>
    <w:basedOn w:val="phnormal2"/>
    <w:next w:val="phlistordered1"/>
    <w:qFormat/>
    <w:rsid w:val="00DF3309"/>
    <w:pPr>
      <w:keepNext/>
      <w:spacing w:line="240" w:lineRule="auto"/>
      <w:ind w:right="0" w:firstLine="851"/>
    </w:pPr>
    <w:rPr>
      <w:rFonts w:ascii="Times New Roman" w:hAnsi="Times New Roman"/>
      <w:szCs w:val="24"/>
      <w:shd w:val="clear" w:color="auto" w:fill="auto"/>
    </w:rPr>
  </w:style>
  <w:style w:type="paragraph" w:customStyle="1" w:styleId="phstamp">
    <w:name w:val="ph_stamp"/>
    <w:basedOn w:val="phbase"/>
    <w:qFormat/>
    <w:rsid w:val="00DF3309"/>
    <w:pPr>
      <w:spacing w:before="20" w:after="20"/>
    </w:pPr>
    <w:rPr>
      <w:sz w:val="16"/>
    </w:rPr>
  </w:style>
  <w:style w:type="paragraph" w:customStyle="1" w:styleId="phstampcenter">
    <w:name w:val="ph_stamp_center"/>
    <w:basedOn w:val="phstamp"/>
    <w:qFormat/>
    <w:locked/>
    <w:rsid w:val="00DF3309"/>
    <w:pPr>
      <w:tabs>
        <w:tab w:val="left" w:pos="284"/>
      </w:tabs>
      <w:spacing w:before="0" w:after="0"/>
      <w:jc w:val="center"/>
    </w:pPr>
    <w:rPr>
      <w:sz w:val="18"/>
      <w:szCs w:val="18"/>
    </w:rPr>
  </w:style>
  <w:style w:type="paragraph" w:customStyle="1" w:styleId="phstampcenteritalic">
    <w:name w:val="ph_stamp_center_italic"/>
    <w:basedOn w:val="phstamp"/>
    <w:qFormat/>
    <w:rsid w:val="00DF3309"/>
    <w:pPr>
      <w:jc w:val="center"/>
    </w:pPr>
    <w:rPr>
      <w:bCs/>
      <w:i/>
    </w:rPr>
  </w:style>
  <w:style w:type="paragraph" w:customStyle="1" w:styleId="phstampitalic">
    <w:name w:val="ph_stamp_italic"/>
    <w:basedOn w:val="phstamp"/>
    <w:qFormat/>
    <w:rsid w:val="00DF3309"/>
    <w:pPr>
      <w:ind w:left="57"/>
    </w:pPr>
    <w:rPr>
      <w:i/>
    </w:rPr>
  </w:style>
  <w:style w:type="paragraph" w:customStyle="1" w:styleId="phtablecell">
    <w:name w:val="ph_table_cell"/>
    <w:basedOn w:val="phbase"/>
    <w:qFormat/>
    <w:rsid w:val="00DF3309"/>
    <w:pPr>
      <w:spacing w:before="20" w:line="240" w:lineRule="auto"/>
    </w:pPr>
    <w:rPr>
      <w:rFonts w:ascii="Times New Roman" w:hAnsi="Times New Roman" w:cs="Arial"/>
      <w:bCs/>
      <w:sz w:val="20"/>
    </w:rPr>
  </w:style>
  <w:style w:type="paragraph" w:customStyle="1" w:styleId="phtablecellcenter">
    <w:name w:val="ph_table_cellcenter"/>
    <w:basedOn w:val="phtablecell"/>
    <w:qFormat/>
    <w:rsid w:val="00DF3309"/>
    <w:pPr>
      <w:jc w:val="center"/>
    </w:pPr>
  </w:style>
  <w:style w:type="paragraph" w:customStyle="1" w:styleId="phtablecellleft">
    <w:name w:val="ph_table_cellleft"/>
    <w:basedOn w:val="phtablecell"/>
    <w:qFormat/>
    <w:rsid w:val="00DF3309"/>
    <w:pPr>
      <w:spacing w:after="160"/>
    </w:pPr>
  </w:style>
  <w:style w:type="paragraph" w:customStyle="1" w:styleId="phtablecolcaption">
    <w:name w:val="ph_table_colcaption"/>
    <w:basedOn w:val="phtablecell"/>
    <w:next w:val="phtablecell"/>
    <w:qFormat/>
    <w:rsid w:val="00DF3309"/>
    <w:pPr>
      <w:keepNext/>
      <w:keepLines/>
      <w:spacing w:before="120" w:after="120"/>
      <w:jc w:val="center"/>
    </w:pPr>
    <w:rPr>
      <w:b/>
    </w:rPr>
  </w:style>
  <w:style w:type="paragraph" w:customStyle="1" w:styleId="phtabletitle">
    <w:name w:val="ph_table_title"/>
    <w:basedOn w:val="phbase"/>
    <w:next w:val="phtablecolcaption"/>
    <w:qFormat/>
    <w:rsid w:val="00DF3309"/>
    <w:pPr>
      <w:keepNext/>
      <w:spacing w:before="20" w:after="120"/>
    </w:pPr>
    <w:rPr>
      <w:rFonts w:ascii="Times New Roman" w:hAnsi="Times New Roman"/>
      <w:szCs w:val="24"/>
    </w:rPr>
  </w:style>
  <w:style w:type="paragraph" w:customStyle="1" w:styleId="phtitlevoid">
    <w:name w:val="ph_title_void"/>
    <w:basedOn w:val="phbase"/>
    <w:next w:val="phnormal2"/>
    <w:link w:val="phtitlevoid0"/>
    <w:qFormat/>
    <w:rsid w:val="00DF3309"/>
    <w:pPr>
      <w:keepNext/>
      <w:keepLines/>
      <w:pageBreakBefore/>
      <w:spacing w:before="360" w:after="360"/>
      <w:jc w:val="center"/>
    </w:pPr>
    <w:rPr>
      <w:rFonts w:ascii="Times New Roman" w:hAnsi="Times New Roman" w:cs="Arial"/>
      <w:b/>
      <w:bCs/>
      <w:sz w:val="28"/>
      <w:szCs w:val="28"/>
    </w:rPr>
  </w:style>
  <w:style w:type="paragraph" w:customStyle="1" w:styleId="phtitlepage">
    <w:name w:val="ph_titlepage"/>
    <w:basedOn w:val="phbase"/>
    <w:qFormat/>
    <w:rsid w:val="00DF3309"/>
    <w:pPr>
      <w:spacing w:after="120"/>
      <w:jc w:val="center"/>
    </w:pPr>
    <w:rPr>
      <w:rFonts w:ascii="Times New Roman" w:hAnsi="Times New Roman" w:cs="Arial"/>
      <w:szCs w:val="28"/>
      <w:lang w:eastAsia="en-US"/>
    </w:rPr>
  </w:style>
  <w:style w:type="paragraph" w:customStyle="1" w:styleId="phtitlepagecode">
    <w:name w:val="ph_titlepage_code"/>
    <w:basedOn w:val="phtitlepage"/>
    <w:qFormat/>
    <w:rsid w:val="00DF3309"/>
    <w:pPr>
      <w:spacing w:after="240"/>
    </w:pPr>
    <w:rPr>
      <w:b/>
      <w:sz w:val="26"/>
    </w:rPr>
  </w:style>
  <w:style w:type="paragraph" w:customStyle="1" w:styleId="phtitlepageconfirmstamp">
    <w:name w:val="ph_titlepage_confirmstamp"/>
    <w:basedOn w:val="phbase"/>
    <w:autoRedefine/>
    <w:qFormat/>
    <w:rsid w:val="00DF3309"/>
    <w:pPr>
      <w:suppressAutoHyphens/>
      <w:spacing w:before="60" w:after="60"/>
    </w:pPr>
    <w:rPr>
      <w:rFonts w:ascii="Times New Roman" w:hAnsi="Times New Roman"/>
      <w:color w:val="000000"/>
      <w:szCs w:val="24"/>
    </w:rPr>
  </w:style>
  <w:style w:type="paragraph" w:customStyle="1" w:styleId="phtitlepagecustomer">
    <w:name w:val="ph_titlepage_customer"/>
    <w:basedOn w:val="phtitlepage"/>
    <w:next w:val="phtitlepageconfirmstamp"/>
    <w:qFormat/>
    <w:rsid w:val="00DF3309"/>
    <w:pPr>
      <w:spacing w:before="240"/>
    </w:pPr>
    <w:rPr>
      <w:b/>
      <w:sz w:val="26"/>
    </w:rPr>
  </w:style>
  <w:style w:type="paragraph" w:customStyle="1" w:styleId="phtitlepagedocpart">
    <w:name w:val="ph_titlepage_docpart"/>
    <w:basedOn w:val="phtitlepage"/>
    <w:next w:val="phtitlepagecode"/>
    <w:qFormat/>
    <w:rsid w:val="00DF3309"/>
    <w:rPr>
      <w:b/>
    </w:rPr>
  </w:style>
  <w:style w:type="paragraph" w:customStyle="1" w:styleId="phtitlepagedocument">
    <w:name w:val="ph_titlepage_document"/>
    <w:basedOn w:val="phtitlepage"/>
    <w:autoRedefine/>
    <w:qFormat/>
    <w:rsid w:val="00DF3309"/>
    <w:pPr>
      <w:spacing w:line="276" w:lineRule="auto"/>
    </w:pPr>
    <w:rPr>
      <w:b/>
      <w:bCs/>
      <w:sz w:val="28"/>
    </w:rPr>
  </w:style>
  <w:style w:type="paragraph" w:customStyle="1" w:styleId="phtitlepageother">
    <w:name w:val="ph_titlepage_other"/>
    <w:basedOn w:val="phtitlepage"/>
    <w:qFormat/>
    <w:rsid w:val="00DF3309"/>
  </w:style>
  <w:style w:type="paragraph" w:customStyle="1" w:styleId="phtitlepagesystemfull">
    <w:name w:val="ph_titlepage_system_full"/>
    <w:basedOn w:val="phtitlepage"/>
    <w:next w:val="phtitlepagesystemshort"/>
    <w:qFormat/>
    <w:rsid w:val="00DF3309"/>
    <w:rPr>
      <w:b/>
      <w:bCs/>
      <w:sz w:val="32"/>
      <w:szCs w:val="32"/>
    </w:rPr>
  </w:style>
  <w:style w:type="paragraph" w:customStyle="1" w:styleId="phheader1withoutnum">
    <w:name w:val="ph_header_1_without_num"/>
    <w:basedOn w:val="1ff6"/>
    <w:next w:val="phnormal2"/>
    <w:qFormat/>
    <w:rsid w:val="00DF3309"/>
    <w:pPr>
      <w:keepLines/>
      <w:pageBreakBefore/>
      <w:tabs>
        <w:tab w:val="clear" w:pos="1209"/>
      </w:tabs>
      <w:spacing w:before="360" w:after="360"/>
      <w:ind w:left="720" w:right="-1" w:firstLine="0"/>
      <w:jc w:val="both"/>
    </w:pPr>
    <w:rPr>
      <w:kern w:val="0"/>
      <w:sz w:val="28"/>
      <w:szCs w:val="28"/>
    </w:rPr>
  </w:style>
  <w:style w:type="paragraph" w:customStyle="1" w:styleId="phadditontype">
    <w:name w:val="ph_additon_type"/>
    <w:basedOn w:val="phbase"/>
    <w:next w:val="phnormal2"/>
    <w:qFormat/>
    <w:rsid w:val="00DF3309"/>
    <w:pPr>
      <w:jc w:val="center"/>
    </w:pPr>
    <w:rPr>
      <w:rFonts w:ascii="Times New Roman" w:hAnsi="Times New Roman"/>
      <w:i/>
    </w:rPr>
  </w:style>
  <w:style w:type="paragraph" w:customStyle="1" w:styleId="phtablecolcaptionunderline">
    <w:name w:val="ph_table_colcaption_underline"/>
    <w:basedOn w:val="phtablecolcaption"/>
    <w:next w:val="phtablecell"/>
    <w:qFormat/>
    <w:rsid w:val="00DF3309"/>
    <w:rPr>
      <w:u w:val="single"/>
    </w:rPr>
  </w:style>
  <w:style w:type="paragraph" w:customStyle="1" w:styleId="phstampleft">
    <w:name w:val="ph_stamp_left"/>
    <w:basedOn w:val="phstamp"/>
    <w:qFormat/>
    <w:rsid w:val="00DF3309"/>
    <w:pPr>
      <w:jc w:val="left"/>
    </w:pPr>
    <w:rPr>
      <w:sz w:val="18"/>
    </w:rPr>
  </w:style>
  <w:style w:type="paragraph" w:customStyle="1" w:styleId="phlistitemized3">
    <w:name w:val="ph_list_itemized_3"/>
    <w:basedOn w:val="phlistitemized2"/>
    <w:link w:val="phlistitemized30"/>
    <w:autoRedefine/>
    <w:qFormat/>
    <w:rsid w:val="00DF3309"/>
    <w:pPr>
      <w:numPr>
        <w:ilvl w:val="1"/>
      </w:numPr>
      <w:tabs>
        <w:tab w:val="left" w:pos="2127"/>
      </w:tabs>
      <w:ind w:left="2127" w:hanging="426"/>
    </w:pPr>
  </w:style>
  <w:style w:type="paragraph" w:customStyle="1" w:styleId="phlistitemized4">
    <w:name w:val="ph_list_itemized_4"/>
    <w:basedOn w:val="phlistitemized3"/>
    <w:autoRedefine/>
    <w:qFormat/>
    <w:rsid w:val="00DF3309"/>
    <w:pPr>
      <w:numPr>
        <w:ilvl w:val="2"/>
        <w:numId w:val="103"/>
      </w:numPr>
      <w:tabs>
        <w:tab w:val="clear" w:pos="2127"/>
        <w:tab w:val="clear" w:pos="2710"/>
        <w:tab w:val="num" w:pos="1332"/>
        <w:tab w:val="num" w:pos="2160"/>
      </w:tabs>
      <w:ind w:left="1332" w:hanging="1050"/>
    </w:pPr>
    <w:rPr>
      <w:lang w:val="en-US"/>
    </w:rPr>
  </w:style>
  <w:style w:type="character" w:customStyle="1" w:styleId="phbase0">
    <w:name w:val="ph_base Знак"/>
    <w:link w:val="phbase"/>
    <w:qFormat/>
    <w:rsid w:val="00DF3309"/>
    <w:rPr>
      <w:rFonts w:ascii="Arial" w:hAnsi="Arial"/>
      <w:sz w:val="24"/>
    </w:rPr>
  </w:style>
  <w:style w:type="character" w:customStyle="1" w:styleId="phnormal4">
    <w:name w:val="ph_normal Знак"/>
    <w:qFormat/>
    <w:rsid w:val="00DF3309"/>
    <w:rPr>
      <w:rFonts w:ascii="Times New Roman" w:eastAsia="Times New Roman" w:hAnsi="Times New Roman" w:cs="Times New Roman"/>
      <w:sz w:val="24"/>
      <w:szCs w:val="24"/>
      <w:lang w:eastAsia="ru-RU"/>
    </w:rPr>
  </w:style>
  <w:style w:type="character" w:customStyle="1" w:styleId="phlistitemized20">
    <w:name w:val="ph_list_itemized_2 Знак"/>
    <w:link w:val="phlistitemized2"/>
    <w:rsid w:val="00DF3309"/>
    <w:rPr>
      <w:sz w:val="24"/>
      <w:szCs w:val="24"/>
    </w:rPr>
  </w:style>
  <w:style w:type="character" w:customStyle="1" w:styleId="phlistitemized30">
    <w:name w:val="ph_list_itemized_3 Знак"/>
    <w:link w:val="phlistitemized3"/>
    <w:rsid w:val="00DF3309"/>
    <w:rPr>
      <w:sz w:val="24"/>
      <w:szCs w:val="24"/>
    </w:rPr>
  </w:style>
  <w:style w:type="paragraph" w:customStyle="1" w:styleId="phpagenumber">
    <w:name w:val="ph_pagenumber"/>
    <w:basedOn w:val="affffa"/>
    <w:link w:val="phpagenumber0"/>
    <w:autoRedefine/>
    <w:qFormat/>
    <w:rsid w:val="00DF3309"/>
    <w:pPr>
      <w:tabs>
        <w:tab w:val="clear" w:pos="4153"/>
        <w:tab w:val="clear" w:pos="8306"/>
        <w:tab w:val="center" w:pos="4677"/>
        <w:tab w:val="right" w:pos="9355"/>
      </w:tabs>
      <w:jc w:val="both"/>
    </w:pPr>
    <w:rPr>
      <w:sz w:val="24"/>
    </w:rPr>
  </w:style>
  <w:style w:type="character" w:customStyle="1" w:styleId="phpagenumber0">
    <w:name w:val="ph_pagenumber Знак"/>
    <w:link w:val="phpagenumber"/>
    <w:rsid w:val="00DF3309"/>
    <w:rPr>
      <w:sz w:val="24"/>
    </w:rPr>
  </w:style>
  <w:style w:type="paragraph" w:customStyle="1" w:styleId="phtableitemizedlist1">
    <w:name w:val="ph_table_itemizedlist_1"/>
    <w:basedOn w:val="phtablecellleft"/>
    <w:autoRedefine/>
    <w:qFormat/>
    <w:rsid w:val="00DF3309"/>
    <w:pPr>
      <w:numPr>
        <w:numId w:val="106"/>
      </w:numPr>
      <w:tabs>
        <w:tab w:val="num" w:pos="1077"/>
      </w:tabs>
      <w:spacing w:after="120"/>
      <w:ind w:left="360" w:hanging="360"/>
    </w:pPr>
  </w:style>
  <w:style w:type="paragraph" w:customStyle="1" w:styleId="phtableitemizedlist2">
    <w:name w:val="ph_table_itemizedlist_2"/>
    <w:basedOn w:val="phtableitemizedlist1"/>
    <w:autoRedefine/>
    <w:qFormat/>
    <w:rsid w:val="00DF3309"/>
    <w:pPr>
      <w:numPr>
        <w:ilvl w:val="1"/>
      </w:numPr>
      <w:tabs>
        <w:tab w:val="num" w:pos="0"/>
        <w:tab w:val="num" w:pos="2160"/>
      </w:tabs>
      <w:ind w:left="720" w:hanging="360"/>
    </w:pPr>
  </w:style>
  <w:style w:type="paragraph" w:customStyle="1" w:styleId="19">
    <w:name w:val="Список_1)"/>
    <w:basedOn w:val="affff"/>
    <w:link w:val="1ffffffffff7"/>
    <w:qFormat/>
    <w:rsid w:val="00DF3309"/>
    <w:pPr>
      <w:numPr>
        <w:numId w:val="97"/>
      </w:numPr>
      <w:jc w:val="both"/>
    </w:pPr>
    <w:rPr>
      <w:sz w:val="24"/>
    </w:rPr>
  </w:style>
  <w:style w:type="paragraph" w:customStyle="1" w:styleId="phtableorderedlist1">
    <w:name w:val="ph_table_orderedlist_1)"/>
    <w:basedOn w:val="phtablecellleft"/>
    <w:autoRedefine/>
    <w:qFormat/>
    <w:rsid w:val="00DF3309"/>
    <w:pPr>
      <w:numPr>
        <w:numId w:val="105"/>
      </w:numPr>
      <w:tabs>
        <w:tab w:val="num" w:pos="1774"/>
        <w:tab w:val="num" w:pos="2981"/>
      </w:tabs>
      <w:spacing w:after="120"/>
      <w:ind w:left="0" w:firstLine="0"/>
    </w:pPr>
  </w:style>
  <w:style w:type="paragraph" w:customStyle="1" w:styleId="affffffffffffffffffffffffffff5">
    <w:name w:val="Текст_программы"/>
    <w:qFormat/>
    <w:rsid w:val="00DF3309"/>
    <w:pPr>
      <w:ind w:firstLine="851"/>
    </w:pPr>
    <w:rPr>
      <w:rFonts w:ascii="Courier New" w:hAnsi="Courier New"/>
      <w:spacing w:val="-2"/>
      <w:sz w:val="24"/>
      <w:szCs w:val="23"/>
      <w:lang w:val="en-US" w:eastAsia="en-US"/>
    </w:rPr>
  </w:style>
  <w:style w:type="paragraph" w:customStyle="1" w:styleId="ph">
    <w:name w:val="ph_Рамка боковик"/>
    <w:basedOn w:val="affff"/>
    <w:autoRedefine/>
    <w:qFormat/>
    <w:rsid w:val="00DF3309"/>
    <w:pPr>
      <w:jc w:val="both"/>
    </w:pPr>
    <w:rPr>
      <w:rFonts w:ascii="Arial" w:hAnsi="Arial" w:cs="Arial"/>
      <w:i/>
      <w:sz w:val="16"/>
      <w:szCs w:val="16"/>
    </w:rPr>
  </w:style>
  <w:style w:type="paragraph" w:customStyle="1" w:styleId="ph0">
    <w:name w:val="ph_Рамка_гориз_слева_мал"/>
    <w:basedOn w:val="affff"/>
    <w:autoRedefine/>
    <w:qFormat/>
    <w:rsid w:val="00DF3309"/>
    <w:pPr>
      <w:spacing w:after="20"/>
      <w:ind w:left="57"/>
    </w:pPr>
    <w:rPr>
      <w:rFonts w:ascii="Arial" w:hAnsi="Arial" w:cs="Arial"/>
      <w:i/>
      <w:sz w:val="16"/>
      <w:szCs w:val="16"/>
    </w:rPr>
  </w:style>
  <w:style w:type="paragraph" w:customStyle="1" w:styleId="phtableorderlist">
    <w:name w:val="ph_table_orderlist_абв"/>
    <w:basedOn w:val="phtablecellleft"/>
    <w:autoRedefine/>
    <w:qFormat/>
    <w:rsid w:val="00DF3309"/>
    <w:pPr>
      <w:numPr>
        <w:numId w:val="98"/>
      </w:numPr>
      <w:tabs>
        <w:tab w:val="num" w:pos="1069"/>
      </w:tabs>
      <w:ind w:left="-34" w:firstLine="743"/>
    </w:pPr>
  </w:style>
  <w:style w:type="paragraph" w:customStyle="1" w:styleId="phtableorderlist1">
    <w:name w:val="ph_table_orderlist_1_бок"/>
    <w:basedOn w:val="phtablecellleft"/>
    <w:autoRedefine/>
    <w:qFormat/>
    <w:rsid w:val="00DF3309"/>
    <w:pPr>
      <w:numPr>
        <w:numId w:val="99"/>
      </w:numPr>
      <w:tabs>
        <w:tab w:val="num" w:pos="0"/>
      </w:tabs>
      <w:ind w:left="284" w:hanging="284"/>
    </w:pPr>
  </w:style>
  <w:style w:type="paragraph" w:customStyle="1" w:styleId="ph1">
    <w:name w:val="ph_Рамка_гориз_цент_мал"/>
    <w:basedOn w:val="ph0"/>
    <w:autoRedefine/>
    <w:qFormat/>
    <w:rsid w:val="00DF3309"/>
    <w:pPr>
      <w:ind w:left="0"/>
      <w:jc w:val="center"/>
    </w:pPr>
  </w:style>
  <w:style w:type="paragraph" w:customStyle="1" w:styleId="ph2">
    <w:name w:val="ph_Рамка_гориз_круп"/>
    <w:basedOn w:val="affff"/>
    <w:autoRedefine/>
    <w:qFormat/>
    <w:rsid w:val="00DF3309"/>
    <w:pPr>
      <w:spacing w:after="20"/>
      <w:jc w:val="both"/>
    </w:pPr>
    <w:rPr>
      <w:rFonts w:ascii="Arial" w:hAnsi="Arial"/>
      <w:i/>
      <w:sz w:val="24"/>
    </w:rPr>
  </w:style>
  <w:style w:type="character" w:customStyle="1" w:styleId="phlistitemized10">
    <w:name w:val="ph_list_itemized_1 Знак"/>
    <w:link w:val="phlistitemized1"/>
    <w:qFormat/>
    <w:rsid w:val="00DF3309"/>
    <w:rPr>
      <w:rFonts w:ascii="Tahoma" w:hAnsi="Tahoma" w:cs="Arial"/>
      <w:sz w:val="24"/>
      <w:lang w:eastAsia="en-US"/>
    </w:rPr>
  </w:style>
  <w:style w:type="character" w:customStyle="1" w:styleId="phtitlevoid0">
    <w:name w:val="ph_title_void Знак"/>
    <w:link w:val="phtitlevoid"/>
    <w:qFormat/>
    <w:rsid w:val="00DF3309"/>
    <w:rPr>
      <w:rFonts w:cs="Arial"/>
      <w:b/>
      <w:bCs/>
      <w:sz w:val="28"/>
      <w:szCs w:val="28"/>
    </w:rPr>
  </w:style>
  <w:style w:type="paragraph" w:customStyle="1" w:styleId="affffffffffffffffffffffffffff6">
    <w:name w:val="_Табл_Текст"/>
    <w:basedOn w:val="affff"/>
    <w:qFormat/>
    <w:rsid w:val="00DF3309"/>
    <w:pPr>
      <w:jc w:val="both"/>
    </w:pPr>
    <w:rPr>
      <w:sz w:val="24"/>
    </w:rPr>
  </w:style>
  <w:style w:type="paragraph" w:customStyle="1" w:styleId="dos">
    <w:name w:val="dos Текст пункта"/>
    <w:link w:val="dos0"/>
    <w:qFormat/>
    <w:rsid w:val="00DF3309"/>
    <w:pPr>
      <w:tabs>
        <w:tab w:val="left" w:pos="1134"/>
      </w:tabs>
      <w:spacing w:line="288" w:lineRule="auto"/>
      <w:ind w:firstLine="567"/>
      <w:contextualSpacing/>
      <w:jc w:val="both"/>
    </w:pPr>
    <w:rPr>
      <w:sz w:val="24"/>
    </w:rPr>
  </w:style>
  <w:style w:type="paragraph" w:customStyle="1" w:styleId="3b">
    <w:name w:val="Заголовок 3 мой"/>
    <w:basedOn w:val="3f3"/>
    <w:qFormat/>
    <w:rsid w:val="00DF3309"/>
    <w:pPr>
      <w:keepLines/>
      <w:numPr>
        <w:numId w:val="101"/>
      </w:numPr>
      <w:suppressAutoHyphens/>
      <w:spacing w:before="480" w:after="360" w:line="288" w:lineRule="auto"/>
      <w:jc w:val="both"/>
    </w:pPr>
    <w:rPr>
      <w:rFonts w:ascii="Times New Roman Полужирный" w:hAnsi="Times New Roman Полужирный" w:cs="Times New Roman"/>
      <w:kern w:val="32"/>
      <w:sz w:val="24"/>
      <w:lang w:eastAsia="en-US"/>
    </w:rPr>
  </w:style>
  <w:style w:type="numbering" w:customStyle="1" w:styleId="2ffffff6">
    <w:name w:val="Список таблиц В()2"/>
    <w:rsid w:val="00DF3309"/>
  </w:style>
  <w:style w:type="character" w:customStyle="1" w:styleId="sp-highlight-term">
    <w:name w:val="sp-highlight-term"/>
    <w:basedOn w:val="affff0"/>
    <w:qFormat/>
    <w:rsid w:val="00DF3309"/>
  </w:style>
  <w:style w:type="character" w:customStyle="1" w:styleId="1ffffffffff8">
    <w:name w:val="Заголовок Знак1"/>
    <w:uiPriority w:val="10"/>
    <w:qFormat/>
    <w:rsid w:val="00DF3309"/>
    <w:rPr>
      <w:rFonts w:ascii="Cambria" w:eastAsia="Times New Roman" w:hAnsi="Cambria" w:cs="Times New Roman"/>
      <w:spacing w:val="-10"/>
      <w:kern w:val="2"/>
      <w:sz w:val="56"/>
      <w:szCs w:val="56"/>
    </w:rPr>
  </w:style>
  <w:style w:type="numbering" w:customStyle="1" w:styleId="105">
    <w:name w:val="Нет списка10"/>
    <w:next w:val="affff2"/>
    <w:uiPriority w:val="99"/>
    <w:semiHidden/>
    <w:unhideWhenUsed/>
    <w:rsid w:val="00DF3309"/>
  </w:style>
  <w:style w:type="numbering" w:customStyle="1" w:styleId="phadditiontitle10">
    <w:name w:val="ph_additiontitle1"/>
    <w:basedOn w:val="affff2"/>
    <w:rsid w:val="00DF3309"/>
    <w:pPr>
      <w:numPr>
        <w:numId w:val="201"/>
      </w:numPr>
    </w:pPr>
  </w:style>
  <w:style w:type="numbering" w:customStyle="1" w:styleId="21f5">
    <w:name w:val="Список таблиц В()21"/>
    <w:rsid w:val="00DF3309"/>
  </w:style>
  <w:style w:type="numbering" w:customStyle="1" w:styleId="13b">
    <w:name w:val="Нет списка13"/>
    <w:next w:val="affff2"/>
    <w:uiPriority w:val="99"/>
    <w:semiHidden/>
    <w:unhideWhenUsed/>
    <w:rsid w:val="00DF3309"/>
  </w:style>
  <w:style w:type="numbering" w:customStyle="1" w:styleId="phadditiontitle20">
    <w:name w:val="ph_additiontitle2"/>
    <w:basedOn w:val="affff2"/>
    <w:rsid w:val="00DF3309"/>
  </w:style>
  <w:style w:type="character" w:customStyle="1" w:styleId="confluence-embedded-file-wrapper">
    <w:name w:val="confluence-embedded-file-wrapper"/>
    <w:qFormat/>
    <w:rsid w:val="00DF3309"/>
  </w:style>
  <w:style w:type="character" w:customStyle="1" w:styleId="expand-control-icon">
    <w:name w:val="expand-control-icon"/>
    <w:rsid w:val="00DF3309"/>
  </w:style>
  <w:style w:type="character" w:customStyle="1" w:styleId="expand-control-text">
    <w:name w:val="expand-control-text"/>
    <w:rsid w:val="00DF3309"/>
  </w:style>
  <w:style w:type="character" w:customStyle="1" w:styleId="confluence-link">
    <w:name w:val="confluence-link"/>
    <w:qFormat/>
    <w:rsid w:val="00DF3309"/>
  </w:style>
  <w:style w:type="character" w:customStyle="1" w:styleId="memberlabelbox">
    <w:name w:val="memberlabelbox"/>
    <w:rsid w:val="00DF3309"/>
  </w:style>
  <w:style w:type="paragraph" w:customStyle="1" w:styleId="headertext">
    <w:name w:val="headertext"/>
    <w:basedOn w:val="affff"/>
    <w:qFormat/>
    <w:rsid w:val="00DF3309"/>
    <w:pPr>
      <w:spacing w:before="100" w:beforeAutospacing="1" w:after="100" w:afterAutospacing="1"/>
    </w:pPr>
    <w:rPr>
      <w:spacing w:val="2"/>
      <w:sz w:val="24"/>
      <w:szCs w:val="24"/>
    </w:rPr>
  </w:style>
  <w:style w:type="character" w:customStyle="1" w:styleId="2ffffff7">
    <w:name w:val="Неразрешенное упоминание2"/>
    <w:uiPriority w:val="99"/>
    <w:unhideWhenUsed/>
    <w:qFormat/>
    <w:rsid w:val="00DF3309"/>
    <w:rPr>
      <w:color w:val="605E5C"/>
      <w:shd w:val="clear" w:color="auto" w:fill="E1DFDD"/>
    </w:rPr>
  </w:style>
  <w:style w:type="numbering" w:customStyle="1" w:styleId="146">
    <w:name w:val="Нет списка14"/>
    <w:next w:val="affff2"/>
    <w:uiPriority w:val="99"/>
    <w:semiHidden/>
    <w:unhideWhenUsed/>
    <w:rsid w:val="00DF3309"/>
  </w:style>
  <w:style w:type="numbering" w:customStyle="1" w:styleId="phadditiontitle30">
    <w:name w:val="ph_additiontitle3"/>
    <w:basedOn w:val="affff2"/>
    <w:rsid w:val="00DF3309"/>
    <w:pPr>
      <w:numPr>
        <w:numId w:val="18"/>
      </w:numPr>
    </w:pPr>
  </w:style>
  <w:style w:type="character" w:customStyle="1" w:styleId="affffffffffffffffffffffffffff7">
    <w:name w:val="Посещённая гиперссылка"/>
    <w:uiPriority w:val="99"/>
    <w:unhideWhenUsed/>
    <w:rsid w:val="00DF3309"/>
    <w:rPr>
      <w:color w:val="800080"/>
      <w:u w:val="single"/>
    </w:rPr>
  </w:style>
  <w:style w:type="character" w:customStyle="1" w:styleId="affffffffffffffffffffffffffff8">
    <w:name w:val="Привязка сноски"/>
    <w:rsid w:val="00DF3309"/>
    <w:rPr>
      <w:vertAlign w:val="superscript"/>
    </w:rPr>
  </w:style>
  <w:style w:type="character" w:customStyle="1" w:styleId="FootnoteCharacters">
    <w:name w:val="Footnote Characters"/>
    <w:unhideWhenUsed/>
    <w:qFormat/>
    <w:rsid w:val="00DF3309"/>
    <w:rPr>
      <w:vertAlign w:val="superscript"/>
    </w:rPr>
  </w:style>
  <w:style w:type="character" w:customStyle="1" w:styleId="affffffffffffffffffffffffffff9">
    <w:name w:val="Заголовок Знак"/>
    <w:aliases w:val=" Знак Знак2,Название Знак Знак Знак"/>
    <w:uiPriority w:val="99"/>
    <w:qFormat/>
    <w:rsid w:val="00DF3309"/>
    <w:rPr>
      <w:rFonts w:ascii="Times New Roman" w:eastAsia="Calibri" w:hAnsi="Times New Roman" w:cs="Times New Roman"/>
      <w:b/>
      <w:bCs/>
      <w:kern w:val="28"/>
      <w:sz w:val="32"/>
      <w:szCs w:val="32"/>
      <w:lang w:eastAsia="ru-RU"/>
    </w:rPr>
  </w:style>
  <w:style w:type="character" w:customStyle="1" w:styleId="affffffffffffffffffffffffffffa">
    <w:name w:val="Привязка концевой сноски"/>
    <w:rsid w:val="00DF3309"/>
    <w:rPr>
      <w:vertAlign w:val="superscript"/>
    </w:rPr>
  </w:style>
  <w:style w:type="character" w:customStyle="1" w:styleId="EndnoteCharacters">
    <w:name w:val="Endnote Characters"/>
    <w:uiPriority w:val="99"/>
    <w:qFormat/>
    <w:rsid w:val="00DF3309"/>
    <w:rPr>
      <w:vertAlign w:val="superscript"/>
    </w:rPr>
  </w:style>
  <w:style w:type="character" w:customStyle="1" w:styleId="326">
    <w:name w:val="Основной текст 3 Знак2"/>
    <w:qFormat/>
    <w:rsid w:val="00DF3309"/>
    <w:rPr>
      <w:rFonts w:ascii="Times New Roman" w:eastAsia="Times New Roman" w:hAnsi="Times New Roman" w:cs="Times New Roman"/>
      <w:sz w:val="24"/>
      <w:szCs w:val="20"/>
      <w:lang w:val="x-none" w:eastAsia="x-none"/>
    </w:rPr>
  </w:style>
  <w:style w:type="character" w:customStyle="1" w:styleId="11ff4">
    <w:name w:val="Гиперссылка11"/>
    <w:qFormat/>
    <w:rsid w:val="00DF3309"/>
    <w:rPr>
      <w:color w:val="0000FF"/>
      <w:u w:val="single"/>
    </w:rPr>
  </w:style>
  <w:style w:type="character" w:customStyle="1" w:styleId="224">
    <w:name w:val="Заголовок 2 Знак2"/>
    <w:uiPriority w:val="99"/>
    <w:qFormat/>
    <w:locked/>
    <w:rsid w:val="00DF3309"/>
    <w:rPr>
      <w:rFonts w:ascii="Calibri Light" w:eastAsia="SimSun" w:hAnsi="Calibri Light" w:cs="Times New Roman"/>
      <w:b/>
      <w:bCs/>
      <w:color w:val="5B9BD5"/>
      <w:sz w:val="26"/>
      <w:szCs w:val="26"/>
      <w:lang w:val="x-none" w:eastAsia="x-none"/>
    </w:rPr>
  </w:style>
  <w:style w:type="character" w:customStyle="1" w:styleId="225">
    <w:name w:val="Основной текст с отступом 2 Знак2"/>
    <w:qFormat/>
    <w:rsid w:val="00DF3309"/>
    <w:rPr>
      <w:rFonts w:ascii="Times New Roman" w:eastAsia="Times New Roman" w:hAnsi="Times New Roman" w:cs="Times New Roman"/>
      <w:kern w:val="2"/>
      <w:sz w:val="24"/>
      <w:szCs w:val="24"/>
      <w:lang w:val="x-none" w:eastAsia="ar-SA"/>
    </w:rPr>
  </w:style>
  <w:style w:type="character" w:customStyle="1" w:styleId="affffffffffffffffffffffffffffb">
    <w:name w:val="Обычный (Интернет) Знак"/>
    <w:qFormat/>
    <w:locked/>
    <w:rsid w:val="00DF3309"/>
    <w:rPr>
      <w:rFonts w:ascii="Times New Roman" w:eastAsia="Times New Roman" w:hAnsi="Times New Roman" w:cs="Times New Roman"/>
      <w:sz w:val="24"/>
      <w:szCs w:val="24"/>
      <w:lang w:val="x-none" w:eastAsia="x-none"/>
    </w:rPr>
  </w:style>
  <w:style w:type="paragraph" w:customStyle="1" w:styleId="affffffffffffffffffffffffffffc">
    <w:name w:val="Верхний и нижний колонтитулы"/>
    <w:basedOn w:val="affff"/>
    <w:qFormat/>
    <w:rsid w:val="00DF3309"/>
    <w:pPr>
      <w:suppressAutoHyphens/>
      <w:spacing w:after="200" w:line="276" w:lineRule="auto"/>
    </w:pPr>
    <w:rPr>
      <w:rFonts w:ascii="Calibri" w:hAnsi="Calibri"/>
      <w:sz w:val="22"/>
      <w:szCs w:val="22"/>
    </w:rPr>
  </w:style>
  <w:style w:type="paragraph" w:customStyle="1" w:styleId="11ff5">
    <w:name w:val="Указатель11"/>
    <w:basedOn w:val="affff"/>
    <w:uiPriority w:val="99"/>
    <w:qFormat/>
    <w:rsid w:val="00DF3309"/>
    <w:pPr>
      <w:suppressLineNumbers/>
      <w:suppressAutoHyphens/>
    </w:pPr>
    <w:rPr>
      <w:rFonts w:cs="Mangal"/>
      <w:sz w:val="24"/>
      <w:szCs w:val="24"/>
      <w:lang w:eastAsia="ar-SA"/>
    </w:rPr>
  </w:style>
  <w:style w:type="paragraph" w:customStyle="1" w:styleId="1ffffffffff9">
    <w:name w:val="Перечень рисунков1"/>
    <w:basedOn w:val="1ffa"/>
    <w:next w:val="1ffa"/>
    <w:qFormat/>
    <w:rsid w:val="00DF3309"/>
    <w:pPr>
      <w:keepNext/>
      <w:widowControl/>
      <w:spacing w:line="360" w:lineRule="auto"/>
      <w:ind w:left="0" w:firstLine="0"/>
      <w:jc w:val="center"/>
    </w:pPr>
    <w:rPr>
      <w:rFonts w:ascii="Times New Roman" w:hAnsi="Times New Roman"/>
      <w:sz w:val="24"/>
      <w:szCs w:val="24"/>
      <w:lang w:val="x-none" w:eastAsia="x-none"/>
    </w:rPr>
  </w:style>
  <w:style w:type="paragraph" w:customStyle="1" w:styleId="226">
    <w:name w:val="Список 22"/>
    <w:basedOn w:val="afffff5"/>
    <w:uiPriority w:val="99"/>
    <w:qFormat/>
    <w:rsid w:val="00DF3309"/>
    <w:pPr>
      <w:tabs>
        <w:tab w:val="left" w:pos="360"/>
        <w:tab w:val="left" w:pos="426"/>
        <w:tab w:val="left" w:pos="1209"/>
      </w:tabs>
      <w:suppressAutoHyphens/>
      <w:spacing w:line="360" w:lineRule="auto"/>
      <w:contextualSpacing/>
      <w:jc w:val="left"/>
    </w:pPr>
    <w:rPr>
      <w:sz w:val="28"/>
      <w:szCs w:val="28"/>
      <w:lang w:val="x-none" w:eastAsia="en-US"/>
    </w:rPr>
  </w:style>
  <w:style w:type="paragraph" w:customStyle="1" w:styleId="otrnormal00">
    <w:name w:val="otrnormal0"/>
    <w:basedOn w:val="affff"/>
    <w:qFormat/>
    <w:rsid w:val="00DF3309"/>
    <w:pPr>
      <w:suppressAutoHyphens/>
      <w:spacing w:beforeAutospacing="1" w:after="200" w:afterAutospacing="1"/>
    </w:pPr>
    <w:rPr>
      <w:sz w:val="24"/>
      <w:szCs w:val="24"/>
    </w:rPr>
  </w:style>
  <w:style w:type="table" w:customStyle="1" w:styleId="TableGrid">
    <w:name w:val="TableGrid"/>
    <w:rsid w:val="00DF3309"/>
    <w:pPr>
      <w:suppressAutoHyphens/>
    </w:pPr>
    <w:rPr>
      <w:rFonts w:ascii="Calibri" w:eastAsia="Calibri" w:hAnsi="Calibri" w:cs="Calibri"/>
      <w:sz w:val="22"/>
      <w:szCs w:val="22"/>
    </w:rPr>
    <w:tblPr>
      <w:tblCellMar>
        <w:top w:w="0" w:type="dxa"/>
        <w:left w:w="0" w:type="dxa"/>
        <w:bottom w:w="0" w:type="dxa"/>
        <w:right w:w="0" w:type="dxa"/>
      </w:tblCellMar>
    </w:tblPr>
  </w:style>
  <w:style w:type="table" w:customStyle="1" w:styleId="TableGrid1">
    <w:name w:val="TableGrid1"/>
    <w:rsid w:val="00DF3309"/>
    <w:pPr>
      <w:suppressAutoHyphens/>
    </w:pPr>
    <w:rPr>
      <w:rFonts w:ascii="Calibri" w:eastAsia="Calibri" w:hAnsi="Calibri" w:cs="Calibri"/>
      <w:sz w:val="22"/>
      <w:szCs w:val="22"/>
    </w:rPr>
    <w:tblPr>
      <w:tblCellMar>
        <w:top w:w="0" w:type="dxa"/>
        <w:left w:w="0" w:type="dxa"/>
        <w:bottom w:w="0" w:type="dxa"/>
        <w:right w:w="0" w:type="dxa"/>
      </w:tblCellMar>
    </w:tblPr>
  </w:style>
  <w:style w:type="character" w:customStyle="1" w:styleId="afffffffffffffffffff7">
    <w:name w:val="Текст таблицы (по ширине) Знак"/>
    <w:link w:val="afffffffffffffffffff6"/>
    <w:uiPriority w:val="99"/>
    <w:locked/>
    <w:rsid w:val="00DF3309"/>
    <w:rPr>
      <w:rFonts w:asciiTheme="minorHAnsi" w:eastAsiaTheme="minorHAnsi" w:hAnsiTheme="minorHAnsi" w:cstheme="minorBidi"/>
      <w:b/>
      <w:sz w:val="24"/>
      <w:szCs w:val="24"/>
      <w:lang w:eastAsia="en-US"/>
    </w:rPr>
  </w:style>
  <w:style w:type="character" w:customStyle="1" w:styleId="afffffffffffffffffff9">
    <w:name w:val="К сведению Знак"/>
    <w:link w:val="afffffffffffffffffff8"/>
    <w:uiPriority w:val="99"/>
    <w:locked/>
    <w:rsid w:val="00DF3309"/>
    <w:rPr>
      <w:rFonts w:asciiTheme="minorHAnsi" w:eastAsia="Calibri" w:hAnsiTheme="minorHAnsi" w:cstheme="minorBidi"/>
      <w:b/>
      <w:bCs/>
      <w:sz w:val="28"/>
      <w:szCs w:val="28"/>
      <w:lang w:val="x-none" w:eastAsia="x-none"/>
    </w:rPr>
  </w:style>
  <w:style w:type="character" w:customStyle="1" w:styleId="affffffffffffffffffff1">
    <w:name w:val="Наименование документа Знак"/>
    <w:link w:val="affffffffffffffffffff0"/>
    <w:locked/>
    <w:rsid w:val="00DF3309"/>
    <w:rPr>
      <w:rFonts w:asciiTheme="minorHAnsi" w:eastAsiaTheme="minorHAnsi" w:hAnsiTheme="minorHAnsi" w:cstheme="minorBidi"/>
      <w:b/>
      <w:sz w:val="24"/>
      <w:szCs w:val="24"/>
      <w:lang w:eastAsia="en-US"/>
    </w:rPr>
  </w:style>
  <w:style w:type="character" w:customStyle="1" w:styleId="affffffffffffffffffffe">
    <w:name w:val="Лист Знак"/>
    <w:link w:val="affffffffffffffffffffd"/>
    <w:uiPriority w:val="99"/>
    <w:rsid w:val="00DF3309"/>
    <w:rPr>
      <w:rFonts w:asciiTheme="minorHAnsi" w:eastAsiaTheme="minorHAnsi" w:hAnsiTheme="minorHAnsi" w:cstheme="minorBidi"/>
      <w:b/>
      <w:sz w:val="24"/>
      <w:szCs w:val="24"/>
      <w:lang w:eastAsia="en-US"/>
    </w:rPr>
  </w:style>
  <w:style w:type="character" w:customStyle="1" w:styleId="2fa">
    <w:name w:val="Нумерованный список 2 Знак"/>
    <w:link w:val="2f9"/>
    <w:uiPriority w:val="99"/>
    <w:rsid w:val="00DF3309"/>
    <w:rPr>
      <w:sz w:val="24"/>
      <w:szCs w:val="24"/>
    </w:rPr>
  </w:style>
  <w:style w:type="paragraph" w:customStyle="1" w:styleId="1ffffffffffa">
    <w:name w:val="Заголовок 1 прост"/>
    <w:basedOn w:val="affff"/>
    <w:uiPriority w:val="99"/>
    <w:qFormat/>
    <w:rsid w:val="00DF3309"/>
    <w:pPr>
      <w:spacing w:before="120" w:line="360" w:lineRule="auto"/>
      <w:ind w:firstLine="709"/>
      <w:contextualSpacing/>
      <w:jc w:val="both"/>
    </w:pPr>
    <w:rPr>
      <w:sz w:val="24"/>
      <w:szCs w:val="24"/>
    </w:rPr>
  </w:style>
  <w:style w:type="paragraph" w:customStyle="1" w:styleId="affffffffffffffffffffffffffffd">
    <w:name w:val="Важно!"/>
    <w:basedOn w:val="affff"/>
    <w:next w:val="affff"/>
    <w:link w:val="affffffffffffffffffffffffffffe"/>
    <w:qFormat/>
    <w:rsid w:val="00DF3309"/>
    <w:pPr>
      <w:pBdr>
        <w:top w:val="single" w:sz="4" w:space="6" w:color="auto"/>
        <w:left w:val="single" w:sz="4" w:space="6" w:color="auto"/>
        <w:bottom w:val="single" w:sz="4" w:space="6" w:color="auto"/>
        <w:right w:val="single" w:sz="4" w:space="6" w:color="auto"/>
      </w:pBdr>
      <w:spacing w:before="240" w:line="360" w:lineRule="auto"/>
      <w:ind w:left="567" w:right="567" w:firstLine="709"/>
      <w:contextualSpacing/>
      <w:jc w:val="both"/>
    </w:pPr>
    <w:rPr>
      <w:rFonts w:ascii="Verdana" w:hAnsi="Verdana"/>
      <w:b/>
      <w:color w:val="E02020"/>
      <w:sz w:val="24"/>
      <w:szCs w:val="24"/>
    </w:rPr>
  </w:style>
  <w:style w:type="character" w:customStyle="1" w:styleId="affffffffffffffffffffffffffffe">
    <w:name w:val="Важно! Знак"/>
    <w:link w:val="affffffffffffffffffffffffffffd"/>
    <w:qFormat/>
    <w:locked/>
    <w:rsid w:val="00DF3309"/>
    <w:rPr>
      <w:rFonts w:ascii="Verdana" w:hAnsi="Verdana"/>
      <w:b/>
      <w:color w:val="E02020"/>
      <w:sz w:val="24"/>
      <w:szCs w:val="24"/>
    </w:rPr>
  </w:style>
  <w:style w:type="paragraph" w:customStyle="1" w:styleId="afffffffffffffffffffffffffffff">
    <w:name w:val="Заголовок столбца"/>
    <w:basedOn w:val="affffffffffffffe"/>
    <w:qFormat/>
    <w:rsid w:val="00DF3309"/>
    <w:pPr>
      <w:keepNext w:val="0"/>
      <w:widowControl w:val="0"/>
      <w:tabs>
        <w:tab w:val="clear" w:pos="9355"/>
      </w:tabs>
      <w:spacing w:before="60" w:after="60"/>
      <w:ind w:left="-57" w:right="-57"/>
      <w:contextualSpacing w:val="0"/>
      <w:jc w:val="center"/>
    </w:pPr>
    <w:rPr>
      <w:rFonts w:ascii="Verdana" w:eastAsia="Times New Roman" w:hAnsi="Verdana"/>
      <w:b/>
      <w:sz w:val="20"/>
      <w:szCs w:val="24"/>
    </w:rPr>
  </w:style>
  <w:style w:type="paragraph" w:customStyle="1" w:styleId="afffffffffffffffffffffffffffff0">
    <w:name w:val="_Титул_Название системы"/>
    <w:basedOn w:val="affff"/>
    <w:link w:val="afffffffffffffffffffffffffffff1"/>
    <w:qFormat/>
    <w:rsid w:val="00DF3309"/>
    <w:pPr>
      <w:spacing w:before="240"/>
      <w:ind w:left="284" w:firstLine="567"/>
      <w:contextualSpacing/>
      <w:jc w:val="center"/>
    </w:pPr>
    <w:rPr>
      <w:b/>
      <w:sz w:val="32"/>
      <w:szCs w:val="32"/>
    </w:rPr>
  </w:style>
  <w:style w:type="character" w:customStyle="1" w:styleId="afffffffffffffffffffffffffffff1">
    <w:name w:val="_Титул_Название системы Знак"/>
    <w:link w:val="afffffffffffffffffffffffffffff0"/>
    <w:rsid w:val="00DF3309"/>
    <w:rPr>
      <w:b/>
      <w:sz w:val="32"/>
      <w:szCs w:val="32"/>
    </w:rPr>
  </w:style>
  <w:style w:type="paragraph" w:customStyle="1" w:styleId="afffffffffffffffffffffffffffff2">
    <w:name w:val="_Титул_НЮГК"/>
    <w:basedOn w:val="affff"/>
    <w:qFormat/>
    <w:rsid w:val="00DF3309"/>
    <w:pPr>
      <w:widowControl w:val="0"/>
      <w:autoSpaceDN w:val="0"/>
      <w:adjustRightInd w:val="0"/>
      <w:spacing w:before="200" w:line="360" w:lineRule="atLeast"/>
      <w:ind w:firstLine="709"/>
      <w:contextualSpacing/>
      <w:jc w:val="center"/>
      <w:textAlignment w:val="baseline"/>
    </w:pPr>
    <w:rPr>
      <w:sz w:val="24"/>
      <w:szCs w:val="24"/>
    </w:rPr>
  </w:style>
  <w:style w:type="paragraph" w:customStyle="1" w:styleId="afffffffffffffffffffffffffffff3">
    <w:name w:val="_Заголовок без нумерации Не в оглавлении"/>
    <w:basedOn w:val="affff"/>
    <w:link w:val="afffffffffffffffffffffffffffff4"/>
    <w:qFormat/>
    <w:rsid w:val="00DF3309"/>
    <w:pPr>
      <w:pageBreakBefore/>
      <w:widowControl w:val="0"/>
      <w:autoSpaceDN w:val="0"/>
      <w:adjustRightInd w:val="0"/>
      <w:spacing w:before="120" w:after="240" w:line="360" w:lineRule="atLeast"/>
      <w:ind w:firstLine="709"/>
      <w:contextualSpacing/>
      <w:jc w:val="both"/>
      <w:textAlignment w:val="baseline"/>
    </w:pPr>
    <w:rPr>
      <w:rFonts w:ascii="Times New Roman Полужирный" w:hAnsi="Times New Roman Полужирный"/>
      <w:b/>
      <w:caps/>
      <w:spacing w:val="20"/>
      <w:sz w:val="24"/>
      <w:szCs w:val="24"/>
    </w:rPr>
  </w:style>
  <w:style w:type="character" w:customStyle="1" w:styleId="afffffffffffffffffffffffffffff4">
    <w:name w:val="_Заголовок без нумерации Не в оглавлении Знак"/>
    <w:link w:val="afffffffffffffffffffffffffffff3"/>
    <w:rsid w:val="00DF3309"/>
    <w:rPr>
      <w:rFonts w:ascii="Times New Roman Полужирный" w:hAnsi="Times New Roman Полужирный"/>
      <w:b/>
      <w:caps/>
      <w:spacing w:val="20"/>
      <w:sz w:val="24"/>
      <w:szCs w:val="24"/>
    </w:rPr>
  </w:style>
  <w:style w:type="paragraph" w:customStyle="1" w:styleId="afffffffffffffffffffffffffffff5">
    <w:name w:val="Текст исходного кода"/>
    <w:basedOn w:val="affff"/>
    <w:qFormat/>
    <w:rsid w:val="00DF3309"/>
    <w:pPr>
      <w:spacing w:before="120"/>
      <w:ind w:firstLine="709"/>
      <w:contextualSpacing/>
    </w:pPr>
    <w:rPr>
      <w:rFonts w:ascii="Courier New" w:hAnsi="Courier New" w:cs="Courier New"/>
      <w:sz w:val="24"/>
      <w:szCs w:val="24"/>
    </w:rPr>
  </w:style>
  <w:style w:type="paragraph" w:styleId="afffffffffffffffffffffffffffff6">
    <w:name w:val="macro"/>
    <w:link w:val="afffffffffffffffffffffffffffff7"/>
    <w:uiPriority w:val="99"/>
    <w:unhideWhenUsed/>
    <w:rsid w:val="00DF3309"/>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Calibri" w:hAnsi="Consolas" w:cs="Consolas"/>
    </w:rPr>
  </w:style>
  <w:style w:type="character" w:customStyle="1" w:styleId="afffffffffffffffffffffffffffff7">
    <w:name w:val="Текст макроса Знак"/>
    <w:basedOn w:val="affff0"/>
    <w:link w:val="afffffffffffffffffffffffffffff6"/>
    <w:uiPriority w:val="99"/>
    <w:rsid w:val="00DF3309"/>
    <w:rPr>
      <w:rFonts w:ascii="Consolas" w:eastAsia="Calibri" w:hAnsi="Consolas" w:cs="Consolas"/>
    </w:rPr>
  </w:style>
  <w:style w:type="paragraph" w:customStyle="1" w:styleId="Appendix">
    <w:name w:val="Appendix"/>
    <w:next w:val="AppHeading1"/>
    <w:qFormat/>
    <w:rsid w:val="00DF3309"/>
    <w:pPr>
      <w:keepNext/>
      <w:keepLines/>
      <w:pageBreakBefore/>
      <w:numPr>
        <w:numId w:val="107"/>
      </w:numPr>
      <w:suppressAutoHyphens/>
      <w:spacing w:before="360" w:after="240" w:line="288" w:lineRule="auto"/>
      <w:ind w:right="284"/>
      <w:jc w:val="center"/>
      <w:outlineLvl w:val="0"/>
    </w:pPr>
    <w:rPr>
      <w:b/>
      <w:snapToGrid w:val="0"/>
      <w:color w:val="000000"/>
      <w:sz w:val="32"/>
      <w:szCs w:val="32"/>
      <w:lang w:eastAsia="en-US"/>
    </w:rPr>
  </w:style>
  <w:style w:type="paragraph" w:customStyle="1" w:styleId="AppHeading1">
    <w:name w:val="App_Heading 1"/>
    <w:basedOn w:val="affff"/>
    <w:next w:val="affff"/>
    <w:qFormat/>
    <w:rsid w:val="00DF3309"/>
    <w:pPr>
      <w:keepNext/>
      <w:keepLines/>
      <w:numPr>
        <w:ilvl w:val="1"/>
        <w:numId w:val="107"/>
      </w:numPr>
      <w:suppressAutoHyphens/>
      <w:spacing w:before="360" w:after="240" w:line="288" w:lineRule="auto"/>
      <w:ind w:right="284"/>
      <w:contextualSpacing/>
      <w:outlineLvl w:val="1"/>
    </w:pPr>
    <w:rPr>
      <w:b/>
      <w:snapToGrid w:val="0"/>
      <w:color w:val="000000"/>
      <w:sz w:val="24"/>
      <w:szCs w:val="24"/>
      <w:lang w:eastAsia="en-US"/>
    </w:rPr>
  </w:style>
  <w:style w:type="paragraph" w:customStyle="1" w:styleId="AppHeading3">
    <w:name w:val="App_Heading 3"/>
    <w:basedOn w:val="affff"/>
    <w:next w:val="affff"/>
    <w:qFormat/>
    <w:rsid w:val="00DF3309"/>
    <w:pPr>
      <w:keepNext/>
      <w:keepLines/>
      <w:numPr>
        <w:ilvl w:val="3"/>
        <w:numId w:val="107"/>
      </w:numPr>
      <w:suppressAutoHyphens/>
      <w:spacing w:before="240" w:line="288" w:lineRule="auto"/>
      <w:ind w:right="284"/>
      <w:contextualSpacing/>
    </w:pPr>
    <w:rPr>
      <w:b/>
      <w:snapToGrid w:val="0"/>
      <w:color w:val="000000"/>
      <w:sz w:val="24"/>
      <w:szCs w:val="24"/>
      <w:lang w:eastAsia="en-US"/>
    </w:rPr>
  </w:style>
  <w:style w:type="paragraph" w:customStyle="1" w:styleId="AppHeading2">
    <w:name w:val="App_Heading 2"/>
    <w:basedOn w:val="affff"/>
    <w:next w:val="affff"/>
    <w:qFormat/>
    <w:rsid w:val="00DF3309"/>
    <w:pPr>
      <w:keepNext/>
      <w:keepLines/>
      <w:numPr>
        <w:ilvl w:val="2"/>
        <w:numId w:val="107"/>
      </w:numPr>
      <w:suppressAutoHyphens/>
      <w:spacing w:before="240" w:line="288" w:lineRule="auto"/>
      <w:ind w:right="284"/>
      <w:contextualSpacing/>
    </w:pPr>
    <w:rPr>
      <w:b/>
      <w:snapToGrid w:val="0"/>
      <w:color w:val="000000"/>
      <w:sz w:val="24"/>
      <w:szCs w:val="24"/>
      <w:lang w:eastAsia="en-US"/>
    </w:rPr>
  </w:style>
  <w:style w:type="paragraph" w:customStyle="1" w:styleId="AppHeading4">
    <w:name w:val="App_Heading 4"/>
    <w:basedOn w:val="affff"/>
    <w:next w:val="affff"/>
    <w:qFormat/>
    <w:rsid w:val="00DF3309"/>
    <w:pPr>
      <w:keepNext/>
      <w:keepLines/>
      <w:numPr>
        <w:ilvl w:val="4"/>
        <w:numId w:val="107"/>
      </w:numPr>
      <w:suppressAutoHyphens/>
      <w:spacing w:before="240" w:line="288" w:lineRule="auto"/>
      <w:ind w:right="284"/>
      <w:contextualSpacing/>
    </w:pPr>
    <w:rPr>
      <w:b/>
      <w:snapToGrid w:val="0"/>
      <w:color w:val="000000"/>
      <w:sz w:val="24"/>
      <w:szCs w:val="24"/>
      <w:lang w:eastAsia="en-US"/>
    </w:rPr>
  </w:style>
  <w:style w:type="character" w:customStyle="1" w:styleId="1ffffffffffb">
    <w:name w:val="Обычный 1 Знак"/>
    <w:rsid w:val="00DF3309"/>
    <w:rPr>
      <w:rFonts w:eastAsia="Times New Roman"/>
      <w:sz w:val="24"/>
      <w:szCs w:val="24"/>
    </w:rPr>
  </w:style>
  <w:style w:type="character" w:customStyle="1" w:styleId="A13">
    <w:name w:val="A13"/>
    <w:uiPriority w:val="99"/>
    <w:rsid w:val="00DF3309"/>
    <w:rPr>
      <w:color w:val="000000"/>
      <w:sz w:val="22"/>
      <w:szCs w:val="22"/>
      <w:u w:val="single"/>
    </w:rPr>
  </w:style>
  <w:style w:type="character" w:customStyle="1" w:styleId="A10">
    <w:name w:val="A10"/>
    <w:uiPriority w:val="99"/>
    <w:rsid w:val="00DF3309"/>
    <w:rPr>
      <w:color w:val="000000"/>
      <w:sz w:val="9"/>
      <w:szCs w:val="9"/>
    </w:rPr>
  </w:style>
  <w:style w:type="paragraph" w:customStyle="1" w:styleId="Addresses">
    <w:name w:val="Addresses"/>
    <w:basedOn w:val="Default"/>
    <w:next w:val="Default"/>
    <w:uiPriority w:val="99"/>
    <w:qFormat/>
    <w:rsid w:val="00DF3309"/>
    <w:rPr>
      <w:rFonts w:ascii="Times New Roman" w:hAnsi="Times New Roman" w:cs="Times New Roman"/>
      <w:color w:val="auto"/>
      <w:lang w:eastAsia="ru-RU"/>
    </w:rPr>
  </w:style>
  <w:style w:type="character" w:customStyle="1" w:styleId="hps">
    <w:name w:val="hps"/>
    <w:rsid w:val="00DF3309"/>
  </w:style>
  <w:style w:type="paragraph" w:customStyle="1" w:styleId="afffffffffffffffffffffffffffff8">
    <w:name w:val="_Название рисунок"/>
    <w:basedOn w:val="affffffffffffffffffff7"/>
    <w:qFormat/>
    <w:rsid w:val="00DF3309"/>
    <w:pPr>
      <w:spacing w:before="240" w:after="360"/>
      <w:ind w:left="0" w:firstLine="709"/>
      <w:contextualSpacing/>
      <w:jc w:val="center"/>
    </w:pPr>
    <w:rPr>
      <w:rFonts w:eastAsia="Calibri"/>
      <w:iCs/>
      <w:lang w:val="ru-RU"/>
    </w:rPr>
  </w:style>
  <w:style w:type="paragraph" w:customStyle="1" w:styleId="2H2h2">
    <w:name w:val="Заголовок 2.H2.h2"/>
    <w:basedOn w:val="affff"/>
    <w:qFormat/>
    <w:rsid w:val="00DF3309"/>
    <w:pPr>
      <w:numPr>
        <w:ilvl w:val="1"/>
        <w:numId w:val="108"/>
      </w:numPr>
      <w:spacing w:before="120" w:after="200" w:line="360" w:lineRule="auto"/>
      <w:contextualSpacing/>
      <w:jc w:val="both"/>
    </w:pPr>
    <w:rPr>
      <w:sz w:val="24"/>
      <w:szCs w:val="22"/>
    </w:rPr>
  </w:style>
  <w:style w:type="paragraph" w:customStyle="1" w:styleId="CM33">
    <w:name w:val="CM33"/>
    <w:basedOn w:val="Default"/>
    <w:next w:val="Default"/>
    <w:uiPriority w:val="99"/>
    <w:qFormat/>
    <w:rsid w:val="00DF3309"/>
    <w:pPr>
      <w:widowControl w:val="0"/>
    </w:pPr>
    <w:rPr>
      <w:rFonts w:ascii="Helvetica" w:eastAsia="Times New Roman" w:hAnsi="Helvetica" w:cs="Times New Roman"/>
      <w:color w:val="auto"/>
      <w:lang w:eastAsia="ru-RU"/>
    </w:rPr>
  </w:style>
  <w:style w:type="paragraph" w:customStyle="1" w:styleId="CM39">
    <w:name w:val="CM39"/>
    <w:basedOn w:val="Default"/>
    <w:next w:val="Default"/>
    <w:uiPriority w:val="99"/>
    <w:qFormat/>
    <w:rsid w:val="00DF3309"/>
    <w:pPr>
      <w:widowControl w:val="0"/>
    </w:pPr>
    <w:rPr>
      <w:rFonts w:ascii="Helvetica" w:eastAsia="Times New Roman" w:hAnsi="Helvetica" w:cs="Times New Roman"/>
      <w:color w:val="auto"/>
      <w:lang w:eastAsia="ru-RU"/>
    </w:rPr>
  </w:style>
  <w:style w:type="paragraph" w:customStyle="1" w:styleId="TableNormal">
    <w:name w:val="TableNormal"/>
    <w:basedOn w:val="affff"/>
    <w:qFormat/>
    <w:rsid w:val="00DF3309"/>
    <w:pPr>
      <w:keepLines/>
      <w:spacing w:before="120"/>
      <w:ind w:firstLine="709"/>
      <w:contextualSpacing/>
      <w:jc w:val="both"/>
    </w:pPr>
    <w:rPr>
      <w:rFonts w:ascii="Arial" w:hAnsi="Arial"/>
      <w:spacing w:val="-5"/>
      <w:szCs w:val="24"/>
      <w:lang w:eastAsia="en-US"/>
    </w:rPr>
  </w:style>
  <w:style w:type="paragraph" w:customStyle="1" w:styleId="TableTitle">
    <w:name w:val="TableTitle"/>
    <w:basedOn w:val="affff"/>
    <w:qFormat/>
    <w:rsid w:val="00DF3309"/>
    <w:pPr>
      <w:keepNext/>
      <w:keepLines/>
      <w:shd w:val="pct20" w:color="auto" w:fill="auto"/>
      <w:spacing w:before="120"/>
      <w:ind w:left="-113" w:right="-113" w:firstLine="709"/>
      <w:contextualSpacing/>
      <w:jc w:val="center"/>
    </w:pPr>
    <w:rPr>
      <w:rFonts w:ascii="Arial" w:hAnsi="Arial"/>
      <w:b/>
      <w:spacing w:val="-5"/>
      <w:szCs w:val="24"/>
      <w:lang w:eastAsia="en-US"/>
    </w:rPr>
  </w:style>
  <w:style w:type="character" w:customStyle="1" w:styleId="counter">
    <w:name w:val="counter"/>
    <w:rsid w:val="00DF3309"/>
  </w:style>
  <w:style w:type="paragraph" w:customStyle="1" w:styleId="Style7">
    <w:name w:val="Style7"/>
    <w:basedOn w:val="affff"/>
    <w:uiPriority w:val="99"/>
    <w:qFormat/>
    <w:rsid w:val="00DF3309"/>
    <w:pPr>
      <w:widowControl w:val="0"/>
      <w:autoSpaceDE w:val="0"/>
      <w:autoSpaceDN w:val="0"/>
      <w:adjustRightInd w:val="0"/>
      <w:spacing w:line="235" w:lineRule="exact"/>
      <w:ind w:firstLine="709"/>
    </w:pPr>
    <w:rPr>
      <w:sz w:val="24"/>
      <w:szCs w:val="24"/>
    </w:rPr>
  </w:style>
  <w:style w:type="paragraph" w:customStyle="1" w:styleId="Style13">
    <w:name w:val="Style13"/>
    <w:basedOn w:val="affff"/>
    <w:uiPriority w:val="99"/>
    <w:qFormat/>
    <w:rsid w:val="00DF3309"/>
    <w:pPr>
      <w:widowControl w:val="0"/>
      <w:autoSpaceDE w:val="0"/>
      <w:autoSpaceDN w:val="0"/>
      <w:adjustRightInd w:val="0"/>
      <w:ind w:firstLine="709"/>
    </w:pPr>
    <w:rPr>
      <w:sz w:val="24"/>
      <w:szCs w:val="24"/>
    </w:rPr>
  </w:style>
  <w:style w:type="paragraph" w:customStyle="1" w:styleId="Style4">
    <w:name w:val="Style4"/>
    <w:basedOn w:val="affff"/>
    <w:uiPriority w:val="99"/>
    <w:qFormat/>
    <w:rsid w:val="00DF3309"/>
    <w:pPr>
      <w:widowControl w:val="0"/>
      <w:autoSpaceDE w:val="0"/>
      <w:autoSpaceDN w:val="0"/>
      <w:adjustRightInd w:val="0"/>
      <w:ind w:firstLine="709"/>
    </w:pPr>
    <w:rPr>
      <w:sz w:val="24"/>
      <w:szCs w:val="24"/>
    </w:rPr>
  </w:style>
  <w:style w:type="character" w:customStyle="1" w:styleId="FontStyle14">
    <w:name w:val="Font Style14"/>
    <w:uiPriority w:val="99"/>
    <w:rsid w:val="00DF3309"/>
    <w:rPr>
      <w:rFonts w:ascii="Arial Unicode MS" w:eastAsia="Arial Unicode MS" w:cs="Arial Unicode MS"/>
      <w:b/>
      <w:bCs/>
      <w:color w:val="000000"/>
      <w:sz w:val="18"/>
      <w:szCs w:val="18"/>
    </w:rPr>
  </w:style>
  <w:style w:type="paragraph" w:customStyle="1" w:styleId="Style14">
    <w:name w:val="Style14"/>
    <w:basedOn w:val="affff"/>
    <w:uiPriority w:val="99"/>
    <w:qFormat/>
    <w:rsid w:val="00DF3309"/>
    <w:pPr>
      <w:widowControl w:val="0"/>
      <w:autoSpaceDE w:val="0"/>
      <w:autoSpaceDN w:val="0"/>
      <w:adjustRightInd w:val="0"/>
      <w:ind w:firstLine="709"/>
    </w:pPr>
    <w:rPr>
      <w:sz w:val="24"/>
      <w:szCs w:val="24"/>
    </w:rPr>
  </w:style>
  <w:style w:type="table" w:customStyle="1" w:styleId="1ffffffffffc">
    <w:name w:val="Светлый список1"/>
    <w:basedOn w:val="affff1"/>
    <w:uiPriority w:val="61"/>
    <w:rsid w:val="00DF3309"/>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Style16">
    <w:name w:val="Style16"/>
    <w:basedOn w:val="affff"/>
    <w:uiPriority w:val="99"/>
    <w:qFormat/>
    <w:rsid w:val="00DF3309"/>
    <w:pPr>
      <w:widowControl w:val="0"/>
      <w:autoSpaceDE w:val="0"/>
      <w:autoSpaceDN w:val="0"/>
      <w:adjustRightInd w:val="0"/>
      <w:ind w:firstLine="709"/>
    </w:pPr>
    <w:rPr>
      <w:sz w:val="24"/>
      <w:szCs w:val="24"/>
    </w:rPr>
  </w:style>
  <w:style w:type="paragraph" w:customStyle="1" w:styleId="Style21">
    <w:name w:val="Style21"/>
    <w:basedOn w:val="affff"/>
    <w:uiPriority w:val="99"/>
    <w:qFormat/>
    <w:rsid w:val="00DF3309"/>
    <w:pPr>
      <w:widowControl w:val="0"/>
      <w:autoSpaceDE w:val="0"/>
      <w:autoSpaceDN w:val="0"/>
      <w:adjustRightInd w:val="0"/>
      <w:ind w:firstLine="709"/>
    </w:pPr>
    <w:rPr>
      <w:sz w:val="24"/>
      <w:szCs w:val="24"/>
    </w:rPr>
  </w:style>
  <w:style w:type="paragraph" w:customStyle="1" w:styleId="Style32">
    <w:name w:val="Style32"/>
    <w:basedOn w:val="affff"/>
    <w:uiPriority w:val="99"/>
    <w:qFormat/>
    <w:rsid w:val="00DF3309"/>
    <w:pPr>
      <w:widowControl w:val="0"/>
      <w:autoSpaceDE w:val="0"/>
      <w:autoSpaceDN w:val="0"/>
      <w:adjustRightInd w:val="0"/>
      <w:spacing w:line="262" w:lineRule="exact"/>
      <w:ind w:firstLine="709"/>
      <w:jc w:val="both"/>
    </w:pPr>
    <w:rPr>
      <w:sz w:val="24"/>
      <w:szCs w:val="24"/>
    </w:rPr>
  </w:style>
  <w:style w:type="paragraph" w:customStyle="1" w:styleId="Style23">
    <w:name w:val="Style23"/>
    <w:basedOn w:val="affff"/>
    <w:uiPriority w:val="99"/>
    <w:qFormat/>
    <w:rsid w:val="00DF3309"/>
    <w:pPr>
      <w:widowControl w:val="0"/>
      <w:autoSpaceDE w:val="0"/>
      <w:autoSpaceDN w:val="0"/>
      <w:adjustRightInd w:val="0"/>
      <w:spacing w:line="340" w:lineRule="exact"/>
      <w:ind w:firstLine="709"/>
    </w:pPr>
    <w:rPr>
      <w:sz w:val="24"/>
      <w:szCs w:val="24"/>
    </w:rPr>
  </w:style>
  <w:style w:type="paragraph" w:customStyle="1" w:styleId="Style22">
    <w:name w:val="Style22"/>
    <w:basedOn w:val="affff"/>
    <w:uiPriority w:val="99"/>
    <w:qFormat/>
    <w:rsid w:val="00DF3309"/>
    <w:pPr>
      <w:widowControl w:val="0"/>
      <w:autoSpaceDE w:val="0"/>
      <w:autoSpaceDN w:val="0"/>
      <w:adjustRightInd w:val="0"/>
      <w:ind w:firstLine="709"/>
    </w:pPr>
    <w:rPr>
      <w:sz w:val="24"/>
      <w:szCs w:val="24"/>
    </w:rPr>
  </w:style>
  <w:style w:type="paragraph" w:customStyle="1" w:styleId="Style29">
    <w:name w:val="Style29"/>
    <w:basedOn w:val="affff"/>
    <w:uiPriority w:val="99"/>
    <w:qFormat/>
    <w:rsid w:val="00DF3309"/>
    <w:pPr>
      <w:widowControl w:val="0"/>
      <w:autoSpaceDE w:val="0"/>
      <w:autoSpaceDN w:val="0"/>
      <w:adjustRightInd w:val="0"/>
      <w:ind w:firstLine="709"/>
    </w:pPr>
    <w:rPr>
      <w:sz w:val="24"/>
      <w:szCs w:val="24"/>
    </w:rPr>
  </w:style>
  <w:style w:type="character" w:customStyle="1" w:styleId="longtext">
    <w:name w:val="long_text"/>
    <w:qFormat/>
    <w:rsid w:val="00DF3309"/>
  </w:style>
  <w:style w:type="character" w:customStyle="1" w:styleId="1ffffffffffd">
    <w:name w:val="_Маркированный список уровень 1 Знак"/>
    <w:link w:val="1ffffffffffe"/>
    <w:locked/>
    <w:rsid w:val="00DF3309"/>
  </w:style>
  <w:style w:type="paragraph" w:customStyle="1" w:styleId="1ffffffffffe">
    <w:name w:val="_Маркированный список уровень 1"/>
    <w:basedOn w:val="affff"/>
    <w:link w:val="1ffffffffffd"/>
    <w:qFormat/>
    <w:rsid w:val="00DF3309"/>
    <w:pPr>
      <w:spacing w:before="120"/>
      <w:ind w:left="1134" w:hanging="425"/>
      <w:jc w:val="both"/>
    </w:pPr>
  </w:style>
  <w:style w:type="paragraph" w:customStyle="1" w:styleId="afffffffffffffffffffffffffffff9">
    <w:name w:val="Титул_правая подпись"/>
    <w:link w:val="afffffffffffffffffffffffffffffa"/>
    <w:qFormat/>
    <w:rsid w:val="00DF3309"/>
    <w:pPr>
      <w:ind w:left="1167"/>
    </w:pPr>
    <w:rPr>
      <w:rFonts w:eastAsia="Calibri"/>
      <w:sz w:val="24"/>
      <w:szCs w:val="24"/>
      <w:lang w:eastAsia="en-US"/>
    </w:rPr>
  </w:style>
  <w:style w:type="character" w:customStyle="1" w:styleId="afffffffffffffffffffffffffffffa">
    <w:name w:val="Титул_правая подпись Знак"/>
    <w:link w:val="afffffffffffffffffffffffffffff9"/>
    <w:rsid w:val="00DF3309"/>
    <w:rPr>
      <w:rFonts w:eastAsia="Calibri"/>
      <w:sz w:val="24"/>
      <w:szCs w:val="24"/>
      <w:lang w:eastAsia="en-US"/>
    </w:rPr>
  </w:style>
  <w:style w:type="paragraph" w:customStyle="1" w:styleId="afffffffffffffffffffffffffffffb">
    <w:name w:val="Титул_левая подпись"/>
    <w:link w:val="afffffffffffffffffffffffffffffc"/>
    <w:qFormat/>
    <w:rsid w:val="00DF3309"/>
    <w:pPr>
      <w:ind w:right="1172"/>
    </w:pPr>
    <w:rPr>
      <w:rFonts w:eastAsia="Calibri"/>
      <w:sz w:val="24"/>
      <w:szCs w:val="24"/>
      <w:lang w:eastAsia="en-US"/>
    </w:rPr>
  </w:style>
  <w:style w:type="character" w:customStyle="1" w:styleId="afffffffffffffffffffffffffffffc">
    <w:name w:val="Титул_левая подпись Знак"/>
    <w:link w:val="afffffffffffffffffffffffffffffb"/>
    <w:rsid w:val="00DF3309"/>
    <w:rPr>
      <w:rFonts w:eastAsia="Calibri"/>
      <w:sz w:val="24"/>
      <w:szCs w:val="24"/>
      <w:lang w:eastAsia="en-US"/>
    </w:rPr>
  </w:style>
  <w:style w:type="paragraph" w:customStyle="1" w:styleId="afffffffffffffffffffffffffffffd">
    <w:name w:val="Титул_год"/>
    <w:basedOn w:val="HTML2"/>
    <w:link w:val="afffffffffffffffffffffffffffffe"/>
    <w:qFormat/>
    <w:rsid w:val="00DF3309"/>
    <w:pPr>
      <w:spacing w:before="0" w:after="0" w:line="240" w:lineRule="auto"/>
      <w:jc w:val="center"/>
    </w:pPr>
    <w:rPr>
      <w:rFonts w:eastAsia="Calibri"/>
      <w:i w:val="0"/>
      <w:lang w:val="ru-RU"/>
    </w:rPr>
  </w:style>
  <w:style w:type="character" w:customStyle="1" w:styleId="afffffffffffffffffffffffffffffe">
    <w:name w:val="Титул_год Знак"/>
    <w:link w:val="afffffffffffffffffffffffffffffd"/>
    <w:rsid w:val="00DF3309"/>
    <w:rPr>
      <w:rFonts w:eastAsia="Calibri"/>
      <w:iCs/>
      <w:kern w:val="24"/>
      <w:sz w:val="24"/>
      <w:szCs w:val="24"/>
      <w:lang w:eastAsia="en-US"/>
    </w:rPr>
  </w:style>
  <w:style w:type="paragraph" w:customStyle="1" w:styleId="TableGraf12M">
    <w:name w:val="TableGraf 12M"/>
    <w:basedOn w:val="affff"/>
    <w:qFormat/>
    <w:rsid w:val="00DF3309"/>
    <w:pPr>
      <w:suppressAutoHyphens/>
      <w:spacing w:before="60" w:after="60"/>
      <w:ind w:firstLine="709"/>
      <w:contextualSpacing/>
      <w:jc w:val="center"/>
    </w:pPr>
    <w:rPr>
      <w:sz w:val="24"/>
      <w:szCs w:val="24"/>
      <w:lang w:eastAsia="zh-CN"/>
    </w:rPr>
  </w:style>
  <w:style w:type="numbering" w:customStyle="1" w:styleId="16">
    <w:name w:val="Мн1"/>
    <w:uiPriority w:val="99"/>
    <w:rsid w:val="00DF3309"/>
    <w:pPr>
      <w:numPr>
        <w:numId w:val="109"/>
      </w:numPr>
    </w:pPr>
  </w:style>
  <w:style w:type="paragraph" w:customStyle="1" w:styleId="affffffffffffffffffffffffffffff">
    <w:name w:val="Подпункт"/>
    <w:basedOn w:val="affff"/>
    <w:qFormat/>
    <w:rsid w:val="00DF3309"/>
    <w:pPr>
      <w:keepNext/>
      <w:keepLines/>
      <w:tabs>
        <w:tab w:val="num" w:pos="1701"/>
      </w:tabs>
      <w:spacing w:before="200" w:line="360" w:lineRule="auto"/>
      <w:ind w:left="1701" w:hanging="981"/>
      <w:outlineLvl w:val="3"/>
    </w:pPr>
    <w:rPr>
      <w:b/>
      <w:bCs/>
      <w:sz w:val="24"/>
      <w:szCs w:val="26"/>
      <w:lang w:eastAsia="en-US"/>
    </w:rPr>
  </w:style>
  <w:style w:type="paragraph" w:customStyle="1" w:styleId="affffffffffffffffffffffffffffff0">
    <w:name w:val="Шапка таблицы"/>
    <w:basedOn w:val="affff"/>
    <w:qFormat/>
    <w:rsid w:val="00DF3309"/>
    <w:pPr>
      <w:spacing w:before="60" w:after="60"/>
      <w:ind w:firstLine="709"/>
      <w:contextualSpacing/>
      <w:jc w:val="center"/>
    </w:pPr>
    <w:rPr>
      <w:b/>
      <w:szCs w:val="24"/>
    </w:rPr>
  </w:style>
  <w:style w:type="paragraph" w:customStyle="1" w:styleId="affffffffffffffffffffffffffffff1">
    <w:name w:val="Текст внутри таблицы"/>
    <w:basedOn w:val="affff"/>
    <w:link w:val="affffffffffffffffffffffffffffff2"/>
    <w:qFormat/>
    <w:rsid w:val="00DF3309"/>
    <w:pPr>
      <w:spacing w:before="60" w:after="60"/>
      <w:ind w:firstLine="709"/>
      <w:contextualSpacing/>
    </w:pPr>
    <w:rPr>
      <w:sz w:val="24"/>
      <w:szCs w:val="24"/>
    </w:rPr>
  </w:style>
  <w:style w:type="character" w:customStyle="1" w:styleId="affffffffffffffffffffffffffffff2">
    <w:name w:val="Текст внутри таблицы Знак"/>
    <w:link w:val="affffffffffffffffffffffffffffff1"/>
    <w:qFormat/>
    <w:rsid w:val="00DF3309"/>
    <w:rPr>
      <w:sz w:val="24"/>
      <w:szCs w:val="24"/>
    </w:rPr>
  </w:style>
  <w:style w:type="character" w:customStyle="1" w:styleId="1fffffffffff">
    <w:name w:val="Текст пункта Знак1"/>
    <w:locked/>
    <w:rsid w:val="00DF3309"/>
    <w:rPr>
      <w:rFonts w:eastAsia="Times New Roman"/>
      <w:sz w:val="24"/>
      <w:szCs w:val="24"/>
      <w:lang w:eastAsia="en-US"/>
    </w:rPr>
  </w:style>
  <w:style w:type="paragraph" w:customStyle="1" w:styleId="2ffffff8">
    <w:name w:val="Тит2"/>
    <w:basedOn w:val="affff"/>
    <w:link w:val="2ffffff9"/>
    <w:qFormat/>
    <w:rsid w:val="00DF3309"/>
    <w:pPr>
      <w:suppressAutoHyphens/>
      <w:spacing w:before="120" w:line="360" w:lineRule="auto"/>
      <w:ind w:firstLine="709"/>
      <w:contextualSpacing/>
      <w:jc w:val="center"/>
    </w:pPr>
    <w:rPr>
      <w:b/>
      <w:sz w:val="24"/>
      <w:szCs w:val="24"/>
    </w:rPr>
  </w:style>
  <w:style w:type="character" w:customStyle="1" w:styleId="2ffffff9">
    <w:name w:val="Тит2 Знак"/>
    <w:link w:val="2ffffff8"/>
    <w:rsid w:val="00DF3309"/>
    <w:rPr>
      <w:b/>
      <w:sz w:val="24"/>
      <w:szCs w:val="24"/>
    </w:rPr>
  </w:style>
  <w:style w:type="paragraph" w:customStyle="1" w:styleId="affffffffffffffffffffffffffffff3">
    <w:name w:val="Раздел документа"/>
    <w:basedOn w:val="affff"/>
    <w:next w:val="affff"/>
    <w:qFormat/>
    <w:rsid w:val="00DF3309"/>
    <w:pPr>
      <w:keepNext/>
      <w:pageBreakBefore/>
      <w:suppressAutoHyphens/>
      <w:spacing w:before="120" w:after="360" w:line="360" w:lineRule="auto"/>
      <w:ind w:left="851" w:right="851" w:firstLine="709"/>
      <w:contextualSpacing/>
      <w:jc w:val="center"/>
    </w:pPr>
    <w:rPr>
      <w:b/>
      <w:caps/>
      <w:sz w:val="24"/>
      <w:szCs w:val="24"/>
    </w:rPr>
  </w:style>
  <w:style w:type="paragraph" w:customStyle="1" w:styleId="affffffffffffffffffffffffffffff4">
    <w:name w:val="Рис"/>
    <w:next w:val="affff"/>
    <w:link w:val="affffffffffffffffffffffffffffff5"/>
    <w:qFormat/>
    <w:rsid w:val="00DF3309"/>
    <w:pPr>
      <w:keepNext/>
      <w:keepLines/>
      <w:spacing w:before="240"/>
      <w:jc w:val="center"/>
    </w:pPr>
    <w:rPr>
      <w:noProof/>
      <w:sz w:val="24"/>
    </w:rPr>
  </w:style>
  <w:style w:type="character" w:customStyle="1" w:styleId="affffffffffffffffffffffffffffff5">
    <w:name w:val="Рис Знак"/>
    <w:link w:val="affffffffffffffffffffffffffffff4"/>
    <w:qFormat/>
    <w:locked/>
    <w:rsid w:val="00DF3309"/>
    <w:rPr>
      <w:noProof/>
      <w:sz w:val="24"/>
    </w:rPr>
  </w:style>
  <w:style w:type="paragraph" w:customStyle="1" w:styleId="affffffffffffffffffffffffffffff6">
    <w:name w:val="Рис Имя"/>
    <w:basedOn w:val="affff"/>
    <w:next w:val="affffffffffffffffffffffffffffff4"/>
    <w:link w:val="affffffffffffffffffffffffffffff7"/>
    <w:qFormat/>
    <w:rsid w:val="00DF3309"/>
    <w:pPr>
      <w:spacing w:before="240" w:after="240" w:line="360" w:lineRule="auto"/>
      <w:ind w:firstLine="709"/>
      <w:contextualSpacing/>
      <w:jc w:val="center"/>
    </w:pPr>
    <w:rPr>
      <w:kern w:val="24"/>
      <w:sz w:val="24"/>
      <w:szCs w:val="24"/>
    </w:rPr>
  </w:style>
  <w:style w:type="character" w:customStyle="1" w:styleId="affffffffffffffffffffffffffffff7">
    <w:name w:val="Рис Имя Знак"/>
    <w:link w:val="affffffffffffffffffffffffffffff6"/>
    <w:qFormat/>
    <w:rsid w:val="00DF3309"/>
    <w:rPr>
      <w:kern w:val="24"/>
      <w:sz w:val="24"/>
      <w:szCs w:val="24"/>
    </w:rPr>
  </w:style>
  <w:style w:type="paragraph" w:customStyle="1" w:styleId="--">
    <w:name w:val="Список- -"/>
    <w:basedOn w:val="affff"/>
    <w:qFormat/>
    <w:rsid w:val="00DF3309"/>
    <w:pPr>
      <w:numPr>
        <w:numId w:val="111"/>
      </w:numPr>
      <w:tabs>
        <w:tab w:val="left" w:pos="0"/>
      </w:tabs>
      <w:spacing w:before="120" w:line="360" w:lineRule="auto"/>
      <w:contextualSpacing/>
    </w:pPr>
    <w:rPr>
      <w:snapToGrid w:val="0"/>
      <w:sz w:val="24"/>
      <w:szCs w:val="24"/>
    </w:rPr>
  </w:style>
  <w:style w:type="paragraph" w:customStyle="1" w:styleId="1fb">
    <w:name w:val="Список_1"/>
    <w:basedOn w:val="affff"/>
    <w:qFormat/>
    <w:rsid w:val="00DF3309"/>
    <w:pPr>
      <w:numPr>
        <w:numId w:val="112"/>
      </w:numPr>
      <w:spacing w:before="120" w:line="360" w:lineRule="auto"/>
      <w:contextualSpacing/>
      <w:jc w:val="both"/>
    </w:pPr>
    <w:rPr>
      <w:sz w:val="24"/>
      <w:szCs w:val="24"/>
    </w:rPr>
  </w:style>
  <w:style w:type="paragraph" w:customStyle="1" w:styleId="affffffffffffffffffffffffffffff8">
    <w:name w:val="Текст программы"/>
    <w:basedOn w:val="affff"/>
    <w:link w:val="affffffffffffffffffffffffffffff9"/>
    <w:qFormat/>
    <w:rsid w:val="00DF3309"/>
    <w:pPr>
      <w:spacing w:before="120"/>
      <w:ind w:firstLine="624"/>
      <w:jc w:val="both"/>
    </w:pPr>
    <w:rPr>
      <w:rFonts w:ascii="Courier New" w:hAnsi="Courier New"/>
      <w:sz w:val="24"/>
    </w:rPr>
  </w:style>
  <w:style w:type="character" w:customStyle="1" w:styleId="affffffffffffffffffffffffffffff9">
    <w:name w:val="Текст программы Знак"/>
    <w:link w:val="affffffffffffffffffffffffffffff8"/>
    <w:rsid w:val="00DF3309"/>
    <w:rPr>
      <w:rFonts w:ascii="Courier New" w:hAnsi="Courier New"/>
      <w:sz w:val="24"/>
    </w:rPr>
  </w:style>
  <w:style w:type="paragraph" w:customStyle="1" w:styleId="1fffffffffff0">
    <w:name w:val="ТИТ1"/>
    <w:basedOn w:val="affff"/>
    <w:link w:val="1fffffffffff1"/>
    <w:qFormat/>
    <w:rsid w:val="00DF3309"/>
    <w:pPr>
      <w:suppressAutoHyphens/>
      <w:spacing w:before="120" w:line="360" w:lineRule="auto"/>
      <w:ind w:left="851" w:right="851" w:firstLine="709"/>
      <w:contextualSpacing/>
      <w:jc w:val="center"/>
    </w:pPr>
    <w:rPr>
      <w:b/>
      <w:caps/>
      <w:sz w:val="24"/>
      <w:szCs w:val="24"/>
    </w:rPr>
  </w:style>
  <w:style w:type="character" w:customStyle="1" w:styleId="1fffffffffff1">
    <w:name w:val="ТИТ1 Знак"/>
    <w:link w:val="1fffffffffff0"/>
    <w:qFormat/>
    <w:rsid w:val="00DF3309"/>
    <w:rPr>
      <w:b/>
      <w:caps/>
      <w:sz w:val="24"/>
      <w:szCs w:val="24"/>
    </w:rPr>
  </w:style>
  <w:style w:type="paragraph" w:customStyle="1" w:styleId="3ffff5">
    <w:name w:val="Тит3"/>
    <w:basedOn w:val="2ffffff8"/>
    <w:qFormat/>
    <w:rsid w:val="00DF3309"/>
    <w:pPr>
      <w:spacing w:before="60" w:after="60" w:line="240" w:lineRule="auto"/>
    </w:pPr>
    <w:rPr>
      <w:b w:val="0"/>
    </w:rPr>
  </w:style>
  <w:style w:type="paragraph" w:customStyle="1" w:styleId="print-only">
    <w:name w:val="print-only"/>
    <w:basedOn w:val="affff"/>
    <w:qFormat/>
    <w:rsid w:val="00DF3309"/>
    <w:pPr>
      <w:spacing w:before="100" w:beforeAutospacing="1" w:after="100" w:afterAutospacing="1"/>
      <w:ind w:firstLine="709"/>
    </w:pPr>
    <w:rPr>
      <w:sz w:val="24"/>
    </w:rPr>
  </w:style>
  <w:style w:type="paragraph" w:customStyle="1" w:styleId="comment">
    <w:name w:val="comment"/>
    <w:basedOn w:val="affff"/>
    <w:qFormat/>
    <w:rsid w:val="00DF3309"/>
    <w:pPr>
      <w:spacing w:before="100" w:beforeAutospacing="1" w:after="100" w:afterAutospacing="1"/>
      <w:ind w:firstLine="709"/>
    </w:pPr>
    <w:rPr>
      <w:sz w:val="24"/>
    </w:rPr>
  </w:style>
  <w:style w:type="paragraph" w:customStyle="1" w:styleId="comment-body">
    <w:name w:val="comment-body"/>
    <w:basedOn w:val="affff"/>
    <w:qFormat/>
    <w:rsid w:val="00DF3309"/>
    <w:pPr>
      <w:spacing w:before="100" w:beforeAutospacing="1" w:after="100" w:afterAutospacing="1"/>
      <w:ind w:firstLine="709"/>
    </w:pPr>
    <w:rPr>
      <w:sz w:val="24"/>
    </w:rPr>
  </w:style>
  <w:style w:type="paragraph" w:customStyle="1" w:styleId="comment-content">
    <w:name w:val="comment-content"/>
    <w:basedOn w:val="affff"/>
    <w:qFormat/>
    <w:rsid w:val="00DF3309"/>
    <w:pPr>
      <w:spacing w:before="100" w:beforeAutospacing="1" w:after="100" w:afterAutospacing="1"/>
      <w:ind w:firstLine="709"/>
    </w:pPr>
    <w:rPr>
      <w:sz w:val="24"/>
    </w:rPr>
  </w:style>
  <w:style w:type="paragraph" w:customStyle="1" w:styleId="pagesection">
    <w:name w:val="pagesection"/>
    <w:basedOn w:val="affff"/>
    <w:qFormat/>
    <w:rsid w:val="00DF3309"/>
    <w:pPr>
      <w:spacing w:before="100" w:beforeAutospacing="1" w:after="100" w:afterAutospacing="1"/>
      <w:ind w:firstLine="709"/>
    </w:pPr>
    <w:rPr>
      <w:sz w:val="24"/>
    </w:rPr>
  </w:style>
  <w:style w:type="paragraph" w:customStyle="1" w:styleId="aui-header-inner">
    <w:name w:val="aui-header-inner"/>
    <w:basedOn w:val="affff"/>
    <w:qFormat/>
    <w:rsid w:val="00DF3309"/>
    <w:pPr>
      <w:spacing w:before="100" w:beforeAutospacing="1" w:after="100" w:afterAutospacing="1"/>
      <w:ind w:firstLine="709"/>
    </w:pPr>
    <w:rPr>
      <w:vanish/>
      <w:sz w:val="24"/>
    </w:rPr>
  </w:style>
  <w:style w:type="paragraph" w:customStyle="1" w:styleId="sidebar">
    <w:name w:val="sidebar"/>
    <w:basedOn w:val="affff"/>
    <w:qFormat/>
    <w:rsid w:val="00DF3309"/>
    <w:pPr>
      <w:spacing w:before="100" w:beforeAutospacing="1" w:after="100" w:afterAutospacing="1"/>
      <w:ind w:firstLine="709"/>
    </w:pPr>
    <w:rPr>
      <w:vanish/>
      <w:sz w:val="24"/>
    </w:rPr>
  </w:style>
  <w:style w:type="paragraph" w:customStyle="1" w:styleId="ia-fixed-sidebar">
    <w:name w:val="ia-fixed-sidebar"/>
    <w:basedOn w:val="affff"/>
    <w:qFormat/>
    <w:rsid w:val="00DF3309"/>
    <w:pPr>
      <w:spacing w:before="100" w:beforeAutospacing="1" w:after="100" w:afterAutospacing="1"/>
      <w:ind w:firstLine="709"/>
    </w:pPr>
    <w:rPr>
      <w:vanish/>
      <w:sz w:val="24"/>
    </w:rPr>
  </w:style>
  <w:style w:type="paragraph" w:customStyle="1" w:styleId="page-actions">
    <w:name w:val="page-actions"/>
    <w:basedOn w:val="affff"/>
    <w:qFormat/>
    <w:rsid w:val="00DF3309"/>
    <w:pPr>
      <w:spacing w:before="100" w:beforeAutospacing="1" w:after="100" w:afterAutospacing="1"/>
      <w:ind w:firstLine="709"/>
    </w:pPr>
    <w:rPr>
      <w:vanish/>
      <w:sz w:val="24"/>
    </w:rPr>
  </w:style>
  <w:style w:type="paragraph" w:customStyle="1" w:styleId="navmenu">
    <w:name w:val="navmenu"/>
    <w:basedOn w:val="affff"/>
    <w:qFormat/>
    <w:rsid w:val="00DF3309"/>
    <w:pPr>
      <w:spacing w:before="100" w:beforeAutospacing="1" w:after="100" w:afterAutospacing="1"/>
      <w:ind w:firstLine="709"/>
    </w:pPr>
    <w:rPr>
      <w:vanish/>
      <w:sz w:val="24"/>
    </w:rPr>
  </w:style>
  <w:style w:type="paragraph" w:customStyle="1" w:styleId="ajs-menu-bar">
    <w:name w:val="ajs-menu-bar"/>
    <w:basedOn w:val="affff"/>
    <w:qFormat/>
    <w:rsid w:val="00DF3309"/>
    <w:pPr>
      <w:spacing w:before="100" w:beforeAutospacing="1" w:after="100" w:afterAutospacing="1"/>
      <w:ind w:firstLine="709"/>
    </w:pPr>
    <w:rPr>
      <w:vanish/>
      <w:sz w:val="24"/>
    </w:rPr>
  </w:style>
  <w:style w:type="paragraph" w:customStyle="1" w:styleId="noprint">
    <w:name w:val="noprint"/>
    <w:basedOn w:val="affff"/>
    <w:qFormat/>
    <w:rsid w:val="00DF3309"/>
    <w:pPr>
      <w:spacing w:before="100" w:beforeAutospacing="1" w:after="100" w:afterAutospacing="1"/>
      <w:ind w:firstLine="709"/>
    </w:pPr>
    <w:rPr>
      <w:vanish/>
      <w:sz w:val="24"/>
    </w:rPr>
  </w:style>
  <w:style w:type="paragraph" w:customStyle="1" w:styleId="inline-control-link">
    <w:name w:val="inline-control-link"/>
    <w:basedOn w:val="affff"/>
    <w:qFormat/>
    <w:rsid w:val="00DF3309"/>
    <w:pPr>
      <w:spacing w:before="100" w:beforeAutospacing="1" w:after="100" w:afterAutospacing="1"/>
      <w:ind w:firstLine="709"/>
    </w:pPr>
    <w:rPr>
      <w:vanish/>
      <w:sz w:val="24"/>
    </w:rPr>
  </w:style>
  <w:style w:type="paragraph" w:customStyle="1" w:styleId="global-comment-actions">
    <w:name w:val="global-comment-actions"/>
    <w:basedOn w:val="affff"/>
    <w:qFormat/>
    <w:rsid w:val="00DF3309"/>
    <w:pPr>
      <w:spacing w:before="100" w:beforeAutospacing="1" w:after="100" w:afterAutospacing="1"/>
      <w:ind w:firstLine="709"/>
    </w:pPr>
    <w:rPr>
      <w:vanish/>
      <w:sz w:val="24"/>
    </w:rPr>
  </w:style>
  <w:style w:type="paragraph" w:customStyle="1" w:styleId="comment-actions">
    <w:name w:val="comment-actions"/>
    <w:basedOn w:val="affff"/>
    <w:qFormat/>
    <w:rsid w:val="00DF3309"/>
    <w:pPr>
      <w:spacing w:before="100" w:beforeAutospacing="1" w:after="100" w:afterAutospacing="1"/>
      <w:ind w:firstLine="709"/>
    </w:pPr>
    <w:rPr>
      <w:vanish/>
      <w:sz w:val="24"/>
    </w:rPr>
  </w:style>
  <w:style w:type="paragraph" w:customStyle="1" w:styleId="quick-comment-container">
    <w:name w:val="quick-comment-container"/>
    <w:basedOn w:val="affff"/>
    <w:qFormat/>
    <w:rsid w:val="00DF3309"/>
    <w:pPr>
      <w:spacing w:before="100" w:beforeAutospacing="1" w:after="100" w:afterAutospacing="1"/>
      <w:ind w:firstLine="709"/>
    </w:pPr>
    <w:rPr>
      <w:vanish/>
      <w:sz w:val="24"/>
    </w:rPr>
  </w:style>
  <w:style w:type="paragraph" w:customStyle="1" w:styleId="comment1">
    <w:name w:val="comment1"/>
    <w:basedOn w:val="affff"/>
    <w:qFormat/>
    <w:rsid w:val="00DF3309"/>
    <w:pPr>
      <w:spacing w:before="100" w:beforeAutospacing="1" w:after="100" w:afterAutospacing="1"/>
      <w:ind w:firstLine="709"/>
    </w:pPr>
    <w:rPr>
      <w:sz w:val="24"/>
    </w:rPr>
  </w:style>
  <w:style w:type="paragraph" w:customStyle="1" w:styleId="comment-body1">
    <w:name w:val="comment-body1"/>
    <w:basedOn w:val="affff"/>
    <w:qFormat/>
    <w:rsid w:val="00DF3309"/>
    <w:pPr>
      <w:spacing w:before="100" w:beforeAutospacing="1" w:after="100" w:afterAutospacing="1"/>
      <w:ind w:firstLine="709"/>
    </w:pPr>
    <w:rPr>
      <w:sz w:val="24"/>
    </w:rPr>
  </w:style>
  <w:style w:type="paragraph" w:customStyle="1" w:styleId="comment-content1">
    <w:name w:val="comment-content1"/>
    <w:basedOn w:val="affff"/>
    <w:qFormat/>
    <w:rsid w:val="00DF3309"/>
    <w:pPr>
      <w:spacing w:before="100" w:beforeAutospacing="1" w:after="100" w:afterAutospacing="1"/>
      <w:ind w:firstLine="709"/>
    </w:pPr>
    <w:rPr>
      <w:sz w:val="24"/>
    </w:rPr>
  </w:style>
  <w:style w:type="paragraph" w:customStyle="1" w:styleId="pagesection1">
    <w:name w:val="pagesection1"/>
    <w:basedOn w:val="affff"/>
    <w:qFormat/>
    <w:rsid w:val="00DF3309"/>
    <w:pPr>
      <w:spacing w:before="100" w:beforeAutospacing="1" w:after="100" w:afterAutospacing="1"/>
      <w:ind w:firstLine="709"/>
    </w:pPr>
    <w:rPr>
      <w:sz w:val="24"/>
    </w:rPr>
  </w:style>
  <w:style w:type="paragraph" w:customStyle="1" w:styleId="comment2">
    <w:name w:val="comment2"/>
    <w:basedOn w:val="affff"/>
    <w:qFormat/>
    <w:rsid w:val="00DF3309"/>
    <w:pPr>
      <w:spacing w:before="100" w:beforeAutospacing="1" w:after="100" w:afterAutospacing="1"/>
      <w:ind w:firstLine="709"/>
    </w:pPr>
    <w:rPr>
      <w:sz w:val="24"/>
    </w:rPr>
  </w:style>
  <w:style w:type="paragraph" w:customStyle="1" w:styleId="comment-body2">
    <w:name w:val="comment-body2"/>
    <w:basedOn w:val="affff"/>
    <w:qFormat/>
    <w:rsid w:val="00DF3309"/>
    <w:pPr>
      <w:spacing w:before="100" w:beforeAutospacing="1" w:after="100" w:afterAutospacing="1"/>
      <w:ind w:firstLine="709"/>
    </w:pPr>
    <w:rPr>
      <w:sz w:val="24"/>
    </w:rPr>
  </w:style>
  <w:style w:type="paragraph" w:customStyle="1" w:styleId="comment-content2">
    <w:name w:val="comment-content2"/>
    <w:basedOn w:val="affff"/>
    <w:qFormat/>
    <w:rsid w:val="00DF3309"/>
    <w:pPr>
      <w:spacing w:before="100" w:beforeAutospacing="1" w:after="100" w:afterAutospacing="1"/>
      <w:ind w:firstLine="709"/>
    </w:pPr>
    <w:rPr>
      <w:sz w:val="24"/>
    </w:rPr>
  </w:style>
  <w:style w:type="paragraph" w:customStyle="1" w:styleId="pagesection2">
    <w:name w:val="pagesection2"/>
    <w:basedOn w:val="affff"/>
    <w:qFormat/>
    <w:rsid w:val="00DF3309"/>
    <w:pPr>
      <w:spacing w:before="100" w:beforeAutospacing="1" w:after="100" w:afterAutospacing="1"/>
      <w:ind w:firstLine="709"/>
    </w:pPr>
    <w:rPr>
      <w:sz w:val="24"/>
    </w:rPr>
  </w:style>
  <w:style w:type="paragraph" w:customStyle="1" w:styleId="a11">
    <w:name w:val="a1"/>
    <w:basedOn w:val="affff"/>
    <w:qFormat/>
    <w:rsid w:val="00DF3309"/>
    <w:pPr>
      <w:spacing w:before="100" w:beforeAutospacing="1" w:after="100" w:afterAutospacing="1"/>
      <w:ind w:firstLine="709"/>
    </w:pPr>
    <w:rPr>
      <w:sz w:val="24"/>
    </w:rPr>
  </w:style>
  <w:style w:type="paragraph" w:customStyle="1" w:styleId="a40">
    <w:name w:val="a4"/>
    <w:basedOn w:val="affff"/>
    <w:qFormat/>
    <w:rsid w:val="00DF3309"/>
    <w:pPr>
      <w:spacing w:before="100" w:beforeAutospacing="1" w:after="100" w:afterAutospacing="1"/>
      <w:ind w:firstLine="709"/>
    </w:pPr>
    <w:rPr>
      <w:sz w:val="24"/>
    </w:rPr>
  </w:style>
  <w:style w:type="paragraph" w:customStyle="1" w:styleId="-f0">
    <w:name w:val="-"/>
    <w:basedOn w:val="affff"/>
    <w:qFormat/>
    <w:rsid w:val="00DF3309"/>
    <w:pPr>
      <w:spacing w:before="100" w:beforeAutospacing="1" w:after="100" w:afterAutospacing="1"/>
      <w:ind w:firstLine="709"/>
    </w:pPr>
    <w:rPr>
      <w:sz w:val="24"/>
    </w:rPr>
  </w:style>
  <w:style w:type="paragraph" w:customStyle="1" w:styleId="a20">
    <w:name w:val="a2"/>
    <w:basedOn w:val="affff"/>
    <w:qFormat/>
    <w:rsid w:val="00DF3309"/>
    <w:pPr>
      <w:spacing w:before="100" w:beforeAutospacing="1" w:after="100" w:afterAutospacing="1"/>
      <w:ind w:firstLine="709"/>
    </w:pPr>
    <w:rPr>
      <w:sz w:val="24"/>
    </w:rPr>
  </w:style>
  <w:style w:type="paragraph" w:customStyle="1" w:styleId="a30">
    <w:name w:val="a3"/>
    <w:basedOn w:val="affff"/>
    <w:qFormat/>
    <w:rsid w:val="00DF3309"/>
    <w:pPr>
      <w:spacing w:before="100" w:beforeAutospacing="1" w:after="100" w:afterAutospacing="1"/>
      <w:ind w:firstLine="709"/>
    </w:pPr>
    <w:rPr>
      <w:sz w:val="24"/>
    </w:rPr>
  </w:style>
  <w:style w:type="character" w:customStyle="1" w:styleId="apple-tab-span">
    <w:name w:val="apple-tab-span"/>
    <w:qFormat/>
    <w:rsid w:val="00DF3309"/>
  </w:style>
  <w:style w:type="paragraph" w:customStyle="1" w:styleId="--0">
    <w:name w:val="--"/>
    <w:basedOn w:val="affff"/>
    <w:qFormat/>
    <w:rsid w:val="00DF3309"/>
    <w:pPr>
      <w:spacing w:before="100" w:beforeAutospacing="1" w:after="100" w:afterAutospacing="1"/>
      <w:ind w:firstLine="709"/>
    </w:pPr>
    <w:rPr>
      <w:sz w:val="24"/>
    </w:rPr>
  </w:style>
  <w:style w:type="character" w:customStyle="1" w:styleId="error">
    <w:name w:val="error"/>
    <w:rsid w:val="00DF3309"/>
  </w:style>
  <w:style w:type="paragraph" w:customStyle="1" w:styleId="standard0">
    <w:name w:val="standard"/>
    <w:basedOn w:val="affff"/>
    <w:qFormat/>
    <w:rsid w:val="00DF3309"/>
    <w:pPr>
      <w:spacing w:before="100" w:beforeAutospacing="1" w:after="100" w:afterAutospacing="1"/>
      <w:ind w:firstLine="709"/>
    </w:pPr>
    <w:rPr>
      <w:sz w:val="24"/>
    </w:rPr>
  </w:style>
  <w:style w:type="paragraph" w:customStyle="1" w:styleId="preformattedtext">
    <w:name w:val="preformattedtext"/>
    <w:basedOn w:val="affff"/>
    <w:qFormat/>
    <w:rsid w:val="00DF3309"/>
    <w:pPr>
      <w:spacing w:before="100" w:beforeAutospacing="1" w:after="100" w:afterAutospacing="1"/>
      <w:ind w:firstLine="709"/>
    </w:pPr>
    <w:rPr>
      <w:sz w:val="24"/>
    </w:rPr>
  </w:style>
  <w:style w:type="character" w:customStyle="1" w:styleId="confluence-anchor-link">
    <w:name w:val="confluence-anchor-link"/>
    <w:rsid w:val="00DF3309"/>
  </w:style>
  <w:style w:type="paragraph" w:customStyle="1" w:styleId="affffffffffffffffffffffffffffffa">
    <w:name w:val="Таблица_текст"/>
    <w:link w:val="affffffffffffffffffffffffffffffb"/>
    <w:qFormat/>
    <w:rsid w:val="00DF3309"/>
    <w:pPr>
      <w:ind w:left="34"/>
    </w:pPr>
    <w:rPr>
      <w:sz w:val="24"/>
      <w:szCs w:val="24"/>
    </w:rPr>
  </w:style>
  <w:style w:type="character" w:customStyle="1" w:styleId="affffffffffffffffffffffffffffffb">
    <w:name w:val="Таблица_текст Знак"/>
    <w:link w:val="affffffffffffffffffffffffffffffa"/>
    <w:qFormat/>
    <w:rsid w:val="00DF3309"/>
    <w:rPr>
      <w:sz w:val="24"/>
      <w:szCs w:val="24"/>
    </w:rPr>
  </w:style>
  <w:style w:type="paragraph" w:customStyle="1" w:styleId="affffffffffffffffffffffffffffffc">
    <w:name w:val="Таблица_название"/>
    <w:basedOn w:val="affffffffffffffffffffffffffffffa"/>
    <w:next w:val="affff"/>
    <w:link w:val="affffffffffffffffffffffffffffffd"/>
    <w:qFormat/>
    <w:rsid w:val="00DF3309"/>
    <w:pPr>
      <w:keepNext/>
      <w:spacing w:before="240" w:line="360" w:lineRule="auto"/>
      <w:ind w:left="0"/>
    </w:pPr>
    <w:rPr>
      <w:sz w:val="20"/>
      <w:szCs w:val="20"/>
    </w:rPr>
  </w:style>
  <w:style w:type="character" w:customStyle="1" w:styleId="affffffffffffffffffffffffffffffd">
    <w:name w:val="Таблица_название Знак"/>
    <w:link w:val="affffffffffffffffffffffffffffffc"/>
    <w:rsid w:val="00DF3309"/>
  </w:style>
  <w:style w:type="character" w:customStyle="1" w:styleId="afffffffffffffffffff">
    <w:name w:val="ПРИЛОЖЕНИЕ Знак"/>
    <w:link w:val="affffffffffffffffffe"/>
    <w:uiPriority w:val="99"/>
    <w:rsid w:val="00DF3309"/>
    <w:rPr>
      <w:rFonts w:eastAsia="Calibri"/>
      <w:b/>
      <w:caps/>
      <w:kern w:val="32"/>
      <w:sz w:val="32"/>
      <w:szCs w:val="32"/>
      <w:lang w:val="x-none" w:eastAsia="x-none"/>
    </w:rPr>
  </w:style>
  <w:style w:type="paragraph" w:customStyle="1" w:styleId="2ffffffa">
    <w:name w:val="приложение заголовок 2"/>
    <w:basedOn w:val="2f"/>
    <w:next w:val="affff"/>
    <w:link w:val="2ffffffb"/>
    <w:qFormat/>
    <w:rsid w:val="00DF3309"/>
    <w:pPr>
      <w:tabs>
        <w:tab w:val="clear" w:pos="1209"/>
        <w:tab w:val="num" w:pos="2149"/>
      </w:tabs>
      <w:spacing w:after="240" w:line="360" w:lineRule="auto"/>
      <w:ind w:left="709"/>
      <w:contextualSpacing/>
    </w:pPr>
    <w:rPr>
      <w:rFonts w:ascii="Times New Roman" w:eastAsia="Calibri" w:hAnsi="Times New Roman" w:cs="Times New Roman"/>
      <w:bCs w:val="0"/>
      <w:i w:val="0"/>
      <w:iCs w:val="0"/>
      <w:sz w:val="24"/>
      <w:szCs w:val="24"/>
    </w:rPr>
  </w:style>
  <w:style w:type="paragraph" w:customStyle="1" w:styleId="3ffff6">
    <w:name w:val="Приложение заголовок 3"/>
    <w:basedOn w:val="3f3"/>
    <w:next w:val="affff"/>
    <w:qFormat/>
    <w:rsid w:val="00DF3309"/>
    <w:pPr>
      <w:keepLines/>
      <w:tabs>
        <w:tab w:val="clear" w:pos="1209"/>
        <w:tab w:val="num" w:pos="2869"/>
      </w:tabs>
      <w:spacing w:after="120" w:line="360" w:lineRule="auto"/>
      <w:ind w:left="6238"/>
      <w:contextualSpacing/>
      <w:jc w:val="both"/>
    </w:pPr>
    <w:rPr>
      <w:rFonts w:ascii="Times New Roman" w:eastAsia="SimSun" w:hAnsi="Times New Roman" w:cs="Mangal"/>
      <w:kern w:val="3"/>
      <w:sz w:val="24"/>
      <w:szCs w:val="24"/>
      <w:lang w:eastAsia="zh-CN" w:bidi="hi-IN"/>
    </w:rPr>
  </w:style>
  <w:style w:type="character" w:customStyle="1" w:styleId="2ffffffb">
    <w:name w:val="приложение заголовок 2 Знак"/>
    <w:link w:val="2ffffffa"/>
    <w:rsid w:val="00DF3309"/>
    <w:rPr>
      <w:rFonts w:eastAsia="Calibri"/>
      <w:b/>
      <w:sz w:val="24"/>
      <w:szCs w:val="24"/>
    </w:rPr>
  </w:style>
  <w:style w:type="paragraph" w:customStyle="1" w:styleId="2ffffffc">
    <w:name w:val="Маркированный список 2 уровень"/>
    <w:basedOn w:val="afffff5"/>
    <w:uiPriority w:val="99"/>
    <w:qFormat/>
    <w:rsid w:val="00DF3309"/>
    <w:pPr>
      <w:tabs>
        <w:tab w:val="left" w:pos="1701"/>
      </w:tabs>
      <w:spacing w:line="360" w:lineRule="auto"/>
      <w:ind w:left="1702" w:hanging="284"/>
      <w:contextualSpacing/>
    </w:pPr>
    <w:rPr>
      <w:sz w:val="24"/>
      <w:szCs w:val="24"/>
      <w:lang w:eastAsia="en-US"/>
    </w:rPr>
  </w:style>
  <w:style w:type="paragraph" w:customStyle="1" w:styleId="2ffffffd">
    <w:name w:val="Приложение заголовок 2"/>
    <w:basedOn w:val="affffffff5"/>
    <w:link w:val="2ffffffe"/>
    <w:qFormat/>
    <w:rsid w:val="00DF3309"/>
    <w:pPr>
      <w:spacing w:before="240" w:line="360" w:lineRule="auto"/>
      <w:ind w:left="709"/>
      <w:contextualSpacing/>
    </w:pPr>
    <w:rPr>
      <w:rFonts w:ascii="Times New Roman" w:eastAsia="Times New Roman" w:hAnsi="Times New Roman"/>
      <w:b/>
      <w:sz w:val="24"/>
      <w:szCs w:val="24"/>
      <w:lang w:eastAsia="en-US"/>
    </w:rPr>
  </w:style>
  <w:style w:type="character" w:customStyle="1" w:styleId="2ffffffe">
    <w:name w:val="Приложение заголовок 2 Знак"/>
    <w:link w:val="2ffffffd"/>
    <w:rsid w:val="00DF3309"/>
    <w:rPr>
      <w:b/>
      <w:sz w:val="24"/>
      <w:szCs w:val="24"/>
      <w:lang w:eastAsia="en-US"/>
    </w:rPr>
  </w:style>
  <w:style w:type="character" w:customStyle="1" w:styleId="1fffffffffff2">
    <w:name w:val="Упомянуть1"/>
    <w:uiPriority w:val="99"/>
    <w:unhideWhenUsed/>
    <w:qFormat/>
    <w:rsid w:val="00DF3309"/>
    <w:rPr>
      <w:color w:val="2B579A"/>
      <w:shd w:val="clear" w:color="auto" w:fill="E6E6E6"/>
    </w:rPr>
  </w:style>
  <w:style w:type="paragraph" w:customStyle="1" w:styleId="affffffffffffffffffffffffffffffe">
    <w:name w:val="_ОснТекст"/>
    <w:qFormat/>
    <w:rsid w:val="00DF3309"/>
    <w:pPr>
      <w:tabs>
        <w:tab w:val="left" w:pos="851"/>
      </w:tabs>
      <w:spacing w:before="100" w:beforeAutospacing="1" w:after="100" w:afterAutospacing="1"/>
      <w:contextualSpacing/>
      <w:jc w:val="both"/>
    </w:pPr>
    <w:rPr>
      <w:snapToGrid w:val="0"/>
      <w:sz w:val="24"/>
      <w:szCs w:val="24"/>
    </w:rPr>
  </w:style>
  <w:style w:type="table" w:customStyle="1" w:styleId="11ff6">
    <w:name w:val="Светлый список11"/>
    <w:basedOn w:val="affff1"/>
    <w:uiPriority w:val="61"/>
    <w:rsid w:val="00DF3309"/>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15">
    <w:name w:val="Мн11"/>
    <w:uiPriority w:val="99"/>
    <w:rsid w:val="00DF3309"/>
    <w:pPr>
      <w:numPr>
        <w:numId w:val="110"/>
      </w:numPr>
    </w:pPr>
  </w:style>
  <w:style w:type="paragraph" w:customStyle="1" w:styleId="afff1">
    <w:name w:val="маркированный в таблице"/>
    <w:basedOn w:val="ac"/>
    <w:qFormat/>
    <w:rsid w:val="00DF3309"/>
    <w:pPr>
      <w:numPr>
        <w:numId w:val="113"/>
      </w:numPr>
      <w:tabs>
        <w:tab w:val="num" w:pos="360"/>
        <w:tab w:val="num" w:pos="1077"/>
      </w:tabs>
      <w:spacing w:after="120" w:line="360" w:lineRule="auto"/>
      <w:ind w:left="360" w:firstLine="709"/>
      <w:contextualSpacing/>
    </w:pPr>
    <w:rPr>
      <w:rFonts w:eastAsia="Calibri"/>
      <w:color w:val="000000"/>
      <w:szCs w:val="28"/>
      <w:lang w:val="ru-RU" w:eastAsia="ru-RU"/>
    </w:rPr>
  </w:style>
  <w:style w:type="paragraph" w:customStyle="1" w:styleId="aff6">
    <w:name w:val="Таблица_нумерация"/>
    <w:link w:val="afffffffffffffffffffffffffffffff"/>
    <w:qFormat/>
    <w:rsid w:val="00DF3309"/>
    <w:pPr>
      <w:numPr>
        <w:numId w:val="114"/>
      </w:numPr>
      <w:tabs>
        <w:tab w:val="left" w:pos="284"/>
      </w:tabs>
    </w:pPr>
    <w:rPr>
      <w:sz w:val="24"/>
      <w:szCs w:val="24"/>
    </w:rPr>
  </w:style>
  <w:style w:type="character" w:customStyle="1" w:styleId="afffffffffffffffffffffffffffffff">
    <w:name w:val="Таблица_нумерация Знак"/>
    <w:link w:val="aff6"/>
    <w:rsid w:val="00DF3309"/>
    <w:rPr>
      <w:sz w:val="24"/>
      <w:szCs w:val="24"/>
    </w:rPr>
  </w:style>
  <w:style w:type="paragraph" w:customStyle="1" w:styleId="afffffffffffffffffffffffffffffff0">
    <w:name w:val="Таблица_заголовок столбца"/>
    <w:link w:val="afffffffffffffffffffffffffffffff1"/>
    <w:qFormat/>
    <w:rsid w:val="00DF3309"/>
    <w:pPr>
      <w:jc w:val="center"/>
    </w:pPr>
    <w:rPr>
      <w:b/>
      <w:sz w:val="24"/>
      <w:szCs w:val="24"/>
    </w:rPr>
  </w:style>
  <w:style w:type="character" w:customStyle="1" w:styleId="afffffffffffffffffffffffffffffff1">
    <w:name w:val="Таблица_заголовок столбца Знак"/>
    <w:link w:val="afffffffffffffffffffffffffffffff0"/>
    <w:rsid w:val="00DF3309"/>
    <w:rPr>
      <w:b/>
      <w:sz w:val="24"/>
      <w:szCs w:val="24"/>
    </w:rPr>
  </w:style>
  <w:style w:type="paragraph" w:customStyle="1" w:styleId="1f1">
    <w:name w:val="Заг. 1"/>
    <w:basedOn w:val="1ff6"/>
    <w:next w:val="2fffffff"/>
    <w:qFormat/>
    <w:rsid w:val="00DF3309"/>
    <w:pPr>
      <w:keepLines/>
      <w:pageBreakBefore/>
      <w:numPr>
        <w:numId w:val="115"/>
      </w:numPr>
      <w:spacing w:before="240"/>
      <w:ind w:left="357" w:hanging="357"/>
      <w:jc w:val="both"/>
    </w:pPr>
    <w:rPr>
      <w:rFonts w:ascii="Times New Roman Полужирный" w:hAnsi="Times New Roman Полужирный"/>
      <w:caps/>
      <w:kern w:val="0"/>
      <w:sz w:val="28"/>
      <w:szCs w:val="24"/>
      <w:lang w:eastAsia="en-US"/>
    </w:rPr>
  </w:style>
  <w:style w:type="paragraph" w:customStyle="1" w:styleId="2fffffff">
    <w:name w:val="Заг. 2"/>
    <w:basedOn w:val="2f"/>
    <w:next w:val="3f3"/>
    <w:qFormat/>
    <w:rsid w:val="00DF3309"/>
    <w:pPr>
      <w:keepLines/>
      <w:tabs>
        <w:tab w:val="clear" w:pos="1209"/>
        <w:tab w:val="num" w:pos="1815"/>
      </w:tabs>
      <w:spacing w:before="0" w:after="0" w:line="360" w:lineRule="auto"/>
      <w:ind w:left="360"/>
      <w:jc w:val="both"/>
    </w:pPr>
    <w:rPr>
      <w:rFonts w:ascii="Times New Roman" w:hAnsi="Times New Roman" w:cs="Times New Roman"/>
      <w:bCs w:val="0"/>
      <w:i w:val="0"/>
      <w:iCs w:val="0"/>
      <w:sz w:val="24"/>
      <w:szCs w:val="26"/>
      <w:lang w:eastAsia="en-US"/>
    </w:rPr>
  </w:style>
  <w:style w:type="paragraph" w:customStyle="1" w:styleId="3e">
    <w:name w:val="Заг. 3"/>
    <w:basedOn w:val="affff"/>
    <w:link w:val="3ffff7"/>
    <w:qFormat/>
    <w:rsid w:val="00DF3309"/>
    <w:pPr>
      <w:keepNext/>
      <w:keepLines/>
      <w:numPr>
        <w:ilvl w:val="2"/>
        <w:numId w:val="115"/>
      </w:numPr>
      <w:tabs>
        <w:tab w:val="left" w:pos="709"/>
      </w:tabs>
      <w:spacing w:before="240" w:after="120" w:line="360" w:lineRule="auto"/>
      <w:jc w:val="both"/>
      <w:outlineLvl w:val="3"/>
    </w:pPr>
    <w:rPr>
      <w:i/>
      <w:snapToGrid w:val="0"/>
      <w:sz w:val="24"/>
      <w:szCs w:val="24"/>
    </w:rPr>
  </w:style>
  <w:style w:type="character" w:customStyle="1" w:styleId="3ffff7">
    <w:name w:val="Заг. 3 Знак"/>
    <w:link w:val="3e"/>
    <w:rsid w:val="00DF3309"/>
    <w:rPr>
      <w:i/>
      <w:snapToGrid w:val="0"/>
      <w:sz w:val="24"/>
      <w:szCs w:val="24"/>
    </w:rPr>
  </w:style>
  <w:style w:type="paragraph" w:customStyle="1" w:styleId="afd">
    <w:name w:val="Нум.список табл."/>
    <w:basedOn w:val="affff"/>
    <w:link w:val="afffffffffffffffffffffffffffffff2"/>
    <w:qFormat/>
    <w:rsid w:val="00DF3309"/>
    <w:pPr>
      <w:numPr>
        <w:numId w:val="116"/>
      </w:numPr>
      <w:autoSpaceDE w:val="0"/>
      <w:autoSpaceDN w:val="0"/>
      <w:adjustRightInd w:val="0"/>
      <w:spacing w:after="120" w:line="360" w:lineRule="auto"/>
      <w:ind w:left="1134" w:hanging="425"/>
      <w:contextualSpacing/>
      <w:jc w:val="both"/>
    </w:pPr>
    <w:rPr>
      <w:rFonts w:eastAsia="MS Mincho"/>
      <w:bCs/>
      <w:color w:val="000000"/>
      <w:sz w:val="24"/>
      <w:szCs w:val="24"/>
    </w:rPr>
  </w:style>
  <w:style w:type="character" w:customStyle="1" w:styleId="afffffffffffffffffffffffffffffff2">
    <w:name w:val="Нум.список табл. Знак"/>
    <w:link w:val="afd"/>
    <w:rsid w:val="00DF3309"/>
    <w:rPr>
      <w:rFonts w:eastAsia="MS Mincho"/>
      <w:bCs/>
      <w:color w:val="000000"/>
      <w:sz w:val="24"/>
      <w:szCs w:val="24"/>
    </w:rPr>
  </w:style>
  <w:style w:type="character" w:customStyle="1" w:styleId="MainTXT1">
    <w:name w:val="MainTXT Знак1"/>
    <w:link w:val="MainTXT"/>
    <w:locked/>
    <w:rsid w:val="00DF3309"/>
    <w:rPr>
      <w:sz w:val="24"/>
      <w:szCs w:val="24"/>
    </w:rPr>
  </w:style>
  <w:style w:type="character" w:customStyle="1" w:styleId="1fffffffffff3">
    <w:name w:val="Шапка 1 Знак"/>
    <w:link w:val="1fffffffffff4"/>
    <w:rsid w:val="00DF3309"/>
    <w:rPr>
      <w:b/>
      <w:sz w:val="28"/>
    </w:rPr>
  </w:style>
  <w:style w:type="paragraph" w:customStyle="1" w:styleId="1fffffffffff4">
    <w:name w:val="Шапка 1"/>
    <w:basedOn w:val="affff"/>
    <w:link w:val="1fffffffffff3"/>
    <w:qFormat/>
    <w:rsid w:val="00DF3309"/>
    <w:pPr>
      <w:spacing w:line="360" w:lineRule="auto"/>
      <w:ind w:firstLine="708"/>
      <w:jc w:val="center"/>
    </w:pPr>
    <w:rPr>
      <w:b/>
      <w:sz w:val="28"/>
    </w:rPr>
  </w:style>
  <w:style w:type="paragraph" w:customStyle="1" w:styleId="afffffffffffffffffffffffffffffff3">
    <w:name w:val="Таблица Текст"/>
    <w:basedOn w:val="MainTXT"/>
    <w:link w:val="afffffffffffffffffffffffffffffff4"/>
    <w:qFormat/>
    <w:rsid w:val="00DF3309"/>
    <w:pPr>
      <w:suppressAutoHyphens w:val="0"/>
      <w:spacing w:after="0"/>
      <w:ind w:left="0" w:firstLine="318"/>
      <w:jc w:val="left"/>
    </w:pPr>
    <w:rPr>
      <w:bCs/>
      <w:sz w:val="28"/>
      <w:szCs w:val="28"/>
    </w:rPr>
  </w:style>
  <w:style w:type="paragraph" w:customStyle="1" w:styleId="1fffffffffff5">
    <w:name w:val="Таблица 1"/>
    <w:basedOn w:val="MainTXT"/>
    <w:link w:val="1fffffffffff6"/>
    <w:qFormat/>
    <w:rsid w:val="00DF3309"/>
    <w:pPr>
      <w:suppressAutoHyphens w:val="0"/>
      <w:spacing w:after="0"/>
      <w:ind w:left="0" w:firstLine="794"/>
    </w:pPr>
    <w:rPr>
      <w:b/>
      <w:bCs/>
      <w:sz w:val="28"/>
      <w:szCs w:val="28"/>
      <w:lang w:eastAsia="en-US"/>
    </w:rPr>
  </w:style>
  <w:style w:type="character" w:customStyle="1" w:styleId="1fffffffffff6">
    <w:name w:val="Таблица 1 Знак"/>
    <w:link w:val="1fffffffffff5"/>
    <w:rsid w:val="00DF3309"/>
    <w:rPr>
      <w:b/>
      <w:bCs/>
      <w:sz w:val="28"/>
      <w:szCs w:val="28"/>
      <w:lang w:eastAsia="en-US"/>
    </w:rPr>
  </w:style>
  <w:style w:type="character" w:customStyle="1" w:styleId="afffffffffffffffffffffffffffffff4">
    <w:name w:val="Таблица Текст Знак"/>
    <w:link w:val="afffffffffffffffffffffffffffffff3"/>
    <w:rsid w:val="00DF3309"/>
    <w:rPr>
      <w:bCs/>
      <w:sz w:val="28"/>
      <w:szCs w:val="28"/>
    </w:rPr>
  </w:style>
  <w:style w:type="character" w:customStyle="1" w:styleId="shorttext">
    <w:name w:val="short_text"/>
    <w:rsid w:val="00DF3309"/>
  </w:style>
  <w:style w:type="character" w:customStyle="1" w:styleId="afffffffff6">
    <w:name w:val="Заголовок таблицы Знак"/>
    <w:link w:val="afffffffff5"/>
    <w:uiPriority w:val="99"/>
    <w:locked/>
    <w:rsid w:val="00DF3309"/>
    <w:rPr>
      <w:rFonts w:ascii="Calibri" w:eastAsia="Calibri" w:hAnsi="Calibri"/>
      <w:color w:val="00000A"/>
      <w:kern w:val="1"/>
      <w:sz w:val="22"/>
      <w:szCs w:val="22"/>
      <w:lang w:eastAsia="zh-CN"/>
    </w:rPr>
  </w:style>
  <w:style w:type="character" w:customStyle="1" w:styleId="afffffffffffffffffffffffff9">
    <w:name w:val="Текст таблицы Знак"/>
    <w:link w:val="afffffffffffffffffffffffff8"/>
    <w:locked/>
    <w:rsid w:val="00DF3309"/>
    <w:rPr>
      <w:rFonts w:ascii="Arial" w:hAnsi="Arial"/>
    </w:rPr>
  </w:style>
  <w:style w:type="character" w:customStyle="1" w:styleId="atn">
    <w:name w:val="atn"/>
    <w:rsid w:val="00DF3309"/>
  </w:style>
  <w:style w:type="character" w:customStyle="1" w:styleId="webkit-html-tag">
    <w:name w:val="webkit-html-tag"/>
    <w:rsid w:val="00DF3309"/>
  </w:style>
  <w:style w:type="character" w:customStyle="1" w:styleId="webkit-html-attribute">
    <w:name w:val="webkit-html-attribute"/>
    <w:rsid w:val="00DF3309"/>
  </w:style>
  <w:style w:type="character" w:customStyle="1" w:styleId="webkit-html-attribute-name">
    <w:name w:val="webkit-html-attribute-name"/>
    <w:rsid w:val="00DF3309"/>
  </w:style>
  <w:style w:type="character" w:customStyle="1" w:styleId="webkit-html-attribute-value">
    <w:name w:val="webkit-html-attribute-value"/>
    <w:rsid w:val="00DF3309"/>
  </w:style>
  <w:style w:type="paragraph" w:customStyle="1" w:styleId="List1">
    <w:name w:val="List1"/>
    <w:basedOn w:val="affff"/>
    <w:link w:val="List10"/>
    <w:qFormat/>
    <w:rsid w:val="00DF3309"/>
    <w:pPr>
      <w:tabs>
        <w:tab w:val="left" w:pos="1247"/>
      </w:tabs>
      <w:spacing w:line="360" w:lineRule="auto"/>
      <w:ind w:firstLine="794"/>
      <w:jc w:val="both"/>
    </w:pPr>
    <w:rPr>
      <w:bCs/>
      <w:sz w:val="28"/>
      <w:szCs w:val="28"/>
      <w:lang w:eastAsia="en-US"/>
    </w:rPr>
  </w:style>
  <w:style w:type="character" w:customStyle="1" w:styleId="List10">
    <w:name w:val="List1 Знак"/>
    <w:link w:val="List1"/>
    <w:rsid w:val="00DF3309"/>
    <w:rPr>
      <w:bCs/>
      <w:sz w:val="28"/>
      <w:szCs w:val="28"/>
      <w:lang w:eastAsia="en-US"/>
    </w:rPr>
  </w:style>
  <w:style w:type="paragraph" w:customStyle="1" w:styleId="afffffffffffffffffffffffffffffff5">
    <w:name w:val="Таблица Знак"/>
    <w:basedOn w:val="affff"/>
    <w:rsid w:val="00DF3309"/>
    <w:pPr>
      <w:spacing w:line="360" w:lineRule="auto"/>
      <w:ind w:firstLine="708"/>
      <w:jc w:val="both"/>
    </w:pPr>
    <w:rPr>
      <w:rFonts w:ascii="Courier New" w:hAnsi="Courier New"/>
      <w:bCs/>
      <w:noProof/>
    </w:rPr>
  </w:style>
  <w:style w:type="paragraph" w:customStyle="1" w:styleId="afffffffffffffffffffffffffffffff6">
    <w:name w:val="Строка таблицы атрибутов"/>
    <w:basedOn w:val="affffffffffffffffff6"/>
    <w:qFormat/>
    <w:rsid w:val="00DF3309"/>
    <w:pPr>
      <w:tabs>
        <w:tab w:val="left" w:pos="330"/>
      </w:tabs>
      <w:spacing w:line="360" w:lineRule="auto"/>
      <w:ind w:firstLine="708"/>
      <w:jc w:val="both"/>
    </w:pPr>
    <w:rPr>
      <w:bCs/>
      <w:sz w:val="18"/>
    </w:rPr>
  </w:style>
  <w:style w:type="character" w:customStyle="1" w:styleId="infomaintitle">
    <w:name w:val="info_main_title"/>
    <w:rsid w:val="00DF3309"/>
  </w:style>
  <w:style w:type="paragraph" w:customStyle="1" w:styleId="LDTableHead">
    <w:name w:val="LD_Table_Head"/>
    <w:basedOn w:val="affff"/>
    <w:next w:val="affff"/>
    <w:qFormat/>
    <w:rsid w:val="00DF3309"/>
    <w:pPr>
      <w:keepNext/>
      <w:spacing w:before="120" w:after="120" w:line="360" w:lineRule="auto"/>
      <w:ind w:firstLine="708"/>
      <w:jc w:val="center"/>
    </w:pPr>
    <w:rPr>
      <w:rFonts w:ascii="Arial" w:hAnsi="Arial"/>
      <w:b/>
      <w:szCs w:val="24"/>
      <w:lang w:eastAsia="en-US"/>
    </w:rPr>
  </w:style>
  <w:style w:type="paragraph" w:customStyle="1" w:styleId="afffffffffffffffffffffffffffffff7">
    <w:name w:val="текст кода"/>
    <w:basedOn w:val="2f5"/>
    <w:qFormat/>
    <w:rsid w:val="00DF3309"/>
    <w:pPr>
      <w:spacing w:after="0" w:line="360" w:lineRule="auto"/>
    </w:pPr>
    <w:rPr>
      <w:rFonts w:ascii="Courier New" w:eastAsia="Calibri" w:hAnsi="Courier New" w:cs="Courier New"/>
      <w:sz w:val="22"/>
      <w:lang w:val="en-US"/>
    </w:rPr>
  </w:style>
  <w:style w:type="paragraph" w:customStyle="1" w:styleId="4ffb">
    <w:name w:val="Нумерованный список 4П"/>
    <w:basedOn w:val="afffffff3"/>
    <w:qFormat/>
    <w:rsid w:val="00DF3309"/>
    <w:pPr>
      <w:tabs>
        <w:tab w:val="clear" w:pos="360"/>
      </w:tabs>
      <w:spacing w:before="120" w:line="360" w:lineRule="auto"/>
      <w:ind w:left="357" w:hanging="357"/>
    </w:pPr>
    <w:rPr>
      <w:rFonts w:eastAsia="Calibri" w:cs="Verdana"/>
      <w:sz w:val="28"/>
    </w:rPr>
  </w:style>
  <w:style w:type="paragraph" w:customStyle="1" w:styleId="a1">
    <w:name w:val="Нум спис ссылок"/>
    <w:basedOn w:val="afffff5"/>
    <w:qFormat/>
    <w:rsid w:val="00DF3309"/>
    <w:pPr>
      <w:numPr>
        <w:numId w:val="117"/>
      </w:numPr>
      <w:spacing w:after="120" w:line="360" w:lineRule="auto"/>
      <w:contextualSpacing/>
    </w:pPr>
    <w:rPr>
      <w:rFonts w:eastAsia="Calibri"/>
      <w:sz w:val="28"/>
      <w:szCs w:val="24"/>
    </w:rPr>
  </w:style>
  <w:style w:type="character" w:customStyle="1" w:styleId="mw-headline">
    <w:name w:val="mw-headline"/>
    <w:qFormat/>
    <w:rsid w:val="00DF3309"/>
  </w:style>
  <w:style w:type="character" w:customStyle="1" w:styleId="sc12">
    <w:name w:val="sc12"/>
    <w:rsid w:val="00DF3309"/>
    <w:rPr>
      <w:rFonts w:ascii="Courier New" w:hAnsi="Courier New" w:cs="Courier New" w:hint="default"/>
      <w:color w:val="0000FF"/>
      <w:sz w:val="20"/>
      <w:szCs w:val="20"/>
    </w:rPr>
  </w:style>
  <w:style w:type="character" w:customStyle="1" w:styleId="sc8">
    <w:name w:val="sc8"/>
    <w:rsid w:val="00DF3309"/>
    <w:rPr>
      <w:rFonts w:ascii="Courier New" w:hAnsi="Courier New" w:cs="Courier New" w:hint="default"/>
      <w:color w:val="000000"/>
      <w:sz w:val="20"/>
      <w:szCs w:val="20"/>
    </w:rPr>
  </w:style>
  <w:style w:type="character" w:customStyle="1" w:styleId="sc31">
    <w:name w:val="sc31"/>
    <w:rsid w:val="00DF3309"/>
    <w:rPr>
      <w:rFonts w:ascii="Courier New" w:hAnsi="Courier New" w:cs="Courier New" w:hint="default"/>
      <w:color w:val="FF0000"/>
      <w:sz w:val="20"/>
      <w:szCs w:val="20"/>
    </w:rPr>
  </w:style>
  <w:style w:type="character" w:customStyle="1" w:styleId="sc61">
    <w:name w:val="sc61"/>
    <w:rsid w:val="00DF3309"/>
    <w:rPr>
      <w:rFonts w:ascii="Courier New" w:hAnsi="Courier New" w:cs="Courier New" w:hint="default"/>
      <w:b/>
      <w:bCs/>
      <w:color w:val="8000FF"/>
      <w:sz w:val="20"/>
      <w:szCs w:val="20"/>
    </w:rPr>
  </w:style>
  <w:style w:type="character" w:customStyle="1" w:styleId="sc701">
    <w:name w:val="sc701"/>
    <w:rsid w:val="00DF3309"/>
    <w:rPr>
      <w:rFonts w:ascii="Courier New" w:hAnsi="Courier New" w:cs="Courier New" w:hint="default"/>
      <w:b/>
      <w:bCs/>
      <w:color w:val="8000FF"/>
      <w:sz w:val="20"/>
      <w:szCs w:val="20"/>
      <w:u w:val="single"/>
    </w:rPr>
  </w:style>
  <w:style w:type="character" w:customStyle="1" w:styleId="sc01">
    <w:name w:val="sc01"/>
    <w:rsid w:val="00DF3309"/>
    <w:rPr>
      <w:rFonts w:ascii="Courier New" w:hAnsi="Courier New" w:cs="Courier New" w:hint="default"/>
      <w:b/>
      <w:bCs/>
      <w:color w:val="000000"/>
      <w:sz w:val="20"/>
      <w:szCs w:val="20"/>
    </w:rPr>
  </w:style>
  <w:style w:type="character" w:customStyle="1" w:styleId="sc91">
    <w:name w:val="sc91"/>
    <w:rsid w:val="00DF3309"/>
    <w:rPr>
      <w:rFonts w:ascii="Courier New" w:hAnsi="Courier New" w:cs="Courier New" w:hint="default"/>
      <w:color w:val="008000"/>
      <w:sz w:val="20"/>
      <w:szCs w:val="20"/>
    </w:rPr>
  </w:style>
  <w:style w:type="character" w:customStyle="1" w:styleId="sc641">
    <w:name w:val="sc641"/>
    <w:rsid w:val="00DF3309"/>
    <w:rPr>
      <w:rFonts w:ascii="Courier New" w:hAnsi="Courier New" w:cs="Courier New" w:hint="default"/>
      <w:b/>
      <w:bCs/>
      <w:color w:val="000000"/>
      <w:sz w:val="20"/>
      <w:szCs w:val="20"/>
      <w:u w:val="single"/>
    </w:rPr>
  </w:style>
  <w:style w:type="character" w:customStyle="1" w:styleId="sc111">
    <w:name w:val="sc111"/>
    <w:rsid w:val="00DF3309"/>
    <w:rPr>
      <w:rFonts w:ascii="Courier New" w:hAnsi="Courier New" w:cs="Courier New" w:hint="default"/>
      <w:color w:val="0000FF"/>
      <w:sz w:val="20"/>
      <w:szCs w:val="20"/>
    </w:rPr>
  </w:style>
  <w:style w:type="character" w:customStyle="1" w:styleId="sc101">
    <w:name w:val="sc101"/>
    <w:rsid w:val="00DF3309"/>
    <w:rPr>
      <w:rFonts w:ascii="Courier New" w:hAnsi="Courier New" w:cs="Courier New" w:hint="default"/>
      <w:i/>
      <w:iCs/>
      <w:color w:val="000000"/>
      <w:sz w:val="20"/>
      <w:szCs w:val="20"/>
      <w:shd w:val="clear" w:color="auto" w:fill="FEFDE0"/>
    </w:rPr>
  </w:style>
  <w:style w:type="paragraph" w:customStyle="1" w:styleId="affd">
    <w:name w:val="М список"/>
    <w:basedOn w:val="affff"/>
    <w:link w:val="afffffffffffffffffffffffffffffff8"/>
    <w:qFormat/>
    <w:rsid w:val="00DF3309"/>
    <w:pPr>
      <w:numPr>
        <w:numId w:val="118"/>
      </w:numPr>
      <w:spacing w:before="120" w:line="360" w:lineRule="auto"/>
      <w:ind w:left="1560" w:hanging="284"/>
      <w:contextualSpacing/>
      <w:jc w:val="both"/>
    </w:pPr>
    <w:rPr>
      <w:sz w:val="24"/>
      <w:szCs w:val="24"/>
    </w:rPr>
  </w:style>
  <w:style w:type="character" w:customStyle="1" w:styleId="afffffffffffffffffffffffffffffff8">
    <w:name w:val="М список Знак"/>
    <w:link w:val="affd"/>
    <w:rsid w:val="00DF3309"/>
    <w:rPr>
      <w:sz w:val="24"/>
      <w:szCs w:val="24"/>
    </w:rPr>
  </w:style>
  <w:style w:type="character" w:customStyle="1" w:styleId="diff-html-added">
    <w:name w:val="diff-html-added"/>
    <w:rsid w:val="00DF3309"/>
  </w:style>
  <w:style w:type="paragraph" w:customStyle="1" w:styleId="phTitleTable">
    <w:name w:val="ph_TitleTable"/>
    <w:basedOn w:val="affff"/>
    <w:next w:val="affff"/>
    <w:autoRedefine/>
    <w:qFormat/>
    <w:rsid w:val="00DF3309"/>
    <w:pPr>
      <w:keepNext/>
      <w:spacing w:before="120" w:after="120" w:line="360" w:lineRule="auto"/>
      <w:ind w:firstLine="25"/>
    </w:pPr>
    <w:rPr>
      <w:b/>
      <w:sz w:val="26"/>
      <w:szCs w:val="24"/>
    </w:rPr>
  </w:style>
  <w:style w:type="paragraph" w:customStyle="1" w:styleId="phTableText">
    <w:name w:val="ph_TableText"/>
    <w:basedOn w:val="affff"/>
    <w:link w:val="phTableText0"/>
    <w:autoRedefine/>
    <w:qFormat/>
    <w:rsid w:val="00DF3309"/>
    <w:pPr>
      <w:spacing w:line="360" w:lineRule="auto"/>
      <w:ind w:firstLine="25"/>
    </w:pPr>
    <w:rPr>
      <w:sz w:val="24"/>
      <w:szCs w:val="24"/>
    </w:rPr>
  </w:style>
  <w:style w:type="character" w:customStyle="1" w:styleId="phTableText0">
    <w:name w:val="ph_TableText Знак"/>
    <w:link w:val="phTableText"/>
    <w:rsid w:val="00DF3309"/>
    <w:rPr>
      <w:sz w:val="24"/>
      <w:szCs w:val="24"/>
    </w:rPr>
  </w:style>
  <w:style w:type="character" w:customStyle="1" w:styleId="n2o-action-link">
    <w:name w:val="n2o-action-link"/>
    <w:rsid w:val="00DF3309"/>
  </w:style>
  <w:style w:type="character" w:customStyle="1" w:styleId="2fffffff0">
    <w:name w:val="Заголовок Знак2"/>
    <w:basedOn w:val="affff0"/>
    <w:uiPriority w:val="99"/>
    <w:qFormat/>
    <w:rsid w:val="00DF3309"/>
    <w:rPr>
      <w:rFonts w:ascii="Times New Roman" w:eastAsia="Times New Roman" w:hAnsi="Times New Roman" w:cs="Times New Roman"/>
      <w:sz w:val="32"/>
      <w:szCs w:val="24"/>
      <w:lang w:eastAsia="ru-RU"/>
    </w:rPr>
  </w:style>
  <w:style w:type="character" w:customStyle="1" w:styleId="afffffffffffffffffffffffffffffff9">
    <w:name w:val="Подпись к таблице_"/>
    <w:qFormat/>
    <w:locked/>
    <w:rsid w:val="00DF3309"/>
    <w:rPr>
      <w:b/>
      <w:bCs/>
      <w:shd w:val="clear" w:color="auto" w:fill="FFFFFF"/>
    </w:rPr>
  </w:style>
  <w:style w:type="character" w:customStyle="1" w:styleId="66">
    <w:name w:val="Основной текст (6)_"/>
    <w:link w:val="65"/>
    <w:qFormat/>
    <w:locked/>
    <w:rsid w:val="00DF3309"/>
    <w:rPr>
      <w:b/>
      <w:bCs/>
      <w:kern w:val="28"/>
      <w:sz w:val="24"/>
    </w:rPr>
  </w:style>
  <w:style w:type="character" w:customStyle="1" w:styleId="11pt1">
    <w:name w:val="Основной текст + 11 pt1"/>
    <w:qFormat/>
    <w:rsid w:val="00DF3309"/>
    <w:rPr>
      <w:color w:val="000000"/>
      <w:spacing w:val="0"/>
      <w:w w:val="100"/>
      <w:sz w:val="22"/>
      <w:szCs w:val="22"/>
      <w:shd w:val="clear" w:color="auto" w:fill="FFFFFF"/>
      <w:lang w:val="ru-RU" w:eastAsia="ru-RU"/>
    </w:rPr>
  </w:style>
  <w:style w:type="character" w:customStyle="1" w:styleId="c">
    <w:name w:val="Текcт_документа Знак"/>
    <w:qFormat/>
    <w:locked/>
    <w:rsid w:val="00DF3309"/>
    <w:rPr>
      <w:sz w:val="28"/>
    </w:rPr>
  </w:style>
  <w:style w:type="character" w:customStyle="1" w:styleId="13c">
    <w:name w:val="Основной текст (13)_"/>
    <w:qFormat/>
    <w:locked/>
    <w:rsid w:val="00DF3309"/>
    <w:rPr>
      <w:b/>
      <w:bCs/>
      <w:shd w:val="clear" w:color="auto" w:fill="FFFFFF"/>
    </w:rPr>
  </w:style>
  <w:style w:type="character" w:customStyle="1" w:styleId="italic">
    <w:name w:val="italic"/>
    <w:qFormat/>
    <w:rsid w:val="00DF3309"/>
    <w:rPr>
      <w:rFonts w:ascii="GaramondC" w:hAnsi="GaramondC"/>
      <w:i/>
      <w:iCs/>
    </w:rPr>
  </w:style>
  <w:style w:type="character" w:customStyle="1" w:styleId="afffffffffffffffffffffffffffffffa">
    <w:name w:val="внимание"/>
    <w:qFormat/>
    <w:rsid w:val="00DF3309"/>
    <w:rPr>
      <w:rFonts w:ascii="Times New Roman" w:hAnsi="Times New Roman"/>
      <w:i/>
      <w:color w:val="000000"/>
      <w:shd w:val="clear" w:color="auto" w:fill="FF0000"/>
    </w:rPr>
  </w:style>
  <w:style w:type="character" w:customStyle="1" w:styleId="af90">
    <w:name w:val="af9"/>
    <w:basedOn w:val="affff0"/>
    <w:qFormat/>
    <w:rsid w:val="00DF3309"/>
  </w:style>
  <w:style w:type="character" w:customStyle="1" w:styleId="afffffffffffffffffffffffffffffffb">
    <w:name w:val="коммент"/>
    <w:qFormat/>
    <w:rsid w:val="00DF3309"/>
    <w:rPr>
      <w:i/>
      <w:u w:val="single"/>
      <w:shd w:val="clear" w:color="auto" w:fill="FFFF99"/>
    </w:rPr>
  </w:style>
  <w:style w:type="character" w:customStyle="1" w:styleId="-f1">
    <w:name w:val="Контракт-подпункт Знак"/>
    <w:qFormat/>
    <w:rsid w:val="00DF3309"/>
    <w:rPr>
      <w:rFonts w:ascii="Calibri" w:eastAsia="Calibri" w:hAnsi="Calibri" w:cs="Times New Roman"/>
      <w:sz w:val="24"/>
      <w:szCs w:val="24"/>
      <w:lang w:eastAsia="ar-SA"/>
    </w:rPr>
  </w:style>
  <w:style w:type="character" w:customStyle="1" w:styleId="Normal">
    <w:name w:val="Normal Знак"/>
    <w:qFormat/>
    <w:rsid w:val="00DF3309"/>
    <w:rPr>
      <w:sz w:val="24"/>
      <w:lang w:val="ru-RU" w:eastAsia="ru-RU" w:bidi="ar-SA"/>
    </w:rPr>
  </w:style>
  <w:style w:type="character" w:customStyle="1" w:styleId="afffffffffffffffffffffffffffffffc">
    <w:name w:val="комментарий"/>
    <w:semiHidden/>
    <w:qFormat/>
    <w:rsid w:val="00DF3309"/>
    <w:rPr>
      <w:i/>
      <w:u w:val="single"/>
      <w:shd w:val="clear" w:color="auto" w:fill="FFFF99"/>
    </w:rPr>
  </w:style>
  <w:style w:type="character" w:customStyle="1" w:styleId="spelle">
    <w:name w:val="spelle"/>
    <w:basedOn w:val="affff0"/>
    <w:qFormat/>
    <w:rsid w:val="00DF3309"/>
  </w:style>
  <w:style w:type="character" w:customStyle="1" w:styleId="tis-value1">
    <w:name w:val="tis-value1"/>
    <w:qFormat/>
    <w:rsid w:val="00DF3309"/>
    <w:rPr>
      <w:b w:val="0"/>
      <w:bCs w:val="0"/>
      <w:vanish w:val="0"/>
    </w:rPr>
  </w:style>
  <w:style w:type="character" w:customStyle="1" w:styleId="1fffffffffff7">
    <w:name w:val="Без интервала Знак1"/>
    <w:uiPriority w:val="1"/>
    <w:qFormat/>
    <w:locked/>
    <w:rsid w:val="00DF3309"/>
    <w:rPr>
      <w:rFonts w:cs="Calibri"/>
      <w:sz w:val="22"/>
      <w:szCs w:val="22"/>
      <w:lang w:val="ru-RU" w:eastAsia="ru-RU" w:bidi="ar-SA"/>
    </w:rPr>
  </w:style>
  <w:style w:type="character" w:customStyle="1" w:styleId="b-serp-itemtextpassage1">
    <w:name w:val="b-serp-item__text_passage1"/>
    <w:qFormat/>
    <w:rsid w:val="00DF3309"/>
    <w:rPr>
      <w:b/>
      <w:bCs/>
      <w:color w:val="888888"/>
    </w:rPr>
  </w:style>
  <w:style w:type="character" w:customStyle="1" w:styleId="WW8Num14z1">
    <w:name w:val="WW8Num14z1"/>
    <w:qFormat/>
    <w:rsid w:val="00DF3309"/>
    <w:rPr>
      <w:rFonts w:cs="Times New Roman"/>
    </w:rPr>
  </w:style>
  <w:style w:type="character" w:customStyle="1" w:styleId="WW8Num14z2">
    <w:name w:val="WW8Num14z2"/>
    <w:qFormat/>
    <w:rsid w:val="00DF3309"/>
    <w:rPr>
      <w:rFonts w:ascii="Wingdings" w:hAnsi="Wingdings"/>
      <w:sz w:val="16"/>
    </w:rPr>
  </w:style>
  <w:style w:type="character" w:customStyle="1" w:styleId="WW8Num14z3">
    <w:name w:val="WW8Num14z3"/>
    <w:qFormat/>
    <w:rsid w:val="00DF3309"/>
    <w:rPr>
      <w:rFonts w:ascii="Symbol" w:hAnsi="Symbol"/>
    </w:rPr>
  </w:style>
  <w:style w:type="character" w:customStyle="1" w:styleId="WW8Num14z4">
    <w:name w:val="WW8Num14z4"/>
    <w:qFormat/>
    <w:rsid w:val="00DF3309"/>
    <w:rPr>
      <w:rFonts w:ascii="Courier New" w:hAnsi="Courier New"/>
    </w:rPr>
  </w:style>
  <w:style w:type="character" w:customStyle="1" w:styleId="WW8Num14z5">
    <w:name w:val="WW8Num14z5"/>
    <w:qFormat/>
    <w:rsid w:val="00DF3309"/>
    <w:rPr>
      <w:rFonts w:ascii="Wingdings" w:hAnsi="Wingdings"/>
    </w:rPr>
  </w:style>
  <w:style w:type="character" w:customStyle="1" w:styleId="WW8Num32z0">
    <w:name w:val="WW8Num32z0"/>
    <w:qFormat/>
    <w:rsid w:val="00DF3309"/>
    <w:rPr>
      <w:rFonts w:ascii="Symbol" w:eastAsia="Times New Roman" w:hAnsi="Symbol"/>
    </w:rPr>
  </w:style>
  <w:style w:type="character" w:customStyle="1" w:styleId="u">
    <w:name w:val="u"/>
    <w:basedOn w:val="affff0"/>
    <w:qFormat/>
    <w:rsid w:val="00DF3309"/>
  </w:style>
  <w:style w:type="character" w:customStyle="1" w:styleId="afffffffffffffffffffffffffffffffd">
    <w:name w:val="Текст ТД Знак"/>
    <w:qFormat/>
    <w:rsid w:val="00DF3309"/>
    <w:rPr>
      <w:rFonts w:ascii="Times New Roman" w:eastAsia="Calibri" w:hAnsi="Times New Roman" w:cs="Times New Roman"/>
      <w:sz w:val="24"/>
      <w:szCs w:val="24"/>
    </w:rPr>
  </w:style>
  <w:style w:type="character" w:customStyle="1" w:styleId="5ff">
    <w:name w:val="Оглавление 5 Знак"/>
    <w:qFormat/>
    <w:locked/>
    <w:rsid w:val="00DF3309"/>
    <w:rPr>
      <w:rFonts w:ascii="Times New Roman" w:eastAsia="Times New Roman" w:hAnsi="Times New Roman" w:cs="Times New Roman"/>
      <w:sz w:val="20"/>
      <w:szCs w:val="20"/>
      <w:lang w:eastAsia="ru-RU"/>
    </w:rPr>
  </w:style>
  <w:style w:type="character" w:customStyle="1" w:styleId="afffffffffffffffffffffffffffffffe">
    <w:name w:val="!Основной Знак"/>
    <w:qFormat/>
    <w:locked/>
    <w:rsid w:val="00DF3309"/>
  </w:style>
  <w:style w:type="character" w:customStyle="1" w:styleId="bold1">
    <w:name w:val="bold1"/>
    <w:qFormat/>
    <w:rsid w:val="00DF3309"/>
    <w:rPr>
      <w:b/>
      <w:bCs/>
    </w:rPr>
  </w:style>
  <w:style w:type="character" w:customStyle="1" w:styleId="2fffffff1">
    <w:name w:val="Основной текст (2)_"/>
    <w:uiPriority w:val="99"/>
    <w:qFormat/>
    <w:locked/>
    <w:rsid w:val="00DF3309"/>
    <w:rPr>
      <w:spacing w:val="6"/>
      <w:sz w:val="23"/>
      <w:szCs w:val="23"/>
      <w:shd w:val="clear" w:color="auto" w:fill="FFFFFF"/>
    </w:rPr>
  </w:style>
  <w:style w:type="character" w:customStyle="1" w:styleId="5ff0">
    <w:name w:val="Заголовок №5_"/>
    <w:uiPriority w:val="99"/>
    <w:qFormat/>
    <w:locked/>
    <w:rsid w:val="00DF3309"/>
    <w:rPr>
      <w:b/>
      <w:bCs/>
      <w:spacing w:val="6"/>
      <w:shd w:val="clear" w:color="auto" w:fill="FFFFFF"/>
    </w:rPr>
  </w:style>
  <w:style w:type="character" w:customStyle="1" w:styleId="3ffff8">
    <w:name w:val="Основной текст (3)_"/>
    <w:uiPriority w:val="99"/>
    <w:qFormat/>
    <w:locked/>
    <w:rsid w:val="00DF3309"/>
    <w:rPr>
      <w:i/>
      <w:iCs/>
      <w:spacing w:val="-4"/>
      <w:sz w:val="23"/>
      <w:szCs w:val="23"/>
      <w:shd w:val="clear" w:color="auto" w:fill="FFFFFF"/>
      <w:lang w:val="en-US"/>
    </w:rPr>
  </w:style>
  <w:style w:type="character" w:customStyle="1" w:styleId="85">
    <w:name w:val="Основной текст (8)_"/>
    <w:link w:val="84"/>
    <w:uiPriority w:val="99"/>
    <w:qFormat/>
    <w:locked/>
    <w:rsid w:val="00DF3309"/>
    <w:rPr>
      <w:b/>
      <w:bCs/>
      <w:kern w:val="28"/>
      <w:sz w:val="24"/>
    </w:rPr>
  </w:style>
  <w:style w:type="character" w:customStyle="1" w:styleId="95">
    <w:name w:val="Основной текст (9)_"/>
    <w:link w:val="94"/>
    <w:qFormat/>
    <w:locked/>
    <w:rsid w:val="00DF3309"/>
    <w:rPr>
      <w:b/>
      <w:bCs/>
      <w:kern w:val="28"/>
      <w:sz w:val="24"/>
    </w:rPr>
  </w:style>
  <w:style w:type="character" w:customStyle="1" w:styleId="3ffff9">
    <w:name w:val="Основной текст (3)"/>
    <w:uiPriority w:val="99"/>
    <w:qFormat/>
    <w:rsid w:val="00DF3309"/>
  </w:style>
  <w:style w:type="character" w:customStyle="1" w:styleId="12b">
    <w:name w:val="Основной текст (12)_"/>
    <w:uiPriority w:val="99"/>
    <w:qFormat/>
    <w:locked/>
    <w:rsid w:val="00DF3309"/>
    <w:rPr>
      <w:sz w:val="9"/>
      <w:szCs w:val="9"/>
      <w:shd w:val="clear" w:color="auto" w:fill="FFFFFF"/>
    </w:rPr>
  </w:style>
  <w:style w:type="character" w:customStyle="1" w:styleId="2fffffff2">
    <w:name w:val="Заголовок №2_"/>
    <w:uiPriority w:val="99"/>
    <w:qFormat/>
    <w:locked/>
    <w:rsid w:val="00DF3309"/>
    <w:rPr>
      <w:b/>
      <w:bCs/>
      <w:sz w:val="28"/>
      <w:szCs w:val="28"/>
      <w:shd w:val="clear" w:color="auto" w:fill="FFFFFF"/>
    </w:rPr>
  </w:style>
  <w:style w:type="character" w:customStyle="1" w:styleId="147">
    <w:name w:val="Основной текст (14)_"/>
    <w:uiPriority w:val="99"/>
    <w:qFormat/>
    <w:locked/>
    <w:rsid w:val="00DF3309"/>
    <w:rPr>
      <w:b/>
      <w:bCs/>
      <w:spacing w:val="4"/>
      <w:sz w:val="18"/>
      <w:szCs w:val="18"/>
      <w:shd w:val="clear" w:color="auto" w:fill="FFFFFF"/>
    </w:rPr>
  </w:style>
  <w:style w:type="character" w:customStyle="1" w:styleId="148">
    <w:name w:val="Основной текст (14) + Не полужирный"/>
    <w:uiPriority w:val="99"/>
    <w:qFormat/>
    <w:rsid w:val="00DF3309"/>
  </w:style>
  <w:style w:type="character" w:customStyle="1" w:styleId="6BookAntiqua">
    <w:name w:val="Основной текст (6) + Book Antiqua"/>
    <w:uiPriority w:val="99"/>
    <w:qFormat/>
    <w:rsid w:val="00DF3309"/>
    <w:rPr>
      <w:rFonts w:ascii="Book Antiqua" w:hAnsi="Book Antiqua" w:cs="Book Antiqua"/>
      <w:sz w:val="17"/>
      <w:szCs w:val="17"/>
      <w:shd w:val="clear" w:color="auto" w:fill="FFFFFF"/>
    </w:rPr>
  </w:style>
  <w:style w:type="character" w:customStyle="1" w:styleId="2TimesNewRoman">
    <w:name w:val="Основной текст (2) + Times New Roman"/>
    <w:uiPriority w:val="99"/>
    <w:qFormat/>
    <w:rsid w:val="00DF3309"/>
    <w:rPr>
      <w:rFonts w:ascii="Times New Roman" w:hAnsi="Times New Roman" w:cs="Times New Roman"/>
      <w:spacing w:val="0"/>
      <w:sz w:val="8"/>
      <w:szCs w:val="8"/>
      <w:shd w:val="clear" w:color="auto" w:fill="FFFFFF"/>
    </w:rPr>
  </w:style>
  <w:style w:type="character" w:customStyle="1" w:styleId="affffffffffffffffffffffffffffffff">
    <w:name w:val="Основной текст + Курсив"/>
    <w:uiPriority w:val="99"/>
    <w:qFormat/>
    <w:rsid w:val="00DF3309"/>
    <w:rPr>
      <w:rFonts w:ascii="Times New Roman" w:hAnsi="Times New Roman"/>
      <w:i/>
      <w:iCs/>
      <w:sz w:val="8"/>
      <w:szCs w:val="8"/>
      <w:shd w:val="clear" w:color="auto" w:fill="FFFFFF"/>
    </w:rPr>
  </w:style>
  <w:style w:type="character" w:customStyle="1" w:styleId="ArialUnicodeMS">
    <w:name w:val="Основной текст + Arial Unicode MS"/>
    <w:uiPriority w:val="99"/>
    <w:qFormat/>
    <w:rsid w:val="00DF3309"/>
    <w:rPr>
      <w:rFonts w:ascii="Arial Unicode MS" w:eastAsia="Arial Unicode MS" w:hAnsi="Arial Unicode MS" w:cs="Arial Unicode MS"/>
      <w:spacing w:val="-2"/>
      <w:sz w:val="10"/>
      <w:szCs w:val="10"/>
      <w:shd w:val="clear" w:color="auto" w:fill="FFFFFF"/>
    </w:rPr>
  </w:style>
  <w:style w:type="character" w:customStyle="1" w:styleId="75">
    <w:name w:val="Оглавление 7 Знак"/>
    <w:link w:val="74"/>
    <w:uiPriority w:val="39"/>
    <w:qFormat/>
    <w:rsid w:val="00DF3309"/>
  </w:style>
  <w:style w:type="character" w:customStyle="1" w:styleId="ArialUnicodeMS2">
    <w:name w:val="Основной текст + Arial Unicode MS2"/>
    <w:uiPriority w:val="99"/>
    <w:qFormat/>
    <w:rsid w:val="00DF3309"/>
    <w:rPr>
      <w:rFonts w:ascii="Arial Unicode MS" w:eastAsia="Arial Unicode MS" w:hAnsi="Arial Unicode MS" w:cs="Arial Unicode MS"/>
      <w:spacing w:val="-2"/>
      <w:sz w:val="10"/>
      <w:szCs w:val="10"/>
      <w:shd w:val="clear" w:color="auto" w:fill="FFFFFF"/>
    </w:rPr>
  </w:style>
  <w:style w:type="character" w:customStyle="1" w:styleId="ArialUnicodeMS1">
    <w:name w:val="Основной текст + Arial Unicode MS1"/>
    <w:uiPriority w:val="99"/>
    <w:qFormat/>
    <w:rsid w:val="00DF3309"/>
    <w:rPr>
      <w:rFonts w:ascii="Arial Unicode MS" w:eastAsia="Arial Unicode MS" w:hAnsi="Arial Unicode MS" w:cs="Arial Unicode MS"/>
      <w:spacing w:val="-2"/>
      <w:sz w:val="10"/>
      <w:szCs w:val="10"/>
      <w:shd w:val="clear" w:color="auto" w:fill="FFFFFF"/>
    </w:rPr>
  </w:style>
  <w:style w:type="character" w:customStyle="1" w:styleId="Anrede1IhrZeichen">
    <w:name w:val="Anrede1IhrZeichen"/>
    <w:qFormat/>
    <w:rsid w:val="00DF3309"/>
    <w:rPr>
      <w:rFonts w:ascii="Arial" w:hAnsi="Arial"/>
      <w:sz w:val="22"/>
    </w:rPr>
  </w:style>
  <w:style w:type="character" w:customStyle="1" w:styleId="2fffffff3">
    <w:name w:val="Гиперссылка2"/>
    <w:qFormat/>
    <w:rsid w:val="00DF3309"/>
    <w:rPr>
      <w:color w:val="0000FF"/>
      <w:u w:val="single"/>
    </w:rPr>
  </w:style>
  <w:style w:type="character" w:customStyle="1" w:styleId="greycolor">
    <w:name w:val="greycolor"/>
    <w:basedOn w:val="affff0"/>
    <w:qFormat/>
    <w:rsid w:val="00DF3309"/>
  </w:style>
  <w:style w:type="character" w:customStyle="1" w:styleId="WW8Num9z2">
    <w:name w:val="WW8Num9z2"/>
    <w:qFormat/>
    <w:rsid w:val="00DF3309"/>
    <w:rPr>
      <w:rFonts w:ascii="Wingdings" w:hAnsi="Wingdings" w:cs="Wingdings"/>
    </w:rPr>
  </w:style>
  <w:style w:type="character" w:customStyle="1" w:styleId="WW8Num10z3">
    <w:name w:val="WW8Num10z3"/>
    <w:qFormat/>
    <w:rsid w:val="00DF3309"/>
    <w:rPr>
      <w:rFonts w:ascii="Times New Roman" w:hAnsi="Times New Roman" w:cs="Times New Roman"/>
      <w:b w:val="0"/>
      <w:sz w:val="26"/>
      <w:szCs w:val="26"/>
    </w:rPr>
  </w:style>
  <w:style w:type="character" w:customStyle="1" w:styleId="WW8Num10z4">
    <w:name w:val="WW8Num10z4"/>
    <w:qFormat/>
    <w:rsid w:val="00DF3309"/>
    <w:rPr>
      <w:sz w:val="26"/>
      <w:szCs w:val="26"/>
    </w:rPr>
  </w:style>
  <w:style w:type="character" w:customStyle="1" w:styleId="WW8Num13z3">
    <w:name w:val="WW8Num13z3"/>
    <w:qFormat/>
    <w:rsid w:val="00DF3309"/>
    <w:rPr>
      <w:rFonts w:ascii="Times New Roman" w:hAnsi="Times New Roman" w:cs="Times New Roman"/>
      <w:b w:val="0"/>
      <w:sz w:val="26"/>
      <w:szCs w:val="26"/>
    </w:rPr>
  </w:style>
  <w:style w:type="character" w:customStyle="1" w:styleId="WW8Num13z4">
    <w:name w:val="WW8Num13z4"/>
    <w:qFormat/>
    <w:rsid w:val="00DF3309"/>
    <w:rPr>
      <w:sz w:val="26"/>
      <w:szCs w:val="26"/>
    </w:rPr>
  </w:style>
  <w:style w:type="character" w:customStyle="1" w:styleId="WW8Num15z3">
    <w:name w:val="WW8Num15z3"/>
    <w:qFormat/>
    <w:rsid w:val="00DF3309"/>
    <w:rPr>
      <w:rFonts w:ascii="Times New Roman" w:hAnsi="Times New Roman" w:cs="Times New Roman"/>
      <w:i w:val="0"/>
      <w:sz w:val="26"/>
      <w:szCs w:val="26"/>
    </w:rPr>
  </w:style>
  <w:style w:type="character" w:customStyle="1" w:styleId="DocumentHeader11">
    <w:name w:val="Document Header1 Знак1"/>
    <w:qFormat/>
    <w:rsid w:val="00DF3309"/>
    <w:rPr>
      <w:b/>
      <w:kern w:val="2"/>
      <w:sz w:val="36"/>
      <w:lang w:val="ru-RU" w:bidi="ar-SA"/>
    </w:rPr>
  </w:style>
  <w:style w:type="character" w:customStyle="1" w:styleId="H2">
    <w:name w:val="H2 Знак Знак"/>
    <w:qFormat/>
    <w:rsid w:val="00DF3309"/>
    <w:rPr>
      <w:rFonts w:eastAsia="Calibri"/>
      <w:b/>
      <w:bCs/>
      <w:sz w:val="30"/>
      <w:szCs w:val="30"/>
      <w:lang w:val="ru-RU" w:bidi="ar-SA"/>
    </w:rPr>
  </w:style>
  <w:style w:type="character" w:customStyle="1" w:styleId="affffffffffffffffffffffffffffffff0">
    <w:name w:val="Дефис Знак"/>
    <w:qFormat/>
    <w:rsid w:val="00DF3309"/>
    <w:rPr>
      <w:sz w:val="24"/>
      <w:szCs w:val="24"/>
      <w:lang w:val="en-US"/>
    </w:rPr>
  </w:style>
  <w:style w:type="character" w:customStyle="1" w:styleId="skypepnhtextspan">
    <w:name w:val="skype_pnh_text_span"/>
    <w:basedOn w:val="1ffff3"/>
    <w:qFormat/>
    <w:rsid w:val="00DF3309"/>
  </w:style>
  <w:style w:type="character" w:customStyle="1" w:styleId="affffffffffffffffffffffffffffffff1">
    <w:name w:val="Ссылка указателя"/>
    <w:qFormat/>
    <w:rsid w:val="00DF3309"/>
  </w:style>
  <w:style w:type="character" w:customStyle="1" w:styleId="1fffffffffff8">
    <w:name w:val="Знак концевой сноски1"/>
    <w:qFormat/>
    <w:rsid w:val="00DF3309"/>
    <w:rPr>
      <w:vertAlign w:val="superscript"/>
    </w:rPr>
  </w:style>
  <w:style w:type="character" w:customStyle="1" w:styleId="WW8Num7z2">
    <w:name w:val="WW8Num7z2"/>
    <w:qFormat/>
    <w:rsid w:val="00DF3309"/>
    <w:rPr>
      <w:rFonts w:ascii="Wingdings" w:hAnsi="Wingdings" w:cs="Wingdings"/>
    </w:rPr>
  </w:style>
  <w:style w:type="character" w:customStyle="1" w:styleId="WW8Num11z1">
    <w:name w:val="WW8Num11z1"/>
    <w:qFormat/>
    <w:rsid w:val="00DF3309"/>
    <w:rPr>
      <w:rFonts w:ascii="Courier New" w:hAnsi="Courier New" w:cs="Courier New"/>
    </w:rPr>
  </w:style>
  <w:style w:type="character" w:customStyle="1" w:styleId="WW8Num11z2">
    <w:name w:val="WW8Num11z2"/>
    <w:qFormat/>
    <w:rsid w:val="00DF3309"/>
    <w:rPr>
      <w:rFonts w:ascii="Wingdings" w:hAnsi="Wingdings" w:cs="Wingdings"/>
    </w:rPr>
  </w:style>
  <w:style w:type="character" w:customStyle="1" w:styleId="WW8Num16z3">
    <w:name w:val="WW8Num16z3"/>
    <w:qFormat/>
    <w:rsid w:val="00DF3309"/>
    <w:rPr>
      <w:rFonts w:ascii="Symbol" w:hAnsi="Symbol" w:cs="Symbol"/>
    </w:rPr>
  </w:style>
  <w:style w:type="character" w:customStyle="1" w:styleId="WW8Num29z1">
    <w:name w:val="WW8Num29z1"/>
    <w:qFormat/>
    <w:rsid w:val="00DF3309"/>
    <w:rPr>
      <w:rFonts w:ascii="Courier New" w:hAnsi="Courier New" w:cs="Courier New"/>
    </w:rPr>
  </w:style>
  <w:style w:type="character" w:customStyle="1" w:styleId="WW8Num29z2">
    <w:name w:val="WW8Num29z2"/>
    <w:qFormat/>
    <w:rsid w:val="00DF3309"/>
    <w:rPr>
      <w:rFonts w:ascii="Wingdings" w:hAnsi="Wingdings" w:cs="Wingdings"/>
    </w:rPr>
  </w:style>
  <w:style w:type="character" w:customStyle="1" w:styleId="WW8Num29z3">
    <w:name w:val="WW8Num29z3"/>
    <w:qFormat/>
    <w:rsid w:val="00DF3309"/>
    <w:rPr>
      <w:rFonts w:ascii="Symbol" w:hAnsi="Symbol" w:cs="Symbol"/>
    </w:rPr>
  </w:style>
  <w:style w:type="character" w:customStyle="1" w:styleId="WW8Num33z0">
    <w:name w:val="WW8Num33z0"/>
    <w:qFormat/>
    <w:rsid w:val="00DF3309"/>
    <w:rPr>
      <w:position w:val="0"/>
      <w:sz w:val="28"/>
      <w:szCs w:val="28"/>
      <w:vertAlign w:val="baseline"/>
    </w:rPr>
  </w:style>
  <w:style w:type="character" w:customStyle="1" w:styleId="WW8Num35z0">
    <w:name w:val="WW8Num35z0"/>
    <w:qFormat/>
    <w:rsid w:val="00DF3309"/>
    <w:rPr>
      <w:rFonts w:ascii="Symbol" w:hAnsi="Symbol" w:cs="Symbol"/>
    </w:rPr>
  </w:style>
  <w:style w:type="character" w:customStyle="1" w:styleId="WW8Num35z1">
    <w:name w:val="WW8Num35z1"/>
    <w:qFormat/>
    <w:rsid w:val="00DF3309"/>
    <w:rPr>
      <w:rFonts w:ascii="Courier New" w:hAnsi="Courier New" w:cs="Courier New"/>
    </w:rPr>
  </w:style>
  <w:style w:type="character" w:customStyle="1" w:styleId="WW8Num35z2">
    <w:name w:val="WW8Num35z2"/>
    <w:qFormat/>
    <w:rsid w:val="00DF3309"/>
    <w:rPr>
      <w:rFonts w:ascii="Wingdings" w:hAnsi="Wingdings" w:cs="Wingdings"/>
    </w:rPr>
  </w:style>
  <w:style w:type="character" w:customStyle="1" w:styleId="WW8Num37z0">
    <w:name w:val="WW8Num37z0"/>
    <w:qFormat/>
    <w:rsid w:val="00DF3309"/>
    <w:rPr>
      <w:sz w:val="40"/>
      <w:szCs w:val="40"/>
    </w:rPr>
  </w:style>
  <w:style w:type="character" w:customStyle="1" w:styleId="WW8Num38z0">
    <w:name w:val="WW8Num38z0"/>
    <w:qFormat/>
    <w:rsid w:val="00DF3309"/>
    <w:rPr>
      <w:rFonts w:ascii="Symbol" w:hAnsi="Symbol" w:cs="Symbol"/>
    </w:rPr>
  </w:style>
  <w:style w:type="character" w:customStyle="1" w:styleId="WW8Num38z1">
    <w:name w:val="WW8Num38z1"/>
    <w:qFormat/>
    <w:rsid w:val="00DF3309"/>
    <w:rPr>
      <w:rFonts w:ascii="Courier New" w:hAnsi="Courier New" w:cs="Courier New"/>
    </w:rPr>
  </w:style>
  <w:style w:type="character" w:customStyle="1" w:styleId="WW8Num38z2">
    <w:name w:val="WW8Num38z2"/>
    <w:qFormat/>
    <w:rsid w:val="00DF3309"/>
    <w:rPr>
      <w:rFonts w:ascii="Wingdings" w:hAnsi="Wingdings" w:cs="Wingdings"/>
    </w:rPr>
  </w:style>
  <w:style w:type="character" w:customStyle="1" w:styleId="WW8Num41z0">
    <w:name w:val="WW8Num41z0"/>
    <w:qFormat/>
    <w:rsid w:val="00DF3309"/>
    <w:rPr>
      <w:position w:val="0"/>
      <w:sz w:val="28"/>
      <w:szCs w:val="28"/>
      <w:vertAlign w:val="baseline"/>
    </w:rPr>
  </w:style>
  <w:style w:type="character" w:customStyle="1" w:styleId="affffffffffffffffffffffffffffffff2">
    <w:name w:val="Обычный таблица Знак"/>
    <w:qFormat/>
    <w:rsid w:val="00DF3309"/>
    <w:rPr>
      <w:rFonts w:ascii="Times New Roman" w:eastAsia="Times New Roman" w:hAnsi="Times New Roman" w:cs="Times New Roman"/>
      <w:sz w:val="18"/>
      <w:szCs w:val="18"/>
    </w:rPr>
  </w:style>
  <w:style w:type="character" w:customStyle="1" w:styleId="affffffffffffffffffffffffffffffff3">
    <w:name w:val="Основной Знак"/>
    <w:qFormat/>
    <w:rsid w:val="00DF3309"/>
    <w:rPr>
      <w:rFonts w:ascii="Times New Roman" w:eastAsia="Times New Roman" w:hAnsi="Times New Roman" w:cs="Times New Roman"/>
      <w:sz w:val="24"/>
      <w:szCs w:val="24"/>
    </w:rPr>
  </w:style>
  <w:style w:type="character" w:customStyle="1" w:styleId="13d">
    <w:name w:val="Стиль Знак сноски + 13 пт"/>
    <w:qFormat/>
    <w:rsid w:val="00DF3309"/>
    <w:rPr>
      <w:sz w:val="24"/>
      <w:szCs w:val="24"/>
      <w:vertAlign w:val="superscript"/>
    </w:rPr>
  </w:style>
  <w:style w:type="character" w:customStyle="1" w:styleId="2fffffff4">
    <w:name w:val="Знак Знак2"/>
    <w:basedOn w:val="1ffff3"/>
    <w:uiPriority w:val="99"/>
    <w:qFormat/>
    <w:rsid w:val="00DF3309"/>
  </w:style>
  <w:style w:type="character" w:customStyle="1" w:styleId="11ff7">
    <w:name w:val="Стиль ТЗ1 Знак1"/>
    <w:qFormat/>
    <w:rsid w:val="00DF3309"/>
    <w:rPr>
      <w:rFonts w:ascii="Times New Roman" w:eastAsia="Times New Roman" w:hAnsi="Times New Roman" w:cs="Times New Roman"/>
      <w:bCs/>
      <w:sz w:val="18"/>
      <w:szCs w:val="18"/>
    </w:rPr>
  </w:style>
  <w:style w:type="character" w:customStyle="1" w:styleId="SB">
    <w:name w:val="SB_Обычный Знак"/>
    <w:qFormat/>
    <w:rsid w:val="00DF3309"/>
    <w:rPr>
      <w:rFonts w:ascii="Times New Roman" w:eastAsia="Times New Roman" w:hAnsi="Times New Roman" w:cs="Times New Roman"/>
      <w:sz w:val="24"/>
      <w:szCs w:val="24"/>
    </w:rPr>
  </w:style>
  <w:style w:type="character" w:customStyle="1" w:styleId="SBHeading2">
    <w:name w:val="SB_Heading2 Знак"/>
    <w:qFormat/>
    <w:rsid w:val="00DF3309"/>
    <w:rPr>
      <w:rFonts w:ascii="Times New Roman" w:eastAsia="Times New Roman" w:hAnsi="Times New Roman" w:cs="Times New Roman"/>
      <w:b/>
      <w:sz w:val="28"/>
      <w:szCs w:val="24"/>
    </w:rPr>
  </w:style>
  <w:style w:type="character" w:customStyle="1" w:styleId="docsearchterm">
    <w:name w:val="docsearchterm"/>
    <w:basedOn w:val="1ffff3"/>
    <w:qFormat/>
    <w:rsid w:val="00DF3309"/>
  </w:style>
  <w:style w:type="character" w:customStyle="1" w:styleId="iceouttxt1">
    <w:name w:val="iceouttxt1"/>
    <w:qFormat/>
    <w:rsid w:val="00DF3309"/>
    <w:rPr>
      <w:rFonts w:ascii="Arial" w:hAnsi="Arial" w:cs="Arial"/>
      <w:color w:val="666666"/>
      <w:sz w:val="12"/>
      <w:szCs w:val="12"/>
    </w:rPr>
  </w:style>
  <w:style w:type="character" w:customStyle="1" w:styleId="affffffffffffffffffffffffffffffff4">
    <w:name w:val="_Обычный (Основной текст) Знак"/>
    <w:qFormat/>
    <w:rsid w:val="00DF3309"/>
    <w:rPr>
      <w:spacing w:val="2"/>
      <w:sz w:val="24"/>
      <w:lang w:eastAsia="en-US"/>
    </w:rPr>
  </w:style>
  <w:style w:type="character" w:customStyle="1" w:styleId="1fffffffffff9">
    <w:name w:val="_Заголовок 1 Знак"/>
    <w:qFormat/>
    <w:rsid w:val="00DF3309"/>
    <w:rPr>
      <w:rFonts w:ascii="Times New Roman Полужирный" w:eastAsia="Times New Roman" w:hAnsi="Times New Roman Полужирный" w:cs="Arial"/>
      <w:b/>
      <w:bCs/>
      <w:caps/>
      <w:kern w:val="2"/>
      <w:sz w:val="24"/>
      <w:szCs w:val="32"/>
    </w:rPr>
  </w:style>
  <w:style w:type="character" w:customStyle="1" w:styleId="3ffffa">
    <w:name w:val="Гиперссылка3"/>
    <w:uiPriority w:val="99"/>
    <w:qFormat/>
    <w:rsid w:val="00DF3309"/>
    <w:rPr>
      <w:color w:val="0000FF"/>
      <w:u w:val="single"/>
      <w:lang w:val="en-US" w:eastAsia="en-US" w:bidi="en-US"/>
    </w:rPr>
  </w:style>
  <w:style w:type="character" w:customStyle="1" w:styleId="21f6">
    <w:name w:val="Основной шрифт абзаца21"/>
    <w:qFormat/>
    <w:rsid w:val="00DF3309"/>
  </w:style>
  <w:style w:type="character" w:customStyle="1" w:styleId="11ff8">
    <w:name w:val="Замещающий текст11"/>
    <w:qFormat/>
    <w:rsid w:val="00DF3309"/>
    <w:rPr>
      <w:color w:val="808080"/>
    </w:rPr>
  </w:style>
  <w:style w:type="paragraph" w:customStyle="1" w:styleId="514">
    <w:name w:val="Оглавление 5 Знак1"/>
    <w:basedOn w:val="1ffa"/>
    <w:qFormat/>
    <w:rsid w:val="00DF3309"/>
    <w:pPr>
      <w:widowControl/>
      <w:tabs>
        <w:tab w:val="left" w:pos="708"/>
      </w:tabs>
      <w:suppressAutoHyphens/>
      <w:spacing w:line="100" w:lineRule="atLeast"/>
      <w:ind w:left="0" w:firstLine="426"/>
      <w:jc w:val="center"/>
    </w:pPr>
    <w:rPr>
      <w:rFonts w:ascii="Times New Roman" w:hAnsi="Times New Roman"/>
      <w:sz w:val="24"/>
      <w:szCs w:val="24"/>
      <w:lang w:eastAsia="ar-SA" w:bidi="hi-IN"/>
    </w:rPr>
  </w:style>
  <w:style w:type="paragraph" w:customStyle="1" w:styleId="13e">
    <w:name w:val="Обычный13"/>
    <w:qFormat/>
    <w:rsid w:val="00DF3309"/>
    <w:pPr>
      <w:widowControl w:val="0"/>
      <w:suppressAutoHyphens/>
      <w:ind w:left="120" w:firstLine="560"/>
    </w:pPr>
    <w:rPr>
      <w:rFonts w:ascii="Arial" w:hAnsi="Arial"/>
    </w:rPr>
  </w:style>
  <w:style w:type="paragraph" w:customStyle="1" w:styleId="11ff9">
    <w:name w:val="Заголовок11"/>
    <w:basedOn w:val="1fff5"/>
    <w:next w:val="1ffa"/>
    <w:qFormat/>
    <w:rsid w:val="00DF3309"/>
    <w:pPr>
      <w:pageBreakBefore w:val="0"/>
      <w:tabs>
        <w:tab w:val="left" w:pos="708"/>
      </w:tabs>
      <w:suppressAutoHyphens/>
      <w:spacing w:before="240" w:after="60" w:line="360" w:lineRule="auto"/>
      <w:ind w:left="0" w:firstLine="0"/>
      <w:jc w:val="center"/>
    </w:pPr>
    <w:rPr>
      <w:b w:val="0"/>
      <w:kern w:val="2"/>
      <w:sz w:val="36"/>
      <w:szCs w:val="24"/>
      <w:lang w:eastAsia="ar-SA" w:bidi="hi-IN"/>
    </w:rPr>
  </w:style>
  <w:style w:type="paragraph" w:customStyle="1" w:styleId="affffffffffffffffffffffffffffffff5">
    <w:name w:val="Подпись к таблице"/>
    <w:basedOn w:val="1ffa"/>
    <w:qFormat/>
    <w:rsid w:val="00DF3309"/>
    <w:pPr>
      <w:shd w:val="clear" w:color="auto" w:fill="FFFFFF"/>
      <w:tabs>
        <w:tab w:val="left" w:pos="708"/>
      </w:tabs>
      <w:suppressAutoHyphens/>
      <w:spacing w:after="120" w:line="240" w:lineRule="atLeast"/>
      <w:ind w:left="0" w:firstLine="0"/>
      <w:jc w:val="both"/>
    </w:pPr>
    <w:rPr>
      <w:rFonts w:asciiTheme="minorHAnsi" w:eastAsiaTheme="minorHAnsi" w:hAnsiTheme="minorHAnsi" w:cstheme="minorBidi"/>
      <w:b/>
      <w:bCs/>
      <w:szCs w:val="22"/>
      <w:lang w:eastAsia="en-US" w:bidi="hi-IN"/>
    </w:rPr>
  </w:style>
  <w:style w:type="paragraph" w:customStyle="1" w:styleId="6e">
    <w:name w:val="Основной текст (6)"/>
    <w:basedOn w:val="1ffa"/>
    <w:qFormat/>
    <w:rsid w:val="00DF3309"/>
    <w:pPr>
      <w:shd w:val="clear" w:color="auto" w:fill="FFFFFF"/>
      <w:tabs>
        <w:tab w:val="left" w:pos="708"/>
      </w:tabs>
      <w:suppressAutoHyphens/>
      <w:spacing w:line="322" w:lineRule="exact"/>
      <w:ind w:left="0" w:firstLine="0"/>
    </w:pPr>
    <w:rPr>
      <w:rFonts w:asciiTheme="minorHAnsi" w:eastAsiaTheme="minorHAnsi" w:hAnsiTheme="minorHAnsi" w:cstheme="minorBidi"/>
      <w:b/>
      <w:bCs/>
      <w:sz w:val="26"/>
      <w:szCs w:val="26"/>
      <w:lang w:eastAsia="en-US" w:bidi="hi-IN"/>
    </w:rPr>
  </w:style>
  <w:style w:type="paragraph" w:customStyle="1" w:styleId="c0">
    <w:name w:val="Текcт_документа"/>
    <w:basedOn w:val="1ffa"/>
    <w:qFormat/>
    <w:rsid w:val="00DF3309"/>
    <w:pPr>
      <w:tabs>
        <w:tab w:val="left" w:pos="708"/>
      </w:tabs>
      <w:suppressAutoHyphens/>
      <w:spacing w:line="360" w:lineRule="auto"/>
      <w:ind w:left="284" w:right="170" w:firstLine="567"/>
      <w:jc w:val="both"/>
    </w:pPr>
    <w:rPr>
      <w:rFonts w:asciiTheme="minorHAnsi" w:eastAsiaTheme="minorHAnsi" w:hAnsiTheme="minorHAnsi" w:cstheme="minorBidi"/>
      <w:sz w:val="28"/>
      <w:szCs w:val="22"/>
      <w:lang w:eastAsia="en-US" w:bidi="hi-IN"/>
    </w:rPr>
  </w:style>
  <w:style w:type="paragraph" w:customStyle="1" w:styleId="13f">
    <w:name w:val="Основной текст (13)"/>
    <w:basedOn w:val="1ffa"/>
    <w:qFormat/>
    <w:rsid w:val="00DF3309"/>
    <w:pPr>
      <w:shd w:val="clear" w:color="auto" w:fill="FFFFFF"/>
      <w:tabs>
        <w:tab w:val="left" w:pos="708"/>
      </w:tabs>
      <w:suppressAutoHyphens/>
      <w:spacing w:before="420" w:line="274" w:lineRule="exact"/>
      <w:ind w:left="0" w:firstLine="0"/>
    </w:pPr>
    <w:rPr>
      <w:rFonts w:asciiTheme="minorHAnsi" w:eastAsiaTheme="minorHAnsi" w:hAnsiTheme="minorHAnsi" w:cstheme="minorBidi"/>
      <w:b/>
      <w:bCs/>
      <w:szCs w:val="22"/>
      <w:lang w:eastAsia="en-US" w:bidi="hi-IN"/>
    </w:rPr>
  </w:style>
  <w:style w:type="paragraph" w:customStyle="1" w:styleId="03zagalovok1">
    <w:name w:val="03zagalovok1"/>
    <w:basedOn w:val="1ffa"/>
    <w:qFormat/>
    <w:rsid w:val="00DF3309"/>
    <w:pPr>
      <w:widowControl/>
      <w:tabs>
        <w:tab w:val="left" w:pos="708"/>
      </w:tabs>
      <w:suppressAutoHyphens/>
      <w:spacing w:line="288" w:lineRule="auto"/>
      <w:ind w:left="0" w:firstLine="0"/>
    </w:pPr>
    <w:rPr>
      <w:rFonts w:ascii="Times New Roman" w:hAnsi="Times New Roman"/>
      <w:color w:val="000000"/>
      <w:sz w:val="24"/>
      <w:szCs w:val="24"/>
      <w:lang w:eastAsia="ar-SA" w:bidi="hi-IN"/>
    </w:rPr>
  </w:style>
  <w:style w:type="paragraph" w:customStyle="1" w:styleId="03osnovnoytext">
    <w:name w:val="03osnovnoytext"/>
    <w:basedOn w:val="1ffa"/>
    <w:qFormat/>
    <w:rsid w:val="00DF3309"/>
    <w:pPr>
      <w:widowControl/>
      <w:tabs>
        <w:tab w:val="left" w:pos="708"/>
      </w:tabs>
      <w:suppressAutoHyphens/>
      <w:spacing w:before="320" w:line="320" w:lineRule="atLeast"/>
      <w:ind w:left="1191" w:firstLine="0"/>
      <w:jc w:val="both"/>
    </w:pPr>
    <w:rPr>
      <w:rFonts w:ascii="GaramondC" w:hAnsi="GaramondC"/>
      <w:color w:val="000000"/>
      <w:sz w:val="24"/>
      <w:szCs w:val="24"/>
      <w:lang w:eastAsia="ar-SA" w:bidi="hi-IN"/>
    </w:rPr>
  </w:style>
  <w:style w:type="paragraph" w:customStyle="1" w:styleId="03bulliti">
    <w:name w:val="03bulliti"/>
    <w:basedOn w:val="1ffa"/>
    <w:qFormat/>
    <w:rsid w:val="00DF3309"/>
    <w:pPr>
      <w:widowControl/>
      <w:tabs>
        <w:tab w:val="left" w:pos="708"/>
      </w:tabs>
      <w:suppressAutoHyphens/>
      <w:spacing w:before="170" w:line="320" w:lineRule="atLeast"/>
      <w:ind w:left="1640" w:hanging="440"/>
      <w:jc w:val="both"/>
    </w:pPr>
    <w:rPr>
      <w:rFonts w:ascii="GaramondC" w:hAnsi="GaramondC"/>
      <w:color w:val="000000"/>
      <w:sz w:val="24"/>
      <w:szCs w:val="24"/>
      <w:lang w:eastAsia="ar-SA" w:bidi="hi-IN"/>
    </w:rPr>
  </w:style>
  <w:style w:type="paragraph" w:customStyle="1" w:styleId="03vajno">
    <w:name w:val="03vajno"/>
    <w:basedOn w:val="1ffa"/>
    <w:qFormat/>
    <w:rsid w:val="00DF3309"/>
    <w:pPr>
      <w:widowControl/>
      <w:tabs>
        <w:tab w:val="left" w:pos="708"/>
      </w:tabs>
      <w:suppressAutoHyphens/>
      <w:spacing w:before="640" w:line="320" w:lineRule="atLeast"/>
      <w:ind w:left="1191" w:firstLine="0"/>
      <w:jc w:val="both"/>
    </w:pPr>
    <w:rPr>
      <w:rFonts w:ascii="GaramondC" w:hAnsi="GaramondC"/>
      <w:color w:val="000000"/>
      <w:sz w:val="24"/>
      <w:szCs w:val="24"/>
      <w:lang w:eastAsia="ar-SA" w:bidi="hi-IN"/>
    </w:rPr>
  </w:style>
  <w:style w:type="paragraph" w:customStyle="1" w:styleId="03textnum">
    <w:name w:val="03textnum"/>
    <w:basedOn w:val="1ffa"/>
    <w:qFormat/>
    <w:rsid w:val="00DF3309"/>
    <w:pPr>
      <w:widowControl/>
      <w:tabs>
        <w:tab w:val="left" w:pos="708"/>
      </w:tabs>
      <w:suppressAutoHyphens/>
      <w:spacing w:before="320" w:line="320" w:lineRule="atLeast"/>
      <w:ind w:left="1580" w:hanging="380"/>
      <w:jc w:val="both"/>
    </w:pPr>
    <w:rPr>
      <w:rFonts w:ascii="GaramondC" w:hAnsi="GaramondC"/>
      <w:color w:val="000000"/>
      <w:sz w:val="24"/>
      <w:szCs w:val="24"/>
      <w:lang w:eastAsia="ar-SA" w:bidi="hi-IN"/>
    </w:rPr>
  </w:style>
  <w:style w:type="paragraph" w:customStyle="1" w:styleId="013">
    <w:name w:val="01"/>
    <w:basedOn w:val="1ffa"/>
    <w:qFormat/>
    <w:rsid w:val="00DF3309"/>
    <w:pPr>
      <w:widowControl/>
      <w:tabs>
        <w:tab w:val="left" w:pos="708"/>
      </w:tabs>
      <w:suppressAutoHyphens/>
      <w:spacing w:before="60" w:line="340" w:lineRule="atLeast"/>
      <w:ind w:left="567" w:right="850" w:firstLine="0"/>
    </w:pPr>
    <w:rPr>
      <w:rFonts w:ascii="GaramondC" w:hAnsi="GaramondC"/>
      <w:b/>
      <w:bCs/>
      <w:color w:val="000000"/>
      <w:sz w:val="28"/>
      <w:szCs w:val="28"/>
      <w:lang w:eastAsia="ar-SA" w:bidi="hi-IN"/>
    </w:rPr>
  </w:style>
  <w:style w:type="paragraph" w:customStyle="1" w:styleId="03zagolovok3">
    <w:name w:val="03zagolovok3"/>
    <w:basedOn w:val="1ffa"/>
    <w:qFormat/>
    <w:rsid w:val="00DF3309"/>
    <w:pPr>
      <w:widowControl/>
      <w:tabs>
        <w:tab w:val="left" w:pos="708"/>
      </w:tabs>
      <w:suppressAutoHyphens/>
      <w:spacing w:before="500" w:line="320" w:lineRule="atLeast"/>
      <w:ind w:left="1120" w:hanging="580"/>
    </w:pPr>
    <w:rPr>
      <w:rFonts w:ascii="GaramondC" w:hAnsi="GaramondC"/>
      <w:caps/>
      <w:color w:val="000000"/>
      <w:sz w:val="24"/>
      <w:szCs w:val="24"/>
      <w:lang w:eastAsia="ar-SA" w:bidi="hi-IN"/>
    </w:rPr>
  </w:style>
  <w:style w:type="paragraph" w:customStyle="1" w:styleId="02statia3">
    <w:name w:val="02statia3"/>
    <w:basedOn w:val="1ffa"/>
    <w:qFormat/>
    <w:rsid w:val="00DF3309"/>
    <w:pPr>
      <w:widowControl/>
      <w:tabs>
        <w:tab w:val="left" w:pos="708"/>
      </w:tabs>
      <w:suppressAutoHyphens/>
      <w:spacing w:before="120" w:line="320" w:lineRule="atLeast"/>
      <w:ind w:left="2900" w:hanging="880"/>
      <w:jc w:val="both"/>
    </w:pPr>
    <w:rPr>
      <w:rFonts w:ascii="GaramondNarrowC" w:hAnsi="GaramondNarrowC"/>
      <w:color w:val="000000"/>
      <w:sz w:val="21"/>
      <w:szCs w:val="21"/>
      <w:lang w:eastAsia="ar-SA" w:bidi="hi-IN"/>
    </w:rPr>
  </w:style>
  <w:style w:type="paragraph" w:customStyle="1" w:styleId="03closecomment">
    <w:name w:val="03closecomment"/>
    <w:basedOn w:val="1ffa"/>
    <w:qFormat/>
    <w:rsid w:val="00DF3309"/>
    <w:pPr>
      <w:widowControl/>
      <w:tabs>
        <w:tab w:val="left" w:pos="708"/>
      </w:tabs>
      <w:suppressAutoHyphens/>
      <w:spacing w:line="240" w:lineRule="atLeast"/>
      <w:ind w:left="0" w:firstLine="0"/>
      <w:jc w:val="right"/>
    </w:pPr>
    <w:rPr>
      <w:rFonts w:ascii="GaramondC" w:hAnsi="GaramondC"/>
      <w:color w:val="000000"/>
      <w:sz w:val="24"/>
      <w:szCs w:val="24"/>
      <w:lang w:eastAsia="ar-SA" w:bidi="hi-IN"/>
    </w:rPr>
  </w:style>
  <w:style w:type="paragraph" w:customStyle="1" w:styleId="03osnovnoytexttabl">
    <w:name w:val="03osnovnoytexttabl"/>
    <w:basedOn w:val="1ffa"/>
    <w:qFormat/>
    <w:rsid w:val="00DF3309"/>
    <w:pPr>
      <w:widowControl/>
      <w:tabs>
        <w:tab w:val="left" w:pos="708"/>
      </w:tabs>
      <w:suppressAutoHyphens/>
      <w:spacing w:before="120" w:line="320" w:lineRule="atLeast"/>
      <w:ind w:left="0" w:firstLine="0"/>
    </w:pPr>
    <w:rPr>
      <w:rFonts w:ascii="GaramondC" w:hAnsi="GaramondC"/>
      <w:color w:val="000000"/>
      <w:sz w:val="24"/>
      <w:szCs w:val="24"/>
      <w:lang w:eastAsia="ar-SA" w:bidi="hi-IN"/>
    </w:rPr>
  </w:style>
  <w:style w:type="paragraph" w:customStyle="1" w:styleId="noparagraphstyle">
    <w:name w:val="noparagraphstyle"/>
    <w:basedOn w:val="1ffa"/>
    <w:qFormat/>
    <w:rsid w:val="00DF3309"/>
    <w:pPr>
      <w:widowControl/>
      <w:tabs>
        <w:tab w:val="left" w:pos="708"/>
      </w:tabs>
      <w:suppressAutoHyphens/>
      <w:spacing w:line="288" w:lineRule="auto"/>
      <w:ind w:left="0" w:firstLine="0"/>
    </w:pPr>
    <w:rPr>
      <w:rFonts w:ascii="Times New Roman" w:hAnsi="Times New Roman"/>
      <w:color w:val="000000"/>
      <w:sz w:val="24"/>
      <w:szCs w:val="24"/>
      <w:lang w:eastAsia="ar-SA" w:bidi="hi-IN"/>
    </w:rPr>
  </w:style>
  <w:style w:type="paragraph" w:customStyle="1" w:styleId="03tablznak">
    <w:name w:val="03tablznak"/>
    <w:basedOn w:val="1ffa"/>
    <w:qFormat/>
    <w:rsid w:val="00DF3309"/>
    <w:pPr>
      <w:widowControl/>
      <w:tabs>
        <w:tab w:val="left" w:pos="708"/>
      </w:tabs>
      <w:suppressAutoHyphens/>
      <w:spacing w:before="500" w:line="320" w:lineRule="atLeast"/>
      <w:ind w:left="680" w:firstLine="0"/>
    </w:pPr>
    <w:rPr>
      <w:rFonts w:ascii="GaramondC" w:hAnsi="GaramondC"/>
      <w:color w:val="000000"/>
      <w:sz w:val="24"/>
      <w:szCs w:val="24"/>
      <w:lang w:eastAsia="ar-SA" w:bidi="hi-IN"/>
    </w:rPr>
  </w:style>
  <w:style w:type="paragraph" w:customStyle="1" w:styleId="03closeznak">
    <w:name w:val="03closeznak"/>
    <w:basedOn w:val="1ffa"/>
    <w:qFormat/>
    <w:rsid w:val="00DF3309"/>
    <w:pPr>
      <w:widowControl/>
      <w:tabs>
        <w:tab w:val="left" w:pos="708"/>
      </w:tabs>
      <w:suppressAutoHyphens/>
      <w:spacing w:line="240" w:lineRule="atLeast"/>
      <w:ind w:left="0" w:firstLine="0"/>
      <w:jc w:val="right"/>
    </w:pPr>
    <w:rPr>
      <w:rFonts w:ascii="GaramondC" w:hAnsi="GaramondC"/>
      <w:color w:val="000000"/>
      <w:sz w:val="24"/>
      <w:szCs w:val="24"/>
      <w:lang w:eastAsia="ar-SA" w:bidi="hi-IN"/>
    </w:rPr>
  </w:style>
  <w:style w:type="paragraph" w:customStyle="1" w:styleId="03osnovnoytexttablbullit">
    <w:name w:val="03osnovnoytexttablbullit"/>
    <w:basedOn w:val="1ffa"/>
    <w:qFormat/>
    <w:rsid w:val="00DF3309"/>
    <w:pPr>
      <w:widowControl/>
      <w:tabs>
        <w:tab w:val="left" w:pos="708"/>
      </w:tabs>
      <w:suppressAutoHyphens/>
      <w:spacing w:before="120" w:line="320" w:lineRule="atLeast"/>
      <w:ind w:left="300" w:hanging="300"/>
    </w:pPr>
    <w:rPr>
      <w:rFonts w:ascii="GaramondC" w:hAnsi="GaramondC"/>
      <w:color w:val="000000"/>
      <w:sz w:val="24"/>
      <w:szCs w:val="24"/>
      <w:lang w:eastAsia="ar-SA" w:bidi="hi-IN"/>
    </w:rPr>
  </w:style>
  <w:style w:type="paragraph" w:customStyle="1" w:styleId="03osnovnoytexttablbullit2">
    <w:name w:val="03osnovnoytexttablbullit2"/>
    <w:basedOn w:val="1ffa"/>
    <w:qFormat/>
    <w:rsid w:val="00DF3309"/>
    <w:pPr>
      <w:widowControl/>
      <w:tabs>
        <w:tab w:val="left" w:pos="708"/>
      </w:tabs>
      <w:suppressAutoHyphens/>
      <w:spacing w:before="120" w:line="320" w:lineRule="atLeast"/>
      <w:ind w:left="780" w:hanging="460"/>
    </w:pPr>
    <w:rPr>
      <w:rFonts w:ascii="GaramondC" w:hAnsi="GaramondC"/>
      <w:color w:val="000000"/>
      <w:sz w:val="24"/>
      <w:szCs w:val="24"/>
      <w:lang w:eastAsia="ar-SA" w:bidi="hi-IN"/>
    </w:rPr>
  </w:style>
  <w:style w:type="paragraph" w:customStyle="1" w:styleId="03osnovnoytexttablbullit3">
    <w:name w:val="03osnovnoytexttablbullit3"/>
    <w:basedOn w:val="1ffa"/>
    <w:qFormat/>
    <w:rsid w:val="00DF3309"/>
    <w:pPr>
      <w:widowControl/>
      <w:tabs>
        <w:tab w:val="left" w:pos="708"/>
      </w:tabs>
      <w:suppressAutoHyphens/>
      <w:spacing w:before="120" w:line="320" w:lineRule="atLeast"/>
      <w:ind w:left="1240" w:hanging="460"/>
    </w:pPr>
    <w:rPr>
      <w:rFonts w:ascii="GaramondC" w:hAnsi="GaramondC"/>
      <w:color w:val="000000"/>
      <w:sz w:val="24"/>
      <w:szCs w:val="24"/>
      <w:lang w:eastAsia="ar-SA" w:bidi="hi-IN"/>
    </w:rPr>
  </w:style>
  <w:style w:type="paragraph" w:customStyle="1" w:styleId="affffffffffffffffffffffffffffffff6">
    <w:name w:val="af"/>
    <w:basedOn w:val="1ffa"/>
    <w:qFormat/>
    <w:rsid w:val="00DF3309"/>
    <w:pPr>
      <w:widowControl/>
      <w:tabs>
        <w:tab w:val="left" w:pos="708"/>
      </w:tabs>
      <w:suppressAutoHyphens/>
      <w:spacing w:before="150" w:after="150" w:line="100" w:lineRule="atLeast"/>
      <w:ind w:left="150" w:right="150" w:firstLine="0"/>
    </w:pPr>
    <w:rPr>
      <w:rFonts w:ascii="Times New Roman" w:hAnsi="Times New Roman"/>
      <w:sz w:val="24"/>
      <w:szCs w:val="24"/>
      <w:lang w:eastAsia="ar-SA" w:bidi="hi-IN"/>
    </w:rPr>
  </w:style>
  <w:style w:type="paragraph" w:customStyle="1" w:styleId="3ffffb">
    <w:name w:val="Стиль Оглавление 3 +"/>
    <w:basedOn w:val="3fd"/>
    <w:qFormat/>
    <w:rsid w:val="00DF3309"/>
    <w:pPr>
      <w:tabs>
        <w:tab w:val="left" w:pos="708"/>
      </w:tabs>
      <w:suppressAutoHyphens/>
      <w:spacing w:line="100" w:lineRule="atLeast"/>
      <w:ind w:left="240" w:right="1134"/>
    </w:pPr>
    <w:rPr>
      <w:sz w:val="24"/>
      <w:szCs w:val="24"/>
      <w:lang w:eastAsia="ar-SA" w:bidi="hi-IN"/>
    </w:rPr>
  </w:style>
  <w:style w:type="paragraph" w:customStyle="1" w:styleId="-27">
    <w:name w:val="Контракт-пункт2"/>
    <w:basedOn w:val="1ffa"/>
    <w:qFormat/>
    <w:rsid w:val="00DF3309"/>
    <w:pPr>
      <w:widowControl/>
      <w:tabs>
        <w:tab w:val="left" w:pos="4442"/>
      </w:tabs>
      <w:suppressAutoHyphens/>
      <w:spacing w:line="100" w:lineRule="atLeast"/>
      <w:ind w:left="4442" w:hanging="851"/>
      <w:jc w:val="both"/>
    </w:pPr>
    <w:rPr>
      <w:rFonts w:ascii="Times New Roman" w:hAnsi="Times New Roman"/>
      <w:sz w:val="24"/>
      <w:szCs w:val="24"/>
      <w:lang w:eastAsia="ar-SA" w:bidi="hi-IN"/>
    </w:rPr>
  </w:style>
  <w:style w:type="paragraph" w:customStyle="1" w:styleId="-35">
    <w:name w:val="Контракт-пункт3"/>
    <w:basedOn w:val="1ffa"/>
    <w:qFormat/>
    <w:rsid w:val="00DF3309"/>
    <w:pPr>
      <w:widowControl/>
      <w:tabs>
        <w:tab w:val="left" w:pos="4442"/>
      </w:tabs>
      <w:suppressAutoHyphens/>
      <w:spacing w:line="100" w:lineRule="atLeast"/>
      <w:ind w:left="4442" w:hanging="851"/>
      <w:jc w:val="both"/>
    </w:pPr>
    <w:rPr>
      <w:rFonts w:ascii="Times New Roman" w:hAnsi="Times New Roman"/>
      <w:sz w:val="24"/>
      <w:szCs w:val="24"/>
      <w:lang w:eastAsia="ar-SA" w:bidi="hi-IN"/>
    </w:rPr>
  </w:style>
  <w:style w:type="paragraph" w:customStyle="1" w:styleId="-42">
    <w:name w:val="Контракт-пункт4"/>
    <w:basedOn w:val="1ffa"/>
    <w:qFormat/>
    <w:rsid w:val="00DF3309"/>
    <w:pPr>
      <w:widowControl/>
      <w:tabs>
        <w:tab w:val="left" w:pos="5009"/>
      </w:tabs>
      <w:suppressAutoHyphens/>
      <w:spacing w:line="100" w:lineRule="atLeast"/>
      <w:ind w:left="5009" w:hanging="567"/>
      <w:jc w:val="both"/>
    </w:pPr>
    <w:rPr>
      <w:rFonts w:ascii="Times New Roman" w:hAnsi="Times New Roman"/>
      <w:sz w:val="24"/>
      <w:szCs w:val="24"/>
      <w:lang w:eastAsia="ar-SA" w:bidi="hi-IN"/>
    </w:rPr>
  </w:style>
  <w:style w:type="paragraph" w:customStyle="1" w:styleId="095">
    <w:name w:val="Стиль Первая строка:  095 см"/>
    <w:basedOn w:val="1ffa"/>
    <w:qFormat/>
    <w:rsid w:val="00DF3309"/>
    <w:pPr>
      <w:widowControl/>
      <w:tabs>
        <w:tab w:val="left" w:pos="708"/>
      </w:tabs>
      <w:suppressAutoHyphens/>
      <w:spacing w:line="100" w:lineRule="atLeast"/>
      <w:ind w:left="0" w:firstLine="567"/>
      <w:jc w:val="both"/>
    </w:pPr>
    <w:rPr>
      <w:rFonts w:ascii="Times New Roman" w:hAnsi="Times New Roman"/>
      <w:sz w:val="24"/>
      <w:szCs w:val="24"/>
      <w:lang w:eastAsia="ar-SA" w:bidi="hi-IN"/>
    </w:rPr>
  </w:style>
  <w:style w:type="paragraph" w:customStyle="1" w:styleId="affffffffffffffffffffffffffffffff7">
    <w:name w:val="маркированный"/>
    <w:basedOn w:val="1ffa"/>
    <w:semiHidden/>
    <w:qFormat/>
    <w:rsid w:val="00DF3309"/>
    <w:pPr>
      <w:widowControl/>
      <w:tabs>
        <w:tab w:val="left" w:pos="708"/>
      </w:tabs>
      <w:suppressAutoHyphens/>
      <w:spacing w:line="100" w:lineRule="atLeast"/>
      <w:ind w:left="0" w:firstLine="0"/>
      <w:jc w:val="both"/>
    </w:pPr>
    <w:rPr>
      <w:rFonts w:ascii="Times New Roman" w:hAnsi="Times New Roman"/>
      <w:sz w:val="24"/>
      <w:szCs w:val="24"/>
      <w:lang w:eastAsia="ar-SA" w:bidi="hi-IN"/>
    </w:rPr>
  </w:style>
  <w:style w:type="paragraph" w:customStyle="1" w:styleId="affffffffffffffffffffffffffffffff8">
    <w:name w:val="нумерованный"/>
    <w:basedOn w:val="1ffa"/>
    <w:semiHidden/>
    <w:qFormat/>
    <w:rsid w:val="00DF3309"/>
    <w:pPr>
      <w:widowControl/>
      <w:tabs>
        <w:tab w:val="left" w:pos="567"/>
      </w:tabs>
      <w:suppressAutoHyphens/>
      <w:spacing w:line="100" w:lineRule="atLeast"/>
      <w:ind w:left="567" w:hanging="567"/>
      <w:jc w:val="both"/>
    </w:pPr>
    <w:rPr>
      <w:rFonts w:ascii="Times New Roman" w:hAnsi="Times New Roman"/>
      <w:sz w:val="24"/>
      <w:szCs w:val="24"/>
      <w:lang w:eastAsia="ar-SA" w:bidi="hi-IN"/>
    </w:rPr>
  </w:style>
  <w:style w:type="paragraph" w:customStyle="1" w:styleId="CommentSubject">
    <w:name w:val="Comment Subject"/>
    <w:basedOn w:val="affffffa"/>
    <w:next w:val="affffffa"/>
    <w:semiHidden/>
    <w:qFormat/>
    <w:rsid w:val="00DF3309"/>
    <w:pPr>
      <w:tabs>
        <w:tab w:val="left" w:pos="708"/>
      </w:tabs>
      <w:suppressAutoHyphens/>
      <w:spacing w:before="120" w:line="100" w:lineRule="atLeast"/>
      <w:jc w:val="both"/>
    </w:pPr>
    <w:rPr>
      <w:b/>
      <w:bCs/>
      <w:sz w:val="24"/>
      <w:szCs w:val="24"/>
      <w:lang w:eastAsia="ar-SA" w:bidi="hi-IN"/>
    </w:rPr>
  </w:style>
  <w:style w:type="paragraph" w:customStyle="1" w:styleId="-28">
    <w:name w:val="Пункт-2"/>
    <w:basedOn w:val="affffffff8"/>
    <w:qFormat/>
    <w:rsid w:val="00DF3309"/>
    <w:pPr>
      <w:keepNext/>
      <w:tabs>
        <w:tab w:val="left" w:pos="1134"/>
        <w:tab w:val="left" w:pos="1980"/>
      </w:tabs>
      <w:suppressAutoHyphens/>
      <w:spacing w:before="240" w:after="120" w:line="100" w:lineRule="atLeast"/>
      <w:ind w:left="1134" w:hanging="1134"/>
      <w:jc w:val="left"/>
      <w:outlineLvl w:val="2"/>
    </w:pPr>
    <w:rPr>
      <w:b/>
      <w:bCs/>
      <w:sz w:val="28"/>
      <w:szCs w:val="28"/>
      <w:lang w:eastAsia="ar-SA" w:bidi="hi-IN"/>
    </w:rPr>
  </w:style>
  <w:style w:type="paragraph" w:customStyle="1" w:styleId="CharChar20">
    <w:name w:val="Char Char2"/>
    <w:basedOn w:val="1ffa"/>
    <w:qFormat/>
    <w:rsid w:val="00DF3309"/>
    <w:pPr>
      <w:widowControl/>
      <w:tabs>
        <w:tab w:val="left" w:pos="708"/>
      </w:tabs>
      <w:suppressAutoHyphens/>
      <w:spacing w:beforeAutospacing="1" w:afterAutospacing="1" w:line="100" w:lineRule="atLeast"/>
      <w:ind w:left="0" w:firstLine="0"/>
    </w:pPr>
    <w:rPr>
      <w:rFonts w:ascii="Tahoma" w:hAnsi="Tahoma"/>
      <w:sz w:val="24"/>
      <w:szCs w:val="24"/>
      <w:lang w:val="en-US" w:eastAsia="en-US" w:bidi="hi-IN"/>
    </w:rPr>
  </w:style>
  <w:style w:type="paragraph" w:customStyle="1" w:styleId="affffffffffffffffffffffffffffffff9">
    <w:name w:val="Внутренний адрес"/>
    <w:basedOn w:val="1ffa"/>
    <w:qFormat/>
    <w:rsid w:val="00DF3309"/>
    <w:pPr>
      <w:widowControl/>
      <w:tabs>
        <w:tab w:val="left" w:pos="708"/>
      </w:tabs>
      <w:suppressAutoHyphens/>
      <w:spacing w:line="100" w:lineRule="atLeast"/>
      <w:ind w:left="835" w:right="-360" w:firstLine="0"/>
    </w:pPr>
    <w:rPr>
      <w:rFonts w:ascii="Times New Roman" w:hAnsi="Times New Roman"/>
      <w:sz w:val="24"/>
      <w:szCs w:val="24"/>
      <w:lang w:eastAsia="en-US" w:bidi="he-IL"/>
    </w:rPr>
  </w:style>
  <w:style w:type="paragraph" w:customStyle="1" w:styleId="tu">
    <w:name w:val="tu"/>
    <w:basedOn w:val="1ffa"/>
    <w:qFormat/>
    <w:rsid w:val="00DF3309"/>
    <w:pPr>
      <w:widowControl/>
      <w:tabs>
        <w:tab w:val="left" w:pos="708"/>
      </w:tabs>
      <w:suppressAutoHyphens/>
      <w:spacing w:line="360" w:lineRule="auto"/>
      <w:ind w:left="0" w:firstLine="709"/>
    </w:pPr>
    <w:rPr>
      <w:rFonts w:ascii="Times New Roman" w:hAnsi="Times New Roman"/>
      <w:sz w:val="24"/>
      <w:szCs w:val="24"/>
      <w:lang w:eastAsia="ar-SA" w:bidi="hi-IN"/>
    </w:rPr>
  </w:style>
  <w:style w:type="paragraph" w:customStyle="1" w:styleId="1fffffffffffa">
    <w:name w:val="Основной текст с отступом1"/>
    <w:basedOn w:val="1ffa"/>
    <w:qFormat/>
    <w:rsid w:val="00DF3309"/>
    <w:pPr>
      <w:tabs>
        <w:tab w:val="left" w:pos="708"/>
      </w:tabs>
      <w:suppressAutoHyphens/>
      <w:snapToGrid w:val="0"/>
      <w:spacing w:line="100" w:lineRule="atLeast"/>
      <w:ind w:left="0" w:firstLine="0"/>
      <w:jc w:val="both"/>
    </w:pPr>
    <w:rPr>
      <w:rFonts w:ascii="Times New Roman" w:hAnsi="Times New Roman"/>
      <w:i/>
      <w:iCs/>
      <w:szCs w:val="22"/>
      <w:lang w:eastAsia="ar-SA" w:bidi="hi-IN"/>
    </w:rPr>
  </w:style>
  <w:style w:type="paragraph" w:customStyle="1" w:styleId="2Char0">
    <w:name w:val="Знак2 Знак Знак Знак Знак Знак Знак Знак Знак Знак Знак Знак Знак Знак Знак Знак Char"/>
    <w:basedOn w:val="1ffa"/>
    <w:qFormat/>
    <w:rsid w:val="00DF3309"/>
    <w:pPr>
      <w:widowControl/>
      <w:tabs>
        <w:tab w:val="left" w:pos="708"/>
      </w:tabs>
      <w:suppressAutoHyphens/>
      <w:spacing w:after="160" w:line="240" w:lineRule="exact"/>
      <w:ind w:left="0" w:firstLine="0"/>
    </w:pPr>
    <w:rPr>
      <w:rFonts w:ascii="Tahoma" w:hAnsi="Tahoma"/>
      <w:sz w:val="24"/>
      <w:szCs w:val="24"/>
      <w:lang w:val="en-US" w:eastAsia="en-US" w:bidi="hi-IN"/>
    </w:rPr>
  </w:style>
  <w:style w:type="paragraph" w:customStyle="1" w:styleId="3ffffc">
    <w:name w:val="Название3"/>
    <w:basedOn w:val="1ffa"/>
    <w:qFormat/>
    <w:rsid w:val="00DF3309"/>
    <w:pPr>
      <w:widowControl/>
      <w:suppressLineNumbers/>
      <w:tabs>
        <w:tab w:val="left" w:pos="708"/>
      </w:tabs>
      <w:suppressAutoHyphens/>
      <w:snapToGrid w:val="0"/>
      <w:spacing w:before="120" w:after="120" w:line="100" w:lineRule="atLeast"/>
      <w:ind w:left="0" w:firstLine="0"/>
    </w:pPr>
    <w:rPr>
      <w:rFonts w:cs="Tahoma"/>
      <w:i/>
      <w:iCs/>
      <w:sz w:val="24"/>
      <w:szCs w:val="24"/>
      <w:lang w:eastAsia="ar-SA" w:bidi="hi-IN"/>
    </w:rPr>
  </w:style>
  <w:style w:type="paragraph" w:customStyle="1" w:styleId="21f7">
    <w:name w:val="Нумерованный список 21"/>
    <w:basedOn w:val="1ffa"/>
    <w:qFormat/>
    <w:rsid w:val="00DF3309"/>
    <w:pPr>
      <w:widowControl/>
      <w:tabs>
        <w:tab w:val="left" w:pos="-2808"/>
      </w:tabs>
      <w:suppressAutoHyphens/>
      <w:snapToGrid w:val="0"/>
      <w:spacing w:line="100" w:lineRule="atLeast"/>
      <w:ind w:left="-1080" w:firstLine="0"/>
    </w:pPr>
    <w:rPr>
      <w:rFonts w:ascii="Times New Roman" w:hAnsi="Times New Roman"/>
      <w:szCs w:val="22"/>
      <w:lang w:eastAsia="ar-SA" w:bidi="hi-IN"/>
    </w:rPr>
  </w:style>
  <w:style w:type="paragraph" w:customStyle="1" w:styleId="2fffffff5">
    <w:name w:val="Основной текст с отступом2"/>
    <w:basedOn w:val="1ffa"/>
    <w:qFormat/>
    <w:rsid w:val="00DF3309"/>
    <w:pPr>
      <w:tabs>
        <w:tab w:val="left" w:pos="708"/>
      </w:tabs>
      <w:suppressAutoHyphens/>
      <w:snapToGrid w:val="0"/>
      <w:spacing w:line="100" w:lineRule="atLeast"/>
      <w:ind w:left="0" w:firstLine="0"/>
      <w:jc w:val="both"/>
    </w:pPr>
    <w:rPr>
      <w:rFonts w:ascii="Times New Roman" w:hAnsi="Times New Roman"/>
      <w:i/>
      <w:iCs/>
      <w:szCs w:val="22"/>
      <w:lang w:eastAsia="ar-SA" w:bidi="hi-IN"/>
    </w:rPr>
  </w:style>
  <w:style w:type="paragraph" w:customStyle="1" w:styleId="affffffffffffffffffffffffffffffffa">
    <w:name w:val="Текст ТД"/>
    <w:basedOn w:val="1ffa"/>
    <w:qFormat/>
    <w:rsid w:val="00DF3309"/>
    <w:pPr>
      <w:widowControl/>
      <w:tabs>
        <w:tab w:val="left" w:pos="708"/>
      </w:tabs>
      <w:suppressAutoHyphens/>
      <w:spacing w:after="200" w:line="100" w:lineRule="atLeast"/>
      <w:ind w:left="360" w:hanging="360"/>
      <w:jc w:val="both"/>
    </w:pPr>
    <w:rPr>
      <w:rFonts w:ascii="Times New Roman" w:eastAsia="Calibri" w:hAnsi="Times New Roman"/>
      <w:sz w:val="24"/>
      <w:szCs w:val="24"/>
      <w:lang w:eastAsia="en-US" w:bidi="hi-IN"/>
    </w:rPr>
  </w:style>
  <w:style w:type="paragraph" w:customStyle="1" w:styleId="11ffa">
    <w:name w:val="Без интервала11"/>
    <w:uiPriority w:val="99"/>
    <w:qFormat/>
    <w:rsid w:val="00DF3309"/>
    <w:pPr>
      <w:suppressAutoHyphens/>
    </w:pPr>
    <w:rPr>
      <w:rFonts w:asciiTheme="minorHAnsi" w:eastAsiaTheme="minorHAnsi" w:hAnsiTheme="minorHAnsi" w:cs="Calibri"/>
      <w:szCs w:val="22"/>
      <w:lang w:eastAsia="en-US"/>
    </w:rPr>
  </w:style>
  <w:style w:type="paragraph" w:customStyle="1" w:styleId="Iniiaiieoaenonionooiii3">
    <w:name w:val="Iniiaiie oaeno n ionooiii 3"/>
    <w:basedOn w:val="Iauiue1"/>
    <w:qFormat/>
    <w:rsid w:val="00DF3309"/>
    <w:pPr>
      <w:suppressAutoHyphens/>
      <w:ind w:firstLine="709"/>
      <w:jc w:val="both"/>
    </w:pPr>
    <w:rPr>
      <w:rFonts w:ascii="Times New Roman" w:hAnsi="Times New Roman"/>
      <w:sz w:val="28"/>
      <w:szCs w:val="28"/>
    </w:rPr>
  </w:style>
  <w:style w:type="paragraph" w:customStyle="1" w:styleId="2fffffff6">
    <w:name w:val="Знак Знак2 Знак Знак Знак Знак Знак Знак"/>
    <w:basedOn w:val="1ffa"/>
    <w:next w:val="2f"/>
    <w:autoRedefine/>
    <w:qFormat/>
    <w:rsid w:val="00DF3309"/>
    <w:pPr>
      <w:widowControl/>
      <w:tabs>
        <w:tab w:val="left" w:pos="708"/>
      </w:tabs>
      <w:suppressAutoHyphens/>
      <w:spacing w:after="160" w:line="240" w:lineRule="exact"/>
      <w:ind w:left="0" w:firstLine="0"/>
    </w:pPr>
    <w:rPr>
      <w:rFonts w:ascii="Calibri" w:hAnsi="Calibri" w:cs="Calibri"/>
      <w:sz w:val="24"/>
      <w:szCs w:val="24"/>
      <w:lang w:val="en-US" w:eastAsia="en-US" w:bidi="hi-IN"/>
    </w:rPr>
  </w:style>
  <w:style w:type="paragraph" w:customStyle="1" w:styleId="affffffffffffffffffffffffffffffffb">
    <w:name w:val="Отступ основного текста"/>
    <w:basedOn w:val="1ffa"/>
    <w:qFormat/>
    <w:rsid w:val="00DF3309"/>
    <w:pPr>
      <w:tabs>
        <w:tab w:val="left" w:pos="3261"/>
      </w:tabs>
      <w:suppressAutoHyphens/>
      <w:spacing w:line="100" w:lineRule="atLeast"/>
      <w:ind w:left="0" w:firstLine="0"/>
    </w:pPr>
    <w:rPr>
      <w:rFonts w:cs="Arial"/>
      <w:b/>
      <w:sz w:val="24"/>
      <w:szCs w:val="24"/>
      <w:lang w:eastAsia="ar-SA" w:bidi="hi-IN"/>
    </w:rPr>
  </w:style>
  <w:style w:type="paragraph" w:customStyle="1" w:styleId="affffffffffffffffffffffffffffffffc">
    <w:name w:val="!Основной"/>
    <w:qFormat/>
    <w:rsid w:val="00DF3309"/>
    <w:pPr>
      <w:keepNext/>
      <w:suppressAutoHyphens/>
      <w:ind w:firstLine="567"/>
      <w:jc w:val="both"/>
    </w:pPr>
    <w:rPr>
      <w:rFonts w:asciiTheme="minorHAnsi" w:eastAsiaTheme="minorHAnsi" w:hAnsiTheme="minorHAnsi" w:cstheme="minorBidi"/>
      <w:szCs w:val="22"/>
      <w:lang w:eastAsia="en-US"/>
    </w:rPr>
  </w:style>
  <w:style w:type="paragraph" w:customStyle="1" w:styleId="11ffb">
    <w:name w:val="Знак1 Знак Знак Знак1"/>
    <w:basedOn w:val="1ffa"/>
    <w:qFormat/>
    <w:rsid w:val="00DF3309"/>
    <w:pPr>
      <w:widowControl/>
      <w:tabs>
        <w:tab w:val="left" w:pos="708"/>
      </w:tabs>
      <w:suppressAutoHyphens/>
      <w:spacing w:after="160" w:line="240" w:lineRule="exact"/>
      <w:ind w:left="0" w:firstLine="0"/>
    </w:pPr>
    <w:rPr>
      <w:rFonts w:ascii="Verdana" w:hAnsi="Verdana"/>
      <w:sz w:val="24"/>
      <w:szCs w:val="24"/>
      <w:lang w:val="en-US" w:eastAsia="en-US" w:bidi="hi-IN"/>
    </w:rPr>
  </w:style>
  <w:style w:type="paragraph" w:customStyle="1" w:styleId="21f8">
    <w:name w:val="Основной текст (2)1"/>
    <w:basedOn w:val="1ffa"/>
    <w:uiPriority w:val="99"/>
    <w:qFormat/>
    <w:rsid w:val="00DF3309"/>
    <w:pPr>
      <w:widowControl/>
      <w:shd w:val="clear" w:color="auto" w:fill="FFFFFF"/>
      <w:tabs>
        <w:tab w:val="left" w:pos="708"/>
      </w:tabs>
      <w:suppressAutoHyphens/>
      <w:spacing w:line="240" w:lineRule="atLeast"/>
      <w:ind w:left="0" w:firstLine="0"/>
    </w:pPr>
    <w:rPr>
      <w:rFonts w:asciiTheme="minorHAnsi" w:eastAsiaTheme="minorHAnsi" w:hAnsiTheme="minorHAnsi" w:cstheme="minorBidi"/>
      <w:spacing w:val="6"/>
      <w:sz w:val="23"/>
      <w:szCs w:val="23"/>
      <w:lang w:eastAsia="en-US" w:bidi="hi-IN"/>
    </w:rPr>
  </w:style>
  <w:style w:type="paragraph" w:customStyle="1" w:styleId="1fffffffffffb">
    <w:name w:val="Заголовок №1"/>
    <w:basedOn w:val="1ffa"/>
    <w:uiPriority w:val="99"/>
    <w:qFormat/>
    <w:rsid w:val="00DF3309"/>
    <w:pPr>
      <w:widowControl/>
      <w:shd w:val="clear" w:color="auto" w:fill="FFFFFF"/>
      <w:tabs>
        <w:tab w:val="left" w:pos="708"/>
      </w:tabs>
      <w:suppressAutoHyphens/>
      <w:spacing w:before="1080" w:after="240" w:line="240" w:lineRule="atLeast"/>
      <w:ind w:left="0" w:firstLine="0"/>
      <w:jc w:val="center"/>
      <w:outlineLvl w:val="0"/>
    </w:pPr>
    <w:rPr>
      <w:rFonts w:asciiTheme="minorHAnsi" w:eastAsiaTheme="minorHAnsi" w:hAnsiTheme="minorHAnsi" w:cstheme="minorBidi"/>
      <w:spacing w:val="9"/>
      <w:sz w:val="34"/>
      <w:szCs w:val="34"/>
      <w:lang w:eastAsia="en-US" w:bidi="hi-IN"/>
    </w:rPr>
  </w:style>
  <w:style w:type="paragraph" w:customStyle="1" w:styleId="5ff1">
    <w:name w:val="Заголовок №5"/>
    <w:basedOn w:val="1ffa"/>
    <w:uiPriority w:val="99"/>
    <w:qFormat/>
    <w:rsid w:val="00DF3309"/>
    <w:pPr>
      <w:widowControl/>
      <w:shd w:val="clear" w:color="auto" w:fill="FFFFFF"/>
      <w:tabs>
        <w:tab w:val="left" w:pos="708"/>
      </w:tabs>
      <w:suppressAutoHyphens/>
      <w:spacing w:line="384" w:lineRule="exact"/>
      <w:ind w:left="0" w:hanging="640"/>
      <w:outlineLvl w:val="4"/>
    </w:pPr>
    <w:rPr>
      <w:rFonts w:asciiTheme="minorHAnsi" w:eastAsiaTheme="minorHAnsi" w:hAnsiTheme="minorHAnsi" w:cstheme="minorBidi"/>
      <w:b/>
      <w:bCs/>
      <w:spacing w:val="6"/>
      <w:szCs w:val="22"/>
      <w:lang w:eastAsia="en-US" w:bidi="hi-IN"/>
    </w:rPr>
  </w:style>
  <w:style w:type="paragraph" w:customStyle="1" w:styleId="31f2">
    <w:name w:val="Основной текст (3)1"/>
    <w:basedOn w:val="1ffa"/>
    <w:uiPriority w:val="99"/>
    <w:qFormat/>
    <w:rsid w:val="00DF3309"/>
    <w:pPr>
      <w:widowControl/>
      <w:shd w:val="clear" w:color="auto" w:fill="FFFFFF"/>
      <w:tabs>
        <w:tab w:val="left" w:pos="708"/>
      </w:tabs>
      <w:suppressAutoHyphens/>
      <w:spacing w:before="60" w:after="360" w:line="240" w:lineRule="atLeast"/>
      <w:ind w:left="0" w:firstLine="0"/>
    </w:pPr>
    <w:rPr>
      <w:rFonts w:asciiTheme="minorHAnsi" w:eastAsiaTheme="minorHAnsi" w:hAnsiTheme="minorHAnsi" w:cstheme="minorBidi"/>
      <w:i/>
      <w:iCs/>
      <w:spacing w:val="-4"/>
      <w:sz w:val="23"/>
      <w:szCs w:val="23"/>
      <w:lang w:val="en-US" w:eastAsia="en-US" w:bidi="hi-IN"/>
    </w:rPr>
  </w:style>
  <w:style w:type="paragraph" w:customStyle="1" w:styleId="8b">
    <w:name w:val="Основной текст (8)"/>
    <w:basedOn w:val="1ffa"/>
    <w:uiPriority w:val="99"/>
    <w:qFormat/>
    <w:rsid w:val="00DF3309"/>
    <w:pPr>
      <w:widowControl/>
      <w:shd w:val="clear" w:color="auto" w:fill="FFFFFF"/>
      <w:tabs>
        <w:tab w:val="left" w:pos="708"/>
      </w:tabs>
      <w:suppressAutoHyphens/>
      <w:spacing w:line="240" w:lineRule="atLeast"/>
      <w:ind w:left="0" w:firstLine="0"/>
    </w:pPr>
    <w:rPr>
      <w:rFonts w:ascii="Book Antiqua" w:eastAsiaTheme="minorHAnsi" w:hAnsi="Book Antiqua" w:cs="Book Antiqua"/>
      <w:sz w:val="8"/>
      <w:szCs w:val="8"/>
      <w:lang w:eastAsia="en-US" w:bidi="hi-IN"/>
    </w:rPr>
  </w:style>
  <w:style w:type="paragraph" w:customStyle="1" w:styleId="9b">
    <w:name w:val="Основной текст (9)"/>
    <w:basedOn w:val="1ffa"/>
    <w:uiPriority w:val="99"/>
    <w:qFormat/>
    <w:rsid w:val="00DF3309"/>
    <w:pPr>
      <w:widowControl/>
      <w:shd w:val="clear" w:color="auto" w:fill="FFFFFF"/>
      <w:tabs>
        <w:tab w:val="left" w:pos="708"/>
      </w:tabs>
      <w:suppressAutoHyphens/>
      <w:spacing w:line="240" w:lineRule="atLeast"/>
      <w:ind w:left="0" w:firstLine="0"/>
    </w:pPr>
    <w:rPr>
      <w:rFonts w:asciiTheme="minorHAnsi" w:eastAsiaTheme="minorHAnsi" w:hAnsiTheme="minorHAnsi" w:cstheme="minorBidi"/>
      <w:sz w:val="9"/>
      <w:szCs w:val="9"/>
      <w:lang w:eastAsia="en-US" w:bidi="hi-IN"/>
    </w:rPr>
  </w:style>
  <w:style w:type="paragraph" w:customStyle="1" w:styleId="12c">
    <w:name w:val="Основной текст (12)"/>
    <w:basedOn w:val="1ffa"/>
    <w:uiPriority w:val="99"/>
    <w:qFormat/>
    <w:rsid w:val="00DF3309"/>
    <w:pPr>
      <w:widowControl/>
      <w:shd w:val="clear" w:color="auto" w:fill="FFFFFF"/>
      <w:tabs>
        <w:tab w:val="left" w:pos="708"/>
      </w:tabs>
      <w:suppressAutoHyphens/>
      <w:spacing w:line="240" w:lineRule="atLeast"/>
      <w:ind w:left="0" w:firstLine="0"/>
    </w:pPr>
    <w:rPr>
      <w:rFonts w:asciiTheme="minorHAnsi" w:eastAsiaTheme="minorHAnsi" w:hAnsiTheme="minorHAnsi" w:cstheme="minorBidi"/>
      <w:sz w:val="9"/>
      <w:szCs w:val="9"/>
      <w:lang w:eastAsia="en-US" w:bidi="hi-IN"/>
    </w:rPr>
  </w:style>
  <w:style w:type="paragraph" w:customStyle="1" w:styleId="2fffffff7">
    <w:name w:val="Заголовок №2"/>
    <w:basedOn w:val="1ffa"/>
    <w:uiPriority w:val="99"/>
    <w:qFormat/>
    <w:rsid w:val="00DF3309"/>
    <w:pPr>
      <w:widowControl/>
      <w:shd w:val="clear" w:color="auto" w:fill="FFFFFF"/>
      <w:tabs>
        <w:tab w:val="left" w:pos="708"/>
      </w:tabs>
      <w:suppressAutoHyphens/>
      <w:spacing w:after="360" w:line="240" w:lineRule="atLeast"/>
      <w:ind w:left="0" w:firstLine="0"/>
      <w:outlineLvl w:val="1"/>
    </w:pPr>
    <w:rPr>
      <w:rFonts w:asciiTheme="minorHAnsi" w:eastAsiaTheme="minorHAnsi" w:hAnsiTheme="minorHAnsi" w:cstheme="minorBidi"/>
      <w:b/>
      <w:bCs/>
      <w:sz w:val="28"/>
      <w:szCs w:val="28"/>
      <w:lang w:eastAsia="en-US" w:bidi="hi-IN"/>
    </w:rPr>
  </w:style>
  <w:style w:type="paragraph" w:customStyle="1" w:styleId="143">
    <w:name w:val="Основной текст (14)"/>
    <w:basedOn w:val="1ffa"/>
    <w:link w:val="142"/>
    <w:qFormat/>
    <w:rsid w:val="00DF3309"/>
    <w:pPr>
      <w:widowControl/>
      <w:shd w:val="clear" w:color="auto" w:fill="FFFFFF"/>
      <w:tabs>
        <w:tab w:val="left" w:pos="708"/>
      </w:tabs>
      <w:suppressAutoHyphens/>
      <w:spacing w:line="240" w:lineRule="atLeast"/>
      <w:ind w:left="0" w:firstLine="0"/>
    </w:pPr>
    <w:rPr>
      <w:rFonts w:ascii="Times New Roman" w:hAnsi="Times New Roman"/>
      <w:b/>
      <w:sz w:val="20"/>
    </w:rPr>
  </w:style>
  <w:style w:type="paragraph" w:customStyle="1" w:styleId="2fffffff8">
    <w:name w:val="Основной текст (2)"/>
    <w:basedOn w:val="1ffa"/>
    <w:uiPriority w:val="99"/>
    <w:qFormat/>
    <w:rsid w:val="00DF3309"/>
    <w:pPr>
      <w:widowControl/>
      <w:shd w:val="clear" w:color="auto" w:fill="FFFFFF"/>
      <w:tabs>
        <w:tab w:val="left" w:pos="708"/>
      </w:tabs>
      <w:suppressAutoHyphens/>
      <w:spacing w:line="240" w:lineRule="atLeast"/>
      <w:ind w:left="0" w:firstLine="0"/>
    </w:pPr>
    <w:rPr>
      <w:rFonts w:ascii="Arial Unicode MS" w:eastAsia="Arial Unicode MS" w:hAnsi="Arial Unicode MS"/>
      <w:spacing w:val="-2"/>
      <w:sz w:val="10"/>
      <w:szCs w:val="10"/>
      <w:lang w:eastAsia="ar-SA" w:bidi="hi-IN"/>
    </w:rPr>
  </w:style>
  <w:style w:type="paragraph" w:customStyle="1" w:styleId="7b">
    <w:name w:val="Основной текст (7)"/>
    <w:basedOn w:val="1ffa"/>
    <w:uiPriority w:val="99"/>
    <w:qFormat/>
    <w:rsid w:val="00DF3309"/>
    <w:pPr>
      <w:widowControl/>
      <w:shd w:val="clear" w:color="auto" w:fill="FFFFFF"/>
      <w:tabs>
        <w:tab w:val="left" w:pos="708"/>
      </w:tabs>
      <w:suppressAutoHyphens/>
      <w:spacing w:line="240" w:lineRule="atLeast"/>
      <w:ind w:left="0" w:firstLine="0"/>
    </w:pPr>
    <w:rPr>
      <w:rFonts w:asciiTheme="minorHAnsi" w:eastAsiaTheme="minorHAnsi" w:hAnsiTheme="minorHAnsi" w:cstheme="minorBidi"/>
      <w:smallCaps/>
      <w:spacing w:val="5"/>
      <w:sz w:val="8"/>
      <w:szCs w:val="8"/>
      <w:lang w:eastAsia="en-US" w:bidi="hi-IN"/>
    </w:rPr>
  </w:style>
  <w:style w:type="paragraph" w:customStyle="1" w:styleId="6f">
    <w:name w:val="Основной текст6"/>
    <w:basedOn w:val="1ffa"/>
    <w:qFormat/>
    <w:rsid w:val="00DF3309"/>
    <w:pPr>
      <w:widowControl/>
      <w:shd w:val="clear" w:color="auto" w:fill="FFFFFF"/>
      <w:tabs>
        <w:tab w:val="left" w:pos="708"/>
      </w:tabs>
      <w:suppressAutoHyphens/>
      <w:spacing w:before="360" w:line="274" w:lineRule="exact"/>
      <w:ind w:left="0" w:hanging="380"/>
    </w:pPr>
    <w:rPr>
      <w:rFonts w:ascii="Times New Roman" w:hAnsi="Times New Roman"/>
      <w:sz w:val="23"/>
      <w:szCs w:val="23"/>
      <w:lang w:eastAsia="ar-SA" w:bidi="hi-IN"/>
    </w:rPr>
  </w:style>
  <w:style w:type="paragraph" w:customStyle="1" w:styleId="3ffffd">
    <w:name w:val="Обычный3"/>
    <w:qFormat/>
    <w:rsid w:val="00DF3309"/>
    <w:pPr>
      <w:widowControl w:val="0"/>
      <w:suppressAutoHyphens/>
      <w:ind w:left="120" w:firstLine="560"/>
    </w:pPr>
    <w:rPr>
      <w:rFonts w:ascii="Arial" w:hAnsi="Arial"/>
    </w:rPr>
  </w:style>
  <w:style w:type="paragraph" w:customStyle="1" w:styleId="2fffffff9">
    <w:name w:val="Текст2"/>
    <w:basedOn w:val="1ffa"/>
    <w:qFormat/>
    <w:rsid w:val="00DF3309"/>
    <w:pPr>
      <w:widowControl/>
      <w:tabs>
        <w:tab w:val="left" w:pos="708"/>
      </w:tabs>
      <w:suppressAutoHyphens/>
      <w:spacing w:line="360" w:lineRule="auto"/>
      <w:ind w:left="0" w:firstLine="720"/>
      <w:jc w:val="both"/>
    </w:pPr>
    <w:rPr>
      <w:rFonts w:ascii="Times New Roman" w:hAnsi="Times New Roman"/>
      <w:sz w:val="28"/>
      <w:szCs w:val="24"/>
      <w:lang w:eastAsia="ar-SA" w:bidi="hi-IN"/>
    </w:rPr>
  </w:style>
  <w:style w:type="paragraph" w:customStyle="1" w:styleId="3ffffe">
    <w:name w:val="Абзац списка3"/>
    <w:basedOn w:val="1ffa"/>
    <w:qFormat/>
    <w:rsid w:val="00DF3309"/>
    <w:pPr>
      <w:tabs>
        <w:tab w:val="left" w:pos="708"/>
      </w:tabs>
      <w:suppressAutoHyphens/>
      <w:spacing w:line="100" w:lineRule="atLeast"/>
      <w:ind w:left="720" w:firstLine="0"/>
    </w:pPr>
    <w:rPr>
      <w:rFonts w:eastAsia="Arial Unicode MS"/>
      <w:kern w:val="2"/>
      <w:sz w:val="24"/>
      <w:szCs w:val="24"/>
      <w:lang w:eastAsia="ar-SA" w:bidi="hi-IN"/>
    </w:rPr>
  </w:style>
  <w:style w:type="paragraph" w:customStyle="1" w:styleId="4ffc">
    <w:name w:val="Абзац списка4"/>
    <w:basedOn w:val="1ffa"/>
    <w:qFormat/>
    <w:rsid w:val="00DF3309"/>
    <w:pPr>
      <w:tabs>
        <w:tab w:val="left" w:pos="708"/>
      </w:tabs>
      <w:suppressAutoHyphens/>
      <w:spacing w:line="100" w:lineRule="atLeast"/>
      <w:ind w:left="720" w:firstLine="0"/>
    </w:pPr>
    <w:rPr>
      <w:rFonts w:eastAsia="Arial Unicode MS"/>
      <w:kern w:val="2"/>
      <w:sz w:val="24"/>
      <w:szCs w:val="24"/>
      <w:lang w:eastAsia="ar-SA" w:bidi="hi-IN"/>
    </w:rPr>
  </w:style>
  <w:style w:type="paragraph" w:customStyle="1" w:styleId="CommentText1">
    <w:name w:val="Comment Text1"/>
    <w:basedOn w:val="1ffa"/>
    <w:next w:val="affffffa"/>
    <w:link w:val="CommentTextChar"/>
    <w:semiHidden/>
    <w:unhideWhenUsed/>
    <w:qFormat/>
    <w:rsid w:val="00DF3309"/>
    <w:pPr>
      <w:widowControl/>
      <w:tabs>
        <w:tab w:val="left" w:pos="708"/>
      </w:tabs>
      <w:suppressAutoHyphens/>
      <w:spacing w:after="200" w:line="100" w:lineRule="atLeast"/>
      <w:ind w:left="0" w:firstLine="0"/>
    </w:pPr>
    <w:rPr>
      <w:rFonts w:ascii="Times New Roman" w:hAnsi="Times New Roman"/>
      <w:sz w:val="20"/>
    </w:rPr>
  </w:style>
  <w:style w:type="paragraph" w:customStyle="1" w:styleId="1fffffffffffc">
    <w:name w:val="Цитата1"/>
    <w:basedOn w:val="1ffa"/>
    <w:qFormat/>
    <w:rsid w:val="00DF3309"/>
    <w:pPr>
      <w:widowControl/>
      <w:tabs>
        <w:tab w:val="left" w:pos="708"/>
      </w:tabs>
      <w:suppressAutoHyphens/>
      <w:spacing w:after="120" w:line="100" w:lineRule="atLeast"/>
      <w:ind w:left="1440" w:right="1440" w:firstLine="0"/>
      <w:jc w:val="both"/>
    </w:pPr>
    <w:rPr>
      <w:rFonts w:ascii="Times New Roman" w:hAnsi="Times New Roman"/>
      <w:sz w:val="24"/>
      <w:szCs w:val="24"/>
      <w:lang w:eastAsia="zh-CN" w:bidi="hi-IN"/>
    </w:rPr>
  </w:style>
  <w:style w:type="paragraph" w:customStyle="1" w:styleId="1fffffffffffd">
    <w:name w:val="Заголовок записки1"/>
    <w:basedOn w:val="1ffa"/>
    <w:next w:val="1ffa"/>
    <w:qFormat/>
    <w:rsid w:val="00DF3309"/>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21f9">
    <w:name w:val="Маркированный список 21"/>
    <w:basedOn w:val="1ffa"/>
    <w:qFormat/>
    <w:rsid w:val="00DF3309"/>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515">
    <w:name w:val="Маркированный список 51"/>
    <w:basedOn w:val="1ffa"/>
    <w:qFormat/>
    <w:rsid w:val="00DF3309"/>
    <w:pPr>
      <w:widowControl/>
      <w:tabs>
        <w:tab w:val="left" w:pos="708"/>
      </w:tabs>
      <w:suppressAutoHyphens/>
      <w:spacing w:after="60" w:line="100" w:lineRule="atLeast"/>
      <w:ind w:left="1492" w:hanging="360"/>
      <w:jc w:val="both"/>
    </w:pPr>
    <w:rPr>
      <w:rFonts w:ascii="Times New Roman" w:hAnsi="Times New Roman"/>
      <w:sz w:val="24"/>
      <w:szCs w:val="24"/>
      <w:lang w:eastAsia="zh-CN" w:bidi="hi-IN"/>
    </w:rPr>
  </w:style>
  <w:style w:type="paragraph" w:customStyle="1" w:styleId="1fffffffffffe">
    <w:name w:val="Нумерованный список1"/>
    <w:basedOn w:val="1ffa"/>
    <w:qFormat/>
    <w:rsid w:val="00DF3309"/>
    <w:pPr>
      <w:widowControl/>
      <w:tabs>
        <w:tab w:val="left" w:pos="708"/>
      </w:tabs>
      <w:suppressAutoHyphens/>
      <w:spacing w:after="60" w:line="100" w:lineRule="atLeast"/>
      <w:ind w:left="360" w:firstLine="0"/>
      <w:jc w:val="both"/>
    </w:pPr>
    <w:rPr>
      <w:rFonts w:ascii="Times New Roman" w:hAnsi="Times New Roman"/>
      <w:sz w:val="24"/>
      <w:szCs w:val="24"/>
      <w:lang w:eastAsia="zh-CN" w:bidi="hi-IN"/>
    </w:rPr>
  </w:style>
  <w:style w:type="paragraph" w:customStyle="1" w:styleId="31f3">
    <w:name w:val="Нумерованный список 31"/>
    <w:basedOn w:val="1ffa"/>
    <w:qFormat/>
    <w:rsid w:val="00DF3309"/>
    <w:pPr>
      <w:widowControl/>
      <w:tabs>
        <w:tab w:val="left" w:pos="708"/>
      </w:tabs>
      <w:suppressAutoHyphens/>
      <w:spacing w:after="60" w:line="100" w:lineRule="atLeast"/>
      <w:ind w:left="926" w:firstLine="0"/>
      <w:jc w:val="both"/>
    </w:pPr>
    <w:rPr>
      <w:rFonts w:ascii="Times New Roman" w:hAnsi="Times New Roman"/>
      <w:sz w:val="24"/>
      <w:szCs w:val="24"/>
      <w:lang w:eastAsia="zh-CN" w:bidi="hi-IN"/>
    </w:rPr>
  </w:style>
  <w:style w:type="paragraph" w:customStyle="1" w:styleId="419">
    <w:name w:val="Нумерованный список 41"/>
    <w:basedOn w:val="1ffa"/>
    <w:qFormat/>
    <w:rsid w:val="00DF3309"/>
    <w:pPr>
      <w:widowControl/>
      <w:tabs>
        <w:tab w:val="left" w:pos="708"/>
      </w:tabs>
      <w:suppressAutoHyphens/>
      <w:spacing w:after="60" w:line="100" w:lineRule="atLeast"/>
      <w:ind w:left="1260" w:hanging="720"/>
      <w:jc w:val="both"/>
    </w:pPr>
    <w:rPr>
      <w:rFonts w:ascii="Times New Roman" w:hAnsi="Times New Roman"/>
      <w:sz w:val="24"/>
      <w:szCs w:val="24"/>
      <w:lang w:eastAsia="zh-CN" w:bidi="hi-IN"/>
    </w:rPr>
  </w:style>
  <w:style w:type="paragraph" w:customStyle="1" w:styleId="3fffff">
    <w:name w:val="Раздел 3"/>
    <w:basedOn w:val="1ffa"/>
    <w:qFormat/>
    <w:rsid w:val="00DF3309"/>
    <w:pPr>
      <w:widowControl/>
      <w:tabs>
        <w:tab w:val="left" w:pos="708"/>
      </w:tabs>
      <w:suppressAutoHyphens/>
      <w:spacing w:before="120" w:after="120" w:line="100" w:lineRule="atLeast"/>
      <w:ind w:left="0" w:firstLine="0"/>
      <w:jc w:val="center"/>
    </w:pPr>
    <w:rPr>
      <w:rFonts w:ascii="Times New Roman" w:hAnsi="Times New Roman"/>
      <w:b/>
      <w:sz w:val="24"/>
      <w:szCs w:val="24"/>
      <w:lang w:eastAsia="zh-CN" w:bidi="hi-IN"/>
    </w:rPr>
  </w:style>
  <w:style w:type="paragraph" w:customStyle="1" w:styleId="affffffffffffffffffffffffffffffffd">
    <w:name w:val="пункт"/>
    <w:basedOn w:val="1ffa"/>
    <w:qFormat/>
    <w:rsid w:val="00DF3309"/>
    <w:pPr>
      <w:widowControl/>
      <w:tabs>
        <w:tab w:val="left" w:pos="708"/>
      </w:tabs>
      <w:suppressAutoHyphens/>
      <w:spacing w:before="60" w:after="60" w:line="100" w:lineRule="atLeast"/>
      <w:ind w:left="1080" w:firstLine="0"/>
    </w:pPr>
    <w:rPr>
      <w:rFonts w:ascii="Times New Roman" w:hAnsi="Times New Roman"/>
      <w:sz w:val="24"/>
      <w:szCs w:val="24"/>
      <w:lang w:eastAsia="zh-CN" w:bidi="hi-IN"/>
    </w:rPr>
  </w:style>
  <w:style w:type="paragraph" w:customStyle="1" w:styleId="233">
    <w:name w:val="Знак Знак23 Знак Знак Знак"/>
    <w:basedOn w:val="1ffa"/>
    <w:qFormat/>
    <w:rsid w:val="00DF3309"/>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234">
    <w:name w:val="Знак Знак23 Знак Знак Знак Знак"/>
    <w:basedOn w:val="1ffa"/>
    <w:qFormat/>
    <w:rsid w:val="00DF3309"/>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1ffffffffffff">
    <w:name w:val="Список многоуровневый 1"/>
    <w:basedOn w:val="1ffa"/>
    <w:qFormat/>
    <w:rsid w:val="00DF3309"/>
    <w:pPr>
      <w:widowControl/>
      <w:tabs>
        <w:tab w:val="left" w:pos="708"/>
      </w:tabs>
      <w:suppressAutoHyphens/>
      <w:spacing w:after="60" w:line="100" w:lineRule="atLeast"/>
      <w:ind w:left="431" w:hanging="431"/>
      <w:jc w:val="both"/>
    </w:pPr>
    <w:rPr>
      <w:rFonts w:ascii="Times New Roman" w:hAnsi="Times New Roman"/>
      <w:sz w:val="24"/>
      <w:szCs w:val="24"/>
      <w:lang w:eastAsia="zh-CN" w:bidi="hi-IN"/>
    </w:rPr>
  </w:style>
  <w:style w:type="paragraph" w:customStyle="1" w:styleId="WW-23">
    <w:name w:val="WW-Знак Знак23 Знак Знак Знак Знак"/>
    <w:basedOn w:val="1ffa"/>
    <w:qFormat/>
    <w:rsid w:val="00DF3309"/>
    <w:pPr>
      <w:widowControl/>
      <w:tabs>
        <w:tab w:val="left" w:pos="708"/>
      </w:tabs>
      <w:suppressAutoHyphens/>
      <w:spacing w:before="60" w:after="60" w:line="100" w:lineRule="atLeast"/>
      <w:ind w:left="0" w:firstLine="0"/>
    </w:pPr>
    <w:rPr>
      <w:rFonts w:ascii="Times New Roman" w:eastAsia="Calibri" w:hAnsi="Times New Roman"/>
      <w:sz w:val="24"/>
      <w:szCs w:val="24"/>
      <w:lang w:eastAsia="zh-CN" w:bidi="hi-IN"/>
    </w:rPr>
  </w:style>
  <w:style w:type="paragraph" w:customStyle="1" w:styleId="1ffffffffffff0">
    <w:name w:val="Обычный отступ1"/>
    <w:basedOn w:val="1ffa"/>
    <w:qFormat/>
    <w:rsid w:val="00DF3309"/>
    <w:pPr>
      <w:widowControl/>
      <w:tabs>
        <w:tab w:val="left" w:pos="708"/>
      </w:tabs>
      <w:suppressAutoHyphens/>
      <w:spacing w:after="60" w:line="100" w:lineRule="atLeast"/>
      <w:ind w:left="708" w:firstLine="0"/>
      <w:jc w:val="both"/>
    </w:pPr>
    <w:rPr>
      <w:rFonts w:ascii="Times New Roman" w:hAnsi="Times New Roman"/>
      <w:sz w:val="24"/>
      <w:szCs w:val="24"/>
      <w:lang w:eastAsia="zh-CN" w:bidi="hi-IN"/>
    </w:rPr>
  </w:style>
  <w:style w:type="paragraph" w:customStyle="1" w:styleId="1ffffffffffff1">
    <w:name w:val="Маркированный список1"/>
    <w:basedOn w:val="1ffa"/>
    <w:qFormat/>
    <w:rsid w:val="00DF3309"/>
    <w:pPr>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41a">
    <w:name w:val="Список 41"/>
    <w:basedOn w:val="1ffa"/>
    <w:qFormat/>
    <w:rsid w:val="00DF3309"/>
    <w:pPr>
      <w:widowControl/>
      <w:tabs>
        <w:tab w:val="left" w:pos="708"/>
      </w:tabs>
      <w:suppressAutoHyphens/>
      <w:spacing w:after="60" w:line="100" w:lineRule="atLeast"/>
      <w:ind w:left="1132" w:hanging="283"/>
      <w:jc w:val="both"/>
    </w:pPr>
    <w:rPr>
      <w:rFonts w:ascii="Times New Roman" w:hAnsi="Times New Roman"/>
      <w:sz w:val="24"/>
      <w:szCs w:val="24"/>
      <w:lang w:eastAsia="zh-CN" w:bidi="hi-IN"/>
    </w:rPr>
  </w:style>
  <w:style w:type="paragraph" w:customStyle="1" w:styleId="516">
    <w:name w:val="Список 51"/>
    <w:basedOn w:val="1ffa"/>
    <w:qFormat/>
    <w:rsid w:val="00DF3309"/>
    <w:pPr>
      <w:widowControl/>
      <w:tabs>
        <w:tab w:val="left" w:pos="708"/>
      </w:tabs>
      <w:suppressAutoHyphens/>
      <w:spacing w:after="60" w:line="100" w:lineRule="atLeast"/>
      <w:ind w:left="1415" w:hanging="283"/>
      <w:jc w:val="both"/>
    </w:pPr>
    <w:rPr>
      <w:rFonts w:ascii="Times New Roman" w:hAnsi="Times New Roman"/>
      <w:sz w:val="24"/>
      <w:szCs w:val="24"/>
      <w:lang w:eastAsia="zh-CN" w:bidi="hi-IN"/>
    </w:rPr>
  </w:style>
  <w:style w:type="paragraph" w:customStyle="1" w:styleId="517">
    <w:name w:val="Нумерованный список 51"/>
    <w:basedOn w:val="1ffa"/>
    <w:qFormat/>
    <w:rsid w:val="00DF3309"/>
    <w:pPr>
      <w:widowControl/>
      <w:tabs>
        <w:tab w:val="left" w:pos="708"/>
      </w:tabs>
      <w:suppressAutoHyphens/>
      <w:spacing w:after="60" w:line="100" w:lineRule="atLeast"/>
      <w:ind w:left="1492" w:hanging="360"/>
      <w:jc w:val="both"/>
    </w:pPr>
    <w:rPr>
      <w:rFonts w:ascii="Times New Roman" w:hAnsi="Times New Roman"/>
      <w:sz w:val="24"/>
      <w:szCs w:val="24"/>
      <w:lang w:eastAsia="zh-CN" w:bidi="hi-IN"/>
    </w:rPr>
  </w:style>
  <w:style w:type="paragraph" w:customStyle="1" w:styleId="1ffffffffffff2">
    <w:name w:val="Прощание1"/>
    <w:basedOn w:val="1ffa"/>
    <w:qFormat/>
    <w:rsid w:val="00DF3309"/>
    <w:pPr>
      <w:widowControl/>
      <w:tabs>
        <w:tab w:val="left" w:pos="708"/>
      </w:tabs>
      <w:suppressAutoHyphens/>
      <w:spacing w:after="60" w:line="100" w:lineRule="atLeast"/>
      <w:ind w:left="4252" w:firstLine="0"/>
      <w:jc w:val="both"/>
    </w:pPr>
    <w:rPr>
      <w:rFonts w:ascii="Times New Roman" w:hAnsi="Times New Roman"/>
      <w:sz w:val="24"/>
      <w:szCs w:val="24"/>
      <w:lang w:eastAsia="zh-CN" w:bidi="hi-IN"/>
    </w:rPr>
  </w:style>
  <w:style w:type="paragraph" w:customStyle="1" w:styleId="1ffffffffffff3">
    <w:name w:val="Продолжение списка1"/>
    <w:basedOn w:val="1ffa"/>
    <w:qFormat/>
    <w:rsid w:val="00DF3309"/>
    <w:pPr>
      <w:widowControl/>
      <w:tabs>
        <w:tab w:val="left" w:pos="708"/>
      </w:tabs>
      <w:suppressAutoHyphens/>
      <w:spacing w:after="120" w:line="100" w:lineRule="atLeast"/>
      <w:ind w:left="283" w:firstLine="0"/>
      <w:jc w:val="both"/>
    </w:pPr>
    <w:rPr>
      <w:rFonts w:ascii="Times New Roman" w:hAnsi="Times New Roman"/>
      <w:sz w:val="24"/>
      <w:szCs w:val="24"/>
      <w:lang w:eastAsia="zh-CN" w:bidi="hi-IN"/>
    </w:rPr>
  </w:style>
  <w:style w:type="paragraph" w:customStyle="1" w:styleId="21fa">
    <w:name w:val="Продолжение списка 21"/>
    <w:basedOn w:val="1ffa"/>
    <w:qFormat/>
    <w:rsid w:val="00DF3309"/>
    <w:pPr>
      <w:widowControl/>
      <w:tabs>
        <w:tab w:val="left" w:pos="708"/>
      </w:tabs>
      <w:suppressAutoHyphens/>
      <w:spacing w:after="120" w:line="100" w:lineRule="atLeast"/>
      <w:ind w:left="566" w:firstLine="0"/>
      <w:jc w:val="both"/>
    </w:pPr>
    <w:rPr>
      <w:rFonts w:ascii="Times New Roman" w:hAnsi="Times New Roman"/>
      <w:sz w:val="24"/>
      <w:szCs w:val="24"/>
      <w:lang w:eastAsia="zh-CN" w:bidi="hi-IN"/>
    </w:rPr>
  </w:style>
  <w:style w:type="paragraph" w:customStyle="1" w:styleId="31f4">
    <w:name w:val="Продолжение списка 31"/>
    <w:basedOn w:val="1ffa"/>
    <w:qFormat/>
    <w:rsid w:val="00DF3309"/>
    <w:pPr>
      <w:widowControl/>
      <w:tabs>
        <w:tab w:val="left" w:pos="708"/>
      </w:tabs>
      <w:suppressAutoHyphens/>
      <w:spacing w:after="120" w:line="100" w:lineRule="atLeast"/>
      <w:ind w:left="849" w:firstLine="0"/>
      <w:jc w:val="both"/>
    </w:pPr>
    <w:rPr>
      <w:rFonts w:ascii="Times New Roman" w:hAnsi="Times New Roman"/>
      <w:sz w:val="24"/>
      <w:szCs w:val="24"/>
      <w:lang w:eastAsia="zh-CN" w:bidi="hi-IN"/>
    </w:rPr>
  </w:style>
  <w:style w:type="paragraph" w:customStyle="1" w:styleId="41b">
    <w:name w:val="Продолжение списка 41"/>
    <w:basedOn w:val="1ffa"/>
    <w:qFormat/>
    <w:rsid w:val="00DF3309"/>
    <w:pPr>
      <w:widowControl/>
      <w:tabs>
        <w:tab w:val="left" w:pos="708"/>
      </w:tabs>
      <w:suppressAutoHyphens/>
      <w:spacing w:after="120" w:line="100" w:lineRule="atLeast"/>
      <w:ind w:left="1132" w:firstLine="0"/>
      <w:jc w:val="both"/>
    </w:pPr>
    <w:rPr>
      <w:rFonts w:ascii="Times New Roman" w:hAnsi="Times New Roman"/>
      <w:sz w:val="24"/>
      <w:szCs w:val="24"/>
      <w:lang w:eastAsia="zh-CN" w:bidi="hi-IN"/>
    </w:rPr>
  </w:style>
  <w:style w:type="paragraph" w:customStyle="1" w:styleId="518">
    <w:name w:val="Продолжение списка 51"/>
    <w:basedOn w:val="1ffa"/>
    <w:qFormat/>
    <w:rsid w:val="00DF3309"/>
    <w:pPr>
      <w:widowControl/>
      <w:tabs>
        <w:tab w:val="left" w:pos="708"/>
      </w:tabs>
      <w:suppressAutoHyphens/>
      <w:spacing w:after="120" w:line="100" w:lineRule="atLeast"/>
      <w:ind w:left="1415" w:firstLine="0"/>
      <w:jc w:val="both"/>
    </w:pPr>
    <w:rPr>
      <w:rFonts w:ascii="Times New Roman" w:hAnsi="Times New Roman"/>
      <w:sz w:val="24"/>
      <w:szCs w:val="24"/>
      <w:lang w:eastAsia="zh-CN" w:bidi="hi-IN"/>
    </w:rPr>
  </w:style>
  <w:style w:type="paragraph" w:customStyle="1" w:styleId="1ffffffffffff4">
    <w:name w:val="Шапка1"/>
    <w:basedOn w:val="1ffa"/>
    <w:qFormat/>
    <w:rsid w:val="00DF3309"/>
    <w:pPr>
      <w:widowControl/>
      <w:shd w:val="clear" w:color="auto" w:fill="CCCCCC"/>
      <w:tabs>
        <w:tab w:val="left" w:pos="708"/>
      </w:tabs>
      <w:suppressAutoHyphens/>
      <w:spacing w:after="60" w:line="100" w:lineRule="atLeast"/>
      <w:ind w:left="1134" w:hanging="1134"/>
      <w:jc w:val="both"/>
    </w:pPr>
    <w:rPr>
      <w:rFonts w:cs="Arial"/>
      <w:sz w:val="24"/>
      <w:szCs w:val="24"/>
      <w:shd w:val="clear" w:color="auto" w:fill="CCCCCC"/>
      <w:lang w:eastAsia="zh-CN" w:bidi="hi-IN"/>
    </w:rPr>
  </w:style>
  <w:style w:type="paragraph" w:customStyle="1" w:styleId="1ffffffffffff5">
    <w:name w:val="Приветствие1"/>
    <w:basedOn w:val="1ffa"/>
    <w:next w:val="1ffa"/>
    <w:qFormat/>
    <w:rsid w:val="00DF3309"/>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1ffffffffffff6">
    <w:name w:val="Красная строка1"/>
    <w:basedOn w:val="affff3"/>
    <w:qFormat/>
    <w:rsid w:val="00DF3309"/>
    <w:pPr>
      <w:keepNext w:val="0"/>
      <w:tabs>
        <w:tab w:val="left" w:pos="708"/>
      </w:tabs>
      <w:spacing w:after="120" w:line="100" w:lineRule="atLeast"/>
      <w:ind w:firstLine="210"/>
      <w:jc w:val="both"/>
    </w:pPr>
    <w:rPr>
      <w:szCs w:val="24"/>
      <w:lang w:eastAsia="zh-CN" w:bidi="hi-IN"/>
    </w:rPr>
  </w:style>
  <w:style w:type="paragraph" w:customStyle="1" w:styleId="21fb">
    <w:name w:val="Красная строка 21"/>
    <w:basedOn w:val="213"/>
    <w:qFormat/>
    <w:rsid w:val="00DF3309"/>
    <w:pPr>
      <w:tabs>
        <w:tab w:val="left" w:pos="708"/>
      </w:tabs>
      <w:suppressAutoHyphens/>
      <w:autoSpaceDE/>
      <w:autoSpaceDN/>
      <w:adjustRightInd/>
      <w:spacing w:after="120" w:line="100" w:lineRule="atLeast"/>
      <w:ind w:left="283" w:firstLine="210"/>
      <w:jc w:val="both"/>
    </w:pPr>
    <w:rPr>
      <w:b w:val="0"/>
      <w:sz w:val="24"/>
      <w:szCs w:val="24"/>
      <w:lang w:eastAsia="zh-CN" w:bidi="hi-IN"/>
    </w:rPr>
  </w:style>
  <w:style w:type="paragraph" w:customStyle="1" w:styleId="affffffffffffffffffffffffffffffffe">
    <w:name w:val="Пункт Знак"/>
    <w:basedOn w:val="1ffa"/>
    <w:qFormat/>
    <w:rsid w:val="00DF3309"/>
    <w:pPr>
      <w:widowControl/>
      <w:tabs>
        <w:tab w:val="left" w:pos="708"/>
      </w:tabs>
      <w:suppressAutoHyphens/>
      <w:snapToGrid w:val="0"/>
      <w:spacing w:line="360" w:lineRule="auto"/>
      <w:ind w:left="1134" w:hanging="567"/>
      <w:jc w:val="both"/>
    </w:pPr>
    <w:rPr>
      <w:rFonts w:ascii="Times New Roman" w:hAnsi="Times New Roman"/>
      <w:sz w:val="28"/>
      <w:szCs w:val="28"/>
      <w:lang w:eastAsia="zh-CN" w:bidi="hi-IN"/>
    </w:rPr>
  </w:style>
  <w:style w:type="paragraph" w:customStyle="1" w:styleId="1CharChar">
    <w:name w:val="1 Знак Char Знак Char Знак"/>
    <w:basedOn w:val="1ffa"/>
    <w:qFormat/>
    <w:rsid w:val="00DF3309"/>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afffffffffffffffffffffffffffffffff">
    <w:name w:val="Дефис"/>
    <w:basedOn w:val="affffffff5"/>
    <w:qFormat/>
    <w:rsid w:val="00DF3309"/>
    <w:pPr>
      <w:tabs>
        <w:tab w:val="left" w:pos="708"/>
      </w:tabs>
      <w:suppressAutoHyphens/>
      <w:spacing w:line="100" w:lineRule="atLeast"/>
    </w:pPr>
    <w:rPr>
      <w:rFonts w:ascii="Times New Roman" w:eastAsia="Times New Roman" w:hAnsi="Times New Roman"/>
      <w:sz w:val="24"/>
      <w:szCs w:val="24"/>
      <w:lang w:val="en-US" w:eastAsia="zh-CN" w:bidi="hi-IN"/>
    </w:rPr>
  </w:style>
  <w:style w:type="paragraph" w:customStyle="1" w:styleId="hp1">
    <w:name w:val="hp1"/>
    <w:basedOn w:val="1ffa"/>
    <w:qFormat/>
    <w:rsid w:val="00DF3309"/>
    <w:pPr>
      <w:widowControl/>
      <w:tabs>
        <w:tab w:val="left" w:pos="708"/>
      </w:tabs>
      <w:suppressAutoHyphens/>
      <w:spacing w:after="272" w:line="100" w:lineRule="atLeast"/>
      <w:ind w:left="0" w:firstLine="0"/>
    </w:pPr>
    <w:rPr>
      <w:rFonts w:ascii="Times New Roman" w:hAnsi="Times New Roman"/>
      <w:sz w:val="24"/>
      <w:szCs w:val="24"/>
      <w:lang w:eastAsia="zh-CN" w:bidi="hi-IN"/>
    </w:rPr>
  </w:style>
  <w:style w:type="paragraph" w:customStyle="1" w:styleId="106">
    <w:name w:val="Оглавление 10"/>
    <w:basedOn w:val="1fff8"/>
    <w:qFormat/>
    <w:rsid w:val="00DF3309"/>
    <w:pPr>
      <w:suppressLineNumbers/>
      <w:tabs>
        <w:tab w:val="clear" w:pos="360"/>
        <w:tab w:val="right" w:leader="dot" w:pos="7091"/>
      </w:tabs>
      <w:suppressAutoHyphens/>
      <w:spacing w:line="100" w:lineRule="atLeast"/>
      <w:ind w:left="2547" w:firstLine="0"/>
      <w:jc w:val="left"/>
    </w:pPr>
    <w:rPr>
      <w:rFonts w:cs="Lohit Hindi"/>
      <w:szCs w:val="24"/>
      <w:lang w:eastAsia="zh-CN" w:bidi="hi-IN"/>
    </w:rPr>
  </w:style>
  <w:style w:type="paragraph" w:customStyle="1" w:styleId="149">
    <w:name w:val="Стиль 14 пт полужирный По центру"/>
    <w:basedOn w:val="1ffa"/>
    <w:qFormat/>
    <w:rsid w:val="00DF3309"/>
    <w:pPr>
      <w:widowControl/>
      <w:tabs>
        <w:tab w:val="left" w:pos="708"/>
      </w:tabs>
      <w:suppressAutoHyphens/>
      <w:spacing w:line="100" w:lineRule="atLeast"/>
      <w:ind w:left="0" w:firstLine="0"/>
      <w:jc w:val="center"/>
    </w:pPr>
    <w:rPr>
      <w:rFonts w:ascii="Times New Roman" w:hAnsi="Times New Roman"/>
      <w:b/>
      <w:bCs/>
      <w:sz w:val="28"/>
      <w:szCs w:val="28"/>
      <w:lang w:eastAsia="zh-CN" w:bidi="hi-IN"/>
    </w:rPr>
  </w:style>
  <w:style w:type="paragraph" w:customStyle="1" w:styleId="920">
    <w:name w:val="Стиль 9 пт курсив По центру Перед:  2 пт Междустр.интервал:  мн..."/>
    <w:basedOn w:val="1ffa"/>
    <w:qFormat/>
    <w:rsid w:val="00DF3309"/>
    <w:pPr>
      <w:widowControl/>
      <w:tabs>
        <w:tab w:val="left" w:pos="708"/>
      </w:tabs>
      <w:suppressAutoHyphens/>
      <w:spacing w:line="100" w:lineRule="atLeast"/>
      <w:ind w:left="0" w:firstLine="0"/>
      <w:jc w:val="center"/>
    </w:pPr>
    <w:rPr>
      <w:rFonts w:ascii="Times New Roman" w:hAnsi="Times New Roman"/>
      <w:i/>
      <w:iCs/>
      <w:sz w:val="18"/>
      <w:szCs w:val="18"/>
      <w:lang w:eastAsia="zh-CN" w:bidi="hi-IN"/>
    </w:rPr>
  </w:style>
  <w:style w:type="paragraph" w:customStyle="1" w:styleId="afffffffffffffffffffffffffffffffff0">
    <w:name w:val="Стиль Обычный таблица + курсив Оранжевый"/>
    <w:basedOn w:val="afffffffffffe"/>
    <w:qFormat/>
    <w:rsid w:val="00DF3309"/>
    <w:pPr>
      <w:tabs>
        <w:tab w:val="left" w:pos="708"/>
      </w:tabs>
      <w:spacing w:line="100" w:lineRule="atLeast"/>
    </w:pPr>
    <w:rPr>
      <w:i/>
      <w:iCs/>
      <w:color w:val="FF0000"/>
      <w:lang w:bidi="hi-IN"/>
    </w:rPr>
  </w:style>
  <w:style w:type="paragraph" w:customStyle="1" w:styleId="afffffffffffffffffffffffffffffffff1">
    <w:name w:val="Штамп"/>
    <w:basedOn w:val="1ffa"/>
    <w:qFormat/>
    <w:rsid w:val="00DF3309"/>
    <w:pPr>
      <w:pageBreakBefore/>
      <w:widowControl/>
      <w:tabs>
        <w:tab w:val="left" w:pos="708"/>
      </w:tabs>
      <w:suppressAutoHyphens/>
      <w:spacing w:line="100" w:lineRule="atLeast"/>
      <w:ind w:left="5387" w:firstLine="0"/>
      <w:jc w:val="center"/>
    </w:pPr>
    <w:rPr>
      <w:rFonts w:ascii="Times New Roman" w:hAnsi="Times New Roman"/>
      <w:sz w:val="24"/>
      <w:szCs w:val="24"/>
      <w:lang w:eastAsia="zh-CN" w:bidi="hi-IN"/>
    </w:rPr>
  </w:style>
  <w:style w:type="paragraph" w:customStyle="1" w:styleId="1ffffffffffff7">
    <w:name w:val="Стиль ТЗ1"/>
    <w:basedOn w:val="1ffa"/>
    <w:qFormat/>
    <w:rsid w:val="00DF3309"/>
    <w:pPr>
      <w:widowControl/>
      <w:tabs>
        <w:tab w:val="left" w:pos="708"/>
      </w:tabs>
      <w:suppressAutoHyphens/>
      <w:spacing w:before="60" w:line="100" w:lineRule="atLeast"/>
      <w:ind w:left="0" w:firstLine="303"/>
      <w:jc w:val="both"/>
    </w:pPr>
    <w:rPr>
      <w:rFonts w:ascii="Times New Roman" w:hAnsi="Times New Roman"/>
      <w:bCs/>
      <w:sz w:val="18"/>
      <w:szCs w:val="18"/>
      <w:lang w:eastAsia="zh-CN" w:bidi="hi-IN"/>
    </w:rPr>
  </w:style>
  <w:style w:type="paragraph" w:customStyle="1" w:styleId="SB0">
    <w:name w:val="SB_Обычный"/>
    <w:basedOn w:val="1ffa"/>
    <w:qFormat/>
    <w:rsid w:val="00DF3309"/>
    <w:pPr>
      <w:widowControl/>
      <w:tabs>
        <w:tab w:val="left" w:pos="708"/>
      </w:tabs>
      <w:suppressAutoHyphens/>
      <w:spacing w:after="60" w:line="100" w:lineRule="atLeast"/>
      <w:ind w:left="0" w:firstLine="709"/>
      <w:jc w:val="both"/>
    </w:pPr>
    <w:rPr>
      <w:rFonts w:ascii="Times New Roman" w:hAnsi="Times New Roman"/>
      <w:sz w:val="24"/>
      <w:szCs w:val="24"/>
      <w:lang w:eastAsia="zh-CN" w:bidi="hi-IN"/>
    </w:rPr>
  </w:style>
  <w:style w:type="paragraph" w:customStyle="1" w:styleId="SBHeading20">
    <w:name w:val="SB_Heading2"/>
    <w:basedOn w:val="1ffa"/>
    <w:qFormat/>
    <w:rsid w:val="00DF3309"/>
    <w:pPr>
      <w:widowControl/>
      <w:tabs>
        <w:tab w:val="left" w:pos="0"/>
      </w:tabs>
      <w:suppressAutoHyphens/>
      <w:spacing w:after="120" w:line="100" w:lineRule="atLeast"/>
      <w:ind w:left="578" w:hanging="578"/>
      <w:jc w:val="both"/>
    </w:pPr>
    <w:rPr>
      <w:rFonts w:ascii="Times New Roman" w:hAnsi="Times New Roman"/>
      <w:b/>
      <w:sz w:val="28"/>
      <w:szCs w:val="24"/>
      <w:lang w:eastAsia="zh-CN" w:bidi="hi-IN"/>
    </w:rPr>
  </w:style>
  <w:style w:type="paragraph" w:customStyle="1" w:styleId="SBHeading1">
    <w:name w:val="SB_Heading1"/>
    <w:basedOn w:val="SBHeading20"/>
    <w:qFormat/>
    <w:rsid w:val="00DF3309"/>
    <w:pPr>
      <w:ind w:left="810" w:hanging="810"/>
    </w:pPr>
    <w:rPr>
      <w:caps/>
    </w:rPr>
  </w:style>
  <w:style w:type="paragraph" w:customStyle="1" w:styleId="SBHeading3">
    <w:name w:val="SB_Heading3"/>
    <w:basedOn w:val="SBHeading20"/>
    <w:qFormat/>
    <w:rsid w:val="00DF3309"/>
    <w:pPr>
      <w:ind w:left="1800" w:hanging="180"/>
    </w:pPr>
    <w:rPr>
      <w:i/>
    </w:rPr>
  </w:style>
  <w:style w:type="paragraph" w:customStyle="1" w:styleId="SBHeading4">
    <w:name w:val="SB_Heading4"/>
    <w:basedOn w:val="SBHeading3"/>
    <w:qFormat/>
    <w:rsid w:val="00DF3309"/>
    <w:pPr>
      <w:ind w:left="1728" w:hanging="648"/>
    </w:pPr>
  </w:style>
  <w:style w:type="paragraph" w:customStyle="1" w:styleId="Textbodyindent">
    <w:name w:val="Text body indent"/>
    <w:basedOn w:val="Standard"/>
    <w:qFormat/>
    <w:rsid w:val="00DF3309"/>
    <w:pPr>
      <w:autoSpaceDN/>
      <w:ind w:firstLine="709"/>
      <w:jc w:val="both"/>
    </w:pPr>
    <w:rPr>
      <w:rFonts w:eastAsia="Lucida Sans Unicode"/>
      <w:bCs/>
      <w:kern w:val="2"/>
      <w:sz w:val="28"/>
      <w:szCs w:val="20"/>
      <w:lang w:val="ru-RU" w:eastAsia="ru-RU" w:bidi="ar-SA"/>
    </w:rPr>
  </w:style>
  <w:style w:type="paragraph" w:customStyle="1" w:styleId="CharChar5">
    <w:name w:val="Char Char"/>
    <w:basedOn w:val="1ffa"/>
    <w:uiPriority w:val="99"/>
    <w:qFormat/>
    <w:rsid w:val="00DF3309"/>
    <w:pPr>
      <w:widowControl/>
      <w:tabs>
        <w:tab w:val="left" w:pos="0"/>
        <w:tab w:val="left" w:pos="643"/>
      </w:tabs>
      <w:suppressAutoHyphens/>
      <w:spacing w:after="160" w:line="240" w:lineRule="exact"/>
      <w:ind w:left="360" w:hanging="360"/>
    </w:pPr>
    <w:rPr>
      <w:rFonts w:ascii="Verdana" w:hAnsi="Verdana" w:cs="Verdana"/>
      <w:sz w:val="24"/>
      <w:szCs w:val="24"/>
      <w:lang w:val="en-US" w:eastAsia="en-US" w:bidi="hi-IN"/>
    </w:rPr>
  </w:style>
  <w:style w:type="paragraph" w:customStyle="1" w:styleId="afffffffffffffffffffffffffffffffff2">
    <w:name w:val="_Основной текст"/>
    <w:basedOn w:val="1ffa"/>
    <w:qFormat/>
    <w:rsid w:val="00DF3309"/>
    <w:pPr>
      <w:widowControl/>
      <w:tabs>
        <w:tab w:val="left" w:pos="708"/>
      </w:tabs>
      <w:suppressAutoHyphens/>
      <w:spacing w:before="120" w:after="120" w:line="276" w:lineRule="auto"/>
      <w:ind w:left="0" w:firstLine="680"/>
      <w:jc w:val="both"/>
    </w:pPr>
    <w:rPr>
      <w:rFonts w:ascii="Times New Roman" w:eastAsia="Calibri" w:hAnsi="Times New Roman"/>
      <w:sz w:val="24"/>
      <w:szCs w:val="22"/>
      <w:lang w:eastAsia="en-US" w:bidi="hi-IN"/>
    </w:rPr>
  </w:style>
  <w:style w:type="paragraph" w:customStyle="1" w:styleId="otrtablenum">
    <w:name w:val="otr_table_num"/>
    <w:basedOn w:val="1ffa"/>
    <w:qFormat/>
    <w:rsid w:val="00DF3309"/>
    <w:pPr>
      <w:widowControl/>
      <w:tabs>
        <w:tab w:val="left" w:pos="360"/>
      </w:tabs>
      <w:suppressAutoHyphens/>
      <w:spacing w:before="120" w:after="120" w:line="100" w:lineRule="atLeast"/>
      <w:ind w:left="360" w:hanging="360"/>
      <w:contextualSpacing/>
    </w:pPr>
    <w:rPr>
      <w:sz w:val="24"/>
      <w:szCs w:val="22"/>
      <w:lang w:eastAsia="ar-SA" w:bidi="hi-IN"/>
    </w:rPr>
  </w:style>
  <w:style w:type="paragraph" w:customStyle="1" w:styleId="style13340687840000000456style24">
    <w:name w:val="style_13340687840000000456style24"/>
    <w:basedOn w:val="1ffa"/>
    <w:uiPriority w:val="99"/>
    <w:qFormat/>
    <w:rsid w:val="00DF3309"/>
    <w:pPr>
      <w:widowControl/>
      <w:tabs>
        <w:tab w:val="left" w:pos="708"/>
      </w:tabs>
      <w:suppressAutoHyphens/>
      <w:spacing w:beforeAutospacing="1" w:afterAutospacing="1" w:line="100" w:lineRule="atLeast"/>
      <w:ind w:left="0" w:firstLine="0"/>
    </w:pPr>
    <w:rPr>
      <w:rFonts w:ascii="Times New Roman" w:hAnsi="Times New Roman"/>
      <w:sz w:val="24"/>
      <w:szCs w:val="24"/>
      <w:lang w:eastAsia="ar-SA" w:bidi="hi-IN"/>
    </w:rPr>
  </w:style>
  <w:style w:type="paragraph" w:customStyle="1" w:styleId="afffffffffffffffffffffffffffffffff3">
    <w:name w:val="Марк список в табл"/>
    <w:basedOn w:val="1ffa"/>
    <w:qFormat/>
    <w:rsid w:val="00DF3309"/>
    <w:pPr>
      <w:widowControl/>
      <w:tabs>
        <w:tab w:val="left" w:pos="708"/>
      </w:tabs>
      <w:suppressAutoHyphens/>
      <w:spacing w:line="360" w:lineRule="auto"/>
      <w:ind w:left="459" w:hanging="425"/>
      <w:jc w:val="both"/>
    </w:pPr>
    <w:rPr>
      <w:rFonts w:ascii="Times New Roman" w:eastAsia="Calibri" w:hAnsi="Times New Roman"/>
      <w:sz w:val="24"/>
      <w:szCs w:val="24"/>
      <w:lang w:eastAsia="ar-SA" w:bidi="hi-IN"/>
    </w:rPr>
  </w:style>
  <w:style w:type="paragraph" w:customStyle="1" w:styleId="ConsPlusNonformat1">
    <w:name w:val="ConsPlusNonformat1"/>
    <w:next w:val="1ffa"/>
    <w:uiPriority w:val="99"/>
    <w:qFormat/>
    <w:rsid w:val="00DF3309"/>
    <w:pPr>
      <w:widowControl w:val="0"/>
      <w:suppressAutoHyphens/>
      <w:spacing w:after="200" w:line="276" w:lineRule="auto"/>
    </w:pPr>
    <w:rPr>
      <w:rFonts w:ascii="Courier New" w:eastAsia="Courier New" w:hAnsi="Courier New" w:cs="Courier New"/>
      <w:szCs w:val="22"/>
      <w:lang w:eastAsia="hi-IN" w:bidi="hi-IN"/>
    </w:rPr>
  </w:style>
  <w:style w:type="paragraph" w:customStyle="1" w:styleId="ConsPlusTitle1">
    <w:name w:val="ConsPlusTitle1"/>
    <w:basedOn w:val="1ffa"/>
    <w:next w:val="ConsPlusNormal"/>
    <w:qFormat/>
    <w:rsid w:val="00DF3309"/>
    <w:pPr>
      <w:widowControl/>
      <w:tabs>
        <w:tab w:val="left" w:pos="708"/>
      </w:tabs>
      <w:suppressAutoHyphens/>
      <w:spacing w:line="100" w:lineRule="atLeast"/>
      <w:ind w:left="0" w:firstLine="0"/>
    </w:pPr>
    <w:rPr>
      <w:rFonts w:eastAsia="Arial" w:cs="Arial"/>
      <w:b/>
      <w:bCs/>
      <w:sz w:val="24"/>
      <w:szCs w:val="24"/>
      <w:lang w:eastAsia="hi-IN" w:bidi="hi-IN"/>
    </w:rPr>
  </w:style>
  <w:style w:type="paragraph" w:customStyle="1" w:styleId="ConsPlusCell1">
    <w:name w:val="ConsPlusCell1"/>
    <w:basedOn w:val="1ffa"/>
    <w:qFormat/>
    <w:rsid w:val="00DF3309"/>
    <w:pPr>
      <w:widowControl/>
      <w:tabs>
        <w:tab w:val="left" w:pos="708"/>
      </w:tabs>
      <w:suppressAutoHyphens/>
      <w:spacing w:line="100" w:lineRule="atLeast"/>
      <w:ind w:left="0" w:firstLine="0"/>
    </w:pPr>
    <w:rPr>
      <w:rFonts w:eastAsia="Arial" w:cs="Arial"/>
      <w:sz w:val="24"/>
      <w:szCs w:val="24"/>
      <w:lang w:eastAsia="hi-IN" w:bidi="hi-IN"/>
    </w:rPr>
  </w:style>
  <w:style w:type="paragraph" w:customStyle="1" w:styleId="ConsPlusDocList1">
    <w:name w:val="ConsPlusDocList1"/>
    <w:basedOn w:val="1ffa"/>
    <w:qFormat/>
    <w:rsid w:val="00DF3309"/>
    <w:pPr>
      <w:widowControl/>
      <w:tabs>
        <w:tab w:val="left" w:pos="708"/>
      </w:tabs>
      <w:suppressAutoHyphens/>
      <w:spacing w:line="100" w:lineRule="atLeast"/>
      <w:ind w:left="0" w:firstLine="0"/>
    </w:pPr>
    <w:rPr>
      <w:rFonts w:ascii="Courier New" w:eastAsia="Courier New" w:hAnsi="Courier New" w:cs="Courier New"/>
      <w:sz w:val="24"/>
      <w:szCs w:val="24"/>
      <w:lang w:eastAsia="hi-IN" w:bidi="hi-IN"/>
    </w:rPr>
  </w:style>
  <w:style w:type="paragraph" w:customStyle="1" w:styleId="12d">
    <w:name w:val="Обычный12"/>
    <w:qFormat/>
    <w:rsid w:val="00DF3309"/>
    <w:pPr>
      <w:suppressAutoHyphens/>
      <w:spacing w:after="200" w:line="276" w:lineRule="auto"/>
      <w:ind w:firstLine="720"/>
    </w:pPr>
    <w:rPr>
      <w:szCs w:val="22"/>
    </w:rPr>
  </w:style>
  <w:style w:type="paragraph" w:customStyle="1" w:styleId="2fffffffa">
    <w:name w:val="Знак Знак Знак Знак2"/>
    <w:basedOn w:val="1ffa"/>
    <w:qFormat/>
    <w:rsid w:val="00DF3309"/>
    <w:pPr>
      <w:widowControl/>
      <w:tabs>
        <w:tab w:val="left" w:pos="708"/>
      </w:tabs>
      <w:suppressAutoHyphens/>
      <w:spacing w:after="160" w:line="240" w:lineRule="exact"/>
      <w:ind w:left="0" w:firstLine="0"/>
    </w:pPr>
    <w:rPr>
      <w:rFonts w:ascii="Verdana" w:hAnsi="Verdana"/>
      <w:sz w:val="24"/>
      <w:szCs w:val="24"/>
      <w:lang w:val="en-US" w:eastAsia="ar-SA" w:bidi="hi-IN"/>
    </w:rPr>
  </w:style>
  <w:style w:type="paragraph" w:customStyle="1" w:styleId="4ffd">
    <w:name w:val="Знак4"/>
    <w:basedOn w:val="1ffa"/>
    <w:qFormat/>
    <w:rsid w:val="00DF3309"/>
    <w:pPr>
      <w:widowControl/>
      <w:tabs>
        <w:tab w:val="left" w:pos="708"/>
      </w:tabs>
      <w:suppressAutoHyphens/>
      <w:spacing w:after="160" w:line="240" w:lineRule="exact"/>
      <w:ind w:left="0" w:firstLine="0"/>
    </w:pPr>
    <w:rPr>
      <w:rFonts w:ascii="Verdana" w:hAnsi="Verdana"/>
      <w:sz w:val="24"/>
      <w:szCs w:val="24"/>
      <w:lang w:val="en-US" w:eastAsia="ar-SA" w:bidi="hi-IN"/>
    </w:rPr>
  </w:style>
  <w:style w:type="paragraph" w:customStyle="1" w:styleId="21fc">
    <w:name w:val="Без интервала21"/>
    <w:qFormat/>
    <w:rsid w:val="00DF3309"/>
    <w:pPr>
      <w:suppressAutoHyphens/>
    </w:pPr>
    <w:rPr>
      <w:rFonts w:asciiTheme="minorHAnsi" w:hAnsiTheme="minorHAnsi"/>
      <w:szCs w:val="22"/>
      <w:lang w:eastAsia="en-US"/>
    </w:rPr>
  </w:style>
  <w:style w:type="paragraph" w:customStyle="1" w:styleId="11ffc">
    <w:name w:val="Рецензия11"/>
    <w:qFormat/>
    <w:rsid w:val="00DF3309"/>
    <w:pPr>
      <w:suppressAutoHyphens/>
    </w:pPr>
    <w:rPr>
      <w:kern w:val="2"/>
      <w:sz w:val="24"/>
      <w:szCs w:val="24"/>
      <w:lang w:eastAsia="en-US"/>
    </w:rPr>
  </w:style>
  <w:style w:type="numbering" w:customStyle="1" w:styleId="WW8Num1">
    <w:name w:val="WW8Num1"/>
    <w:qFormat/>
    <w:rsid w:val="00DF3309"/>
  </w:style>
  <w:style w:type="paragraph" w:customStyle="1" w:styleId="afffffffffffffffffffffffffffffffff4">
    <w:name w:val="!Обычный"/>
    <w:basedOn w:val="affff"/>
    <w:qFormat/>
    <w:rsid w:val="00DF3309"/>
    <w:pPr>
      <w:widowControl w:val="0"/>
      <w:tabs>
        <w:tab w:val="left" w:pos="1134"/>
      </w:tabs>
      <w:spacing w:before="120"/>
      <w:ind w:firstLine="709"/>
      <w:jc w:val="both"/>
    </w:pPr>
    <w:rPr>
      <w:sz w:val="24"/>
      <w:szCs w:val="24"/>
    </w:rPr>
  </w:style>
  <w:style w:type="paragraph" w:customStyle="1" w:styleId="phadditiontitle4">
    <w:name w:val="ph_addition_title_4"/>
    <w:basedOn w:val="phadditiontitle3"/>
    <w:autoRedefine/>
    <w:qFormat/>
    <w:rsid w:val="00DF3309"/>
    <w:pPr>
      <w:numPr>
        <w:ilvl w:val="0"/>
        <w:numId w:val="0"/>
      </w:numPr>
      <w:tabs>
        <w:tab w:val="left" w:pos="720"/>
      </w:tabs>
      <w:ind w:left="720"/>
      <w:outlineLvl w:val="3"/>
    </w:pPr>
    <w:rPr>
      <w:rFonts w:ascii="Arial" w:hAnsi="Arial"/>
      <w:sz w:val="24"/>
    </w:rPr>
  </w:style>
  <w:style w:type="paragraph" w:customStyle="1" w:styleId="dos01">
    <w:name w:val="dos Заголовок 01"/>
    <w:basedOn w:val="1ff6"/>
    <w:link w:val="dos010"/>
    <w:qFormat/>
    <w:rsid w:val="00D43C3D"/>
    <w:pPr>
      <w:keepLines/>
      <w:pageBreakBefore/>
      <w:tabs>
        <w:tab w:val="clear" w:pos="1209"/>
        <w:tab w:val="left" w:pos="1276"/>
      </w:tabs>
      <w:spacing w:before="360" w:after="360"/>
      <w:ind w:left="113" w:right="170" w:hanging="113"/>
      <w:jc w:val="both"/>
    </w:pPr>
    <w:rPr>
      <w:b w:val="0"/>
      <w:kern w:val="0"/>
      <w:sz w:val="24"/>
      <w:szCs w:val="28"/>
    </w:rPr>
  </w:style>
  <w:style w:type="character" w:customStyle="1" w:styleId="dos010">
    <w:name w:val="dos Заголовок 01 Знак"/>
    <w:basedOn w:val="affff0"/>
    <w:link w:val="dos01"/>
    <w:rsid w:val="00D43C3D"/>
    <w:rPr>
      <w:sz w:val="24"/>
      <w:szCs w:val="28"/>
    </w:rPr>
  </w:style>
  <w:style w:type="character" w:customStyle="1" w:styleId="dos0">
    <w:name w:val="dos Текст пункта Знак"/>
    <w:link w:val="dos"/>
    <w:qFormat/>
    <w:locked/>
    <w:rsid w:val="00D43C3D"/>
    <w:rPr>
      <w:sz w:val="24"/>
    </w:rPr>
  </w:style>
  <w:style w:type="table" w:customStyle="1" w:styleId="-531">
    <w:name w:val="Таблица-сетка 5 темная — акцент 31"/>
    <w:basedOn w:val="affff1"/>
    <w:uiPriority w:val="50"/>
    <w:rsid w:val="00D43C3D"/>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2fffffffb">
    <w:name w:val="Код_2"/>
    <w:qFormat/>
    <w:rsid w:val="00D43C3D"/>
    <w:rPr>
      <w:rFonts w:ascii="Courier New" w:hAnsi="Courier New"/>
      <w:spacing w:val="-2"/>
      <w:position w:val="0"/>
      <w:sz w:val="23"/>
      <w:szCs w:val="23"/>
      <w:lang w:val="en-US" w:eastAsia="en-US" w:bidi="ar-SA"/>
    </w:rPr>
  </w:style>
  <w:style w:type="paragraph" w:customStyle="1" w:styleId="dos10">
    <w:name w:val="dos10 Основной с красной строки"/>
    <w:basedOn w:val="affff"/>
    <w:link w:val="dos100"/>
    <w:qFormat/>
    <w:rsid w:val="00D43C3D"/>
    <w:pPr>
      <w:tabs>
        <w:tab w:val="num" w:pos="1210"/>
      </w:tabs>
      <w:spacing w:line="360" w:lineRule="exact"/>
      <w:ind w:right="170" w:firstLine="709"/>
      <w:jc w:val="both"/>
    </w:pPr>
    <w:rPr>
      <w:b/>
      <w:sz w:val="24"/>
    </w:rPr>
  </w:style>
  <w:style w:type="character" w:customStyle="1" w:styleId="dos100">
    <w:name w:val="dos10 Основной с красной строки Знак"/>
    <w:link w:val="dos10"/>
    <w:locked/>
    <w:rsid w:val="00D43C3D"/>
    <w:rPr>
      <w:b/>
      <w:sz w:val="24"/>
    </w:rPr>
  </w:style>
  <w:style w:type="paragraph" w:customStyle="1" w:styleId="afffffffffffffffffffffffffffffffff5">
    <w:name w:val="Пункт приложения"/>
    <w:basedOn w:val="affff"/>
    <w:link w:val="afffffffffffffffffffffffffffffffff6"/>
    <w:qFormat/>
    <w:rsid w:val="00D43C3D"/>
    <w:pPr>
      <w:tabs>
        <w:tab w:val="num" w:pos="630"/>
        <w:tab w:val="num" w:pos="1210"/>
      </w:tabs>
      <w:spacing w:after="200" w:line="276" w:lineRule="auto"/>
      <w:ind w:left="502" w:right="170" w:hanging="360"/>
      <w:jc w:val="both"/>
    </w:pPr>
    <w:rPr>
      <w:rFonts w:ascii="Cambria" w:hAnsi="Cambria"/>
      <w:b/>
      <w:sz w:val="24"/>
    </w:rPr>
  </w:style>
  <w:style w:type="character" w:customStyle="1" w:styleId="afffffffffffffffffffffffffffffffff6">
    <w:name w:val="Пункт приложения Знак"/>
    <w:link w:val="afffffffffffffffffffffffffffffffff5"/>
    <w:locked/>
    <w:rsid w:val="00D43C3D"/>
    <w:rPr>
      <w:rFonts w:ascii="Cambria" w:hAnsi="Cambria"/>
      <w:b/>
      <w:sz w:val="24"/>
    </w:rPr>
  </w:style>
  <w:style w:type="character" w:customStyle="1" w:styleId="afffffffffffffffffffffffffffffffff7">
    <w:name w:val="_Текст+абзац Знак"/>
    <w:link w:val="afffffffffffffffffffffffffffffffff8"/>
    <w:rsid w:val="00D43C3D"/>
    <w:rPr>
      <w:spacing w:val="-2"/>
      <w:sz w:val="28"/>
    </w:rPr>
  </w:style>
  <w:style w:type="paragraph" w:customStyle="1" w:styleId="afffffffffffffffffffffffffffffffff8">
    <w:name w:val="_Текст+абзац"/>
    <w:aliases w:val="_Текст_Перечисление + Слева:  0,06 см"/>
    <w:link w:val="afffffffffffffffffffffffffffffffff7"/>
    <w:qFormat/>
    <w:rsid w:val="00D43C3D"/>
    <w:pPr>
      <w:spacing w:line="360" w:lineRule="auto"/>
      <w:ind w:firstLine="567"/>
      <w:jc w:val="both"/>
    </w:pPr>
    <w:rPr>
      <w:spacing w:val="-2"/>
      <w:sz w:val="28"/>
    </w:rPr>
  </w:style>
  <w:style w:type="paragraph" w:customStyle="1" w:styleId="1">
    <w:name w:val="_Заг.1"/>
    <w:next w:val="afffffffffffffffffffffffffffffffff8"/>
    <w:qFormat/>
    <w:rsid w:val="00D43C3D"/>
    <w:pPr>
      <w:pageBreakBefore/>
      <w:numPr>
        <w:numId w:val="140"/>
      </w:numPr>
      <w:suppressAutoHyphens/>
      <w:spacing w:before="120" w:after="240"/>
      <w:ind w:firstLine="567"/>
      <w:outlineLvl w:val="0"/>
    </w:pPr>
    <w:rPr>
      <w:rFonts w:cs="Arial"/>
      <w:b/>
      <w:bCs/>
      <w:sz w:val="36"/>
      <w:szCs w:val="32"/>
    </w:rPr>
  </w:style>
  <w:style w:type="paragraph" w:customStyle="1" w:styleId="22">
    <w:name w:val="_Заг.2"/>
    <w:next w:val="afffffffffffffffffffffffffffffffff8"/>
    <w:qFormat/>
    <w:rsid w:val="00D43C3D"/>
    <w:pPr>
      <w:numPr>
        <w:ilvl w:val="1"/>
        <w:numId w:val="140"/>
      </w:numPr>
      <w:suppressAutoHyphens/>
      <w:spacing w:before="120" w:after="240"/>
      <w:outlineLvl w:val="1"/>
    </w:pPr>
    <w:rPr>
      <w:rFonts w:cs="Arial"/>
      <w:b/>
      <w:bCs/>
      <w:iCs/>
      <w:sz w:val="32"/>
      <w:szCs w:val="28"/>
    </w:rPr>
  </w:style>
  <w:style w:type="paragraph" w:customStyle="1" w:styleId="31">
    <w:name w:val="_Заг.3"/>
    <w:next w:val="afffffffffffffffffffffffffffffffff8"/>
    <w:qFormat/>
    <w:rsid w:val="00D43C3D"/>
    <w:pPr>
      <w:numPr>
        <w:ilvl w:val="2"/>
        <w:numId w:val="140"/>
      </w:numPr>
      <w:suppressAutoHyphens/>
      <w:spacing w:before="120" w:after="240"/>
      <w:ind w:firstLine="567"/>
      <w:outlineLvl w:val="2"/>
    </w:pPr>
    <w:rPr>
      <w:rFonts w:cs="Arial"/>
      <w:b/>
      <w:bCs/>
      <w:i/>
      <w:iCs/>
      <w:sz w:val="28"/>
      <w:szCs w:val="28"/>
    </w:rPr>
  </w:style>
  <w:style w:type="paragraph" w:customStyle="1" w:styleId="11">
    <w:name w:val="_Заг1.подПункт"/>
    <w:qFormat/>
    <w:rsid w:val="00D43C3D"/>
    <w:pPr>
      <w:numPr>
        <w:ilvl w:val="4"/>
        <w:numId w:val="140"/>
      </w:numPr>
      <w:spacing w:line="360" w:lineRule="auto"/>
      <w:ind w:firstLine="567"/>
      <w:jc w:val="both"/>
    </w:pPr>
    <w:rPr>
      <w:spacing w:val="-2"/>
      <w:sz w:val="28"/>
    </w:rPr>
  </w:style>
  <w:style w:type="paragraph" w:customStyle="1" w:styleId="10">
    <w:name w:val="_Заг1.Пункт"/>
    <w:qFormat/>
    <w:rsid w:val="00D43C3D"/>
    <w:pPr>
      <w:numPr>
        <w:ilvl w:val="3"/>
        <w:numId w:val="140"/>
      </w:numPr>
      <w:spacing w:line="360" w:lineRule="auto"/>
      <w:ind w:firstLine="567"/>
      <w:jc w:val="both"/>
    </w:pPr>
    <w:rPr>
      <w:spacing w:val="-2"/>
      <w:sz w:val="28"/>
    </w:rPr>
  </w:style>
  <w:style w:type="paragraph" w:customStyle="1" w:styleId="25">
    <w:name w:val="_Заг2.подПункт"/>
    <w:qFormat/>
    <w:rsid w:val="00D43C3D"/>
    <w:pPr>
      <w:numPr>
        <w:ilvl w:val="6"/>
        <w:numId w:val="140"/>
      </w:numPr>
      <w:spacing w:line="360" w:lineRule="auto"/>
      <w:ind w:firstLine="567"/>
      <w:jc w:val="both"/>
    </w:pPr>
    <w:rPr>
      <w:spacing w:val="-2"/>
      <w:sz w:val="28"/>
    </w:rPr>
  </w:style>
  <w:style w:type="paragraph" w:customStyle="1" w:styleId="24">
    <w:name w:val="_Заг2.Пункт"/>
    <w:qFormat/>
    <w:rsid w:val="00D43C3D"/>
    <w:pPr>
      <w:numPr>
        <w:ilvl w:val="5"/>
        <w:numId w:val="140"/>
      </w:numPr>
      <w:spacing w:line="360" w:lineRule="auto"/>
      <w:jc w:val="both"/>
    </w:pPr>
    <w:rPr>
      <w:spacing w:val="-2"/>
      <w:sz w:val="28"/>
    </w:rPr>
  </w:style>
  <w:style w:type="paragraph" w:customStyle="1" w:styleId="33">
    <w:name w:val="_Заг3.подПункт"/>
    <w:qFormat/>
    <w:rsid w:val="00D43C3D"/>
    <w:pPr>
      <w:numPr>
        <w:ilvl w:val="8"/>
        <w:numId w:val="140"/>
      </w:numPr>
      <w:spacing w:line="360" w:lineRule="auto"/>
      <w:ind w:firstLine="567"/>
      <w:jc w:val="both"/>
    </w:pPr>
    <w:rPr>
      <w:spacing w:val="-2"/>
      <w:sz w:val="28"/>
    </w:rPr>
  </w:style>
  <w:style w:type="paragraph" w:customStyle="1" w:styleId="32">
    <w:name w:val="_Заг3.Пункт"/>
    <w:qFormat/>
    <w:rsid w:val="00D43C3D"/>
    <w:pPr>
      <w:numPr>
        <w:ilvl w:val="7"/>
        <w:numId w:val="140"/>
      </w:numPr>
      <w:spacing w:line="360" w:lineRule="auto"/>
      <w:ind w:firstLine="567"/>
      <w:jc w:val="both"/>
    </w:pPr>
    <w:rPr>
      <w:spacing w:val="-2"/>
      <w:sz w:val="28"/>
    </w:rPr>
  </w:style>
  <w:style w:type="paragraph" w:customStyle="1" w:styleId="1ffffffffffff8">
    <w:name w:val="_Перечисление_1)"/>
    <w:qFormat/>
    <w:rsid w:val="00D43C3D"/>
    <w:pPr>
      <w:spacing w:line="360" w:lineRule="auto"/>
      <w:ind w:firstLine="567"/>
      <w:jc w:val="both"/>
    </w:pPr>
    <w:rPr>
      <w:spacing w:val="-2"/>
      <w:sz w:val="28"/>
    </w:rPr>
  </w:style>
  <w:style w:type="paragraph" w:customStyle="1" w:styleId="affc">
    <w:name w:val="_Текст_Перечисление"/>
    <w:link w:val="afffffffffffffffffffffffffffffffff9"/>
    <w:qFormat/>
    <w:rsid w:val="00D43C3D"/>
    <w:pPr>
      <w:numPr>
        <w:numId w:val="141"/>
      </w:numPr>
      <w:spacing w:line="360" w:lineRule="auto"/>
      <w:jc w:val="both"/>
    </w:pPr>
    <w:rPr>
      <w:spacing w:val="-2"/>
      <w:sz w:val="28"/>
    </w:rPr>
  </w:style>
  <w:style w:type="character" w:customStyle="1" w:styleId="afffffffffffffffffffffffffffffffff9">
    <w:name w:val="_Текст_Перечисление Знак"/>
    <w:link w:val="affc"/>
    <w:locked/>
    <w:rsid w:val="00D43C3D"/>
    <w:rPr>
      <w:spacing w:val="-2"/>
      <w:sz w:val="28"/>
    </w:rPr>
  </w:style>
  <w:style w:type="paragraph" w:customStyle="1" w:styleId="afffffffffffffffffffffffffffffffffa">
    <w:name w:val="_Перечисление_а)"/>
    <w:qFormat/>
    <w:rsid w:val="00D43C3D"/>
    <w:pPr>
      <w:spacing w:line="360" w:lineRule="auto"/>
      <w:ind w:firstLine="567"/>
      <w:jc w:val="both"/>
    </w:pPr>
    <w:rPr>
      <w:spacing w:val="-2"/>
      <w:sz w:val="28"/>
      <w:szCs w:val="22"/>
    </w:rPr>
  </w:style>
  <w:style w:type="character" w:customStyle="1" w:styleId="4ffe">
    <w:name w:val="Прил4 Знак"/>
    <w:aliases w:val="2 уровень с маркером Знак"/>
    <w:basedOn w:val="affff0"/>
    <w:link w:val="42"/>
    <w:qFormat/>
    <w:locked/>
    <w:rsid w:val="00D43C3D"/>
    <w:rPr>
      <w:b/>
      <w:spacing w:val="2"/>
      <w:sz w:val="24"/>
      <w:szCs w:val="24"/>
    </w:rPr>
  </w:style>
  <w:style w:type="paragraph" w:customStyle="1" w:styleId="42">
    <w:name w:val="Прил4"/>
    <w:aliases w:val="2 уровень с маркером"/>
    <w:basedOn w:val="affff"/>
    <w:link w:val="4ffe"/>
    <w:qFormat/>
    <w:rsid w:val="00D43C3D"/>
    <w:pPr>
      <w:numPr>
        <w:numId w:val="151"/>
      </w:numPr>
      <w:snapToGrid w:val="0"/>
      <w:spacing w:before="60" w:after="60" w:line="288" w:lineRule="auto"/>
      <w:ind w:right="170"/>
      <w:jc w:val="both"/>
    </w:pPr>
    <w:rPr>
      <w:b/>
      <w:spacing w:val="2"/>
      <w:sz w:val="24"/>
      <w:szCs w:val="24"/>
    </w:rPr>
  </w:style>
  <w:style w:type="character" w:customStyle="1" w:styleId="342">
    <w:name w:val="Знак Знак342"/>
    <w:rsid w:val="00D43C3D"/>
    <w:rPr>
      <w:rFonts w:ascii="Times New Roman" w:eastAsia="Times New Roman" w:hAnsi="Times New Roman" w:cs="Times New Roman"/>
      <w:b/>
      <w:kern w:val="24"/>
      <w:sz w:val="26"/>
      <w:szCs w:val="24"/>
      <w:lang w:eastAsia="en-US"/>
    </w:rPr>
  </w:style>
  <w:style w:type="character" w:customStyle="1" w:styleId="332">
    <w:name w:val="Знак Знак332"/>
    <w:rsid w:val="00D43C3D"/>
    <w:rPr>
      <w:rFonts w:ascii="Times New Roman" w:eastAsia="Times New Roman" w:hAnsi="Times New Roman" w:cs="Arial"/>
      <w:b/>
      <w:bCs/>
      <w:kern w:val="28"/>
      <w:sz w:val="24"/>
      <w:szCs w:val="30"/>
      <w:lang w:eastAsia="en-US"/>
    </w:rPr>
  </w:style>
  <w:style w:type="character" w:customStyle="1" w:styleId="3220">
    <w:name w:val="Знак Знак322"/>
    <w:rsid w:val="00D43C3D"/>
    <w:rPr>
      <w:rFonts w:ascii="Times New Roman" w:eastAsia="Times New Roman" w:hAnsi="Times New Roman" w:cs="Times New Roman"/>
      <w:kern w:val="24"/>
      <w:sz w:val="24"/>
      <w:szCs w:val="24"/>
      <w:lang w:eastAsia="en-US"/>
    </w:rPr>
  </w:style>
  <w:style w:type="character" w:customStyle="1" w:styleId="3120">
    <w:name w:val="Знак Знак312"/>
    <w:rsid w:val="00D43C3D"/>
    <w:rPr>
      <w:rFonts w:ascii="Times New Roman" w:eastAsia="Times New Roman" w:hAnsi="Times New Roman" w:cs="Times New Roman"/>
      <w:kern w:val="24"/>
      <w:sz w:val="24"/>
      <w:szCs w:val="24"/>
      <w:lang w:eastAsia="en-US"/>
    </w:rPr>
  </w:style>
  <w:style w:type="numbering" w:customStyle="1" w:styleId="40">
    <w:name w:val="Таблица 4"/>
    <w:rsid w:val="00D43C3D"/>
    <w:pPr>
      <w:numPr>
        <w:numId w:val="93"/>
      </w:numPr>
    </w:pPr>
  </w:style>
  <w:style w:type="character" w:customStyle="1" w:styleId="11ffd">
    <w:name w:val="Слабая ссылка11"/>
    <w:rsid w:val="00D43C3D"/>
    <w:rPr>
      <w:smallCaps/>
      <w:color w:val="C0504D"/>
      <w:u w:val="single"/>
    </w:rPr>
  </w:style>
  <w:style w:type="paragraph" w:customStyle="1" w:styleId="11ffe">
    <w:name w:val="Заголовок оглавления11"/>
    <w:basedOn w:val="1ff6"/>
    <w:next w:val="affff"/>
    <w:qFormat/>
    <w:rsid w:val="00D43C3D"/>
    <w:pPr>
      <w:keepLines/>
      <w:pageBreakBefore/>
      <w:tabs>
        <w:tab w:val="clear" w:pos="1209"/>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character" w:customStyle="1" w:styleId="11fff">
    <w:name w:val="Сильное выделение11"/>
    <w:rsid w:val="00D43C3D"/>
    <w:rPr>
      <w:b/>
      <w:i/>
    </w:rPr>
  </w:style>
  <w:style w:type="character" w:customStyle="1" w:styleId="241">
    <w:name w:val="Знак Знак241"/>
    <w:rsid w:val="00D43C3D"/>
    <w:rPr>
      <w:rFonts w:cs="Times New Roman"/>
      <w:lang w:val="ru-RU" w:eastAsia="ru-RU" w:bidi="ar-SA"/>
    </w:rPr>
  </w:style>
  <w:style w:type="character" w:customStyle="1" w:styleId="201">
    <w:name w:val="Знак Знак201"/>
    <w:locked/>
    <w:rsid w:val="00D43C3D"/>
    <w:rPr>
      <w:rFonts w:ascii="Cambria" w:hAnsi="Cambria" w:cs="Times New Roman"/>
      <w:b/>
      <w:bCs/>
      <w:kern w:val="28"/>
      <w:sz w:val="32"/>
      <w:szCs w:val="32"/>
      <w:lang w:val="ru-RU" w:eastAsia="ru-RU" w:bidi="ar-SA"/>
    </w:rPr>
  </w:style>
  <w:style w:type="character" w:customStyle="1" w:styleId="301">
    <w:name w:val="Знак Знак301"/>
    <w:locked/>
    <w:rsid w:val="00D43C3D"/>
    <w:rPr>
      <w:rFonts w:cs="Times New Roman"/>
      <w:bCs/>
      <w:kern w:val="24"/>
      <w:sz w:val="18"/>
      <w:szCs w:val="18"/>
      <w:lang w:val="ru-RU" w:eastAsia="en-US" w:bidi="ar-SA"/>
    </w:rPr>
  </w:style>
  <w:style w:type="character" w:customStyle="1" w:styleId="291">
    <w:name w:val="Знак Знак291"/>
    <w:locked/>
    <w:rsid w:val="00D43C3D"/>
    <w:rPr>
      <w:rFonts w:cs="Times New Roman"/>
      <w:bCs/>
      <w:kern w:val="24"/>
      <w:sz w:val="18"/>
      <w:szCs w:val="18"/>
      <w:lang w:val="ru-RU" w:eastAsia="en-US" w:bidi="ar-SA"/>
    </w:rPr>
  </w:style>
  <w:style w:type="character" w:customStyle="1" w:styleId="281">
    <w:name w:val="Знак Знак281"/>
    <w:locked/>
    <w:rsid w:val="00D43C3D"/>
    <w:rPr>
      <w:rFonts w:cs="Times New Roman"/>
      <w:bCs/>
      <w:kern w:val="24"/>
      <w:sz w:val="32"/>
      <w:szCs w:val="32"/>
      <w:lang w:val="ru-RU" w:eastAsia="en-US" w:bidi="ar-SA"/>
    </w:rPr>
  </w:style>
  <w:style w:type="character" w:customStyle="1" w:styleId="271">
    <w:name w:val="Знак Знак271"/>
    <w:locked/>
    <w:rsid w:val="00D43C3D"/>
    <w:rPr>
      <w:rFonts w:cs="Arial"/>
      <w:bCs/>
      <w:kern w:val="24"/>
      <w:sz w:val="24"/>
      <w:szCs w:val="24"/>
      <w:lang w:val="ru-RU" w:eastAsia="en-US" w:bidi="ar-SA"/>
    </w:rPr>
  </w:style>
  <w:style w:type="character" w:customStyle="1" w:styleId="261">
    <w:name w:val="Знак Знак261"/>
    <w:locked/>
    <w:rsid w:val="00D43C3D"/>
    <w:rPr>
      <w:rFonts w:cs="Arial"/>
      <w:kern w:val="24"/>
      <w:sz w:val="24"/>
      <w:szCs w:val="24"/>
      <w:lang w:val="ru-RU" w:eastAsia="en-US" w:bidi="ar-SA"/>
    </w:rPr>
  </w:style>
  <w:style w:type="character" w:customStyle="1" w:styleId="2310">
    <w:name w:val="Знак Знак231"/>
    <w:locked/>
    <w:rsid w:val="00D43C3D"/>
    <w:rPr>
      <w:rFonts w:cs="Times New Roman"/>
      <w:lang w:val="ru-RU" w:eastAsia="ru-RU" w:bidi="ar-SA"/>
    </w:rPr>
  </w:style>
  <w:style w:type="character" w:customStyle="1" w:styleId="191">
    <w:name w:val="Знак Знак191"/>
    <w:locked/>
    <w:rsid w:val="00D43C3D"/>
    <w:rPr>
      <w:rFonts w:cs="Times New Roman"/>
      <w:kern w:val="24"/>
      <w:sz w:val="24"/>
      <w:szCs w:val="24"/>
      <w:lang w:val="ru-RU" w:eastAsia="en-US" w:bidi="ar-SA"/>
    </w:rPr>
  </w:style>
  <w:style w:type="character" w:customStyle="1" w:styleId="181">
    <w:name w:val="Знак Знак181"/>
    <w:locked/>
    <w:rsid w:val="00D43C3D"/>
    <w:rPr>
      <w:rFonts w:cs="Times New Roman"/>
      <w:i/>
      <w:iCs/>
      <w:kern w:val="24"/>
      <w:sz w:val="24"/>
      <w:szCs w:val="24"/>
      <w:lang w:val="ru-RU" w:eastAsia="en-US" w:bidi="ar-SA"/>
    </w:rPr>
  </w:style>
  <w:style w:type="character" w:customStyle="1" w:styleId="171">
    <w:name w:val="Знак Знак171"/>
    <w:locked/>
    <w:rsid w:val="00D43C3D"/>
    <w:rPr>
      <w:rFonts w:cs="Times New Roman"/>
      <w:kern w:val="24"/>
      <w:sz w:val="24"/>
      <w:szCs w:val="24"/>
      <w:lang w:val="ru-RU" w:eastAsia="en-US" w:bidi="ar-SA"/>
    </w:rPr>
  </w:style>
  <w:style w:type="character" w:customStyle="1" w:styleId="251">
    <w:name w:val="Знак Знак251"/>
    <w:locked/>
    <w:rsid w:val="00D43C3D"/>
    <w:rPr>
      <w:rFonts w:cs="Times New Roman"/>
      <w:sz w:val="24"/>
      <w:lang w:val="ru-RU" w:eastAsia="ru-RU" w:bidi="ar-SA"/>
    </w:rPr>
  </w:style>
  <w:style w:type="character" w:customStyle="1" w:styleId="1610">
    <w:name w:val="Знак Знак161"/>
    <w:locked/>
    <w:rsid w:val="00D43C3D"/>
    <w:rPr>
      <w:rFonts w:cs="Times New Roman"/>
      <w:kern w:val="24"/>
      <w:sz w:val="24"/>
      <w:szCs w:val="24"/>
      <w:lang w:val="ru-RU" w:eastAsia="en-US" w:bidi="ar-SA"/>
    </w:rPr>
  </w:style>
  <w:style w:type="character" w:customStyle="1" w:styleId="2111">
    <w:name w:val="Знак Знак211"/>
    <w:locked/>
    <w:rsid w:val="00D43C3D"/>
    <w:rPr>
      <w:rFonts w:cs="Times New Roman"/>
      <w:sz w:val="24"/>
      <w:szCs w:val="24"/>
      <w:lang w:val="ru-RU" w:eastAsia="ru-RU" w:bidi="ar-SA"/>
    </w:rPr>
  </w:style>
  <w:style w:type="character" w:customStyle="1" w:styleId="151">
    <w:name w:val="Знак Знак151"/>
    <w:locked/>
    <w:rsid w:val="00D43C3D"/>
    <w:rPr>
      <w:rFonts w:cs="Times New Roman"/>
      <w:kern w:val="24"/>
      <w:sz w:val="24"/>
      <w:szCs w:val="24"/>
      <w:lang w:val="ru-RU" w:eastAsia="en-US" w:bidi="ar-SA"/>
    </w:rPr>
  </w:style>
  <w:style w:type="character" w:customStyle="1" w:styleId="1410">
    <w:name w:val="Знак Знак141"/>
    <w:locked/>
    <w:rsid w:val="00D43C3D"/>
    <w:rPr>
      <w:rFonts w:cs="Times New Roman"/>
      <w:kern w:val="24"/>
      <w:sz w:val="24"/>
      <w:szCs w:val="24"/>
      <w:lang w:val="ru-RU" w:eastAsia="en-US" w:bidi="ar-SA"/>
    </w:rPr>
  </w:style>
  <w:style w:type="character" w:customStyle="1" w:styleId="1310">
    <w:name w:val="Знак Знак131"/>
    <w:locked/>
    <w:rsid w:val="00D43C3D"/>
    <w:rPr>
      <w:rFonts w:cs="Times New Roman"/>
      <w:kern w:val="24"/>
      <w:sz w:val="16"/>
      <w:szCs w:val="16"/>
      <w:lang w:val="ru-RU" w:eastAsia="en-US" w:bidi="ar-SA"/>
    </w:rPr>
  </w:style>
  <w:style w:type="character" w:customStyle="1" w:styleId="2210">
    <w:name w:val="Знак Знак221"/>
    <w:locked/>
    <w:rsid w:val="00D43C3D"/>
    <w:rPr>
      <w:rFonts w:cs="Times New Roman"/>
      <w:sz w:val="24"/>
      <w:szCs w:val="24"/>
      <w:lang w:val="ru-RU" w:eastAsia="ru-RU" w:bidi="ar-SA"/>
    </w:rPr>
  </w:style>
  <w:style w:type="character" w:customStyle="1" w:styleId="1210">
    <w:name w:val="Знак Знак121"/>
    <w:locked/>
    <w:rsid w:val="00D43C3D"/>
    <w:rPr>
      <w:rFonts w:cs="Times New Roman"/>
      <w:kern w:val="24"/>
      <w:sz w:val="16"/>
      <w:szCs w:val="16"/>
      <w:lang w:val="ru-RU" w:eastAsia="en-US" w:bidi="ar-SA"/>
    </w:rPr>
  </w:style>
  <w:style w:type="character" w:customStyle="1" w:styleId="1114">
    <w:name w:val="Знак Знак111"/>
    <w:locked/>
    <w:rsid w:val="00D43C3D"/>
    <w:rPr>
      <w:rFonts w:ascii="Arial" w:hAnsi="Arial" w:cs="Arial"/>
      <w:kern w:val="24"/>
      <w:sz w:val="24"/>
      <w:szCs w:val="24"/>
      <w:lang w:val="ru-RU" w:eastAsia="en-US" w:bidi="ar-SA"/>
    </w:rPr>
  </w:style>
  <w:style w:type="character" w:customStyle="1" w:styleId="1012">
    <w:name w:val="Знак Знак101"/>
    <w:locked/>
    <w:rsid w:val="00D43C3D"/>
    <w:rPr>
      <w:rFonts w:cs="Times New Roman"/>
      <w:kern w:val="24"/>
      <w:sz w:val="24"/>
      <w:szCs w:val="24"/>
      <w:lang w:val="ru-RU" w:eastAsia="en-US" w:bidi="ar-SA"/>
    </w:rPr>
  </w:style>
  <w:style w:type="character" w:customStyle="1" w:styleId="910">
    <w:name w:val="Знак Знак91"/>
    <w:locked/>
    <w:rsid w:val="00D43C3D"/>
    <w:rPr>
      <w:rFonts w:cs="Times New Roman"/>
      <w:kern w:val="24"/>
      <w:sz w:val="24"/>
      <w:szCs w:val="24"/>
      <w:lang w:val="ru-RU" w:eastAsia="en-US" w:bidi="ar-SA"/>
    </w:rPr>
  </w:style>
  <w:style w:type="character" w:customStyle="1" w:styleId="812">
    <w:name w:val="Знак Знак81"/>
    <w:locked/>
    <w:rsid w:val="00D43C3D"/>
    <w:rPr>
      <w:rFonts w:cs="Times New Roman"/>
      <w:kern w:val="24"/>
      <w:sz w:val="24"/>
      <w:szCs w:val="24"/>
      <w:lang w:val="ru-RU" w:eastAsia="en-US" w:bidi="ar-SA"/>
    </w:rPr>
  </w:style>
  <w:style w:type="character" w:customStyle="1" w:styleId="711">
    <w:name w:val="Знак Знак71"/>
    <w:locked/>
    <w:rsid w:val="00D43C3D"/>
    <w:rPr>
      <w:rFonts w:ascii="Courier New" w:hAnsi="Courier New" w:cs="Courier New"/>
      <w:kern w:val="24"/>
      <w:lang w:val="ru-RU" w:eastAsia="en-US" w:bidi="ar-SA"/>
    </w:rPr>
  </w:style>
  <w:style w:type="character" w:customStyle="1" w:styleId="614">
    <w:name w:val="Знак Знак61"/>
    <w:locked/>
    <w:rsid w:val="00D43C3D"/>
    <w:rPr>
      <w:rFonts w:ascii="Arial" w:hAnsi="Arial" w:cs="Arial"/>
      <w:kern w:val="24"/>
      <w:sz w:val="24"/>
      <w:szCs w:val="24"/>
      <w:lang w:val="ru-RU" w:eastAsia="en-US" w:bidi="ar-SA"/>
    </w:rPr>
  </w:style>
  <w:style w:type="character" w:customStyle="1" w:styleId="519">
    <w:name w:val="Знак Знак51"/>
    <w:qFormat/>
    <w:locked/>
    <w:rsid w:val="00D43C3D"/>
    <w:rPr>
      <w:rFonts w:cs="Times New Roman"/>
      <w:kern w:val="24"/>
      <w:sz w:val="24"/>
      <w:szCs w:val="24"/>
      <w:lang w:val="ru-RU" w:eastAsia="en-US" w:bidi="ar-SA"/>
    </w:rPr>
  </w:style>
  <w:style w:type="character" w:customStyle="1" w:styleId="41c">
    <w:name w:val="Знак Знак41"/>
    <w:qFormat/>
    <w:locked/>
    <w:rsid w:val="00D43C3D"/>
    <w:rPr>
      <w:rFonts w:ascii="Courier New" w:hAnsi="Courier New" w:cs="Courier New"/>
      <w:kern w:val="24"/>
      <w:lang w:val="ru-RU" w:eastAsia="en-US" w:bidi="ar-SA"/>
    </w:rPr>
  </w:style>
  <w:style w:type="character" w:customStyle="1" w:styleId="360">
    <w:name w:val="Знак Знак36"/>
    <w:locked/>
    <w:rsid w:val="00D43C3D"/>
    <w:rPr>
      <w:rFonts w:ascii="Tahoma" w:hAnsi="Tahoma" w:cs="Tahoma"/>
      <w:kern w:val="24"/>
      <w:sz w:val="16"/>
      <w:szCs w:val="16"/>
      <w:lang w:val="ru-RU" w:eastAsia="en-US" w:bidi="ar-SA"/>
    </w:rPr>
  </w:style>
  <w:style w:type="character" w:customStyle="1" w:styleId="2100">
    <w:name w:val="Знак Знак210"/>
    <w:locked/>
    <w:rsid w:val="00D43C3D"/>
    <w:rPr>
      <w:rFonts w:cs="Times New Roman"/>
      <w:kern w:val="24"/>
      <w:lang w:val="ru-RU" w:eastAsia="en-US" w:bidi="ar-SA"/>
    </w:rPr>
  </w:style>
  <w:style w:type="character" w:customStyle="1" w:styleId="1100">
    <w:name w:val="Знак Знак110"/>
    <w:locked/>
    <w:rsid w:val="00D43C3D"/>
    <w:rPr>
      <w:rFonts w:ascii="Tahoma" w:hAnsi="Tahoma" w:cs="Tahoma"/>
      <w:kern w:val="24"/>
      <w:sz w:val="16"/>
      <w:szCs w:val="16"/>
      <w:lang w:val="ru-RU" w:eastAsia="en-US" w:bidi="ar-SA"/>
    </w:rPr>
  </w:style>
  <w:style w:type="character" w:customStyle="1" w:styleId="b1">
    <w:name w:val="b1"/>
    <w:rsid w:val="00D43C3D"/>
    <w:rPr>
      <w:rFonts w:ascii="Courier New" w:hAnsi="Courier New" w:cs="Courier New" w:hint="default"/>
      <w:b/>
      <w:bCs/>
      <w:strike w:val="0"/>
      <w:dstrike w:val="0"/>
      <w:color w:val="FF0000"/>
      <w:u w:val="none"/>
      <w:effect w:val="none"/>
    </w:rPr>
  </w:style>
  <w:style w:type="paragraph" w:customStyle="1" w:styleId="afffffffffffffffffffffffffffffffffb">
    <w:name w:val="Подпись на полях"/>
    <w:basedOn w:val="affff"/>
    <w:link w:val="afffffffffffffffffffffffffffffffffc"/>
    <w:qFormat/>
    <w:rsid w:val="00D43C3D"/>
    <w:pPr>
      <w:tabs>
        <w:tab w:val="num" w:pos="1210"/>
      </w:tabs>
      <w:ind w:right="170" w:firstLine="709"/>
      <w:jc w:val="both"/>
    </w:pPr>
    <w:rPr>
      <w:rFonts w:ascii="Arial" w:hAnsi="Arial" w:cs="Arial"/>
      <w:b/>
      <w:kern w:val="24"/>
      <w:sz w:val="16"/>
      <w:szCs w:val="16"/>
    </w:rPr>
  </w:style>
  <w:style w:type="character" w:customStyle="1" w:styleId="afffffffffffffffffffffffffffffffffc">
    <w:name w:val="Подпись на полях Знак"/>
    <w:basedOn w:val="affff0"/>
    <w:link w:val="afffffffffffffffffffffffffffffffffb"/>
    <w:rsid w:val="00D43C3D"/>
    <w:rPr>
      <w:rFonts w:ascii="Arial" w:hAnsi="Arial" w:cs="Arial"/>
      <w:b/>
      <w:kern w:val="24"/>
      <w:sz w:val="16"/>
      <w:szCs w:val="16"/>
    </w:rPr>
  </w:style>
  <w:style w:type="character" w:customStyle="1" w:styleId="afffffffffffffffffffffffffffffffffd">
    <w:name w:val="Надстрочный"/>
    <w:basedOn w:val="affff0"/>
    <w:uiPriority w:val="1"/>
    <w:qFormat/>
    <w:rsid w:val="00D43C3D"/>
    <w:rPr>
      <w:vertAlign w:val="superscript"/>
    </w:rPr>
  </w:style>
  <w:style w:type="character" w:customStyle="1" w:styleId="afffffffffffffffffffffffffffffffffe">
    <w:name w:val="Подстрочный"/>
    <w:basedOn w:val="affff0"/>
    <w:uiPriority w:val="1"/>
    <w:qFormat/>
    <w:rsid w:val="00D43C3D"/>
    <w:rPr>
      <w:vertAlign w:val="subscript"/>
    </w:rPr>
  </w:style>
  <w:style w:type="paragraph" w:customStyle="1" w:styleId="affffffffffffffffffffffffffffffffff">
    <w:name w:val="Конец вложения"/>
    <w:basedOn w:val="affff"/>
    <w:link w:val="affffffffffffffffffffffffffffffffff0"/>
    <w:qFormat/>
    <w:rsid w:val="00D43C3D"/>
    <w:pPr>
      <w:tabs>
        <w:tab w:val="num" w:pos="1210"/>
      </w:tabs>
      <w:spacing w:before="40" w:after="40" w:line="360" w:lineRule="auto"/>
      <w:ind w:right="170" w:firstLine="709"/>
      <w:jc w:val="both"/>
    </w:pPr>
    <w:rPr>
      <w:b/>
      <w:kern w:val="24"/>
      <w:sz w:val="2"/>
      <w:szCs w:val="2"/>
    </w:rPr>
  </w:style>
  <w:style w:type="character" w:customStyle="1" w:styleId="affffffffffffffffffffffffffffffffff1">
    <w:name w:val="Серый курсив"/>
    <w:basedOn w:val="affffffffffffffffff3"/>
    <w:uiPriority w:val="1"/>
    <w:qFormat/>
    <w:rsid w:val="00D43C3D"/>
    <w:rPr>
      <w:i/>
      <w:color w:val="808080"/>
    </w:rPr>
  </w:style>
  <w:style w:type="character" w:customStyle="1" w:styleId="affffffffffffffffffffffffffffffffff0">
    <w:name w:val="Конец вложения Знак"/>
    <w:basedOn w:val="affff0"/>
    <w:link w:val="affffffffffffffffffffffffffffffffff"/>
    <w:rsid w:val="00D43C3D"/>
    <w:rPr>
      <w:b/>
      <w:kern w:val="24"/>
      <w:sz w:val="2"/>
      <w:szCs w:val="2"/>
    </w:rPr>
  </w:style>
  <w:style w:type="character" w:customStyle="1" w:styleId="affffffffffffffffffffffffffffffffff2">
    <w:name w:val="Подчёркнутый"/>
    <w:basedOn w:val="affff0"/>
    <w:uiPriority w:val="1"/>
    <w:qFormat/>
    <w:rsid w:val="00D43C3D"/>
    <w:rPr>
      <w:u w:val="single"/>
    </w:rPr>
  </w:style>
  <w:style w:type="table" w:styleId="2-1">
    <w:name w:val="Medium Shading 2 Accent 1"/>
    <w:basedOn w:val="affff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fffffffffffffffffffffffffffffffff3">
    <w:name w:val="Подчёркивание"/>
    <w:basedOn w:val="affff0"/>
    <w:uiPriority w:val="1"/>
    <w:qFormat/>
    <w:rsid w:val="00D43C3D"/>
    <w:rPr>
      <w:u w:val="single"/>
    </w:rPr>
  </w:style>
  <w:style w:type="table" w:customStyle="1" w:styleId="1ffffffffffff9">
    <w:name w:val="Описание сегмента1"/>
    <w:basedOn w:val="affff1"/>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ffffffffffffa">
    <w:name w:val="Структура сообщения1"/>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character" w:customStyle="1" w:styleId="4e">
    <w:name w:val="Стиль4 Знак"/>
    <w:basedOn w:val="affff0"/>
    <w:link w:val="4d"/>
    <w:qFormat/>
    <w:rsid w:val="00D43C3D"/>
    <w:rPr>
      <w:sz w:val="24"/>
    </w:rPr>
  </w:style>
  <w:style w:type="character" w:customStyle="1" w:styleId="56">
    <w:name w:val="Стиль5 Знак"/>
    <w:basedOn w:val="OTRNormal"/>
    <w:link w:val="55"/>
    <w:rsid w:val="00D43C3D"/>
    <w:rPr>
      <w:sz w:val="24"/>
    </w:rPr>
  </w:style>
  <w:style w:type="paragraph" w:customStyle="1" w:styleId="TableGraf10L">
    <w:name w:val="TableGraf 10L"/>
    <w:basedOn w:val="affff"/>
    <w:link w:val="TableGraf10L0"/>
    <w:qFormat/>
    <w:rsid w:val="00D43C3D"/>
    <w:pPr>
      <w:tabs>
        <w:tab w:val="num" w:pos="1210"/>
      </w:tabs>
      <w:spacing w:before="40" w:after="40"/>
      <w:ind w:right="170" w:firstLine="709"/>
      <w:jc w:val="both"/>
    </w:pPr>
    <w:rPr>
      <w:rFonts w:ascii="Tahoma" w:hAnsi="Tahoma"/>
      <w:b/>
    </w:rPr>
  </w:style>
  <w:style w:type="paragraph" w:customStyle="1" w:styleId="Head10M">
    <w:name w:val="Head 10M"/>
    <w:basedOn w:val="affff"/>
    <w:qFormat/>
    <w:rsid w:val="00D43C3D"/>
    <w:pPr>
      <w:tabs>
        <w:tab w:val="num" w:pos="1210"/>
      </w:tabs>
      <w:spacing w:before="40" w:after="40"/>
      <w:ind w:right="170" w:firstLine="709"/>
      <w:jc w:val="center"/>
    </w:pPr>
    <w:rPr>
      <w:rFonts w:ascii="Tahoma" w:hAnsi="Tahoma"/>
    </w:rPr>
  </w:style>
  <w:style w:type="character" w:customStyle="1" w:styleId="TableGraf10L0">
    <w:name w:val="TableGraf 10L Знак"/>
    <w:link w:val="TableGraf10L"/>
    <w:qFormat/>
    <w:rsid w:val="00D43C3D"/>
    <w:rPr>
      <w:rFonts w:ascii="Tahoma" w:hAnsi="Tahoma"/>
      <w:b/>
    </w:rPr>
  </w:style>
  <w:style w:type="paragraph" w:customStyle="1" w:styleId="TablName">
    <w:name w:val="Tabl_Name"/>
    <w:basedOn w:val="affff"/>
    <w:qFormat/>
    <w:rsid w:val="00D43C3D"/>
    <w:pPr>
      <w:keepNext/>
      <w:keepLines/>
      <w:tabs>
        <w:tab w:val="num" w:pos="1210"/>
      </w:tabs>
      <w:spacing w:before="120" w:line="288" w:lineRule="auto"/>
      <w:ind w:right="170" w:firstLine="624"/>
      <w:jc w:val="both"/>
    </w:pPr>
    <w:rPr>
      <w:rFonts w:ascii="Tahoma" w:hAnsi="Tahoma"/>
      <w:b/>
      <w:sz w:val="24"/>
    </w:rPr>
  </w:style>
  <w:style w:type="paragraph" w:customStyle="1" w:styleId="1ffffffffffffb">
    <w:name w:val="Заголовок 1 ур"/>
    <w:basedOn w:val="1ff6"/>
    <w:link w:val="1ffffffffffffc"/>
    <w:qFormat/>
    <w:rsid w:val="00D43C3D"/>
    <w:pPr>
      <w:keepLines/>
      <w:pageBreakBefore/>
      <w:tabs>
        <w:tab w:val="clear" w:pos="1209"/>
        <w:tab w:val="left" w:pos="1276"/>
      </w:tabs>
      <w:spacing w:before="0" w:after="360" w:line="240" w:lineRule="auto"/>
      <w:ind w:left="0" w:right="170" w:hanging="113"/>
      <w:jc w:val="center"/>
    </w:pPr>
    <w:rPr>
      <w:b w:val="0"/>
      <w:bCs/>
      <w:kern w:val="0"/>
      <w:sz w:val="24"/>
      <w:szCs w:val="24"/>
    </w:rPr>
  </w:style>
  <w:style w:type="character" w:customStyle="1" w:styleId="1ffffffffffffc">
    <w:name w:val="Заголовок 1 ур Знак"/>
    <w:basedOn w:val="affff0"/>
    <w:link w:val="1ffffffffffffb"/>
    <w:rsid w:val="00D43C3D"/>
    <w:rPr>
      <w:bCs/>
      <w:sz w:val="24"/>
      <w:szCs w:val="24"/>
    </w:rPr>
  </w:style>
  <w:style w:type="paragraph" w:customStyle="1" w:styleId="2fffffffc">
    <w:name w:val="Заголовок 2 ур"/>
    <w:basedOn w:val="2f"/>
    <w:link w:val="2fffffffd"/>
    <w:qFormat/>
    <w:rsid w:val="00D43C3D"/>
    <w:pPr>
      <w:tabs>
        <w:tab w:val="clear" w:pos="1209"/>
        <w:tab w:val="left" w:pos="720"/>
        <w:tab w:val="left" w:pos="1134"/>
      </w:tabs>
      <w:suppressAutoHyphens/>
      <w:spacing w:after="240" w:line="264" w:lineRule="auto"/>
      <w:ind w:left="0" w:right="170" w:firstLine="0"/>
      <w:jc w:val="both"/>
    </w:pPr>
    <w:rPr>
      <w:rFonts w:ascii="Times New Roman" w:hAnsi="Times New Roman" w:cs="Times New Roman"/>
      <w:b w:val="0"/>
      <w:i w:val="0"/>
      <w:color w:val="000000" w:themeColor="text1"/>
      <w:sz w:val="24"/>
      <w:szCs w:val="24"/>
    </w:rPr>
  </w:style>
  <w:style w:type="character" w:customStyle="1" w:styleId="2fffffffd">
    <w:name w:val="Заголовок 2 ур Знак"/>
    <w:basedOn w:val="affff0"/>
    <w:link w:val="2fffffffc"/>
    <w:rsid w:val="00D43C3D"/>
    <w:rPr>
      <w:bCs/>
      <w:iCs/>
      <w:color w:val="000000" w:themeColor="text1"/>
      <w:sz w:val="24"/>
      <w:szCs w:val="24"/>
    </w:rPr>
  </w:style>
  <w:style w:type="character" w:customStyle="1" w:styleId="1ffffffffff7">
    <w:name w:val="Список_1) Знак"/>
    <w:link w:val="19"/>
    <w:qFormat/>
    <w:rsid w:val="00D43C3D"/>
    <w:rPr>
      <w:sz w:val="24"/>
    </w:rPr>
  </w:style>
  <w:style w:type="paragraph" w:customStyle="1" w:styleId="affffffffffffffffffffffffffffffffff4">
    <w:name w:val="Название системы"/>
    <w:aliases w:val="модуля"/>
    <w:link w:val="affffffffffffffffffffffffffffffffff5"/>
    <w:qFormat/>
    <w:rsid w:val="00D43C3D"/>
    <w:pPr>
      <w:spacing w:before="720"/>
      <w:jc w:val="center"/>
    </w:pPr>
    <w:rPr>
      <w:rFonts w:ascii="Tahoma" w:hAnsi="Tahoma"/>
      <w:caps/>
      <w:sz w:val="40"/>
      <w:szCs w:val="48"/>
    </w:rPr>
  </w:style>
  <w:style w:type="character" w:customStyle="1" w:styleId="affffffffffffffffffffffffffffffffff5">
    <w:name w:val="Название системы;модуля Знак Знак"/>
    <w:link w:val="affffffffffffffffffffffffffffffffff4"/>
    <w:qFormat/>
    <w:rsid w:val="00D43C3D"/>
    <w:rPr>
      <w:rFonts w:ascii="Tahoma" w:hAnsi="Tahoma"/>
      <w:caps/>
      <w:sz w:val="40"/>
      <w:szCs w:val="48"/>
    </w:rPr>
  </w:style>
  <w:style w:type="paragraph" w:customStyle="1" w:styleId="ArialMK8">
    <w:name w:val="Arial MK8"/>
    <w:qFormat/>
    <w:rsid w:val="00D43C3D"/>
    <w:pPr>
      <w:spacing w:before="60" w:after="60"/>
      <w:jc w:val="center"/>
    </w:pPr>
    <w:rPr>
      <w:rFonts w:ascii="Arial" w:hAnsi="Arial"/>
      <w:i/>
      <w:sz w:val="16"/>
      <w:lang w:eastAsia="en-US"/>
    </w:rPr>
  </w:style>
  <w:style w:type="character" w:customStyle="1" w:styleId="Bold">
    <w:name w:val="Текст_Bold"/>
    <w:qFormat/>
    <w:rsid w:val="00D43C3D"/>
    <w:rPr>
      <w:rFonts w:ascii="Tahoma" w:hAnsi="Tahoma"/>
      <w:b/>
    </w:rPr>
  </w:style>
  <w:style w:type="paragraph" w:customStyle="1" w:styleId="1ff">
    <w:name w:val="Список_1."/>
    <w:basedOn w:val="affff"/>
    <w:qFormat/>
    <w:rsid w:val="00D43C3D"/>
    <w:pPr>
      <w:numPr>
        <w:numId w:val="160"/>
      </w:numPr>
      <w:spacing w:line="288" w:lineRule="auto"/>
      <w:ind w:right="170"/>
      <w:jc w:val="both"/>
    </w:pPr>
    <w:rPr>
      <w:rFonts w:ascii="Tahoma" w:hAnsi="Tahoma"/>
      <w:b/>
      <w:sz w:val="24"/>
    </w:rPr>
  </w:style>
  <w:style w:type="paragraph" w:customStyle="1" w:styleId="Code">
    <w:name w:val="Code"/>
    <w:basedOn w:val="affff"/>
    <w:qFormat/>
    <w:rsid w:val="00D43C3D"/>
    <w:pPr>
      <w:tabs>
        <w:tab w:val="num" w:pos="1210"/>
      </w:tabs>
      <w:spacing w:line="360" w:lineRule="auto"/>
      <w:ind w:right="170" w:firstLine="709"/>
      <w:jc w:val="both"/>
    </w:pPr>
    <w:rPr>
      <w:rFonts w:ascii="Courier New" w:hAnsi="Courier New" w:cs="Courier New"/>
      <w:b/>
      <w:sz w:val="24"/>
      <w:szCs w:val="24"/>
      <w:lang w:val="en-US"/>
    </w:rPr>
  </w:style>
  <w:style w:type="paragraph" w:customStyle="1" w:styleId="affffffffffffffffffffffffffffffffff6">
    <w:name w:val="Колонтитул"/>
    <w:basedOn w:val="affff"/>
    <w:link w:val="affffffffffffffffffffffffffffffffff7"/>
    <w:qFormat/>
    <w:rsid w:val="00D43C3D"/>
    <w:pPr>
      <w:framePr w:hSpace="181" w:wrap="around" w:vAnchor="page" w:hAnchor="page" w:x="318" w:y="256"/>
      <w:tabs>
        <w:tab w:val="num" w:pos="1210"/>
      </w:tabs>
      <w:spacing w:line="360" w:lineRule="auto"/>
      <w:ind w:right="170" w:firstLine="709"/>
      <w:suppressOverlap/>
      <w:jc w:val="both"/>
    </w:pPr>
    <w:rPr>
      <w:b/>
    </w:rPr>
  </w:style>
  <w:style w:type="character" w:customStyle="1" w:styleId="affffffffffffffffffffffffffffffffff7">
    <w:name w:val="Колонтитул Знак"/>
    <w:link w:val="affffffffffffffffffffffffffffffffff6"/>
    <w:locked/>
    <w:rsid w:val="00D43C3D"/>
    <w:rPr>
      <w:b/>
    </w:rPr>
  </w:style>
  <w:style w:type="character" w:customStyle="1" w:styleId="afffffffa">
    <w:name w:val="Список маркированный Знак"/>
    <w:link w:val="afffffff9"/>
    <w:rsid w:val="00D43C3D"/>
  </w:style>
  <w:style w:type="paragraph" w:customStyle="1" w:styleId="affffffffffffffffffffffffffffffffff8">
    <w:name w:val="Таблица"/>
    <w:basedOn w:val="affff"/>
    <w:qFormat/>
    <w:rsid w:val="00D43C3D"/>
    <w:pPr>
      <w:tabs>
        <w:tab w:val="num" w:pos="1210"/>
      </w:tabs>
      <w:spacing w:line="360" w:lineRule="auto"/>
      <w:ind w:right="170" w:firstLine="709"/>
      <w:jc w:val="both"/>
    </w:pPr>
    <w:rPr>
      <w:b/>
      <w:sz w:val="24"/>
      <w:szCs w:val="24"/>
      <w:lang w:val="en-US"/>
    </w:rPr>
  </w:style>
  <w:style w:type="paragraph" w:customStyle="1" w:styleId="affffffffffffffffffffffffffffffffff9">
    <w:name w:val="Примечание к тексту"/>
    <w:basedOn w:val="affff"/>
    <w:qFormat/>
    <w:rsid w:val="00D43C3D"/>
    <w:pPr>
      <w:tabs>
        <w:tab w:val="num" w:pos="1210"/>
      </w:tabs>
      <w:ind w:right="170" w:firstLine="720"/>
      <w:jc w:val="both"/>
    </w:pPr>
    <w:rPr>
      <w:b/>
      <w:sz w:val="22"/>
      <w:szCs w:val="24"/>
    </w:rPr>
  </w:style>
  <w:style w:type="paragraph" w:customStyle="1" w:styleId="BalloonText1">
    <w:name w:val="Balloon Text1"/>
    <w:basedOn w:val="affff"/>
    <w:qFormat/>
    <w:rsid w:val="00D43C3D"/>
    <w:pPr>
      <w:tabs>
        <w:tab w:val="num" w:pos="1210"/>
      </w:tabs>
      <w:ind w:right="170" w:firstLine="709"/>
      <w:jc w:val="both"/>
    </w:pPr>
    <w:rPr>
      <w:rFonts w:ascii="Tahoma" w:hAnsi="Tahoma" w:cs="Tahoma"/>
      <w:b/>
      <w:sz w:val="16"/>
      <w:szCs w:val="16"/>
    </w:rPr>
  </w:style>
  <w:style w:type="paragraph" w:customStyle="1" w:styleId="affffffffffffffffffffffffffffffffffa">
    <w:name w:val="Титул"/>
    <w:basedOn w:val="affff"/>
    <w:qFormat/>
    <w:rsid w:val="00D43C3D"/>
    <w:pPr>
      <w:tabs>
        <w:tab w:val="num" w:pos="1210"/>
      </w:tabs>
      <w:ind w:right="170" w:firstLine="709"/>
      <w:jc w:val="center"/>
    </w:pPr>
    <w:rPr>
      <w:rFonts w:ascii="Arial" w:hAnsi="Arial"/>
      <w:b/>
      <w:sz w:val="24"/>
    </w:rPr>
  </w:style>
  <w:style w:type="paragraph" w:customStyle="1" w:styleId="lastincell">
    <w:name w:val="lastincell"/>
    <w:basedOn w:val="affff"/>
    <w:qFormat/>
    <w:rsid w:val="00D43C3D"/>
    <w:pPr>
      <w:tabs>
        <w:tab w:val="num" w:pos="1210"/>
      </w:tabs>
      <w:spacing w:before="100" w:beforeAutospacing="1" w:after="100" w:afterAutospacing="1"/>
      <w:ind w:right="170" w:firstLine="709"/>
      <w:jc w:val="both"/>
    </w:pPr>
    <w:rPr>
      <w:b/>
      <w:sz w:val="24"/>
      <w:szCs w:val="24"/>
    </w:rPr>
  </w:style>
  <w:style w:type="paragraph" w:customStyle="1" w:styleId="affffffffffffffffffffffffffffffffffb">
    <w:name w:val="Утверждаю_ПНП"/>
    <w:basedOn w:val="affff"/>
    <w:qFormat/>
    <w:rsid w:val="00D43C3D"/>
    <w:pPr>
      <w:keepLines/>
      <w:tabs>
        <w:tab w:val="num" w:pos="1210"/>
      </w:tabs>
      <w:spacing w:before="60" w:after="60" w:line="360" w:lineRule="auto"/>
      <w:ind w:right="208" w:firstLine="709"/>
      <w:jc w:val="both"/>
    </w:pPr>
    <w:rPr>
      <w:b/>
      <w:spacing w:val="-5"/>
      <w:sz w:val="24"/>
      <w:szCs w:val="24"/>
    </w:rPr>
  </w:style>
  <w:style w:type="paragraph" w:customStyle="1" w:styleId="afffe">
    <w:name w:val="РазделПеречисление"/>
    <w:basedOn w:val="affff"/>
    <w:next w:val="affff"/>
    <w:qFormat/>
    <w:rsid w:val="00D43C3D"/>
    <w:pPr>
      <w:numPr>
        <w:ilvl w:val="4"/>
        <w:numId w:val="163"/>
      </w:numPr>
      <w:tabs>
        <w:tab w:val="left" w:pos="1200"/>
      </w:tabs>
      <w:ind w:right="170"/>
      <w:jc w:val="both"/>
      <w:outlineLvl w:val="4"/>
    </w:pPr>
    <w:rPr>
      <w:rFonts w:ascii="Arial" w:hAnsi="Arial" w:cs="Arial"/>
      <w:b/>
      <w:bCs/>
    </w:rPr>
  </w:style>
  <w:style w:type="numbering" w:customStyle="1" w:styleId="afffd">
    <w:name w:val="ЗаголовокОсновной"/>
    <w:basedOn w:val="affff2"/>
    <w:rsid w:val="00D43C3D"/>
    <w:pPr>
      <w:numPr>
        <w:numId w:val="163"/>
      </w:numPr>
    </w:pPr>
  </w:style>
  <w:style w:type="numbering" w:customStyle="1" w:styleId="aff7">
    <w:name w:val="ОсновнойМаркированный"/>
    <w:rsid w:val="00D43C3D"/>
    <w:pPr>
      <w:numPr>
        <w:numId w:val="164"/>
      </w:numPr>
    </w:pPr>
  </w:style>
  <w:style w:type="numbering" w:customStyle="1" w:styleId="affa">
    <w:name w:val="ОсновнойНумерованный"/>
    <w:basedOn w:val="affff2"/>
    <w:rsid w:val="00D43C3D"/>
    <w:pPr>
      <w:numPr>
        <w:numId w:val="165"/>
      </w:numPr>
    </w:pPr>
  </w:style>
  <w:style w:type="paragraph" w:customStyle="1" w:styleId="affffffffffffffffffffffffffffffffffc">
    <w:name w:val="ТаблицаНазвание"/>
    <w:basedOn w:val="affff"/>
    <w:next w:val="affff"/>
    <w:link w:val="1ffffffffffffd"/>
    <w:qFormat/>
    <w:rsid w:val="00D43C3D"/>
    <w:pPr>
      <w:keepNext/>
      <w:tabs>
        <w:tab w:val="num" w:pos="1210"/>
      </w:tabs>
      <w:ind w:right="170" w:firstLine="709"/>
      <w:jc w:val="both"/>
    </w:pPr>
    <w:rPr>
      <w:rFonts w:ascii="Arial" w:hAnsi="Arial"/>
      <w:b/>
    </w:rPr>
  </w:style>
  <w:style w:type="character" w:customStyle="1" w:styleId="1ffffffffffffd">
    <w:name w:val="ТаблицаНазвание Знак1"/>
    <w:link w:val="affffffffffffffffffffffffffffffffffc"/>
    <w:rsid w:val="00D43C3D"/>
    <w:rPr>
      <w:rFonts w:ascii="Arial" w:hAnsi="Arial"/>
      <w:b/>
    </w:rPr>
  </w:style>
  <w:style w:type="paragraph" w:customStyle="1" w:styleId="HTML11">
    <w:name w:val="Стандартный HTML1"/>
    <w:basedOn w:val="affff"/>
    <w:qFormat/>
    <w:rsid w:val="00D43C3D"/>
    <w:pPr>
      <w:widowControl w:val="0"/>
      <w:tabs>
        <w:tab w:val="left" w:pos="916"/>
        <w:tab w:val="num" w:pos="12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right="170" w:firstLine="709"/>
      <w:jc w:val="both"/>
    </w:pPr>
    <w:rPr>
      <w:rFonts w:ascii="Courier New" w:hAnsi="Courier New" w:cs="Courier New"/>
      <w:b/>
      <w:kern w:val="1"/>
      <w:lang w:bidi="hi-IN"/>
    </w:rPr>
  </w:style>
  <w:style w:type="numbering" w:customStyle="1" w:styleId="1c">
    <w:name w:val="ЗаголовокОсновной1"/>
    <w:basedOn w:val="affff2"/>
    <w:rsid w:val="00D43C3D"/>
    <w:pPr>
      <w:numPr>
        <w:numId w:val="161"/>
      </w:numPr>
    </w:pPr>
  </w:style>
  <w:style w:type="numbering" w:customStyle="1" w:styleId="1fc">
    <w:name w:val="ОсновнойМаркированный1"/>
    <w:rsid w:val="00D43C3D"/>
    <w:pPr>
      <w:numPr>
        <w:numId w:val="162"/>
      </w:numPr>
    </w:pPr>
  </w:style>
  <w:style w:type="numbering" w:customStyle="1" w:styleId="17">
    <w:name w:val="ОсновнойНумерованный1"/>
    <w:basedOn w:val="affff2"/>
    <w:rsid w:val="00D43C3D"/>
    <w:pPr>
      <w:numPr>
        <w:numId w:val="159"/>
      </w:numPr>
    </w:pPr>
  </w:style>
  <w:style w:type="paragraph" w:customStyle="1" w:styleId="2fffffffe">
    <w:name w:val="Заголовок оглавления2"/>
    <w:basedOn w:val="1ff6"/>
    <w:next w:val="affff"/>
    <w:uiPriority w:val="39"/>
    <w:qFormat/>
    <w:rsid w:val="00D43C3D"/>
    <w:pPr>
      <w:keepLines/>
      <w:pageBreakBefore/>
      <w:tabs>
        <w:tab w:val="clear" w:pos="1209"/>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paragraph" w:customStyle="1" w:styleId="TableGraf8L">
    <w:name w:val="TableGraf 8L"/>
    <w:basedOn w:val="affff"/>
    <w:qFormat/>
    <w:rsid w:val="00D43C3D"/>
    <w:pPr>
      <w:tabs>
        <w:tab w:val="num" w:pos="1210"/>
      </w:tabs>
      <w:spacing w:before="40" w:after="40"/>
      <w:ind w:right="170" w:firstLine="709"/>
      <w:jc w:val="both"/>
    </w:pPr>
    <w:rPr>
      <w:rFonts w:ascii="Tahoma" w:hAnsi="Tahoma"/>
      <w:b/>
      <w:sz w:val="16"/>
    </w:rPr>
  </w:style>
  <w:style w:type="paragraph" w:customStyle="1" w:styleId="Head10L">
    <w:name w:val="Head 10L"/>
    <w:basedOn w:val="TableGraf10L"/>
    <w:qFormat/>
    <w:rsid w:val="00D43C3D"/>
    <w:rPr>
      <w:b w:val="0"/>
    </w:rPr>
  </w:style>
  <w:style w:type="paragraph" w:customStyle="1" w:styleId="TableGraf8M">
    <w:name w:val="TableGraf 8M"/>
    <w:basedOn w:val="TableGraf8L"/>
    <w:qFormat/>
    <w:rsid w:val="00D43C3D"/>
    <w:pPr>
      <w:jc w:val="center"/>
    </w:pPr>
  </w:style>
  <w:style w:type="paragraph" w:customStyle="1" w:styleId="Head8M">
    <w:name w:val="Head 8M"/>
    <w:basedOn w:val="TableGraf8M"/>
    <w:qFormat/>
    <w:rsid w:val="00D43C3D"/>
    <w:rPr>
      <w:b w:val="0"/>
    </w:rPr>
  </w:style>
  <w:style w:type="paragraph" w:customStyle="1" w:styleId="Head12M">
    <w:name w:val="Head 12M"/>
    <w:basedOn w:val="Head12L"/>
    <w:qFormat/>
    <w:rsid w:val="00D43C3D"/>
    <w:pPr>
      <w:jc w:val="center"/>
    </w:pPr>
    <w:rPr>
      <w:b/>
    </w:rPr>
  </w:style>
  <w:style w:type="paragraph" w:customStyle="1" w:styleId="Head12M1">
    <w:name w:val="Head 12M1"/>
    <w:basedOn w:val="affff"/>
    <w:qFormat/>
    <w:rsid w:val="00D43C3D"/>
    <w:pPr>
      <w:tabs>
        <w:tab w:val="num" w:pos="1210"/>
      </w:tabs>
      <w:spacing w:before="60" w:after="60"/>
      <w:ind w:left="851" w:right="851" w:firstLine="709"/>
      <w:jc w:val="center"/>
    </w:pPr>
    <w:rPr>
      <w:rFonts w:ascii="Tahoma" w:hAnsi="Tahoma"/>
      <w:caps/>
      <w:sz w:val="24"/>
    </w:rPr>
  </w:style>
  <w:style w:type="paragraph" w:customStyle="1" w:styleId="Head12M2">
    <w:name w:val="Head 12M2"/>
    <w:basedOn w:val="Head12M1"/>
    <w:autoRedefine/>
    <w:qFormat/>
    <w:rsid w:val="00D43C3D"/>
    <w:pPr>
      <w:ind w:left="0" w:right="0"/>
    </w:pPr>
    <w:rPr>
      <w:caps w:val="0"/>
    </w:rPr>
  </w:style>
  <w:style w:type="paragraph" w:customStyle="1" w:styleId="Head8L">
    <w:name w:val="Head 8L"/>
    <w:basedOn w:val="TableGraf8L"/>
    <w:qFormat/>
    <w:rsid w:val="00D43C3D"/>
    <w:rPr>
      <w:b w:val="0"/>
    </w:rPr>
  </w:style>
  <w:style w:type="paragraph" w:customStyle="1" w:styleId="TableGraf10M">
    <w:name w:val="TableGraf 10M"/>
    <w:basedOn w:val="TableGraf8M"/>
    <w:qFormat/>
    <w:rsid w:val="00D43C3D"/>
    <w:rPr>
      <w:sz w:val="20"/>
    </w:rPr>
  </w:style>
  <w:style w:type="paragraph" w:customStyle="1" w:styleId="TableGraf8R">
    <w:name w:val="TableGraf 8R"/>
    <w:basedOn w:val="TableGraf8L"/>
    <w:qFormat/>
    <w:rsid w:val="00D43C3D"/>
    <w:pPr>
      <w:jc w:val="right"/>
    </w:pPr>
  </w:style>
  <w:style w:type="paragraph" w:customStyle="1" w:styleId="TableGraf10R">
    <w:name w:val="TableGraf 10R"/>
    <w:basedOn w:val="TableGraf8R"/>
    <w:qFormat/>
    <w:rsid w:val="00D43C3D"/>
    <w:rPr>
      <w:sz w:val="20"/>
    </w:rPr>
  </w:style>
  <w:style w:type="paragraph" w:customStyle="1" w:styleId="TablGraf8L">
    <w:name w:val="TablGraf 8L"/>
    <w:basedOn w:val="affff"/>
    <w:qFormat/>
    <w:rsid w:val="00D43C3D"/>
    <w:pPr>
      <w:tabs>
        <w:tab w:val="num" w:pos="1210"/>
      </w:tabs>
      <w:spacing w:before="60" w:after="60" w:line="288" w:lineRule="auto"/>
      <w:ind w:right="170" w:firstLine="709"/>
      <w:jc w:val="both"/>
    </w:pPr>
    <w:rPr>
      <w:rFonts w:ascii="Tahoma" w:hAnsi="Tahoma"/>
      <w:b/>
      <w:sz w:val="16"/>
    </w:rPr>
  </w:style>
  <w:style w:type="paragraph" w:customStyle="1" w:styleId="affffffffffffffffffffffffffffffffffd">
    <w:name w:val="КМД_начало"/>
    <w:autoRedefine/>
    <w:qFormat/>
    <w:rsid w:val="00D43C3D"/>
    <w:pPr>
      <w:tabs>
        <w:tab w:val="left" w:pos="2041"/>
      </w:tabs>
      <w:spacing w:before="120" w:after="120"/>
      <w:ind w:left="1474" w:hanging="1474"/>
    </w:pPr>
    <w:rPr>
      <w:rFonts w:ascii="Tahoma" w:hAnsi="Tahoma"/>
      <w:noProof/>
      <w:color w:val="000000"/>
      <w:sz w:val="24"/>
    </w:rPr>
  </w:style>
  <w:style w:type="paragraph" w:customStyle="1" w:styleId="affffffffffffffffffffffffffffffffffe">
    <w:name w:val="КМД_параметр"/>
    <w:autoRedefine/>
    <w:qFormat/>
    <w:rsid w:val="00D43C3D"/>
    <w:pPr>
      <w:tabs>
        <w:tab w:val="left" w:pos="2041"/>
      </w:tabs>
      <w:spacing w:after="240"/>
      <w:ind w:left="2041" w:hanging="1701"/>
    </w:pPr>
    <w:rPr>
      <w:rFonts w:ascii="Tahoma" w:hAnsi="Tahoma"/>
      <w:noProof/>
      <w:sz w:val="24"/>
    </w:rPr>
  </w:style>
  <w:style w:type="paragraph" w:customStyle="1" w:styleId="2ffffffff">
    <w:name w:val="КМД_Параметр2"/>
    <w:basedOn w:val="affffffffffffffffffffffffffffffffffe"/>
    <w:qFormat/>
    <w:rsid w:val="00D43C3D"/>
    <w:pPr>
      <w:tabs>
        <w:tab w:val="clear" w:pos="2041"/>
        <w:tab w:val="left" w:pos="2381"/>
      </w:tabs>
      <w:ind w:left="2381"/>
    </w:pPr>
  </w:style>
  <w:style w:type="paragraph" w:customStyle="1" w:styleId="3fffff0">
    <w:name w:val="КМД_параметр3"/>
    <w:basedOn w:val="affffffffffffffffffffffffffffffffffe"/>
    <w:qFormat/>
    <w:rsid w:val="00D43C3D"/>
    <w:pPr>
      <w:tabs>
        <w:tab w:val="clear" w:pos="2041"/>
        <w:tab w:val="left" w:pos="2722"/>
      </w:tabs>
      <w:ind w:left="2722"/>
    </w:pPr>
  </w:style>
  <w:style w:type="paragraph" w:customStyle="1" w:styleId="afffffffffffffffffffffffffffffffffff">
    <w:name w:val="КМД_формат"/>
    <w:qFormat/>
    <w:rsid w:val="00D43C3D"/>
    <w:pPr>
      <w:spacing w:after="120" w:line="264" w:lineRule="auto"/>
      <w:ind w:left="1474"/>
    </w:pPr>
    <w:rPr>
      <w:rFonts w:ascii="Tahoma" w:hAnsi="Tahoma"/>
      <w:i/>
      <w:noProof/>
      <w:color w:val="000000"/>
      <w:sz w:val="24"/>
    </w:rPr>
  </w:style>
  <w:style w:type="paragraph" w:customStyle="1" w:styleId="ad">
    <w:name w:val="Рис Текст"/>
    <w:basedOn w:val="affff"/>
    <w:qFormat/>
    <w:rsid w:val="00D43C3D"/>
    <w:pPr>
      <w:keepLines/>
      <w:numPr>
        <w:numId w:val="166"/>
      </w:numPr>
      <w:spacing w:before="120"/>
      <w:ind w:right="851"/>
      <w:jc w:val="both"/>
    </w:pPr>
    <w:rPr>
      <w:rFonts w:ascii="Tahoma" w:hAnsi="Tahoma"/>
      <w:b/>
    </w:rPr>
  </w:style>
  <w:style w:type="paragraph" w:customStyle="1" w:styleId="1ffffffffffffe">
    <w:name w:val="Прил_Заголовок_1"/>
    <w:basedOn w:val="1ff6"/>
    <w:qFormat/>
    <w:rsid w:val="00D43C3D"/>
    <w:pPr>
      <w:pageBreakBefore/>
      <w:tabs>
        <w:tab w:val="clear" w:pos="1209"/>
        <w:tab w:val="left" w:pos="1276"/>
      </w:tabs>
      <w:suppressAutoHyphens/>
      <w:spacing w:before="0" w:after="360" w:line="288" w:lineRule="auto"/>
      <w:ind w:left="0" w:right="851" w:hanging="113"/>
      <w:jc w:val="center"/>
    </w:pPr>
    <w:rPr>
      <w:rFonts w:ascii="Tahoma" w:hAnsi="Tahoma"/>
      <w:b w:val="0"/>
      <w:caps/>
      <w:kern w:val="0"/>
      <w:sz w:val="24"/>
    </w:rPr>
  </w:style>
  <w:style w:type="character" w:customStyle="1" w:styleId="1fffffffffffff">
    <w:name w:val="Выдел_1"/>
    <w:qFormat/>
    <w:rsid w:val="00D43C3D"/>
    <w:rPr>
      <w:rFonts w:ascii="Tahoma" w:hAnsi="Tahoma"/>
      <w:i/>
      <w:spacing w:val="8"/>
      <w:kern w:val="0"/>
      <w:position w:val="0"/>
      <w:sz w:val="24"/>
      <w:szCs w:val="24"/>
    </w:rPr>
  </w:style>
  <w:style w:type="paragraph" w:customStyle="1" w:styleId="Numpage8">
    <w:name w:val="Num page 8"/>
    <w:qFormat/>
    <w:rsid w:val="00D43C3D"/>
    <w:pPr>
      <w:widowControl w:val="0"/>
      <w:jc w:val="center"/>
    </w:pPr>
    <w:rPr>
      <w:rFonts w:ascii="Tahoma" w:hAnsi="Tahoma"/>
      <w:sz w:val="16"/>
      <w:lang w:eastAsia="en-US"/>
    </w:rPr>
  </w:style>
  <w:style w:type="character" w:customStyle="1" w:styleId="afffffffffffffffffffffffffffffffffff0">
    <w:name w:val="Кмд_польз"/>
    <w:qFormat/>
    <w:rsid w:val="00D43C3D"/>
    <w:rPr>
      <w:rFonts w:ascii="Courier New" w:hAnsi="Courier New"/>
      <w:b/>
      <w:sz w:val="20"/>
    </w:rPr>
  </w:style>
  <w:style w:type="paragraph" w:customStyle="1" w:styleId="Head12L">
    <w:name w:val="Head 12L"/>
    <w:basedOn w:val="Head10L"/>
    <w:qFormat/>
    <w:rsid w:val="00D43C3D"/>
    <w:rPr>
      <w:sz w:val="24"/>
    </w:rPr>
  </w:style>
  <w:style w:type="paragraph" w:customStyle="1" w:styleId="afffffffffffffffffffffffffffffffffff1">
    <w:name w:val="Текст в заданном формате"/>
    <w:basedOn w:val="affff"/>
    <w:qFormat/>
    <w:rsid w:val="00D43C3D"/>
    <w:pPr>
      <w:tabs>
        <w:tab w:val="num" w:pos="1210"/>
      </w:tabs>
      <w:ind w:right="170" w:firstLine="709"/>
      <w:jc w:val="both"/>
    </w:pPr>
    <w:rPr>
      <w:rFonts w:ascii="DejaVu Sans Mono" w:eastAsia="DejaVu Sans" w:hAnsi="DejaVu Sans Mono" w:cs="DejaVu Sans Mono"/>
      <w:b/>
    </w:rPr>
  </w:style>
  <w:style w:type="character" w:customStyle="1" w:styleId="3fffff1">
    <w:name w:val="Неразрешенное упоминание3"/>
    <w:uiPriority w:val="99"/>
    <w:unhideWhenUsed/>
    <w:qFormat/>
    <w:rsid w:val="00D43C3D"/>
    <w:rPr>
      <w:color w:val="808080"/>
      <w:shd w:val="clear" w:color="auto" w:fill="E6E6E6"/>
    </w:rPr>
  </w:style>
  <w:style w:type="character" w:customStyle="1" w:styleId="toc-item-body">
    <w:name w:val="toc-item-body"/>
    <w:basedOn w:val="affff0"/>
    <w:rsid w:val="00D43C3D"/>
  </w:style>
  <w:style w:type="character" w:customStyle="1" w:styleId="affffffffffffb">
    <w:name w:val="Перечисление Знак"/>
    <w:basedOn w:val="affff0"/>
    <w:link w:val="affffffffffffa"/>
    <w:rsid w:val="00D43C3D"/>
    <w:rPr>
      <w:rFonts w:ascii="Arial" w:hAnsi="Arial"/>
    </w:rPr>
  </w:style>
  <w:style w:type="paragraph" w:customStyle="1" w:styleId="afffffffffffffffffffffffffffffffffff2">
    <w:name w:val="Текст_маркер"/>
    <w:basedOn w:val="afffffc"/>
    <w:qFormat/>
    <w:rsid w:val="00D43C3D"/>
    <w:pPr>
      <w:tabs>
        <w:tab w:val="num" w:pos="1210"/>
      </w:tabs>
      <w:ind w:right="170"/>
      <w:jc w:val="both"/>
    </w:pPr>
    <w:rPr>
      <w:rFonts w:ascii="Times New Roman" w:hAnsi="Times New Roman"/>
      <w:b/>
      <w:sz w:val="26"/>
    </w:rPr>
  </w:style>
  <w:style w:type="paragraph" w:customStyle="1" w:styleId="affe">
    <w:name w:val="!!СПИСОК"/>
    <w:basedOn w:val="afffffffffffffffffffffffffffffffffff2"/>
    <w:qFormat/>
    <w:rsid w:val="00D43C3D"/>
    <w:pPr>
      <w:numPr>
        <w:numId w:val="167"/>
      </w:numPr>
      <w:tabs>
        <w:tab w:val="num" w:pos="0"/>
        <w:tab w:val="num" w:pos="360"/>
        <w:tab w:val="left" w:pos="1134"/>
      </w:tabs>
      <w:ind w:left="0" w:firstLine="0"/>
    </w:pPr>
    <w:rPr>
      <w:rFonts w:eastAsia="MS Mincho"/>
      <w:sz w:val="24"/>
    </w:rPr>
  </w:style>
  <w:style w:type="paragraph" w:customStyle="1" w:styleId="6f0">
    <w:name w:val="6"/>
    <w:basedOn w:val="affff"/>
    <w:next w:val="affff"/>
    <w:qFormat/>
    <w:rsid w:val="00D43C3D"/>
    <w:pPr>
      <w:tabs>
        <w:tab w:val="num" w:pos="1210"/>
      </w:tabs>
      <w:spacing w:before="240" w:after="60"/>
      <w:ind w:right="170" w:firstLine="709"/>
      <w:jc w:val="center"/>
      <w:outlineLvl w:val="0"/>
    </w:pPr>
    <w:rPr>
      <w:rFonts w:asciiTheme="majorHAnsi" w:eastAsiaTheme="majorEastAsia" w:hAnsiTheme="majorHAnsi" w:cstheme="majorBidi"/>
      <w:color w:val="17365D" w:themeColor="text2" w:themeShade="BF"/>
      <w:spacing w:val="5"/>
      <w:kern w:val="28"/>
      <w:sz w:val="52"/>
      <w:szCs w:val="52"/>
    </w:rPr>
  </w:style>
  <w:style w:type="character" w:customStyle="1" w:styleId="2ffffffff0">
    <w:name w:val="Слабая ссылка2"/>
    <w:qFormat/>
    <w:rsid w:val="00D43C3D"/>
    <w:rPr>
      <w:smallCaps/>
      <w:color w:val="C0504D"/>
      <w:u w:val="single"/>
    </w:rPr>
  </w:style>
  <w:style w:type="paragraph" w:customStyle="1" w:styleId="3fffff2">
    <w:name w:val="Рецензия3"/>
    <w:hidden/>
    <w:qFormat/>
    <w:rsid w:val="00D43C3D"/>
    <w:rPr>
      <w:kern w:val="24"/>
      <w:sz w:val="24"/>
      <w:szCs w:val="24"/>
      <w:lang w:eastAsia="en-US"/>
    </w:rPr>
  </w:style>
  <w:style w:type="paragraph" w:customStyle="1" w:styleId="3fffff3">
    <w:name w:val="Заголовок оглавления3"/>
    <w:basedOn w:val="1ff6"/>
    <w:next w:val="affff"/>
    <w:qFormat/>
    <w:rsid w:val="00D43C3D"/>
    <w:pPr>
      <w:keepLines/>
      <w:pageBreakBefore/>
      <w:tabs>
        <w:tab w:val="clear" w:pos="1209"/>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character" w:customStyle="1" w:styleId="2ffffffff1">
    <w:name w:val="Сильное выделение2"/>
    <w:qFormat/>
    <w:rsid w:val="00D43C3D"/>
    <w:rPr>
      <w:b/>
      <w:i/>
    </w:rPr>
  </w:style>
  <w:style w:type="character" w:customStyle="1" w:styleId="2ffffffff2">
    <w:name w:val="Замещающий текст2"/>
    <w:rsid w:val="00D43C3D"/>
    <w:rPr>
      <w:color w:val="808080"/>
    </w:rPr>
  </w:style>
  <w:style w:type="numbering" w:customStyle="1" w:styleId="2ffffffff3">
    <w:name w:val="Заголовки2"/>
    <w:rsid w:val="00D43C3D"/>
  </w:style>
  <w:style w:type="numbering" w:customStyle="1" w:styleId="2d">
    <w:name w:val="Список примечаний()2"/>
    <w:rsid w:val="00D43C3D"/>
    <w:pPr>
      <w:numPr>
        <w:numId w:val="139"/>
      </w:numPr>
    </w:pPr>
  </w:style>
  <w:style w:type="numbering" w:customStyle="1" w:styleId="122">
    <w:name w:val="Список таблиц()12"/>
    <w:uiPriority w:val="99"/>
    <w:rsid w:val="00D43C3D"/>
    <w:pPr>
      <w:numPr>
        <w:numId w:val="185"/>
      </w:numPr>
    </w:pPr>
  </w:style>
  <w:style w:type="numbering" w:customStyle="1" w:styleId="120">
    <w:name w:val="Список приложений12"/>
    <w:rsid w:val="00D43C3D"/>
    <w:pPr>
      <w:numPr>
        <w:numId w:val="144"/>
      </w:numPr>
    </w:pPr>
  </w:style>
  <w:style w:type="numbering" w:customStyle="1" w:styleId="2e">
    <w:name w:val="Список таблиц Б()2"/>
    <w:rsid w:val="00D43C3D"/>
    <w:pPr>
      <w:numPr>
        <w:numId w:val="142"/>
      </w:numPr>
    </w:pPr>
  </w:style>
  <w:style w:type="numbering" w:customStyle="1" w:styleId="21">
    <w:name w:val="Список рисунков()2"/>
    <w:rsid w:val="00D43C3D"/>
    <w:pPr>
      <w:numPr>
        <w:numId w:val="203"/>
      </w:numPr>
    </w:pPr>
  </w:style>
  <w:style w:type="numbering" w:customStyle="1" w:styleId="37">
    <w:name w:val="Список приложений3"/>
    <w:rsid w:val="00D43C3D"/>
    <w:pPr>
      <w:numPr>
        <w:numId w:val="147"/>
      </w:numPr>
    </w:pPr>
  </w:style>
  <w:style w:type="numbering" w:customStyle="1" w:styleId="ArticleSection2">
    <w:name w:val="Article / Section2"/>
    <w:rsid w:val="00D43C3D"/>
    <w:pPr>
      <w:numPr>
        <w:numId w:val="121"/>
      </w:numPr>
    </w:pPr>
  </w:style>
  <w:style w:type="numbering" w:customStyle="1" w:styleId="29">
    <w:name w:val="Список таблиц А()2"/>
    <w:rsid w:val="00D43C3D"/>
    <w:pPr>
      <w:numPr>
        <w:numId w:val="141"/>
      </w:numPr>
    </w:pPr>
  </w:style>
  <w:style w:type="numbering" w:customStyle="1" w:styleId="ArticleSection11">
    <w:name w:val="Article / Section11"/>
    <w:qFormat/>
    <w:rsid w:val="00D43C3D"/>
    <w:pPr>
      <w:numPr>
        <w:numId w:val="137"/>
      </w:numPr>
    </w:pPr>
  </w:style>
  <w:style w:type="numbering" w:customStyle="1" w:styleId="1f7">
    <w:name w:val="Список таблиц Г()1"/>
    <w:rsid w:val="00D43C3D"/>
    <w:pPr>
      <w:numPr>
        <w:numId w:val="143"/>
      </w:numPr>
    </w:pPr>
  </w:style>
  <w:style w:type="numbering" w:customStyle="1" w:styleId="-31">
    <w:name w:val="Список перечисления-3"/>
    <w:rsid w:val="00D43C3D"/>
    <w:pPr>
      <w:numPr>
        <w:numId w:val="145"/>
      </w:numPr>
    </w:pPr>
  </w:style>
  <w:style w:type="numbering" w:customStyle="1" w:styleId="39">
    <w:name w:val="Список таблиц()3"/>
    <w:uiPriority w:val="99"/>
    <w:rsid w:val="00D43C3D"/>
    <w:pPr>
      <w:numPr>
        <w:numId w:val="146"/>
      </w:numPr>
    </w:pPr>
  </w:style>
  <w:style w:type="numbering" w:customStyle="1" w:styleId="38">
    <w:name w:val="Список заголовков3"/>
    <w:rsid w:val="00D43C3D"/>
    <w:pPr>
      <w:numPr>
        <w:numId w:val="148"/>
      </w:numPr>
    </w:pPr>
  </w:style>
  <w:style w:type="numbering" w:customStyle="1" w:styleId="-120">
    <w:name w:val="Список перечисления-12"/>
    <w:rsid w:val="00D43C3D"/>
    <w:pPr>
      <w:numPr>
        <w:numId w:val="138"/>
      </w:numPr>
    </w:pPr>
  </w:style>
  <w:style w:type="character" w:customStyle="1" w:styleId="242">
    <w:name w:val="Знак Знак242"/>
    <w:rsid w:val="00D43C3D"/>
    <w:rPr>
      <w:lang w:val="ru-RU" w:eastAsia="ru-RU" w:bidi="ar-SA"/>
    </w:rPr>
  </w:style>
  <w:style w:type="character" w:customStyle="1" w:styleId="202">
    <w:name w:val="Знак Знак202"/>
    <w:locked/>
    <w:rsid w:val="00D43C3D"/>
    <w:rPr>
      <w:rFonts w:ascii="Cambria" w:hAnsi="Cambria"/>
      <w:b/>
      <w:bCs/>
      <w:kern w:val="28"/>
      <w:sz w:val="32"/>
      <w:szCs w:val="32"/>
      <w:lang w:val="ru-RU" w:eastAsia="ru-RU" w:bidi="ar-SA"/>
    </w:rPr>
  </w:style>
  <w:style w:type="character" w:customStyle="1" w:styleId="302">
    <w:name w:val="Знак Знак302"/>
    <w:locked/>
    <w:rsid w:val="00D43C3D"/>
    <w:rPr>
      <w:bCs/>
      <w:kern w:val="24"/>
      <w:sz w:val="24"/>
      <w:szCs w:val="18"/>
      <w:lang w:val="ru-RU" w:eastAsia="en-US" w:bidi="ar-SA"/>
    </w:rPr>
  </w:style>
  <w:style w:type="character" w:customStyle="1" w:styleId="292">
    <w:name w:val="Знак Знак292"/>
    <w:locked/>
    <w:rsid w:val="00D43C3D"/>
    <w:rPr>
      <w:bCs/>
      <w:kern w:val="24"/>
      <w:sz w:val="24"/>
      <w:szCs w:val="18"/>
      <w:lang w:val="ru-RU" w:eastAsia="en-US" w:bidi="ar-SA"/>
    </w:rPr>
  </w:style>
  <w:style w:type="character" w:customStyle="1" w:styleId="282">
    <w:name w:val="Знак Знак282"/>
    <w:locked/>
    <w:rsid w:val="00D43C3D"/>
    <w:rPr>
      <w:bCs/>
      <w:kern w:val="24"/>
      <w:sz w:val="24"/>
      <w:szCs w:val="32"/>
      <w:lang w:val="ru-RU" w:eastAsia="en-US" w:bidi="ar-SA"/>
    </w:rPr>
  </w:style>
  <w:style w:type="character" w:customStyle="1" w:styleId="272">
    <w:name w:val="Знак Знак272"/>
    <w:locked/>
    <w:rsid w:val="00D43C3D"/>
    <w:rPr>
      <w:rFonts w:cs="Arial"/>
      <w:bCs/>
      <w:kern w:val="24"/>
      <w:sz w:val="24"/>
      <w:szCs w:val="24"/>
      <w:lang w:val="ru-RU" w:eastAsia="en-US" w:bidi="ar-SA"/>
    </w:rPr>
  </w:style>
  <w:style w:type="character" w:customStyle="1" w:styleId="262">
    <w:name w:val="Знак Знак262"/>
    <w:locked/>
    <w:rsid w:val="00D43C3D"/>
    <w:rPr>
      <w:rFonts w:cs="Arial"/>
      <w:kern w:val="24"/>
      <w:sz w:val="24"/>
      <w:szCs w:val="24"/>
      <w:lang w:val="ru-RU" w:eastAsia="en-US" w:bidi="ar-SA"/>
    </w:rPr>
  </w:style>
  <w:style w:type="character" w:customStyle="1" w:styleId="2320">
    <w:name w:val="Знак Знак232"/>
    <w:locked/>
    <w:rsid w:val="00D43C3D"/>
    <w:rPr>
      <w:lang w:val="ru-RU" w:eastAsia="ru-RU" w:bidi="ar-SA"/>
    </w:rPr>
  </w:style>
  <w:style w:type="character" w:customStyle="1" w:styleId="192">
    <w:name w:val="Знак Знак192"/>
    <w:locked/>
    <w:rsid w:val="00D43C3D"/>
    <w:rPr>
      <w:kern w:val="24"/>
      <w:szCs w:val="24"/>
      <w:lang w:val="ru-RU" w:eastAsia="en-US" w:bidi="ar-SA"/>
    </w:rPr>
  </w:style>
  <w:style w:type="character" w:customStyle="1" w:styleId="182">
    <w:name w:val="Знак Знак182"/>
    <w:locked/>
    <w:rsid w:val="00D43C3D"/>
    <w:rPr>
      <w:i/>
      <w:iCs/>
      <w:kern w:val="24"/>
      <w:sz w:val="24"/>
      <w:szCs w:val="24"/>
      <w:lang w:val="ru-RU" w:eastAsia="en-US" w:bidi="ar-SA"/>
    </w:rPr>
  </w:style>
  <w:style w:type="character" w:customStyle="1" w:styleId="172">
    <w:name w:val="Знак Знак172"/>
    <w:locked/>
    <w:rsid w:val="00D43C3D"/>
    <w:rPr>
      <w:kern w:val="24"/>
      <w:sz w:val="24"/>
      <w:szCs w:val="24"/>
      <w:lang w:val="ru-RU" w:eastAsia="en-US" w:bidi="ar-SA"/>
    </w:rPr>
  </w:style>
  <w:style w:type="character" w:customStyle="1" w:styleId="252">
    <w:name w:val="Знак Знак252"/>
    <w:locked/>
    <w:rsid w:val="00D43C3D"/>
    <w:rPr>
      <w:sz w:val="24"/>
      <w:lang w:val="ru-RU" w:eastAsia="ru-RU" w:bidi="ar-SA"/>
    </w:rPr>
  </w:style>
  <w:style w:type="character" w:customStyle="1" w:styleId="162">
    <w:name w:val="Знак Знак162"/>
    <w:locked/>
    <w:rsid w:val="00D43C3D"/>
    <w:rPr>
      <w:kern w:val="24"/>
      <w:sz w:val="24"/>
      <w:szCs w:val="24"/>
      <w:lang w:val="ru-RU" w:eastAsia="en-US" w:bidi="ar-SA"/>
    </w:rPr>
  </w:style>
  <w:style w:type="character" w:customStyle="1" w:styleId="2131">
    <w:name w:val="Знак Знак213"/>
    <w:locked/>
    <w:rsid w:val="00D43C3D"/>
    <w:rPr>
      <w:sz w:val="24"/>
      <w:szCs w:val="24"/>
      <w:lang w:val="ru-RU" w:eastAsia="ru-RU" w:bidi="ar-SA"/>
    </w:rPr>
  </w:style>
  <w:style w:type="character" w:customStyle="1" w:styleId="152">
    <w:name w:val="Знак Знак152"/>
    <w:locked/>
    <w:rsid w:val="00D43C3D"/>
    <w:rPr>
      <w:kern w:val="24"/>
      <w:sz w:val="24"/>
      <w:szCs w:val="24"/>
      <w:lang w:val="ru-RU" w:eastAsia="en-US" w:bidi="ar-SA"/>
    </w:rPr>
  </w:style>
  <w:style w:type="character" w:customStyle="1" w:styleId="1420">
    <w:name w:val="Знак Знак142"/>
    <w:locked/>
    <w:rsid w:val="00D43C3D"/>
    <w:rPr>
      <w:kern w:val="24"/>
      <w:sz w:val="24"/>
      <w:szCs w:val="24"/>
      <w:lang w:val="ru-RU" w:eastAsia="en-US" w:bidi="ar-SA"/>
    </w:rPr>
  </w:style>
  <w:style w:type="character" w:customStyle="1" w:styleId="1320">
    <w:name w:val="Знак Знак132"/>
    <w:locked/>
    <w:rsid w:val="00D43C3D"/>
    <w:rPr>
      <w:kern w:val="24"/>
      <w:sz w:val="16"/>
      <w:szCs w:val="16"/>
      <w:lang w:val="ru-RU" w:eastAsia="en-US" w:bidi="ar-SA"/>
    </w:rPr>
  </w:style>
  <w:style w:type="character" w:customStyle="1" w:styleId="2220">
    <w:name w:val="Знак Знак222"/>
    <w:locked/>
    <w:rsid w:val="00D43C3D"/>
    <w:rPr>
      <w:sz w:val="24"/>
      <w:szCs w:val="24"/>
      <w:lang w:val="ru-RU" w:eastAsia="ru-RU" w:bidi="ar-SA"/>
    </w:rPr>
  </w:style>
  <w:style w:type="character" w:customStyle="1" w:styleId="1220">
    <w:name w:val="Знак Знак122"/>
    <w:locked/>
    <w:rsid w:val="00D43C3D"/>
    <w:rPr>
      <w:kern w:val="24"/>
      <w:sz w:val="16"/>
      <w:szCs w:val="16"/>
      <w:lang w:val="ru-RU" w:eastAsia="en-US" w:bidi="ar-SA"/>
    </w:rPr>
  </w:style>
  <w:style w:type="character" w:customStyle="1" w:styleId="1130">
    <w:name w:val="Знак Знак113"/>
    <w:locked/>
    <w:rsid w:val="00D43C3D"/>
    <w:rPr>
      <w:rFonts w:ascii="Arial" w:hAnsi="Arial" w:cs="Arial"/>
      <w:kern w:val="24"/>
      <w:sz w:val="24"/>
      <w:szCs w:val="24"/>
      <w:lang w:val="ru-RU" w:eastAsia="en-US" w:bidi="ar-SA"/>
    </w:rPr>
  </w:style>
  <w:style w:type="character" w:customStyle="1" w:styleId="1021">
    <w:name w:val="Знак Знак102"/>
    <w:locked/>
    <w:rsid w:val="00D43C3D"/>
    <w:rPr>
      <w:kern w:val="24"/>
      <w:sz w:val="24"/>
      <w:szCs w:val="24"/>
      <w:lang w:val="ru-RU" w:eastAsia="en-US" w:bidi="ar-SA"/>
    </w:rPr>
  </w:style>
  <w:style w:type="character" w:customStyle="1" w:styleId="921">
    <w:name w:val="Знак Знак92"/>
    <w:locked/>
    <w:rsid w:val="00D43C3D"/>
    <w:rPr>
      <w:kern w:val="24"/>
      <w:sz w:val="24"/>
      <w:szCs w:val="24"/>
      <w:lang w:val="ru-RU" w:eastAsia="en-US" w:bidi="ar-SA"/>
    </w:rPr>
  </w:style>
  <w:style w:type="character" w:customStyle="1" w:styleId="820">
    <w:name w:val="Знак Знак82"/>
    <w:locked/>
    <w:rsid w:val="00D43C3D"/>
    <w:rPr>
      <w:kern w:val="24"/>
      <w:sz w:val="24"/>
      <w:szCs w:val="24"/>
      <w:lang w:val="ru-RU" w:eastAsia="en-US" w:bidi="ar-SA"/>
    </w:rPr>
  </w:style>
  <w:style w:type="character" w:customStyle="1" w:styleId="720">
    <w:name w:val="Знак Знак72"/>
    <w:locked/>
    <w:rsid w:val="00D43C3D"/>
    <w:rPr>
      <w:rFonts w:ascii="Courier New" w:hAnsi="Courier New" w:cs="Courier New"/>
      <w:kern w:val="24"/>
      <w:lang w:val="ru-RU" w:eastAsia="en-US" w:bidi="ar-SA"/>
    </w:rPr>
  </w:style>
  <w:style w:type="character" w:customStyle="1" w:styleId="620">
    <w:name w:val="Знак Знак62"/>
    <w:locked/>
    <w:rsid w:val="00D43C3D"/>
    <w:rPr>
      <w:rFonts w:ascii="Arial" w:hAnsi="Arial" w:cs="Arial"/>
      <w:kern w:val="24"/>
      <w:sz w:val="24"/>
      <w:szCs w:val="24"/>
      <w:lang w:val="ru-RU" w:eastAsia="en-US" w:bidi="ar-SA"/>
    </w:rPr>
  </w:style>
  <w:style w:type="character" w:customStyle="1" w:styleId="520">
    <w:name w:val="Знак Знак52"/>
    <w:locked/>
    <w:rsid w:val="00D43C3D"/>
    <w:rPr>
      <w:kern w:val="24"/>
      <w:sz w:val="24"/>
      <w:szCs w:val="24"/>
      <w:lang w:val="ru-RU" w:eastAsia="en-US" w:bidi="ar-SA"/>
    </w:rPr>
  </w:style>
  <w:style w:type="character" w:customStyle="1" w:styleId="420">
    <w:name w:val="Знак Знак42"/>
    <w:locked/>
    <w:rsid w:val="00D43C3D"/>
    <w:rPr>
      <w:rFonts w:ascii="Courier New" w:hAnsi="Courier New" w:cs="Courier New"/>
      <w:kern w:val="24"/>
      <w:lang w:val="ru-RU" w:eastAsia="en-US" w:bidi="ar-SA"/>
    </w:rPr>
  </w:style>
  <w:style w:type="character" w:customStyle="1" w:styleId="380">
    <w:name w:val="Знак Знак38"/>
    <w:locked/>
    <w:rsid w:val="00D43C3D"/>
    <w:rPr>
      <w:rFonts w:ascii="Tahoma" w:hAnsi="Tahoma" w:cs="Tahoma"/>
      <w:kern w:val="24"/>
      <w:sz w:val="16"/>
      <w:szCs w:val="16"/>
      <w:lang w:val="ru-RU" w:eastAsia="en-US" w:bidi="ar-SA"/>
    </w:rPr>
  </w:style>
  <w:style w:type="character" w:customStyle="1" w:styleId="2120">
    <w:name w:val="Знак Знак212"/>
    <w:locked/>
    <w:rsid w:val="00D43C3D"/>
    <w:rPr>
      <w:kern w:val="24"/>
      <w:lang w:val="ru-RU" w:eastAsia="en-US" w:bidi="ar-SA"/>
    </w:rPr>
  </w:style>
  <w:style w:type="character" w:customStyle="1" w:styleId="1121">
    <w:name w:val="Знак Знак112"/>
    <w:locked/>
    <w:rsid w:val="00D43C3D"/>
    <w:rPr>
      <w:rFonts w:ascii="Tahoma" w:hAnsi="Tahoma" w:cs="Tahoma"/>
      <w:kern w:val="24"/>
      <w:sz w:val="16"/>
      <w:szCs w:val="16"/>
      <w:lang w:val="ru-RU" w:eastAsia="en-US" w:bidi="ar-SA"/>
    </w:rPr>
  </w:style>
  <w:style w:type="character" w:customStyle="1" w:styleId="370">
    <w:name w:val="Знак Знак37"/>
    <w:locked/>
    <w:rsid w:val="00D43C3D"/>
    <w:rPr>
      <w:b/>
      <w:bCs/>
      <w:kern w:val="24"/>
      <w:lang w:val="ru-RU" w:eastAsia="en-US" w:bidi="ar-SA"/>
    </w:rPr>
  </w:style>
  <w:style w:type="character" w:customStyle="1" w:styleId="343">
    <w:name w:val="Знак Знак343"/>
    <w:rsid w:val="00D43C3D"/>
    <w:rPr>
      <w:rFonts w:ascii="Times New Roman" w:eastAsia="Times New Roman" w:hAnsi="Times New Roman" w:cs="Times New Roman"/>
      <w:b/>
      <w:kern w:val="24"/>
      <w:sz w:val="26"/>
      <w:szCs w:val="24"/>
      <w:lang w:eastAsia="en-US"/>
    </w:rPr>
  </w:style>
  <w:style w:type="character" w:customStyle="1" w:styleId="333">
    <w:name w:val="Знак Знак333"/>
    <w:rsid w:val="00D43C3D"/>
    <w:rPr>
      <w:rFonts w:ascii="Times New Roman" w:eastAsia="Times New Roman" w:hAnsi="Times New Roman" w:cs="Arial"/>
      <w:b/>
      <w:bCs/>
      <w:kern w:val="28"/>
      <w:sz w:val="24"/>
      <w:szCs w:val="30"/>
      <w:lang w:eastAsia="en-US"/>
    </w:rPr>
  </w:style>
  <w:style w:type="character" w:customStyle="1" w:styleId="3230">
    <w:name w:val="Знак Знак323"/>
    <w:rsid w:val="00D43C3D"/>
    <w:rPr>
      <w:rFonts w:ascii="Times New Roman" w:eastAsia="Times New Roman" w:hAnsi="Times New Roman" w:cs="Times New Roman"/>
      <w:kern w:val="24"/>
      <w:sz w:val="24"/>
      <w:szCs w:val="24"/>
      <w:lang w:eastAsia="en-US"/>
    </w:rPr>
  </w:style>
  <w:style w:type="character" w:customStyle="1" w:styleId="3130">
    <w:name w:val="Знак Знак313"/>
    <w:rsid w:val="00D43C3D"/>
    <w:rPr>
      <w:rFonts w:ascii="Times New Roman" w:eastAsia="Times New Roman" w:hAnsi="Times New Roman" w:cs="Times New Roman"/>
      <w:kern w:val="24"/>
      <w:sz w:val="24"/>
      <w:szCs w:val="24"/>
      <w:lang w:eastAsia="en-US"/>
    </w:rPr>
  </w:style>
  <w:style w:type="numbering" w:customStyle="1" w:styleId="3f2">
    <w:name w:val="Статья / Раздел3"/>
    <w:basedOn w:val="affff2"/>
    <w:next w:val="afff"/>
    <w:rsid w:val="00D43C3D"/>
    <w:pPr>
      <w:numPr>
        <w:numId w:val="122"/>
      </w:numPr>
    </w:pPr>
  </w:style>
  <w:style w:type="numbering" w:customStyle="1" w:styleId="11111111">
    <w:name w:val="1 / 1.1 / 1.1.111"/>
    <w:basedOn w:val="affff2"/>
    <w:qFormat/>
    <w:rsid w:val="00D43C3D"/>
    <w:pPr>
      <w:numPr>
        <w:numId w:val="123"/>
      </w:numPr>
    </w:pPr>
  </w:style>
  <w:style w:type="numbering" w:customStyle="1" w:styleId="1ai11">
    <w:name w:val="1 / a / i11"/>
    <w:basedOn w:val="affff2"/>
    <w:rsid w:val="00D43C3D"/>
  </w:style>
  <w:style w:type="numbering" w:customStyle="1" w:styleId="119">
    <w:name w:val="Статья / Раздел11"/>
    <w:basedOn w:val="affff2"/>
    <w:next w:val="afff"/>
    <w:rsid w:val="00D43C3D"/>
    <w:pPr>
      <w:numPr>
        <w:numId w:val="125"/>
      </w:numPr>
    </w:pPr>
  </w:style>
  <w:style w:type="numbering" w:customStyle="1" w:styleId="117">
    <w:name w:val="Нумерация заголовков11"/>
    <w:rsid w:val="00D43C3D"/>
    <w:pPr>
      <w:numPr>
        <w:numId w:val="126"/>
      </w:numPr>
    </w:pPr>
  </w:style>
  <w:style w:type="numbering" w:customStyle="1" w:styleId="210">
    <w:name w:val="Список заголовков21"/>
    <w:rsid w:val="00D43C3D"/>
    <w:pPr>
      <w:numPr>
        <w:numId w:val="127"/>
      </w:numPr>
    </w:pPr>
  </w:style>
  <w:style w:type="numbering" w:customStyle="1" w:styleId="-210">
    <w:name w:val="Список перечисления-21"/>
    <w:basedOn w:val="affff2"/>
    <w:rsid w:val="00D43C3D"/>
    <w:pPr>
      <w:numPr>
        <w:numId w:val="128"/>
      </w:numPr>
    </w:pPr>
  </w:style>
  <w:style w:type="numbering" w:customStyle="1" w:styleId="-1111">
    <w:name w:val="Список перечисления-1)11"/>
    <w:basedOn w:val="affff2"/>
    <w:rsid w:val="00D43C3D"/>
  </w:style>
  <w:style w:type="numbering" w:customStyle="1" w:styleId="-112">
    <w:name w:val="Список перечисления-а)11"/>
    <w:basedOn w:val="affff2"/>
    <w:rsid w:val="00D43C3D"/>
    <w:pPr>
      <w:numPr>
        <w:numId w:val="129"/>
      </w:numPr>
    </w:pPr>
  </w:style>
  <w:style w:type="numbering" w:customStyle="1" w:styleId="110">
    <w:name w:val="Список примечаний()11"/>
    <w:basedOn w:val="affff2"/>
    <w:rsid w:val="00D43C3D"/>
    <w:pPr>
      <w:numPr>
        <w:numId w:val="130"/>
      </w:numPr>
    </w:pPr>
  </w:style>
  <w:style w:type="numbering" w:customStyle="1" w:styleId="114">
    <w:name w:val="Список рисунков()11"/>
    <w:basedOn w:val="affff2"/>
    <w:rsid w:val="00D43C3D"/>
    <w:pPr>
      <w:numPr>
        <w:numId w:val="131"/>
      </w:numPr>
    </w:pPr>
  </w:style>
  <w:style w:type="numbering" w:customStyle="1" w:styleId="211">
    <w:name w:val="Список таблиц()21"/>
    <w:basedOn w:val="affff2"/>
    <w:qFormat/>
    <w:rsid w:val="00D43C3D"/>
    <w:pPr>
      <w:numPr>
        <w:numId w:val="132"/>
      </w:numPr>
    </w:pPr>
  </w:style>
  <w:style w:type="numbering" w:customStyle="1" w:styleId="21fd">
    <w:name w:val="Список приложений21"/>
    <w:basedOn w:val="affff2"/>
    <w:rsid w:val="00D43C3D"/>
  </w:style>
  <w:style w:type="numbering" w:customStyle="1" w:styleId="-1110">
    <w:name w:val="Список перечисления-111"/>
    <w:basedOn w:val="affff2"/>
    <w:qFormat/>
    <w:rsid w:val="00D43C3D"/>
    <w:pPr>
      <w:numPr>
        <w:numId w:val="172"/>
      </w:numPr>
    </w:pPr>
  </w:style>
  <w:style w:type="numbering" w:customStyle="1" w:styleId="111">
    <w:name w:val="Заголовки11"/>
    <w:qFormat/>
    <w:rsid w:val="00D43C3D"/>
    <w:pPr>
      <w:numPr>
        <w:numId w:val="133"/>
      </w:numPr>
    </w:pPr>
  </w:style>
  <w:style w:type="numbering" w:customStyle="1" w:styleId="112">
    <w:name w:val="Список таблиц А()11"/>
    <w:qFormat/>
    <w:rsid w:val="00D43C3D"/>
    <w:pPr>
      <w:numPr>
        <w:numId w:val="134"/>
      </w:numPr>
    </w:pPr>
  </w:style>
  <w:style w:type="numbering" w:customStyle="1" w:styleId="116">
    <w:name w:val="Список таблиц В()11"/>
    <w:qFormat/>
    <w:rsid w:val="00D43C3D"/>
    <w:pPr>
      <w:numPr>
        <w:numId w:val="135"/>
      </w:numPr>
    </w:pPr>
  </w:style>
  <w:style w:type="numbering" w:customStyle="1" w:styleId="118">
    <w:name w:val="Список таблиц Б()11"/>
    <w:rsid w:val="00D43C3D"/>
    <w:pPr>
      <w:numPr>
        <w:numId w:val="136"/>
      </w:numPr>
    </w:pPr>
  </w:style>
  <w:style w:type="numbering" w:customStyle="1" w:styleId="1110">
    <w:name w:val="Список таблиц()111"/>
    <w:qFormat/>
    <w:rsid w:val="00D43C3D"/>
    <w:pPr>
      <w:numPr>
        <w:numId w:val="189"/>
      </w:numPr>
    </w:pPr>
  </w:style>
  <w:style w:type="numbering" w:customStyle="1" w:styleId="1d">
    <w:name w:val="Список таблиц Е()1"/>
    <w:qFormat/>
    <w:rsid w:val="00D43C3D"/>
    <w:pPr>
      <w:numPr>
        <w:numId w:val="46"/>
      </w:numPr>
    </w:pPr>
  </w:style>
  <w:style w:type="numbering" w:customStyle="1" w:styleId="1f4">
    <w:name w:val="Таблица Ж1"/>
    <w:rsid w:val="00D43C3D"/>
    <w:pPr>
      <w:numPr>
        <w:numId w:val="149"/>
      </w:numPr>
    </w:pPr>
  </w:style>
  <w:style w:type="numbering" w:customStyle="1" w:styleId="410">
    <w:name w:val="Таблица 41"/>
    <w:rsid w:val="00D43C3D"/>
    <w:pPr>
      <w:numPr>
        <w:numId w:val="150"/>
      </w:numPr>
    </w:pPr>
  </w:style>
  <w:style w:type="numbering" w:customStyle="1" w:styleId="1a">
    <w:name w:val="Нумерация для таблиц1"/>
    <w:uiPriority w:val="99"/>
    <w:rsid w:val="00D43C3D"/>
    <w:pPr>
      <w:numPr>
        <w:numId w:val="151"/>
      </w:numPr>
    </w:pPr>
  </w:style>
  <w:style w:type="numbering" w:customStyle="1" w:styleId="2c">
    <w:name w:val="Нумерация таблиц приложения2"/>
    <w:rsid w:val="00D43C3D"/>
    <w:pPr>
      <w:numPr>
        <w:numId w:val="171"/>
      </w:numPr>
    </w:pPr>
  </w:style>
  <w:style w:type="numbering" w:customStyle="1" w:styleId="-110">
    <w:name w:val="Нумерация перечисления-1)1"/>
    <w:uiPriority w:val="99"/>
    <w:rsid w:val="00D43C3D"/>
    <w:pPr>
      <w:numPr>
        <w:numId w:val="152"/>
      </w:numPr>
    </w:pPr>
  </w:style>
  <w:style w:type="numbering" w:customStyle="1" w:styleId="1f0">
    <w:name w:val="Нумерация библиографии1"/>
    <w:basedOn w:val="affff2"/>
    <w:uiPriority w:val="99"/>
    <w:rsid w:val="00D43C3D"/>
    <w:pPr>
      <w:numPr>
        <w:numId w:val="169"/>
      </w:numPr>
    </w:pPr>
  </w:style>
  <w:style w:type="numbering" w:customStyle="1" w:styleId="-12">
    <w:name w:val="Нумерация перечисления-1"/>
    <w:basedOn w:val="affff2"/>
    <w:uiPriority w:val="99"/>
    <w:rsid w:val="00D43C3D"/>
    <w:pPr>
      <w:numPr>
        <w:numId w:val="170"/>
      </w:numPr>
    </w:pPr>
  </w:style>
  <w:style w:type="numbering" w:customStyle="1" w:styleId="-1">
    <w:name w:val="Нумерация перечисления-а)1"/>
    <w:basedOn w:val="affff2"/>
    <w:uiPriority w:val="99"/>
    <w:rsid w:val="00D43C3D"/>
    <w:pPr>
      <w:numPr>
        <w:numId w:val="168"/>
      </w:numPr>
    </w:pPr>
  </w:style>
  <w:style w:type="numbering" w:customStyle="1" w:styleId="1f3">
    <w:name w:val="Нумерация примечаний1"/>
    <w:basedOn w:val="affff2"/>
    <w:uiPriority w:val="99"/>
    <w:rsid w:val="00D43C3D"/>
    <w:pPr>
      <w:numPr>
        <w:numId w:val="153"/>
      </w:numPr>
    </w:pPr>
  </w:style>
  <w:style w:type="numbering" w:customStyle="1" w:styleId="14">
    <w:name w:val="Нумерация рисунков1"/>
    <w:basedOn w:val="affff2"/>
    <w:uiPriority w:val="99"/>
    <w:rsid w:val="00D43C3D"/>
    <w:pPr>
      <w:numPr>
        <w:numId w:val="154"/>
      </w:numPr>
    </w:pPr>
  </w:style>
  <w:style w:type="numbering" w:customStyle="1" w:styleId="1f">
    <w:name w:val="Нумерация таблиц1"/>
    <w:basedOn w:val="affff2"/>
    <w:uiPriority w:val="99"/>
    <w:qFormat/>
    <w:rsid w:val="00D43C3D"/>
    <w:pPr>
      <w:numPr>
        <w:numId w:val="155"/>
      </w:numPr>
    </w:pPr>
  </w:style>
  <w:style w:type="numbering" w:customStyle="1" w:styleId="26">
    <w:name w:val="Нумерация приложений2"/>
    <w:basedOn w:val="affff2"/>
    <w:uiPriority w:val="99"/>
    <w:rsid w:val="00D43C3D"/>
    <w:pPr>
      <w:numPr>
        <w:numId w:val="156"/>
      </w:numPr>
    </w:pPr>
  </w:style>
  <w:style w:type="table" w:customStyle="1" w:styleId="2ffffffff4">
    <w:name w:val="Описание сегмента2"/>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numbering" w:customStyle="1" w:styleId="-21">
    <w:name w:val="Нумерация перечисления- без красной строки2"/>
    <w:basedOn w:val="-0"/>
    <w:uiPriority w:val="99"/>
    <w:rsid w:val="00D43C3D"/>
    <w:pPr>
      <w:numPr>
        <w:numId w:val="157"/>
      </w:numPr>
    </w:pPr>
  </w:style>
  <w:style w:type="numbering" w:customStyle="1" w:styleId="1ff4">
    <w:name w:val="Нумерация рисунков приложения1"/>
    <w:basedOn w:val="affff2"/>
    <w:uiPriority w:val="99"/>
    <w:rsid w:val="00D43C3D"/>
    <w:pPr>
      <w:numPr>
        <w:numId w:val="120"/>
      </w:numPr>
    </w:pPr>
  </w:style>
  <w:style w:type="table" w:customStyle="1" w:styleId="2-111">
    <w:name w:val="Средняя заливка 2 - Акцент 11"/>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1fff0">
    <w:name w:val="Заголовок 11"/>
    <w:next w:val="Body"/>
    <w:qFormat/>
    <w:rsid w:val="00D43C3D"/>
    <w:pPr>
      <w:keepNext/>
      <w:outlineLvl w:val="0"/>
    </w:pPr>
    <w:rPr>
      <w:rFonts w:ascii="Helvetica" w:eastAsia="ヒラギノ角ゴ Pro W3" w:hAnsi="Helvetica"/>
      <w:b/>
      <w:color w:val="000000"/>
      <w:sz w:val="36"/>
      <w:lang w:val="en-US"/>
    </w:rPr>
  </w:style>
  <w:style w:type="paragraph" w:customStyle="1" w:styleId="51a">
    <w:name w:val="Заголовок 51"/>
    <w:next w:val="Body"/>
    <w:qFormat/>
    <w:rsid w:val="00D43C3D"/>
    <w:pPr>
      <w:keepNext/>
      <w:outlineLvl w:val="4"/>
    </w:pPr>
    <w:rPr>
      <w:rFonts w:ascii="Helvetica" w:eastAsia="ヒラギノ角ゴ Pro W3" w:hAnsi="Helvetica"/>
      <w:b/>
      <w:color w:val="000000"/>
      <w:sz w:val="24"/>
      <w:lang w:val="en-US"/>
    </w:rPr>
  </w:style>
  <w:style w:type="paragraph" w:customStyle="1" w:styleId="615">
    <w:name w:val="Заголовок 61"/>
    <w:next w:val="Body"/>
    <w:qFormat/>
    <w:rsid w:val="00D43C3D"/>
    <w:pPr>
      <w:keepNext/>
      <w:outlineLvl w:val="5"/>
    </w:pPr>
    <w:rPr>
      <w:rFonts w:ascii="Helvetica" w:eastAsia="ヒラギノ角ゴ Pro W3" w:hAnsi="Helvetica"/>
      <w:b/>
      <w:color w:val="000000"/>
      <w:sz w:val="24"/>
      <w:lang w:val="en-US"/>
    </w:rPr>
  </w:style>
  <w:style w:type="paragraph" w:customStyle="1" w:styleId="712">
    <w:name w:val="Заголовок 71"/>
    <w:next w:val="Body"/>
    <w:qFormat/>
    <w:rsid w:val="00D43C3D"/>
    <w:pPr>
      <w:keepNext/>
      <w:outlineLvl w:val="6"/>
    </w:pPr>
    <w:rPr>
      <w:rFonts w:ascii="Helvetica" w:eastAsia="ヒラギノ角ゴ Pro W3" w:hAnsi="Helvetica"/>
      <w:b/>
      <w:color w:val="000000"/>
      <w:sz w:val="24"/>
      <w:lang w:val="en-US"/>
    </w:rPr>
  </w:style>
  <w:style w:type="paragraph" w:customStyle="1" w:styleId="813">
    <w:name w:val="Заголовок 81"/>
    <w:next w:val="Body"/>
    <w:qFormat/>
    <w:rsid w:val="00D43C3D"/>
    <w:pPr>
      <w:keepNext/>
      <w:outlineLvl w:val="7"/>
    </w:pPr>
    <w:rPr>
      <w:rFonts w:ascii="Helvetica" w:eastAsia="ヒラギノ角ゴ Pro W3" w:hAnsi="Helvetica"/>
      <w:b/>
      <w:color w:val="000000"/>
      <w:sz w:val="24"/>
      <w:lang w:val="en-US"/>
    </w:rPr>
  </w:style>
  <w:style w:type="paragraph" w:customStyle="1" w:styleId="911">
    <w:name w:val="Заголовок 91"/>
    <w:next w:val="Body"/>
    <w:qFormat/>
    <w:rsid w:val="00D43C3D"/>
    <w:pPr>
      <w:keepNext/>
      <w:outlineLvl w:val="8"/>
    </w:pPr>
    <w:rPr>
      <w:rFonts w:ascii="Helvetica" w:eastAsia="ヒラギノ角ゴ Pro W3" w:hAnsi="Helvetica"/>
      <w:b/>
      <w:color w:val="000000"/>
      <w:sz w:val="24"/>
      <w:lang w:val="en-US"/>
    </w:rPr>
  </w:style>
  <w:style w:type="paragraph" w:customStyle="1" w:styleId="1fffffffffffff0">
    <w:name w:val="Верхний колонтитул1"/>
    <w:qFormat/>
    <w:rsid w:val="00D43C3D"/>
    <w:pPr>
      <w:tabs>
        <w:tab w:val="right" w:pos="10440"/>
      </w:tabs>
    </w:pPr>
    <w:rPr>
      <w:rFonts w:ascii="Book Antiqua" w:eastAsia="ヒラギノ角ゴ Pro W3" w:hAnsi="Book Antiqua"/>
      <w:color w:val="000000"/>
      <w:sz w:val="16"/>
      <w:lang w:val="en-US"/>
    </w:rPr>
  </w:style>
  <w:style w:type="paragraph" w:customStyle="1" w:styleId="1fffffffffffff1">
    <w:name w:val="Нижний колонтитул1"/>
    <w:qFormat/>
    <w:rsid w:val="00D43C3D"/>
    <w:pPr>
      <w:tabs>
        <w:tab w:val="right" w:pos="7920"/>
      </w:tabs>
    </w:pPr>
    <w:rPr>
      <w:rFonts w:ascii="Book Antiqua" w:eastAsia="ヒラギノ角ゴ Pro W3" w:hAnsi="Book Antiqua"/>
      <w:color w:val="000000"/>
      <w:sz w:val="16"/>
      <w:lang w:val="en-US"/>
    </w:rPr>
  </w:style>
  <w:style w:type="paragraph" w:customStyle="1" w:styleId="FreeFormA">
    <w:name w:val="Free Form A"/>
    <w:uiPriority w:val="99"/>
    <w:qFormat/>
    <w:rsid w:val="00D43C3D"/>
    <w:rPr>
      <w:rFonts w:eastAsia="ヒラギノ角ゴ Pro W3"/>
      <w:color w:val="000000"/>
    </w:rPr>
  </w:style>
  <w:style w:type="paragraph" w:customStyle="1" w:styleId="11fff1">
    <w:name w:val="Оглавление 11"/>
    <w:qFormat/>
    <w:rsid w:val="00D43C3D"/>
    <w:pPr>
      <w:tabs>
        <w:tab w:val="right" w:leader="dot" w:pos="10100"/>
      </w:tabs>
      <w:spacing w:before="240"/>
      <w:ind w:left="720"/>
      <w:outlineLvl w:val="0"/>
    </w:pPr>
    <w:rPr>
      <w:rFonts w:ascii="Helvetica" w:eastAsia="ヒラギノ角ゴ Pro W3" w:hAnsi="Helvetica"/>
      <w:b/>
      <w:i/>
      <w:color w:val="000000"/>
      <w:sz w:val="24"/>
      <w:lang w:val="en-US"/>
    </w:rPr>
  </w:style>
  <w:style w:type="paragraph" w:customStyle="1" w:styleId="21fe">
    <w:name w:val="Оглавление 21"/>
    <w:qFormat/>
    <w:rsid w:val="00D43C3D"/>
    <w:pPr>
      <w:tabs>
        <w:tab w:val="right" w:leader="dot" w:pos="10100"/>
      </w:tabs>
      <w:spacing w:before="240"/>
      <w:ind w:left="720"/>
      <w:outlineLvl w:val="0"/>
    </w:pPr>
    <w:rPr>
      <w:rFonts w:ascii="Helvetica" w:eastAsia="ヒラギノ角ゴ Pro W3" w:hAnsi="Helvetica"/>
      <w:b/>
      <w:i/>
      <w:color w:val="000000"/>
      <w:sz w:val="24"/>
      <w:lang w:val="en-US"/>
    </w:rPr>
  </w:style>
  <w:style w:type="paragraph" w:customStyle="1" w:styleId="31f5">
    <w:name w:val="Оглавление 31"/>
    <w:next w:val="1ffa"/>
    <w:qFormat/>
    <w:rsid w:val="00D43C3D"/>
    <w:pPr>
      <w:tabs>
        <w:tab w:val="right" w:leader="dot" w:pos="10080"/>
      </w:tabs>
      <w:ind w:left="2880"/>
      <w:outlineLvl w:val="0"/>
    </w:pPr>
    <w:rPr>
      <w:rFonts w:ascii="Book Antiqua" w:eastAsia="ヒラギノ角ゴ Pro W3" w:hAnsi="Book Antiqua"/>
      <w:color w:val="000000"/>
      <w:lang w:val="en-US"/>
    </w:rPr>
  </w:style>
  <w:style w:type="paragraph" w:customStyle="1" w:styleId="41d">
    <w:name w:val="Оглавление 41"/>
    <w:qFormat/>
    <w:rsid w:val="00D43C3D"/>
    <w:pPr>
      <w:tabs>
        <w:tab w:val="right" w:leader="dot" w:pos="10100"/>
      </w:tabs>
      <w:spacing w:before="240" w:after="60"/>
      <w:ind w:left="360"/>
      <w:outlineLvl w:val="0"/>
    </w:pPr>
    <w:rPr>
      <w:rFonts w:ascii="Helvetica" w:eastAsia="ヒラギノ角ゴ Pro W3" w:hAnsi="Helvetica"/>
      <w:b/>
      <w:color w:val="000000"/>
      <w:sz w:val="28"/>
      <w:lang w:val="en-US"/>
    </w:rPr>
  </w:style>
  <w:style w:type="paragraph" w:customStyle="1" w:styleId="51b">
    <w:name w:val="Оглавление 51"/>
    <w:qFormat/>
    <w:rsid w:val="00D43C3D"/>
    <w:pPr>
      <w:tabs>
        <w:tab w:val="right" w:leader="dot" w:pos="10100"/>
      </w:tabs>
      <w:spacing w:before="240" w:after="60"/>
      <w:ind w:left="360"/>
      <w:outlineLvl w:val="0"/>
    </w:pPr>
    <w:rPr>
      <w:rFonts w:ascii="Helvetica" w:eastAsia="ヒラギノ角ゴ Pro W3" w:hAnsi="Helvetica"/>
      <w:b/>
      <w:color w:val="000000"/>
      <w:sz w:val="28"/>
      <w:lang w:val="en-US"/>
    </w:rPr>
  </w:style>
  <w:style w:type="paragraph" w:customStyle="1" w:styleId="616">
    <w:name w:val="Оглавление 61"/>
    <w:qFormat/>
    <w:rsid w:val="00D43C3D"/>
    <w:pPr>
      <w:tabs>
        <w:tab w:val="right" w:leader="dot" w:pos="10100"/>
      </w:tabs>
      <w:spacing w:before="240" w:after="60"/>
      <w:outlineLvl w:val="0"/>
    </w:pPr>
    <w:rPr>
      <w:rFonts w:ascii="Helvetica" w:eastAsia="ヒラギノ角ゴ Pro W3" w:hAnsi="Helvetica"/>
      <w:b/>
      <w:color w:val="000000"/>
      <w:sz w:val="36"/>
      <w:lang w:val="en-US"/>
    </w:rPr>
  </w:style>
  <w:style w:type="paragraph" w:customStyle="1" w:styleId="713">
    <w:name w:val="Оглавление 71"/>
    <w:next w:val="1ffa"/>
    <w:qFormat/>
    <w:rsid w:val="00D43C3D"/>
    <w:pPr>
      <w:tabs>
        <w:tab w:val="right" w:leader="dot" w:pos="10080"/>
      </w:tabs>
      <w:spacing w:before="120" w:after="120"/>
      <w:ind w:left="2520"/>
      <w:outlineLvl w:val="0"/>
    </w:pPr>
    <w:rPr>
      <w:rFonts w:ascii="Book Antiqua" w:eastAsia="ヒラギノ角ゴ Pro W3" w:hAnsi="Book Antiqua"/>
      <w:color w:val="000000"/>
      <w:lang w:val="en-US"/>
    </w:rPr>
  </w:style>
  <w:style w:type="paragraph" w:customStyle="1" w:styleId="814">
    <w:name w:val="Оглавление 81"/>
    <w:qFormat/>
    <w:rsid w:val="00D43C3D"/>
    <w:pPr>
      <w:tabs>
        <w:tab w:val="right" w:leader="dot" w:pos="10100"/>
      </w:tabs>
      <w:spacing w:before="240" w:after="60"/>
      <w:outlineLvl w:val="0"/>
    </w:pPr>
    <w:rPr>
      <w:rFonts w:ascii="Helvetica" w:eastAsia="ヒラギノ角ゴ Pro W3" w:hAnsi="Helvetica"/>
      <w:b/>
      <w:color w:val="000000"/>
      <w:sz w:val="36"/>
      <w:lang w:val="en-US"/>
    </w:rPr>
  </w:style>
  <w:style w:type="paragraph" w:customStyle="1" w:styleId="TitleA">
    <w:name w:val="Title A"/>
    <w:qFormat/>
    <w:rsid w:val="00D43C3D"/>
    <w:pPr>
      <w:keepNext/>
      <w:outlineLvl w:val="0"/>
    </w:pPr>
    <w:rPr>
      <w:rFonts w:ascii="Helvetica" w:eastAsia="ヒラギノ角ゴ Pro W3" w:hAnsi="Helvetica"/>
      <w:b/>
      <w:color w:val="000000"/>
      <w:sz w:val="56"/>
      <w:lang w:val="en-US"/>
    </w:rPr>
  </w:style>
  <w:style w:type="paragraph" w:customStyle="1" w:styleId="327">
    <w:name w:val="Заголовок 32"/>
    <w:next w:val="affffffff9"/>
    <w:qFormat/>
    <w:rsid w:val="00D43C3D"/>
    <w:pPr>
      <w:keepNext/>
      <w:keepLines/>
      <w:spacing w:before="120" w:after="120"/>
      <w:outlineLvl w:val="2"/>
    </w:pPr>
    <w:rPr>
      <w:rFonts w:ascii="Book Antiqua" w:eastAsia="ヒラギノ角ゴ Pro W3" w:hAnsi="Book Antiqua"/>
      <w:b/>
      <w:color w:val="000000"/>
      <w:sz w:val="24"/>
      <w:lang w:val="en-US"/>
    </w:rPr>
  </w:style>
  <w:style w:type="paragraph" w:customStyle="1" w:styleId="Heading4A">
    <w:name w:val="Heading 4 A"/>
    <w:qFormat/>
    <w:rsid w:val="00D43C3D"/>
    <w:pPr>
      <w:keepNext/>
      <w:outlineLvl w:val="3"/>
    </w:pPr>
    <w:rPr>
      <w:rFonts w:ascii="Helvetica" w:eastAsia="ヒラギノ角ゴ Pro W3" w:hAnsi="Helvetica"/>
      <w:b/>
      <w:color w:val="000000"/>
      <w:sz w:val="24"/>
      <w:lang w:val="en-US"/>
    </w:rPr>
  </w:style>
  <w:style w:type="paragraph" w:customStyle="1" w:styleId="Heading3A">
    <w:name w:val="Heading 3 A"/>
    <w:qFormat/>
    <w:rsid w:val="00D43C3D"/>
    <w:pPr>
      <w:keepNext/>
      <w:outlineLvl w:val="2"/>
    </w:pPr>
    <w:rPr>
      <w:rFonts w:ascii="Helvetica" w:eastAsia="ヒラギノ角ゴ Pro W3" w:hAnsi="Helvetica"/>
      <w:b/>
      <w:color w:val="000000"/>
      <w:sz w:val="24"/>
      <w:lang w:val="en-US"/>
    </w:rPr>
  </w:style>
  <w:style w:type="paragraph" w:customStyle="1" w:styleId="Heading9A">
    <w:name w:val="Heading 9 A"/>
    <w:qFormat/>
    <w:rsid w:val="00D43C3D"/>
    <w:pPr>
      <w:keepNext/>
      <w:outlineLvl w:val="8"/>
    </w:pPr>
    <w:rPr>
      <w:rFonts w:ascii="Helvetica" w:eastAsia="ヒラギノ角ゴ Pro W3" w:hAnsi="Helvetica"/>
      <w:b/>
      <w:color w:val="000000"/>
      <w:sz w:val="24"/>
      <w:lang w:val="en-US"/>
    </w:rPr>
  </w:style>
  <w:style w:type="paragraph" w:customStyle="1" w:styleId="Heading7A">
    <w:name w:val="Heading 7 A"/>
    <w:qFormat/>
    <w:rsid w:val="00D43C3D"/>
    <w:pPr>
      <w:keepNext/>
      <w:outlineLvl w:val="6"/>
    </w:pPr>
    <w:rPr>
      <w:rFonts w:ascii="Helvetica" w:eastAsia="ヒラギノ角ゴ Pro W3" w:hAnsi="Helvetica"/>
      <w:b/>
      <w:color w:val="000000"/>
      <w:sz w:val="24"/>
      <w:lang w:val="en-US"/>
    </w:rPr>
  </w:style>
  <w:style w:type="paragraph" w:customStyle="1" w:styleId="Heading5A">
    <w:name w:val="Heading 5 A"/>
    <w:qFormat/>
    <w:rsid w:val="00D43C3D"/>
    <w:pPr>
      <w:keepNext/>
      <w:outlineLvl w:val="4"/>
    </w:pPr>
    <w:rPr>
      <w:rFonts w:ascii="Helvetica" w:eastAsia="ヒラギノ角ゴ Pro W3" w:hAnsi="Helvetica"/>
      <w:b/>
      <w:color w:val="000000"/>
      <w:sz w:val="24"/>
      <w:lang w:val="en-US"/>
    </w:rPr>
  </w:style>
  <w:style w:type="paragraph" w:customStyle="1" w:styleId="Heading8A">
    <w:name w:val="Heading 8 A"/>
    <w:qFormat/>
    <w:rsid w:val="00D43C3D"/>
    <w:pPr>
      <w:keepNext/>
      <w:outlineLvl w:val="7"/>
    </w:pPr>
    <w:rPr>
      <w:rFonts w:ascii="Helvetica" w:eastAsia="ヒラギノ角ゴ Pro W3" w:hAnsi="Helvetica"/>
      <w:b/>
      <w:color w:val="000000"/>
      <w:sz w:val="24"/>
      <w:lang w:val="en-US"/>
    </w:rPr>
  </w:style>
  <w:style w:type="paragraph" w:customStyle="1" w:styleId="Heading2A">
    <w:name w:val="Heading 2 A"/>
    <w:qFormat/>
    <w:rsid w:val="00D43C3D"/>
    <w:pPr>
      <w:keepNext/>
      <w:outlineLvl w:val="1"/>
    </w:pPr>
    <w:rPr>
      <w:rFonts w:ascii="Helvetica" w:eastAsia="ヒラギノ角ゴ Pro W3" w:hAnsi="Helvetica"/>
      <w:b/>
      <w:color w:val="000000"/>
      <w:sz w:val="24"/>
      <w:lang w:val="en-US"/>
    </w:rPr>
  </w:style>
  <w:style w:type="paragraph" w:customStyle="1" w:styleId="Heading6A">
    <w:name w:val="Heading 6 A"/>
    <w:qFormat/>
    <w:rsid w:val="00D43C3D"/>
    <w:pPr>
      <w:keepNext/>
      <w:outlineLvl w:val="5"/>
    </w:pPr>
    <w:rPr>
      <w:rFonts w:ascii="Helvetica" w:eastAsia="ヒラギノ角ゴ Pro W3" w:hAnsi="Helvetica"/>
      <w:b/>
      <w:color w:val="000000"/>
      <w:sz w:val="24"/>
      <w:lang w:val="en-US"/>
    </w:rPr>
  </w:style>
  <w:style w:type="paragraph" w:customStyle="1" w:styleId="227">
    <w:name w:val="Заголовок 22"/>
    <w:next w:val="affffffff9"/>
    <w:qFormat/>
    <w:rsid w:val="00D43C3D"/>
    <w:pPr>
      <w:keepNext/>
      <w:keepLines/>
      <w:pageBreakBefore/>
      <w:spacing w:before="120" w:after="120"/>
      <w:outlineLvl w:val="1"/>
    </w:pPr>
    <w:rPr>
      <w:rFonts w:ascii="Book Antiqua" w:eastAsia="ヒラギノ角ゴ Pro W3" w:hAnsi="Book Antiqua"/>
      <w:b/>
      <w:color w:val="000000"/>
      <w:sz w:val="28"/>
      <w:lang w:val="en-US"/>
    </w:rPr>
  </w:style>
  <w:style w:type="paragraph" w:customStyle="1" w:styleId="Heading1A">
    <w:name w:val="Heading 1 A"/>
    <w:qFormat/>
    <w:rsid w:val="00D43C3D"/>
    <w:pPr>
      <w:keepNext/>
      <w:outlineLvl w:val="0"/>
    </w:pPr>
    <w:rPr>
      <w:rFonts w:ascii="Helvetica" w:eastAsia="ヒラギノ角ゴ Pro W3" w:hAnsi="Helvetica"/>
      <w:b/>
      <w:color w:val="000000"/>
      <w:sz w:val="36"/>
      <w:lang w:val="en-US"/>
    </w:rPr>
  </w:style>
  <w:style w:type="paragraph" w:customStyle="1" w:styleId="FreeForm">
    <w:name w:val="Free Form"/>
    <w:qFormat/>
    <w:rsid w:val="00D43C3D"/>
    <w:rPr>
      <w:rFonts w:eastAsia="ヒラギノ角ゴ Pro W3"/>
      <w:color w:val="000000"/>
    </w:rPr>
  </w:style>
  <w:style w:type="paragraph" w:customStyle="1" w:styleId="421">
    <w:name w:val="Заголовок 42"/>
    <w:next w:val="affffffff9"/>
    <w:qFormat/>
    <w:rsid w:val="00D43C3D"/>
    <w:pPr>
      <w:keepNext/>
      <w:keepLines/>
      <w:tabs>
        <w:tab w:val="center" w:pos="6480"/>
        <w:tab w:val="right" w:pos="10440"/>
      </w:tabs>
      <w:spacing w:before="240"/>
      <w:ind w:left="2520"/>
      <w:outlineLvl w:val="3"/>
    </w:pPr>
    <w:rPr>
      <w:rFonts w:ascii="Book Antiqua" w:eastAsia="ヒラギノ角ゴ Pro W3" w:hAnsi="Book Antiqua"/>
      <w:b/>
      <w:color w:val="000000"/>
      <w:lang w:val="en-US"/>
    </w:rPr>
  </w:style>
  <w:style w:type="character" w:customStyle="1" w:styleId="Unknown0">
    <w:name w:val="Unknown 0"/>
    <w:qFormat/>
    <w:rsid w:val="00D43C3D"/>
  </w:style>
  <w:style w:type="character" w:customStyle="1" w:styleId="Unknown1">
    <w:name w:val="Unknown 1"/>
    <w:qFormat/>
    <w:rsid w:val="00D43C3D"/>
  </w:style>
  <w:style w:type="character" w:customStyle="1" w:styleId="Unknown2">
    <w:name w:val="Unknown 2"/>
    <w:qFormat/>
    <w:rsid w:val="00D43C3D"/>
  </w:style>
  <w:style w:type="paragraph" w:customStyle="1" w:styleId="521">
    <w:name w:val="Заголовок 52"/>
    <w:next w:val="affffffff9"/>
    <w:qFormat/>
    <w:rsid w:val="00D43C3D"/>
    <w:pPr>
      <w:keepNext/>
      <w:keepLines/>
      <w:spacing w:before="120" w:after="120"/>
      <w:ind w:left="2520"/>
      <w:outlineLvl w:val="4"/>
    </w:pPr>
    <w:rPr>
      <w:rFonts w:ascii="Book Antiqua" w:eastAsia="ヒラギノ角ゴ Pro W3" w:hAnsi="Book Antiqua"/>
      <w:b/>
      <w:i/>
      <w:color w:val="000000"/>
      <w:lang w:val="en-US"/>
    </w:rPr>
  </w:style>
  <w:style w:type="character" w:customStyle="1" w:styleId="1fffffffffffff2">
    <w:name w:val="Номер страницы1"/>
    <w:qFormat/>
    <w:rsid w:val="00D43C3D"/>
    <w:rPr>
      <w:rFonts w:ascii="Book Antiqua" w:eastAsia="ヒラギノ角ゴ Pro W3" w:hAnsi="Book Antiqua"/>
      <w:b w:val="0"/>
      <w:i w:val="0"/>
      <w:color w:val="000000"/>
      <w:sz w:val="20"/>
    </w:rPr>
  </w:style>
  <w:style w:type="paragraph" w:customStyle="1" w:styleId="style13328306510000000292msolistparagraph">
    <w:name w:val="style_13328306510000000292msolistparagraph"/>
    <w:basedOn w:val="affff"/>
    <w:qFormat/>
    <w:rsid w:val="00D43C3D"/>
    <w:pPr>
      <w:tabs>
        <w:tab w:val="num" w:pos="1210"/>
      </w:tabs>
      <w:spacing w:before="100" w:beforeAutospacing="1" w:after="100" w:afterAutospacing="1"/>
      <w:ind w:right="170" w:firstLine="709"/>
      <w:jc w:val="both"/>
    </w:pPr>
    <w:rPr>
      <w:b/>
      <w:sz w:val="24"/>
      <w:szCs w:val="24"/>
    </w:rPr>
  </w:style>
  <w:style w:type="paragraph" w:customStyle="1" w:styleId="consplusnonformat0">
    <w:name w:val="consplusnonformat"/>
    <w:basedOn w:val="affff"/>
    <w:qFormat/>
    <w:rsid w:val="00D43C3D"/>
    <w:pPr>
      <w:tabs>
        <w:tab w:val="num" w:pos="1210"/>
      </w:tabs>
      <w:autoSpaceDE w:val="0"/>
      <w:autoSpaceDN w:val="0"/>
      <w:ind w:right="170" w:firstLine="709"/>
      <w:jc w:val="both"/>
    </w:pPr>
    <w:rPr>
      <w:rFonts w:ascii="Courier New" w:eastAsia="Calibri" w:hAnsi="Courier New" w:cs="Courier New"/>
      <w:b/>
    </w:rPr>
  </w:style>
  <w:style w:type="paragraph" w:customStyle="1" w:styleId="afffffffffffffffffffffffffffffffffff3">
    <w:name w:val="ГОСТ Основной текст"/>
    <w:qFormat/>
    <w:rsid w:val="00D43C3D"/>
    <w:pPr>
      <w:widowControl w:val="0"/>
      <w:spacing w:line="360" w:lineRule="auto"/>
      <w:ind w:firstLine="709"/>
      <w:contextualSpacing/>
      <w:jc w:val="both"/>
    </w:pPr>
    <w:rPr>
      <w:rFonts w:eastAsia="+mn-ea"/>
      <w:kern w:val="24"/>
      <w:sz w:val="28"/>
      <w:lang w:eastAsia="en-US"/>
    </w:rPr>
  </w:style>
  <w:style w:type="paragraph" w:customStyle="1" w:styleId="1fffffffffffff3">
    <w:name w:val="ГОСТ Заголовок 1 без оглавления"/>
    <w:next w:val="afffffffffffffffffffffffffffffffffff3"/>
    <w:qFormat/>
    <w:rsid w:val="00D43C3D"/>
    <w:pPr>
      <w:pageBreakBefore/>
      <w:spacing w:after="240" w:line="360" w:lineRule="auto"/>
      <w:ind w:firstLine="709"/>
      <w:contextualSpacing/>
      <w:jc w:val="center"/>
    </w:pPr>
    <w:rPr>
      <w:rFonts w:eastAsia="+mn-ea" w:cs="Arial"/>
      <w:b/>
      <w:bCs/>
      <w:kern w:val="24"/>
      <w:sz w:val="36"/>
      <w:lang w:eastAsia="en-US"/>
    </w:rPr>
  </w:style>
  <w:style w:type="paragraph" w:customStyle="1" w:styleId="afffffffffffffffffffffffffffffffffff4">
    <w:name w:val="ГОСТ Приложение Заглавие (название)"/>
    <w:next w:val="afffffffffffffffffffffffffffffffffff3"/>
    <w:uiPriority w:val="3"/>
    <w:qFormat/>
    <w:rsid w:val="00D43C3D"/>
    <w:pPr>
      <w:keepNext/>
      <w:spacing w:after="240"/>
      <w:ind w:firstLine="709"/>
      <w:contextualSpacing/>
      <w:jc w:val="center"/>
    </w:pPr>
    <w:rPr>
      <w:rFonts w:eastAsia="+mn-ea" w:cs="Arial"/>
      <w:b/>
      <w:bCs/>
      <w:kern w:val="24"/>
      <w:sz w:val="36"/>
      <w:szCs w:val="24"/>
      <w:lang w:eastAsia="en-US"/>
    </w:rPr>
  </w:style>
  <w:style w:type="character" w:customStyle="1" w:styleId="afffffffffffffffffffffffffffffffffff5">
    <w:name w:val="ГОСТ Символ полужирный"/>
    <w:qFormat/>
    <w:rsid w:val="00D43C3D"/>
    <w:rPr>
      <w:rFonts w:ascii="Times New Roman" w:hAnsi="Times New Roman"/>
      <w:b/>
      <w:sz w:val="28"/>
    </w:rPr>
  </w:style>
  <w:style w:type="paragraph" w:customStyle="1" w:styleId="afffffffffffffffffffffffffffffffffff6">
    <w:name w:val="ГОСТ Список простой нумерованный"/>
    <w:qFormat/>
    <w:rsid w:val="00D43C3D"/>
    <w:pPr>
      <w:spacing w:line="360" w:lineRule="auto"/>
      <w:contextualSpacing/>
      <w:jc w:val="both"/>
    </w:pPr>
    <w:rPr>
      <w:rFonts w:eastAsia="Calibri"/>
      <w:sz w:val="28"/>
      <w:szCs w:val="28"/>
      <w:lang w:eastAsia="en-US"/>
    </w:rPr>
  </w:style>
  <w:style w:type="paragraph" w:customStyle="1" w:styleId="afffffffffffffffffffffffffffffffffff7">
    <w:name w:val="ГОСТ Список простой маркированный"/>
    <w:qFormat/>
    <w:rsid w:val="00D43C3D"/>
    <w:pPr>
      <w:spacing w:line="360" w:lineRule="auto"/>
      <w:contextualSpacing/>
      <w:jc w:val="both"/>
    </w:pPr>
    <w:rPr>
      <w:rFonts w:eastAsia="Calibri"/>
      <w:sz w:val="28"/>
      <w:szCs w:val="28"/>
      <w:lang w:eastAsia="en-US"/>
    </w:rPr>
  </w:style>
  <w:style w:type="paragraph" w:customStyle="1" w:styleId="1fffffffffffff4">
    <w:name w:val="ГОСТ Заголовок 1 уровня"/>
    <w:next w:val="afffffffffffffffffffffffffffffffffff3"/>
    <w:qFormat/>
    <w:rsid w:val="00D43C3D"/>
    <w:pPr>
      <w:pageBreakBefore/>
      <w:spacing w:after="240"/>
      <w:contextualSpacing/>
      <w:jc w:val="both"/>
      <w:outlineLvl w:val="0"/>
    </w:pPr>
    <w:rPr>
      <w:rFonts w:eastAsia="+mn-ea"/>
      <w:b/>
      <w:kern w:val="24"/>
      <w:sz w:val="36"/>
      <w:lang w:val="en-US" w:eastAsia="en-US"/>
    </w:rPr>
  </w:style>
  <w:style w:type="paragraph" w:customStyle="1" w:styleId="2ffffffff5">
    <w:name w:val="ГОСТ Заголовок 2 уровня"/>
    <w:next w:val="afffffffffffffffffffffffffffffffffff3"/>
    <w:qFormat/>
    <w:rsid w:val="00D43C3D"/>
    <w:pPr>
      <w:keepNext/>
      <w:widowControl w:val="0"/>
      <w:spacing w:after="240"/>
      <w:jc w:val="both"/>
      <w:outlineLvl w:val="1"/>
    </w:pPr>
    <w:rPr>
      <w:rFonts w:eastAsia="+mn-ea"/>
      <w:b/>
      <w:kern w:val="24"/>
      <w:sz w:val="28"/>
      <w:lang w:eastAsia="en-US"/>
    </w:rPr>
  </w:style>
  <w:style w:type="paragraph" w:customStyle="1" w:styleId="afffffffffffffffffffffffffffffffffff8">
    <w:name w:val="ГОСТ Список простой буквенный"/>
    <w:qFormat/>
    <w:rsid w:val="00D43C3D"/>
    <w:pPr>
      <w:spacing w:line="360" w:lineRule="auto"/>
      <w:ind w:firstLine="709"/>
      <w:contextualSpacing/>
      <w:jc w:val="both"/>
    </w:pPr>
    <w:rPr>
      <w:rFonts w:eastAsia="Calibri"/>
      <w:sz w:val="28"/>
      <w:szCs w:val="28"/>
      <w:lang w:val="en-US" w:eastAsia="en-US"/>
    </w:rPr>
  </w:style>
  <w:style w:type="paragraph" w:customStyle="1" w:styleId="1fffffffffffff5">
    <w:name w:val="ГОСТ Список сложный 1 уровень (маркер)"/>
    <w:qFormat/>
    <w:rsid w:val="00D43C3D"/>
    <w:pPr>
      <w:widowControl w:val="0"/>
      <w:spacing w:line="360" w:lineRule="auto"/>
      <w:contextualSpacing/>
      <w:jc w:val="both"/>
    </w:pPr>
    <w:rPr>
      <w:rFonts w:eastAsia="Calibri"/>
      <w:sz w:val="28"/>
      <w:szCs w:val="28"/>
      <w:lang w:eastAsia="en-US"/>
    </w:rPr>
  </w:style>
  <w:style w:type="paragraph" w:customStyle="1" w:styleId="2ffffffff6">
    <w:name w:val="ГОСТ Список сложный 2 уровень (буква)"/>
    <w:qFormat/>
    <w:rsid w:val="00D43C3D"/>
    <w:pPr>
      <w:widowControl w:val="0"/>
      <w:spacing w:line="360" w:lineRule="auto"/>
      <w:contextualSpacing/>
      <w:jc w:val="both"/>
    </w:pPr>
    <w:rPr>
      <w:rFonts w:eastAsia="Calibri"/>
      <w:sz w:val="28"/>
      <w:szCs w:val="28"/>
      <w:lang w:eastAsia="en-US"/>
    </w:rPr>
  </w:style>
  <w:style w:type="paragraph" w:customStyle="1" w:styleId="3fffff4">
    <w:name w:val="ГОСТ Список сложный 3 уровень (цифра)"/>
    <w:qFormat/>
    <w:rsid w:val="00D43C3D"/>
    <w:pPr>
      <w:widowControl w:val="0"/>
      <w:spacing w:line="360" w:lineRule="auto"/>
      <w:contextualSpacing/>
      <w:jc w:val="both"/>
    </w:pPr>
    <w:rPr>
      <w:rFonts w:eastAsia="Calibri"/>
      <w:sz w:val="28"/>
      <w:szCs w:val="28"/>
      <w:lang w:eastAsia="en-US"/>
    </w:rPr>
  </w:style>
  <w:style w:type="paragraph" w:customStyle="1" w:styleId="04">
    <w:name w:val="0 Основной текст"/>
    <w:qFormat/>
    <w:rsid w:val="00D43C3D"/>
    <w:pPr>
      <w:spacing w:before="120" w:line="360" w:lineRule="auto"/>
      <w:ind w:firstLine="709"/>
      <w:contextualSpacing/>
      <w:jc w:val="both"/>
    </w:pPr>
    <w:rPr>
      <w:color w:val="000000"/>
      <w:sz w:val="24"/>
      <w:szCs w:val="24"/>
    </w:rPr>
  </w:style>
  <w:style w:type="paragraph" w:customStyle="1" w:styleId="p3">
    <w:name w:val="p3"/>
    <w:basedOn w:val="affff"/>
    <w:qFormat/>
    <w:rsid w:val="00D43C3D"/>
    <w:pPr>
      <w:tabs>
        <w:tab w:val="num" w:pos="1210"/>
      </w:tabs>
      <w:ind w:right="170" w:firstLine="709"/>
      <w:jc w:val="both"/>
    </w:pPr>
    <w:rPr>
      <w:rFonts w:ascii="Monaco" w:hAnsi="Monaco"/>
      <w:b/>
      <w:color w:val="3933FF"/>
      <w:sz w:val="17"/>
      <w:szCs w:val="17"/>
    </w:rPr>
  </w:style>
  <w:style w:type="character" w:customStyle="1" w:styleId="s2">
    <w:name w:val="s2"/>
    <w:qFormat/>
    <w:rsid w:val="00D43C3D"/>
    <w:rPr>
      <w:color w:val="009193"/>
    </w:rPr>
  </w:style>
  <w:style w:type="character" w:customStyle="1" w:styleId="s3">
    <w:name w:val="s3"/>
    <w:qFormat/>
    <w:rsid w:val="00D43C3D"/>
    <w:rPr>
      <w:color w:val="000000"/>
    </w:rPr>
  </w:style>
  <w:style w:type="character" w:customStyle="1" w:styleId="s4">
    <w:name w:val="s4"/>
    <w:qFormat/>
    <w:rsid w:val="00D43C3D"/>
    <w:rPr>
      <w:color w:val="932192"/>
    </w:rPr>
  </w:style>
  <w:style w:type="character" w:customStyle="1" w:styleId="s5">
    <w:name w:val="s5"/>
    <w:qFormat/>
    <w:rsid w:val="00D43C3D"/>
    <w:rPr>
      <w:color w:val="4E9192"/>
    </w:rPr>
  </w:style>
  <w:style w:type="character" w:customStyle="1" w:styleId="s6">
    <w:name w:val="s6"/>
    <w:qFormat/>
    <w:rsid w:val="00D43C3D"/>
    <w:rPr>
      <w:color w:val="3933FF"/>
    </w:rPr>
  </w:style>
  <w:style w:type="paragraph" w:customStyle="1" w:styleId="p4">
    <w:name w:val="p4"/>
    <w:basedOn w:val="affff"/>
    <w:qFormat/>
    <w:rsid w:val="00D43C3D"/>
    <w:pPr>
      <w:tabs>
        <w:tab w:val="num" w:pos="1210"/>
      </w:tabs>
      <w:ind w:right="170" w:firstLine="709"/>
      <w:jc w:val="both"/>
    </w:pPr>
    <w:rPr>
      <w:rFonts w:ascii="Monaco" w:hAnsi="Monaco"/>
      <w:b/>
      <w:color w:val="4E9192"/>
      <w:sz w:val="17"/>
      <w:szCs w:val="17"/>
    </w:rPr>
  </w:style>
  <w:style w:type="paragraph" w:customStyle="1" w:styleId="p6">
    <w:name w:val="p6"/>
    <w:basedOn w:val="affff"/>
    <w:qFormat/>
    <w:rsid w:val="00D43C3D"/>
    <w:pPr>
      <w:tabs>
        <w:tab w:val="num" w:pos="1210"/>
      </w:tabs>
      <w:ind w:right="170" w:firstLine="709"/>
      <w:jc w:val="both"/>
    </w:pPr>
    <w:rPr>
      <w:rFonts w:ascii="Monaco" w:hAnsi="Monaco"/>
      <w:b/>
      <w:sz w:val="17"/>
      <w:szCs w:val="17"/>
    </w:rPr>
  </w:style>
  <w:style w:type="character" w:customStyle="1" w:styleId="html-tag">
    <w:name w:val="html-tag"/>
    <w:rsid w:val="00D43C3D"/>
  </w:style>
  <w:style w:type="character" w:customStyle="1" w:styleId="html-attribute">
    <w:name w:val="html-attribute"/>
    <w:rsid w:val="00D43C3D"/>
  </w:style>
  <w:style w:type="character" w:customStyle="1" w:styleId="html-attribute-name">
    <w:name w:val="html-attribute-name"/>
    <w:rsid w:val="00D43C3D"/>
  </w:style>
  <w:style w:type="character" w:customStyle="1" w:styleId="html-attribute-value">
    <w:name w:val="html-attribute-value"/>
    <w:rsid w:val="00D43C3D"/>
  </w:style>
  <w:style w:type="character" w:customStyle="1" w:styleId="button">
    <w:name w:val="button"/>
    <w:rsid w:val="00D43C3D"/>
  </w:style>
  <w:style w:type="paragraph" w:customStyle="1" w:styleId="-f2">
    <w:name w:val="Титульный лист - текст"/>
    <w:link w:val="-f3"/>
    <w:qFormat/>
    <w:rsid w:val="00D43C3D"/>
    <w:rPr>
      <w:sz w:val="28"/>
    </w:rPr>
  </w:style>
  <w:style w:type="character" w:customStyle="1" w:styleId="afffffffffffffffffffffffffffffffffff9">
    <w:name w:val="Выделение подчеркиванием"/>
    <w:qFormat/>
    <w:rsid w:val="00D43C3D"/>
    <w:rPr>
      <w:u w:val="single"/>
    </w:rPr>
  </w:style>
  <w:style w:type="paragraph" w:customStyle="1" w:styleId="3fffff5">
    <w:name w:val="я_Технический стиль 3"/>
    <w:basedOn w:val="-f2"/>
    <w:link w:val="3fffff6"/>
    <w:qFormat/>
    <w:rsid w:val="00D43C3D"/>
    <w:rPr>
      <w:rFonts w:ascii="Arial" w:hAnsi="Arial" w:cs="Arial"/>
      <w:b/>
    </w:rPr>
  </w:style>
  <w:style w:type="character" w:customStyle="1" w:styleId="-f3">
    <w:name w:val="Титульный лист - текст Знак"/>
    <w:link w:val="-f2"/>
    <w:rsid w:val="00D43C3D"/>
    <w:rPr>
      <w:sz w:val="28"/>
    </w:rPr>
  </w:style>
  <w:style w:type="character" w:customStyle="1" w:styleId="3fffff6">
    <w:name w:val="я_Технический стиль 3 Знак"/>
    <w:link w:val="3fffff5"/>
    <w:rsid w:val="00D43C3D"/>
    <w:rPr>
      <w:rFonts w:ascii="Arial" w:hAnsi="Arial" w:cs="Arial"/>
      <w:b/>
      <w:sz w:val="28"/>
    </w:rPr>
  </w:style>
  <w:style w:type="character" w:customStyle="1" w:styleId="afffffffffffffffffffffffffffffffffffa">
    <w:name w:val="базовый сценарий Знак"/>
    <w:basedOn w:val="affff0"/>
    <w:link w:val="a3"/>
    <w:uiPriority w:val="99"/>
    <w:locked/>
    <w:rsid w:val="00D43C3D"/>
    <w:rPr>
      <w:b/>
      <w:color w:val="000000"/>
      <w:sz w:val="24"/>
      <w:szCs w:val="24"/>
    </w:rPr>
  </w:style>
  <w:style w:type="paragraph" w:customStyle="1" w:styleId="a3">
    <w:name w:val="базовый сценарий"/>
    <w:basedOn w:val="affffffff5"/>
    <w:link w:val="afffffffffffffffffffffffffffffffffffa"/>
    <w:uiPriority w:val="99"/>
    <w:qFormat/>
    <w:rsid w:val="00D43C3D"/>
    <w:pPr>
      <w:numPr>
        <w:numId w:val="173"/>
      </w:numPr>
      <w:spacing w:line="360" w:lineRule="auto"/>
      <w:ind w:right="170"/>
      <w:contextualSpacing/>
      <w:jc w:val="both"/>
    </w:pPr>
    <w:rPr>
      <w:rFonts w:ascii="Times New Roman" w:eastAsia="Times New Roman" w:hAnsi="Times New Roman"/>
      <w:b/>
      <w:color w:val="000000"/>
      <w:sz w:val="24"/>
      <w:szCs w:val="24"/>
    </w:rPr>
  </w:style>
  <w:style w:type="character" w:customStyle="1" w:styleId="12e">
    <w:name w:val="Заголовок 1 Знак2"/>
    <w:aliases w:val="H1 Знак1,_Заголовок1 Знак1,Заголовок 1 Знак Знак Знак Знак Знак Знак Знак Знак Знак1,Заголов Знак1,1 Знак1,h1 Знак1,app heading 1 Знак1,ITT t1 Знак1,II+ Знак1,I Знак1,H11 Знак1,H Знак"/>
    <w:basedOn w:val="affff0"/>
    <w:rsid w:val="00D43C3D"/>
    <w:rPr>
      <w:rFonts w:asciiTheme="majorHAnsi" w:eastAsiaTheme="majorEastAsia" w:hAnsiTheme="majorHAnsi" w:cstheme="majorBidi"/>
      <w:color w:val="365F91" w:themeColor="accent1" w:themeShade="BF"/>
      <w:sz w:val="32"/>
      <w:szCs w:val="32"/>
      <w:lang w:eastAsia="ru-RU"/>
    </w:rPr>
  </w:style>
  <w:style w:type="character" w:customStyle="1" w:styleId="Section1111">
    <w:name w:val="Section 1.1.1 Знак1"/>
    <w:basedOn w:val="affff0"/>
    <w:rsid w:val="00D43C3D"/>
    <w:rPr>
      <w:rFonts w:asciiTheme="majorHAnsi" w:eastAsiaTheme="majorEastAsia" w:hAnsiTheme="majorHAnsi" w:cstheme="majorBidi"/>
      <w:color w:val="243F60" w:themeColor="accent1" w:themeShade="7F"/>
      <w:sz w:val="24"/>
      <w:szCs w:val="24"/>
      <w:lang w:eastAsia="ru-RU"/>
    </w:rPr>
  </w:style>
  <w:style w:type="character" w:customStyle="1" w:styleId="3fffff7">
    <w:name w:val="Знак Знак Знак Знак3"/>
    <w:aliases w:val="Знак Знак Знак2,Основной текст Знак2 Знак Знак Знак1,Основной текст Знак Знак Знак Знак Знак1,Основной текст Знак Знак Знак Знак Знак Знак Знак1,Основной текст Знак2 Знак1,Основной текст Знак Знак Знак Знак1"/>
    <w:basedOn w:val="affff0"/>
    <w:rsid w:val="00D43C3D"/>
    <w:rPr>
      <w:rFonts w:ascii="Times New Roman" w:eastAsia="Calibri" w:hAnsi="Times New Roman" w:cs="Verdana"/>
      <w:sz w:val="24"/>
      <w:szCs w:val="28"/>
      <w:lang w:eastAsia="ru-RU"/>
    </w:rPr>
  </w:style>
  <w:style w:type="character" w:customStyle="1" w:styleId="afffffffffffffff">
    <w:name w:val="Название таблицы Знак"/>
    <w:basedOn w:val="affff0"/>
    <w:link w:val="affffffffffffffe"/>
    <w:locked/>
    <w:rsid w:val="00D43C3D"/>
    <w:rPr>
      <w:rFonts w:eastAsia="Calibri"/>
      <w:sz w:val="26"/>
      <w:szCs w:val="26"/>
    </w:rPr>
  </w:style>
  <w:style w:type="paragraph" w:customStyle="1" w:styleId="2ffffffff7">
    <w:name w:val="2 уровень списка"/>
    <w:basedOn w:val="afffff5"/>
    <w:uiPriority w:val="99"/>
    <w:qFormat/>
    <w:rsid w:val="00D43C3D"/>
    <w:pPr>
      <w:tabs>
        <w:tab w:val="left" w:pos="1134"/>
        <w:tab w:val="num" w:pos="1209"/>
      </w:tabs>
      <w:spacing w:line="360" w:lineRule="auto"/>
      <w:ind w:left="1418" w:right="170" w:hanging="284"/>
      <w:contextualSpacing/>
    </w:pPr>
    <w:rPr>
      <w:b/>
      <w:sz w:val="24"/>
      <w:szCs w:val="24"/>
      <w:lang w:eastAsia="en-US"/>
    </w:rPr>
  </w:style>
  <w:style w:type="character" w:customStyle="1" w:styleId="afffffffffffffffffffffffffffffffffffb">
    <w:name w:val="таблица маркированный Знак"/>
    <w:basedOn w:val="affff0"/>
    <w:link w:val="afffffffffffffffffffffffffffffffffffc"/>
    <w:locked/>
    <w:rsid w:val="00D43C3D"/>
    <w:rPr>
      <w:b/>
      <w:color w:val="000000"/>
      <w:sz w:val="24"/>
      <w:szCs w:val="24"/>
    </w:rPr>
  </w:style>
  <w:style w:type="paragraph" w:customStyle="1" w:styleId="afffffffffffffffffffffffffffffffffffc">
    <w:name w:val="таблица маркированный"/>
    <w:basedOn w:val="affffffff5"/>
    <w:link w:val="afffffffffffffffffffffffffffffffffffb"/>
    <w:qFormat/>
    <w:rsid w:val="00D43C3D"/>
    <w:pPr>
      <w:tabs>
        <w:tab w:val="num" w:pos="1210"/>
        <w:tab w:val="left" w:pos="1778"/>
      </w:tabs>
      <w:spacing w:line="360" w:lineRule="auto"/>
      <w:ind w:left="334" w:right="159" w:hanging="141"/>
      <w:contextualSpacing/>
      <w:jc w:val="both"/>
    </w:pPr>
    <w:rPr>
      <w:rFonts w:ascii="Times New Roman" w:eastAsia="Times New Roman" w:hAnsi="Times New Roman"/>
      <w:b/>
      <w:color w:val="000000"/>
      <w:sz w:val="24"/>
      <w:szCs w:val="24"/>
    </w:rPr>
  </w:style>
  <w:style w:type="paragraph" w:customStyle="1" w:styleId="2ffffffff8">
    <w:name w:val="_Заголовок 2 БН"/>
    <w:basedOn w:val="affff"/>
    <w:uiPriority w:val="99"/>
    <w:qFormat/>
    <w:rsid w:val="00D43C3D"/>
    <w:pPr>
      <w:keepNext/>
      <w:tabs>
        <w:tab w:val="num" w:pos="1210"/>
      </w:tabs>
      <w:spacing w:before="200" w:line="360" w:lineRule="auto"/>
      <w:ind w:left="66" w:right="170" w:firstLine="709"/>
      <w:contextualSpacing/>
      <w:jc w:val="both"/>
      <w:outlineLvl w:val="1"/>
    </w:pPr>
    <w:rPr>
      <w:b/>
      <w:sz w:val="32"/>
    </w:rPr>
  </w:style>
  <w:style w:type="table" w:customStyle="1" w:styleId="41e">
    <w:name w:val="Таблица простая 41"/>
    <w:basedOn w:val="affff1"/>
    <w:uiPriority w:val="44"/>
    <w:rsid w:val="00D43C3D"/>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c">
    <w:name w:val="9"/>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c">
    <w:name w:val="8"/>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c">
    <w:name w:val="7"/>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
    <w:name w:val="Normal Table0"/>
    <w:rsid w:val="00D43C3D"/>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paragraph" w:customStyle="1" w:styleId="4fff">
    <w:name w:val="приложение 4"/>
    <w:basedOn w:val="4b"/>
    <w:link w:val="4fff0"/>
    <w:qFormat/>
    <w:rsid w:val="00D43C3D"/>
    <w:pPr>
      <w:tabs>
        <w:tab w:val="clear" w:pos="1209"/>
        <w:tab w:val="left" w:pos="1843"/>
      </w:tabs>
      <w:spacing w:before="120" w:line="360" w:lineRule="auto"/>
      <w:ind w:left="0" w:right="170" w:firstLine="709"/>
      <w:contextualSpacing/>
      <w:jc w:val="both"/>
    </w:pPr>
    <w:rPr>
      <w:rFonts w:eastAsia="Calibri"/>
      <w:b w:val="0"/>
      <w:i/>
      <w:iCs/>
      <w:color w:val="4F81BD" w:themeColor="accent1"/>
      <w:sz w:val="24"/>
      <w:szCs w:val="28"/>
    </w:rPr>
  </w:style>
  <w:style w:type="character" w:customStyle="1" w:styleId="4fff0">
    <w:name w:val="приложение 4 Знак"/>
    <w:basedOn w:val="affff0"/>
    <w:link w:val="4fff"/>
    <w:rsid w:val="00D43C3D"/>
    <w:rPr>
      <w:rFonts w:eastAsia="Calibri"/>
      <w:i/>
      <w:iCs/>
      <w:color w:val="4F81BD" w:themeColor="accent1"/>
      <w:sz w:val="24"/>
      <w:szCs w:val="28"/>
    </w:rPr>
  </w:style>
  <w:style w:type="character" w:customStyle="1" w:styleId="inline-comment-marker">
    <w:name w:val="inline-comment-marker"/>
    <w:basedOn w:val="affff0"/>
    <w:rsid w:val="00D43C3D"/>
  </w:style>
  <w:style w:type="character" w:customStyle="1" w:styleId="sc121">
    <w:name w:val="sc121"/>
    <w:basedOn w:val="affff0"/>
    <w:rsid w:val="00D43C3D"/>
    <w:rPr>
      <w:rFonts w:ascii="Courier New" w:hAnsi="Courier New" w:cs="Courier New" w:hint="default"/>
      <w:color w:val="FF0000"/>
      <w:sz w:val="20"/>
      <w:szCs w:val="20"/>
      <w:shd w:val="clear" w:color="auto" w:fill="FFFF00"/>
    </w:rPr>
  </w:style>
  <w:style w:type="character" w:customStyle="1" w:styleId="sc131">
    <w:name w:val="sc131"/>
    <w:basedOn w:val="affff0"/>
    <w:rsid w:val="00D43C3D"/>
    <w:rPr>
      <w:rFonts w:ascii="Courier New" w:hAnsi="Courier New" w:cs="Courier New" w:hint="default"/>
      <w:color w:val="FF0000"/>
      <w:sz w:val="20"/>
      <w:szCs w:val="20"/>
      <w:shd w:val="clear" w:color="auto" w:fill="FFFF00"/>
    </w:rPr>
  </w:style>
  <w:style w:type="character" w:customStyle="1" w:styleId="sc14">
    <w:name w:val="sc14"/>
    <w:basedOn w:val="affff0"/>
    <w:rsid w:val="00D43C3D"/>
    <w:rPr>
      <w:rFonts w:ascii="Courier New" w:hAnsi="Courier New" w:cs="Courier New" w:hint="default"/>
      <w:color w:val="0000FF"/>
      <w:sz w:val="20"/>
      <w:szCs w:val="20"/>
    </w:rPr>
  </w:style>
  <w:style w:type="paragraph" w:customStyle="1" w:styleId="afc">
    <w:name w:val="РисунокСтиль"/>
    <w:basedOn w:val="affffffffffffffffffffffffffffff6"/>
    <w:link w:val="afffffffffffffffffffffffffffffffffffd"/>
    <w:qFormat/>
    <w:rsid w:val="00D43C3D"/>
    <w:pPr>
      <w:numPr>
        <w:numId w:val="175"/>
      </w:numPr>
      <w:spacing w:before="0" w:line="240" w:lineRule="auto"/>
      <w:ind w:right="170"/>
    </w:pPr>
    <w:rPr>
      <w:sz w:val="18"/>
    </w:rPr>
  </w:style>
  <w:style w:type="paragraph" w:customStyle="1" w:styleId="ae">
    <w:name w:val="ТаблицаТребования"/>
    <w:basedOn w:val="affffffffffffffffffffffffffffffc"/>
    <w:link w:val="afffffffffffffffffffffffffffffffffffe"/>
    <w:qFormat/>
    <w:rsid w:val="00D43C3D"/>
    <w:pPr>
      <w:numPr>
        <w:numId w:val="174"/>
      </w:numPr>
      <w:tabs>
        <w:tab w:val="right" w:pos="1134"/>
      </w:tabs>
      <w:spacing w:before="360" w:line="240" w:lineRule="auto"/>
      <w:ind w:left="360"/>
      <w:contextualSpacing/>
    </w:pPr>
    <w:rPr>
      <w:rFonts w:eastAsia="Calibri"/>
    </w:rPr>
  </w:style>
  <w:style w:type="character" w:customStyle="1" w:styleId="afffffffffffffffffffffffffffffffffffd">
    <w:name w:val="РисунокСтиль Знак"/>
    <w:basedOn w:val="affffffffffffffffffffffffffffff7"/>
    <w:link w:val="afc"/>
    <w:rsid w:val="00D43C3D"/>
    <w:rPr>
      <w:kern w:val="24"/>
      <w:sz w:val="18"/>
      <w:szCs w:val="24"/>
    </w:rPr>
  </w:style>
  <w:style w:type="paragraph" w:customStyle="1" w:styleId="aff5">
    <w:name w:val="Таблицы приложения Б"/>
    <w:basedOn w:val="affffffffffffffffffffffffffffffc"/>
    <w:link w:val="affffffffffffffffffffffffffffffffffff"/>
    <w:qFormat/>
    <w:rsid w:val="00D43C3D"/>
    <w:pPr>
      <w:numPr>
        <w:numId w:val="176"/>
      </w:numPr>
      <w:tabs>
        <w:tab w:val="right" w:pos="9355"/>
      </w:tabs>
      <w:spacing w:before="160" w:line="240" w:lineRule="auto"/>
      <w:contextualSpacing/>
    </w:pPr>
    <w:rPr>
      <w:rFonts w:eastAsia="Calibri"/>
    </w:rPr>
  </w:style>
  <w:style w:type="character" w:customStyle="1" w:styleId="afffffffffffffffffffffffffffffffffffe">
    <w:name w:val="ТаблицаТребования Знак"/>
    <w:basedOn w:val="affffffffffffffffffffffffffffffd"/>
    <w:link w:val="ae"/>
    <w:rsid w:val="00D43C3D"/>
    <w:rPr>
      <w:rFonts w:eastAsia="Calibri"/>
    </w:rPr>
  </w:style>
  <w:style w:type="paragraph" w:customStyle="1" w:styleId="aff">
    <w:name w:val="Таблица Приложения В"/>
    <w:basedOn w:val="aff5"/>
    <w:link w:val="affffffffffffffffffffffffffffffffffff0"/>
    <w:qFormat/>
    <w:rsid w:val="00D43C3D"/>
    <w:pPr>
      <w:numPr>
        <w:numId w:val="177"/>
      </w:numPr>
      <w:tabs>
        <w:tab w:val="clear" w:pos="9355"/>
        <w:tab w:val="right" w:pos="1276"/>
      </w:tabs>
    </w:pPr>
  </w:style>
  <w:style w:type="character" w:customStyle="1" w:styleId="affffffffffffffffffffffffffffffffffff">
    <w:name w:val="Таблицы приложения Б Знак"/>
    <w:basedOn w:val="affffffffffffffffffffffffffffffd"/>
    <w:link w:val="aff5"/>
    <w:rsid w:val="00D43C3D"/>
    <w:rPr>
      <w:rFonts w:eastAsia="Calibri"/>
    </w:rPr>
  </w:style>
  <w:style w:type="paragraph" w:customStyle="1" w:styleId="af2">
    <w:name w:val="Таблица Приложения Г"/>
    <w:basedOn w:val="aff"/>
    <w:link w:val="affffffffffffffffffffffffffffffffffff1"/>
    <w:qFormat/>
    <w:rsid w:val="00D43C3D"/>
    <w:pPr>
      <w:numPr>
        <w:numId w:val="178"/>
      </w:numPr>
    </w:pPr>
  </w:style>
  <w:style w:type="character" w:customStyle="1" w:styleId="affffffffffffffffffffffffffffffffffff0">
    <w:name w:val="Таблица Приложения В Знак"/>
    <w:basedOn w:val="affffffffffffffffffffffffffffffffffff"/>
    <w:link w:val="aff"/>
    <w:rsid w:val="00D43C3D"/>
    <w:rPr>
      <w:rFonts w:eastAsia="Calibri"/>
    </w:rPr>
  </w:style>
  <w:style w:type="paragraph" w:customStyle="1" w:styleId="afff7">
    <w:name w:val="Таблица Приложение Д"/>
    <w:basedOn w:val="af2"/>
    <w:link w:val="affffffffffffffffffffffffffffffffffff2"/>
    <w:qFormat/>
    <w:rsid w:val="00D43C3D"/>
    <w:pPr>
      <w:numPr>
        <w:numId w:val="179"/>
      </w:numPr>
    </w:pPr>
  </w:style>
  <w:style w:type="character" w:customStyle="1" w:styleId="affffffffffffffffffffffffffffffffffff1">
    <w:name w:val="Таблица Приложения Г Знак"/>
    <w:basedOn w:val="affffffffffffffffffffffffffffffffffff0"/>
    <w:link w:val="af2"/>
    <w:rsid w:val="00D43C3D"/>
    <w:rPr>
      <w:rFonts w:eastAsia="Calibri"/>
    </w:rPr>
  </w:style>
  <w:style w:type="paragraph" w:customStyle="1" w:styleId="af6">
    <w:name w:val="Таблицы Приложение Е"/>
    <w:basedOn w:val="affffffffffffffffffffffffffffffc"/>
    <w:link w:val="affffffffffffffffffffffffffffffffffff3"/>
    <w:qFormat/>
    <w:rsid w:val="00D43C3D"/>
    <w:pPr>
      <w:numPr>
        <w:numId w:val="180"/>
      </w:numPr>
      <w:spacing w:line="240" w:lineRule="auto"/>
      <w:contextualSpacing/>
    </w:pPr>
    <w:rPr>
      <w:rFonts w:eastAsia="Calibri"/>
    </w:rPr>
  </w:style>
  <w:style w:type="character" w:customStyle="1" w:styleId="affffffffffffffffffffffffffffffffffff2">
    <w:name w:val="Таблица Приложение Д Знак"/>
    <w:basedOn w:val="affffffffffffffffffffffffffffffffffff1"/>
    <w:link w:val="afff7"/>
    <w:rsid w:val="00D43C3D"/>
    <w:rPr>
      <w:rFonts w:eastAsia="Calibri"/>
    </w:rPr>
  </w:style>
  <w:style w:type="paragraph" w:customStyle="1" w:styleId="aff4">
    <w:name w:val="Таблица Приложения К"/>
    <w:basedOn w:val="af2"/>
    <w:link w:val="affffffffffffffffffffffffffffffffffff4"/>
    <w:qFormat/>
    <w:rsid w:val="00D43C3D"/>
    <w:pPr>
      <w:numPr>
        <w:numId w:val="181"/>
      </w:numPr>
    </w:pPr>
  </w:style>
  <w:style w:type="character" w:customStyle="1" w:styleId="affffffffffffffffffffffffffffffffffff3">
    <w:name w:val="Таблицы Приложение Е Знак"/>
    <w:basedOn w:val="affffffffffffffffffffffffffffffd"/>
    <w:link w:val="af6"/>
    <w:rsid w:val="00D43C3D"/>
    <w:rPr>
      <w:rFonts w:eastAsia="Calibri"/>
    </w:rPr>
  </w:style>
  <w:style w:type="paragraph" w:customStyle="1" w:styleId="af7">
    <w:name w:val="Таблицы Приложение Л"/>
    <w:basedOn w:val="aff4"/>
    <w:link w:val="affffffffffffffffffffffffffffffffffff5"/>
    <w:qFormat/>
    <w:rsid w:val="00D43C3D"/>
    <w:pPr>
      <w:numPr>
        <w:numId w:val="182"/>
      </w:numPr>
    </w:pPr>
  </w:style>
  <w:style w:type="character" w:customStyle="1" w:styleId="affffffffffffffffffffffffffffffffffff4">
    <w:name w:val="Таблица Приложения К Знак"/>
    <w:basedOn w:val="affffffffffffffffffffffffffffffffffff1"/>
    <w:link w:val="aff4"/>
    <w:rsid w:val="00D43C3D"/>
    <w:rPr>
      <w:rFonts w:eastAsia="Calibri"/>
    </w:rPr>
  </w:style>
  <w:style w:type="paragraph" w:customStyle="1" w:styleId="afe">
    <w:name w:val="Таблица Приложения М"/>
    <w:basedOn w:val="af7"/>
    <w:link w:val="affffffffffffffffffffffffffffffffffff6"/>
    <w:qFormat/>
    <w:rsid w:val="00D43C3D"/>
    <w:pPr>
      <w:numPr>
        <w:numId w:val="183"/>
      </w:numPr>
    </w:pPr>
  </w:style>
  <w:style w:type="character" w:customStyle="1" w:styleId="affffffffffffffffffffffffffffffffffff5">
    <w:name w:val="Таблицы Приложение Л Знак"/>
    <w:basedOn w:val="affffffffffffffffffffffffffffffffffff4"/>
    <w:link w:val="af7"/>
    <w:rsid w:val="00D43C3D"/>
    <w:rPr>
      <w:rFonts w:eastAsia="Calibri"/>
    </w:rPr>
  </w:style>
  <w:style w:type="character" w:customStyle="1" w:styleId="affffffffffffffffffffffffffffffffffff6">
    <w:name w:val="Таблица Приложения М Знак"/>
    <w:basedOn w:val="affffffffffffffffffffffffffffffffffff5"/>
    <w:link w:val="afe"/>
    <w:rsid w:val="00D43C3D"/>
    <w:rPr>
      <w:rFonts w:eastAsia="Calibri"/>
    </w:rPr>
  </w:style>
  <w:style w:type="numbering" w:customStyle="1" w:styleId="af1">
    <w:name w:val="Рисунок_Требований"/>
    <w:uiPriority w:val="99"/>
    <w:rsid w:val="00D43C3D"/>
    <w:pPr>
      <w:numPr>
        <w:numId w:val="184"/>
      </w:numPr>
    </w:pPr>
  </w:style>
  <w:style w:type="paragraph" w:customStyle="1" w:styleId="-2">
    <w:name w:val="Маркировка -"/>
    <w:basedOn w:val="affff"/>
    <w:link w:val="-f4"/>
    <w:qFormat/>
    <w:rsid w:val="00D43C3D"/>
    <w:pPr>
      <w:numPr>
        <w:numId w:val="186"/>
      </w:numPr>
      <w:tabs>
        <w:tab w:val="left" w:pos="1134"/>
      </w:tabs>
      <w:ind w:right="170"/>
      <w:jc w:val="both"/>
    </w:pPr>
    <w:rPr>
      <w:rFonts w:eastAsia="Calibri"/>
      <w:b/>
      <w:sz w:val="28"/>
    </w:rPr>
  </w:style>
  <w:style w:type="character" w:customStyle="1" w:styleId="-f4">
    <w:name w:val="Маркировка - Знак"/>
    <w:link w:val="-2"/>
    <w:rsid w:val="00D43C3D"/>
    <w:rPr>
      <w:rFonts w:eastAsia="Calibri"/>
      <w:b/>
      <w:sz w:val="28"/>
    </w:rPr>
  </w:style>
  <w:style w:type="character" w:customStyle="1" w:styleId="affffffffffffffffffffffffffffffffffff7">
    <w:name w:val="ТЗМаркОсн Знак"/>
    <w:basedOn w:val="affff0"/>
    <w:link w:val="af8"/>
    <w:locked/>
    <w:rsid w:val="00D43C3D"/>
    <w:rPr>
      <w:b/>
      <w:bCs/>
      <w:iCs/>
      <w:sz w:val="24"/>
      <w:szCs w:val="28"/>
    </w:rPr>
  </w:style>
  <w:style w:type="paragraph" w:customStyle="1" w:styleId="af8">
    <w:name w:val="ТЗМаркОсн"/>
    <w:basedOn w:val="affff"/>
    <w:link w:val="affffffffffffffffffffffffffffffffffff7"/>
    <w:qFormat/>
    <w:rsid w:val="00D43C3D"/>
    <w:pPr>
      <w:numPr>
        <w:numId w:val="187"/>
      </w:numPr>
      <w:spacing w:before="120" w:line="276" w:lineRule="auto"/>
      <w:ind w:right="170"/>
      <w:jc w:val="both"/>
    </w:pPr>
    <w:rPr>
      <w:b/>
      <w:bCs/>
      <w:iCs/>
      <w:sz w:val="24"/>
      <w:szCs w:val="28"/>
    </w:rPr>
  </w:style>
  <w:style w:type="paragraph" w:customStyle="1" w:styleId="affffffffffffffffffffffffffffffffffff8">
    <w:name w:val="ТЗОсн"/>
    <w:basedOn w:val="affff"/>
    <w:link w:val="affffffffffffffffffffffffffffffffffff9"/>
    <w:qFormat/>
    <w:rsid w:val="00D43C3D"/>
    <w:pPr>
      <w:tabs>
        <w:tab w:val="num" w:pos="1210"/>
      </w:tabs>
      <w:spacing w:before="120" w:line="360" w:lineRule="auto"/>
      <w:ind w:right="170" w:firstLine="709"/>
      <w:jc w:val="both"/>
    </w:pPr>
    <w:rPr>
      <w:b/>
      <w:bCs/>
      <w:iCs/>
      <w:sz w:val="24"/>
      <w:szCs w:val="28"/>
    </w:rPr>
  </w:style>
  <w:style w:type="character" w:customStyle="1" w:styleId="affffffffffffffffffffffffffffffffffff9">
    <w:name w:val="ТЗОсн Знак"/>
    <w:basedOn w:val="affff0"/>
    <w:link w:val="affffffffffffffffffffffffffffffffffff8"/>
    <w:qFormat/>
    <w:rsid w:val="00D43C3D"/>
    <w:rPr>
      <w:b/>
      <w:bCs/>
      <w:iCs/>
      <w:sz w:val="24"/>
      <w:szCs w:val="28"/>
    </w:rPr>
  </w:style>
  <w:style w:type="paragraph" w:customStyle="1" w:styleId="aff0">
    <w:name w:val="Список_марк"/>
    <w:qFormat/>
    <w:rsid w:val="00D43C3D"/>
    <w:pPr>
      <w:numPr>
        <w:numId w:val="188"/>
      </w:numPr>
      <w:suppressAutoHyphens/>
      <w:autoSpaceDN w:val="0"/>
      <w:spacing w:after="60" w:line="360" w:lineRule="auto"/>
      <w:jc w:val="both"/>
      <w:textAlignment w:val="baseline"/>
    </w:pPr>
    <w:rPr>
      <w:sz w:val="24"/>
      <w:lang w:eastAsia="zh-CN"/>
    </w:rPr>
  </w:style>
  <w:style w:type="numbering" w:customStyle="1" w:styleId="LFO5">
    <w:name w:val="LFO5"/>
    <w:basedOn w:val="affff2"/>
    <w:rsid w:val="00D43C3D"/>
    <w:pPr>
      <w:numPr>
        <w:numId w:val="188"/>
      </w:numPr>
    </w:pPr>
  </w:style>
  <w:style w:type="paragraph" w:customStyle="1" w:styleId="phlistordered2">
    <w:name w:val="ph_list_ordered_2"/>
    <w:basedOn w:val="phnormal2"/>
    <w:qFormat/>
    <w:rsid w:val="00D43C3D"/>
    <w:pPr>
      <w:tabs>
        <w:tab w:val="num" w:pos="1757"/>
      </w:tabs>
      <w:ind w:left="1077" w:right="170" w:hanging="357"/>
    </w:pPr>
    <w:rPr>
      <w:rFonts w:ascii="Times New Roman" w:hAnsi="Times New Roman"/>
      <w:shd w:val="clear" w:color="auto" w:fill="auto"/>
    </w:rPr>
  </w:style>
  <w:style w:type="paragraph" w:customStyle="1" w:styleId="1fffffffffffff6">
    <w:name w:val="Стиль 1"/>
    <w:basedOn w:val="4b"/>
    <w:autoRedefine/>
    <w:qFormat/>
    <w:rsid w:val="00D43C3D"/>
    <w:pPr>
      <w:keepLines/>
      <w:tabs>
        <w:tab w:val="clear" w:pos="1209"/>
      </w:tabs>
      <w:spacing w:after="240" w:line="360" w:lineRule="auto"/>
      <w:ind w:left="2694" w:right="170" w:hanging="864"/>
      <w:jc w:val="both"/>
    </w:pPr>
    <w:rPr>
      <w:sz w:val="24"/>
    </w:rPr>
  </w:style>
  <w:style w:type="table" w:customStyle="1" w:styleId="-5311">
    <w:name w:val="Таблица-сетка 5 темная — акцент 311"/>
    <w:basedOn w:val="affff1"/>
    <w:uiPriority w:val="50"/>
    <w:rsid w:val="00D43C3D"/>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22">
    <w:name w:val="Веб-таблица 12"/>
    <w:basedOn w:val="affff1"/>
    <w:next w:val="-18"/>
    <w:semiHidden/>
    <w:rsid w:val="00D43C3D"/>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20">
    <w:name w:val="Веб-таблица 22"/>
    <w:basedOn w:val="affff1"/>
    <w:next w:val="-22"/>
    <w:semiHidden/>
    <w:rsid w:val="00D43C3D"/>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20">
    <w:name w:val="Веб-таблица 32"/>
    <w:basedOn w:val="affff1"/>
    <w:next w:val="-33"/>
    <w:semiHidden/>
    <w:rsid w:val="00D43C3D"/>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ffffffff9">
    <w:name w:val="Изысканная таблица2"/>
    <w:basedOn w:val="affff1"/>
    <w:next w:val="affffffffffffffffd"/>
    <w:semiHidden/>
    <w:rsid w:val="00D43C3D"/>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customStyle="1" w:styleId="12f">
    <w:name w:val="Изящная таблица 12"/>
    <w:basedOn w:val="affff1"/>
    <w:next w:val="1fffffffb"/>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8">
    <w:name w:val="Изящная таблица 22"/>
    <w:basedOn w:val="affff1"/>
    <w:next w:val="2ffff7"/>
    <w:semiHidden/>
    <w:rsid w:val="00D43C3D"/>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2f0">
    <w:name w:val="Классическая таблица 12"/>
    <w:basedOn w:val="affff1"/>
    <w:next w:val="1fffffffc"/>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9">
    <w:name w:val="Классическая таблица 22"/>
    <w:basedOn w:val="affff1"/>
    <w:next w:val="2ffff8"/>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28">
    <w:name w:val="Классическая таблица 32"/>
    <w:basedOn w:val="affff1"/>
    <w:next w:val="3fff5"/>
    <w:semiHidden/>
    <w:rsid w:val="00D43C3D"/>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22">
    <w:name w:val="Классическая таблица 42"/>
    <w:basedOn w:val="affff1"/>
    <w:next w:val="4fe"/>
    <w:semiHidden/>
    <w:rsid w:val="00D43C3D"/>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2f1">
    <w:name w:val="Объемная таблица 12"/>
    <w:basedOn w:val="affff1"/>
    <w:next w:val="1fffffffd"/>
    <w:semiHidden/>
    <w:rsid w:val="00D43C3D"/>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a">
    <w:name w:val="Объемная таблица 22"/>
    <w:basedOn w:val="affff1"/>
    <w:next w:val="2ffffc"/>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9">
    <w:name w:val="Объемная таблица 32"/>
    <w:basedOn w:val="affff1"/>
    <w:next w:val="3fff6"/>
    <w:semiHidden/>
    <w:rsid w:val="00D43C3D"/>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2f2">
    <w:name w:val="Простая таблица 12"/>
    <w:basedOn w:val="affff1"/>
    <w:next w:val="1fffffffe"/>
    <w:semiHidden/>
    <w:rsid w:val="00D43C3D"/>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2b">
    <w:name w:val="Простая таблица 22"/>
    <w:basedOn w:val="affff1"/>
    <w:next w:val="2ffffd"/>
    <w:semiHidden/>
    <w:rsid w:val="00D43C3D"/>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2a">
    <w:name w:val="Простая таблица 32"/>
    <w:basedOn w:val="affff1"/>
    <w:next w:val="3fff8"/>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2f3">
    <w:name w:val="Сетка таблицы 12"/>
    <w:basedOn w:val="affff1"/>
    <w:next w:val="1ffffffff"/>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2c">
    <w:name w:val="Сетка таблицы 22"/>
    <w:basedOn w:val="affff1"/>
    <w:next w:val="2ffffe"/>
    <w:semiHidden/>
    <w:rsid w:val="00D43C3D"/>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2b">
    <w:name w:val="Сетка таблицы 32"/>
    <w:basedOn w:val="affff1"/>
    <w:next w:val="3fff9"/>
    <w:semiHidden/>
    <w:rsid w:val="00D43C3D"/>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23">
    <w:name w:val="Сетка таблицы 42"/>
    <w:basedOn w:val="affff1"/>
    <w:next w:val="4ff0"/>
    <w:semiHidden/>
    <w:rsid w:val="00D43C3D"/>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22">
    <w:name w:val="Сетка таблицы 52"/>
    <w:basedOn w:val="affff1"/>
    <w:next w:val="5f6"/>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21">
    <w:name w:val="Сетка таблицы 62"/>
    <w:basedOn w:val="affff1"/>
    <w:next w:val="6a"/>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21">
    <w:name w:val="Сетка таблицы 72"/>
    <w:basedOn w:val="affff1"/>
    <w:next w:val="79"/>
    <w:semiHidden/>
    <w:rsid w:val="00D43C3D"/>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21">
    <w:name w:val="Сетка таблицы 82"/>
    <w:basedOn w:val="affff1"/>
    <w:next w:val="89"/>
    <w:semiHidden/>
    <w:rsid w:val="00D43C3D"/>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2ffffffffa">
    <w:name w:val="Современная таблица2"/>
    <w:basedOn w:val="affff1"/>
    <w:next w:val="afffffffffffffffff5"/>
    <w:semiHidden/>
    <w:rsid w:val="00D43C3D"/>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2ffffffffb">
    <w:name w:val="Стандартная таблица2"/>
    <w:basedOn w:val="affff1"/>
    <w:next w:val="afffffffffffffffff6"/>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2f4">
    <w:name w:val="Столбцы таблицы 12"/>
    <w:basedOn w:val="affff1"/>
    <w:next w:val="1ffffffff0"/>
    <w:semiHidden/>
    <w:rsid w:val="00D43C3D"/>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d">
    <w:name w:val="Столбцы таблицы 22"/>
    <w:basedOn w:val="affff1"/>
    <w:next w:val="2fffff"/>
    <w:semiHidden/>
    <w:rsid w:val="00D43C3D"/>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c">
    <w:name w:val="Столбцы таблицы 32"/>
    <w:basedOn w:val="affff1"/>
    <w:next w:val="3fffa"/>
    <w:semiHidden/>
    <w:rsid w:val="00D43C3D"/>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24">
    <w:name w:val="Столбцы таблицы 42"/>
    <w:basedOn w:val="affff1"/>
    <w:next w:val="4ff2"/>
    <w:semiHidden/>
    <w:rsid w:val="00D43C3D"/>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3">
    <w:name w:val="Столбцы таблицы 52"/>
    <w:basedOn w:val="affff1"/>
    <w:next w:val="5f8"/>
    <w:semiHidden/>
    <w:rsid w:val="00D43C3D"/>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23">
    <w:name w:val="Таблица-список 12"/>
    <w:basedOn w:val="affff1"/>
    <w:next w:val="-19"/>
    <w:semiHidden/>
    <w:rsid w:val="00D43C3D"/>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1">
    <w:name w:val="Таблица-список 22"/>
    <w:basedOn w:val="affff1"/>
    <w:next w:val="-24"/>
    <w:semiHidden/>
    <w:rsid w:val="00D43C3D"/>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1">
    <w:name w:val="Таблица-список 32"/>
    <w:basedOn w:val="affff1"/>
    <w:next w:val="-34"/>
    <w:semiHidden/>
    <w:rsid w:val="00D43C3D"/>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20">
    <w:name w:val="Таблица-список 42"/>
    <w:basedOn w:val="affff1"/>
    <w:next w:val="-40"/>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fffffffffffff7">
    <w:name w:val="Тема таблицы1"/>
    <w:basedOn w:val="affff1"/>
    <w:next w:val="afffffffffffffffff7"/>
    <w:semiHidden/>
    <w:rsid w:val="00D43C3D"/>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f5">
    <w:name w:val="Цветная таблица 12"/>
    <w:basedOn w:val="affff1"/>
    <w:next w:val="1ffffffff1"/>
    <w:semiHidden/>
    <w:rsid w:val="00D43C3D"/>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2e">
    <w:name w:val="Цветная таблица 22"/>
    <w:basedOn w:val="affff1"/>
    <w:next w:val="2fffff0"/>
    <w:semiHidden/>
    <w:rsid w:val="00D43C3D"/>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2d">
    <w:name w:val="Цветная таблица 32"/>
    <w:basedOn w:val="affff1"/>
    <w:next w:val="3fffb"/>
    <w:semiHidden/>
    <w:rsid w:val="00D43C3D"/>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52">
    <w:name w:val="Таблица-список 52"/>
    <w:basedOn w:val="affff1"/>
    <w:next w:val="-50"/>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2">
    <w:name w:val="Таблица-список 62"/>
    <w:basedOn w:val="affff1"/>
    <w:next w:val="-6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2">
    <w:name w:val="Таблица-список 72"/>
    <w:basedOn w:val="affff1"/>
    <w:next w:val="-70"/>
    <w:semiHidden/>
    <w:rsid w:val="00D43C3D"/>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2">
    <w:name w:val="Таблица-список 82"/>
    <w:basedOn w:val="affff1"/>
    <w:next w:val="-8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21ff">
    <w:name w:val="Таблица2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20">
    <w:name w:val="Таблица1012"/>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ffff8">
    <w:name w:val="Система кодирования3"/>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2f6">
    <w:name w:val="Система кодирования12"/>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30">
    <w:name w:val="Таблица103"/>
    <w:uiPriority w:val="99"/>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
    <w:name w:val="Веб-таблица 111"/>
    <w:basedOn w:val="affff1"/>
    <w:next w:val="-18"/>
    <w:semiHidden/>
    <w:rsid w:val="00D43C3D"/>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10">
    <w:name w:val="Веб-таблица 211"/>
    <w:basedOn w:val="affff1"/>
    <w:next w:val="-22"/>
    <w:semiHidden/>
    <w:rsid w:val="00D43C3D"/>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10">
    <w:name w:val="Веб-таблица 311"/>
    <w:basedOn w:val="affff1"/>
    <w:next w:val="-33"/>
    <w:semiHidden/>
    <w:rsid w:val="00D43C3D"/>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ff2">
    <w:name w:val="Изысканная таблица11"/>
    <w:basedOn w:val="affff1"/>
    <w:next w:val="affffffffffffffffd"/>
    <w:semiHidden/>
    <w:rsid w:val="00D43C3D"/>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15">
    <w:name w:val="Изящная таблица 111"/>
    <w:basedOn w:val="affff1"/>
    <w:next w:val="1fffffffb"/>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2">
    <w:name w:val="Изящная таблица 211"/>
    <w:basedOn w:val="affff1"/>
    <w:next w:val="2ffff7"/>
    <w:semiHidden/>
    <w:rsid w:val="00D43C3D"/>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6">
    <w:name w:val="Классическая таблица 111"/>
    <w:basedOn w:val="affff1"/>
    <w:next w:val="1fffffffc"/>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3">
    <w:name w:val="Классическая таблица 211"/>
    <w:basedOn w:val="affff1"/>
    <w:next w:val="2ffff8"/>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3">
    <w:name w:val="Классическая таблица 311"/>
    <w:basedOn w:val="affff1"/>
    <w:next w:val="3fff5"/>
    <w:semiHidden/>
    <w:rsid w:val="00D43C3D"/>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0">
    <w:name w:val="Классическая таблица 411"/>
    <w:basedOn w:val="affff1"/>
    <w:next w:val="4fe"/>
    <w:semiHidden/>
    <w:rsid w:val="00D43C3D"/>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17">
    <w:name w:val="Объемная таблица 111"/>
    <w:basedOn w:val="affff1"/>
    <w:next w:val="1fffffffd"/>
    <w:semiHidden/>
    <w:rsid w:val="00D43C3D"/>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14">
    <w:name w:val="Объемная таблица 211"/>
    <w:basedOn w:val="affff1"/>
    <w:next w:val="2ffffc"/>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4">
    <w:name w:val="Объемная таблица 311"/>
    <w:basedOn w:val="affff1"/>
    <w:next w:val="3fff6"/>
    <w:semiHidden/>
    <w:rsid w:val="00D43C3D"/>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8">
    <w:name w:val="Простая таблица 111"/>
    <w:basedOn w:val="affff1"/>
    <w:next w:val="1fffffffe"/>
    <w:semiHidden/>
    <w:rsid w:val="00D43C3D"/>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15">
    <w:name w:val="Простая таблица 211"/>
    <w:basedOn w:val="affff1"/>
    <w:next w:val="2ffffd"/>
    <w:semiHidden/>
    <w:rsid w:val="00D43C3D"/>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15">
    <w:name w:val="Простая таблица 311"/>
    <w:basedOn w:val="affff1"/>
    <w:next w:val="3fff8"/>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19">
    <w:name w:val="Сетка таблицы 111"/>
    <w:basedOn w:val="affff1"/>
    <w:next w:val="1ffffffff"/>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16">
    <w:name w:val="Сетка таблицы 211"/>
    <w:basedOn w:val="affff1"/>
    <w:next w:val="2ffffe"/>
    <w:semiHidden/>
    <w:rsid w:val="00D43C3D"/>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6">
    <w:name w:val="Сетка таблицы 311"/>
    <w:basedOn w:val="affff1"/>
    <w:next w:val="3fff9"/>
    <w:semiHidden/>
    <w:rsid w:val="00D43C3D"/>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11">
    <w:name w:val="Сетка таблицы 411"/>
    <w:basedOn w:val="affff1"/>
    <w:next w:val="4ff0"/>
    <w:semiHidden/>
    <w:rsid w:val="00D43C3D"/>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0">
    <w:name w:val="Сетка таблицы 511"/>
    <w:basedOn w:val="affff1"/>
    <w:next w:val="5f6"/>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10">
    <w:name w:val="Сетка таблицы 611"/>
    <w:basedOn w:val="affff1"/>
    <w:next w:val="6a"/>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10">
    <w:name w:val="Сетка таблицы 711"/>
    <w:basedOn w:val="affff1"/>
    <w:next w:val="79"/>
    <w:semiHidden/>
    <w:rsid w:val="00D43C3D"/>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10">
    <w:name w:val="Сетка таблицы 811"/>
    <w:basedOn w:val="affff1"/>
    <w:next w:val="89"/>
    <w:semiHidden/>
    <w:rsid w:val="00D43C3D"/>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fff3">
    <w:name w:val="Современная таблица11"/>
    <w:basedOn w:val="affff1"/>
    <w:next w:val="afffffffffffffffff5"/>
    <w:semiHidden/>
    <w:rsid w:val="00D43C3D"/>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fff4">
    <w:name w:val="Стандартная таблица11"/>
    <w:basedOn w:val="affff1"/>
    <w:next w:val="afffffffffffffffff6"/>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1a">
    <w:name w:val="Столбцы таблицы 111"/>
    <w:basedOn w:val="affff1"/>
    <w:next w:val="1ffffffff0"/>
    <w:semiHidden/>
    <w:rsid w:val="00D43C3D"/>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7">
    <w:name w:val="Столбцы таблицы 211"/>
    <w:basedOn w:val="affff1"/>
    <w:next w:val="2fffff"/>
    <w:semiHidden/>
    <w:rsid w:val="00D43C3D"/>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7">
    <w:name w:val="Столбцы таблицы 311"/>
    <w:basedOn w:val="affff1"/>
    <w:next w:val="3fffa"/>
    <w:semiHidden/>
    <w:rsid w:val="00D43C3D"/>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12">
    <w:name w:val="Столбцы таблицы 411"/>
    <w:basedOn w:val="affff1"/>
    <w:next w:val="4ff2"/>
    <w:semiHidden/>
    <w:rsid w:val="00D43C3D"/>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
    <w:name w:val="Столбцы таблицы 511"/>
    <w:basedOn w:val="affff1"/>
    <w:next w:val="5f8"/>
    <w:semiHidden/>
    <w:rsid w:val="00D43C3D"/>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13">
    <w:name w:val="Таблица-список 111"/>
    <w:basedOn w:val="affff1"/>
    <w:next w:val="-19"/>
    <w:semiHidden/>
    <w:rsid w:val="00D43C3D"/>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Таблица-список 211"/>
    <w:basedOn w:val="affff1"/>
    <w:next w:val="-24"/>
    <w:semiHidden/>
    <w:rsid w:val="00D43C3D"/>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1">
    <w:name w:val="Таблица-список 311"/>
    <w:basedOn w:val="affff1"/>
    <w:next w:val="-34"/>
    <w:semiHidden/>
    <w:rsid w:val="00D43C3D"/>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
    <w:name w:val="Таблица-список 411"/>
    <w:basedOn w:val="affff1"/>
    <w:next w:val="-40"/>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1b">
    <w:name w:val="Цветная таблица 111"/>
    <w:basedOn w:val="affff1"/>
    <w:next w:val="1ffffffff1"/>
    <w:semiHidden/>
    <w:rsid w:val="00D43C3D"/>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18">
    <w:name w:val="Цветная таблица 211"/>
    <w:basedOn w:val="affff1"/>
    <w:next w:val="2fffff0"/>
    <w:semiHidden/>
    <w:rsid w:val="00D43C3D"/>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18">
    <w:name w:val="Цветная таблица 311"/>
    <w:basedOn w:val="affff1"/>
    <w:next w:val="3fffb"/>
    <w:semiHidden/>
    <w:rsid w:val="00D43C3D"/>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1">
    <w:name w:val="Таблица-список 511"/>
    <w:basedOn w:val="affff1"/>
    <w:next w:val="-50"/>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1">
    <w:name w:val="Таблица-список 611"/>
    <w:basedOn w:val="affff1"/>
    <w:next w:val="-6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1">
    <w:name w:val="Таблица-список 711"/>
    <w:basedOn w:val="affff1"/>
    <w:next w:val="-70"/>
    <w:semiHidden/>
    <w:rsid w:val="00D43C3D"/>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1">
    <w:name w:val="Таблица-список 811"/>
    <w:basedOn w:val="affff1"/>
    <w:next w:val="-8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10">
    <w:name w:val="Таблица1021"/>
    <w:basedOn w:val="affff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22">
    <w:name w:val="Сетка таблицы112"/>
    <w:basedOn w:val="affff1"/>
    <w:next w:val="affffff0"/>
    <w:uiPriority w:val="59"/>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1">
    <w:name w:val="Таблица10111"/>
    <w:basedOn w:val="affff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1ff0">
    <w:name w:val="Система кодирования21"/>
    <w:basedOn w:val="affff1"/>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1c">
    <w:name w:val="Система кодирования111"/>
    <w:basedOn w:val="affff1"/>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fffff9">
    <w:name w:val="Описание сегмента3"/>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ffffffffc">
    <w:name w:val="Структура сообщения2"/>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2">
    <w:name w:val="Средняя заливка 2 - Акцент 12"/>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ff5">
    <w:name w:val="Описание сегмента11"/>
    <w:basedOn w:val="affff1"/>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1fff6">
    <w:name w:val="Структура сообщения11"/>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11">
    <w:name w:val="Сетка таблицы121"/>
    <w:basedOn w:val="affff1"/>
    <w:next w:val="affffff0"/>
    <w:rsid w:val="00D43C3D"/>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f7">
    <w:name w:val="Светлый список12"/>
    <w:basedOn w:val="affff1"/>
    <w:uiPriority w:val="61"/>
    <w:rsid w:val="00D43C3D"/>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19">
    <w:name w:val="Сетка таблицы211"/>
    <w:basedOn w:val="affff1"/>
    <w:next w:val="affffff0"/>
    <w:uiPriority w:val="59"/>
    <w:rsid w:val="00D43C3D"/>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1d">
    <w:name w:val="Светлый список111"/>
    <w:basedOn w:val="affff1"/>
    <w:uiPriority w:val="61"/>
    <w:rsid w:val="00D43C3D"/>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51c">
    <w:name w:val="Сетка таблицы51"/>
    <w:basedOn w:val="affff1"/>
    <w:next w:val="affffff0"/>
    <w:uiPriority w:val="59"/>
    <w:rsid w:val="00D43C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1">
    <w:name w:val="Сетка таблицы131"/>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ff1">
    <w:name w:val="Описание сегмента21"/>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1110">
    <w:name w:val="Средняя заливка 2 - Акцент 111"/>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13">
    <w:name w:val="Таблица простая 411"/>
    <w:basedOn w:val="affff1"/>
    <w:uiPriority w:val="44"/>
    <w:rsid w:val="00D43C3D"/>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12">
    <w:name w:val="91"/>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15">
    <w:name w:val="81"/>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14">
    <w:name w:val="71"/>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1">
    <w:name w:val="Normal Table01"/>
    <w:rsid w:val="00D43C3D"/>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table" w:customStyle="1" w:styleId="11112">
    <w:name w:val="Сетка таблицы1111"/>
    <w:basedOn w:val="affff1"/>
    <w:next w:val="affffff0"/>
    <w:uiPriority w:val="59"/>
    <w:rsid w:val="00D43C3D"/>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
    <w:name w:val="Таблица-сетка 5 темная — акцент 312"/>
    <w:basedOn w:val="affff1"/>
    <w:uiPriority w:val="50"/>
    <w:rsid w:val="00D43C3D"/>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53">
    <w:name w:val="Сетка таблицы15"/>
    <w:basedOn w:val="affff1"/>
    <w:next w:val="affffff0"/>
    <w:uiPriority w:val="59"/>
    <w:rsid w:val="00D43C3D"/>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
    <w:name w:val="Веб-таблица 13"/>
    <w:basedOn w:val="affff1"/>
    <w:next w:val="-18"/>
    <w:semiHidden/>
    <w:rsid w:val="00D43C3D"/>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30">
    <w:name w:val="Веб-таблица 23"/>
    <w:basedOn w:val="affff1"/>
    <w:next w:val="-22"/>
    <w:semiHidden/>
    <w:rsid w:val="00D43C3D"/>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30">
    <w:name w:val="Веб-таблица 33"/>
    <w:basedOn w:val="affff1"/>
    <w:next w:val="-33"/>
    <w:semiHidden/>
    <w:rsid w:val="00D43C3D"/>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fffffa">
    <w:name w:val="Изысканная таблица3"/>
    <w:basedOn w:val="affff1"/>
    <w:next w:val="affffffffffffffffd"/>
    <w:semiHidden/>
    <w:rsid w:val="00D43C3D"/>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customStyle="1" w:styleId="13f0">
    <w:name w:val="Изящная таблица 13"/>
    <w:basedOn w:val="affff1"/>
    <w:next w:val="1fffffffb"/>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5">
    <w:name w:val="Изящная таблица 23"/>
    <w:basedOn w:val="affff1"/>
    <w:next w:val="2ffff7"/>
    <w:semiHidden/>
    <w:rsid w:val="00D43C3D"/>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3f1">
    <w:name w:val="Классическая таблица 13"/>
    <w:basedOn w:val="affff1"/>
    <w:next w:val="1fffffffc"/>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6">
    <w:name w:val="Классическая таблица 23"/>
    <w:basedOn w:val="affff1"/>
    <w:next w:val="2ffff8"/>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34">
    <w:name w:val="Классическая таблица 33"/>
    <w:basedOn w:val="affff1"/>
    <w:next w:val="3fff5"/>
    <w:semiHidden/>
    <w:rsid w:val="00D43C3D"/>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f1"/>
    <w:next w:val="4fe"/>
    <w:semiHidden/>
    <w:rsid w:val="00D43C3D"/>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3f2">
    <w:name w:val="Объемная таблица 13"/>
    <w:basedOn w:val="affff1"/>
    <w:next w:val="1fffffffd"/>
    <w:semiHidden/>
    <w:rsid w:val="00D43C3D"/>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37">
    <w:name w:val="Объемная таблица 23"/>
    <w:basedOn w:val="affff1"/>
    <w:next w:val="2ffffc"/>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5">
    <w:name w:val="Объемная таблица 33"/>
    <w:basedOn w:val="affff1"/>
    <w:next w:val="3fff6"/>
    <w:semiHidden/>
    <w:rsid w:val="00D43C3D"/>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3f3">
    <w:name w:val="Простая таблица 13"/>
    <w:basedOn w:val="affff1"/>
    <w:next w:val="1fffffffe"/>
    <w:semiHidden/>
    <w:rsid w:val="00D43C3D"/>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38">
    <w:name w:val="Простая таблица 23"/>
    <w:basedOn w:val="affff1"/>
    <w:next w:val="2ffffd"/>
    <w:semiHidden/>
    <w:rsid w:val="00D43C3D"/>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36">
    <w:name w:val="Простая таблица 33"/>
    <w:basedOn w:val="affff1"/>
    <w:next w:val="3fff8"/>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3f4">
    <w:name w:val="Сетка таблицы 13"/>
    <w:basedOn w:val="affff1"/>
    <w:next w:val="1ffffffff"/>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39">
    <w:name w:val="Сетка таблицы 23"/>
    <w:basedOn w:val="affff1"/>
    <w:next w:val="2ffffe"/>
    <w:semiHidden/>
    <w:rsid w:val="00D43C3D"/>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37">
    <w:name w:val="Сетка таблицы 33"/>
    <w:basedOn w:val="affff1"/>
    <w:next w:val="3fff9"/>
    <w:semiHidden/>
    <w:rsid w:val="00D43C3D"/>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31">
    <w:name w:val="Сетка таблицы 43"/>
    <w:basedOn w:val="affff1"/>
    <w:next w:val="4ff0"/>
    <w:semiHidden/>
    <w:rsid w:val="00D43C3D"/>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30">
    <w:name w:val="Сетка таблицы 53"/>
    <w:basedOn w:val="affff1"/>
    <w:next w:val="5f6"/>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30">
    <w:name w:val="Сетка таблицы 63"/>
    <w:basedOn w:val="affff1"/>
    <w:next w:val="6a"/>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30">
    <w:name w:val="Сетка таблицы 73"/>
    <w:basedOn w:val="affff1"/>
    <w:next w:val="79"/>
    <w:semiHidden/>
    <w:rsid w:val="00D43C3D"/>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30">
    <w:name w:val="Сетка таблицы 83"/>
    <w:basedOn w:val="affff1"/>
    <w:next w:val="89"/>
    <w:semiHidden/>
    <w:rsid w:val="00D43C3D"/>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3fffffb">
    <w:name w:val="Современная таблица3"/>
    <w:basedOn w:val="affff1"/>
    <w:next w:val="afffffffffffffffff5"/>
    <w:semiHidden/>
    <w:rsid w:val="00D43C3D"/>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3fffffc">
    <w:name w:val="Стандартная таблица3"/>
    <w:basedOn w:val="affff1"/>
    <w:next w:val="afffffffffffffffff6"/>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3f5">
    <w:name w:val="Столбцы таблицы 13"/>
    <w:basedOn w:val="affff1"/>
    <w:next w:val="1ffffffff0"/>
    <w:semiHidden/>
    <w:rsid w:val="00D43C3D"/>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a">
    <w:name w:val="Столбцы таблицы 23"/>
    <w:basedOn w:val="affff1"/>
    <w:next w:val="2fffff"/>
    <w:semiHidden/>
    <w:rsid w:val="00D43C3D"/>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8">
    <w:name w:val="Столбцы таблицы 33"/>
    <w:basedOn w:val="affff1"/>
    <w:next w:val="3fffa"/>
    <w:semiHidden/>
    <w:rsid w:val="00D43C3D"/>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32">
    <w:name w:val="Столбцы таблицы 43"/>
    <w:basedOn w:val="affff1"/>
    <w:next w:val="4ff2"/>
    <w:semiHidden/>
    <w:rsid w:val="00D43C3D"/>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
    <w:name w:val="Столбцы таблицы 53"/>
    <w:basedOn w:val="affff1"/>
    <w:next w:val="5f8"/>
    <w:semiHidden/>
    <w:rsid w:val="00D43C3D"/>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2">
    <w:name w:val="Таблица-список 13"/>
    <w:basedOn w:val="affff1"/>
    <w:next w:val="-19"/>
    <w:semiHidden/>
    <w:rsid w:val="00D43C3D"/>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1">
    <w:name w:val="Таблица-список 23"/>
    <w:basedOn w:val="affff1"/>
    <w:next w:val="-24"/>
    <w:semiHidden/>
    <w:rsid w:val="00D43C3D"/>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1">
    <w:name w:val="Таблица-список 33"/>
    <w:basedOn w:val="affff1"/>
    <w:next w:val="-34"/>
    <w:semiHidden/>
    <w:rsid w:val="00D43C3D"/>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3">
    <w:name w:val="Таблица-список 43"/>
    <w:basedOn w:val="affff1"/>
    <w:next w:val="-40"/>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2ffffffffd">
    <w:name w:val="Тема таблицы2"/>
    <w:basedOn w:val="affff1"/>
    <w:next w:val="afffffffffffffffff7"/>
    <w:semiHidden/>
    <w:rsid w:val="00D43C3D"/>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f6">
    <w:name w:val="Цветная таблица 13"/>
    <w:basedOn w:val="affff1"/>
    <w:next w:val="1ffffffff1"/>
    <w:semiHidden/>
    <w:rsid w:val="00D43C3D"/>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3b">
    <w:name w:val="Цветная таблица 23"/>
    <w:basedOn w:val="affff1"/>
    <w:next w:val="2fffff0"/>
    <w:semiHidden/>
    <w:rsid w:val="00D43C3D"/>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39">
    <w:name w:val="Цветная таблица 33"/>
    <w:basedOn w:val="affff1"/>
    <w:next w:val="3fffb"/>
    <w:semiHidden/>
    <w:rsid w:val="00D43C3D"/>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53">
    <w:name w:val="Таблица-список 53"/>
    <w:basedOn w:val="affff1"/>
    <w:next w:val="-50"/>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3">
    <w:name w:val="Таблица-список 63"/>
    <w:basedOn w:val="affff1"/>
    <w:next w:val="-6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3">
    <w:name w:val="Таблица-список 73"/>
    <w:basedOn w:val="affff1"/>
    <w:next w:val="-70"/>
    <w:semiHidden/>
    <w:rsid w:val="00D43C3D"/>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3">
    <w:name w:val="Таблица-список 83"/>
    <w:basedOn w:val="affff1"/>
    <w:next w:val="-8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22f">
    <w:name w:val="Таблица22"/>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3">
    <w:name w:val="Таблица1013"/>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fff1">
    <w:name w:val="Система кодирования4"/>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3f7">
    <w:name w:val="Система кодирования13"/>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40">
    <w:name w:val="Таблица104"/>
    <w:uiPriority w:val="99"/>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c">
    <w:name w:val="Сетка таблицы23"/>
    <w:basedOn w:val="affff1"/>
    <w:next w:val="affffff0"/>
    <w:uiPriority w:val="59"/>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20">
    <w:name w:val="Веб-таблица 112"/>
    <w:basedOn w:val="affff1"/>
    <w:next w:val="-18"/>
    <w:semiHidden/>
    <w:rsid w:val="00D43C3D"/>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20">
    <w:name w:val="Веб-таблица 212"/>
    <w:basedOn w:val="affff1"/>
    <w:next w:val="-22"/>
    <w:semiHidden/>
    <w:rsid w:val="00D43C3D"/>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2">
    <w:name w:val="Веб-таблица 312"/>
    <w:basedOn w:val="affff1"/>
    <w:next w:val="-33"/>
    <w:semiHidden/>
    <w:rsid w:val="00D43C3D"/>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2f8">
    <w:name w:val="Изысканная таблица12"/>
    <w:basedOn w:val="affff1"/>
    <w:next w:val="affffffffffffffffd"/>
    <w:semiHidden/>
    <w:rsid w:val="00D43C3D"/>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23">
    <w:name w:val="Изящная таблица 112"/>
    <w:basedOn w:val="affff1"/>
    <w:next w:val="1fffffffb"/>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1">
    <w:name w:val="Изящная таблица 212"/>
    <w:basedOn w:val="affff1"/>
    <w:next w:val="2ffff7"/>
    <w:semiHidden/>
    <w:rsid w:val="00D43C3D"/>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4">
    <w:name w:val="Классическая таблица 112"/>
    <w:basedOn w:val="affff1"/>
    <w:next w:val="1fffffffc"/>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2">
    <w:name w:val="Классическая таблица 212"/>
    <w:basedOn w:val="affff1"/>
    <w:next w:val="2ffff8"/>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2">
    <w:name w:val="Классическая таблица 312"/>
    <w:basedOn w:val="affff1"/>
    <w:next w:val="3fff5"/>
    <w:semiHidden/>
    <w:rsid w:val="00D43C3D"/>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20">
    <w:name w:val="Классическая таблица 412"/>
    <w:basedOn w:val="affff1"/>
    <w:next w:val="4fe"/>
    <w:semiHidden/>
    <w:rsid w:val="00D43C3D"/>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25">
    <w:name w:val="Объемная таблица 112"/>
    <w:basedOn w:val="affff1"/>
    <w:next w:val="1fffffffd"/>
    <w:semiHidden/>
    <w:rsid w:val="00D43C3D"/>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23">
    <w:name w:val="Объемная таблица 212"/>
    <w:basedOn w:val="affff1"/>
    <w:next w:val="2ffffc"/>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3">
    <w:name w:val="Объемная таблица 312"/>
    <w:basedOn w:val="affff1"/>
    <w:next w:val="3fff6"/>
    <w:semiHidden/>
    <w:rsid w:val="00D43C3D"/>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6">
    <w:name w:val="Простая таблица 112"/>
    <w:basedOn w:val="affff1"/>
    <w:next w:val="1fffffffe"/>
    <w:semiHidden/>
    <w:rsid w:val="00D43C3D"/>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4">
    <w:name w:val="Простая таблица 212"/>
    <w:basedOn w:val="affff1"/>
    <w:next w:val="2ffffd"/>
    <w:semiHidden/>
    <w:rsid w:val="00D43C3D"/>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4">
    <w:name w:val="Простая таблица 312"/>
    <w:basedOn w:val="affff1"/>
    <w:next w:val="3fff8"/>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27">
    <w:name w:val="Сетка таблицы 112"/>
    <w:basedOn w:val="affff1"/>
    <w:next w:val="1ffffffff"/>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25">
    <w:name w:val="Сетка таблицы 212"/>
    <w:basedOn w:val="affff1"/>
    <w:next w:val="2ffffe"/>
    <w:semiHidden/>
    <w:rsid w:val="00D43C3D"/>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25">
    <w:name w:val="Сетка таблицы 312"/>
    <w:basedOn w:val="affff1"/>
    <w:next w:val="3fff9"/>
    <w:semiHidden/>
    <w:rsid w:val="00D43C3D"/>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21">
    <w:name w:val="Сетка таблицы 412"/>
    <w:basedOn w:val="affff1"/>
    <w:next w:val="4ff0"/>
    <w:semiHidden/>
    <w:rsid w:val="00D43C3D"/>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20">
    <w:name w:val="Сетка таблицы 512"/>
    <w:basedOn w:val="affff1"/>
    <w:next w:val="5f6"/>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0">
    <w:name w:val="Сетка таблицы 612"/>
    <w:basedOn w:val="affff1"/>
    <w:next w:val="6a"/>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20">
    <w:name w:val="Сетка таблицы 712"/>
    <w:basedOn w:val="affff1"/>
    <w:next w:val="79"/>
    <w:semiHidden/>
    <w:rsid w:val="00D43C3D"/>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20">
    <w:name w:val="Сетка таблицы 812"/>
    <w:basedOn w:val="affff1"/>
    <w:next w:val="89"/>
    <w:semiHidden/>
    <w:rsid w:val="00D43C3D"/>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f9">
    <w:name w:val="Современная таблица12"/>
    <w:basedOn w:val="affff1"/>
    <w:next w:val="afffffffffffffffff5"/>
    <w:semiHidden/>
    <w:rsid w:val="00D43C3D"/>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2fa">
    <w:name w:val="Стандартная таблица12"/>
    <w:basedOn w:val="affff1"/>
    <w:next w:val="afffffffffffffffff6"/>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28">
    <w:name w:val="Столбцы таблицы 112"/>
    <w:basedOn w:val="affff1"/>
    <w:next w:val="1ffffffff0"/>
    <w:semiHidden/>
    <w:rsid w:val="00D43C3D"/>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6">
    <w:name w:val="Столбцы таблицы 212"/>
    <w:basedOn w:val="affff1"/>
    <w:next w:val="2fffff"/>
    <w:semiHidden/>
    <w:rsid w:val="00D43C3D"/>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6">
    <w:name w:val="Столбцы таблицы 312"/>
    <w:basedOn w:val="affff1"/>
    <w:next w:val="3fffa"/>
    <w:semiHidden/>
    <w:rsid w:val="00D43C3D"/>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2">
    <w:name w:val="Столбцы таблицы 412"/>
    <w:basedOn w:val="affff1"/>
    <w:next w:val="4ff2"/>
    <w:semiHidden/>
    <w:rsid w:val="00D43C3D"/>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
    <w:name w:val="Столбцы таблицы 512"/>
    <w:basedOn w:val="affff1"/>
    <w:next w:val="5f8"/>
    <w:semiHidden/>
    <w:rsid w:val="00D43C3D"/>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21">
    <w:name w:val="Таблица-список 112"/>
    <w:basedOn w:val="affff1"/>
    <w:next w:val="-19"/>
    <w:semiHidden/>
    <w:rsid w:val="00D43C3D"/>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1">
    <w:name w:val="Таблица-список 212"/>
    <w:basedOn w:val="affff1"/>
    <w:next w:val="-24"/>
    <w:semiHidden/>
    <w:rsid w:val="00D43C3D"/>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0">
    <w:name w:val="Таблица-список 312"/>
    <w:basedOn w:val="affff1"/>
    <w:next w:val="-34"/>
    <w:semiHidden/>
    <w:rsid w:val="00D43C3D"/>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2">
    <w:name w:val="Таблица-список 412"/>
    <w:basedOn w:val="affff1"/>
    <w:next w:val="-40"/>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29">
    <w:name w:val="Цветная таблица 112"/>
    <w:basedOn w:val="affff1"/>
    <w:next w:val="1ffffffff1"/>
    <w:semiHidden/>
    <w:rsid w:val="00D43C3D"/>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27">
    <w:name w:val="Цветная таблица 212"/>
    <w:basedOn w:val="affff1"/>
    <w:next w:val="2fffff0"/>
    <w:semiHidden/>
    <w:rsid w:val="00D43C3D"/>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27">
    <w:name w:val="Цветная таблица 312"/>
    <w:basedOn w:val="affff1"/>
    <w:next w:val="3fffb"/>
    <w:semiHidden/>
    <w:rsid w:val="00D43C3D"/>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2">
    <w:name w:val="Таблица-список 512"/>
    <w:basedOn w:val="affff1"/>
    <w:next w:val="-50"/>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2">
    <w:name w:val="Таблица-список 612"/>
    <w:basedOn w:val="affff1"/>
    <w:next w:val="-6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2">
    <w:name w:val="Таблица-список 712"/>
    <w:basedOn w:val="affff1"/>
    <w:next w:val="-70"/>
    <w:semiHidden/>
    <w:rsid w:val="00D43C3D"/>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2">
    <w:name w:val="Таблица-список 812"/>
    <w:basedOn w:val="affff1"/>
    <w:next w:val="-8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2">
    <w:name w:val="Таблица1022"/>
    <w:basedOn w:val="affff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31">
    <w:name w:val="Сетка таблицы113"/>
    <w:basedOn w:val="affff1"/>
    <w:next w:val="affffff0"/>
    <w:uiPriority w:val="59"/>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2">
    <w:name w:val="Таблица10112"/>
    <w:basedOn w:val="affff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2f0">
    <w:name w:val="Система кодирования22"/>
    <w:basedOn w:val="affff1"/>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2a">
    <w:name w:val="Система кодирования112"/>
    <w:basedOn w:val="affff1"/>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4fff2">
    <w:name w:val="Описание сегмента4"/>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3fffffd">
    <w:name w:val="Структура сообщения3"/>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3">
    <w:name w:val="Средняя заливка 2 - Акцент 13"/>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fb">
    <w:name w:val="Описание сегмента12"/>
    <w:basedOn w:val="affff1"/>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2fc">
    <w:name w:val="Структура сообщения12"/>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21">
    <w:name w:val="Сетка таблицы122"/>
    <w:basedOn w:val="affff1"/>
    <w:next w:val="affffff0"/>
    <w:rsid w:val="00D43C3D"/>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f8">
    <w:name w:val="Светлый список13"/>
    <w:basedOn w:val="affff1"/>
    <w:uiPriority w:val="61"/>
    <w:rsid w:val="00D43C3D"/>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28">
    <w:name w:val="Сетка таблицы212"/>
    <w:basedOn w:val="affff1"/>
    <w:next w:val="affffff0"/>
    <w:uiPriority w:val="59"/>
    <w:rsid w:val="00D43C3D"/>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2b">
    <w:name w:val="Светлый список112"/>
    <w:basedOn w:val="affff1"/>
    <w:uiPriority w:val="61"/>
    <w:rsid w:val="00D43C3D"/>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25">
    <w:name w:val="Сетка таблицы42"/>
    <w:basedOn w:val="affff1"/>
    <w:next w:val="affffff0"/>
    <w:rsid w:val="00D43C3D"/>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24">
    <w:name w:val="Сетка таблицы52"/>
    <w:basedOn w:val="affff1"/>
    <w:next w:val="affffff0"/>
    <w:uiPriority w:val="59"/>
    <w:rsid w:val="00D43C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1">
    <w:name w:val="Сетка таблицы132"/>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2f1">
    <w:name w:val="Описание сегмента22"/>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112">
    <w:name w:val="Средняя заливка 2 - Акцент 112"/>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23">
    <w:name w:val="Таблица простая 412"/>
    <w:basedOn w:val="affff1"/>
    <w:uiPriority w:val="44"/>
    <w:rsid w:val="00D43C3D"/>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22">
    <w:name w:val="92"/>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22">
    <w:name w:val="82"/>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22">
    <w:name w:val="72"/>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2">
    <w:name w:val="Normal Table02"/>
    <w:rsid w:val="00D43C3D"/>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table" w:customStyle="1" w:styleId="11120">
    <w:name w:val="Сетка таблицы1112"/>
    <w:basedOn w:val="affff1"/>
    <w:next w:val="affffff0"/>
    <w:uiPriority w:val="59"/>
    <w:rsid w:val="00D43C3D"/>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5">
    <w:name w:val="Список- Знак"/>
    <w:qFormat/>
    <w:locked/>
    <w:rsid w:val="00D43C3D"/>
    <w:rPr>
      <w:rFonts w:ascii="Tahoma" w:hAnsi="Tahoma"/>
      <w:sz w:val="24"/>
      <w:szCs w:val="22"/>
      <w:lang w:val="x-none" w:eastAsia="x-none"/>
    </w:rPr>
  </w:style>
  <w:style w:type="paragraph" w:customStyle="1" w:styleId="pboth">
    <w:name w:val="pboth"/>
    <w:basedOn w:val="affff"/>
    <w:qFormat/>
    <w:rsid w:val="00D43C3D"/>
    <w:pPr>
      <w:spacing w:before="100" w:beforeAutospacing="1" w:after="100" w:afterAutospacing="1"/>
    </w:pPr>
    <w:rPr>
      <w:sz w:val="24"/>
      <w:szCs w:val="24"/>
    </w:rPr>
  </w:style>
  <w:style w:type="numbering" w:customStyle="1" w:styleId="415OutlineNumbering1">
    <w:name w:val="4_1_5 Outline Numbering1"/>
    <w:rsid w:val="0050684C"/>
  </w:style>
  <w:style w:type="numbering" w:customStyle="1" w:styleId="-1f">
    <w:name w:val="Список перечисления-1)"/>
    <w:rsid w:val="0050684C"/>
  </w:style>
  <w:style w:type="numbering" w:customStyle="1" w:styleId="-f6">
    <w:name w:val="Список перечисления-а)"/>
    <w:basedOn w:val="affff2"/>
    <w:rsid w:val="0050684C"/>
  </w:style>
  <w:style w:type="numbering" w:customStyle="1" w:styleId="1fffffffffffff8">
    <w:name w:val="Список заголовков1"/>
    <w:qFormat/>
    <w:rsid w:val="0050684C"/>
  </w:style>
  <w:style w:type="numbering" w:customStyle="1" w:styleId="11fff7">
    <w:name w:val="Список заголовков11"/>
    <w:qFormat/>
    <w:rsid w:val="0050684C"/>
  </w:style>
  <w:style w:type="numbering" w:customStyle="1" w:styleId="11fff8">
    <w:name w:val="Список приложений11"/>
    <w:rsid w:val="0050684C"/>
  </w:style>
  <w:style w:type="numbering" w:customStyle="1" w:styleId="1ai2">
    <w:name w:val="1 / a / i2"/>
    <w:basedOn w:val="affff2"/>
    <w:next w:val="1ai"/>
    <w:qFormat/>
    <w:rsid w:val="0050684C"/>
  </w:style>
  <w:style w:type="numbering" w:customStyle="1" w:styleId="1111112">
    <w:name w:val="1 / 1.1 / 1.1.12"/>
    <w:basedOn w:val="affff2"/>
    <w:next w:val="111111"/>
    <w:rsid w:val="0050684C"/>
  </w:style>
  <w:style w:type="numbering" w:customStyle="1" w:styleId="2ffffffffe">
    <w:name w:val="Статья / Раздел2"/>
    <w:basedOn w:val="affff2"/>
    <w:next w:val="afff"/>
    <w:rsid w:val="0050684C"/>
  </w:style>
  <w:style w:type="numbering" w:customStyle="1" w:styleId="1fffffffffffff9">
    <w:name w:val="Нумерация приложений1"/>
    <w:basedOn w:val="affff2"/>
    <w:uiPriority w:val="99"/>
    <w:rsid w:val="0050684C"/>
  </w:style>
  <w:style w:type="numbering" w:customStyle="1" w:styleId="1fffffffffffffa">
    <w:name w:val="Нумерация таблиц приложения1"/>
    <w:basedOn w:val="affff2"/>
    <w:rsid w:val="0050684C"/>
  </w:style>
  <w:style w:type="numbering" w:customStyle="1" w:styleId="-1f0">
    <w:name w:val="Нумерация перечисления- без красной строки1"/>
    <w:basedOn w:val="affff2"/>
    <w:uiPriority w:val="99"/>
    <w:rsid w:val="0050684C"/>
  </w:style>
  <w:style w:type="numbering" w:customStyle="1" w:styleId="1ai3">
    <w:name w:val="1 / a / i3"/>
    <w:basedOn w:val="affff2"/>
    <w:next w:val="1ai"/>
    <w:rsid w:val="0050684C"/>
  </w:style>
  <w:style w:type="numbering" w:customStyle="1" w:styleId="2fffffffff">
    <w:name w:val="Нумерация заголовков2"/>
    <w:rsid w:val="0050684C"/>
  </w:style>
  <w:style w:type="numbering" w:customStyle="1" w:styleId="1111113">
    <w:name w:val="1 / 1.1 / 1.1.13"/>
    <w:basedOn w:val="affff2"/>
    <w:next w:val="111111"/>
    <w:rsid w:val="0050684C"/>
  </w:style>
  <w:style w:type="numbering" w:customStyle="1" w:styleId="-124">
    <w:name w:val="Список перечисления-1)2"/>
    <w:rsid w:val="0050684C"/>
  </w:style>
  <w:style w:type="numbering" w:customStyle="1" w:styleId="-29">
    <w:name w:val="Список перечисления-а)2"/>
    <w:basedOn w:val="affff2"/>
    <w:rsid w:val="0050684C"/>
  </w:style>
  <w:style w:type="numbering" w:customStyle="1" w:styleId="12fd">
    <w:name w:val="Список заголовков12"/>
    <w:rsid w:val="0050684C"/>
  </w:style>
  <w:style w:type="numbering" w:customStyle="1" w:styleId="111e">
    <w:name w:val="Список заголовков111"/>
    <w:rsid w:val="0050684C"/>
  </w:style>
  <w:style w:type="numbering" w:customStyle="1" w:styleId="111f">
    <w:name w:val="Список приложений111"/>
    <w:rsid w:val="0050684C"/>
  </w:style>
  <w:style w:type="numbering" w:customStyle="1" w:styleId="1ai21">
    <w:name w:val="1 / a / i21"/>
    <w:basedOn w:val="affff2"/>
    <w:next w:val="1ai"/>
    <w:rsid w:val="0050684C"/>
  </w:style>
  <w:style w:type="numbering" w:customStyle="1" w:styleId="11111121">
    <w:name w:val="1 / 1.1 / 1.1.121"/>
    <w:basedOn w:val="affff2"/>
    <w:next w:val="111111"/>
    <w:rsid w:val="0050684C"/>
  </w:style>
  <w:style w:type="numbering" w:customStyle="1" w:styleId="21ff2">
    <w:name w:val="Статья / Раздел21"/>
    <w:basedOn w:val="affff2"/>
    <w:next w:val="afff"/>
    <w:rsid w:val="0050684C"/>
  </w:style>
  <w:style w:type="numbering" w:customStyle="1" w:styleId="11fff9">
    <w:name w:val="Нумерация приложений11"/>
    <w:basedOn w:val="affff2"/>
    <w:uiPriority w:val="99"/>
    <w:rsid w:val="0050684C"/>
  </w:style>
  <w:style w:type="numbering" w:customStyle="1" w:styleId="11fffa">
    <w:name w:val="Нумерация таблиц приложения11"/>
    <w:basedOn w:val="affff2"/>
    <w:rsid w:val="0050684C"/>
  </w:style>
  <w:style w:type="numbering" w:customStyle="1" w:styleId="-119">
    <w:name w:val="Нумерация перечисления- без красной строки11"/>
    <w:basedOn w:val="affff2"/>
    <w:uiPriority w:val="99"/>
    <w:rsid w:val="0050684C"/>
  </w:style>
  <w:style w:type="numbering" w:customStyle="1" w:styleId="1111114">
    <w:name w:val="1 / 1.1 / 1.1.14"/>
    <w:basedOn w:val="affff2"/>
    <w:next w:val="111111"/>
    <w:uiPriority w:val="99"/>
    <w:unhideWhenUsed/>
    <w:rsid w:val="0050684C"/>
  </w:style>
  <w:style w:type="numbering" w:customStyle="1" w:styleId="3fffffe">
    <w:name w:val="Нумерация таблиц приложения3"/>
    <w:uiPriority w:val="99"/>
    <w:qFormat/>
    <w:rsid w:val="0050684C"/>
  </w:style>
  <w:style w:type="numbering" w:customStyle="1" w:styleId="415OutlineNumbering11">
    <w:name w:val="4_1_5 Outline Numbering11"/>
    <w:rsid w:val="0050684C"/>
  </w:style>
  <w:style w:type="numbering" w:customStyle="1" w:styleId="1ai4">
    <w:name w:val="1 / a / i4"/>
    <w:basedOn w:val="affff2"/>
    <w:next w:val="1ai"/>
    <w:uiPriority w:val="99"/>
    <w:qFormat/>
    <w:rsid w:val="0050684C"/>
  </w:style>
  <w:style w:type="numbering" w:customStyle="1" w:styleId="3ffffff">
    <w:name w:val="Нумерация заголовков3"/>
    <w:rsid w:val="0050684C"/>
  </w:style>
  <w:style w:type="numbering" w:customStyle="1" w:styleId="-133">
    <w:name w:val="Список перечисления-1)3"/>
    <w:rsid w:val="0050684C"/>
  </w:style>
  <w:style w:type="numbering" w:customStyle="1" w:styleId="-36">
    <w:name w:val="Список перечисления-а)3"/>
    <w:basedOn w:val="affff2"/>
    <w:rsid w:val="0050684C"/>
  </w:style>
  <w:style w:type="numbering" w:customStyle="1" w:styleId="13f9">
    <w:name w:val="Список заголовков13"/>
    <w:rsid w:val="0050684C"/>
  </w:style>
  <w:style w:type="numbering" w:customStyle="1" w:styleId="22f2">
    <w:name w:val="Нет списка22"/>
    <w:next w:val="affff2"/>
    <w:uiPriority w:val="99"/>
    <w:semiHidden/>
    <w:unhideWhenUsed/>
    <w:rsid w:val="0050684C"/>
  </w:style>
  <w:style w:type="numbering" w:customStyle="1" w:styleId="12fe">
    <w:name w:val="Список примечаний()12"/>
    <w:basedOn w:val="affff2"/>
    <w:rsid w:val="0050684C"/>
  </w:style>
  <w:style w:type="numbering" w:customStyle="1" w:styleId="112c">
    <w:name w:val="Список заголовков112"/>
    <w:rsid w:val="0050684C"/>
  </w:style>
  <w:style w:type="numbering" w:customStyle="1" w:styleId="112d">
    <w:name w:val="Список приложений112"/>
    <w:rsid w:val="0050684C"/>
  </w:style>
  <w:style w:type="numbering" w:customStyle="1" w:styleId="1ai22">
    <w:name w:val="1 / a / i22"/>
    <w:basedOn w:val="affff2"/>
    <w:next w:val="1ai"/>
    <w:rsid w:val="0050684C"/>
  </w:style>
  <w:style w:type="numbering" w:customStyle="1" w:styleId="11111122">
    <w:name w:val="1 / 1.1 / 1.1.122"/>
    <w:basedOn w:val="affff2"/>
    <w:next w:val="111111"/>
    <w:rsid w:val="0050684C"/>
  </w:style>
  <w:style w:type="numbering" w:customStyle="1" w:styleId="22f3">
    <w:name w:val="Статья / Раздел22"/>
    <w:basedOn w:val="affff2"/>
    <w:next w:val="afff"/>
    <w:rsid w:val="0050684C"/>
  </w:style>
  <w:style w:type="numbering" w:customStyle="1" w:styleId="12ff">
    <w:name w:val="Нумерация приложений12"/>
    <w:basedOn w:val="affff2"/>
    <w:uiPriority w:val="99"/>
    <w:rsid w:val="0050684C"/>
  </w:style>
  <w:style w:type="numbering" w:customStyle="1" w:styleId="12ff0">
    <w:name w:val="Нумерация таблиц приложения12"/>
    <w:basedOn w:val="affff2"/>
    <w:rsid w:val="0050684C"/>
  </w:style>
  <w:style w:type="numbering" w:customStyle="1" w:styleId="-125">
    <w:name w:val="Нумерация перечисления- без красной строки12"/>
    <w:basedOn w:val="affff2"/>
    <w:uiPriority w:val="99"/>
    <w:rsid w:val="0050684C"/>
  </w:style>
  <w:style w:type="numbering" w:customStyle="1" w:styleId="1212">
    <w:name w:val="Нет списка121"/>
    <w:next w:val="affff2"/>
    <w:semiHidden/>
    <w:rsid w:val="0050684C"/>
  </w:style>
  <w:style w:type="numbering" w:customStyle="1" w:styleId="1ai31">
    <w:name w:val="1 / a / i31"/>
    <w:basedOn w:val="affff2"/>
    <w:next w:val="1ai"/>
    <w:rsid w:val="0050684C"/>
  </w:style>
  <w:style w:type="numbering" w:customStyle="1" w:styleId="21ff3">
    <w:name w:val="Нумерация заголовков21"/>
    <w:rsid w:val="0050684C"/>
  </w:style>
  <w:style w:type="numbering" w:customStyle="1" w:styleId="11111131">
    <w:name w:val="1 / 1.1 / 1.1.131"/>
    <w:basedOn w:val="affff2"/>
    <w:next w:val="111111"/>
    <w:rsid w:val="0050684C"/>
  </w:style>
  <w:style w:type="numbering" w:customStyle="1" w:styleId="-1210">
    <w:name w:val="Список перечисления-1)21"/>
    <w:rsid w:val="0050684C"/>
  </w:style>
  <w:style w:type="numbering" w:customStyle="1" w:styleId="1312">
    <w:name w:val="Нет списка131"/>
    <w:next w:val="affff2"/>
    <w:uiPriority w:val="99"/>
    <w:semiHidden/>
    <w:unhideWhenUsed/>
    <w:rsid w:val="0050684C"/>
  </w:style>
  <w:style w:type="numbering" w:customStyle="1" w:styleId="-213">
    <w:name w:val="Список перечисления-а)21"/>
    <w:basedOn w:val="affff2"/>
    <w:rsid w:val="0050684C"/>
  </w:style>
  <w:style w:type="numbering" w:customStyle="1" w:styleId="1213">
    <w:name w:val="Список заголовков121"/>
    <w:rsid w:val="0050684C"/>
  </w:style>
  <w:style w:type="numbering" w:customStyle="1" w:styleId="211a">
    <w:name w:val="Нет списка211"/>
    <w:next w:val="affff2"/>
    <w:semiHidden/>
    <w:unhideWhenUsed/>
    <w:rsid w:val="0050684C"/>
  </w:style>
  <w:style w:type="numbering" w:customStyle="1" w:styleId="11113">
    <w:name w:val="Список заголовков1111"/>
    <w:rsid w:val="0050684C"/>
  </w:style>
  <w:style w:type="numbering" w:customStyle="1" w:styleId="11114">
    <w:name w:val="Список приложений1111"/>
    <w:rsid w:val="0050684C"/>
  </w:style>
  <w:style w:type="numbering" w:customStyle="1" w:styleId="1ai211">
    <w:name w:val="1 / a / i211"/>
    <w:basedOn w:val="affff2"/>
    <w:next w:val="1ai"/>
    <w:rsid w:val="0050684C"/>
  </w:style>
  <w:style w:type="numbering" w:customStyle="1" w:styleId="111111211">
    <w:name w:val="1 / 1.1 / 1.1.1211"/>
    <w:basedOn w:val="affff2"/>
    <w:next w:val="111111"/>
    <w:rsid w:val="0050684C"/>
  </w:style>
  <w:style w:type="numbering" w:customStyle="1" w:styleId="211b">
    <w:name w:val="Статья / Раздел211"/>
    <w:basedOn w:val="affff2"/>
    <w:next w:val="afff"/>
    <w:rsid w:val="0050684C"/>
  </w:style>
  <w:style w:type="numbering" w:customStyle="1" w:styleId="111f0">
    <w:name w:val="Нумерация приложений111"/>
    <w:basedOn w:val="affff2"/>
    <w:uiPriority w:val="99"/>
    <w:rsid w:val="0050684C"/>
  </w:style>
  <w:style w:type="numbering" w:customStyle="1" w:styleId="111f1">
    <w:name w:val="Нумерация таблиц приложения111"/>
    <w:basedOn w:val="affff2"/>
    <w:rsid w:val="0050684C"/>
  </w:style>
  <w:style w:type="numbering" w:customStyle="1" w:styleId="-1114">
    <w:name w:val="Нумерация перечисления- без красной строки111"/>
    <w:basedOn w:val="affff2"/>
    <w:uiPriority w:val="99"/>
    <w:rsid w:val="0050684C"/>
  </w:style>
  <w:style w:type="numbering" w:customStyle="1" w:styleId="1111115">
    <w:name w:val="1 / 1.1 / 1.1.15"/>
    <w:basedOn w:val="affff2"/>
    <w:next w:val="111111"/>
    <w:uiPriority w:val="99"/>
    <w:unhideWhenUsed/>
    <w:rsid w:val="0050684C"/>
  </w:style>
  <w:style w:type="numbering" w:customStyle="1" w:styleId="4fff3">
    <w:name w:val="Нумерация таблиц приложения4"/>
    <w:rsid w:val="0050684C"/>
  </w:style>
  <w:style w:type="numbering" w:customStyle="1" w:styleId="415OutlineNumbering12">
    <w:name w:val="4_1_5 Outline Numbering12"/>
    <w:rsid w:val="0050684C"/>
  </w:style>
  <w:style w:type="numbering" w:customStyle="1" w:styleId="1ai5">
    <w:name w:val="1 / a / i5"/>
    <w:basedOn w:val="affff2"/>
    <w:next w:val="1ai"/>
    <w:rsid w:val="0050684C"/>
  </w:style>
  <w:style w:type="numbering" w:customStyle="1" w:styleId="4fff4">
    <w:name w:val="Нумерация заголовков4"/>
    <w:qFormat/>
    <w:rsid w:val="0050684C"/>
  </w:style>
  <w:style w:type="numbering" w:customStyle="1" w:styleId="-140">
    <w:name w:val="Список перечисления-1)4"/>
    <w:rsid w:val="0050684C"/>
  </w:style>
  <w:style w:type="numbering" w:customStyle="1" w:styleId="154">
    <w:name w:val="Нет списка15"/>
    <w:next w:val="affff2"/>
    <w:uiPriority w:val="99"/>
    <w:semiHidden/>
    <w:unhideWhenUsed/>
    <w:rsid w:val="0050684C"/>
  </w:style>
  <w:style w:type="numbering" w:customStyle="1" w:styleId="-44">
    <w:name w:val="Список перечисления-а)4"/>
    <w:basedOn w:val="affff2"/>
    <w:rsid w:val="0050684C"/>
  </w:style>
  <w:style w:type="numbering" w:customStyle="1" w:styleId="14a">
    <w:name w:val="Список заголовков14"/>
    <w:rsid w:val="0050684C"/>
  </w:style>
  <w:style w:type="numbering" w:customStyle="1" w:styleId="23d">
    <w:name w:val="Нет списка23"/>
    <w:next w:val="affff2"/>
    <w:uiPriority w:val="99"/>
    <w:semiHidden/>
    <w:unhideWhenUsed/>
    <w:rsid w:val="0050684C"/>
  </w:style>
  <w:style w:type="numbering" w:customStyle="1" w:styleId="13fa">
    <w:name w:val="Список примечаний()13"/>
    <w:basedOn w:val="affff2"/>
    <w:rsid w:val="0050684C"/>
  </w:style>
  <w:style w:type="numbering" w:customStyle="1" w:styleId="1132">
    <w:name w:val="Список заголовков113"/>
    <w:rsid w:val="0050684C"/>
  </w:style>
  <w:style w:type="numbering" w:customStyle="1" w:styleId="1133">
    <w:name w:val="Список приложений113"/>
    <w:rsid w:val="0050684C"/>
  </w:style>
  <w:style w:type="numbering" w:customStyle="1" w:styleId="1ai23">
    <w:name w:val="1 / a / i23"/>
    <w:basedOn w:val="affff2"/>
    <w:next w:val="1ai"/>
    <w:rsid w:val="0050684C"/>
  </w:style>
  <w:style w:type="numbering" w:customStyle="1" w:styleId="11111123">
    <w:name w:val="1 / 1.1 / 1.1.123"/>
    <w:basedOn w:val="affff2"/>
    <w:next w:val="111111"/>
    <w:rsid w:val="0050684C"/>
  </w:style>
  <w:style w:type="numbering" w:customStyle="1" w:styleId="23e">
    <w:name w:val="Статья / Раздел23"/>
    <w:basedOn w:val="affff2"/>
    <w:next w:val="afff"/>
    <w:rsid w:val="0050684C"/>
  </w:style>
  <w:style w:type="numbering" w:customStyle="1" w:styleId="13fb">
    <w:name w:val="Нумерация приложений13"/>
    <w:basedOn w:val="affff2"/>
    <w:uiPriority w:val="99"/>
    <w:rsid w:val="0050684C"/>
  </w:style>
  <w:style w:type="numbering" w:customStyle="1" w:styleId="13fc">
    <w:name w:val="Нумерация таблиц приложения13"/>
    <w:basedOn w:val="affff2"/>
    <w:rsid w:val="0050684C"/>
  </w:style>
  <w:style w:type="numbering" w:customStyle="1" w:styleId="-134">
    <w:name w:val="Нумерация перечисления- без красной строки13"/>
    <w:basedOn w:val="affff2"/>
    <w:uiPriority w:val="99"/>
    <w:rsid w:val="0050684C"/>
  </w:style>
  <w:style w:type="numbering" w:customStyle="1" w:styleId="1222">
    <w:name w:val="Нет списка122"/>
    <w:next w:val="affff2"/>
    <w:semiHidden/>
    <w:rsid w:val="0050684C"/>
  </w:style>
  <w:style w:type="numbering" w:customStyle="1" w:styleId="32e">
    <w:name w:val="Нет списка32"/>
    <w:next w:val="affff2"/>
    <w:uiPriority w:val="99"/>
    <w:semiHidden/>
    <w:rsid w:val="0050684C"/>
  </w:style>
  <w:style w:type="numbering" w:customStyle="1" w:styleId="1ai32">
    <w:name w:val="1 / a / i32"/>
    <w:basedOn w:val="affff2"/>
    <w:next w:val="1ai"/>
    <w:rsid w:val="0050684C"/>
  </w:style>
  <w:style w:type="numbering" w:customStyle="1" w:styleId="22f4">
    <w:name w:val="Нумерация заголовков22"/>
    <w:rsid w:val="0050684C"/>
  </w:style>
  <w:style w:type="numbering" w:customStyle="1" w:styleId="11111132">
    <w:name w:val="1 / 1.1 / 1.1.132"/>
    <w:basedOn w:val="affff2"/>
    <w:next w:val="111111"/>
    <w:rsid w:val="0050684C"/>
  </w:style>
  <w:style w:type="numbering" w:customStyle="1" w:styleId="-1220">
    <w:name w:val="Список перечисления-1)22"/>
    <w:rsid w:val="0050684C"/>
  </w:style>
  <w:style w:type="numbering" w:customStyle="1" w:styleId="1322">
    <w:name w:val="Нет списка132"/>
    <w:next w:val="affff2"/>
    <w:uiPriority w:val="99"/>
    <w:semiHidden/>
    <w:unhideWhenUsed/>
    <w:rsid w:val="0050684C"/>
  </w:style>
  <w:style w:type="numbering" w:customStyle="1" w:styleId="-222">
    <w:name w:val="Список перечисления-а)22"/>
    <w:basedOn w:val="affff2"/>
    <w:rsid w:val="0050684C"/>
  </w:style>
  <w:style w:type="numbering" w:customStyle="1" w:styleId="1223">
    <w:name w:val="Список заголовков122"/>
    <w:rsid w:val="0050684C"/>
  </w:style>
  <w:style w:type="numbering" w:customStyle="1" w:styleId="2129">
    <w:name w:val="Нет списка212"/>
    <w:next w:val="affff2"/>
    <w:semiHidden/>
    <w:unhideWhenUsed/>
    <w:rsid w:val="0050684C"/>
  </w:style>
  <w:style w:type="numbering" w:customStyle="1" w:styleId="11121">
    <w:name w:val="Список заголовков1112"/>
    <w:rsid w:val="0050684C"/>
  </w:style>
  <w:style w:type="numbering" w:customStyle="1" w:styleId="11122">
    <w:name w:val="Список приложений1112"/>
    <w:rsid w:val="0050684C"/>
  </w:style>
  <w:style w:type="numbering" w:customStyle="1" w:styleId="1ai212">
    <w:name w:val="1 / a / i212"/>
    <w:basedOn w:val="affff2"/>
    <w:next w:val="1ai"/>
    <w:rsid w:val="0050684C"/>
  </w:style>
  <w:style w:type="numbering" w:customStyle="1" w:styleId="111111212">
    <w:name w:val="1 / 1.1 / 1.1.1212"/>
    <w:basedOn w:val="affff2"/>
    <w:next w:val="111111"/>
    <w:rsid w:val="0050684C"/>
  </w:style>
  <w:style w:type="numbering" w:customStyle="1" w:styleId="212a">
    <w:name w:val="Статья / Раздел212"/>
    <w:basedOn w:val="affff2"/>
    <w:next w:val="afff"/>
    <w:rsid w:val="0050684C"/>
  </w:style>
  <w:style w:type="numbering" w:customStyle="1" w:styleId="112e">
    <w:name w:val="Нумерация приложений112"/>
    <w:basedOn w:val="affff2"/>
    <w:uiPriority w:val="99"/>
    <w:rsid w:val="0050684C"/>
  </w:style>
  <w:style w:type="numbering" w:customStyle="1" w:styleId="112f">
    <w:name w:val="Нумерация таблиц приложения112"/>
    <w:basedOn w:val="affff2"/>
    <w:rsid w:val="0050684C"/>
  </w:style>
  <w:style w:type="numbering" w:customStyle="1" w:styleId="-1122">
    <w:name w:val="Нумерация перечисления- без красной строки112"/>
    <w:basedOn w:val="affff2"/>
    <w:uiPriority w:val="99"/>
    <w:rsid w:val="0050684C"/>
  </w:style>
  <w:style w:type="character" w:customStyle="1" w:styleId="3ffffff0">
    <w:name w:val="Название Знак3"/>
    <w:aliases w:val="Название Знак Знак Знак2"/>
    <w:basedOn w:val="affff0"/>
    <w:uiPriority w:val="10"/>
    <w:qFormat/>
    <w:rsid w:val="00C00AC3"/>
    <w:rPr>
      <w:rFonts w:ascii="Times New Roman" w:eastAsia="Times New Roman" w:hAnsi="Times New Roman" w:cs="Times New Roman"/>
      <w:sz w:val="32"/>
      <w:szCs w:val="24"/>
      <w:lang w:eastAsia="ru-RU"/>
    </w:rPr>
  </w:style>
  <w:style w:type="character" w:customStyle="1" w:styleId="nobr">
    <w:name w:val="nobr"/>
    <w:basedOn w:val="affff0"/>
    <w:rsid w:val="00C00AC3"/>
  </w:style>
  <w:style w:type="character" w:customStyle="1" w:styleId="expand-icon">
    <w:name w:val="expand-icon"/>
    <w:basedOn w:val="affff0"/>
    <w:rsid w:val="00C00AC3"/>
  </w:style>
  <w:style w:type="paragraph" w:customStyle="1" w:styleId="auto-cursor-target">
    <w:name w:val="auto-cursor-target"/>
    <w:basedOn w:val="affff"/>
    <w:qFormat/>
    <w:rsid w:val="00C00AC3"/>
    <w:pPr>
      <w:spacing w:before="100" w:beforeAutospacing="1" w:after="100" w:afterAutospacing="1"/>
    </w:pPr>
    <w:rPr>
      <w:sz w:val="24"/>
      <w:szCs w:val="24"/>
    </w:rPr>
  </w:style>
  <w:style w:type="paragraph" w:customStyle="1" w:styleId="TableHeader">
    <w:name w:val="Table Header"/>
    <w:basedOn w:val="affff"/>
    <w:qFormat/>
    <w:rsid w:val="00C00AC3"/>
    <w:pPr>
      <w:widowControl w:val="0"/>
      <w:autoSpaceDE w:val="0"/>
      <w:autoSpaceDN w:val="0"/>
      <w:adjustRightInd w:val="0"/>
      <w:jc w:val="center"/>
    </w:pPr>
    <w:rPr>
      <w:rFonts w:ascii="Arial" w:hAnsi="Arial" w:cs="Arial"/>
      <w:b/>
      <w:bCs/>
      <w:szCs w:val="24"/>
    </w:rPr>
  </w:style>
  <w:style w:type="paragraph" w:customStyle="1" w:styleId="1fffffffffffffb">
    <w:name w:val="Обычная таблица1"/>
    <w:basedOn w:val="affff"/>
    <w:qFormat/>
    <w:rsid w:val="00C00AC3"/>
    <w:pPr>
      <w:widowControl w:val="0"/>
      <w:autoSpaceDE w:val="0"/>
      <w:autoSpaceDN w:val="0"/>
      <w:adjustRightInd w:val="0"/>
    </w:pPr>
    <w:rPr>
      <w:rFonts w:ascii="Arial" w:hAnsi="Arial" w:cs="Arial"/>
      <w:bCs/>
      <w:szCs w:val="24"/>
    </w:rPr>
  </w:style>
  <w:style w:type="paragraph" w:customStyle="1" w:styleId="m-963732649663157174a2974aaa3b59ca265c1f4835b0fca03e99f598dd0365e4d09c2a60805eda6cb8a5c8b0e714da563fe90b98cef41456e9db9fe9049761426654245bb2dd862eecmsonormal">
    <w:name w:val="m_-963732649663157174a2974aaa3b59ca265c1f4835b0fca03e99f598dd0365e4d09c2a60805eda6cb8a5c8b0e714da563fe90b98cef41456e9db9fe9049761426654245bb2dd862eecmsonormal"/>
    <w:basedOn w:val="affff"/>
    <w:qFormat/>
    <w:rsid w:val="00C00AC3"/>
    <w:pPr>
      <w:spacing w:before="100" w:beforeAutospacing="1" w:after="100" w:afterAutospacing="1"/>
    </w:pPr>
    <w:rPr>
      <w:sz w:val="24"/>
      <w:szCs w:val="24"/>
    </w:rPr>
  </w:style>
  <w:style w:type="numbering" w:customStyle="1" w:styleId="phadditiontitle5">
    <w:name w:val="ph_additiontitle5"/>
    <w:basedOn w:val="affff2"/>
    <w:rsid w:val="00C00AC3"/>
    <w:pPr>
      <w:numPr>
        <w:numId w:val="190"/>
      </w:numPr>
    </w:pPr>
  </w:style>
  <w:style w:type="numbering" w:customStyle="1" w:styleId="41">
    <w:name w:val="Стиль маркированный4"/>
    <w:qFormat/>
    <w:rsid w:val="00C00AC3"/>
    <w:pPr>
      <w:numPr>
        <w:numId w:val="7"/>
      </w:numPr>
    </w:pPr>
  </w:style>
  <w:style w:type="numbering" w:customStyle="1" w:styleId="135">
    <w:name w:val="Стиль маркированный13"/>
    <w:qFormat/>
    <w:rsid w:val="00C00AC3"/>
    <w:pPr>
      <w:numPr>
        <w:numId w:val="5"/>
      </w:numPr>
    </w:pPr>
  </w:style>
  <w:style w:type="numbering" w:customStyle="1" w:styleId="35">
    <w:name w:val="Нумерация библиографии3"/>
    <w:basedOn w:val="affff2"/>
    <w:uiPriority w:val="99"/>
    <w:qFormat/>
    <w:rsid w:val="00C00AC3"/>
    <w:pPr>
      <w:numPr>
        <w:numId w:val="27"/>
      </w:numPr>
    </w:pPr>
  </w:style>
  <w:style w:type="numbering" w:customStyle="1" w:styleId="-32">
    <w:name w:val="Нумерация перечисления-3"/>
    <w:basedOn w:val="affff2"/>
    <w:uiPriority w:val="99"/>
    <w:qFormat/>
    <w:rsid w:val="00C00AC3"/>
    <w:pPr>
      <w:numPr>
        <w:numId w:val="20"/>
      </w:numPr>
    </w:pPr>
  </w:style>
  <w:style w:type="numbering" w:customStyle="1" w:styleId="-13">
    <w:name w:val="Нумерация перечисления-1)3"/>
    <w:basedOn w:val="affff2"/>
    <w:uiPriority w:val="99"/>
    <w:qFormat/>
    <w:rsid w:val="00C00AC3"/>
    <w:pPr>
      <w:numPr>
        <w:numId w:val="21"/>
      </w:numPr>
    </w:pPr>
  </w:style>
  <w:style w:type="numbering" w:customStyle="1" w:styleId="-3">
    <w:name w:val="Нумерация перечисления-а)3"/>
    <w:basedOn w:val="affff2"/>
    <w:uiPriority w:val="99"/>
    <w:qFormat/>
    <w:rsid w:val="00C00AC3"/>
    <w:pPr>
      <w:numPr>
        <w:numId w:val="22"/>
      </w:numPr>
    </w:pPr>
  </w:style>
  <w:style w:type="numbering" w:customStyle="1" w:styleId="3f0">
    <w:name w:val="Нумерация примечаний3"/>
    <w:basedOn w:val="affff2"/>
    <w:uiPriority w:val="99"/>
    <w:qFormat/>
    <w:rsid w:val="00C00AC3"/>
    <w:pPr>
      <w:numPr>
        <w:numId w:val="23"/>
      </w:numPr>
    </w:pPr>
  </w:style>
  <w:style w:type="numbering" w:customStyle="1" w:styleId="3">
    <w:name w:val="Нумерация таблиц3"/>
    <w:basedOn w:val="affff2"/>
    <w:uiPriority w:val="99"/>
    <w:qFormat/>
    <w:rsid w:val="00C00AC3"/>
    <w:pPr>
      <w:numPr>
        <w:numId w:val="25"/>
      </w:numPr>
    </w:pPr>
  </w:style>
  <w:style w:type="numbering" w:customStyle="1" w:styleId="-30">
    <w:name w:val="Нумерация перечисления- без красной строки3"/>
    <w:basedOn w:val="affff2"/>
    <w:uiPriority w:val="99"/>
    <w:qFormat/>
    <w:rsid w:val="00C00AC3"/>
    <w:pPr>
      <w:numPr>
        <w:numId w:val="29"/>
      </w:numPr>
    </w:pPr>
  </w:style>
  <w:style w:type="numbering" w:customStyle="1" w:styleId="34">
    <w:name w:val="Нумерация для таблиц3"/>
    <w:uiPriority w:val="99"/>
    <w:qFormat/>
    <w:rsid w:val="00C00AC3"/>
    <w:pPr>
      <w:numPr>
        <w:numId w:val="30"/>
      </w:numPr>
    </w:pPr>
  </w:style>
  <w:style w:type="numbering" w:customStyle="1" w:styleId="3a">
    <w:name w:val="Нумерация рисунков приложения3"/>
    <w:uiPriority w:val="99"/>
    <w:qFormat/>
    <w:rsid w:val="00C00AC3"/>
    <w:pPr>
      <w:numPr>
        <w:numId w:val="32"/>
      </w:numPr>
    </w:pPr>
  </w:style>
  <w:style w:type="numbering" w:customStyle="1" w:styleId="140">
    <w:name w:val="Список таблиц()14"/>
    <w:qFormat/>
    <w:rsid w:val="00C00AC3"/>
    <w:pPr>
      <w:numPr>
        <w:numId w:val="39"/>
      </w:numPr>
    </w:pPr>
  </w:style>
  <w:style w:type="numbering" w:customStyle="1" w:styleId="-1130">
    <w:name w:val="Список перечисления-1)13"/>
    <w:qFormat/>
    <w:rsid w:val="00C00AC3"/>
    <w:pPr>
      <w:numPr>
        <w:numId w:val="50"/>
      </w:numPr>
    </w:pPr>
  </w:style>
  <w:style w:type="numbering" w:customStyle="1" w:styleId="-130">
    <w:name w:val="Список перечисления-а)13"/>
    <w:qFormat/>
    <w:rsid w:val="00C00AC3"/>
    <w:pPr>
      <w:numPr>
        <w:numId w:val="9"/>
      </w:numPr>
    </w:pPr>
  </w:style>
  <w:style w:type="numbering" w:customStyle="1" w:styleId="130">
    <w:name w:val="Список рисунков()13"/>
    <w:qFormat/>
    <w:rsid w:val="00C00AC3"/>
    <w:pPr>
      <w:numPr>
        <w:numId w:val="11"/>
      </w:numPr>
    </w:pPr>
  </w:style>
  <w:style w:type="numbering" w:customStyle="1" w:styleId="23">
    <w:name w:val="Список таблиц()23"/>
    <w:qFormat/>
    <w:rsid w:val="00C00AC3"/>
    <w:pPr>
      <w:numPr>
        <w:numId w:val="12"/>
      </w:numPr>
    </w:pPr>
  </w:style>
  <w:style w:type="numbering" w:customStyle="1" w:styleId="136">
    <w:name w:val="Заголовки13"/>
    <w:qFormat/>
    <w:rsid w:val="00C00AC3"/>
    <w:pPr>
      <w:numPr>
        <w:numId w:val="13"/>
      </w:numPr>
    </w:pPr>
  </w:style>
  <w:style w:type="numbering" w:customStyle="1" w:styleId="137">
    <w:name w:val="Список таблиц А()13"/>
    <w:qFormat/>
    <w:rsid w:val="00C00AC3"/>
    <w:pPr>
      <w:numPr>
        <w:numId w:val="14"/>
      </w:numPr>
    </w:pPr>
  </w:style>
  <w:style w:type="numbering" w:customStyle="1" w:styleId="49">
    <w:name w:val="Список примечаний()4"/>
    <w:qFormat/>
    <w:rsid w:val="00C00AC3"/>
    <w:pPr>
      <w:numPr>
        <w:numId w:val="52"/>
      </w:numPr>
    </w:pPr>
  </w:style>
  <w:style w:type="numbering" w:customStyle="1" w:styleId="-14">
    <w:name w:val="Список перечисления-14"/>
    <w:qFormat/>
    <w:rsid w:val="00C00AC3"/>
    <w:pPr>
      <w:numPr>
        <w:numId w:val="53"/>
      </w:numPr>
    </w:pPr>
  </w:style>
  <w:style w:type="numbering" w:customStyle="1" w:styleId="43">
    <w:name w:val="Список рисунков()4"/>
    <w:qFormat/>
    <w:rsid w:val="00C00AC3"/>
    <w:pPr>
      <w:numPr>
        <w:numId w:val="116"/>
      </w:numPr>
    </w:pPr>
  </w:style>
  <w:style w:type="numbering" w:customStyle="1" w:styleId="11111113">
    <w:name w:val="1 / 1.1 / 1.1.113"/>
    <w:qFormat/>
    <w:rsid w:val="00C00AC3"/>
    <w:pPr>
      <w:numPr>
        <w:numId w:val="55"/>
      </w:numPr>
    </w:pPr>
  </w:style>
  <w:style w:type="numbering" w:customStyle="1" w:styleId="4a">
    <w:name w:val="Список таблиц А()4"/>
    <w:qFormat/>
    <w:rsid w:val="00C00AC3"/>
    <w:pPr>
      <w:numPr>
        <w:numId w:val="57"/>
      </w:numPr>
    </w:pPr>
  </w:style>
  <w:style w:type="numbering" w:customStyle="1" w:styleId="47">
    <w:name w:val="Заголовки4"/>
    <w:qFormat/>
    <w:rsid w:val="00C00AC3"/>
    <w:pPr>
      <w:numPr>
        <w:numId w:val="118"/>
      </w:numPr>
    </w:pPr>
  </w:style>
  <w:style w:type="numbering" w:customStyle="1" w:styleId="13">
    <w:name w:val="Список таблиц Б()13"/>
    <w:qFormat/>
    <w:rsid w:val="00C00AC3"/>
    <w:pPr>
      <w:numPr>
        <w:numId w:val="24"/>
      </w:numPr>
    </w:pPr>
  </w:style>
  <w:style w:type="numbering" w:customStyle="1" w:styleId="113">
    <w:name w:val="Список таблиц()113"/>
    <w:qFormat/>
    <w:rsid w:val="00C00AC3"/>
    <w:pPr>
      <w:numPr>
        <w:numId w:val="26"/>
      </w:numPr>
    </w:pPr>
  </w:style>
  <w:style w:type="numbering" w:customStyle="1" w:styleId="131">
    <w:name w:val="Список приложений13"/>
    <w:qFormat/>
    <w:rsid w:val="00C00AC3"/>
    <w:pPr>
      <w:numPr>
        <w:numId w:val="60"/>
      </w:numPr>
    </w:pPr>
  </w:style>
  <w:style w:type="numbering" w:customStyle="1" w:styleId="48">
    <w:name w:val="Список таблиц Б()4"/>
    <w:qFormat/>
    <w:rsid w:val="00C00AC3"/>
    <w:pPr>
      <w:numPr>
        <w:numId w:val="119"/>
      </w:numPr>
    </w:pPr>
  </w:style>
  <w:style w:type="numbering" w:customStyle="1" w:styleId="50">
    <w:name w:val="Список приложений5"/>
    <w:qFormat/>
    <w:rsid w:val="00C00AC3"/>
    <w:pPr>
      <w:numPr>
        <w:numId w:val="62"/>
      </w:numPr>
    </w:pPr>
  </w:style>
  <w:style w:type="numbering" w:customStyle="1" w:styleId="ArticleSection4">
    <w:name w:val="Article / Section4"/>
    <w:qFormat/>
    <w:rsid w:val="00C00AC3"/>
    <w:pPr>
      <w:numPr>
        <w:numId w:val="63"/>
      </w:numPr>
    </w:pPr>
  </w:style>
  <w:style w:type="numbering" w:customStyle="1" w:styleId="3c">
    <w:name w:val="Таблица Ж3"/>
    <w:qFormat/>
    <w:rsid w:val="00C00AC3"/>
    <w:pPr>
      <w:numPr>
        <w:numId w:val="194"/>
      </w:numPr>
    </w:pPr>
  </w:style>
  <w:style w:type="numbering" w:customStyle="1" w:styleId="231">
    <w:name w:val="Список заголовков23"/>
    <w:qFormat/>
    <w:rsid w:val="00C00AC3"/>
    <w:pPr>
      <w:numPr>
        <w:numId w:val="65"/>
      </w:numPr>
    </w:pPr>
  </w:style>
  <w:style w:type="numbering" w:customStyle="1" w:styleId="52">
    <w:name w:val="Список таблиц В()5"/>
    <w:qFormat/>
    <w:rsid w:val="00C00AC3"/>
    <w:pPr>
      <w:numPr>
        <w:numId w:val="195"/>
      </w:numPr>
    </w:pPr>
  </w:style>
  <w:style w:type="numbering" w:customStyle="1" w:styleId="ArticleSection13">
    <w:name w:val="Article / Section13"/>
    <w:qFormat/>
    <w:rsid w:val="00C00AC3"/>
    <w:pPr>
      <w:numPr>
        <w:numId w:val="34"/>
      </w:numPr>
    </w:pPr>
  </w:style>
  <w:style w:type="numbering" w:customStyle="1" w:styleId="133">
    <w:name w:val="Список таблиц В()13"/>
    <w:qFormat/>
    <w:rsid w:val="00C00AC3"/>
    <w:pPr>
      <w:numPr>
        <w:numId w:val="35"/>
      </w:numPr>
    </w:pPr>
  </w:style>
  <w:style w:type="numbering" w:customStyle="1" w:styleId="230">
    <w:name w:val="Список приложений23"/>
    <w:qFormat/>
    <w:rsid w:val="00C00AC3"/>
    <w:pPr>
      <w:numPr>
        <w:numId w:val="67"/>
      </w:numPr>
    </w:pPr>
  </w:style>
  <w:style w:type="numbering" w:customStyle="1" w:styleId="-23">
    <w:name w:val="Список перечисления-23"/>
    <w:qFormat/>
    <w:rsid w:val="00C00AC3"/>
    <w:pPr>
      <w:numPr>
        <w:numId w:val="68"/>
      </w:numPr>
    </w:pPr>
  </w:style>
  <w:style w:type="numbering" w:customStyle="1" w:styleId="132">
    <w:name w:val="Нумерация заголовков13"/>
    <w:qFormat/>
    <w:rsid w:val="00C00AC3"/>
    <w:pPr>
      <w:numPr>
        <w:numId w:val="69"/>
      </w:numPr>
    </w:pPr>
  </w:style>
  <w:style w:type="numbering" w:customStyle="1" w:styleId="-113">
    <w:name w:val="Список перечисления-113"/>
    <w:qFormat/>
    <w:rsid w:val="00C00AC3"/>
    <w:pPr>
      <w:numPr>
        <w:numId w:val="70"/>
      </w:numPr>
    </w:pPr>
  </w:style>
  <w:style w:type="numbering" w:customStyle="1" w:styleId="36">
    <w:name w:val="Список таблиц Г()3"/>
    <w:qFormat/>
    <w:rsid w:val="00C00AC3"/>
    <w:pPr>
      <w:numPr>
        <w:numId w:val="71"/>
      </w:numPr>
    </w:pPr>
  </w:style>
  <w:style w:type="numbering" w:customStyle="1" w:styleId="134">
    <w:name w:val="Статья / Раздел13"/>
    <w:qFormat/>
    <w:rsid w:val="00C00AC3"/>
    <w:pPr>
      <w:numPr>
        <w:numId w:val="72"/>
      </w:numPr>
    </w:pPr>
  </w:style>
  <w:style w:type="numbering" w:customStyle="1" w:styleId="-5">
    <w:name w:val="Список перечисления-5"/>
    <w:qFormat/>
    <w:rsid w:val="00C00AC3"/>
    <w:pPr>
      <w:numPr>
        <w:numId w:val="73"/>
      </w:numPr>
    </w:pPr>
  </w:style>
  <w:style w:type="numbering" w:customStyle="1" w:styleId="1ai13">
    <w:name w:val="1 / a / i13"/>
    <w:qFormat/>
    <w:rsid w:val="00C00AC3"/>
    <w:pPr>
      <w:numPr>
        <w:numId w:val="74"/>
      </w:numPr>
    </w:pPr>
  </w:style>
  <w:style w:type="numbering" w:customStyle="1" w:styleId="51">
    <w:name w:val="Список таблиц()5"/>
    <w:qFormat/>
    <w:rsid w:val="00C00AC3"/>
    <w:pPr>
      <w:numPr>
        <w:numId w:val="75"/>
      </w:numPr>
    </w:pPr>
  </w:style>
  <w:style w:type="numbering" w:customStyle="1" w:styleId="3d">
    <w:name w:val="Таблица Д3"/>
    <w:qFormat/>
    <w:rsid w:val="00C00AC3"/>
    <w:pPr>
      <w:numPr>
        <w:numId w:val="76"/>
      </w:numPr>
    </w:pPr>
  </w:style>
  <w:style w:type="numbering" w:customStyle="1" w:styleId="3f">
    <w:name w:val="Список таблиц Е()3"/>
    <w:qFormat/>
    <w:rsid w:val="00C00AC3"/>
    <w:pPr>
      <w:numPr>
        <w:numId w:val="77"/>
      </w:numPr>
    </w:pPr>
  </w:style>
  <w:style w:type="numbering" w:customStyle="1" w:styleId="44">
    <w:name w:val="Список заголовков4"/>
    <w:qFormat/>
    <w:rsid w:val="00C00AC3"/>
    <w:pPr>
      <w:numPr>
        <w:numId w:val="78"/>
      </w:numPr>
    </w:pPr>
  </w:style>
  <w:style w:type="numbering" w:customStyle="1" w:styleId="phadditiontitle6">
    <w:name w:val="ph_additiontitle6"/>
    <w:basedOn w:val="affff2"/>
    <w:rsid w:val="00C00AC3"/>
    <w:pPr>
      <w:numPr>
        <w:numId w:val="91"/>
      </w:numPr>
    </w:pPr>
  </w:style>
  <w:style w:type="numbering" w:customStyle="1" w:styleId="phadditiontitle11">
    <w:name w:val="ph_additiontitle11"/>
    <w:basedOn w:val="affff2"/>
    <w:rsid w:val="00C00AC3"/>
    <w:pPr>
      <w:numPr>
        <w:numId w:val="2"/>
      </w:numPr>
    </w:pPr>
  </w:style>
  <w:style w:type="numbering" w:customStyle="1" w:styleId="phadditiontitle31">
    <w:name w:val="ph_additiontitle31"/>
    <w:basedOn w:val="affff2"/>
    <w:rsid w:val="00C00AC3"/>
    <w:pPr>
      <w:numPr>
        <w:numId w:val="10"/>
      </w:numPr>
    </w:pPr>
  </w:style>
  <w:style w:type="numbering" w:customStyle="1" w:styleId="121">
    <w:name w:val="Мн12"/>
    <w:uiPriority w:val="99"/>
    <w:rsid w:val="00C00AC3"/>
    <w:pPr>
      <w:numPr>
        <w:numId w:val="124"/>
      </w:numPr>
    </w:pPr>
  </w:style>
  <w:style w:type="numbering" w:customStyle="1" w:styleId="1111">
    <w:name w:val="Мн111"/>
    <w:uiPriority w:val="99"/>
    <w:rsid w:val="00C00AC3"/>
    <w:pPr>
      <w:numPr>
        <w:numId w:val="101"/>
      </w:numPr>
    </w:pPr>
  </w:style>
  <w:style w:type="character" w:customStyle="1" w:styleId="h40">
    <w:name w:val="h:4 Знак"/>
    <w:aliases w:val="ITT t4 Знак,PA Micro Section Знак,TE Heading 4 Знак,H4 Знак,heading 4 + Indent: Left 0.5 in Знак,a. Знак,heading&#10;4 Знак,Map Title Знак,heading Знак,Заголовок 4 (Приложение) Знак Знак"/>
    <w:locked/>
    <w:rsid w:val="00C00AC3"/>
    <w:rPr>
      <w:i/>
      <w:sz w:val="24"/>
      <w:lang w:val="ru-RU" w:eastAsia="ru-RU" w:bidi="ar-SA"/>
    </w:rPr>
  </w:style>
  <w:style w:type="character" w:customStyle="1" w:styleId="Heading1Char1">
    <w:name w:val="Heading 1 Char1"/>
    <w:aliases w:val="H1 Char1,Заголовок 1 Знак2 Знак Char1,Заголовок 1 Знак1 Знак Знак Char1,Заголовок 1 Знак Знак Знак Знак Char1,Заголовок 1 Знак Знак1 Знак Знак Char1,Заголовок 1 Знак Знак2 Знак Char1,Заголовок 1 Знак1 Знак1 Char1,h:1 Char,h:1app Char"/>
    <w:locked/>
    <w:rsid w:val="00C00AC3"/>
    <w:rPr>
      <w:b/>
      <w:sz w:val="32"/>
      <w:szCs w:val="32"/>
      <w:lang w:val="ru-RU" w:eastAsia="ru-RU" w:bidi="ar-SA"/>
    </w:rPr>
  </w:style>
  <w:style w:type="character" w:customStyle="1" w:styleId="Heading2Char1">
    <w:name w:val="Heading 2 Char1"/>
    <w:aliases w:val="H2 Char1,h2 Char1,Подраздел Char,2 Char,21 Char,22 Char,211 Char,h:2 Char,h:2app Char,T2 Char,TF-Overskrit 2 Char,Title2 Char,ITT t2 Char,PA Major Section Char,TE Heading 2 Char,Livello 2 Char,R2 Char,heading 2+ Indent: Left 0.25 in Char"/>
    <w:locked/>
    <w:rsid w:val="00C00AC3"/>
    <w:rPr>
      <w:rFonts w:cs="Arial"/>
      <w:b/>
      <w:bCs/>
      <w:iCs/>
      <w:sz w:val="28"/>
      <w:szCs w:val="28"/>
      <w:lang w:val="ru-RU" w:eastAsia="ru-RU" w:bidi="ar-SA"/>
    </w:rPr>
  </w:style>
  <w:style w:type="character" w:customStyle="1" w:styleId="Heading3Char1">
    <w:name w:val="Heading 3 Char1"/>
    <w:aliases w:val="h:3 Char,h Char,3 Char,31 Char,ITT t3 Char,PA Minor Section Char,TE Heading Char,Title3 Char,list Char,l3 Char,Level 3 Head Char,h3 Char,título 3 Char,subhead Char,1. Char,Titre3 Char"/>
    <w:locked/>
    <w:rsid w:val="00C00AC3"/>
    <w:rPr>
      <w:rFonts w:cs="Arial"/>
      <w:b/>
      <w:bCs/>
      <w:sz w:val="26"/>
      <w:szCs w:val="26"/>
      <w:lang w:val="ru-RU" w:eastAsia="ru-RU" w:bidi="ar-SA"/>
    </w:rPr>
  </w:style>
  <w:style w:type="paragraph" w:customStyle="1" w:styleId="z-12">
    <w:name w:val="z-Начало формы1"/>
    <w:basedOn w:val="affff"/>
    <w:next w:val="affff"/>
    <w:uiPriority w:val="99"/>
    <w:semiHidden/>
    <w:unhideWhenUsed/>
    <w:qFormat/>
    <w:rsid w:val="00C00AC3"/>
    <w:pPr>
      <w:pBdr>
        <w:bottom w:val="single" w:sz="6" w:space="1" w:color="auto"/>
      </w:pBdr>
      <w:tabs>
        <w:tab w:val="left" w:pos="1210"/>
      </w:tabs>
      <w:spacing w:before="120"/>
      <w:ind w:right="170" w:firstLine="709"/>
      <w:contextualSpacing/>
      <w:jc w:val="center"/>
    </w:pPr>
    <w:rPr>
      <w:rFonts w:ascii="Arial" w:hAnsi="Arial" w:cs="Arial"/>
      <w:b/>
      <w:vanish/>
      <w:sz w:val="16"/>
      <w:szCs w:val="16"/>
    </w:rPr>
  </w:style>
  <w:style w:type="paragraph" w:customStyle="1" w:styleId="z-13">
    <w:name w:val="z-Конец формы1"/>
    <w:basedOn w:val="affff"/>
    <w:next w:val="affff"/>
    <w:uiPriority w:val="99"/>
    <w:semiHidden/>
    <w:unhideWhenUsed/>
    <w:qFormat/>
    <w:rsid w:val="00C00AC3"/>
    <w:pPr>
      <w:pBdr>
        <w:top w:val="single" w:sz="6" w:space="1" w:color="auto"/>
      </w:pBdr>
      <w:tabs>
        <w:tab w:val="left" w:pos="1210"/>
      </w:tabs>
      <w:spacing w:before="120"/>
      <w:ind w:right="170" w:firstLine="709"/>
      <w:contextualSpacing/>
      <w:jc w:val="center"/>
    </w:pPr>
    <w:rPr>
      <w:rFonts w:ascii="Arial" w:hAnsi="Arial" w:cs="Arial"/>
      <w:b/>
      <w:vanish/>
      <w:sz w:val="16"/>
      <w:szCs w:val="16"/>
    </w:rPr>
  </w:style>
  <w:style w:type="character" w:customStyle="1" w:styleId="1fffffffffffffc">
    <w:name w:val="Слабое выделение1"/>
    <w:uiPriority w:val="99"/>
    <w:qFormat/>
    <w:rsid w:val="00C00AC3"/>
    <w:rPr>
      <w:i/>
      <w:color w:val="0070C0"/>
    </w:rPr>
  </w:style>
  <w:style w:type="table" w:customStyle="1" w:styleId="243">
    <w:name w:val="Цветная таблица 24"/>
    <w:basedOn w:val="affff1"/>
    <w:next w:val="2fffff0"/>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244">
    <w:name w:val="Сетка таблицы 24"/>
    <w:basedOn w:val="affff1"/>
    <w:next w:val="2ffffe"/>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14b">
    <w:name w:val="Изящная таблица 14"/>
    <w:basedOn w:val="affff1"/>
    <w:next w:val="1fffffffb"/>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40">
    <w:name w:val="Веб-таблица 34"/>
    <w:basedOn w:val="affff1"/>
    <w:next w:val="-33"/>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640">
    <w:name w:val="Сетка таблицы 64"/>
    <w:basedOn w:val="affff1"/>
    <w:next w:val="6a"/>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14c">
    <w:name w:val="Простая таблица 14"/>
    <w:basedOn w:val="affff1"/>
    <w:next w:val="1fffffffe"/>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14d">
    <w:name w:val="Сетка таблицы 14"/>
    <w:basedOn w:val="affff1"/>
    <w:next w:val="1ffffffff"/>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45">
    <w:name w:val="Объемная таблица 24"/>
    <w:basedOn w:val="affff1"/>
    <w:next w:val="2ffffc"/>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54">
    <w:name w:val="Таблица-список 54"/>
    <w:basedOn w:val="affff1"/>
    <w:next w:val="-50"/>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440">
    <w:name w:val="Классическая таблица 44"/>
    <w:basedOn w:val="affff1"/>
    <w:next w:val="4fe"/>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4e">
    <w:name w:val="Классическая таблица 14"/>
    <w:basedOn w:val="affff1"/>
    <w:next w:val="1fffffffc"/>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540">
    <w:name w:val="Сетка таблицы 54"/>
    <w:basedOn w:val="affff1"/>
    <w:next w:val="5f6"/>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344">
    <w:name w:val="Объемная таблица 34"/>
    <w:basedOn w:val="affff1"/>
    <w:next w:val="3fff6"/>
    <w:rsid w:val="00C00AC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45">
    <w:name w:val="Столбцы таблицы 34"/>
    <w:basedOn w:val="affff1"/>
    <w:next w:val="3fffa"/>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41">
    <w:name w:val="Столбцы таблицы 44"/>
    <w:basedOn w:val="affff1"/>
    <w:next w:val="4ff2"/>
    <w:rsid w:val="00C00AC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346">
    <w:name w:val="Классическая таблица 34"/>
    <w:basedOn w:val="affff1"/>
    <w:next w:val="3fff5"/>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fff5">
    <w:name w:val="Стандартная таблица4"/>
    <w:basedOn w:val="affff1"/>
    <w:next w:val="afffffffffffffffff6"/>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4fff6">
    <w:name w:val="Изысканная таблица4"/>
    <w:basedOn w:val="affff1"/>
    <w:next w:val="affffffffffffffffd"/>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4f">
    <w:name w:val="Цветная таблица 14"/>
    <w:basedOn w:val="affff1"/>
    <w:next w:val="1ffffffff1"/>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341">
    <w:name w:val="Таблица-список 34"/>
    <w:basedOn w:val="affff1"/>
    <w:next w:val="-34"/>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240">
    <w:name w:val="Веб-таблица 24"/>
    <w:basedOn w:val="affff1"/>
    <w:next w:val="-22"/>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74">
    <w:name w:val="Таблица-список 74"/>
    <w:basedOn w:val="affff1"/>
    <w:next w:val="-70"/>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4fff7">
    <w:name w:val="Современная таблица4"/>
    <w:basedOn w:val="affff1"/>
    <w:next w:val="afffffffffffffffff5"/>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64">
    <w:name w:val="Таблица-список 64"/>
    <w:basedOn w:val="affff1"/>
    <w:next w:val="-60"/>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442">
    <w:name w:val="Сетка таблицы 44"/>
    <w:basedOn w:val="affff1"/>
    <w:next w:val="4ff0"/>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14f0">
    <w:name w:val="Столбцы таблицы 14"/>
    <w:basedOn w:val="affff1"/>
    <w:next w:val="1ffffffff0"/>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84">
    <w:name w:val="Таблица-список 84"/>
    <w:basedOn w:val="affff1"/>
    <w:next w:val="-80"/>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347">
    <w:name w:val="Сетка таблицы 34"/>
    <w:basedOn w:val="affff1"/>
    <w:next w:val="3fff9"/>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246">
    <w:name w:val="Изящная таблица 24"/>
    <w:basedOn w:val="affff1"/>
    <w:next w:val="2ffff7"/>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440">
    <w:name w:val="Таблица-список 44"/>
    <w:basedOn w:val="affff1"/>
    <w:next w:val="-40"/>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141">
    <w:name w:val="Таблица-список 14"/>
    <w:basedOn w:val="affff1"/>
    <w:next w:val="-19"/>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42">
    <w:name w:val="Веб-таблица 14"/>
    <w:basedOn w:val="affff1"/>
    <w:next w:val="-18"/>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48">
    <w:name w:val="Цветная таблица 34"/>
    <w:basedOn w:val="affff1"/>
    <w:next w:val="3fffb"/>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41">
    <w:name w:val="Столбцы таблицы 54"/>
    <w:basedOn w:val="affff1"/>
    <w:next w:val="5f8"/>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247">
    <w:name w:val="Классическая таблица 24"/>
    <w:basedOn w:val="affff1"/>
    <w:next w:val="2ffff8"/>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740">
    <w:name w:val="Сетка таблицы 74"/>
    <w:basedOn w:val="affff1"/>
    <w:next w:val="79"/>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14f1">
    <w:name w:val="Объемная таблица 14"/>
    <w:basedOn w:val="affff1"/>
    <w:next w:val="1fffffffd"/>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48">
    <w:name w:val="Столбцы таблицы 24"/>
    <w:basedOn w:val="affff1"/>
    <w:next w:val="2fffff"/>
    <w:rsid w:val="00C00AC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49">
    <w:name w:val="Простая таблица 24"/>
    <w:basedOn w:val="affff1"/>
    <w:next w:val="2ffffd"/>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49">
    <w:name w:val="Простая таблица 34"/>
    <w:basedOn w:val="affff1"/>
    <w:next w:val="3fff8"/>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840">
    <w:name w:val="Сетка таблицы 84"/>
    <w:basedOn w:val="affff1"/>
    <w:next w:val="89"/>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241">
    <w:name w:val="Таблица-список 24"/>
    <w:basedOn w:val="affff1"/>
    <w:next w:val="-24"/>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5313">
    <w:name w:val="Таблица-сетка 5 темная — акцент 313"/>
    <w:basedOn w:val="affff1"/>
    <w:uiPriority w:val="50"/>
    <w:rsid w:val="00C00AC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63">
    <w:name w:val="Сетка таблицы16"/>
    <w:basedOn w:val="affff1"/>
    <w:uiPriority w:val="59"/>
    <w:rsid w:val="00C00AC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ff2">
    <w:name w:val="Система кодирования5"/>
    <w:uiPriority w:val="99"/>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4f2">
    <w:name w:val="Система кодирования14"/>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50">
    <w:name w:val="Таблица105"/>
    <w:uiPriority w:val="99"/>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ff1">
    <w:name w:val="Рецензия12"/>
    <w:hidden/>
    <w:semiHidden/>
    <w:qFormat/>
    <w:rsid w:val="00C00AC3"/>
    <w:rPr>
      <w:kern w:val="24"/>
      <w:sz w:val="24"/>
      <w:szCs w:val="24"/>
      <w:lang w:eastAsia="en-US"/>
    </w:rPr>
  </w:style>
  <w:style w:type="paragraph" w:customStyle="1" w:styleId="12ff2">
    <w:name w:val="Заголовок оглавления12"/>
    <w:basedOn w:val="1ff6"/>
    <w:next w:val="affff"/>
    <w:qFormat/>
    <w:rsid w:val="00C00AC3"/>
    <w:pPr>
      <w:keepLines/>
      <w:pageBreakBefore/>
      <w:tabs>
        <w:tab w:val="clear" w:pos="1209"/>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table" w:customStyle="1" w:styleId="24a">
    <w:name w:val="Сетка таблицы24"/>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31">
    <w:name w:val="Веб-таблица 113"/>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30">
    <w:name w:val="Веб-таблица 213"/>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3">
    <w:name w:val="Веб-таблица 313"/>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3fd">
    <w:name w:val="Изысканная таблица13"/>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34">
    <w:name w:val="Изящная таблица 1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2">
    <w:name w:val="Изящная таблица 213"/>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35">
    <w:name w:val="Классическая таблица 113"/>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33">
    <w:name w:val="Классическая таблица 213"/>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31">
    <w:name w:val="Классическая таблица 313"/>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30">
    <w:name w:val="Классическая таблица 413"/>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36">
    <w:name w:val="Объемная таблица 1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34">
    <w:name w:val="Объемная таблица 2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32">
    <w:name w:val="Объемная таблица 3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37">
    <w:name w:val="Простая таблица 113"/>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35">
    <w:name w:val="Простая таблица 2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33">
    <w:name w:val="Простая таблица 313"/>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38">
    <w:name w:val="Сетка таблицы 1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36">
    <w:name w:val="Сетка таблицы 213"/>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34">
    <w:name w:val="Сетка таблицы 313"/>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31">
    <w:name w:val="Сетка таблицы 413"/>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30">
    <w:name w:val="Сетка таблицы 513"/>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30">
    <w:name w:val="Сетка таблицы 613"/>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30">
    <w:name w:val="Сетка таблицы 713"/>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30">
    <w:name w:val="Сетка таблицы 813"/>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3fe">
    <w:name w:val="Современная таблица13"/>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3ff">
    <w:name w:val="Стандартная таблица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9">
    <w:name w:val="Столбцы таблицы 113"/>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7">
    <w:name w:val="Столбцы таблицы 213"/>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35">
    <w:name w:val="Столбцы таблицы 313"/>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32">
    <w:name w:val="Столбцы таблицы 4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
    <w:name w:val="Столбцы таблицы 513"/>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32">
    <w:name w:val="Таблица-список 113"/>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31">
    <w:name w:val="Таблица-список 213"/>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30">
    <w:name w:val="Таблица-список 313"/>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3">
    <w:name w:val="Таблица-список 413"/>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3a">
    <w:name w:val="Цветная таблица 113"/>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38">
    <w:name w:val="Цветная таблица 213"/>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36">
    <w:name w:val="Цветная таблица 313"/>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3">
    <w:name w:val="Таблица-список 5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3">
    <w:name w:val="Таблица-список 6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3">
    <w:name w:val="Таблица-список 713"/>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3">
    <w:name w:val="Таблица-список 8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3">
    <w:name w:val="Таблица1023"/>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40">
    <w:name w:val="Сетка таблицы114"/>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3">
    <w:name w:val="Таблица10113"/>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3f">
    <w:name w:val="Система кодирования23"/>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3b">
    <w:name w:val="Система кодирования113"/>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5ff3">
    <w:name w:val="Описание сегмента5"/>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fff8">
    <w:name w:val="Структура сообщения4"/>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4f3">
    <w:name w:val="Светлый список14"/>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3a">
    <w:name w:val="Сетка таблицы33"/>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39">
    <w:name w:val="Сетка таблицы213"/>
    <w:basedOn w:val="affff1"/>
    <w:uiPriority w:val="59"/>
    <w:rsid w:val="00C00AC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3c">
    <w:name w:val="Светлый список113"/>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33">
    <w:name w:val="Сетка таблицы43"/>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character" w:customStyle="1" w:styleId="21ff4">
    <w:name w:val="Слабая ссылка21"/>
    <w:rsid w:val="00C00AC3"/>
    <w:rPr>
      <w:smallCaps/>
      <w:color w:val="C0504D"/>
      <w:u w:val="single"/>
    </w:rPr>
  </w:style>
  <w:style w:type="character" w:customStyle="1" w:styleId="21ff5">
    <w:name w:val="Сильное выделение21"/>
    <w:rsid w:val="00C00AC3"/>
    <w:rPr>
      <w:b/>
      <w:i/>
    </w:rPr>
  </w:style>
  <w:style w:type="table" w:customStyle="1" w:styleId="23f0">
    <w:name w:val="Описание сегмента23"/>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33">
    <w:name w:val="Таблица простая 413"/>
    <w:basedOn w:val="affff1"/>
    <w:uiPriority w:val="44"/>
    <w:rsid w:val="00C00AC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30">
    <w:name w:val="Сетка таблицы1113"/>
    <w:basedOn w:val="affff1"/>
    <w:uiPriority w:val="59"/>
    <w:rsid w:val="00C00AC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11">
    <w:name w:val="Таблица-сетка 5 темная — акцент 3111"/>
    <w:basedOn w:val="affff1"/>
    <w:uiPriority w:val="50"/>
    <w:rsid w:val="00C00AC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411">
    <w:name w:val="Сетка таблицы141"/>
    <w:basedOn w:val="affff1"/>
    <w:uiPriority w:val="59"/>
    <w:rsid w:val="00C00AC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f6">
    <w:name w:val="Описание сегмента31"/>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3119">
    <w:name w:val="Сетка таблицы311"/>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1c">
    <w:name w:val="Описание сегмента211"/>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110">
    <w:name w:val="Таблица простая 4111"/>
    <w:basedOn w:val="affff1"/>
    <w:uiPriority w:val="44"/>
    <w:rsid w:val="00C00AC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110">
    <w:name w:val="Сетка таблицы11111"/>
    <w:basedOn w:val="affff1"/>
    <w:uiPriority w:val="59"/>
    <w:rsid w:val="00C00AC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1">
    <w:name w:val="Таблица-сетка 5 темная — акцент 3121"/>
    <w:basedOn w:val="affff1"/>
    <w:uiPriority w:val="50"/>
    <w:rsid w:val="00C00AC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715">
    <w:name w:val="Сетка таблицы71"/>
    <w:basedOn w:val="affff1"/>
    <w:uiPriority w:val="59"/>
    <w:rsid w:val="00C00AC3"/>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10">
    <w:name w:val="Сетка таблицы151"/>
    <w:basedOn w:val="affff1"/>
    <w:uiPriority w:val="59"/>
    <w:rsid w:val="00C00AC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f">
    <w:name w:val="Описание сегмента41"/>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211">
    <w:name w:val="Описание сегмента221"/>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210">
    <w:name w:val="Таблица простая 4121"/>
    <w:basedOn w:val="affff1"/>
    <w:uiPriority w:val="44"/>
    <w:rsid w:val="00C00AC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210">
    <w:name w:val="Сетка таблицы11121"/>
    <w:basedOn w:val="affff1"/>
    <w:uiPriority w:val="59"/>
    <w:rsid w:val="00C00AC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1">
    <w:name w:val="Сетка таблицы GR1"/>
    <w:basedOn w:val="affff1"/>
    <w:next w:val="affffff0"/>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ffffffffffffffffffffffffffa">
    <w:name w:val="Табл_шапка"/>
    <w:link w:val="affffffffffffffffffffffffffffffffffffb"/>
    <w:qFormat/>
    <w:rsid w:val="00C00AC3"/>
    <w:pPr>
      <w:spacing w:line="360" w:lineRule="auto"/>
      <w:jc w:val="center"/>
    </w:pPr>
    <w:rPr>
      <w:rFonts w:eastAsia="Calibri"/>
      <w:b/>
      <w:iCs/>
      <w:sz w:val="24"/>
      <w:szCs w:val="22"/>
      <w:lang w:eastAsia="en-US"/>
    </w:rPr>
  </w:style>
  <w:style w:type="character" w:customStyle="1" w:styleId="affffffffffffffffffffffffffffffffffffb">
    <w:name w:val="Табл_шапка Знак"/>
    <w:basedOn w:val="affff0"/>
    <w:link w:val="affffffffffffffffffffffffffffffffffffa"/>
    <w:rsid w:val="00C00AC3"/>
    <w:rPr>
      <w:rFonts w:eastAsia="Calibri"/>
      <w:b/>
      <w:iCs/>
      <w:sz w:val="24"/>
      <w:szCs w:val="22"/>
      <w:lang w:eastAsia="en-US"/>
    </w:rPr>
  </w:style>
  <w:style w:type="paragraph" w:customStyle="1" w:styleId="1f8">
    <w:name w:val="1ур_Маркированный спиок"/>
    <w:link w:val="1fffffffffffffd"/>
    <w:qFormat/>
    <w:rsid w:val="00C00AC3"/>
    <w:pPr>
      <w:numPr>
        <w:numId w:val="191"/>
      </w:numPr>
      <w:tabs>
        <w:tab w:val="left" w:pos="993"/>
      </w:tabs>
      <w:spacing w:line="360" w:lineRule="auto"/>
      <w:contextualSpacing/>
      <w:jc w:val="both"/>
    </w:pPr>
    <w:rPr>
      <w:rFonts w:eastAsia="Calibri"/>
      <w:sz w:val="24"/>
    </w:rPr>
  </w:style>
  <w:style w:type="character" w:customStyle="1" w:styleId="1fffffffffffffd">
    <w:name w:val="1ур_Маркированный спиок Знак"/>
    <w:basedOn w:val="affff0"/>
    <w:link w:val="1f8"/>
    <w:rsid w:val="00C00AC3"/>
    <w:rPr>
      <w:rFonts w:eastAsia="Calibri"/>
      <w:sz w:val="24"/>
    </w:rPr>
  </w:style>
  <w:style w:type="character" w:customStyle="1" w:styleId="afffffffffffffffffffffc">
    <w:name w:val="_Текст таблицы Знак"/>
    <w:link w:val="afffffffffffffffffffffb"/>
    <w:uiPriority w:val="99"/>
    <w:qFormat/>
    <w:locked/>
    <w:rsid w:val="00C00AC3"/>
    <w:rPr>
      <w:rFonts w:eastAsia="Calibri"/>
      <w:sz w:val="24"/>
      <w:szCs w:val="24"/>
    </w:rPr>
  </w:style>
  <w:style w:type="paragraph" w:customStyle="1" w:styleId="1ff1">
    <w:name w:val="ТЗ п1"/>
    <w:basedOn w:val="affff"/>
    <w:uiPriority w:val="99"/>
    <w:qFormat/>
    <w:rsid w:val="00C00AC3"/>
    <w:pPr>
      <w:widowControl w:val="0"/>
      <w:numPr>
        <w:ilvl w:val="1"/>
        <w:numId w:val="192"/>
      </w:numPr>
      <w:autoSpaceDE w:val="0"/>
      <w:autoSpaceDN w:val="0"/>
      <w:adjustRightInd w:val="0"/>
      <w:spacing w:before="60" w:after="60" w:line="360" w:lineRule="auto"/>
      <w:ind w:left="720"/>
      <w:jc w:val="both"/>
      <w:textAlignment w:val="baseline"/>
      <w:outlineLvl w:val="1"/>
    </w:pPr>
    <w:rPr>
      <w:sz w:val="28"/>
      <w:szCs w:val="28"/>
      <w:lang w:eastAsia="en-US"/>
    </w:rPr>
  </w:style>
  <w:style w:type="paragraph" w:customStyle="1" w:styleId="2b">
    <w:name w:val="ТЗ п2"/>
    <w:basedOn w:val="affff"/>
    <w:uiPriority w:val="99"/>
    <w:qFormat/>
    <w:rsid w:val="00C00AC3"/>
    <w:pPr>
      <w:widowControl w:val="0"/>
      <w:numPr>
        <w:ilvl w:val="2"/>
        <w:numId w:val="192"/>
      </w:numPr>
      <w:tabs>
        <w:tab w:val="left" w:pos="0"/>
      </w:tabs>
      <w:autoSpaceDE w:val="0"/>
      <w:autoSpaceDN w:val="0"/>
      <w:adjustRightInd w:val="0"/>
      <w:spacing w:before="120" w:after="60" w:line="360" w:lineRule="auto"/>
      <w:ind w:left="720" w:firstLine="0"/>
      <w:jc w:val="both"/>
      <w:textAlignment w:val="baseline"/>
      <w:outlineLvl w:val="1"/>
    </w:pPr>
    <w:rPr>
      <w:sz w:val="28"/>
      <w:szCs w:val="28"/>
      <w:lang w:eastAsia="en-US"/>
    </w:rPr>
  </w:style>
  <w:style w:type="paragraph" w:customStyle="1" w:styleId="3f1">
    <w:name w:val="ТЗ п3"/>
    <w:basedOn w:val="affff"/>
    <w:uiPriority w:val="99"/>
    <w:qFormat/>
    <w:rsid w:val="00C00AC3"/>
    <w:pPr>
      <w:widowControl w:val="0"/>
      <w:numPr>
        <w:ilvl w:val="3"/>
        <w:numId w:val="192"/>
      </w:numPr>
      <w:tabs>
        <w:tab w:val="left" w:pos="0"/>
        <w:tab w:val="left" w:pos="1701"/>
      </w:tabs>
      <w:autoSpaceDE w:val="0"/>
      <w:autoSpaceDN w:val="0"/>
      <w:adjustRightInd w:val="0"/>
      <w:spacing w:before="60" w:after="60" w:line="360" w:lineRule="auto"/>
      <w:ind w:left="0" w:firstLine="720"/>
      <w:jc w:val="both"/>
      <w:textAlignment w:val="baseline"/>
      <w:outlineLvl w:val="1"/>
    </w:pPr>
    <w:rPr>
      <w:sz w:val="28"/>
      <w:szCs w:val="28"/>
      <w:lang w:eastAsia="en-US"/>
    </w:rPr>
  </w:style>
  <w:style w:type="paragraph" w:customStyle="1" w:styleId="1ff0">
    <w:name w:val="Пункты 1"/>
    <w:basedOn w:val="affff"/>
    <w:uiPriority w:val="99"/>
    <w:qFormat/>
    <w:rsid w:val="00C00AC3"/>
    <w:pPr>
      <w:keepNext/>
      <w:numPr>
        <w:numId w:val="192"/>
      </w:numPr>
      <w:tabs>
        <w:tab w:val="left" w:pos="426"/>
      </w:tabs>
      <w:autoSpaceDN w:val="0"/>
      <w:adjustRightInd w:val="0"/>
      <w:spacing w:before="120" w:after="120" w:line="360" w:lineRule="auto"/>
      <w:jc w:val="center"/>
      <w:textAlignment w:val="baseline"/>
      <w:outlineLvl w:val="0"/>
    </w:pPr>
    <w:rPr>
      <w:b/>
      <w:bCs/>
      <w:caps/>
      <w:sz w:val="28"/>
      <w:szCs w:val="28"/>
      <w:lang w:eastAsia="en-US"/>
    </w:rPr>
  </w:style>
  <w:style w:type="paragraph" w:customStyle="1" w:styleId="11fffb">
    <w:name w:val="Пункты 1.1"/>
    <w:basedOn w:val="1ff1"/>
    <w:link w:val="11fffc"/>
    <w:uiPriority w:val="99"/>
    <w:qFormat/>
    <w:rsid w:val="00C00AC3"/>
    <w:pPr>
      <w:ind w:left="1430"/>
    </w:pPr>
  </w:style>
  <w:style w:type="character" w:customStyle="1" w:styleId="11fffc">
    <w:name w:val="Пункты 1.1 Знак"/>
    <w:basedOn w:val="affff0"/>
    <w:link w:val="11fffb"/>
    <w:uiPriority w:val="99"/>
    <w:qFormat/>
    <w:rsid w:val="00C00AC3"/>
    <w:rPr>
      <w:sz w:val="28"/>
      <w:szCs w:val="28"/>
      <w:lang w:eastAsia="en-US"/>
    </w:rPr>
  </w:style>
  <w:style w:type="paragraph" w:customStyle="1" w:styleId="affffffffffffffffffffffffffffffffffffc">
    <w:name w:val="Текст ТЗ"/>
    <w:basedOn w:val="affff"/>
    <w:link w:val="affffffffffffffffffffffffffffffffffffd"/>
    <w:qFormat/>
    <w:rsid w:val="00C00AC3"/>
    <w:pPr>
      <w:autoSpaceDN w:val="0"/>
      <w:adjustRightInd w:val="0"/>
      <w:spacing w:before="20" w:after="120" w:line="360" w:lineRule="auto"/>
      <w:ind w:firstLine="567"/>
      <w:jc w:val="both"/>
      <w:textAlignment w:val="baseline"/>
    </w:pPr>
    <w:rPr>
      <w:sz w:val="28"/>
      <w:szCs w:val="28"/>
      <w:lang w:eastAsia="en-US"/>
    </w:rPr>
  </w:style>
  <w:style w:type="character" w:customStyle="1" w:styleId="affffffffffffffffffffffffffffffffffffd">
    <w:name w:val="Текст ТЗ Знак"/>
    <w:basedOn w:val="affff0"/>
    <w:link w:val="affffffffffffffffffffffffffffffffffffc"/>
    <w:rsid w:val="00C00AC3"/>
    <w:rPr>
      <w:sz w:val="28"/>
      <w:szCs w:val="28"/>
      <w:lang w:eastAsia="en-US"/>
    </w:rPr>
  </w:style>
  <w:style w:type="paragraph" w:customStyle="1" w:styleId="41111">
    <w:name w:val="Пункты 4.1.1.1.1 с названием"/>
    <w:basedOn w:val="affff"/>
    <w:uiPriority w:val="99"/>
    <w:qFormat/>
    <w:rsid w:val="00C00AC3"/>
    <w:pPr>
      <w:numPr>
        <w:ilvl w:val="4"/>
        <w:numId w:val="192"/>
      </w:numPr>
      <w:tabs>
        <w:tab w:val="left" w:pos="720"/>
        <w:tab w:val="left" w:pos="1701"/>
      </w:tabs>
      <w:autoSpaceDE w:val="0"/>
      <w:autoSpaceDN w:val="0"/>
      <w:adjustRightInd w:val="0"/>
      <w:spacing w:before="60" w:after="60" w:line="360" w:lineRule="auto"/>
      <w:ind w:left="0" w:firstLine="720"/>
      <w:jc w:val="both"/>
      <w:textAlignment w:val="baseline"/>
      <w:outlineLvl w:val="4"/>
    </w:pPr>
    <w:rPr>
      <w:b/>
      <w:sz w:val="28"/>
      <w:szCs w:val="28"/>
      <w:lang w:eastAsia="en-US"/>
    </w:rPr>
  </w:style>
  <w:style w:type="table" w:customStyle="1" w:styleId="TableNormal0">
    <w:name w:val="Table Normal"/>
    <w:uiPriority w:val="2"/>
    <w:semiHidden/>
    <w:unhideWhenUsed/>
    <w:qFormat/>
    <w:rsid w:val="00C00AC3"/>
    <w:pPr>
      <w:widowControl w:val="0"/>
      <w:autoSpaceDE w:val="0"/>
      <w:autoSpaceDN w:val="0"/>
    </w:pPr>
    <w:rPr>
      <w:rFonts w:asciiTheme="minorHAnsi" w:eastAsia="Calibr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ffff"/>
    <w:uiPriority w:val="1"/>
    <w:qFormat/>
    <w:rsid w:val="00C00AC3"/>
    <w:pPr>
      <w:widowControl w:val="0"/>
      <w:autoSpaceDE w:val="0"/>
      <w:autoSpaceDN w:val="0"/>
      <w:spacing w:before="20" w:after="120" w:line="360" w:lineRule="auto"/>
      <w:jc w:val="center"/>
    </w:pPr>
    <w:rPr>
      <w:sz w:val="22"/>
      <w:szCs w:val="22"/>
      <w:lang w:eastAsia="en-US"/>
    </w:rPr>
  </w:style>
  <w:style w:type="numbering" w:customStyle="1" w:styleId="WWNum5711">
    <w:name w:val="WWNum5711"/>
    <w:basedOn w:val="affff2"/>
    <w:rsid w:val="00C00AC3"/>
    <w:pPr>
      <w:numPr>
        <w:numId w:val="193"/>
      </w:numPr>
    </w:pPr>
  </w:style>
  <w:style w:type="table" w:customStyle="1" w:styleId="816">
    <w:name w:val="Сетка таблицы81"/>
    <w:basedOn w:val="affff1"/>
    <w:next w:val="affffff0"/>
    <w:uiPriority w:val="39"/>
    <w:rsid w:val="00C00AC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11">
    <w:name w:val="Сетка таблицы161"/>
    <w:basedOn w:val="affff1"/>
    <w:next w:val="affffff0"/>
    <w:uiPriority w:val="59"/>
    <w:rsid w:val="00C00AC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10">
    <w:name w:val="Сетка таблицы241"/>
    <w:basedOn w:val="affff1"/>
    <w:next w:val="affffff0"/>
    <w:uiPriority w:val="59"/>
    <w:rsid w:val="00C00AC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310">
    <w:name w:val="Сетка таблицы331"/>
    <w:basedOn w:val="affff1"/>
    <w:next w:val="affffff0"/>
    <w:rsid w:val="00C00AC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ffd">
    <w:name w:val="Стиль маркированный11"/>
    <w:qFormat/>
    <w:rsid w:val="00C00AC3"/>
  </w:style>
  <w:style w:type="table" w:customStyle="1" w:styleId="-1410">
    <w:name w:val="Веб-таблица 141"/>
    <w:basedOn w:val="affff1"/>
    <w:next w:val="-18"/>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410">
    <w:name w:val="Веб-таблица 241"/>
    <w:basedOn w:val="affff1"/>
    <w:next w:val="-22"/>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410">
    <w:name w:val="Веб-таблица 341"/>
    <w:basedOn w:val="affff1"/>
    <w:next w:val="-33"/>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41f0">
    <w:name w:val="Изысканная таблица41"/>
    <w:basedOn w:val="affff1"/>
    <w:next w:val="affffffffffffffffd"/>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412">
    <w:name w:val="Изящная таблица 141"/>
    <w:basedOn w:val="affff1"/>
    <w:next w:val="1fffffffb"/>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1">
    <w:name w:val="Изящная таблица 241"/>
    <w:basedOn w:val="affff1"/>
    <w:next w:val="2ffff7"/>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13">
    <w:name w:val="Классическая таблица 141"/>
    <w:basedOn w:val="affff1"/>
    <w:next w:val="1fffffffc"/>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2">
    <w:name w:val="Классическая таблица 241"/>
    <w:basedOn w:val="affff1"/>
    <w:next w:val="2ffff8"/>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410">
    <w:name w:val="Классическая таблица 341"/>
    <w:basedOn w:val="affff1"/>
    <w:next w:val="3fff5"/>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410">
    <w:name w:val="Классическая таблица 441"/>
    <w:basedOn w:val="affff1"/>
    <w:next w:val="4fe"/>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414">
    <w:name w:val="Объемная таблица 141"/>
    <w:basedOn w:val="affff1"/>
    <w:next w:val="1fffffffd"/>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413">
    <w:name w:val="Объемная таблица 241"/>
    <w:basedOn w:val="affff1"/>
    <w:next w:val="2ffffc"/>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1">
    <w:name w:val="Объемная таблица 341"/>
    <w:basedOn w:val="affff1"/>
    <w:next w:val="3fff6"/>
    <w:rsid w:val="00C00AC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15">
    <w:name w:val="Простая таблица 141"/>
    <w:basedOn w:val="affff1"/>
    <w:next w:val="1fffffffe"/>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414">
    <w:name w:val="Простая таблица 241"/>
    <w:basedOn w:val="affff1"/>
    <w:next w:val="2ffffd"/>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412">
    <w:name w:val="Простая таблица 341"/>
    <w:basedOn w:val="affff1"/>
    <w:next w:val="3fff8"/>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416">
    <w:name w:val="Сетка таблицы 141"/>
    <w:basedOn w:val="affff1"/>
    <w:next w:val="1ffffffff"/>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415">
    <w:name w:val="Сетка таблицы 241"/>
    <w:basedOn w:val="affff1"/>
    <w:next w:val="2ffffe"/>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413">
    <w:name w:val="Сетка таблицы 341"/>
    <w:basedOn w:val="affff1"/>
    <w:next w:val="3fff9"/>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411">
    <w:name w:val="Сетка таблицы 441"/>
    <w:basedOn w:val="affff1"/>
    <w:next w:val="4ff0"/>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410">
    <w:name w:val="Сетка таблицы 541"/>
    <w:basedOn w:val="affff1"/>
    <w:next w:val="5f6"/>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41">
    <w:name w:val="Сетка таблицы 641"/>
    <w:basedOn w:val="affff1"/>
    <w:next w:val="6a"/>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41">
    <w:name w:val="Сетка таблицы 741"/>
    <w:basedOn w:val="affff1"/>
    <w:next w:val="79"/>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41">
    <w:name w:val="Сетка таблицы 841"/>
    <w:basedOn w:val="affff1"/>
    <w:next w:val="89"/>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41f1">
    <w:name w:val="Современная таблица41"/>
    <w:basedOn w:val="affff1"/>
    <w:next w:val="afffffffffffffffff5"/>
    <w:rsid w:val="00C00AC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41f2">
    <w:name w:val="Стандартная таблица41"/>
    <w:basedOn w:val="affff1"/>
    <w:next w:val="afffffffffffffffff6"/>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417">
    <w:name w:val="Столбцы таблицы 141"/>
    <w:basedOn w:val="affff1"/>
    <w:next w:val="1ffffffff0"/>
    <w:rsid w:val="00C00AC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6">
    <w:name w:val="Столбцы таблицы 241"/>
    <w:basedOn w:val="affff1"/>
    <w:next w:val="2fffff"/>
    <w:rsid w:val="00C00AC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4">
    <w:name w:val="Столбцы таблицы 341"/>
    <w:basedOn w:val="affff1"/>
    <w:next w:val="3fffa"/>
    <w:rsid w:val="00C00AC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412">
    <w:name w:val="Столбцы таблицы 441"/>
    <w:basedOn w:val="affff1"/>
    <w:next w:val="4ff2"/>
    <w:rsid w:val="00C00AC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11">
    <w:name w:val="Столбцы таблицы 541"/>
    <w:basedOn w:val="affff1"/>
    <w:next w:val="5f8"/>
    <w:rsid w:val="00C00AC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411">
    <w:name w:val="Таблица-список 141"/>
    <w:basedOn w:val="affff1"/>
    <w:next w:val="-19"/>
    <w:rsid w:val="00C00AC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1">
    <w:name w:val="Таблица-список 241"/>
    <w:basedOn w:val="affff1"/>
    <w:next w:val="-24"/>
    <w:rsid w:val="00C00AC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1">
    <w:name w:val="Таблица-список 341"/>
    <w:basedOn w:val="affff1"/>
    <w:next w:val="-34"/>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41">
    <w:name w:val="Таблица-список 441"/>
    <w:basedOn w:val="affff1"/>
    <w:next w:val="-40"/>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3ffffff1">
    <w:name w:val="Тема таблицы3"/>
    <w:basedOn w:val="affff1"/>
    <w:next w:val="afffffffffffffffff7"/>
    <w:rsid w:val="00C00AC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8">
    <w:name w:val="Цветная таблица 141"/>
    <w:basedOn w:val="affff1"/>
    <w:next w:val="1ffffffff1"/>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417">
    <w:name w:val="Цветная таблица 241"/>
    <w:basedOn w:val="affff1"/>
    <w:next w:val="2fffff0"/>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415">
    <w:name w:val="Цветная таблица 341"/>
    <w:basedOn w:val="affff1"/>
    <w:next w:val="3fffb"/>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41">
    <w:name w:val="Таблица-список 541"/>
    <w:basedOn w:val="affff1"/>
    <w:next w:val="-50"/>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41">
    <w:name w:val="Таблица-список 641"/>
    <w:basedOn w:val="affff1"/>
    <w:next w:val="-60"/>
    <w:rsid w:val="00C00AC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41">
    <w:name w:val="Таблица-список 741"/>
    <w:basedOn w:val="affff1"/>
    <w:next w:val="-70"/>
    <w:rsid w:val="00C00AC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41">
    <w:name w:val="Таблица-список 841"/>
    <w:basedOn w:val="affff1"/>
    <w:next w:val="-80"/>
    <w:rsid w:val="00C00AC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51">
    <w:name w:val="Таблица1051"/>
    <w:basedOn w:val="affff1"/>
    <w:uiPriority w:val="99"/>
    <w:rsid w:val="00C00AC3"/>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51d">
    <w:name w:val="Система кодирования51"/>
    <w:basedOn w:val="affff1"/>
    <w:uiPriority w:val="99"/>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f3">
    <w:name w:val="Структура сообщения4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numbering" w:customStyle="1" w:styleId="1ai12">
    <w:name w:val="1 / a / i12"/>
    <w:basedOn w:val="affff2"/>
    <w:next w:val="1ai"/>
    <w:uiPriority w:val="99"/>
    <w:unhideWhenUsed/>
    <w:qFormat/>
    <w:rsid w:val="00C00AC3"/>
  </w:style>
  <w:style w:type="table" w:customStyle="1" w:styleId="1141">
    <w:name w:val="Сетка таблицы1141"/>
    <w:basedOn w:val="affff1"/>
    <w:next w:val="affffff0"/>
    <w:uiPriority w:val="59"/>
    <w:rsid w:val="00C00AC3"/>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f1">
    <w:name w:val="Таблица23"/>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4">
    <w:name w:val="Таблица1014"/>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9">
    <w:name w:val="Система кодирования141"/>
    <w:rsid w:val="00C00AC3"/>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21310">
    <w:name w:val="Сетка таблицы213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1310">
    <w:name w:val="Веб-таблица 113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310">
    <w:name w:val="Веб-таблица 213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31">
    <w:name w:val="Веб-таблица 313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313">
    <w:name w:val="Изысканная таблица13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310">
    <w:name w:val="Изящная таблица 1131"/>
    <w:basedOn w:val="affff1"/>
    <w:semiHidden/>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1">
    <w:name w:val="Изящная таблица 213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311">
    <w:name w:val="Классическая таблица 113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2">
    <w:name w:val="Классическая таблица 213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10">
    <w:name w:val="Классическая таблица 313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310">
    <w:name w:val="Классическая таблица 413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312">
    <w:name w:val="Объемная таблица 11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313">
    <w:name w:val="Объемная таблица 2131"/>
    <w:basedOn w:val="affff1"/>
    <w:semiHidden/>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1">
    <w:name w:val="Объемная таблица 3131"/>
    <w:basedOn w:val="affff1"/>
    <w:semiHidden/>
    <w:rsid w:val="00C00AC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313">
    <w:name w:val="Простая таблица 113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314">
    <w:name w:val="Простая таблица 21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312">
    <w:name w:val="Простая таблица 31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314">
    <w:name w:val="Сетка таблицы 11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315">
    <w:name w:val="Сетка таблицы 213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313">
    <w:name w:val="Сетка таблицы 313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311">
    <w:name w:val="Сетка таблицы 413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310">
    <w:name w:val="Сетка таблицы 51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31">
    <w:name w:val="Сетка таблицы 61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31">
    <w:name w:val="Сетка таблицы 713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31">
    <w:name w:val="Сетка таблицы 813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14">
    <w:name w:val="Современная таблица131"/>
    <w:basedOn w:val="affff1"/>
    <w:semiHidden/>
    <w:rsid w:val="00C00AC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315">
    <w:name w:val="Стандартная таблица1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315">
    <w:name w:val="Столбцы таблицы 1131"/>
    <w:basedOn w:val="affff1"/>
    <w:semiHidden/>
    <w:rsid w:val="00C00AC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6">
    <w:name w:val="Столбцы таблицы 2131"/>
    <w:basedOn w:val="affff1"/>
    <w:semiHidden/>
    <w:rsid w:val="00C00AC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4">
    <w:name w:val="Столбцы таблицы 3131"/>
    <w:basedOn w:val="affff1"/>
    <w:semiHidden/>
    <w:rsid w:val="00C00AC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312">
    <w:name w:val="Столбцы таблицы 4131"/>
    <w:basedOn w:val="affff1"/>
    <w:semiHidden/>
    <w:rsid w:val="00C00AC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1">
    <w:name w:val="Столбцы таблицы 5131"/>
    <w:basedOn w:val="affff1"/>
    <w:semiHidden/>
    <w:rsid w:val="00C00AC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311">
    <w:name w:val="Таблица-список 1131"/>
    <w:basedOn w:val="affff1"/>
    <w:semiHidden/>
    <w:rsid w:val="00C00AC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1">
    <w:name w:val="Таблица-список 2131"/>
    <w:basedOn w:val="affff1"/>
    <w:semiHidden/>
    <w:rsid w:val="00C00AC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0">
    <w:name w:val="Таблица-список 313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31">
    <w:name w:val="Таблица-список 41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316">
    <w:name w:val="Цветная таблица 113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317">
    <w:name w:val="Цветная таблица 213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315">
    <w:name w:val="Цветная таблица 313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31">
    <w:name w:val="Таблица-список 51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31">
    <w:name w:val="Таблица-список 6131"/>
    <w:basedOn w:val="affff1"/>
    <w:semiHidden/>
    <w:rsid w:val="00C00AC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31">
    <w:name w:val="Таблица-список 7131"/>
    <w:basedOn w:val="affff1"/>
    <w:semiHidden/>
    <w:rsid w:val="00C00AC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31">
    <w:name w:val="Таблица-список 8131"/>
    <w:basedOn w:val="affff1"/>
    <w:semiHidden/>
    <w:rsid w:val="00C00AC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31">
    <w:name w:val="Таблица1023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31">
    <w:name w:val="Сетка таблицы1113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31">
    <w:name w:val="Таблица10113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311">
    <w:name w:val="Система кодирования231"/>
    <w:basedOn w:val="affff1"/>
    <w:rsid w:val="00C00AC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317">
    <w:name w:val="Система кодирования1131"/>
    <w:basedOn w:val="affff1"/>
    <w:rsid w:val="00C00AC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numbering" w:customStyle="1" w:styleId="1fffffffffffffe">
    <w:name w:val="Таблица Д1"/>
    <w:qFormat/>
    <w:rsid w:val="00C00AC3"/>
  </w:style>
  <w:style w:type="table" w:customStyle="1" w:styleId="31111">
    <w:name w:val="Сетка таблицы3111"/>
    <w:basedOn w:val="affff1"/>
    <w:next w:val="affffff0"/>
    <w:rsid w:val="00C00AC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phadditiontitle12">
    <w:name w:val="ph_additiontitle12"/>
    <w:basedOn w:val="affff2"/>
    <w:rsid w:val="00C00AC3"/>
  </w:style>
  <w:style w:type="table" w:customStyle="1" w:styleId="4310">
    <w:name w:val="Сетка таблицы431"/>
    <w:basedOn w:val="affff1"/>
    <w:next w:val="affffff0"/>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2">
    <w:name w:val="Сетка таблицы53"/>
    <w:basedOn w:val="affff1"/>
    <w:next w:val="affffff0"/>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11">
    <w:name w:val="Сетка таблицы611"/>
    <w:basedOn w:val="affff1"/>
    <w:next w:val="affffff0"/>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1">
    <w:name w:val="Сетка таблицы711"/>
    <w:basedOn w:val="affff1"/>
    <w:next w:val="affffff0"/>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a">
    <w:name w:val="Светлый список141"/>
    <w:basedOn w:val="affff1"/>
    <w:uiPriority w:val="61"/>
    <w:rsid w:val="00C00AC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3ff0">
    <w:name w:val="Мн13"/>
    <w:uiPriority w:val="99"/>
    <w:rsid w:val="00C00AC3"/>
  </w:style>
  <w:style w:type="table" w:customStyle="1" w:styleId="11318">
    <w:name w:val="Светлый список1131"/>
    <w:basedOn w:val="affff1"/>
    <w:uiPriority w:val="61"/>
    <w:rsid w:val="00C00AC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12f0">
    <w:name w:val="Мн112"/>
    <w:uiPriority w:val="99"/>
    <w:rsid w:val="00C00AC3"/>
  </w:style>
  <w:style w:type="numbering" w:customStyle="1" w:styleId="phadditiontitle51">
    <w:name w:val="ph_additiontitle51"/>
    <w:basedOn w:val="affff2"/>
    <w:rsid w:val="00C00AC3"/>
  </w:style>
  <w:style w:type="numbering" w:customStyle="1" w:styleId="41f4">
    <w:name w:val="Стиль маркированный41"/>
    <w:qFormat/>
    <w:rsid w:val="00C00AC3"/>
  </w:style>
  <w:style w:type="numbering" w:customStyle="1" w:styleId="1316">
    <w:name w:val="Стиль маркированный131"/>
    <w:qFormat/>
    <w:rsid w:val="00C00AC3"/>
  </w:style>
  <w:style w:type="numbering" w:customStyle="1" w:styleId="31f7">
    <w:name w:val="Нумерация библиографии31"/>
    <w:basedOn w:val="affff2"/>
    <w:uiPriority w:val="99"/>
    <w:qFormat/>
    <w:rsid w:val="00C00AC3"/>
  </w:style>
  <w:style w:type="numbering" w:customStyle="1" w:styleId="41f5">
    <w:name w:val="Нумерация заголовков41"/>
    <w:qFormat/>
    <w:rsid w:val="00C00AC3"/>
  </w:style>
  <w:style w:type="numbering" w:customStyle="1" w:styleId="-314">
    <w:name w:val="Нумерация перечисления-31"/>
    <w:basedOn w:val="affff2"/>
    <w:uiPriority w:val="99"/>
    <w:qFormat/>
    <w:rsid w:val="00C00AC3"/>
  </w:style>
  <w:style w:type="numbering" w:customStyle="1" w:styleId="-1310">
    <w:name w:val="Нумерация перечисления-1)31"/>
    <w:basedOn w:val="affff2"/>
    <w:uiPriority w:val="99"/>
    <w:qFormat/>
    <w:rsid w:val="00C00AC3"/>
  </w:style>
  <w:style w:type="numbering" w:customStyle="1" w:styleId="-315">
    <w:name w:val="Нумерация перечисления-а)31"/>
    <w:basedOn w:val="affff2"/>
    <w:uiPriority w:val="99"/>
    <w:qFormat/>
    <w:rsid w:val="00C00AC3"/>
  </w:style>
  <w:style w:type="numbering" w:customStyle="1" w:styleId="31f8">
    <w:name w:val="Нумерация примечаний31"/>
    <w:basedOn w:val="affff2"/>
    <w:uiPriority w:val="99"/>
    <w:qFormat/>
    <w:rsid w:val="00C00AC3"/>
  </w:style>
  <w:style w:type="numbering" w:customStyle="1" w:styleId="31f9">
    <w:name w:val="Нумерация таблиц31"/>
    <w:basedOn w:val="affff2"/>
    <w:uiPriority w:val="99"/>
    <w:qFormat/>
    <w:rsid w:val="00C00AC3"/>
  </w:style>
  <w:style w:type="numbering" w:customStyle="1" w:styleId="-316">
    <w:name w:val="Нумерация перечисления- без красной строки31"/>
    <w:basedOn w:val="affff2"/>
    <w:uiPriority w:val="99"/>
    <w:qFormat/>
    <w:rsid w:val="00C00AC3"/>
  </w:style>
  <w:style w:type="numbering" w:customStyle="1" w:styleId="31fa">
    <w:name w:val="Нумерация для таблиц31"/>
    <w:uiPriority w:val="99"/>
    <w:qFormat/>
    <w:rsid w:val="00C00AC3"/>
  </w:style>
  <w:style w:type="numbering" w:customStyle="1" w:styleId="31fb">
    <w:name w:val="Нумерация таблиц приложения31"/>
    <w:basedOn w:val="affff2"/>
    <w:uiPriority w:val="99"/>
    <w:qFormat/>
    <w:rsid w:val="00C00AC3"/>
  </w:style>
  <w:style w:type="numbering" w:customStyle="1" w:styleId="31fc">
    <w:name w:val="Нумерация рисунков приложения31"/>
    <w:uiPriority w:val="99"/>
    <w:qFormat/>
    <w:rsid w:val="00C00AC3"/>
  </w:style>
  <w:style w:type="numbering" w:customStyle="1" w:styleId="1ai41">
    <w:name w:val="1 / a / i41"/>
    <w:basedOn w:val="affff2"/>
    <w:next w:val="1ai"/>
    <w:uiPriority w:val="99"/>
    <w:unhideWhenUsed/>
    <w:qFormat/>
    <w:rsid w:val="00C00AC3"/>
  </w:style>
  <w:style w:type="numbering" w:customStyle="1" w:styleId="141b">
    <w:name w:val="Список таблиц()141"/>
    <w:qFormat/>
    <w:rsid w:val="00C00AC3"/>
  </w:style>
  <w:style w:type="numbering" w:customStyle="1" w:styleId="-11312">
    <w:name w:val="Список перечисления-1)131"/>
    <w:qFormat/>
    <w:rsid w:val="00C00AC3"/>
  </w:style>
  <w:style w:type="numbering" w:customStyle="1" w:styleId="-1311">
    <w:name w:val="Список перечисления-а)131"/>
    <w:qFormat/>
    <w:rsid w:val="00C00AC3"/>
  </w:style>
  <w:style w:type="numbering" w:customStyle="1" w:styleId="1317">
    <w:name w:val="Список рисунков()131"/>
    <w:qFormat/>
    <w:rsid w:val="00C00AC3"/>
  </w:style>
  <w:style w:type="numbering" w:customStyle="1" w:styleId="2312">
    <w:name w:val="Список таблиц()231"/>
    <w:qFormat/>
    <w:rsid w:val="00C00AC3"/>
  </w:style>
  <w:style w:type="numbering" w:customStyle="1" w:styleId="1318">
    <w:name w:val="Заголовки131"/>
    <w:qFormat/>
    <w:rsid w:val="00C00AC3"/>
  </w:style>
  <w:style w:type="numbering" w:customStyle="1" w:styleId="1319">
    <w:name w:val="Список таблиц А()131"/>
    <w:qFormat/>
    <w:rsid w:val="00C00AC3"/>
  </w:style>
  <w:style w:type="numbering" w:customStyle="1" w:styleId="41f6">
    <w:name w:val="Список примечаний()41"/>
    <w:qFormat/>
    <w:rsid w:val="00C00AC3"/>
  </w:style>
  <w:style w:type="numbering" w:customStyle="1" w:styleId="-1412">
    <w:name w:val="Список перечисления-141"/>
    <w:qFormat/>
    <w:rsid w:val="00C00AC3"/>
  </w:style>
  <w:style w:type="numbering" w:customStyle="1" w:styleId="41f7">
    <w:name w:val="Список рисунков()41"/>
    <w:qFormat/>
    <w:rsid w:val="00C00AC3"/>
  </w:style>
  <w:style w:type="numbering" w:customStyle="1" w:styleId="111111131">
    <w:name w:val="1 / 1.1 / 1.1.1131"/>
    <w:qFormat/>
    <w:rsid w:val="00C00AC3"/>
  </w:style>
  <w:style w:type="numbering" w:customStyle="1" w:styleId="41f8">
    <w:name w:val="Список таблиц А()41"/>
    <w:qFormat/>
    <w:rsid w:val="00C00AC3"/>
  </w:style>
  <w:style w:type="numbering" w:customStyle="1" w:styleId="41f9">
    <w:name w:val="Заголовки41"/>
    <w:qFormat/>
    <w:rsid w:val="00C00AC3"/>
  </w:style>
  <w:style w:type="numbering" w:customStyle="1" w:styleId="131a">
    <w:name w:val="Список таблиц Б()131"/>
    <w:qFormat/>
    <w:rsid w:val="00C00AC3"/>
  </w:style>
  <w:style w:type="numbering" w:customStyle="1" w:styleId="11319">
    <w:name w:val="Список таблиц()1131"/>
    <w:qFormat/>
    <w:rsid w:val="00C00AC3"/>
  </w:style>
  <w:style w:type="numbering" w:customStyle="1" w:styleId="131b">
    <w:name w:val="Список приложений131"/>
    <w:qFormat/>
    <w:rsid w:val="00C00AC3"/>
  </w:style>
  <w:style w:type="numbering" w:customStyle="1" w:styleId="41fa">
    <w:name w:val="Список таблиц Б()41"/>
    <w:qFormat/>
    <w:rsid w:val="00C00AC3"/>
  </w:style>
  <w:style w:type="numbering" w:customStyle="1" w:styleId="51e">
    <w:name w:val="Список приложений51"/>
    <w:qFormat/>
    <w:rsid w:val="00C00AC3"/>
  </w:style>
  <w:style w:type="numbering" w:customStyle="1" w:styleId="ArticleSection41">
    <w:name w:val="Article / Section41"/>
    <w:qFormat/>
    <w:rsid w:val="00C00AC3"/>
  </w:style>
  <w:style w:type="numbering" w:customStyle="1" w:styleId="31fd">
    <w:name w:val="Таблица Ж31"/>
    <w:qFormat/>
    <w:rsid w:val="00C00AC3"/>
  </w:style>
  <w:style w:type="numbering" w:customStyle="1" w:styleId="2313">
    <w:name w:val="Список заголовков231"/>
    <w:qFormat/>
    <w:rsid w:val="00C00AC3"/>
  </w:style>
  <w:style w:type="numbering" w:customStyle="1" w:styleId="51f">
    <w:name w:val="Список таблиц В()51"/>
    <w:qFormat/>
    <w:rsid w:val="00C00AC3"/>
  </w:style>
  <w:style w:type="numbering" w:customStyle="1" w:styleId="ArticleSection131">
    <w:name w:val="Article / Section131"/>
    <w:qFormat/>
    <w:rsid w:val="00C00AC3"/>
  </w:style>
  <w:style w:type="numbering" w:customStyle="1" w:styleId="131c">
    <w:name w:val="Список таблиц В()131"/>
    <w:qFormat/>
    <w:rsid w:val="00C00AC3"/>
  </w:style>
  <w:style w:type="numbering" w:customStyle="1" w:styleId="2314">
    <w:name w:val="Список приложений231"/>
    <w:qFormat/>
    <w:rsid w:val="00C00AC3"/>
  </w:style>
  <w:style w:type="numbering" w:customStyle="1" w:styleId="-2310">
    <w:name w:val="Список перечисления-231"/>
    <w:qFormat/>
    <w:rsid w:val="00C00AC3"/>
  </w:style>
  <w:style w:type="numbering" w:customStyle="1" w:styleId="131d">
    <w:name w:val="Нумерация заголовков131"/>
    <w:qFormat/>
    <w:rsid w:val="00C00AC3"/>
  </w:style>
  <w:style w:type="numbering" w:customStyle="1" w:styleId="-11313">
    <w:name w:val="Список перечисления-1131"/>
    <w:qFormat/>
    <w:rsid w:val="00C00AC3"/>
  </w:style>
  <w:style w:type="numbering" w:customStyle="1" w:styleId="31fe">
    <w:name w:val="Список таблиц Г()31"/>
    <w:qFormat/>
    <w:rsid w:val="00C00AC3"/>
  </w:style>
  <w:style w:type="numbering" w:customStyle="1" w:styleId="131e">
    <w:name w:val="Статья / Раздел131"/>
    <w:qFormat/>
    <w:rsid w:val="00C00AC3"/>
  </w:style>
  <w:style w:type="numbering" w:customStyle="1" w:styleId="-510">
    <w:name w:val="Список перечисления-51"/>
    <w:qFormat/>
    <w:rsid w:val="00C00AC3"/>
  </w:style>
  <w:style w:type="numbering" w:customStyle="1" w:styleId="1ai131">
    <w:name w:val="1 / a / i131"/>
    <w:qFormat/>
    <w:rsid w:val="00C00AC3"/>
  </w:style>
  <w:style w:type="numbering" w:customStyle="1" w:styleId="51f0">
    <w:name w:val="Список таблиц()51"/>
    <w:qFormat/>
    <w:rsid w:val="00C00AC3"/>
  </w:style>
  <w:style w:type="numbering" w:customStyle="1" w:styleId="31ff">
    <w:name w:val="Таблица Д31"/>
    <w:qFormat/>
    <w:rsid w:val="00C00AC3"/>
  </w:style>
  <w:style w:type="numbering" w:customStyle="1" w:styleId="31ff0">
    <w:name w:val="Список таблиц Е()31"/>
    <w:qFormat/>
    <w:rsid w:val="00C00AC3"/>
  </w:style>
  <w:style w:type="numbering" w:customStyle="1" w:styleId="41fb">
    <w:name w:val="Список заголовков41"/>
    <w:qFormat/>
    <w:rsid w:val="00C00AC3"/>
  </w:style>
  <w:style w:type="numbering" w:customStyle="1" w:styleId="phadditiontitle61">
    <w:name w:val="ph_additiontitle61"/>
    <w:basedOn w:val="affff2"/>
    <w:rsid w:val="00C00AC3"/>
  </w:style>
  <w:style w:type="numbering" w:customStyle="1" w:styleId="phadditiontitle111">
    <w:name w:val="ph_additiontitle111"/>
    <w:basedOn w:val="affff2"/>
    <w:rsid w:val="00C00AC3"/>
  </w:style>
  <w:style w:type="numbering" w:customStyle="1" w:styleId="phadditiontitle311">
    <w:name w:val="ph_additiontitle311"/>
    <w:basedOn w:val="affff2"/>
    <w:rsid w:val="00C00AC3"/>
  </w:style>
  <w:style w:type="numbering" w:customStyle="1" w:styleId="1214">
    <w:name w:val="Мн121"/>
    <w:uiPriority w:val="99"/>
    <w:rsid w:val="00C00AC3"/>
  </w:style>
  <w:style w:type="numbering" w:customStyle="1" w:styleId="11115">
    <w:name w:val="Мн1111"/>
    <w:uiPriority w:val="99"/>
    <w:rsid w:val="00C00AC3"/>
  </w:style>
  <w:style w:type="table" w:customStyle="1" w:styleId="-53131">
    <w:name w:val="Таблица-сетка 5 темная — акцент 3131"/>
    <w:basedOn w:val="affff1"/>
    <w:uiPriority w:val="50"/>
    <w:rsid w:val="00C00AC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2-14">
    <w:name w:val="Средняя заливка 2 - Акцент 14"/>
    <w:basedOn w:val="affff1"/>
    <w:next w:val="2-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3ff1">
    <w:name w:val="Описание сегмента13"/>
    <w:basedOn w:val="affff1"/>
    <w:uiPriority w:val="99"/>
    <w:rsid w:val="00C00AC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3ff2">
    <w:name w:val="Структура сообщения13"/>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30">
    <w:name w:val="Сетка таблицы123"/>
    <w:basedOn w:val="affff1"/>
    <w:rsid w:val="00C00AC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30">
    <w:name w:val="Сетка таблицы133"/>
    <w:rsid w:val="00C00AC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3">
    <w:name w:val="Средняя заливка 2 - Акцент 113"/>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313">
    <w:name w:val="Таблица простая 4131"/>
    <w:basedOn w:val="affff1"/>
    <w:uiPriority w:val="44"/>
    <w:rsid w:val="00C00AC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30">
    <w:name w:val="93"/>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831">
    <w:name w:val="83"/>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731">
    <w:name w:val="73"/>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3">
    <w:name w:val="Normal Table03"/>
    <w:rsid w:val="00C00AC3"/>
    <w:rPr>
      <w:rFonts w:ascii="Arial" w:eastAsia="Arial" w:hAnsi="Arial" w:cs="Arial"/>
      <w:color w:val="000000"/>
    </w:rPr>
    <w:tblPr>
      <w:tblCellMar>
        <w:top w:w="0" w:type="dxa"/>
        <w:left w:w="0" w:type="dxa"/>
        <w:bottom w:w="0" w:type="dxa"/>
        <w:right w:w="0" w:type="dxa"/>
      </w:tblCellMar>
    </w:tblPr>
  </w:style>
  <w:style w:type="table" w:customStyle="1" w:styleId="-531111">
    <w:name w:val="Таблица-сетка 5 темная — акцент 31111"/>
    <w:basedOn w:val="affff1"/>
    <w:uiPriority w:val="50"/>
    <w:rsid w:val="00C00AC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4110">
    <w:name w:val="Сетка таблицы1411"/>
    <w:basedOn w:val="affff1"/>
    <w:uiPriority w:val="59"/>
    <w:rsid w:val="00C00AC3"/>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1">
    <w:name w:val="Веб-таблица 12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210">
    <w:name w:val="Веб-таблица 22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210">
    <w:name w:val="Веб-таблица 32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1ff6">
    <w:name w:val="Изысканная таблица2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215">
    <w:name w:val="Изящная таблица 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2">
    <w:name w:val="Изящная таблица 22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216">
    <w:name w:val="Классическая таблица 12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3">
    <w:name w:val="Классическая таблица 22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3212">
    <w:name w:val="Классическая таблица 32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210">
    <w:name w:val="Классическая таблица 42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217">
    <w:name w:val="Объемная таблица 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214">
    <w:name w:val="Объемная таблица 2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213">
    <w:name w:val="Объемная таблица 3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1218">
    <w:name w:val="Простая таблица 12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2215">
    <w:name w:val="Простая таблица 2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214">
    <w:name w:val="Простая таблица 3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1219">
    <w:name w:val="Сетка таблицы 121"/>
    <w:basedOn w:val="affff1"/>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216">
    <w:name w:val="Сетка таблицы 22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3215">
    <w:name w:val="Сетка таблицы 32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4211">
    <w:name w:val="Сетка таблицы 42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5210">
    <w:name w:val="Сетка таблицы 5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6210">
    <w:name w:val="Сетка таблицы 6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7210">
    <w:name w:val="Сетка таблицы 72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8210">
    <w:name w:val="Сетка таблицы 82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21ff7">
    <w:name w:val="Современная таблица21"/>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21ff8">
    <w:name w:val="Стандартная таблица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121a">
    <w:name w:val="Столбцы таблицы 12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7">
    <w:name w:val="Столбцы таблицы 221"/>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216">
    <w:name w:val="Столбцы таблицы 321"/>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212">
    <w:name w:val="Столбцы таблицы 4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11">
    <w:name w:val="Столбцы таблицы 521"/>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212">
    <w:name w:val="Таблица-список 121"/>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1">
    <w:name w:val="Таблица-список 221"/>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211">
    <w:name w:val="Таблица-список 32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421">
    <w:name w:val="Таблица-список 4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11fffe">
    <w:name w:val="Тема таблицы11"/>
    <w:basedOn w:val="affff1"/>
    <w:semiHidden/>
    <w:rsid w:val="00C00AC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b">
    <w:name w:val="Цветная таблица 12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2218">
    <w:name w:val="Цветная таблица 22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3217">
    <w:name w:val="Цветная таблица 32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21">
    <w:name w:val="Таблица-список 5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621">
    <w:name w:val="Таблица-список 6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721">
    <w:name w:val="Таблица-список 721"/>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821">
    <w:name w:val="Таблица-список 8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211d">
    <w:name w:val="Таблица211"/>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21">
    <w:name w:val="Таблица10121"/>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ff1">
    <w:name w:val="Система кодирования31"/>
    <w:uiPriority w:val="99"/>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21c">
    <w:name w:val="Система кодирования121"/>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31">
    <w:name w:val="Таблица1031"/>
    <w:uiPriority w:val="99"/>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19">
    <w:name w:val="Сетка таблицы22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110">
    <w:name w:val="Веб-таблица 111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10">
    <w:name w:val="Веб-таблица 211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10">
    <w:name w:val="Веб-таблица 311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1f2">
    <w:name w:val="Изысканная таблица11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116">
    <w:name w:val="Изящная таблица 1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0">
    <w:name w:val="Изящная таблица 211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17">
    <w:name w:val="Классическая таблица 111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11">
    <w:name w:val="Классическая таблица 211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12">
    <w:name w:val="Классическая таблица 311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12">
    <w:name w:val="Классическая таблица 411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118">
    <w:name w:val="Объемная таблица 1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12">
    <w:name w:val="Объемная таблица 2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13">
    <w:name w:val="Объемная таблица 3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19">
    <w:name w:val="Простая таблица 111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113">
    <w:name w:val="Простая таблица 2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14">
    <w:name w:val="Простая таблица 311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1a">
    <w:name w:val="Сетка таблицы 1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114">
    <w:name w:val="Сетка таблицы 211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15">
    <w:name w:val="Сетка таблицы 311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113">
    <w:name w:val="Сетка таблицы 411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10">
    <w:name w:val="Сетка таблицы 511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10">
    <w:name w:val="Сетка таблицы 611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10">
    <w:name w:val="Сетка таблицы 711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1">
    <w:name w:val="Сетка таблицы 811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f3">
    <w:name w:val="Современная таблица111"/>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f4">
    <w:name w:val="Стандартная таблица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11b">
    <w:name w:val="Столбцы таблицы 111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5">
    <w:name w:val="Столбцы таблицы 2111"/>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16">
    <w:name w:val="Столбцы таблицы 3111"/>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14">
    <w:name w:val="Столбцы таблицы 4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1">
    <w:name w:val="Столбцы таблицы 5111"/>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111">
    <w:name w:val="Таблица-список 1111"/>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11">
    <w:name w:val="Таблица-список 2111"/>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11">
    <w:name w:val="Таблица-список 311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1">
    <w:name w:val="Таблица-список 411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11c">
    <w:name w:val="Цветная таблица 111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16">
    <w:name w:val="Цветная таблица 211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17">
    <w:name w:val="Цветная таблица 311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11">
    <w:name w:val="Таблица-список 5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1">
    <w:name w:val="Таблица-список 6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11">
    <w:name w:val="Таблица-список 7111"/>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1">
    <w:name w:val="Таблица-список 8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11">
    <w:name w:val="Таблица1021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210">
    <w:name w:val="Сетка таблицы112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11">
    <w:name w:val="Таблица10111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11e">
    <w:name w:val="Система кодирования211"/>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11d">
    <w:name w:val="Система кодирования1111"/>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21ff9">
    <w:name w:val="Структура сообщения2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21">
    <w:name w:val="Средняя заливка 2 - Акцент 121"/>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f5">
    <w:name w:val="Описание сегмента111"/>
    <w:basedOn w:val="affff1"/>
    <w:uiPriority w:val="99"/>
    <w:rsid w:val="00C00AC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11f6">
    <w:name w:val="Структура сообщения11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110">
    <w:name w:val="Сетка таблицы1211"/>
    <w:basedOn w:val="affff1"/>
    <w:rsid w:val="00C00AC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d">
    <w:name w:val="Светлый список121"/>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117">
    <w:name w:val="Сетка таблицы2111"/>
    <w:basedOn w:val="affff1"/>
    <w:uiPriority w:val="59"/>
    <w:rsid w:val="00C00AC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11e">
    <w:name w:val="Светлый список1111"/>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114">
    <w:name w:val="Сетка таблицы411"/>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112">
    <w:name w:val="Сетка таблицы511"/>
    <w:basedOn w:val="affff1"/>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10">
    <w:name w:val="Сетка таблицы1311"/>
    <w:rsid w:val="00C00AC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11">
    <w:name w:val="Средняя заливка 2 - Акцент 1111"/>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1110">
    <w:name w:val="Таблица простая 41111"/>
    <w:basedOn w:val="affff1"/>
    <w:uiPriority w:val="44"/>
    <w:rsid w:val="00C00AC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110">
    <w:name w:val="91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8112">
    <w:name w:val="81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7112">
    <w:name w:val="71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11">
    <w:name w:val="Normal Table011"/>
    <w:rsid w:val="00C00AC3"/>
    <w:rPr>
      <w:rFonts w:ascii="Arial" w:eastAsia="Arial" w:hAnsi="Arial" w:cs="Arial"/>
      <w:color w:val="000000"/>
    </w:rPr>
    <w:tblPr>
      <w:tblCellMar>
        <w:top w:w="0" w:type="dxa"/>
        <w:left w:w="0" w:type="dxa"/>
        <w:bottom w:w="0" w:type="dxa"/>
        <w:right w:w="0" w:type="dxa"/>
      </w:tblCellMar>
    </w:tblPr>
  </w:style>
  <w:style w:type="table" w:customStyle="1" w:styleId="1111110">
    <w:name w:val="Сетка таблицы111111"/>
    <w:basedOn w:val="affff1"/>
    <w:uiPriority w:val="59"/>
    <w:rsid w:val="00C00AC3"/>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11">
    <w:name w:val="Таблица-сетка 5 темная — акцент 31211"/>
    <w:basedOn w:val="affff1"/>
    <w:uiPriority w:val="50"/>
    <w:rsid w:val="00C00AC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511">
    <w:name w:val="Сетка таблицы1511"/>
    <w:basedOn w:val="affff1"/>
    <w:uiPriority w:val="59"/>
    <w:rsid w:val="00C00AC3"/>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2">
    <w:name w:val="Веб-таблица 13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311">
    <w:name w:val="Веб-таблица 23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310">
    <w:name w:val="Веб-таблица 33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1ff2">
    <w:name w:val="Изысканная таблица3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31f">
    <w:name w:val="Изящная таблица 1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5">
    <w:name w:val="Изящная таблица 23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31f0">
    <w:name w:val="Классическая таблица 13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6">
    <w:name w:val="Классическая таблица 23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3311">
    <w:name w:val="Классическая таблица 33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311">
    <w:name w:val="Классическая таблица 43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31f1">
    <w:name w:val="Объемная таблица 1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317">
    <w:name w:val="Объемная таблица 2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312">
    <w:name w:val="Объемная таблица 3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131f2">
    <w:name w:val="Простая таблица 13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2318">
    <w:name w:val="Простая таблица 2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313">
    <w:name w:val="Простая таблица 3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131f3">
    <w:name w:val="Сетка таблицы 131"/>
    <w:basedOn w:val="affff1"/>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319">
    <w:name w:val="Сетка таблицы 23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3314">
    <w:name w:val="Сетка таблицы 33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4312">
    <w:name w:val="Сетка таблицы 43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5310">
    <w:name w:val="Сетка таблицы 5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631">
    <w:name w:val="Сетка таблицы 6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7310">
    <w:name w:val="Сетка таблицы 73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8310">
    <w:name w:val="Сетка таблицы 83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31ff3">
    <w:name w:val="Современная таблица31"/>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31ff4">
    <w:name w:val="Стандартная таблица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131f4">
    <w:name w:val="Столбцы таблицы 13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a">
    <w:name w:val="Столбцы таблицы 231"/>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315">
    <w:name w:val="Столбцы таблицы 331"/>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313">
    <w:name w:val="Столбцы таблицы 4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1">
    <w:name w:val="Столбцы таблицы 531"/>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13">
    <w:name w:val="Таблица-список 131"/>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2">
    <w:name w:val="Таблица-список 231"/>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311">
    <w:name w:val="Таблица-список 33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431">
    <w:name w:val="Таблица-список 4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21ffa">
    <w:name w:val="Тема таблицы21"/>
    <w:basedOn w:val="affff1"/>
    <w:semiHidden/>
    <w:rsid w:val="00C00AC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f5">
    <w:name w:val="Цветная таблица 13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231b">
    <w:name w:val="Цветная таблица 23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3316">
    <w:name w:val="Цветная таблица 33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310">
    <w:name w:val="Таблица-список 5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631">
    <w:name w:val="Таблица-список 6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731">
    <w:name w:val="Таблица-список 731"/>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831">
    <w:name w:val="Таблица-список 8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221a">
    <w:name w:val="Таблица221"/>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31">
    <w:name w:val="Таблица10131"/>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fc">
    <w:name w:val="Система кодирования41"/>
    <w:uiPriority w:val="99"/>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31f6">
    <w:name w:val="Система кодирования131"/>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41">
    <w:name w:val="Таблица1041"/>
    <w:uiPriority w:val="99"/>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1c">
    <w:name w:val="Сетка таблицы23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210">
    <w:name w:val="Веб-таблица 112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210">
    <w:name w:val="Веб-таблица 212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21">
    <w:name w:val="Веб-таблица 312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21e">
    <w:name w:val="Изысканная таблица12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211">
    <w:name w:val="Изящная таблица 1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0">
    <w:name w:val="Изящная таблица 212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212">
    <w:name w:val="Классическая таблица 112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211">
    <w:name w:val="Классическая таблица 212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210">
    <w:name w:val="Классическая таблица 312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211">
    <w:name w:val="Классическая таблица 412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213">
    <w:name w:val="Объемная таблица 1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212">
    <w:name w:val="Объемная таблица 2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211">
    <w:name w:val="Объемная таблица 3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214">
    <w:name w:val="Простая таблица 112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213">
    <w:name w:val="Простая таблица 2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212">
    <w:name w:val="Простая таблица 31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215">
    <w:name w:val="Сетка таблицы 1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214">
    <w:name w:val="Сетка таблицы 212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213">
    <w:name w:val="Сетка таблицы 312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212">
    <w:name w:val="Сетка таблицы 412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210">
    <w:name w:val="Сетка таблицы 51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21">
    <w:name w:val="Сетка таблицы 61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21">
    <w:name w:val="Сетка таблицы 712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21">
    <w:name w:val="Сетка таблицы 812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1f">
    <w:name w:val="Современная таблица121"/>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1f0">
    <w:name w:val="Стандартная таблица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16">
    <w:name w:val="Столбцы таблицы 112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5">
    <w:name w:val="Столбцы таблицы 2121"/>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214">
    <w:name w:val="Столбцы таблицы 3121"/>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213">
    <w:name w:val="Столбцы таблицы 4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1">
    <w:name w:val="Столбцы таблицы 5121"/>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211">
    <w:name w:val="Таблица-список 1121"/>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211">
    <w:name w:val="Таблица-список 2121"/>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210">
    <w:name w:val="Таблица-список 312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21">
    <w:name w:val="Таблица-список 41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217">
    <w:name w:val="Цветная таблица 112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216">
    <w:name w:val="Цветная таблица 212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215">
    <w:name w:val="Цветная таблица 312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21">
    <w:name w:val="Таблица-список 5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21">
    <w:name w:val="Таблица-список 6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21">
    <w:name w:val="Таблица-список 7121"/>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21">
    <w:name w:val="Таблица-список 8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21">
    <w:name w:val="Таблица1022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31a">
    <w:name w:val="Сетка таблицы113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21">
    <w:name w:val="Таблица10112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21b">
    <w:name w:val="Система кодирования221"/>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218">
    <w:name w:val="Система кодирования1121"/>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1ff5">
    <w:name w:val="Структура сообщения3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31">
    <w:name w:val="Средняя заливка 2 - Акцент 131"/>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1f1">
    <w:name w:val="Описание сегмента121"/>
    <w:basedOn w:val="affff1"/>
    <w:uiPriority w:val="99"/>
    <w:rsid w:val="00C00AC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21f2">
    <w:name w:val="Структура сообщения12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210">
    <w:name w:val="Сетка таблицы1221"/>
    <w:basedOn w:val="affff1"/>
    <w:rsid w:val="00C00AC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f7">
    <w:name w:val="Светлый список131"/>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218">
    <w:name w:val="Сетка таблицы321"/>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217">
    <w:name w:val="Сетка таблицы2121"/>
    <w:basedOn w:val="affff1"/>
    <w:uiPriority w:val="59"/>
    <w:rsid w:val="00C00AC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219">
    <w:name w:val="Светлый список1121"/>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213">
    <w:name w:val="Сетка таблицы421"/>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212">
    <w:name w:val="Сетка таблицы521"/>
    <w:basedOn w:val="affff1"/>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10">
    <w:name w:val="Сетка таблицы1321"/>
    <w:rsid w:val="00C00AC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21">
    <w:name w:val="Средняя заливка 2 - Акцент 1121"/>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2110">
    <w:name w:val="Таблица простая 41211"/>
    <w:basedOn w:val="affff1"/>
    <w:uiPriority w:val="44"/>
    <w:rsid w:val="00C00AC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210">
    <w:name w:val="92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8211">
    <w:name w:val="82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7211">
    <w:name w:val="72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21">
    <w:name w:val="Normal Table021"/>
    <w:rsid w:val="00C00AC3"/>
    <w:rPr>
      <w:rFonts w:ascii="Arial" w:eastAsia="Arial" w:hAnsi="Arial" w:cs="Arial"/>
      <w:color w:val="000000"/>
    </w:rPr>
    <w:tblPr>
      <w:tblCellMar>
        <w:top w:w="0" w:type="dxa"/>
        <w:left w:w="0" w:type="dxa"/>
        <w:bottom w:w="0" w:type="dxa"/>
        <w:right w:w="0" w:type="dxa"/>
      </w:tblCellMar>
    </w:tblPr>
  </w:style>
  <w:style w:type="table" w:customStyle="1" w:styleId="111211">
    <w:name w:val="Сетка таблицы111211"/>
    <w:basedOn w:val="affff1"/>
    <w:uiPriority w:val="59"/>
    <w:rsid w:val="00C00AC3"/>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
    <w:name w:val="g_Обычный"/>
    <w:link w:val="g0"/>
    <w:qFormat/>
    <w:rsid w:val="00C00AC3"/>
    <w:pPr>
      <w:spacing w:line="360" w:lineRule="auto"/>
      <w:ind w:firstLine="709"/>
      <w:jc w:val="both"/>
    </w:pPr>
    <w:rPr>
      <w:rFonts w:eastAsiaTheme="minorHAnsi" w:cstheme="minorBidi"/>
      <w:sz w:val="26"/>
      <w:szCs w:val="24"/>
      <w:lang w:eastAsia="en-US"/>
    </w:rPr>
  </w:style>
  <w:style w:type="character" w:customStyle="1" w:styleId="g0">
    <w:name w:val="g_Обычный Знак"/>
    <w:basedOn w:val="affff0"/>
    <w:link w:val="g"/>
    <w:rsid w:val="00C00AC3"/>
    <w:rPr>
      <w:rFonts w:eastAsiaTheme="minorHAnsi" w:cstheme="minorBidi"/>
      <w:sz w:val="26"/>
      <w:szCs w:val="24"/>
      <w:lang w:eastAsia="en-US"/>
    </w:rPr>
  </w:style>
  <w:style w:type="paragraph" w:customStyle="1" w:styleId="1fe">
    <w:name w:val="Заголовок 1 ТТ"/>
    <w:basedOn w:val="1ff6"/>
    <w:next w:val="affff"/>
    <w:qFormat/>
    <w:rsid w:val="009044A2"/>
    <w:pPr>
      <w:numPr>
        <w:numId w:val="197"/>
      </w:numPr>
      <w:tabs>
        <w:tab w:val="num" w:pos="360"/>
      </w:tabs>
      <w:suppressAutoHyphens/>
      <w:spacing w:before="240" w:after="60" w:line="276" w:lineRule="auto"/>
      <w:ind w:firstLine="0"/>
      <w:jc w:val="both"/>
    </w:pPr>
    <w:rPr>
      <w:bCs/>
      <w:kern w:val="32"/>
      <w:sz w:val="28"/>
      <w:szCs w:val="28"/>
      <w:lang w:eastAsia="en-US"/>
    </w:rPr>
  </w:style>
  <w:style w:type="paragraph" w:customStyle="1" w:styleId="2fffffffff0">
    <w:name w:val="Заголовок 2 ТТ"/>
    <w:basedOn w:val="2f"/>
    <w:next w:val="affff"/>
    <w:qFormat/>
    <w:rsid w:val="009044A2"/>
    <w:pPr>
      <w:keepLines/>
      <w:tabs>
        <w:tab w:val="clear" w:pos="1209"/>
        <w:tab w:val="num" w:pos="360"/>
      </w:tabs>
      <w:suppressAutoHyphens/>
      <w:spacing w:line="276" w:lineRule="auto"/>
      <w:ind w:left="1440"/>
      <w:jc w:val="both"/>
    </w:pPr>
    <w:rPr>
      <w:rFonts w:ascii="Times New Roman" w:hAnsi="Times New Roman" w:cs="Times New Roman"/>
      <w:i w:val="0"/>
      <w:lang w:eastAsia="en-US"/>
    </w:rPr>
  </w:style>
  <w:style w:type="paragraph" w:customStyle="1" w:styleId="3ffffff2">
    <w:name w:val="Заголовок 3 ТТ"/>
    <w:basedOn w:val="3f3"/>
    <w:next w:val="affff"/>
    <w:qFormat/>
    <w:rsid w:val="009044A2"/>
    <w:pPr>
      <w:keepLines/>
      <w:tabs>
        <w:tab w:val="clear" w:pos="1209"/>
        <w:tab w:val="num" w:pos="360"/>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76" w:lineRule="auto"/>
      <w:ind w:left="2160" w:hanging="180"/>
      <w:contextualSpacing/>
      <w:textAlignment w:val="baseline"/>
    </w:pPr>
    <w:rPr>
      <w:rFonts w:ascii="Times New Roman" w:eastAsia="Arial Unicode MS" w:hAnsi="Times New Roman" w:cs="Times New Roman"/>
      <w:sz w:val="28"/>
      <w:szCs w:val="28"/>
    </w:rPr>
  </w:style>
  <w:style w:type="paragraph" w:customStyle="1" w:styleId="4fff9">
    <w:name w:val="Заголовок 4 ТТ"/>
    <w:basedOn w:val="4b"/>
    <w:next w:val="affff"/>
    <w:qFormat/>
    <w:rsid w:val="009044A2"/>
    <w:pPr>
      <w:tabs>
        <w:tab w:val="clear" w:pos="1209"/>
        <w:tab w:val="num" w:pos="360"/>
      </w:tabs>
      <w:suppressAutoHyphens/>
      <w:spacing w:before="120" w:after="60" w:line="276" w:lineRule="auto"/>
      <w:ind w:left="2880"/>
    </w:pPr>
    <w:rPr>
      <w:bCs/>
    </w:rPr>
  </w:style>
  <w:style w:type="character" w:customStyle="1" w:styleId="WW8Num9z4">
    <w:name w:val="WW8Num9z4"/>
    <w:rsid w:val="009044A2"/>
  </w:style>
  <w:style w:type="character" w:customStyle="1" w:styleId="WW8Num9z5">
    <w:name w:val="WW8Num9z5"/>
    <w:rsid w:val="009044A2"/>
  </w:style>
  <w:style w:type="character" w:customStyle="1" w:styleId="WW8Num9z6">
    <w:name w:val="WW8Num9z6"/>
    <w:rsid w:val="009044A2"/>
  </w:style>
  <w:style w:type="character" w:customStyle="1" w:styleId="WW8Num9z7">
    <w:name w:val="WW8Num9z7"/>
    <w:rsid w:val="009044A2"/>
  </w:style>
  <w:style w:type="character" w:customStyle="1" w:styleId="WW8Num9z8">
    <w:name w:val="WW8Num9z8"/>
    <w:rsid w:val="009044A2"/>
  </w:style>
  <w:style w:type="character" w:customStyle="1" w:styleId="WW8Num10z5">
    <w:name w:val="WW8Num10z5"/>
    <w:rsid w:val="009044A2"/>
  </w:style>
  <w:style w:type="character" w:customStyle="1" w:styleId="WW8Num10z6">
    <w:name w:val="WW8Num10z6"/>
    <w:rsid w:val="009044A2"/>
  </w:style>
  <w:style w:type="character" w:customStyle="1" w:styleId="WW8Num10z7">
    <w:name w:val="WW8Num10z7"/>
    <w:rsid w:val="009044A2"/>
  </w:style>
  <w:style w:type="character" w:customStyle="1" w:styleId="WW8Num10z8">
    <w:name w:val="WW8Num10z8"/>
    <w:rsid w:val="009044A2"/>
  </w:style>
  <w:style w:type="character" w:customStyle="1" w:styleId="WW8Num11z3">
    <w:name w:val="WW8Num11z3"/>
    <w:rsid w:val="009044A2"/>
  </w:style>
  <w:style w:type="character" w:customStyle="1" w:styleId="WW8Num11z4">
    <w:name w:val="WW8Num11z4"/>
    <w:rsid w:val="009044A2"/>
  </w:style>
  <w:style w:type="character" w:customStyle="1" w:styleId="WW8Num11z5">
    <w:name w:val="WW8Num11z5"/>
    <w:rsid w:val="009044A2"/>
  </w:style>
  <w:style w:type="character" w:customStyle="1" w:styleId="WW8Num11z6">
    <w:name w:val="WW8Num11z6"/>
    <w:rsid w:val="009044A2"/>
  </w:style>
  <w:style w:type="character" w:customStyle="1" w:styleId="WW8Num11z7">
    <w:name w:val="WW8Num11z7"/>
    <w:rsid w:val="009044A2"/>
  </w:style>
  <w:style w:type="character" w:customStyle="1" w:styleId="WW8Num11z8">
    <w:name w:val="WW8Num11z8"/>
    <w:rsid w:val="009044A2"/>
  </w:style>
  <w:style w:type="character" w:customStyle="1" w:styleId="WW8Num13z5">
    <w:name w:val="WW8Num13z5"/>
    <w:rsid w:val="009044A2"/>
  </w:style>
  <w:style w:type="character" w:customStyle="1" w:styleId="WW8Num13z6">
    <w:name w:val="WW8Num13z6"/>
    <w:rsid w:val="009044A2"/>
  </w:style>
  <w:style w:type="character" w:customStyle="1" w:styleId="WW8Num13z7">
    <w:name w:val="WW8Num13z7"/>
    <w:rsid w:val="009044A2"/>
  </w:style>
  <w:style w:type="character" w:customStyle="1" w:styleId="WW8Num13z8">
    <w:name w:val="WW8Num13z8"/>
    <w:rsid w:val="009044A2"/>
  </w:style>
  <w:style w:type="character" w:customStyle="1" w:styleId="WW8Num16z4">
    <w:name w:val="WW8Num16z4"/>
    <w:rsid w:val="009044A2"/>
  </w:style>
  <w:style w:type="character" w:customStyle="1" w:styleId="WW8Num16z5">
    <w:name w:val="WW8Num16z5"/>
    <w:rsid w:val="009044A2"/>
  </w:style>
  <w:style w:type="character" w:customStyle="1" w:styleId="WW8Num16z6">
    <w:name w:val="WW8Num16z6"/>
    <w:rsid w:val="009044A2"/>
  </w:style>
  <w:style w:type="character" w:customStyle="1" w:styleId="WW8Num16z7">
    <w:name w:val="WW8Num16z7"/>
    <w:rsid w:val="009044A2"/>
  </w:style>
  <w:style w:type="character" w:customStyle="1" w:styleId="WW8Num16z8">
    <w:name w:val="WW8Num16z8"/>
    <w:rsid w:val="009044A2"/>
  </w:style>
  <w:style w:type="character" w:customStyle="1" w:styleId="WW8Num4z4">
    <w:name w:val="WW8Num4z4"/>
    <w:rsid w:val="009044A2"/>
  </w:style>
  <w:style w:type="character" w:customStyle="1" w:styleId="WW8Num4z5">
    <w:name w:val="WW8Num4z5"/>
    <w:rsid w:val="009044A2"/>
  </w:style>
  <w:style w:type="character" w:customStyle="1" w:styleId="WW8Num4z6">
    <w:name w:val="WW8Num4z6"/>
    <w:rsid w:val="009044A2"/>
  </w:style>
  <w:style w:type="character" w:customStyle="1" w:styleId="WW8Num4z7">
    <w:name w:val="WW8Num4z7"/>
    <w:rsid w:val="009044A2"/>
  </w:style>
  <w:style w:type="character" w:customStyle="1" w:styleId="WW8Num4z8">
    <w:name w:val="WW8Num4z8"/>
    <w:rsid w:val="009044A2"/>
  </w:style>
  <w:style w:type="character" w:customStyle="1" w:styleId="WW8Num1zfalse">
    <w:name w:val="WW8Num1zfalse"/>
    <w:rsid w:val="009044A2"/>
  </w:style>
  <w:style w:type="character" w:customStyle="1" w:styleId="WW8Num2zfalse">
    <w:name w:val="WW8Num2zfalse"/>
    <w:rsid w:val="009044A2"/>
  </w:style>
  <w:style w:type="character" w:customStyle="1" w:styleId="WW8Num3zfalse">
    <w:name w:val="WW8Num3zfalse"/>
    <w:rsid w:val="009044A2"/>
  </w:style>
  <w:style w:type="character" w:customStyle="1" w:styleId="WW8Num4zfalse">
    <w:name w:val="WW8Num4zfalse"/>
    <w:rsid w:val="009044A2"/>
  </w:style>
  <w:style w:type="character" w:customStyle="1" w:styleId="WW8Num9zfalse">
    <w:name w:val="WW8Num9zfalse"/>
    <w:rsid w:val="009044A2"/>
  </w:style>
  <w:style w:type="character" w:customStyle="1" w:styleId="WW8Num11zfalse">
    <w:name w:val="WW8Num11zfalse"/>
    <w:rsid w:val="009044A2"/>
  </w:style>
  <w:style w:type="character" w:customStyle="1" w:styleId="WW8Num11ztrue">
    <w:name w:val="WW8Num11ztrue"/>
    <w:rsid w:val="009044A2"/>
  </w:style>
  <w:style w:type="character" w:customStyle="1" w:styleId="WW-WW8Num11ztrue">
    <w:name w:val="WW-WW8Num11ztrue"/>
    <w:rsid w:val="009044A2"/>
  </w:style>
  <w:style w:type="character" w:customStyle="1" w:styleId="WW-WW8Num11ztrue1">
    <w:name w:val="WW-WW8Num11ztrue1"/>
    <w:rsid w:val="009044A2"/>
  </w:style>
  <w:style w:type="character" w:customStyle="1" w:styleId="WW-WW8Num11ztrue2">
    <w:name w:val="WW-WW8Num11ztrue2"/>
    <w:rsid w:val="009044A2"/>
  </w:style>
  <w:style w:type="character" w:customStyle="1" w:styleId="WW-WW8Num11ztrue3">
    <w:name w:val="WW-WW8Num11ztrue3"/>
    <w:rsid w:val="009044A2"/>
  </w:style>
  <w:style w:type="character" w:customStyle="1" w:styleId="WW-WW8Num11ztrue4">
    <w:name w:val="WW-WW8Num11ztrue4"/>
    <w:rsid w:val="009044A2"/>
  </w:style>
  <w:style w:type="character" w:customStyle="1" w:styleId="WW-WW8Num11ztrue5">
    <w:name w:val="WW-WW8Num11ztrue5"/>
    <w:rsid w:val="009044A2"/>
  </w:style>
  <w:style w:type="character" w:customStyle="1" w:styleId="WW-WW8Num11ztrue6">
    <w:name w:val="WW-WW8Num11ztrue6"/>
    <w:rsid w:val="009044A2"/>
  </w:style>
  <w:style w:type="character" w:customStyle="1" w:styleId="WW8Num12zfalse">
    <w:name w:val="WW8Num12zfalse"/>
    <w:rsid w:val="009044A2"/>
  </w:style>
  <w:style w:type="character" w:customStyle="1" w:styleId="WW8Num12ztrue">
    <w:name w:val="WW8Num12ztrue"/>
    <w:rsid w:val="009044A2"/>
  </w:style>
  <w:style w:type="character" w:customStyle="1" w:styleId="WW-WW8Num12ztrue">
    <w:name w:val="WW-WW8Num12ztrue"/>
    <w:rsid w:val="009044A2"/>
  </w:style>
  <w:style w:type="character" w:customStyle="1" w:styleId="WW-WW8Num12ztrue1">
    <w:name w:val="WW-WW8Num12ztrue1"/>
    <w:rsid w:val="009044A2"/>
  </w:style>
  <w:style w:type="character" w:customStyle="1" w:styleId="WW-WW8Num12ztrue2">
    <w:name w:val="WW-WW8Num12ztrue2"/>
    <w:rsid w:val="009044A2"/>
  </w:style>
  <w:style w:type="character" w:customStyle="1" w:styleId="WW-WW8Num12ztrue3">
    <w:name w:val="WW-WW8Num12ztrue3"/>
    <w:rsid w:val="009044A2"/>
  </w:style>
  <w:style w:type="character" w:customStyle="1" w:styleId="WW-WW8Num12ztrue4">
    <w:name w:val="WW-WW8Num12ztrue4"/>
    <w:rsid w:val="009044A2"/>
  </w:style>
  <w:style w:type="character" w:customStyle="1" w:styleId="WW-WW8Num12ztrue5">
    <w:name w:val="WW-WW8Num12ztrue5"/>
    <w:rsid w:val="009044A2"/>
  </w:style>
  <w:style w:type="character" w:customStyle="1" w:styleId="WW-WW8Num12ztrue6">
    <w:name w:val="WW-WW8Num12ztrue6"/>
    <w:rsid w:val="009044A2"/>
  </w:style>
  <w:style w:type="character" w:customStyle="1" w:styleId="WW8Num16ztrue">
    <w:name w:val="WW8Num16ztrue"/>
    <w:rsid w:val="009044A2"/>
  </w:style>
  <w:style w:type="character" w:customStyle="1" w:styleId="WW-WW8Num16ztrue">
    <w:name w:val="WW-WW8Num16ztrue"/>
    <w:rsid w:val="009044A2"/>
  </w:style>
  <w:style w:type="character" w:customStyle="1" w:styleId="WW-WW8Num16ztrue1">
    <w:name w:val="WW-WW8Num16ztrue1"/>
    <w:rsid w:val="009044A2"/>
  </w:style>
  <w:style w:type="character" w:customStyle="1" w:styleId="WW-WW8Num16ztrue2">
    <w:name w:val="WW-WW8Num16ztrue2"/>
    <w:rsid w:val="009044A2"/>
  </w:style>
  <w:style w:type="character" w:customStyle="1" w:styleId="WW-WW8Num16ztrue3">
    <w:name w:val="WW-WW8Num16ztrue3"/>
    <w:rsid w:val="009044A2"/>
  </w:style>
  <w:style w:type="character" w:customStyle="1" w:styleId="WW-WW8Num16ztrue4">
    <w:name w:val="WW-WW8Num16ztrue4"/>
    <w:rsid w:val="009044A2"/>
  </w:style>
  <w:style w:type="character" w:customStyle="1" w:styleId="WW-WW8Num16ztrue5">
    <w:name w:val="WW-WW8Num16ztrue5"/>
    <w:rsid w:val="009044A2"/>
  </w:style>
  <w:style w:type="character" w:customStyle="1" w:styleId="WW-WW8Num16ztrue6">
    <w:name w:val="WW-WW8Num16ztrue6"/>
    <w:rsid w:val="009044A2"/>
  </w:style>
  <w:style w:type="character" w:customStyle="1" w:styleId="WW8Num18ztrue">
    <w:name w:val="WW8Num18ztrue"/>
    <w:rsid w:val="009044A2"/>
  </w:style>
  <w:style w:type="character" w:customStyle="1" w:styleId="WW-WW8Num18ztrue">
    <w:name w:val="WW-WW8Num18ztrue"/>
    <w:rsid w:val="009044A2"/>
  </w:style>
  <w:style w:type="character" w:customStyle="1" w:styleId="WW-WW8Num18ztrue1">
    <w:name w:val="WW-WW8Num18ztrue1"/>
    <w:rsid w:val="009044A2"/>
  </w:style>
  <w:style w:type="character" w:customStyle="1" w:styleId="WW-WW8Num18ztrue2">
    <w:name w:val="WW-WW8Num18ztrue2"/>
    <w:rsid w:val="009044A2"/>
  </w:style>
  <w:style w:type="character" w:customStyle="1" w:styleId="WW-WW8Num18ztrue3">
    <w:name w:val="WW-WW8Num18ztrue3"/>
    <w:rsid w:val="009044A2"/>
  </w:style>
  <w:style w:type="character" w:customStyle="1" w:styleId="WW-WW8Num18ztrue4">
    <w:name w:val="WW-WW8Num18ztrue4"/>
    <w:rsid w:val="009044A2"/>
  </w:style>
  <w:style w:type="character" w:customStyle="1" w:styleId="WW-WW8Num18ztrue5">
    <w:name w:val="WW-WW8Num18ztrue5"/>
    <w:rsid w:val="009044A2"/>
  </w:style>
  <w:style w:type="character" w:customStyle="1" w:styleId="WW-WW8Num18ztrue6">
    <w:name w:val="WW-WW8Num18ztrue6"/>
    <w:rsid w:val="009044A2"/>
  </w:style>
  <w:style w:type="character" w:customStyle="1" w:styleId="WW8Num22ztrue">
    <w:name w:val="WW8Num22ztrue"/>
    <w:rsid w:val="009044A2"/>
  </w:style>
  <w:style w:type="character" w:customStyle="1" w:styleId="WW-WW8Num22ztrue">
    <w:name w:val="WW-WW8Num22ztrue"/>
    <w:rsid w:val="009044A2"/>
  </w:style>
  <w:style w:type="character" w:customStyle="1" w:styleId="WW-WW8Num22ztrue1">
    <w:name w:val="WW-WW8Num22ztrue1"/>
    <w:rsid w:val="009044A2"/>
  </w:style>
  <w:style w:type="character" w:customStyle="1" w:styleId="WW-WW8Num22ztrue2">
    <w:name w:val="WW-WW8Num22ztrue2"/>
    <w:rsid w:val="009044A2"/>
  </w:style>
  <w:style w:type="character" w:customStyle="1" w:styleId="WW-WW8Num22ztrue3">
    <w:name w:val="WW-WW8Num22ztrue3"/>
    <w:rsid w:val="009044A2"/>
  </w:style>
  <w:style w:type="character" w:customStyle="1" w:styleId="WW-WW8Num22ztrue4">
    <w:name w:val="WW-WW8Num22ztrue4"/>
    <w:rsid w:val="009044A2"/>
  </w:style>
  <w:style w:type="character" w:customStyle="1" w:styleId="WW-WW8Num22ztrue5">
    <w:name w:val="WW-WW8Num22ztrue5"/>
    <w:rsid w:val="009044A2"/>
  </w:style>
  <w:style w:type="character" w:customStyle="1" w:styleId="WW-WW8Num22ztrue6">
    <w:name w:val="WW-WW8Num22ztrue6"/>
    <w:rsid w:val="009044A2"/>
  </w:style>
  <w:style w:type="character" w:customStyle="1" w:styleId="WW8Num23zfalse">
    <w:name w:val="WW8Num23zfalse"/>
    <w:rsid w:val="009044A2"/>
  </w:style>
  <w:style w:type="character" w:customStyle="1" w:styleId="WW8Num23z1">
    <w:name w:val="WW8Num23z1"/>
    <w:rsid w:val="009044A2"/>
    <w:rPr>
      <w:rFonts w:ascii="Times New Roman" w:hAnsi="Times New Roman" w:cs="Times New Roman"/>
      <w:b w:val="0"/>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23ztrue">
    <w:name w:val="WW8Num23ztrue"/>
    <w:rsid w:val="009044A2"/>
  </w:style>
  <w:style w:type="character" w:customStyle="1" w:styleId="WW-WW8Num23ztrue">
    <w:name w:val="WW-WW8Num23ztrue"/>
    <w:rsid w:val="009044A2"/>
  </w:style>
  <w:style w:type="character" w:customStyle="1" w:styleId="WW-WW8Num23ztrue1">
    <w:name w:val="WW-WW8Num23ztrue1"/>
    <w:rsid w:val="009044A2"/>
  </w:style>
  <w:style w:type="character" w:customStyle="1" w:styleId="WW-WW8Num23ztrue2">
    <w:name w:val="WW-WW8Num23ztrue2"/>
    <w:rsid w:val="009044A2"/>
  </w:style>
  <w:style w:type="character" w:customStyle="1" w:styleId="WW-WW8Num23ztrue3">
    <w:name w:val="WW-WW8Num23ztrue3"/>
    <w:rsid w:val="009044A2"/>
  </w:style>
  <w:style w:type="character" w:customStyle="1" w:styleId="WW-WW8Num23ztrue4">
    <w:name w:val="WW-WW8Num23ztrue4"/>
    <w:rsid w:val="009044A2"/>
  </w:style>
  <w:style w:type="character" w:customStyle="1" w:styleId="WW-WW8Num23ztrue5">
    <w:name w:val="WW-WW8Num23ztrue5"/>
    <w:rsid w:val="009044A2"/>
  </w:style>
  <w:style w:type="character" w:customStyle="1" w:styleId="WW8Num25zfalse">
    <w:name w:val="WW8Num25zfalse"/>
    <w:rsid w:val="009044A2"/>
  </w:style>
  <w:style w:type="character" w:customStyle="1" w:styleId="WW8Num25ztrue">
    <w:name w:val="WW8Num25ztrue"/>
    <w:rsid w:val="009044A2"/>
  </w:style>
  <w:style w:type="character" w:customStyle="1" w:styleId="WW-WW8Num25ztrue">
    <w:name w:val="WW-WW8Num25ztrue"/>
    <w:rsid w:val="009044A2"/>
  </w:style>
  <w:style w:type="character" w:customStyle="1" w:styleId="WW-WW8Num25ztrue1">
    <w:name w:val="WW-WW8Num25ztrue1"/>
    <w:rsid w:val="009044A2"/>
  </w:style>
  <w:style w:type="character" w:customStyle="1" w:styleId="WW-WW8Num25ztrue2">
    <w:name w:val="WW-WW8Num25ztrue2"/>
    <w:rsid w:val="009044A2"/>
  </w:style>
  <w:style w:type="character" w:customStyle="1" w:styleId="WW-WW8Num25ztrue3">
    <w:name w:val="WW-WW8Num25ztrue3"/>
    <w:rsid w:val="009044A2"/>
  </w:style>
  <w:style w:type="character" w:customStyle="1" w:styleId="WW-WW8Num25ztrue4">
    <w:name w:val="WW-WW8Num25ztrue4"/>
    <w:rsid w:val="009044A2"/>
  </w:style>
  <w:style w:type="character" w:customStyle="1" w:styleId="WW-WW8Num25ztrue5">
    <w:name w:val="WW-WW8Num25ztrue5"/>
    <w:rsid w:val="009044A2"/>
  </w:style>
  <w:style w:type="character" w:customStyle="1" w:styleId="WW-WW8Num25ztrue6">
    <w:name w:val="WW-WW8Num25ztrue6"/>
    <w:rsid w:val="009044A2"/>
  </w:style>
  <w:style w:type="character" w:customStyle="1" w:styleId="WW8Num26zfalse">
    <w:name w:val="WW8Num26zfalse"/>
    <w:rsid w:val="009044A2"/>
  </w:style>
  <w:style w:type="character" w:customStyle="1" w:styleId="WW8Num26ztrue">
    <w:name w:val="WW8Num26ztrue"/>
    <w:rsid w:val="009044A2"/>
  </w:style>
  <w:style w:type="character" w:customStyle="1" w:styleId="WW-WW8Num26ztrue">
    <w:name w:val="WW-WW8Num26ztrue"/>
    <w:rsid w:val="009044A2"/>
  </w:style>
  <w:style w:type="character" w:customStyle="1" w:styleId="WW-WW8Num26ztrue1">
    <w:name w:val="WW-WW8Num26ztrue1"/>
    <w:rsid w:val="009044A2"/>
  </w:style>
  <w:style w:type="character" w:customStyle="1" w:styleId="WW-WW8Num26ztrue2">
    <w:name w:val="WW-WW8Num26ztrue2"/>
    <w:rsid w:val="009044A2"/>
  </w:style>
  <w:style w:type="character" w:customStyle="1" w:styleId="WW-WW8Num26ztrue3">
    <w:name w:val="WW-WW8Num26ztrue3"/>
    <w:rsid w:val="009044A2"/>
  </w:style>
  <w:style w:type="character" w:customStyle="1" w:styleId="WW-WW8Num26ztrue4">
    <w:name w:val="WW-WW8Num26ztrue4"/>
    <w:rsid w:val="009044A2"/>
  </w:style>
  <w:style w:type="character" w:customStyle="1" w:styleId="WW-WW8Num26ztrue5">
    <w:name w:val="WW-WW8Num26ztrue5"/>
    <w:rsid w:val="009044A2"/>
  </w:style>
  <w:style w:type="character" w:customStyle="1" w:styleId="WW-WW8Num26ztrue6">
    <w:name w:val="WW-WW8Num26ztrue6"/>
    <w:rsid w:val="009044A2"/>
  </w:style>
  <w:style w:type="character" w:customStyle="1" w:styleId="WW8Num27zfalse">
    <w:name w:val="WW8Num27zfalse"/>
    <w:rsid w:val="009044A2"/>
  </w:style>
  <w:style w:type="character" w:customStyle="1" w:styleId="WW8Num27ztrue">
    <w:name w:val="WW8Num27ztrue"/>
    <w:rsid w:val="009044A2"/>
  </w:style>
  <w:style w:type="character" w:customStyle="1" w:styleId="WW-WW8Num27ztrue">
    <w:name w:val="WW-WW8Num27ztrue"/>
    <w:rsid w:val="009044A2"/>
  </w:style>
  <w:style w:type="character" w:customStyle="1" w:styleId="WW-WW8Num27ztrue1">
    <w:name w:val="WW-WW8Num27ztrue1"/>
    <w:rsid w:val="009044A2"/>
  </w:style>
  <w:style w:type="character" w:customStyle="1" w:styleId="WW-WW8Num27ztrue2">
    <w:name w:val="WW-WW8Num27ztrue2"/>
    <w:rsid w:val="009044A2"/>
  </w:style>
  <w:style w:type="character" w:customStyle="1" w:styleId="WW-WW8Num27ztrue3">
    <w:name w:val="WW-WW8Num27ztrue3"/>
    <w:rsid w:val="009044A2"/>
  </w:style>
  <w:style w:type="character" w:customStyle="1" w:styleId="WW-WW8Num27ztrue4">
    <w:name w:val="WW-WW8Num27ztrue4"/>
    <w:rsid w:val="009044A2"/>
  </w:style>
  <w:style w:type="character" w:customStyle="1" w:styleId="WW-WW8Num27ztrue5">
    <w:name w:val="WW-WW8Num27ztrue5"/>
    <w:rsid w:val="009044A2"/>
  </w:style>
  <w:style w:type="character" w:customStyle="1" w:styleId="WW8Num28ztrue">
    <w:name w:val="WW8Num28ztrue"/>
    <w:rsid w:val="009044A2"/>
  </w:style>
  <w:style w:type="character" w:customStyle="1" w:styleId="WW-WW8Num28ztrue">
    <w:name w:val="WW-WW8Num28ztrue"/>
    <w:rsid w:val="009044A2"/>
  </w:style>
  <w:style w:type="character" w:customStyle="1" w:styleId="WW-WW8Num28ztrue1">
    <w:name w:val="WW-WW8Num28ztrue1"/>
    <w:rsid w:val="009044A2"/>
  </w:style>
  <w:style w:type="character" w:customStyle="1" w:styleId="WW-WW8Num28ztrue2">
    <w:name w:val="WW-WW8Num28ztrue2"/>
    <w:rsid w:val="009044A2"/>
  </w:style>
  <w:style w:type="character" w:customStyle="1" w:styleId="WW-WW8Num28ztrue3">
    <w:name w:val="WW-WW8Num28ztrue3"/>
    <w:rsid w:val="009044A2"/>
  </w:style>
  <w:style w:type="character" w:customStyle="1" w:styleId="WW-WW8Num28ztrue4">
    <w:name w:val="WW-WW8Num28ztrue4"/>
    <w:rsid w:val="009044A2"/>
  </w:style>
  <w:style w:type="character" w:customStyle="1" w:styleId="WW-WW8Num28ztrue5">
    <w:name w:val="WW-WW8Num28ztrue5"/>
    <w:rsid w:val="009044A2"/>
  </w:style>
  <w:style w:type="character" w:customStyle="1" w:styleId="WW8Num29ztrue">
    <w:name w:val="WW8Num29ztrue"/>
    <w:rsid w:val="009044A2"/>
  </w:style>
  <w:style w:type="character" w:customStyle="1" w:styleId="WW-WW8Num29ztrue">
    <w:name w:val="WW-WW8Num29ztrue"/>
    <w:rsid w:val="009044A2"/>
  </w:style>
  <w:style w:type="character" w:customStyle="1" w:styleId="WW-WW8Num29ztrue1">
    <w:name w:val="WW-WW8Num29ztrue1"/>
    <w:rsid w:val="009044A2"/>
  </w:style>
  <w:style w:type="character" w:customStyle="1" w:styleId="WW-WW8Num29ztrue2">
    <w:name w:val="WW-WW8Num29ztrue2"/>
    <w:rsid w:val="009044A2"/>
  </w:style>
  <w:style w:type="character" w:customStyle="1" w:styleId="WW-WW8Num29ztrue3">
    <w:name w:val="WW-WW8Num29ztrue3"/>
    <w:rsid w:val="009044A2"/>
  </w:style>
  <w:style w:type="character" w:customStyle="1" w:styleId="WW-WW8Num29ztrue4">
    <w:name w:val="WW-WW8Num29ztrue4"/>
    <w:rsid w:val="009044A2"/>
  </w:style>
  <w:style w:type="character" w:customStyle="1" w:styleId="WW-WW8Num29ztrue5">
    <w:name w:val="WW-WW8Num29ztrue5"/>
    <w:rsid w:val="009044A2"/>
  </w:style>
  <w:style w:type="character" w:customStyle="1" w:styleId="WW-WW8Num29ztrue6">
    <w:name w:val="WW-WW8Num29ztrue6"/>
    <w:rsid w:val="009044A2"/>
  </w:style>
  <w:style w:type="character" w:customStyle="1" w:styleId="WW8Num31zfalse">
    <w:name w:val="WW8Num31zfalse"/>
    <w:rsid w:val="009044A2"/>
  </w:style>
  <w:style w:type="character" w:customStyle="1" w:styleId="WW8Num31ztrue">
    <w:name w:val="WW8Num31ztrue"/>
    <w:rsid w:val="009044A2"/>
  </w:style>
  <w:style w:type="character" w:customStyle="1" w:styleId="WW-WW8Num31ztrue">
    <w:name w:val="WW-WW8Num31ztrue"/>
    <w:rsid w:val="009044A2"/>
  </w:style>
  <w:style w:type="character" w:customStyle="1" w:styleId="WW-WW8Num31ztrue1">
    <w:name w:val="WW-WW8Num31ztrue1"/>
    <w:rsid w:val="009044A2"/>
  </w:style>
  <w:style w:type="character" w:customStyle="1" w:styleId="WW-WW8Num31ztrue2">
    <w:name w:val="WW-WW8Num31ztrue2"/>
    <w:rsid w:val="009044A2"/>
  </w:style>
  <w:style w:type="character" w:customStyle="1" w:styleId="WW-WW8Num31ztrue3">
    <w:name w:val="WW-WW8Num31ztrue3"/>
    <w:rsid w:val="009044A2"/>
  </w:style>
  <w:style w:type="character" w:customStyle="1" w:styleId="WW-WW8Num31ztrue4">
    <w:name w:val="WW-WW8Num31ztrue4"/>
    <w:rsid w:val="009044A2"/>
  </w:style>
  <w:style w:type="character" w:customStyle="1" w:styleId="WW-WW8Num31ztrue5">
    <w:name w:val="WW-WW8Num31ztrue5"/>
    <w:rsid w:val="009044A2"/>
  </w:style>
  <w:style w:type="character" w:customStyle="1" w:styleId="WW-WW8Num31ztrue6">
    <w:name w:val="WW-WW8Num31ztrue6"/>
    <w:rsid w:val="009044A2"/>
  </w:style>
  <w:style w:type="character" w:customStyle="1" w:styleId="WW8Num32z1">
    <w:name w:val="WW8Num32z1"/>
    <w:rsid w:val="009044A2"/>
    <w:rPr>
      <w:rFonts w:ascii="Courier New" w:hAnsi="Courier New" w:cs="Courier New"/>
    </w:rPr>
  </w:style>
  <w:style w:type="character" w:customStyle="1" w:styleId="WW8Num32z2">
    <w:name w:val="WW8Num32z2"/>
    <w:rsid w:val="009044A2"/>
    <w:rPr>
      <w:rFonts w:ascii="Wingdings" w:hAnsi="Wingdings" w:cs="Wingdings"/>
    </w:rPr>
  </w:style>
  <w:style w:type="character" w:customStyle="1" w:styleId="WW8Num33ztrue">
    <w:name w:val="WW8Num33ztrue"/>
    <w:rsid w:val="009044A2"/>
  </w:style>
  <w:style w:type="character" w:customStyle="1" w:styleId="WW-WW8Num33ztrue">
    <w:name w:val="WW-WW8Num33ztrue"/>
    <w:rsid w:val="009044A2"/>
  </w:style>
  <w:style w:type="character" w:customStyle="1" w:styleId="WW-WW8Num33ztrue1">
    <w:name w:val="WW-WW8Num33ztrue1"/>
    <w:rsid w:val="009044A2"/>
  </w:style>
  <w:style w:type="character" w:customStyle="1" w:styleId="WW-WW8Num33ztrue2">
    <w:name w:val="WW-WW8Num33ztrue2"/>
    <w:rsid w:val="009044A2"/>
  </w:style>
  <w:style w:type="character" w:customStyle="1" w:styleId="WW-WW8Num33ztrue3">
    <w:name w:val="WW-WW8Num33ztrue3"/>
    <w:rsid w:val="009044A2"/>
  </w:style>
  <w:style w:type="character" w:customStyle="1" w:styleId="WW-WW8Num33ztrue4">
    <w:name w:val="WW-WW8Num33ztrue4"/>
    <w:rsid w:val="009044A2"/>
  </w:style>
  <w:style w:type="character" w:customStyle="1" w:styleId="WW-WW8Num33ztrue5">
    <w:name w:val="WW-WW8Num33ztrue5"/>
    <w:rsid w:val="009044A2"/>
  </w:style>
  <w:style w:type="character" w:customStyle="1" w:styleId="WW-WW8Num33ztrue6">
    <w:name w:val="WW-WW8Num33ztrue6"/>
    <w:rsid w:val="009044A2"/>
  </w:style>
  <w:style w:type="character" w:customStyle="1" w:styleId="WW8Num34zfalse">
    <w:name w:val="WW8Num34zfalse"/>
    <w:rsid w:val="009044A2"/>
  </w:style>
  <w:style w:type="character" w:customStyle="1" w:styleId="WW8Num34ztrue">
    <w:name w:val="WW8Num34ztrue"/>
    <w:rsid w:val="009044A2"/>
  </w:style>
  <w:style w:type="character" w:customStyle="1" w:styleId="WW-WW8Num34ztrue">
    <w:name w:val="WW-WW8Num34ztrue"/>
    <w:rsid w:val="009044A2"/>
  </w:style>
  <w:style w:type="character" w:customStyle="1" w:styleId="WW-WW8Num34ztrue1">
    <w:name w:val="WW-WW8Num34ztrue1"/>
    <w:rsid w:val="009044A2"/>
  </w:style>
  <w:style w:type="character" w:customStyle="1" w:styleId="WW-WW8Num34ztrue2">
    <w:name w:val="WW-WW8Num34ztrue2"/>
    <w:rsid w:val="009044A2"/>
  </w:style>
  <w:style w:type="character" w:customStyle="1" w:styleId="WW-WW8Num34ztrue3">
    <w:name w:val="WW-WW8Num34ztrue3"/>
    <w:rsid w:val="009044A2"/>
  </w:style>
  <w:style w:type="character" w:customStyle="1" w:styleId="WW-WW8Num34ztrue4">
    <w:name w:val="WW-WW8Num34ztrue4"/>
    <w:rsid w:val="009044A2"/>
  </w:style>
  <w:style w:type="character" w:customStyle="1" w:styleId="WW-WW8Num34ztrue5">
    <w:name w:val="WW-WW8Num34ztrue5"/>
    <w:rsid w:val="009044A2"/>
  </w:style>
  <w:style w:type="character" w:customStyle="1" w:styleId="WW-WW8Num34ztrue6">
    <w:name w:val="WW-WW8Num34ztrue6"/>
    <w:rsid w:val="009044A2"/>
  </w:style>
  <w:style w:type="character" w:customStyle="1" w:styleId="WW8Num36zfalse">
    <w:name w:val="WW8Num36zfalse"/>
    <w:rsid w:val="009044A2"/>
  </w:style>
  <w:style w:type="character" w:customStyle="1" w:styleId="WW8Num36ztrue">
    <w:name w:val="WW8Num36ztrue"/>
    <w:rsid w:val="009044A2"/>
  </w:style>
  <w:style w:type="character" w:customStyle="1" w:styleId="WW-WW8Num36ztrue">
    <w:name w:val="WW-WW8Num36ztrue"/>
    <w:rsid w:val="009044A2"/>
  </w:style>
  <w:style w:type="character" w:customStyle="1" w:styleId="WW-WW8Num36ztrue1">
    <w:name w:val="WW-WW8Num36ztrue1"/>
    <w:rsid w:val="009044A2"/>
  </w:style>
  <w:style w:type="character" w:customStyle="1" w:styleId="WW-WW8Num36ztrue2">
    <w:name w:val="WW-WW8Num36ztrue2"/>
    <w:rsid w:val="009044A2"/>
  </w:style>
  <w:style w:type="character" w:customStyle="1" w:styleId="WW-WW8Num36ztrue3">
    <w:name w:val="WW-WW8Num36ztrue3"/>
    <w:rsid w:val="009044A2"/>
  </w:style>
  <w:style w:type="character" w:customStyle="1" w:styleId="WW-WW8Num36ztrue4">
    <w:name w:val="WW-WW8Num36ztrue4"/>
    <w:rsid w:val="009044A2"/>
  </w:style>
  <w:style w:type="character" w:customStyle="1" w:styleId="WW-WW8Num36ztrue5">
    <w:name w:val="WW-WW8Num36ztrue5"/>
    <w:rsid w:val="009044A2"/>
  </w:style>
  <w:style w:type="character" w:customStyle="1" w:styleId="WW-WW8Num36ztrue6">
    <w:name w:val="WW-WW8Num36ztrue6"/>
    <w:rsid w:val="009044A2"/>
  </w:style>
  <w:style w:type="character" w:customStyle="1" w:styleId="affffffffffffffffffffffffffffffffffffe">
    <w:name w:val="_Титул_Организация Знак"/>
    <w:rsid w:val="009044A2"/>
    <w:rPr>
      <w:color w:val="A6A6A6"/>
      <w:sz w:val="32"/>
      <w:szCs w:val="32"/>
    </w:rPr>
  </w:style>
  <w:style w:type="character" w:customStyle="1" w:styleId="afffffffffffffffffffffffffffffffffffff">
    <w:name w:val="_Титул_Москва год Знак"/>
    <w:rsid w:val="009044A2"/>
    <w:rPr>
      <w:b/>
      <w:sz w:val="28"/>
      <w:szCs w:val="28"/>
    </w:rPr>
  </w:style>
  <w:style w:type="character" w:customStyle="1" w:styleId="afffffffffffffffffffffffffffffffffffff0">
    <w:name w:val="_Назв_рисунка Знак Знак"/>
    <w:rsid w:val="009044A2"/>
    <w:rPr>
      <w:bCs/>
      <w:sz w:val="22"/>
      <w:szCs w:val="22"/>
      <w:lang w:val="ru-RU" w:bidi="ar-SA"/>
    </w:rPr>
  </w:style>
  <w:style w:type="character" w:customStyle="1" w:styleId="afffffffffffffffffffffffffffffffffffff1">
    <w:name w:val="_Согласовано Знак"/>
    <w:rsid w:val="009044A2"/>
    <w:rPr>
      <w:rFonts w:ascii="Times New Roman Полужирный" w:hAnsi="Times New Roman Полужирный" w:cs="Times New Roman Полужирный"/>
      <w:b/>
      <w:bCs/>
      <w:caps/>
      <w:sz w:val="24"/>
      <w:szCs w:val="24"/>
    </w:rPr>
  </w:style>
  <w:style w:type="character" w:customStyle="1" w:styleId="afffffffffffffffffffffffffffffffffffff2">
    <w:name w:val="_Титул наименование организации Знак"/>
    <w:rsid w:val="009044A2"/>
    <w:rPr>
      <w:sz w:val="28"/>
      <w:szCs w:val="28"/>
      <w:lang w:val="ru-RU" w:eastAsia="ru-RU"/>
    </w:rPr>
  </w:style>
  <w:style w:type="character" w:customStyle="1" w:styleId="1ffffffffffffff">
    <w:name w:val="_Нумерованный 1 Знак"/>
    <w:rsid w:val="009044A2"/>
    <w:rPr>
      <w:sz w:val="24"/>
      <w:szCs w:val="24"/>
    </w:rPr>
  </w:style>
  <w:style w:type="character" w:customStyle="1" w:styleId="11ffff">
    <w:name w:val="_Нумерованный 1 Знак1"/>
    <w:rsid w:val="009044A2"/>
    <w:rPr>
      <w:sz w:val="24"/>
      <w:szCs w:val="24"/>
    </w:rPr>
  </w:style>
  <w:style w:type="character" w:customStyle="1" w:styleId="2fffffffff1">
    <w:name w:val="_Нумерованный 2 Знак"/>
    <w:rsid w:val="009044A2"/>
    <w:rPr>
      <w:sz w:val="24"/>
      <w:szCs w:val="24"/>
    </w:rPr>
  </w:style>
  <w:style w:type="character" w:customStyle="1" w:styleId="21ffb">
    <w:name w:val="_Нумерованный 2 Знак1"/>
    <w:rsid w:val="009044A2"/>
    <w:rPr>
      <w:sz w:val="24"/>
      <w:szCs w:val="24"/>
    </w:rPr>
  </w:style>
  <w:style w:type="character" w:customStyle="1" w:styleId="3ffffff3">
    <w:name w:val="_Нумерованный 3 Знак"/>
    <w:rsid w:val="009044A2"/>
    <w:rPr>
      <w:sz w:val="24"/>
      <w:szCs w:val="24"/>
    </w:rPr>
  </w:style>
  <w:style w:type="character" w:customStyle="1" w:styleId="afffffffffffffffffffffffffffffffffffff3">
    <w:name w:val="_Титул_Название сервиса Знак"/>
    <w:rsid w:val="009044A2"/>
    <w:rPr>
      <w:b/>
      <w:color w:val="A6A6A6"/>
      <w:sz w:val="36"/>
      <w:szCs w:val="36"/>
    </w:rPr>
  </w:style>
  <w:style w:type="character" w:customStyle="1" w:styleId="afffffffffffffffffffffffffffffffffffff4">
    <w:name w:val="_Титул_Название документа Знак"/>
    <w:rsid w:val="009044A2"/>
    <w:rPr>
      <w:b/>
      <w:caps/>
      <w:sz w:val="32"/>
      <w:szCs w:val="24"/>
    </w:rPr>
  </w:style>
  <w:style w:type="character" w:customStyle="1" w:styleId="afffffffffffffffffffffffffffffffffffff5">
    <w:name w:val="_Титул_Количество страниц Знак"/>
    <w:basedOn w:val="1ffff3"/>
    <w:rsid w:val="009044A2"/>
  </w:style>
  <w:style w:type="character" w:customStyle="1" w:styleId="afffffffffffffffffffffffffffffffffffff6">
    <w:name w:val="_Текст сноски Знак"/>
    <w:rsid w:val="009044A2"/>
    <w:rPr>
      <w:bCs/>
      <w:sz w:val="16"/>
      <w:vertAlign w:val="superscript"/>
    </w:rPr>
  </w:style>
  <w:style w:type="character" w:customStyle="1" w:styleId="xml-att-val">
    <w:name w:val="xml-att-val"/>
    <w:basedOn w:val="1ffff3"/>
    <w:rsid w:val="009044A2"/>
  </w:style>
  <w:style w:type="character" w:customStyle="1" w:styleId="pi1">
    <w:name w:val="pi1"/>
    <w:rsid w:val="009044A2"/>
    <w:rPr>
      <w:color w:val="0000FF"/>
    </w:rPr>
  </w:style>
  <w:style w:type="character" w:customStyle="1" w:styleId="pun">
    <w:name w:val="pun"/>
    <w:rsid w:val="009044A2"/>
  </w:style>
  <w:style w:type="character" w:customStyle="1" w:styleId="pln">
    <w:name w:val="pln"/>
    <w:rsid w:val="009044A2"/>
  </w:style>
  <w:style w:type="character" w:customStyle="1" w:styleId="str">
    <w:name w:val="str"/>
    <w:rsid w:val="009044A2"/>
  </w:style>
  <w:style w:type="character" w:customStyle="1" w:styleId="tag">
    <w:name w:val="tag"/>
    <w:rsid w:val="009044A2"/>
  </w:style>
  <w:style w:type="character" w:customStyle="1" w:styleId="atv">
    <w:name w:val="atv"/>
    <w:rsid w:val="009044A2"/>
  </w:style>
  <w:style w:type="paragraph" w:customStyle="1" w:styleId="3ffffff4">
    <w:name w:val="Название объекта3"/>
    <w:basedOn w:val="affff"/>
    <w:rsid w:val="009044A2"/>
    <w:pPr>
      <w:widowControl w:val="0"/>
      <w:suppressLineNumbers/>
      <w:suppressAutoHyphens/>
      <w:spacing w:before="120" w:after="120" w:line="360" w:lineRule="atLeast"/>
      <w:jc w:val="both"/>
      <w:textAlignment w:val="baseline"/>
    </w:pPr>
    <w:rPr>
      <w:rFonts w:cs="Mangal"/>
      <w:i/>
      <w:iCs/>
      <w:sz w:val="24"/>
      <w:szCs w:val="24"/>
      <w:lang w:eastAsia="zh-CN"/>
    </w:rPr>
  </w:style>
  <w:style w:type="paragraph" w:customStyle="1" w:styleId="afffffffffffffffffffffffffffffffffffff7">
    <w:name w:val="_Заголовок таблицы"/>
    <w:basedOn w:val="affff"/>
    <w:rsid w:val="009044A2"/>
    <w:pPr>
      <w:keepNext/>
      <w:suppressAutoHyphens/>
      <w:spacing w:before="120" w:after="120"/>
      <w:jc w:val="center"/>
    </w:pPr>
    <w:rPr>
      <w:b/>
      <w:sz w:val="24"/>
      <w:szCs w:val="24"/>
      <w:lang w:eastAsia="zh-CN"/>
    </w:rPr>
  </w:style>
  <w:style w:type="paragraph" w:customStyle="1" w:styleId="afffffffffffffffffffffffffffffffffffff8">
    <w:name w:val="_Титул_Организация"/>
    <w:basedOn w:val="affff"/>
    <w:rsid w:val="009044A2"/>
    <w:pPr>
      <w:suppressAutoHyphens/>
      <w:ind w:left="284" w:firstLine="567"/>
      <w:jc w:val="center"/>
    </w:pPr>
    <w:rPr>
      <w:color w:val="A6A6A6"/>
      <w:sz w:val="32"/>
      <w:szCs w:val="32"/>
      <w:lang w:eastAsia="zh-CN"/>
    </w:rPr>
  </w:style>
  <w:style w:type="paragraph" w:customStyle="1" w:styleId="afffffffffffffffffffffffffffffffffffff9">
    <w:name w:val="_Титул_Москва год"/>
    <w:basedOn w:val="affff"/>
    <w:rsid w:val="009044A2"/>
    <w:pPr>
      <w:widowControl w:val="0"/>
      <w:suppressAutoHyphens/>
      <w:spacing w:line="360" w:lineRule="atLeast"/>
      <w:ind w:left="284" w:firstLine="567"/>
      <w:jc w:val="center"/>
      <w:textAlignment w:val="baseline"/>
    </w:pPr>
    <w:rPr>
      <w:b/>
      <w:sz w:val="28"/>
      <w:szCs w:val="28"/>
      <w:lang w:eastAsia="zh-CN"/>
    </w:rPr>
  </w:style>
  <w:style w:type="paragraph" w:customStyle="1" w:styleId="afffffffffffffffffffffffffffffffffffffa">
    <w:name w:val="_Назв_рисунка"/>
    <w:basedOn w:val="affff"/>
    <w:next w:val="affff"/>
    <w:rsid w:val="009044A2"/>
    <w:pPr>
      <w:widowControl w:val="0"/>
      <w:suppressAutoHyphens/>
      <w:spacing w:before="60" w:after="120" w:line="360" w:lineRule="atLeast"/>
      <w:jc w:val="center"/>
      <w:textAlignment w:val="baseline"/>
    </w:pPr>
    <w:rPr>
      <w:bCs/>
      <w:sz w:val="22"/>
      <w:szCs w:val="22"/>
      <w:lang w:eastAsia="zh-CN"/>
    </w:rPr>
  </w:style>
  <w:style w:type="paragraph" w:customStyle="1" w:styleId="afffffffffffffffffffffffffffffffffffffb">
    <w:name w:val="_Согласовано"/>
    <w:basedOn w:val="affff"/>
    <w:rsid w:val="009044A2"/>
    <w:pPr>
      <w:widowControl w:val="0"/>
      <w:suppressAutoHyphens/>
      <w:spacing w:before="240" w:line="360" w:lineRule="atLeast"/>
      <w:jc w:val="both"/>
      <w:textAlignment w:val="baseline"/>
    </w:pPr>
    <w:rPr>
      <w:rFonts w:ascii="Times New Roman Полужирный" w:hAnsi="Times New Roman Полужирный" w:cs="Times New Roman Полужирный"/>
      <w:b/>
      <w:bCs/>
      <w:caps/>
      <w:sz w:val="24"/>
      <w:szCs w:val="24"/>
      <w:lang w:eastAsia="zh-CN"/>
    </w:rPr>
  </w:style>
  <w:style w:type="paragraph" w:customStyle="1" w:styleId="afffffffffffffffffffffffffffffffffffffc">
    <w:name w:val="_Текст исходного кода"/>
    <w:basedOn w:val="affff"/>
    <w:rsid w:val="009044A2"/>
    <w:pPr>
      <w:widowControl w:val="0"/>
      <w:suppressAutoHyphens/>
      <w:spacing w:line="360" w:lineRule="atLeast"/>
      <w:jc w:val="both"/>
      <w:textAlignment w:val="baseline"/>
    </w:pPr>
    <w:rPr>
      <w:rFonts w:ascii="Courier New" w:hAnsi="Courier New" w:cs="Courier New"/>
      <w:lang w:eastAsia="zh-CN"/>
    </w:rPr>
  </w:style>
  <w:style w:type="paragraph" w:customStyle="1" w:styleId="afffffffffffffffffffffffffffffffffffffd">
    <w:name w:val="_Титул_Название документа"/>
    <w:basedOn w:val="affff"/>
    <w:rsid w:val="009044A2"/>
    <w:pPr>
      <w:suppressAutoHyphens/>
      <w:spacing w:before="1500"/>
      <w:ind w:left="851"/>
      <w:jc w:val="center"/>
    </w:pPr>
    <w:rPr>
      <w:b/>
      <w:caps/>
      <w:sz w:val="32"/>
      <w:szCs w:val="24"/>
      <w:lang w:eastAsia="zh-CN"/>
    </w:rPr>
  </w:style>
  <w:style w:type="paragraph" w:customStyle="1" w:styleId="afffffffffffffffffffffffffffffffffffffe">
    <w:name w:val="_Титул наименование организации"/>
    <w:basedOn w:val="affff"/>
    <w:rsid w:val="009044A2"/>
    <w:pPr>
      <w:widowControl w:val="0"/>
      <w:suppressAutoHyphens/>
      <w:spacing w:line="360" w:lineRule="atLeast"/>
      <w:ind w:right="-5"/>
      <w:jc w:val="center"/>
      <w:textAlignment w:val="baseline"/>
    </w:pPr>
    <w:rPr>
      <w:sz w:val="28"/>
      <w:szCs w:val="28"/>
    </w:rPr>
  </w:style>
  <w:style w:type="paragraph" w:customStyle="1" w:styleId="affffffffffffffffffffffffffffffffffffff">
    <w:name w:val="_Титул_Название сервиса"/>
    <w:basedOn w:val="affff"/>
    <w:rsid w:val="009044A2"/>
    <w:pPr>
      <w:suppressAutoHyphens/>
      <w:spacing w:before="240"/>
      <w:ind w:left="284" w:firstLine="567"/>
      <w:jc w:val="center"/>
    </w:pPr>
    <w:rPr>
      <w:b/>
      <w:color w:val="A6A6A6"/>
      <w:sz w:val="36"/>
      <w:szCs w:val="36"/>
      <w:lang w:eastAsia="zh-CN"/>
    </w:rPr>
  </w:style>
  <w:style w:type="paragraph" w:customStyle="1" w:styleId="1b">
    <w:name w:val="_Нумерованный 1"/>
    <w:basedOn w:val="affff"/>
    <w:rsid w:val="009044A2"/>
    <w:pPr>
      <w:widowControl w:val="0"/>
      <w:numPr>
        <w:numId w:val="196"/>
      </w:numPr>
      <w:suppressAutoHyphens/>
      <w:spacing w:line="360" w:lineRule="atLeast"/>
      <w:jc w:val="both"/>
      <w:textAlignment w:val="baseline"/>
    </w:pPr>
    <w:rPr>
      <w:sz w:val="24"/>
      <w:szCs w:val="24"/>
      <w:lang w:eastAsia="zh-CN"/>
    </w:rPr>
  </w:style>
  <w:style w:type="paragraph" w:customStyle="1" w:styleId="2fffffffff2">
    <w:name w:val="_Нумерованный 2"/>
    <w:basedOn w:val="1b"/>
    <w:rsid w:val="009044A2"/>
  </w:style>
  <w:style w:type="paragraph" w:customStyle="1" w:styleId="3ffffff5">
    <w:name w:val="_Нумерованный 3"/>
    <w:basedOn w:val="2fffffffff2"/>
    <w:rsid w:val="009044A2"/>
  </w:style>
  <w:style w:type="paragraph" w:customStyle="1" w:styleId="41fd">
    <w:name w:val="Указатель 41"/>
    <w:basedOn w:val="affff"/>
    <w:next w:val="affff"/>
    <w:rsid w:val="009044A2"/>
    <w:pPr>
      <w:widowControl w:val="0"/>
      <w:suppressAutoHyphens/>
      <w:spacing w:line="360" w:lineRule="atLeast"/>
      <w:ind w:left="960" w:hanging="240"/>
      <w:jc w:val="both"/>
      <w:textAlignment w:val="baseline"/>
    </w:pPr>
    <w:rPr>
      <w:sz w:val="24"/>
      <w:szCs w:val="24"/>
      <w:lang w:eastAsia="zh-CN"/>
    </w:rPr>
  </w:style>
  <w:style w:type="paragraph" w:customStyle="1" w:styleId="51f1">
    <w:name w:val="Указатель 51"/>
    <w:basedOn w:val="affff"/>
    <w:next w:val="affff"/>
    <w:rsid w:val="009044A2"/>
    <w:pPr>
      <w:widowControl w:val="0"/>
      <w:suppressAutoHyphens/>
      <w:spacing w:line="360" w:lineRule="atLeast"/>
      <w:ind w:left="1200" w:hanging="240"/>
      <w:jc w:val="both"/>
      <w:textAlignment w:val="baseline"/>
    </w:pPr>
    <w:rPr>
      <w:sz w:val="24"/>
      <w:szCs w:val="24"/>
      <w:lang w:eastAsia="zh-CN"/>
    </w:rPr>
  </w:style>
  <w:style w:type="paragraph" w:customStyle="1" w:styleId="617">
    <w:name w:val="Указатель 61"/>
    <w:basedOn w:val="affff"/>
    <w:next w:val="affff"/>
    <w:rsid w:val="009044A2"/>
    <w:pPr>
      <w:widowControl w:val="0"/>
      <w:suppressAutoHyphens/>
      <w:spacing w:line="360" w:lineRule="atLeast"/>
      <w:ind w:left="1440" w:hanging="240"/>
      <w:jc w:val="both"/>
      <w:textAlignment w:val="baseline"/>
    </w:pPr>
    <w:rPr>
      <w:sz w:val="24"/>
      <w:szCs w:val="24"/>
      <w:lang w:eastAsia="zh-CN"/>
    </w:rPr>
  </w:style>
  <w:style w:type="paragraph" w:customStyle="1" w:styleId="affffffffffffffffffffffffffffffffffffff0">
    <w:name w:val="_Подзаголовок таблицы"/>
    <w:basedOn w:val="affff"/>
    <w:rsid w:val="009044A2"/>
    <w:pPr>
      <w:keepNext/>
      <w:widowControl w:val="0"/>
      <w:suppressAutoHyphens/>
      <w:spacing w:before="120" w:after="120" w:line="360" w:lineRule="atLeast"/>
      <w:jc w:val="center"/>
      <w:textAlignment w:val="baseline"/>
    </w:pPr>
    <w:rPr>
      <w:b/>
      <w:i/>
      <w:sz w:val="22"/>
      <w:szCs w:val="24"/>
      <w:lang w:eastAsia="zh-CN"/>
    </w:rPr>
  </w:style>
  <w:style w:type="paragraph" w:customStyle="1" w:styleId="affffffffffffffffffffffffffffffffffffff1">
    <w:name w:val="_Титул_Количество страниц"/>
    <w:basedOn w:val="affff"/>
    <w:rsid w:val="009044A2"/>
    <w:pPr>
      <w:suppressAutoHyphens/>
      <w:spacing w:before="200"/>
      <w:ind w:left="284" w:firstLine="567"/>
      <w:jc w:val="center"/>
    </w:pPr>
    <w:rPr>
      <w:lang w:eastAsia="zh-CN"/>
    </w:rPr>
  </w:style>
  <w:style w:type="paragraph" w:customStyle="1" w:styleId="affffffffffffffffffffffffffffffffffffff2">
    <w:name w:val="_Заголовок без нумерации в оглавлении"/>
    <w:basedOn w:val="affff"/>
    <w:next w:val="affff"/>
    <w:rsid w:val="009044A2"/>
    <w:pPr>
      <w:keepNext/>
      <w:keepLines/>
      <w:pageBreakBefore/>
      <w:suppressAutoHyphens/>
      <w:spacing w:before="480" w:after="360" w:line="360" w:lineRule="auto"/>
    </w:pPr>
    <w:rPr>
      <w:rFonts w:ascii="Times New Roman Полужирный" w:hAnsi="Times New Roman Полужирный" w:cs="Times New Roman Полужирный"/>
      <w:b/>
      <w:caps/>
      <w:sz w:val="32"/>
      <w:szCs w:val="32"/>
      <w:lang w:eastAsia="zh-CN"/>
    </w:rPr>
  </w:style>
  <w:style w:type="paragraph" w:customStyle="1" w:styleId="affffffffffffffffffffffffffffffffffffff3">
    <w:name w:val="Заголовок по центру"/>
    <w:basedOn w:val="affff"/>
    <w:next w:val="affff"/>
    <w:rsid w:val="009044A2"/>
    <w:pPr>
      <w:suppressAutoHyphens/>
      <w:spacing w:before="40" w:after="40"/>
      <w:ind w:firstLine="709"/>
      <w:jc w:val="center"/>
    </w:pPr>
    <w:rPr>
      <w:b/>
      <w:sz w:val="28"/>
      <w:szCs w:val="24"/>
      <w:lang w:eastAsia="zh-CN"/>
    </w:rPr>
  </w:style>
  <w:style w:type="paragraph" w:customStyle="1" w:styleId="affffffffffffffffffffffffffffffffffffff4">
    <w:name w:val="НАЗВАНИЕ БОЛЬШОЕ ПО ЦЕНТРУ не жирное курсив"/>
    <w:basedOn w:val="affff"/>
    <w:next w:val="affff"/>
    <w:rsid w:val="009044A2"/>
    <w:pPr>
      <w:suppressAutoHyphens/>
      <w:spacing w:before="120" w:after="120"/>
      <w:jc w:val="center"/>
    </w:pPr>
    <w:rPr>
      <w:i/>
      <w:caps/>
      <w:spacing w:val="20"/>
      <w:sz w:val="28"/>
      <w:szCs w:val="28"/>
      <w:lang w:eastAsia="zh-CN"/>
    </w:rPr>
  </w:style>
  <w:style w:type="paragraph" w:customStyle="1" w:styleId="affffffffffffffffffffffffffffffffffffff5">
    <w:name w:val="Название обычное по центру"/>
    <w:basedOn w:val="affff"/>
    <w:rsid w:val="009044A2"/>
    <w:pPr>
      <w:suppressAutoHyphens/>
      <w:spacing w:before="120" w:after="120"/>
      <w:jc w:val="center"/>
    </w:pPr>
    <w:rPr>
      <w:b/>
      <w:szCs w:val="24"/>
      <w:lang w:eastAsia="zh-CN"/>
    </w:rPr>
  </w:style>
  <w:style w:type="paragraph" w:customStyle="1" w:styleId="affffffffffffffffffffffffffffffffffffff6">
    <w:name w:val="_Текст сноски"/>
    <w:basedOn w:val="affff"/>
    <w:rsid w:val="009044A2"/>
    <w:pPr>
      <w:suppressAutoHyphens/>
    </w:pPr>
    <w:rPr>
      <w:bCs/>
      <w:sz w:val="16"/>
      <w:vertAlign w:val="superscript"/>
      <w:lang w:eastAsia="zh-CN"/>
    </w:rPr>
  </w:style>
  <w:style w:type="paragraph" w:customStyle="1" w:styleId="affffffffffffffffffffffffffffffffffffff7">
    <w:name w:val="_Титул_Дата"/>
    <w:basedOn w:val="affff"/>
    <w:rsid w:val="009044A2"/>
    <w:pPr>
      <w:suppressAutoHyphens/>
      <w:spacing w:before="200"/>
      <w:ind w:left="284" w:firstLine="567"/>
    </w:pPr>
    <w:rPr>
      <w:b/>
      <w:sz w:val="24"/>
      <w:szCs w:val="24"/>
      <w:lang w:eastAsia="zh-CN"/>
    </w:rPr>
  </w:style>
  <w:style w:type="character" w:customStyle="1" w:styleId="2fffffffff3">
    <w:name w:val="Текст примечания Знак2"/>
    <w:basedOn w:val="affff0"/>
    <w:uiPriority w:val="99"/>
    <w:rsid w:val="009044A2"/>
    <w:rPr>
      <w:sz w:val="20"/>
      <w:szCs w:val="20"/>
    </w:rPr>
  </w:style>
  <w:style w:type="paragraph" w:customStyle="1" w:styleId="affffffffffffffffffffffffffffffffffffff8">
    <w:name w:val="Серый список"/>
    <w:basedOn w:val="1fffffff3"/>
    <w:rsid w:val="009044A2"/>
    <w:pPr>
      <w:tabs>
        <w:tab w:val="clear" w:pos="1620"/>
      </w:tabs>
      <w:suppressAutoHyphens/>
      <w:autoSpaceDN/>
      <w:adjustRightInd/>
      <w:ind w:left="720" w:hanging="360"/>
    </w:pPr>
    <w:rPr>
      <w:color w:val="A6A6A6"/>
      <w:lang w:val="ru-RU" w:eastAsia="zh-CN"/>
    </w:rPr>
  </w:style>
  <w:style w:type="paragraph" w:customStyle="1" w:styleId="b">
    <w:name w:val="b"/>
    <w:basedOn w:val="affff"/>
    <w:rsid w:val="009044A2"/>
    <w:pPr>
      <w:suppressAutoHyphens/>
      <w:spacing w:before="280" w:after="280"/>
    </w:pPr>
    <w:rPr>
      <w:rFonts w:ascii="Courier New" w:hAnsi="Courier New" w:cs="Courier New"/>
      <w:b/>
      <w:bCs/>
      <w:color w:val="FF0000"/>
      <w:sz w:val="24"/>
      <w:szCs w:val="24"/>
      <w:lang w:eastAsia="zh-CN"/>
    </w:rPr>
  </w:style>
  <w:style w:type="paragraph" w:customStyle="1" w:styleId="e">
    <w:name w:val="e"/>
    <w:basedOn w:val="affff"/>
    <w:rsid w:val="009044A2"/>
    <w:pPr>
      <w:suppressAutoHyphens/>
      <w:spacing w:before="280" w:after="280"/>
      <w:ind w:left="240" w:right="240" w:hanging="240"/>
    </w:pPr>
    <w:rPr>
      <w:sz w:val="24"/>
      <w:szCs w:val="24"/>
      <w:lang w:eastAsia="zh-CN"/>
    </w:rPr>
  </w:style>
  <w:style w:type="paragraph" w:customStyle="1" w:styleId="k">
    <w:name w:val="k"/>
    <w:basedOn w:val="affff"/>
    <w:rsid w:val="009044A2"/>
    <w:pPr>
      <w:suppressAutoHyphens/>
      <w:spacing w:before="280" w:after="280"/>
      <w:ind w:left="240" w:right="240" w:hanging="240"/>
    </w:pPr>
    <w:rPr>
      <w:sz w:val="24"/>
      <w:szCs w:val="24"/>
      <w:lang w:eastAsia="zh-CN"/>
    </w:rPr>
  </w:style>
  <w:style w:type="paragraph" w:customStyle="1" w:styleId="t">
    <w:name w:val="t"/>
    <w:basedOn w:val="affff"/>
    <w:rsid w:val="009044A2"/>
    <w:pPr>
      <w:suppressAutoHyphens/>
      <w:spacing w:before="280" w:after="280"/>
    </w:pPr>
    <w:rPr>
      <w:color w:val="990000"/>
      <w:sz w:val="24"/>
      <w:szCs w:val="24"/>
      <w:lang w:eastAsia="zh-CN"/>
    </w:rPr>
  </w:style>
  <w:style w:type="paragraph" w:customStyle="1" w:styleId="xt">
    <w:name w:val="xt"/>
    <w:basedOn w:val="affff"/>
    <w:rsid w:val="009044A2"/>
    <w:pPr>
      <w:suppressAutoHyphens/>
      <w:spacing w:before="280" w:after="280"/>
    </w:pPr>
    <w:rPr>
      <w:color w:val="990099"/>
      <w:sz w:val="24"/>
      <w:szCs w:val="24"/>
      <w:lang w:eastAsia="zh-CN"/>
    </w:rPr>
  </w:style>
  <w:style w:type="paragraph" w:customStyle="1" w:styleId="ns">
    <w:name w:val="ns"/>
    <w:basedOn w:val="affff"/>
    <w:rsid w:val="009044A2"/>
    <w:pPr>
      <w:suppressAutoHyphens/>
      <w:spacing w:before="280" w:after="280"/>
    </w:pPr>
    <w:rPr>
      <w:color w:val="FF0000"/>
      <w:sz w:val="24"/>
      <w:szCs w:val="24"/>
      <w:lang w:eastAsia="zh-CN"/>
    </w:rPr>
  </w:style>
  <w:style w:type="paragraph" w:customStyle="1" w:styleId="dt">
    <w:name w:val="dt"/>
    <w:basedOn w:val="affff"/>
    <w:rsid w:val="009044A2"/>
    <w:pPr>
      <w:suppressAutoHyphens/>
      <w:spacing w:before="280" w:after="280"/>
    </w:pPr>
    <w:rPr>
      <w:color w:val="008000"/>
      <w:sz w:val="24"/>
      <w:szCs w:val="24"/>
      <w:lang w:eastAsia="zh-CN"/>
    </w:rPr>
  </w:style>
  <w:style w:type="paragraph" w:customStyle="1" w:styleId="m">
    <w:name w:val="m"/>
    <w:basedOn w:val="affff"/>
    <w:rsid w:val="009044A2"/>
    <w:pPr>
      <w:suppressAutoHyphens/>
      <w:spacing w:before="280" w:after="280"/>
    </w:pPr>
    <w:rPr>
      <w:color w:val="0000FF"/>
      <w:sz w:val="24"/>
      <w:szCs w:val="24"/>
      <w:lang w:eastAsia="zh-CN"/>
    </w:rPr>
  </w:style>
  <w:style w:type="paragraph" w:customStyle="1" w:styleId="tx">
    <w:name w:val="tx"/>
    <w:basedOn w:val="affff"/>
    <w:rsid w:val="009044A2"/>
    <w:pPr>
      <w:suppressAutoHyphens/>
      <w:spacing w:before="280" w:after="280"/>
    </w:pPr>
    <w:rPr>
      <w:b/>
      <w:bCs/>
      <w:sz w:val="24"/>
      <w:szCs w:val="24"/>
      <w:lang w:eastAsia="zh-CN"/>
    </w:rPr>
  </w:style>
  <w:style w:type="paragraph" w:customStyle="1" w:styleId="db">
    <w:name w:val="db"/>
    <w:basedOn w:val="affff"/>
    <w:rsid w:val="009044A2"/>
    <w:pPr>
      <w:pBdr>
        <w:top w:val="none" w:sz="0" w:space="0" w:color="000000"/>
        <w:left w:val="single" w:sz="6" w:space="4" w:color="C0C0C0"/>
        <w:bottom w:val="none" w:sz="0" w:space="0" w:color="000000"/>
        <w:right w:val="none" w:sz="0" w:space="0" w:color="000000"/>
      </w:pBdr>
      <w:suppressAutoHyphens/>
      <w:ind w:left="240"/>
    </w:pPr>
    <w:rPr>
      <w:rFonts w:ascii="Courier" w:hAnsi="Courier" w:cs="Courier"/>
      <w:sz w:val="24"/>
      <w:szCs w:val="24"/>
      <w:lang w:eastAsia="zh-CN"/>
    </w:rPr>
  </w:style>
  <w:style w:type="paragraph" w:customStyle="1" w:styleId="di">
    <w:name w:val="di"/>
    <w:basedOn w:val="affff"/>
    <w:rsid w:val="009044A2"/>
    <w:pPr>
      <w:suppressAutoHyphens/>
      <w:spacing w:before="280" w:after="280"/>
    </w:pPr>
    <w:rPr>
      <w:rFonts w:ascii="Courier" w:hAnsi="Courier" w:cs="Courier"/>
      <w:sz w:val="24"/>
      <w:szCs w:val="24"/>
      <w:lang w:eastAsia="zh-CN"/>
    </w:rPr>
  </w:style>
  <w:style w:type="paragraph" w:customStyle="1" w:styleId="pi">
    <w:name w:val="pi"/>
    <w:basedOn w:val="affff"/>
    <w:rsid w:val="009044A2"/>
    <w:pPr>
      <w:suppressAutoHyphens/>
      <w:spacing w:before="280" w:after="280"/>
    </w:pPr>
    <w:rPr>
      <w:color w:val="0000FF"/>
      <w:sz w:val="24"/>
      <w:szCs w:val="24"/>
      <w:lang w:eastAsia="zh-CN"/>
    </w:rPr>
  </w:style>
  <w:style w:type="paragraph" w:customStyle="1" w:styleId="cb">
    <w:name w:val="cb"/>
    <w:basedOn w:val="affff"/>
    <w:rsid w:val="009044A2"/>
    <w:pPr>
      <w:suppressAutoHyphens/>
      <w:ind w:left="240"/>
    </w:pPr>
    <w:rPr>
      <w:rFonts w:ascii="Courier" w:hAnsi="Courier" w:cs="Courier"/>
      <w:color w:val="888888"/>
      <w:sz w:val="24"/>
      <w:szCs w:val="24"/>
      <w:lang w:eastAsia="zh-CN"/>
    </w:rPr>
  </w:style>
  <w:style w:type="paragraph" w:customStyle="1" w:styleId="ci">
    <w:name w:val="ci"/>
    <w:basedOn w:val="affff"/>
    <w:rsid w:val="009044A2"/>
    <w:pPr>
      <w:suppressAutoHyphens/>
      <w:spacing w:before="280" w:after="280"/>
    </w:pPr>
    <w:rPr>
      <w:rFonts w:ascii="Courier" w:hAnsi="Courier" w:cs="Courier"/>
      <w:color w:val="888888"/>
      <w:sz w:val="24"/>
      <w:szCs w:val="24"/>
      <w:lang w:eastAsia="zh-CN"/>
    </w:rPr>
  </w:style>
  <w:style w:type="paragraph" w:customStyle="1" w:styleId="expand">
    <w:name w:val="expand"/>
    <w:basedOn w:val="affff"/>
    <w:rsid w:val="009044A2"/>
    <w:pPr>
      <w:spacing w:before="280" w:after="280"/>
    </w:pPr>
    <w:rPr>
      <w:sz w:val="24"/>
      <w:szCs w:val="24"/>
      <w:lang w:eastAsia="zh-CN"/>
    </w:rPr>
  </w:style>
  <w:style w:type="paragraph" w:customStyle="1" w:styleId="collapse">
    <w:name w:val="collapse"/>
    <w:basedOn w:val="affff"/>
    <w:rsid w:val="009044A2"/>
    <w:pPr>
      <w:spacing w:before="280" w:after="280"/>
    </w:pPr>
    <w:rPr>
      <w:sz w:val="24"/>
      <w:szCs w:val="24"/>
      <w:lang w:eastAsia="zh-CN"/>
    </w:rPr>
  </w:style>
  <w:style w:type="paragraph" w:customStyle="1" w:styleId="affffffffffffffffffffffffffffffffffffff9">
    <w:name w:val="Обычный в таблице"/>
    <w:basedOn w:val="affff"/>
    <w:rsid w:val="009044A2"/>
    <w:pPr>
      <w:spacing w:line="360" w:lineRule="auto"/>
      <w:jc w:val="both"/>
    </w:pPr>
    <w:rPr>
      <w:rFonts w:eastAsia="Calibri"/>
      <w:sz w:val="24"/>
      <w:szCs w:val="22"/>
      <w:lang w:eastAsia="zh-CN"/>
    </w:rPr>
  </w:style>
  <w:style w:type="character" w:customStyle="1" w:styleId="affffffffffffffffffffffffffffffffffffffa">
    <w:name w:val="Ссылка Знак"/>
    <w:basedOn w:val="affff0"/>
    <w:link w:val="affffffffffffffffffffffffffffffffffffffb"/>
    <w:locked/>
    <w:rsid w:val="009044A2"/>
    <w:rPr>
      <w:color w:val="0070C0"/>
      <w:u w:val="single"/>
    </w:rPr>
  </w:style>
  <w:style w:type="paragraph" w:customStyle="1" w:styleId="affffffffffffffffffffffffffffffffffffffb">
    <w:name w:val="Ссылка"/>
    <w:basedOn w:val="affff"/>
    <w:link w:val="affffffffffffffffffffffffffffffffffffffa"/>
    <w:rsid w:val="009044A2"/>
    <w:pPr>
      <w:spacing w:after="200" w:line="276" w:lineRule="auto"/>
      <w:jc w:val="both"/>
    </w:pPr>
    <w:rPr>
      <w:color w:val="0070C0"/>
      <w:u w:val="single"/>
    </w:rPr>
  </w:style>
  <w:style w:type="paragraph" w:customStyle="1" w:styleId="22f5">
    <w:name w:val="Средняя сетка 22"/>
    <w:link w:val="2fffffffff4"/>
    <w:uiPriority w:val="1"/>
    <w:qFormat/>
    <w:rsid w:val="009044A2"/>
    <w:rPr>
      <w:rFonts w:ascii="Calibri" w:eastAsia="Calibri" w:hAnsi="Calibri"/>
    </w:rPr>
  </w:style>
  <w:style w:type="character" w:customStyle="1" w:styleId="2fffffffff4">
    <w:name w:val="Средняя сетка 2 Знак"/>
    <w:link w:val="22f5"/>
    <w:uiPriority w:val="1"/>
    <w:locked/>
    <w:rsid w:val="009044A2"/>
    <w:rPr>
      <w:rFonts w:ascii="Calibri" w:eastAsia="Calibri" w:hAnsi="Calibri"/>
    </w:rPr>
  </w:style>
  <w:style w:type="character" w:customStyle="1" w:styleId="affffffffffffffffffffffffffffffffffffffc">
    <w:name w:val="Маркированный ГОСТ Знак"/>
    <w:link w:val="af4"/>
    <w:locked/>
    <w:rsid w:val="009044A2"/>
    <w:rPr>
      <w:color w:val="000000"/>
      <w:sz w:val="24"/>
    </w:rPr>
  </w:style>
  <w:style w:type="paragraph" w:customStyle="1" w:styleId="af4">
    <w:name w:val="Маркированный ГОСТ"/>
    <w:basedOn w:val="affff"/>
    <w:link w:val="affffffffffffffffffffffffffffffffffffffc"/>
    <w:rsid w:val="009044A2"/>
    <w:pPr>
      <w:widowControl w:val="0"/>
      <w:numPr>
        <w:numId w:val="198"/>
      </w:numPr>
      <w:tabs>
        <w:tab w:val="left" w:pos="993"/>
      </w:tabs>
      <w:spacing w:line="276" w:lineRule="auto"/>
      <w:jc w:val="both"/>
    </w:pPr>
    <w:rPr>
      <w:color w:val="000000"/>
      <w:sz w:val="24"/>
    </w:rPr>
  </w:style>
  <w:style w:type="character" w:customStyle="1" w:styleId="1Char0">
    <w:name w:val="Список 1 Char"/>
    <w:aliases w:val="body text Знак Char,body text Знак Знак Char"/>
    <w:qFormat/>
    <w:locked/>
    <w:rsid w:val="00026841"/>
    <w:rPr>
      <w:rFonts w:ascii="Times New Roman" w:hAnsi="Times New Roman" w:cs="Times New Roman" w:hint="default"/>
      <w:kern w:val="24"/>
      <w:sz w:val="24"/>
      <w:szCs w:val="24"/>
      <w:lang w:val="x-none" w:eastAsia="en-US"/>
    </w:rPr>
  </w:style>
  <w:style w:type="table" w:customStyle="1" w:styleId="9d">
    <w:name w:val="Сетка таблицы9"/>
    <w:basedOn w:val="affff1"/>
    <w:next w:val="affffff0"/>
    <w:uiPriority w:val="39"/>
    <w:rsid w:val="00026841"/>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3">
    <w:name w:val="Сетка таблицы17"/>
    <w:basedOn w:val="affff1"/>
    <w:next w:val="affffff0"/>
    <w:uiPriority w:val="59"/>
    <w:rsid w:val="0002684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53">
    <w:name w:val="Сетка таблицы25"/>
    <w:basedOn w:val="affff1"/>
    <w:next w:val="affffff0"/>
    <w:uiPriority w:val="59"/>
    <w:rsid w:val="0002684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4a">
    <w:name w:val="Сетка таблицы34"/>
    <w:basedOn w:val="affff1"/>
    <w:next w:val="affffff0"/>
    <w:rsid w:val="0002684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Grid3-Accent111">
    <w:name w:val="Medium Grid 3 - Accent 111"/>
    <w:uiPriority w:val="99"/>
    <w:rsid w:val="00026841"/>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table" w:customStyle="1" w:styleId="-150">
    <w:name w:val="Веб-таблица 15"/>
    <w:basedOn w:val="affff1"/>
    <w:next w:val="-18"/>
    <w:rsid w:val="00026841"/>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50">
    <w:name w:val="Веб-таблица 25"/>
    <w:basedOn w:val="affff1"/>
    <w:next w:val="-22"/>
    <w:rsid w:val="00026841"/>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50">
    <w:name w:val="Веб-таблица 35"/>
    <w:basedOn w:val="affff1"/>
    <w:next w:val="-33"/>
    <w:rsid w:val="00026841"/>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5ff4">
    <w:name w:val="Изысканная таблица5"/>
    <w:basedOn w:val="affff1"/>
    <w:next w:val="affffffffffffffffd"/>
    <w:rsid w:val="00026841"/>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55">
    <w:name w:val="Изящная таблица 15"/>
    <w:basedOn w:val="affff1"/>
    <w:next w:val="1fffffffb"/>
    <w:rsid w:val="00026841"/>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4">
    <w:name w:val="Изящная таблица 25"/>
    <w:basedOn w:val="affff1"/>
    <w:next w:val="2ffff7"/>
    <w:rsid w:val="00026841"/>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6">
    <w:name w:val="Классическая таблица 15"/>
    <w:basedOn w:val="affff1"/>
    <w:next w:val="1fffffffc"/>
    <w:rsid w:val="00026841"/>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5">
    <w:name w:val="Классическая таблица 25"/>
    <w:basedOn w:val="affff1"/>
    <w:next w:val="2ffff8"/>
    <w:rsid w:val="00026841"/>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50">
    <w:name w:val="Классическая таблица 35"/>
    <w:basedOn w:val="affff1"/>
    <w:next w:val="3fff5"/>
    <w:rsid w:val="00026841"/>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50">
    <w:name w:val="Классическая таблица 45"/>
    <w:basedOn w:val="affff1"/>
    <w:next w:val="4fe"/>
    <w:rsid w:val="00026841"/>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57">
    <w:name w:val="Объемная таблица 15"/>
    <w:basedOn w:val="affff1"/>
    <w:next w:val="1fffffffd"/>
    <w:rsid w:val="00026841"/>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56">
    <w:name w:val="Объемная таблица 25"/>
    <w:basedOn w:val="affff1"/>
    <w:next w:val="2ffffc"/>
    <w:rsid w:val="00026841"/>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1">
    <w:name w:val="Объемная таблица 35"/>
    <w:basedOn w:val="affff1"/>
    <w:next w:val="3fff6"/>
    <w:rsid w:val="00026841"/>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8">
    <w:name w:val="Простая таблица 15"/>
    <w:basedOn w:val="affff1"/>
    <w:next w:val="1fffffffe"/>
    <w:rsid w:val="00026841"/>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57">
    <w:name w:val="Простая таблица 25"/>
    <w:basedOn w:val="affff1"/>
    <w:next w:val="2ffffd"/>
    <w:rsid w:val="00026841"/>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2">
    <w:name w:val="Простая таблица 35"/>
    <w:basedOn w:val="affff1"/>
    <w:next w:val="3fff8"/>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59">
    <w:name w:val="Сетка таблицы 15"/>
    <w:basedOn w:val="affff1"/>
    <w:next w:val="1ffffffff"/>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58">
    <w:name w:val="Сетка таблицы 25"/>
    <w:basedOn w:val="affff1"/>
    <w:next w:val="2ffffe"/>
    <w:rsid w:val="00026841"/>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53">
    <w:name w:val="Сетка таблицы 35"/>
    <w:basedOn w:val="affff1"/>
    <w:next w:val="3fff9"/>
    <w:rsid w:val="00026841"/>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51">
    <w:name w:val="Сетка таблицы 45"/>
    <w:basedOn w:val="affff1"/>
    <w:next w:val="4ff0"/>
    <w:rsid w:val="00026841"/>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50">
    <w:name w:val="Сетка таблицы 55"/>
    <w:basedOn w:val="affff1"/>
    <w:next w:val="5f6"/>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50">
    <w:name w:val="Сетка таблицы 65"/>
    <w:basedOn w:val="affff1"/>
    <w:next w:val="6a"/>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50">
    <w:name w:val="Сетка таблицы 75"/>
    <w:basedOn w:val="affff1"/>
    <w:next w:val="79"/>
    <w:rsid w:val="00026841"/>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0">
    <w:name w:val="Сетка таблицы 85"/>
    <w:basedOn w:val="affff1"/>
    <w:next w:val="89"/>
    <w:rsid w:val="00026841"/>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5ff5">
    <w:name w:val="Современная таблица5"/>
    <w:basedOn w:val="affff1"/>
    <w:next w:val="afffffffffffffffff5"/>
    <w:rsid w:val="00026841"/>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5ff6">
    <w:name w:val="Стандартная таблица5"/>
    <w:basedOn w:val="affff1"/>
    <w:next w:val="afffffffffffffffff6"/>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5a">
    <w:name w:val="Столбцы таблицы 15"/>
    <w:basedOn w:val="affff1"/>
    <w:next w:val="1ffffffff0"/>
    <w:rsid w:val="00026841"/>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9">
    <w:name w:val="Столбцы таблицы 25"/>
    <w:basedOn w:val="affff1"/>
    <w:next w:val="2fffff"/>
    <w:rsid w:val="00026841"/>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4">
    <w:name w:val="Столбцы таблицы 35"/>
    <w:basedOn w:val="affff1"/>
    <w:next w:val="3fffa"/>
    <w:rsid w:val="00026841"/>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52">
    <w:name w:val="Столбцы таблицы 45"/>
    <w:basedOn w:val="affff1"/>
    <w:next w:val="4ff2"/>
    <w:rsid w:val="00026841"/>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1">
    <w:name w:val="Столбцы таблицы 55"/>
    <w:basedOn w:val="affff1"/>
    <w:next w:val="5f8"/>
    <w:rsid w:val="00026841"/>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51">
    <w:name w:val="Таблица-список 15"/>
    <w:basedOn w:val="affff1"/>
    <w:next w:val="-19"/>
    <w:rsid w:val="00026841"/>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1">
    <w:name w:val="Таблица-список 25"/>
    <w:basedOn w:val="affff1"/>
    <w:next w:val="-24"/>
    <w:rsid w:val="00026841"/>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1">
    <w:name w:val="Таблица-список 35"/>
    <w:basedOn w:val="affff1"/>
    <w:next w:val="-34"/>
    <w:rsid w:val="00026841"/>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5">
    <w:name w:val="Таблица-список 45"/>
    <w:basedOn w:val="affff1"/>
    <w:next w:val="-40"/>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4fffa">
    <w:name w:val="Тема таблицы4"/>
    <w:basedOn w:val="affff1"/>
    <w:next w:val="afffffffffffffffff7"/>
    <w:rsid w:val="00026841"/>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b">
    <w:name w:val="Цветная таблица 15"/>
    <w:basedOn w:val="affff1"/>
    <w:next w:val="1ffffffff1"/>
    <w:rsid w:val="00026841"/>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5a">
    <w:name w:val="Цветная таблица 25"/>
    <w:basedOn w:val="affff1"/>
    <w:next w:val="2fffff0"/>
    <w:rsid w:val="00026841"/>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55">
    <w:name w:val="Цветная таблица 35"/>
    <w:basedOn w:val="affff1"/>
    <w:next w:val="3fffb"/>
    <w:rsid w:val="00026841"/>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5">
    <w:name w:val="Таблица-список 55"/>
    <w:basedOn w:val="affff1"/>
    <w:next w:val="-50"/>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5">
    <w:name w:val="Таблица-список 65"/>
    <w:basedOn w:val="affff1"/>
    <w:next w:val="-60"/>
    <w:rsid w:val="00026841"/>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5">
    <w:name w:val="Таблица-список 75"/>
    <w:basedOn w:val="affff1"/>
    <w:next w:val="-70"/>
    <w:rsid w:val="00026841"/>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5">
    <w:name w:val="Таблица-список 85"/>
    <w:basedOn w:val="affff1"/>
    <w:next w:val="-80"/>
    <w:rsid w:val="00026841"/>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60">
    <w:name w:val="Таблица106"/>
    <w:basedOn w:val="affff1"/>
    <w:uiPriority w:val="99"/>
    <w:rsid w:val="00026841"/>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6f1">
    <w:name w:val="Система кодирования6"/>
    <w:basedOn w:val="affff1"/>
    <w:uiPriority w:val="99"/>
    <w:rsid w:val="00026841"/>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6f2">
    <w:name w:val="Описание сегмента6"/>
    <w:basedOn w:val="afffffffffffffffffc"/>
    <w:uiPriority w:val="99"/>
    <w:rsid w:val="00026841"/>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5ff7">
    <w:name w:val="Структура сообщения5"/>
    <w:basedOn w:val="affff1"/>
    <w:uiPriority w:val="99"/>
    <w:rsid w:val="00026841"/>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150">
    <w:name w:val="Сетка таблицы115"/>
    <w:basedOn w:val="affff1"/>
    <w:next w:val="affffff0"/>
    <w:uiPriority w:val="59"/>
    <w:rsid w:val="00026841"/>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b">
    <w:name w:val="Таблица24"/>
    <w:rsid w:val="00026841"/>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5">
    <w:name w:val="Таблица1015"/>
    <w:rsid w:val="00026841"/>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c">
    <w:name w:val="Система кодирования15"/>
    <w:rsid w:val="00026841"/>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2140">
    <w:name w:val="Сетка таблицы214"/>
    <w:basedOn w:val="affff1"/>
    <w:uiPriority w:val="59"/>
    <w:rsid w:val="00026841"/>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140">
    <w:name w:val="Веб-таблица 114"/>
    <w:basedOn w:val="affff1"/>
    <w:semiHidden/>
    <w:rsid w:val="00026841"/>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4">
    <w:name w:val="Веб-таблица 214"/>
    <w:basedOn w:val="affff1"/>
    <w:semiHidden/>
    <w:rsid w:val="00026841"/>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40">
    <w:name w:val="Веб-таблица 314"/>
    <w:basedOn w:val="affff1"/>
    <w:semiHidden/>
    <w:rsid w:val="00026841"/>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4f4">
    <w:name w:val="Изысканная таблица14"/>
    <w:basedOn w:val="affff1"/>
    <w:semiHidden/>
    <w:rsid w:val="00026841"/>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42">
    <w:name w:val="Изящная таблица 114"/>
    <w:basedOn w:val="affff1"/>
    <w:semiHidden/>
    <w:rsid w:val="00026841"/>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1">
    <w:name w:val="Изящная таблица 214"/>
    <w:basedOn w:val="affff1"/>
    <w:semiHidden/>
    <w:rsid w:val="00026841"/>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3">
    <w:name w:val="Классическая таблица 114"/>
    <w:basedOn w:val="affff1"/>
    <w:semiHidden/>
    <w:rsid w:val="00026841"/>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Классическая таблица 214"/>
    <w:basedOn w:val="affff1"/>
    <w:semiHidden/>
    <w:rsid w:val="00026841"/>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0">
    <w:name w:val="Классическая таблица 314"/>
    <w:basedOn w:val="affff1"/>
    <w:semiHidden/>
    <w:rsid w:val="00026841"/>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41">
    <w:name w:val="Классическая таблица 414"/>
    <w:basedOn w:val="affff1"/>
    <w:semiHidden/>
    <w:rsid w:val="00026841"/>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44">
    <w:name w:val="Объемная таблица 114"/>
    <w:basedOn w:val="affff1"/>
    <w:semiHidden/>
    <w:rsid w:val="00026841"/>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3">
    <w:name w:val="Объемная таблица 214"/>
    <w:basedOn w:val="affff1"/>
    <w:semiHidden/>
    <w:rsid w:val="00026841"/>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1">
    <w:name w:val="Объемная таблица 314"/>
    <w:basedOn w:val="affff1"/>
    <w:semiHidden/>
    <w:rsid w:val="00026841"/>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5">
    <w:name w:val="Простая таблица 114"/>
    <w:basedOn w:val="affff1"/>
    <w:semiHidden/>
    <w:rsid w:val="00026841"/>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44">
    <w:name w:val="Простая таблица 214"/>
    <w:basedOn w:val="affff1"/>
    <w:semiHidden/>
    <w:rsid w:val="00026841"/>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42">
    <w:name w:val="Простая таблица 314"/>
    <w:basedOn w:val="affff1"/>
    <w:semiHidden/>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46">
    <w:name w:val="Сетка таблицы 114"/>
    <w:basedOn w:val="affff1"/>
    <w:semiHidden/>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45">
    <w:name w:val="Сетка таблицы 214"/>
    <w:basedOn w:val="affff1"/>
    <w:semiHidden/>
    <w:rsid w:val="00026841"/>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43">
    <w:name w:val="Сетка таблицы 314"/>
    <w:basedOn w:val="affff1"/>
    <w:semiHidden/>
    <w:rsid w:val="00026841"/>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42">
    <w:name w:val="Сетка таблицы 414"/>
    <w:basedOn w:val="affff1"/>
    <w:semiHidden/>
    <w:rsid w:val="00026841"/>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40">
    <w:name w:val="Сетка таблицы 514"/>
    <w:basedOn w:val="affff1"/>
    <w:semiHidden/>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40">
    <w:name w:val="Сетка таблицы 614"/>
    <w:basedOn w:val="affff1"/>
    <w:semiHidden/>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40">
    <w:name w:val="Сетка таблицы 714"/>
    <w:basedOn w:val="affff1"/>
    <w:semiHidden/>
    <w:rsid w:val="00026841"/>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40">
    <w:name w:val="Сетка таблицы 814"/>
    <w:basedOn w:val="affff1"/>
    <w:semiHidden/>
    <w:rsid w:val="00026841"/>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4f5">
    <w:name w:val="Современная таблица14"/>
    <w:basedOn w:val="affff1"/>
    <w:semiHidden/>
    <w:rsid w:val="00026841"/>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4f6">
    <w:name w:val="Стандартная таблица14"/>
    <w:basedOn w:val="affff1"/>
    <w:semiHidden/>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47">
    <w:name w:val="Столбцы таблицы 114"/>
    <w:basedOn w:val="affff1"/>
    <w:semiHidden/>
    <w:rsid w:val="00026841"/>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6">
    <w:name w:val="Столбцы таблицы 214"/>
    <w:basedOn w:val="affff1"/>
    <w:semiHidden/>
    <w:rsid w:val="00026841"/>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4">
    <w:name w:val="Столбцы таблицы 314"/>
    <w:basedOn w:val="affff1"/>
    <w:semiHidden/>
    <w:rsid w:val="00026841"/>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3">
    <w:name w:val="Столбцы таблицы 414"/>
    <w:basedOn w:val="affff1"/>
    <w:semiHidden/>
    <w:rsid w:val="00026841"/>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41">
    <w:name w:val="Столбцы таблицы 514"/>
    <w:basedOn w:val="affff1"/>
    <w:semiHidden/>
    <w:rsid w:val="00026841"/>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41">
    <w:name w:val="Таблица-список 114"/>
    <w:basedOn w:val="affff1"/>
    <w:semiHidden/>
    <w:rsid w:val="00026841"/>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0">
    <w:name w:val="Таблица-список 214"/>
    <w:basedOn w:val="affff1"/>
    <w:semiHidden/>
    <w:rsid w:val="00026841"/>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1">
    <w:name w:val="Таблица-список 314"/>
    <w:basedOn w:val="affff1"/>
    <w:semiHidden/>
    <w:rsid w:val="00026841"/>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4">
    <w:name w:val="Таблица-список 414"/>
    <w:basedOn w:val="affff1"/>
    <w:semiHidden/>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48">
    <w:name w:val="Цветная таблица 114"/>
    <w:basedOn w:val="affff1"/>
    <w:semiHidden/>
    <w:rsid w:val="00026841"/>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47">
    <w:name w:val="Цветная таблица 214"/>
    <w:basedOn w:val="affff1"/>
    <w:semiHidden/>
    <w:rsid w:val="00026841"/>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45">
    <w:name w:val="Цветная таблица 314"/>
    <w:basedOn w:val="affff1"/>
    <w:semiHidden/>
    <w:rsid w:val="00026841"/>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4">
    <w:name w:val="Таблица-список 514"/>
    <w:basedOn w:val="affff1"/>
    <w:semiHidden/>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4">
    <w:name w:val="Таблица-список 614"/>
    <w:basedOn w:val="affff1"/>
    <w:semiHidden/>
    <w:rsid w:val="00026841"/>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4">
    <w:name w:val="Таблица-список 714"/>
    <w:basedOn w:val="affff1"/>
    <w:semiHidden/>
    <w:rsid w:val="00026841"/>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4">
    <w:name w:val="Таблица-список 814"/>
    <w:basedOn w:val="affff1"/>
    <w:semiHidden/>
    <w:rsid w:val="00026841"/>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4">
    <w:name w:val="Таблица1024"/>
    <w:basedOn w:val="affff1"/>
    <w:rsid w:val="00026841"/>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40">
    <w:name w:val="Сетка таблицы1114"/>
    <w:basedOn w:val="affff1"/>
    <w:uiPriority w:val="59"/>
    <w:rsid w:val="00026841"/>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4">
    <w:name w:val="Таблица10114"/>
    <w:basedOn w:val="affff1"/>
    <w:rsid w:val="00026841"/>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4c">
    <w:name w:val="Система кодирования24"/>
    <w:basedOn w:val="affff1"/>
    <w:rsid w:val="00026841"/>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49">
    <w:name w:val="Система кодирования114"/>
    <w:basedOn w:val="affff1"/>
    <w:rsid w:val="00026841"/>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128">
    <w:name w:val="Сетка таблицы312"/>
    <w:basedOn w:val="affff1"/>
    <w:next w:val="affffff0"/>
    <w:rsid w:val="00026841"/>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3">
    <w:name w:val="Сетка таблицы44"/>
    <w:basedOn w:val="affff1"/>
    <w:next w:val="affffff0"/>
    <w:rsid w:val="000268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2">
    <w:name w:val="Сетка таблицы54"/>
    <w:basedOn w:val="affff1"/>
    <w:next w:val="affffff0"/>
    <w:uiPriority w:val="59"/>
    <w:rsid w:val="000268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22">
    <w:name w:val="Сетка таблицы62"/>
    <w:basedOn w:val="affff1"/>
    <w:next w:val="affffff0"/>
    <w:uiPriority w:val="59"/>
    <w:rsid w:val="000268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index 1" w:uiPriority="99" w:qFormat="1"/>
    <w:lsdException w:name="index 2" w:uiPriority="99" w:qFormat="1"/>
    <w:lsdException w:name="index 3" w:uiPriority="99" w:qFormat="1"/>
    <w:lsdException w:name="index 4" w:uiPriority="99" w:qFormat="1"/>
    <w:lsdException w:name="index 5" w:uiPriority="99" w:qFormat="1"/>
    <w:lsdException w:name="index 6" w:uiPriority="99" w:qFormat="1"/>
    <w:lsdException w:name="index 7" w:uiPriority="99" w:qFormat="1"/>
    <w:lsdException w:name="index 8" w:uiPriority="99" w:qFormat="1"/>
    <w:lsdException w:name="index 9" w:uiPriority="9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qFormat="1"/>
    <w:lsdException w:name="footnote text" w:qFormat="1"/>
    <w:lsdException w:name="annotation text" w:uiPriority="99" w:qFormat="1"/>
    <w:lsdException w:name="header" w:uiPriority="99" w:qFormat="1"/>
    <w:lsdException w:name="footer" w:uiPriority="99" w:qFormat="1"/>
    <w:lsdException w:name="index heading" w:uiPriority="99" w:qFormat="1"/>
    <w:lsdException w:name="caption" w:qFormat="1"/>
    <w:lsdException w:name="table of figures" w:uiPriority="99" w:qFormat="1"/>
    <w:lsdException w:name="envelope address" w:qFormat="1"/>
    <w:lsdException w:name="envelope return" w:qFormat="1"/>
    <w:lsdException w:name="footnote reference" w:qFormat="1"/>
    <w:lsdException w:name="annotation reference" w:uiPriority="99" w:qFormat="1"/>
    <w:lsdException w:name="line number" w:qFormat="1"/>
    <w:lsdException w:name="page number" w:uiPriority="99" w:qFormat="1"/>
    <w:lsdException w:name="endnote reference" w:uiPriority="99" w:qFormat="1"/>
    <w:lsdException w:name="endnote text" w:uiPriority="99" w:qFormat="1"/>
    <w:lsdException w:name="macro" w:uiPriority="99"/>
    <w:lsdException w:name="toa heading" w:uiPriority="99" w:qFormat="1"/>
    <w:lsdException w:name="List Bullet" w:uiPriority="99" w:qFormat="1"/>
    <w:lsdException w:name="List Number" w:semiHidden="0" w:uiPriority="99" w:unhideWhenUsed="0" w:qFormat="1"/>
    <w:lsdException w:name="List 3" w:uiPriority="99"/>
    <w:lsdException w:name="List 4" w:semiHidden="0" w:unhideWhenUsed="0"/>
    <w:lsdException w:name="List 5" w:semiHidden="0" w:unhideWhenUsed="0"/>
    <w:lsdException w:name="List Bullet 2" w:uiPriority="99" w:qFormat="1"/>
    <w:lsdException w:name="List Bullet 3" w:uiPriority="99"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semiHidden="0" w:uiPriority="99" w:unhideWhenUsed="0" w:qFormat="1"/>
    <w:lsdException w:name="Closing"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First Indent 2" w:qFormat="1"/>
    <w:lsdException w:name="Note Heading" w:uiPriority="99" w:qFormat="1"/>
    <w:lsdException w:name="Body Text 2" w:uiPriority="99" w:qFormat="1"/>
    <w:lsdException w:name="Body Text 3" w:uiPriority="99" w:qFormat="1"/>
    <w:lsdException w:name="Body Text Indent 2" w:uiPriority="99" w:qFormat="1"/>
    <w:lsdException w:name="Body Text Indent 3" w:uiPriority="99" w:qFormat="1"/>
    <w:lsdException w:name="Block Text" w:qFormat="1"/>
    <w:lsdException w:name="Hyperlink" w:uiPriority="99" w:qFormat="1"/>
    <w:lsdException w:name="FollowedHyperlink" w:uiPriority="99" w:qFormat="1"/>
    <w:lsdException w:name="Strong" w:semiHidden="0" w:uiPriority="22" w:unhideWhenUsed="0" w:qFormat="1"/>
    <w:lsdException w:name="Emphasis" w:semiHidden="0" w:uiPriority="20" w:unhideWhenUsed="0" w:qFormat="1"/>
    <w:lsdException w:name="Document Map" w:qFormat="1"/>
    <w:lsdException w:name="Plain Text" w:uiPriority="99" w:qFormat="1"/>
    <w:lsdException w:name="E-mail Signature" w:qFormat="1"/>
    <w:lsdException w:name="HTML Top of Form" w:qFormat="1"/>
    <w:lsdException w:name="HTML Bottom of Form" w:qFormat="1"/>
    <w:lsdException w:name="Normal (Web)" w:qFormat="1"/>
    <w:lsdException w:name="HTML Acronym" w:qFormat="1"/>
    <w:lsdException w:name="HTML Address" w:qFormat="1"/>
    <w:lsdException w:name="HTML Cite" w:qFormat="1"/>
    <w:lsdException w:name="HTML Code" w:uiPriority="99" w:qFormat="1"/>
    <w:lsdException w:name="HTML Definition" w:qFormat="1"/>
    <w:lsdException w:name="HTML Keyboard" w:qFormat="1"/>
    <w:lsdException w:name="HTML Preformatted" w:uiPriority="99" w:qFormat="1"/>
    <w:lsdException w:name="HTML Sample" w:qFormat="1"/>
    <w:lsdException w:name="HTML Typewriter" w:qFormat="1"/>
    <w:lsdException w:name="HTML Variable" w:qFormat="1"/>
    <w:lsdException w:name="annotation subject" w:uiPriority="99" w:qFormat="1"/>
    <w:lsdException w:name="No List" w:uiPriority="99"/>
    <w:lsdException w:name="Outline List 1" w:uiPriority="99" w:qFormat="1"/>
    <w:lsdException w:name="Outline List 2" w:qFormat="1"/>
    <w:lsdException w:name="Outline List 3" w:qFormat="1"/>
    <w:lsdException w:name="Balloon Text" w:qFormat="1"/>
    <w:lsdException w:name="Table Grid" w:qFormat="1"/>
    <w:lsdException w:name="Placeholder Text" w:uiPriority="99" w:unhideWhenUsed="0" w:qFormat="1"/>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qFormat="1"/>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f">
    <w:name w:val="Normal"/>
    <w:qFormat/>
    <w:rsid w:val="000E674F"/>
  </w:style>
  <w:style w:type="paragraph" w:styleId="1ff6">
    <w:name w:val="heading 1"/>
    <w:aliases w:val="Document Header1,Раздел Договора,&quot;Алмаз&quot;,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w:basedOn w:val="affff"/>
    <w:next w:val="affff"/>
    <w:link w:val="1ff7"/>
    <w:qFormat/>
    <w:rsid w:val="00F5686E"/>
    <w:pPr>
      <w:keepNext/>
      <w:tabs>
        <w:tab w:val="num" w:pos="1209"/>
      </w:tabs>
      <w:spacing w:before="120" w:after="120" w:line="360" w:lineRule="auto"/>
      <w:ind w:left="1209" w:hanging="360"/>
      <w:outlineLvl w:val="0"/>
    </w:pPr>
    <w:rPr>
      <w:b/>
      <w:kern w:val="28"/>
      <w:sz w:val="32"/>
    </w:rPr>
  </w:style>
  <w:style w:type="paragraph" w:styleId="2f">
    <w:name w:val="heading 2"/>
    <w:aliases w:val="Заголовок 2 Знак1,Заголовок 2 Знак Знак,Заголовок 2 Знак Знак Знак,H2,h2,contract,2,Numbered text 3,H21,H22,H23,H24,H211,H25,H212,H221,H231,H241,H2111,H26,H213,H222,H232,H242,H2112,H27,H214,H28,H29,H210,H215,H216,H217,H218,H219,H220,H2110,21"/>
    <w:basedOn w:val="affff"/>
    <w:next w:val="affff"/>
    <w:link w:val="2f0"/>
    <w:qFormat/>
    <w:rsid w:val="00F5686E"/>
    <w:pPr>
      <w:keepNext/>
      <w:tabs>
        <w:tab w:val="num" w:pos="1209"/>
      </w:tabs>
      <w:spacing w:before="240" w:after="60"/>
      <w:ind w:left="1209" w:hanging="360"/>
      <w:outlineLvl w:val="1"/>
    </w:pPr>
    <w:rPr>
      <w:rFonts w:ascii="Arial" w:hAnsi="Arial" w:cs="Arial"/>
      <w:b/>
      <w:bCs/>
      <w:i/>
      <w:iCs/>
      <w:sz w:val="28"/>
      <w:szCs w:val="28"/>
    </w:rPr>
  </w:style>
  <w:style w:type="paragraph" w:styleId="3f3">
    <w:name w:val="heading 3"/>
    <w:aliases w:val="H3,H31,H32,H311,H33,H34,H35,H321,H312,H3111,H313,H322,H3112,H36,H37,H38,H39,H310,H314,H315,H316,H317,H318,H319,H320,H323,H3110,H324,H325,H326,H327,H328,H329,H330,H331,H332,Map,Minor,Level 1 - 1,h33,h34,h35,h36,h37,h38,h39,h310,h311,h321,o,CT"/>
    <w:basedOn w:val="affff"/>
    <w:next w:val="affff"/>
    <w:link w:val="310"/>
    <w:qFormat/>
    <w:rsid w:val="00F5686E"/>
    <w:pPr>
      <w:keepNext/>
      <w:tabs>
        <w:tab w:val="num" w:pos="1209"/>
      </w:tabs>
      <w:spacing w:before="240" w:after="60"/>
      <w:ind w:left="1209" w:hanging="360"/>
      <w:outlineLvl w:val="2"/>
    </w:pPr>
    <w:rPr>
      <w:rFonts w:ascii="Arial" w:hAnsi="Arial" w:cs="Arial"/>
      <w:b/>
      <w:bCs/>
      <w:sz w:val="26"/>
      <w:szCs w:val="26"/>
    </w:rPr>
  </w:style>
  <w:style w:type="paragraph" w:styleId="4b">
    <w:name w:val="heading 4"/>
    <w:aliases w:val="Заголовок 4 (Приложение),h4,Level 4 Topic Heading,Заголовок 4 дополнительный,Параграф,Sub-Minor,Case Sub-Header,heading4,4,I4,l4,I41,41,l41,heading41,(Shift Ctrl 4),Titre 41,t4.T4,4heading,a.,4 dash,d,4 dash1,d1,31,h41,a.1,4 dash2,d2,32,h,c4"/>
    <w:basedOn w:val="affff"/>
    <w:next w:val="affff"/>
    <w:link w:val="4c"/>
    <w:qFormat/>
    <w:rsid w:val="00F5686E"/>
    <w:pPr>
      <w:keepNext/>
      <w:tabs>
        <w:tab w:val="num" w:pos="1209"/>
      </w:tabs>
      <w:spacing w:before="240" w:after="120"/>
      <w:ind w:left="1209" w:hanging="360"/>
      <w:outlineLvl w:val="3"/>
    </w:pPr>
    <w:rPr>
      <w:b/>
      <w:sz w:val="28"/>
    </w:rPr>
  </w:style>
  <w:style w:type="paragraph" w:styleId="53">
    <w:name w:val="heading 5"/>
    <w:aliases w:val="_Подпункт,H5,h5,Level 5 Topic Heading,PIM 5,5,ITT t5,PA Pico Section,Çàãîëîâîê 5,ТП Заголовок 5,Gliederung5,Block Label,Roman list,Roman list1,Roman list2,Roman list11,Roman list3,Roman list12,Roman list21,Roman list111,5 sub-bullet,sb"/>
    <w:basedOn w:val="affff"/>
    <w:next w:val="affff"/>
    <w:link w:val="54"/>
    <w:qFormat/>
    <w:rsid w:val="00F5686E"/>
    <w:pPr>
      <w:tabs>
        <w:tab w:val="num" w:pos="1209"/>
      </w:tabs>
      <w:spacing w:before="240" w:after="60"/>
      <w:ind w:left="1209" w:hanging="360"/>
      <w:outlineLvl w:val="4"/>
    </w:pPr>
    <w:rPr>
      <w:b/>
      <w:bCs/>
      <w:i/>
      <w:iCs/>
      <w:sz w:val="26"/>
      <w:szCs w:val="26"/>
    </w:rPr>
  </w:style>
  <w:style w:type="paragraph" w:styleId="60">
    <w:name w:val="heading 6"/>
    <w:aliases w:val="__Подпункт,H6,PIM 6,Gliederung6,ТП Заголовок 6"/>
    <w:basedOn w:val="affff"/>
    <w:next w:val="affff"/>
    <w:link w:val="61"/>
    <w:uiPriority w:val="9"/>
    <w:qFormat/>
    <w:rsid w:val="00F5686E"/>
    <w:pPr>
      <w:tabs>
        <w:tab w:val="num" w:pos="1209"/>
      </w:tabs>
      <w:spacing w:before="240" w:after="60"/>
      <w:ind w:left="1209" w:hanging="360"/>
      <w:outlineLvl w:val="5"/>
    </w:pPr>
    <w:rPr>
      <w:b/>
      <w:bCs/>
      <w:sz w:val="22"/>
      <w:szCs w:val="22"/>
    </w:rPr>
  </w:style>
  <w:style w:type="paragraph" w:styleId="7">
    <w:name w:val="heading 7"/>
    <w:aliases w:val="PIM 7,Заголовок раздела"/>
    <w:basedOn w:val="affff"/>
    <w:next w:val="affff"/>
    <w:link w:val="70"/>
    <w:uiPriority w:val="9"/>
    <w:qFormat/>
    <w:rsid w:val="00F5686E"/>
    <w:pPr>
      <w:tabs>
        <w:tab w:val="num" w:pos="1209"/>
      </w:tabs>
      <w:spacing w:before="240" w:after="60"/>
      <w:ind w:left="1209" w:hanging="360"/>
      <w:outlineLvl w:val="6"/>
    </w:pPr>
    <w:rPr>
      <w:sz w:val="24"/>
      <w:szCs w:val="24"/>
    </w:rPr>
  </w:style>
  <w:style w:type="paragraph" w:styleId="8">
    <w:name w:val="heading 8"/>
    <w:aliases w:val="Legal Level 1.1.1."/>
    <w:basedOn w:val="affff"/>
    <w:next w:val="affff"/>
    <w:link w:val="80"/>
    <w:uiPriority w:val="9"/>
    <w:qFormat/>
    <w:rsid w:val="00F5686E"/>
    <w:pPr>
      <w:tabs>
        <w:tab w:val="num" w:pos="1209"/>
      </w:tabs>
      <w:spacing w:before="240" w:after="60"/>
      <w:ind w:left="1209" w:hanging="360"/>
      <w:outlineLvl w:val="7"/>
    </w:pPr>
    <w:rPr>
      <w:i/>
      <w:iCs/>
      <w:sz w:val="24"/>
      <w:szCs w:val="24"/>
    </w:rPr>
  </w:style>
  <w:style w:type="paragraph" w:styleId="9">
    <w:name w:val="heading 9"/>
    <w:aliases w:val="Legal Level 1.1.1.1.,aaa,PIM 9,Titre 10,Заголовок 90"/>
    <w:basedOn w:val="affff"/>
    <w:next w:val="affff"/>
    <w:link w:val="90"/>
    <w:uiPriority w:val="9"/>
    <w:qFormat/>
    <w:rsid w:val="00F5686E"/>
    <w:pPr>
      <w:keepNext/>
      <w:shd w:val="clear" w:color="auto" w:fill="FFFFFF"/>
      <w:tabs>
        <w:tab w:val="num" w:pos="1209"/>
      </w:tabs>
      <w:ind w:left="1209" w:hanging="360"/>
      <w:jc w:val="both"/>
      <w:outlineLvl w:val="8"/>
    </w:pPr>
    <w:rPr>
      <w:b/>
      <w:sz w:val="24"/>
      <w:szCs w:val="26"/>
    </w:rPr>
  </w:style>
  <w:style w:type="character" w:default="1" w:styleId="affff0">
    <w:name w:val="Default Paragraph Font"/>
    <w:uiPriority w:val="1"/>
    <w:semiHidden/>
    <w:unhideWhenUsed/>
  </w:style>
  <w:style w:type="table" w:default="1" w:styleId="affff1">
    <w:name w:val="Normal Table"/>
    <w:uiPriority w:val="99"/>
    <w:semiHidden/>
    <w:unhideWhenUsed/>
    <w:tblPr>
      <w:tblInd w:w="0" w:type="dxa"/>
      <w:tblCellMar>
        <w:top w:w="0" w:type="dxa"/>
        <w:left w:w="108" w:type="dxa"/>
        <w:bottom w:w="0" w:type="dxa"/>
        <w:right w:w="108" w:type="dxa"/>
      </w:tblCellMar>
    </w:tblPr>
  </w:style>
  <w:style w:type="numbering" w:default="1" w:styleId="affff2">
    <w:name w:val="No List"/>
    <w:uiPriority w:val="99"/>
    <w:semiHidden/>
    <w:unhideWhenUsed/>
  </w:style>
  <w:style w:type="character" w:customStyle="1" w:styleId="1ff7">
    <w:name w:val="Заголовок 1 Знак"/>
    <w:aliases w:val="Document Header1 Знак,Раздел Договора Знак,&quot;Алмаз&quot;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 Знак"/>
    <w:link w:val="1ff6"/>
    <w:qFormat/>
    <w:rsid w:val="00F5686E"/>
    <w:rPr>
      <w:b/>
      <w:kern w:val="28"/>
      <w:sz w:val="32"/>
    </w:rPr>
  </w:style>
  <w:style w:type="character" w:customStyle="1" w:styleId="310">
    <w:name w:val="Заголовок 3 Знак1"/>
    <w:aliases w:val="H3 Знак2,H31 Знак2,H32 Знак2,H311 Знак2,H33 Знак2,H34 Знак2,H35 Знак2,H321 Знак2,H312 Знак2,H3111 Знак2,H313 Знак2,H322 Знак2,H3112 Знак2,H36 Знак2,H37 Знак2,H38 Знак2,H39 Знак2,H310 Знак2,H314 Знак2,H315 Знак2,H316 Знак2,H317 Знак2"/>
    <w:link w:val="3f3"/>
    <w:qFormat/>
    <w:rsid w:val="00F5686E"/>
    <w:rPr>
      <w:rFonts w:ascii="Arial" w:hAnsi="Arial" w:cs="Arial"/>
      <w:b/>
      <w:bCs/>
      <w:sz w:val="26"/>
      <w:szCs w:val="26"/>
    </w:rPr>
  </w:style>
  <w:style w:type="paragraph" w:styleId="affff3">
    <w:name w:val="Body Text"/>
    <w:aliases w:val="Знак1 Знак,Основной текст Знак1 Знак,Основной текст Знак Знак Знак,Знак1 Знак1 Знак,Основной текст Знак Знак1,Знак1 Знак Знак1,Body Text Char,Основной текст Знак Знак,Common Hatch,body text,body text Знак,body text Знак Знак,Знак Знак,BO"/>
    <w:basedOn w:val="affff"/>
    <w:link w:val="affff4"/>
    <w:qFormat/>
    <w:rsid w:val="00F5686E"/>
    <w:pPr>
      <w:keepNext/>
      <w:suppressAutoHyphens/>
      <w:outlineLvl w:val="0"/>
    </w:pPr>
    <w:rPr>
      <w:sz w:val="24"/>
    </w:rPr>
  </w:style>
  <w:style w:type="paragraph" w:styleId="3f4">
    <w:name w:val="Body Text Indent 3"/>
    <w:aliases w:val="Оглавление 3 Знак,Основной текст с отступом 3 Знак1 Знак,Оглавление 3 Знак Знак Знак,Основной текст с отступом 3 Знак1 Знак Знак Знак,Оглавление 3 Знак Знак Знак Знак Знак,Основной текст с выступом 3"/>
    <w:basedOn w:val="affff"/>
    <w:link w:val="3f5"/>
    <w:uiPriority w:val="99"/>
    <w:qFormat/>
    <w:rsid w:val="00F5686E"/>
    <w:pPr>
      <w:widowControl w:val="0"/>
      <w:spacing w:before="240"/>
      <w:ind w:left="680" w:hanging="680"/>
      <w:jc w:val="both"/>
    </w:pPr>
    <w:rPr>
      <w:sz w:val="22"/>
    </w:rPr>
  </w:style>
  <w:style w:type="paragraph" w:styleId="affff5">
    <w:name w:val="Block Text"/>
    <w:basedOn w:val="affff"/>
    <w:qFormat/>
    <w:rsid w:val="00F5686E"/>
    <w:pPr>
      <w:shd w:val="clear" w:color="auto" w:fill="FFFFFF"/>
      <w:spacing w:line="278" w:lineRule="exact"/>
      <w:ind w:left="10" w:right="102" w:firstLine="451"/>
    </w:pPr>
    <w:rPr>
      <w:color w:val="000000"/>
      <w:spacing w:val="-9"/>
      <w:sz w:val="25"/>
    </w:rPr>
  </w:style>
  <w:style w:type="paragraph" w:customStyle="1" w:styleId="Iniiaiieoaeno">
    <w:name w:val="Iniiaiie oaeno"/>
    <w:basedOn w:val="affff"/>
    <w:qFormat/>
    <w:rsid w:val="00F5686E"/>
    <w:pPr>
      <w:suppressAutoHyphens/>
      <w:autoSpaceDE w:val="0"/>
      <w:autoSpaceDN w:val="0"/>
      <w:jc w:val="center"/>
    </w:pPr>
    <w:rPr>
      <w:rFonts w:ascii="Arial" w:hAnsi="Arial" w:cs="Arial"/>
      <w:sz w:val="24"/>
      <w:szCs w:val="24"/>
    </w:rPr>
  </w:style>
  <w:style w:type="paragraph" w:styleId="affff6">
    <w:name w:val="Body Text Indent"/>
    <w:aliases w:val="Body Text Indent,Осн с отступ,Основной текст без отступа,текст Знак,Основной текст с отступом Знак1 Знак,Основной текст с отступом Знак1 Знак Знак Знак,Основной текст с отступом Знак Знак Знак Знак Знак Знак,Знак2 Знак, Знак6"/>
    <w:basedOn w:val="affff"/>
    <w:link w:val="affff7"/>
    <w:qFormat/>
    <w:rsid w:val="00F5686E"/>
    <w:pPr>
      <w:spacing w:after="120"/>
      <w:ind w:left="283"/>
    </w:pPr>
  </w:style>
  <w:style w:type="character" w:customStyle="1" w:styleId="affff7">
    <w:name w:val="Основной текст с отступом Знак"/>
    <w:aliases w:val="Body Text Indent Знак,Осн с отступ Знак1,Основной текст без отступа Знак,текст Знак Знак,Основной текст с отступом Знак1 Знак Знак,Основной текст с отступом Знак1 Знак Знак Знак Знак,Знак2 Знак Знак, Знак6 Знак"/>
    <w:link w:val="affff6"/>
    <w:qFormat/>
    <w:rsid w:val="00F5686E"/>
    <w:rPr>
      <w:lang w:val="ru-RU" w:eastAsia="ru-RU" w:bidi="ar-SA"/>
    </w:rPr>
  </w:style>
  <w:style w:type="paragraph" w:styleId="2f1">
    <w:name w:val="Body Text Indent 2"/>
    <w:aliases w:val=" Знак1"/>
    <w:basedOn w:val="affff"/>
    <w:uiPriority w:val="99"/>
    <w:qFormat/>
    <w:rsid w:val="00F5686E"/>
    <w:pPr>
      <w:spacing w:after="120" w:line="480" w:lineRule="auto"/>
      <w:ind w:left="283"/>
    </w:pPr>
  </w:style>
  <w:style w:type="paragraph" w:styleId="affff8">
    <w:name w:val="header"/>
    <w:aliases w:val="Linie,header,Aa?oiee eieiioeooe Знак,Aa?oiee eieiioeooe,ho,header odd,first,heading one"/>
    <w:basedOn w:val="affff"/>
    <w:link w:val="affff9"/>
    <w:uiPriority w:val="99"/>
    <w:qFormat/>
    <w:rsid w:val="00F5686E"/>
    <w:pPr>
      <w:tabs>
        <w:tab w:val="center" w:pos="4153"/>
        <w:tab w:val="right" w:pos="8306"/>
      </w:tabs>
    </w:pPr>
  </w:style>
  <w:style w:type="paragraph" w:styleId="affffa">
    <w:name w:val="footer"/>
    <w:aliases w:val="proposal text, Знак12,Знак12"/>
    <w:basedOn w:val="affff"/>
    <w:link w:val="affffb"/>
    <w:uiPriority w:val="99"/>
    <w:qFormat/>
    <w:rsid w:val="00F5686E"/>
    <w:pPr>
      <w:tabs>
        <w:tab w:val="center" w:pos="4153"/>
        <w:tab w:val="right" w:pos="8306"/>
      </w:tabs>
    </w:pPr>
  </w:style>
  <w:style w:type="paragraph" w:customStyle="1" w:styleId="213">
    <w:name w:val="Основной текст 21"/>
    <w:aliases w:val="Body Text 23,i"/>
    <w:basedOn w:val="affff"/>
    <w:qFormat/>
    <w:rsid w:val="00F5686E"/>
    <w:pPr>
      <w:overflowPunct w:val="0"/>
      <w:autoSpaceDE w:val="0"/>
      <w:autoSpaceDN w:val="0"/>
      <w:adjustRightInd w:val="0"/>
      <w:jc w:val="center"/>
    </w:pPr>
    <w:rPr>
      <w:b/>
      <w:sz w:val="28"/>
    </w:rPr>
  </w:style>
  <w:style w:type="character" w:styleId="affffc">
    <w:name w:val="page number"/>
    <w:basedOn w:val="affff0"/>
    <w:uiPriority w:val="99"/>
    <w:qFormat/>
    <w:rsid w:val="00F5686E"/>
  </w:style>
  <w:style w:type="paragraph" w:customStyle="1" w:styleId="1ff8">
    <w:name w:val="Стиль1"/>
    <w:basedOn w:val="affff"/>
    <w:link w:val="1ff9"/>
    <w:qFormat/>
    <w:rsid w:val="00F5686E"/>
    <w:pPr>
      <w:jc w:val="center"/>
    </w:pPr>
    <w:rPr>
      <w:b/>
      <w:sz w:val="28"/>
    </w:rPr>
  </w:style>
  <w:style w:type="paragraph" w:customStyle="1" w:styleId="2f2">
    <w:name w:val="Стиль2"/>
    <w:basedOn w:val="affff"/>
    <w:link w:val="2f3"/>
    <w:qFormat/>
    <w:rsid w:val="00F5686E"/>
    <w:pPr>
      <w:ind w:firstLine="426"/>
      <w:jc w:val="both"/>
    </w:pPr>
    <w:rPr>
      <w:sz w:val="24"/>
    </w:rPr>
  </w:style>
  <w:style w:type="paragraph" w:customStyle="1" w:styleId="4d">
    <w:name w:val="Стиль4"/>
    <w:basedOn w:val="affff"/>
    <w:link w:val="4e"/>
    <w:qFormat/>
    <w:rsid w:val="00F5686E"/>
    <w:pPr>
      <w:jc w:val="both"/>
    </w:pPr>
    <w:rPr>
      <w:sz w:val="24"/>
    </w:rPr>
  </w:style>
  <w:style w:type="paragraph" w:customStyle="1" w:styleId="3f6">
    <w:name w:val="Стиль3"/>
    <w:basedOn w:val="affff"/>
    <w:qFormat/>
    <w:rsid w:val="00F5686E"/>
    <w:pPr>
      <w:jc w:val="both"/>
    </w:pPr>
  </w:style>
  <w:style w:type="paragraph" w:customStyle="1" w:styleId="55">
    <w:name w:val="Стиль5"/>
    <w:basedOn w:val="affff"/>
    <w:link w:val="56"/>
    <w:qFormat/>
    <w:rsid w:val="00F5686E"/>
    <w:pPr>
      <w:ind w:firstLine="426"/>
      <w:jc w:val="center"/>
    </w:pPr>
    <w:rPr>
      <w:sz w:val="24"/>
    </w:rPr>
  </w:style>
  <w:style w:type="paragraph" w:customStyle="1" w:styleId="2f4">
    <w:name w:val="çàãîëîâîê 2"/>
    <w:basedOn w:val="affff"/>
    <w:next w:val="affff"/>
    <w:qFormat/>
    <w:rsid w:val="00F5686E"/>
    <w:pPr>
      <w:keepNext/>
      <w:widowControl w:val="0"/>
      <w:autoSpaceDE w:val="0"/>
      <w:autoSpaceDN w:val="0"/>
      <w:jc w:val="center"/>
    </w:pPr>
    <w:rPr>
      <w:b/>
      <w:sz w:val="32"/>
    </w:rPr>
  </w:style>
  <w:style w:type="paragraph" w:customStyle="1" w:styleId="71">
    <w:name w:val="Стиль7"/>
    <w:basedOn w:val="3f6"/>
    <w:qFormat/>
    <w:rsid w:val="00F5686E"/>
    <w:pPr>
      <w:ind w:firstLine="426"/>
    </w:pPr>
  </w:style>
  <w:style w:type="paragraph" w:styleId="2f5">
    <w:name w:val="Body Text 2"/>
    <w:aliases w:val=" Знак21"/>
    <w:basedOn w:val="affff"/>
    <w:link w:val="2f6"/>
    <w:uiPriority w:val="99"/>
    <w:qFormat/>
    <w:rsid w:val="00F5686E"/>
    <w:pPr>
      <w:spacing w:after="120" w:line="480" w:lineRule="auto"/>
    </w:pPr>
  </w:style>
  <w:style w:type="paragraph" w:customStyle="1" w:styleId="1ffa">
    <w:name w:val="Обычный1"/>
    <w:link w:val="CharChar"/>
    <w:qFormat/>
    <w:rsid w:val="00F5686E"/>
    <w:pPr>
      <w:widowControl w:val="0"/>
      <w:ind w:left="120" w:firstLine="560"/>
    </w:pPr>
    <w:rPr>
      <w:rFonts w:ascii="Arial" w:hAnsi="Arial"/>
      <w:sz w:val="22"/>
    </w:rPr>
  </w:style>
  <w:style w:type="paragraph" w:customStyle="1" w:styleId="311">
    <w:name w:val="Основной текст с отступом 31"/>
    <w:basedOn w:val="1ffa"/>
    <w:qFormat/>
    <w:rsid w:val="00F5686E"/>
    <w:pPr>
      <w:spacing w:line="360" w:lineRule="auto"/>
      <w:ind w:left="0" w:firstLine="709"/>
      <w:jc w:val="both"/>
    </w:pPr>
    <w:rPr>
      <w:sz w:val="24"/>
    </w:rPr>
  </w:style>
  <w:style w:type="paragraph" w:customStyle="1" w:styleId="2f7">
    <w:name w:val="Текст_начало_2"/>
    <w:basedOn w:val="affff"/>
    <w:qFormat/>
    <w:rsid w:val="00F5686E"/>
    <w:pPr>
      <w:spacing w:line="360" w:lineRule="exact"/>
      <w:jc w:val="both"/>
    </w:pPr>
    <w:rPr>
      <w:rFonts w:ascii="Arial" w:hAnsi="Arial"/>
      <w:sz w:val="24"/>
      <w:lang w:val="en-GB"/>
    </w:rPr>
  </w:style>
  <w:style w:type="paragraph" w:customStyle="1" w:styleId="BodyText21">
    <w:name w:val="Body Text 21"/>
    <w:basedOn w:val="1ffa"/>
    <w:qFormat/>
    <w:rsid w:val="00F5686E"/>
    <w:pPr>
      <w:spacing w:line="360" w:lineRule="auto"/>
      <w:ind w:left="0" w:firstLine="851"/>
      <w:jc w:val="both"/>
    </w:pPr>
    <w:rPr>
      <w:sz w:val="24"/>
    </w:rPr>
  </w:style>
  <w:style w:type="paragraph" w:styleId="3f7">
    <w:name w:val="Body Text 3"/>
    <w:basedOn w:val="affff"/>
    <w:link w:val="3f8"/>
    <w:uiPriority w:val="99"/>
    <w:qFormat/>
    <w:rsid w:val="00F5686E"/>
    <w:pPr>
      <w:spacing w:after="120"/>
    </w:pPr>
    <w:rPr>
      <w:sz w:val="16"/>
      <w:szCs w:val="16"/>
    </w:rPr>
  </w:style>
  <w:style w:type="paragraph" w:customStyle="1" w:styleId="11a">
    <w:name w:val="заголовок 11"/>
    <w:basedOn w:val="affff"/>
    <w:next w:val="affff"/>
    <w:qFormat/>
    <w:rsid w:val="00F5686E"/>
    <w:pPr>
      <w:keepNext/>
      <w:jc w:val="center"/>
    </w:pPr>
    <w:rPr>
      <w:rFonts w:cs="Arial"/>
      <w:snapToGrid w:val="0"/>
      <w:sz w:val="24"/>
    </w:rPr>
  </w:style>
  <w:style w:type="paragraph" w:styleId="affffd">
    <w:name w:val="caption"/>
    <w:aliases w:val="Рисунок название стить,Resp caption,ca,ref,Fig &amp; Table Title,Название объекта Знак Знак,Подраздел 2 уровня,Название объекта Знак2 Знак Знак,Название объекта Знак Знак1 Знак Знак,Название объекта Знак1 Знак Знак Знак Знак"/>
    <w:basedOn w:val="affff"/>
    <w:next w:val="affff"/>
    <w:link w:val="1ffb"/>
    <w:qFormat/>
    <w:rsid w:val="00F5686E"/>
    <w:pPr>
      <w:keepNext/>
      <w:ind w:firstLine="567"/>
      <w:jc w:val="both"/>
    </w:pPr>
    <w:rPr>
      <w:b/>
    </w:rPr>
  </w:style>
  <w:style w:type="paragraph" w:styleId="affffe">
    <w:name w:val="Title"/>
    <w:aliases w:val="Название Знак Знак"/>
    <w:basedOn w:val="affff"/>
    <w:link w:val="afffff"/>
    <w:uiPriority w:val="99"/>
    <w:qFormat/>
    <w:rsid w:val="00F5686E"/>
    <w:pPr>
      <w:jc w:val="center"/>
    </w:pPr>
    <w:rPr>
      <w:sz w:val="32"/>
      <w:szCs w:val="24"/>
    </w:rPr>
  </w:style>
  <w:style w:type="character" w:styleId="afffff0">
    <w:name w:val="Hyperlink"/>
    <w:uiPriority w:val="99"/>
    <w:qFormat/>
    <w:rsid w:val="00F5686E"/>
    <w:rPr>
      <w:color w:val="0000FF"/>
      <w:u w:val="single"/>
    </w:rPr>
  </w:style>
  <w:style w:type="paragraph" w:customStyle="1" w:styleId="ConsNormal">
    <w:name w:val="ConsNormal"/>
    <w:link w:val="ConsNormal0"/>
    <w:qFormat/>
    <w:rsid w:val="00F5686E"/>
    <w:pPr>
      <w:widowControl w:val="0"/>
      <w:autoSpaceDE w:val="0"/>
      <w:autoSpaceDN w:val="0"/>
      <w:adjustRightInd w:val="0"/>
      <w:ind w:right="19772" w:firstLine="720"/>
    </w:pPr>
    <w:rPr>
      <w:rFonts w:ascii="Arial" w:hAnsi="Arial" w:cs="Arial"/>
    </w:rPr>
  </w:style>
  <w:style w:type="paragraph" w:styleId="afffff1">
    <w:name w:val="footnote text"/>
    <w:aliases w:val="Знак Знак Знак Знак Знак Знак,Знак Знак Знак Знак Знак1,Знак Знак Знак Знак Знак, Знак1 Знак1,Текст сноски Знак Знак1,Текст сноски Знак Знак Знак1,Текст сноски Знак Знак Знак Знак,Текст сноски Знак1 Знак Знак Знак Знак,ft,Знак21, Знак"/>
    <w:basedOn w:val="affff"/>
    <w:link w:val="afffff2"/>
    <w:qFormat/>
    <w:rsid w:val="00F5686E"/>
  </w:style>
  <w:style w:type="character" w:customStyle="1" w:styleId="afffff2">
    <w:name w:val="Текст сноски Знак"/>
    <w:aliases w:val="Знак Знак Знак Знак Знак Знак Знак1,Знак Знак Знак Знак Знак1 Знак,Знак Знак Знак Знак Знак Знак1, Знак1 Знак1 Знак,Текст сноски Знак Знак1 Знак,Текст сноски Знак Знак Знак1 Знак,Текст сноски Знак Знак Знак Знак Знак,ft Знак"/>
    <w:link w:val="afffff1"/>
    <w:qFormat/>
    <w:locked/>
    <w:rsid w:val="00690D9F"/>
    <w:rPr>
      <w:lang w:val="ru-RU" w:eastAsia="ru-RU" w:bidi="ar-SA"/>
    </w:rPr>
  </w:style>
  <w:style w:type="character" w:styleId="afffff3">
    <w:name w:val="footnote reference"/>
    <w:aliases w:val="Ссылка на сноску 45,fr,Used by Word for Help footnote symbols,Знак сноски-FN,Ciae niinee-FN,Знак сноски 1,Referencia nota al pie,SUPERS,16 Point,Superscript 6 Point,Ciae niinee 1"/>
    <w:qFormat/>
    <w:rsid w:val="00F5686E"/>
    <w:rPr>
      <w:vertAlign w:val="superscript"/>
    </w:rPr>
  </w:style>
  <w:style w:type="character" w:styleId="afffff4">
    <w:name w:val="FollowedHyperlink"/>
    <w:uiPriority w:val="99"/>
    <w:qFormat/>
    <w:rsid w:val="00F5686E"/>
    <w:rPr>
      <w:color w:val="800080"/>
      <w:u w:val="single"/>
    </w:rPr>
  </w:style>
  <w:style w:type="paragraph" w:customStyle="1" w:styleId="FR5">
    <w:name w:val="FR5"/>
    <w:qFormat/>
    <w:rsid w:val="00F5686E"/>
    <w:pPr>
      <w:widowControl w:val="0"/>
      <w:autoSpaceDE w:val="0"/>
      <w:autoSpaceDN w:val="0"/>
      <w:adjustRightInd w:val="0"/>
      <w:spacing w:line="300" w:lineRule="auto"/>
    </w:pPr>
    <w:rPr>
      <w:rFonts w:ascii="Arial" w:hAnsi="Arial"/>
      <w:b/>
      <w:sz w:val="22"/>
    </w:rPr>
  </w:style>
  <w:style w:type="paragraph" w:customStyle="1" w:styleId="FR3">
    <w:name w:val="FR3"/>
    <w:qFormat/>
    <w:rsid w:val="00F5686E"/>
    <w:pPr>
      <w:widowControl w:val="0"/>
      <w:autoSpaceDE w:val="0"/>
      <w:autoSpaceDN w:val="0"/>
      <w:adjustRightInd w:val="0"/>
      <w:spacing w:line="300" w:lineRule="auto"/>
      <w:ind w:left="800" w:right="600"/>
      <w:jc w:val="center"/>
    </w:pPr>
    <w:rPr>
      <w:sz w:val="40"/>
    </w:rPr>
  </w:style>
  <w:style w:type="paragraph" w:customStyle="1" w:styleId="FR1">
    <w:name w:val="FR1"/>
    <w:qFormat/>
    <w:rsid w:val="00F5686E"/>
    <w:pPr>
      <w:widowControl w:val="0"/>
      <w:autoSpaceDE w:val="0"/>
      <w:autoSpaceDN w:val="0"/>
      <w:adjustRightInd w:val="0"/>
      <w:spacing w:before="3100"/>
      <w:jc w:val="center"/>
    </w:pPr>
    <w:rPr>
      <w:sz w:val="64"/>
    </w:rPr>
  </w:style>
  <w:style w:type="paragraph" w:customStyle="1" w:styleId="FR2">
    <w:name w:val="FR2"/>
    <w:qFormat/>
    <w:rsid w:val="00F5686E"/>
    <w:pPr>
      <w:widowControl w:val="0"/>
      <w:autoSpaceDE w:val="0"/>
      <w:autoSpaceDN w:val="0"/>
      <w:adjustRightInd w:val="0"/>
      <w:spacing w:before="320" w:line="300" w:lineRule="auto"/>
      <w:jc w:val="center"/>
    </w:pPr>
    <w:rPr>
      <w:b/>
      <w:sz w:val="48"/>
    </w:rPr>
  </w:style>
  <w:style w:type="paragraph" w:customStyle="1" w:styleId="FR4">
    <w:name w:val="FR4"/>
    <w:qFormat/>
    <w:rsid w:val="00F5686E"/>
    <w:pPr>
      <w:widowControl w:val="0"/>
      <w:autoSpaceDE w:val="0"/>
      <w:autoSpaceDN w:val="0"/>
      <w:adjustRightInd w:val="0"/>
      <w:spacing w:before="460"/>
      <w:ind w:left="2560"/>
    </w:pPr>
    <w:rPr>
      <w:rFonts w:ascii="Arial" w:hAnsi="Arial"/>
      <w:sz w:val="32"/>
    </w:rPr>
  </w:style>
  <w:style w:type="paragraph" w:styleId="afffff5">
    <w:name w:val="List Bullet"/>
    <w:aliases w:val="1 уровень списка,UL1,UL2,UL11,UL3,UL12,UL4,UL5,UL6,UL7,UL8,UL9,UL13,UL21,UL111,UL31,UL121,UL41,UL51,UL61,UL71,UL81,Char1, Char1,List Bullet Char,List Bullet Char + Bold,List Bullet Char2 Char,List Bullet Char Char Char,Indent 1"/>
    <w:basedOn w:val="affff"/>
    <w:link w:val="afffff6"/>
    <w:autoRedefine/>
    <w:uiPriority w:val="99"/>
    <w:qFormat/>
    <w:rsid w:val="00F5686E"/>
    <w:pPr>
      <w:jc w:val="both"/>
    </w:pPr>
  </w:style>
  <w:style w:type="paragraph" w:styleId="3f9">
    <w:name w:val="List Bullet 3"/>
    <w:basedOn w:val="afffff5"/>
    <w:autoRedefine/>
    <w:uiPriority w:val="99"/>
    <w:qFormat/>
    <w:rsid w:val="00F5686E"/>
    <w:pPr>
      <w:ind w:left="1440"/>
    </w:pPr>
  </w:style>
  <w:style w:type="paragraph" w:styleId="2f8">
    <w:name w:val="toc 2"/>
    <w:basedOn w:val="affff"/>
    <w:autoRedefine/>
    <w:uiPriority w:val="39"/>
    <w:qFormat/>
    <w:rsid w:val="00F5686E"/>
    <w:pPr>
      <w:spacing w:before="240"/>
    </w:pPr>
    <w:rPr>
      <w:b/>
      <w:bCs/>
    </w:rPr>
  </w:style>
  <w:style w:type="paragraph" w:customStyle="1" w:styleId="4H4">
    <w:name w:val="Заголовок 4.H4"/>
    <w:basedOn w:val="affff"/>
    <w:next w:val="affff"/>
    <w:qFormat/>
    <w:rsid w:val="00F5686E"/>
    <w:pPr>
      <w:spacing w:before="120"/>
    </w:pPr>
    <w:rPr>
      <w:sz w:val="22"/>
    </w:rPr>
  </w:style>
  <w:style w:type="paragraph" w:customStyle="1" w:styleId="5H5">
    <w:name w:val="Заголовок 5.H5"/>
    <w:basedOn w:val="affff"/>
    <w:next w:val="affff"/>
    <w:qFormat/>
    <w:rsid w:val="00F5686E"/>
    <w:pPr>
      <w:spacing w:before="120"/>
    </w:pPr>
    <w:rPr>
      <w:sz w:val="22"/>
    </w:rPr>
  </w:style>
  <w:style w:type="paragraph" w:customStyle="1" w:styleId="3H3">
    <w:name w:val="Заголовок 3.H3"/>
    <w:basedOn w:val="affff"/>
    <w:next w:val="affff"/>
    <w:qFormat/>
    <w:rsid w:val="00F5686E"/>
    <w:pPr>
      <w:spacing w:before="120"/>
    </w:pPr>
    <w:rPr>
      <w:sz w:val="22"/>
    </w:rPr>
  </w:style>
  <w:style w:type="paragraph" w:customStyle="1" w:styleId="Web">
    <w:name w:val="Обычный (Web)"/>
    <w:basedOn w:val="affff"/>
    <w:link w:val="Web0"/>
    <w:qFormat/>
    <w:rsid w:val="00F5686E"/>
    <w:pPr>
      <w:spacing w:before="100" w:beforeAutospacing="1" w:after="100" w:afterAutospacing="1"/>
    </w:pPr>
    <w:rPr>
      <w:sz w:val="24"/>
      <w:szCs w:val="24"/>
    </w:rPr>
  </w:style>
  <w:style w:type="paragraph" w:customStyle="1" w:styleId="1ffc">
    <w:name w:val="Обычный + Первая строка:  1 см"/>
    <w:basedOn w:val="affff"/>
    <w:link w:val="1ffd"/>
    <w:qFormat/>
    <w:rsid w:val="00F5686E"/>
    <w:pPr>
      <w:keepNext/>
      <w:keepLines/>
      <w:widowControl w:val="0"/>
      <w:suppressLineNumbers/>
      <w:suppressAutoHyphens/>
      <w:spacing w:after="60"/>
      <w:ind w:firstLine="567"/>
      <w:jc w:val="both"/>
    </w:pPr>
    <w:rPr>
      <w:i/>
      <w:sz w:val="24"/>
      <w:szCs w:val="24"/>
    </w:rPr>
  </w:style>
  <w:style w:type="character" w:customStyle="1" w:styleId="1ffd">
    <w:name w:val="Обычный + Первая строка:  1 см Знак"/>
    <w:link w:val="1ffc"/>
    <w:qFormat/>
    <w:rsid w:val="00F5686E"/>
    <w:rPr>
      <w:i/>
      <w:sz w:val="24"/>
      <w:szCs w:val="24"/>
      <w:lang w:val="ru-RU" w:eastAsia="ru-RU" w:bidi="ar-SA"/>
    </w:rPr>
  </w:style>
  <w:style w:type="paragraph" w:customStyle="1" w:styleId="3fa">
    <w:name w:val="Стиль3 Знак Знак"/>
    <w:basedOn w:val="2f1"/>
    <w:link w:val="3fb"/>
    <w:qFormat/>
    <w:rsid w:val="00F5686E"/>
    <w:pPr>
      <w:widowControl w:val="0"/>
      <w:tabs>
        <w:tab w:val="num" w:pos="227"/>
      </w:tabs>
      <w:adjustRightInd w:val="0"/>
      <w:spacing w:after="0" w:line="240" w:lineRule="auto"/>
      <w:ind w:left="0"/>
      <w:jc w:val="both"/>
      <w:textAlignment w:val="baseline"/>
    </w:pPr>
    <w:rPr>
      <w:sz w:val="24"/>
    </w:rPr>
  </w:style>
  <w:style w:type="character" w:customStyle="1" w:styleId="3fb">
    <w:name w:val="Стиль3 Знак Знак Знак"/>
    <w:link w:val="3fa"/>
    <w:qFormat/>
    <w:rsid w:val="00F5686E"/>
    <w:rPr>
      <w:sz w:val="24"/>
      <w:lang w:val="ru-RU" w:eastAsia="ru-RU" w:bidi="ar-SA"/>
    </w:rPr>
  </w:style>
  <w:style w:type="paragraph" w:styleId="2f9">
    <w:name w:val="List Number 2"/>
    <w:basedOn w:val="affff"/>
    <w:link w:val="2fa"/>
    <w:uiPriority w:val="99"/>
    <w:qFormat/>
    <w:rsid w:val="00F5686E"/>
    <w:pPr>
      <w:tabs>
        <w:tab w:val="num" w:pos="360"/>
      </w:tabs>
      <w:spacing w:after="60"/>
      <w:ind w:left="360" w:hanging="360"/>
      <w:jc w:val="both"/>
    </w:pPr>
    <w:rPr>
      <w:sz w:val="24"/>
      <w:szCs w:val="24"/>
    </w:rPr>
  </w:style>
  <w:style w:type="paragraph" w:customStyle="1" w:styleId="3fc">
    <w:name w:val="Стиль3 Знак"/>
    <w:basedOn w:val="2f1"/>
    <w:link w:val="312"/>
    <w:qFormat/>
    <w:rsid w:val="00F5686E"/>
    <w:pPr>
      <w:widowControl w:val="0"/>
      <w:tabs>
        <w:tab w:val="num" w:pos="1307"/>
      </w:tabs>
      <w:adjustRightInd w:val="0"/>
      <w:spacing w:after="0" w:line="240" w:lineRule="auto"/>
      <w:ind w:left="1080"/>
      <w:jc w:val="both"/>
      <w:textAlignment w:val="baseline"/>
    </w:pPr>
    <w:rPr>
      <w:sz w:val="24"/>
    </w:rPr>
  </w:style>
  <w:style w:type="character" w:customStyle="1" w:styleId="312">
    <w:name w:val="Стиль3 Знак Знак1"/>
    <w:link w:val="3fc"/>
    <w:qFormat/>
    <w:rsid w:val="00F5686E"/>
    <w:rPr>
      <w:sz w:val="24"/>
      <w:lang w:val="ru-RU" w:eastAsia="ru-RU" w:bidi="ar-SA"/>
    </w:rPr>
  </w:style>
  <w:style w:type="paragraph" w:styleId="3fd">
    <w:name w:val="toc 3"/>
    <w:aliases w:val="Оглавление 3 Знак Знак,Основной текст с отступом 3 Знак1 Знак Знак,Оглавление 3 Знак Знак Знак Знак,Основной текст с отступом 3 Знак1 Знак Знак Знак Знак,Оглавление 3 Знак Знак Знак Знак Знак Знак"/>
    <w:basedOn w:val="affff"/>
    <w:next w:val="affff"/>
    <w:autoRedefine/>
    <w:uiPriority w:val="39"/>
    <w:qFormat/>
    <w:rsid w:val="00F5686E"/>
    <w:pPr>
      <w:ind w:left="200"/>
    </w:pPr>
  </w:style>
  <w:style w:type="paragraph" w:styleId="afffff7">
    <w:name w:val="Date"/>
    <w:basedOn w:val="affff"/>
    <w:next w:val="affff"/>
    <w:link w:val="afffff8"/>
    <w:qFormat/>
    <w:rsid w:val="00F5686E"/>
    <w:pPr>
      <w:spacing w:after="60"/>
      <w:jc w:val="both"/>
    </w:pPr>
    <w:rPr>
      <w:sz w:val="24"/>
    </w:rPr>
  </w:style>
  <w:style w:type="paragraph" w:styleId="afffff9">
    <w:name w:val="Normal (Web)"/>
    <w:aliases w:val=" Знак Знак1,Знак Знак1,Обычный (веб) Знак Знак,Обычный (Web) Знак Знак Знак,Обычный (веб) Знак Знак Знак Знак,Знак Знак Знак1 Знак Знак1,Обычный (веб)11,Обычный (веб)21,Обычный (веб)111, Знак Знак5,Обычный (веб)2, Знак Знак4"/>
    <w:basedOn w:val="affff"/>
    <w:link w:val="afffffa"/>
    <w:qFormat/>
    <w:rsid w:val="00F5686E"/>
    <w:pPr>
      <w:spacing w:before="100" w:beforeAutospacing="1" w:after="100" w:afterAutospacing="1"/>
    </w:pPr>
    <w:rPr>
      <w:sz w:val="24"/>
      <w:szCs w:val="24"/>
    </w:rPr>
  </w:style>
  <w:style w:type="paragraph" w:customStyle="1" w:styleId="afffffb">
    <w:name w:val="Тендерные данные"/>
    <w:basedOn w:val="affff"/>
    <w:qFormat/>
    <w:rsid w:val="00F5686E"/>
    <w:pPr>
      <w:tabs>
        <w:tab w:val="left" w:pos="1985"/>
      </w:tabs>
      <w:spacing w:before="120" w:after="60"/>
      <w:jc w:val="both"/>
    </w:pPr>
    <w:rPr>
      <w:b/>
      <w:sz w:val="24"/>
    </w:rPr>
  </w:style>
  <w:style w:type="paragraph" w:styleId="afffffc">
    <w:name w:val="Plain Text"/>
    <w:basedOn w:val="affff"/>
    <w:link w:val="afffffd"/>
    <w:uiPriority w:val="99"/>
    <w:qFormat/>
    <w:rsid w:val="00F5686E"/>
    <w:rPr>
      <w:rFonts w:ascii="Courier New" w:hAnsi="Courier New"/>
    </w:rPr>
  </w:style>
  <w:style w:type="paragraph" w:customStyle="1" w:styleId="2-11">
    <w:name w:val="содержание2-11"/>
    <w:basedOn w:val="affff"/>
    <w:qFormat/>
    <w:rsid w:val="00F5686E"/>
    <w:pPr>
      <w:spacing w:after="60"/>
      <w:jc w:val="both"/>
    </w:pPr>
    <w:rPr>
      <w:sz w:val="24"/>
      <w:szCs w:val="24"/>
    </w:rPr>
  </w:style>
  <w:style w:type="paragraph" w:customStyle="1" w:styleId="1ffe">
    <w:name w:val="текст1"/>
    <w:qFormat/>
    <w:rsid w:val="00F5686E"/>
    <w:pPr>
      <w:autoSpaceDE w:val="0"/>
      <w:autoSpaceDN w:val="0"/>
      <w:adjustRightInd w:val="0"/>
      <w:ind w:firstLine="397"/>
      <w:jc w:val="both"/>
    </w:pPr>
    <w:rPr>
      <w:rFonts w:ascii="SchoolBookC" w:hAnsi="SchoolBookC"/>
      <w:sz w:val="24"/>
    </w:rPr>
  </w:style>
  <w:style w:type="paragraph" w:customStyle="1" w:styleId="afffffe">
    <w:name w:val="втяжка"/>
    <w:basedOn w:val="1ffe"/>
    <w:next w:val="1ffe"/>
    <w:qFormat/>
    <w:rsid w:val="00F5686E"/>
    <w:pPr>
      <w:tabs>
        <w:tab w:val="left" w:pos="567"/>
      </w:tabs>
      <w:spacing w:before="57"/>
      <w:ind w:left="567" w:hanging="567"/>
    </w:pPr>
  </w:style>
  <w:style w:type="paragraph" w:customStyle="1" w:styleId="affffff">
    <w:name w:val="текст"/>
    <w:qFormat/>
    <w:rsid w:val="00F5686E"/>
    <w:pPr>
      <w:autoSpaceDE w:val="0"/>
      <w:autoSpaceDN w:val="0"/>
      <w:adjustRightInd w:val="0"/>
      <w:jc w:val="both"/>
    </w:pPr>
    <w:rPr>
      <w:rFonts w:ascii="SchoolBookC" w:hAnsi="SchoolBookC"/>
      <w:color w:val="000000"/>
      <w:sz w:val="24"/>
    </w:rPr>
  </w:style>
  <w:style w:type="table" w:styleId="affffff0">
    <w:name w:val="Table Grid"/>
    <w:aliases w:val="Naslovnica,glavni naslov"/>
    <w:basedOn w:val="affff1"/>
    <w:qFormat/>
    <w:rsid w:val="00F5686E"/>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1">
    <w:name w:val="текст таблицы"/>
    <w:basedOn w:val="affff"/>
    <w:qFormat/>
    <w:rsid w:val="00F5686E"/>
    <w:pPr>
      <w:spacing w:before="120"/>
      <w:ind w:right="-102"/>
    </w:pPr>
    <w:rPr>
      <w:sz w:val="24"/>
      <w:szCs w:val="24"/>
    </w:rPr>
  </w:style>
  <w:style w:type="paragraph" w:customStyle="1" w:styleId="affffff2">
    <w:name w:val="Раздел"/>
    <w:basedOn w:val="affff"/>
    <w:qFormat/>
    <w:rsid w:val="00F5686E"/>
    <w:pPr>
      <w:tabs>
        <w:tab w:val="num" w:pos="1440"/>
      </w:tabs>
      <w:spacing w:before="120" w:after="120"/>
      <w:ind w:left="720" w:hanging="720"/>
      <w:jc w:val="center"/>
    </w:pPr>
    <w:rPr>
      <w:rFonts w:ascii="Arial Narrow" w:hAnsi="Arial Narrow"/>
      <w:b/>
      <w:sz w:val="28"/>
    </w:rPr>
  </w:style>
  <w:style w:type="character" w:customStyle="1" w:styleId="affffff3">
    <w:name w:val="Основной шрифт"/>
    <w:qFormat/>
    <w:rsid w:val="00F5686E"/>
  </w:style>
  <w:style w:type="paragraph" w:customStyle="1" w:styleId="affffff4">
    <w:name w:val="заг_центр"/>
    <w:basedOn w:val="affff"/>
    <w:qFormat/>
    <w:rsid w:val="00F5686E"/>
    <w:pPr>
      <w:autoSpaceDE w:val="0"/>
      <w:autoSpaceDN w:val="0"/>
      <w:adjustRightInd w:val="0"/>
      <w:spacing w:before="57"/>
      <w:ind w:left="283" w:right="283"/>
      <w:jc w:val="center"/>
    </w:pPr>
    <w:rPr>
      <w:rFonts w:ascii="AvantGardeGothicC" w:hAnsi="AvantGardeGothicC"/>
      <w:b/>
      <w:i/>
      <w:sz w:val="24"/>
    </w:rPr>
  </w:style>
  <w:style w:type="paragraph" w:styleId="affffff5">
    <w:name w:val="Subtitle"/>
    <w:basedOn w:val="affff"/>
    <w:link w:val="affffff6"/>
    <w:uiPriority w:val="11"/>
    <w:qFormat/>
    <w:rsid w:val="00F5686E"/>
    <w:pPr>
      <w:tabs>
        <w:tab w:val="left" w:pos="567"/>
      </w:tabs>
      <w:spacing w:line="360" w:lineRule="auto"/>
      <w:ind w:firstLine="709"/>
      <w:jc w:val="both"/>
    </w:pPr>
    <w:rPr>
      <w:b/>
      <w:sz w:val="24"/>
    </w:rPr>
  </w:style>
  <w:style w:type="paragraph" w:customStyle="1" w:styleId="11b">
    <w:name w:val="Обычный11"/>
    <w:link w:val="1fff"/>
    <w:qFormat/>
    <w:rsid w:val="00F5686E"/>
    <w:rPr>
      <w:rFonts w:ascii="NTHelvetica/Cyrillic" w:hAnsi="NTHelvetica/Cyrillic"/>
      <w:color w:val="000080"/>
      <w:sz w:val="16"/>
    </w:rPr>
  </w:style>
  <w:style w:type="paragraph" w:customStyle="1" w:styleId="TextNormal">
    <w:name w:val="Text Normal"/>
    <w:basedOn w:val="affff"/>
    <w:qFormat/>
    <w:rsid w:val="00F5686E"/>
    <w:pPr>
      <w:tabs>
        <w:tab w:val="left" w:pos="1170"/>
      </w:tabs>
      <w:ind w:left="360" w:right="448" w:firstLine="540"/>
      <w:jc w:val="both"/>
    </w:pPr>
    <w:rPr>
      <w:rFonts w:ascii="TimesDL" w:hAnsi="TimesDL"/>
      <w:lang w:val="en-GB"/>
    </w:rPr>
  </w:style>
  <w:style w:type="character" w:customStyle="1" w:styleId="sZamNoBreakSpace">
    <w:name w:val="sZamNoBreakSpace"/>
    <w:qFormat/>
    <w:rsid w:val="00F5686E"/>
  </w:style>
  <w:style w:type="character" w:styleId="affffff7">
    <w:name w:val="Emphasis"/>
    <w:uiPriority w:val="20"/>
    <w:qFormat/>
    <w:rsid w:val="00F5686E"/>
    <w:rPr>
      <w:i/>
      <w:iCs/>
    </w:rPr>
  </w:style>
  <w:style w:type="paragraph" w:customStyle="1" w:styleId="StyleFirstline127cm">
    <w:name w:val="Style First line:  127 cm"/>
    <w:basedOn w:val="affff"/>
    <w:qFormat/>
    <w:rsid w:val="00F5686E"/>
    <w:pPr>
      <w:spacing w:before="120"/>
      <w:ind w:firstLine="720"/>
      <w:jc w:val="both"/>
    </w:pPr>
    <w:rPr>
      <w:rFonts w:ascii="Arial" w:hAnsi="Arial"/>
      <w:sz w:val="24"/>
      <w:lang w:eastAsia="en-US"/>
    </w:rPr>
  </w:style>
  <w:style w:type="paragraph" w:styleId="affffff8">
    <w:name w:val="Balloon Text"/>
    <w:basedOn w:val="affff"/>
    <w:link w:val="1fff0"/>
    <w:qFormat/>
    <w:rsid w:val="00F5686E"/>
    <w:rPr>
      <w:rFonts w:ascii="Tahoma" w:hAnsi="Tahoma" w:cs="Tahoma"/>
      <w:sz w:val="16"/>
      <w:szCs w:val="16"/>
    </w:rPr>
  </w:style>
  <w:style w:type="character" w:styleId="affffff9">
    <w:name w:val="annotation reference"/>
    <w:uiPriority w:val="99"/>
    <w:qFormat/>
    <w:rsid w:val="00F5686E"/>
    <w:rPr>
      <w:sz w:val="16"/>
      <w:szCs w:val="16"/>
    </w:rPr>
  </w:style>
  <w:style w:type="paragraph" w:styleId="affffffa">
    <w:name w:val="annotation text"/>
    <w:aliases w:val="Примечания: текст,Знак Знак1 Знак Знак Знак1,Основной текст с отступом 2 Знак Знак11,Знак Знак1 Знак11,Основной текст с отступом 2 Знак Знак Знак1, Знак Знак Знак"/>
    <w:basedOn w:val="affff"/>
    <w:uiPriority w:val="99"/>
    <w:qFormat/>
    <w:rsid w:val="00F5686E"/>
  </w:style>
  <w:style w:type="paragraph" w:styleId="affffffb">
    <w:name w:val="annotation subject"/>
    <w:basedOn w:val="affffffa"/>
    <w:next w:val="affffffa"/>
    <w:uiPriority w:val="99"/>
    <w:qFormat/>
    <w:rsid w:val="00F5686E"/>
    <w:rPr>
      <w:b/>
      <w:bCs/>
    </w:rPr>
  </w:style>
  <w:style w:type="paragraph" w:customStyle="1" w:styleId="ConsPlusNormal">
    <w:name w:val="ConsPlusNormal"/>
    <w:link w:val="ConsPlusNormal0"/>
    <w:qFormat/>
    <w:rsid w:val="00F5686E"/>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qFormat/>
    <w:locked/>
    <w:rsid w:val="00FC5852"/>
    <w:rPr>
      <w:rFonts w:ascii="Arial" w:hAnsi="Arial" w:cs="Arial"/>
      <w:lang w:val="ru-RU" w:eastAsia="ru-RU" w:bidi="ar-SA"/>
    </w:rPr>
  </w:style>
  <w:style w:type="paragraph" w:customStyle="1" w:styleId="3fe">
    <w:name w:val="3"/>
    <w:basedOn w:val="affff"/>
    <w:uiPriority w:val="99"/>
    <w:qFormat/>
    <w:rsid w:val="00F5686E"/>
    <w:pPr>
      <w:jc w:val="both"/>
    </w:pPr>
    <w:rPr>
      <w:sz w:val="24"/>
      <w:szCs w:val="24"/>
    </w:rPr>
  </w:style>
  <w:style w:type="paragraph" w:customStyle="1" w:styleId="2-110">
    <w:name w:val="2-11"/>
    <w:basedOn w:val="affff"/>
    <w:qFormat/>
    <w:rsid w:val="00F5686E"/>
    <w:pPr>
      <w:spacing w:after="60"/>
      <w:jc w:val="both"/>
    </w:pPr>
    <w:rPr>
      <w:sz w:val="24"/>
      <w:szCs w:val="24"/>
    </w:rPr>
  </w:style>
  <w:style w:type="paragraph" w:customStyle="1" w:styleId="affffffc">
    <w:name w:val="Знак Знак Знак Знак"/>
    <w:basedOn w:val="affff"/>
    <w:qFormat/>
    <w:rsid w:val="00F5686E"/>
    <w:pPr>
      <w:spacing w:after="160" w:line="240" w:lineRule="exact"/>
    </w:pPr>
    <w:rPr>
      <w:rFonts w:ascii="Verdana" w:hAnsi="Verdana"/>
      <w:sz w:val="24"/>
      <w:szCs w:val="24"/>
      <w:lang w:val="en-US" w:eastAsia="en-US"/>
    </w:rPr>
  </w:style>
  <w:style w:type="paragraph" w:customStyle="1" w:styleId="1fff1">
    <w:name w:val="Знак1"/>
    <w:basedOn w:val="affff"/>
    <w:qFormat/>
    <w:rsid w:val="004210AE"/>
    <w:pPr>
      <w:spacing w:before="100" w:beforeAutospacing="1" w:after="100" w:afterAutospacing="1"/>
    </w:pPr>
    <w:rPr>
      <w:rFonts w:ascii="Tahoma" w:hAnsi="Tahoma"/>
      <w:lang w:val="en-US" w:eastAsia="en-US"/>
    </w:rPr>
  </w:style>
  <w:style w:type="paragraph" w:customStyle="1" w:styleId="affffffd">
    <w:name w:val="Спис_заголовок"/>
    <w:basedOn w:val="affff"/>
    <w:next w:val="affffffe"/>
    <w:qFormat/>
    <w:rsid w:val="00CA1AB9"/>
    <w:pPr>
      <w:keepNext/>
      <w:keepLines/>
      <w:tabs>
        <w:tab w:val="left" w:pos="0"/>
        <w:tab w:val="num" w:pos="360"/>
      </w:tabs>
      <w:spacing w:before="60" w:after="60"/>
      <w:jc w:val="both"/>
    </w:pPr>
    <w:rPr>
      <w:sz w:val="22"/>
    </w:rPr>
  </w:style>
  <w:style w:type="paragraph" w:styleId="affffffe">
    <w:name w:val="List"/>
    <w:basedOn w:val="affff"/>
    <w:rsid w:val="00CA1AB9"/>
    <w:pPr>
      <w:spacing w:after="60"/>
      <w:ind w:left="283" w:hanging="283"/>
      <w:jc w:val="both"/>
    </w:pPr>
    <w:rPr>
      <w:sz w:val="24"/>
      <w:szCs w:val="24"/>
    </w:rPr>
  </w:style>
  <w:style w:type="paragraph" w:customStyle="1" w:styleId="1fff2">
    <w:name w:val="Номер1"/>
    <w:basedOn w:val="affffffe"/>
    <w:qFormat/>
    <w:rsid w:val="00CA1AB9"/>
    <w:pPr>
      <w:tabs>
        <w:tab w:val="num" w:pos="1077"/>
      </w:tabs>
      <w:spacing w:before="40" w:after="40"/>
      <w:ind w:left="737" w:hanging="380"/>
    </w:pPr>
    <w:rPr>
      <w:sz w:val="22"/>
      <w:szCs w:val="20"/>
    </w:rPr>
  </w:style>
  <w:style w:type="paragraph" w:customStyle="1" w:styleId="1fff3">
    <w:name w:val="Текст1"/>
    <w:basedOn w:val="affff"/>
    <w:qFormat/>
    <w:rsid w:val="006065ED"/>
    <w:pPr>
      <w:spacing w:line="360" w:lineRule="auto"/>
      <w:ind w:firstLine="720"/>
      <w:jc w:val="both"/>
    </w:pPr>
    <w:rPr>
      <w:sz w:val="28"/>
    </w:rPr>
  </w:style>
  <w:style w:type="paragraph" w:customStyle="1" w:styleId="138">
    <w:name w:val="Основной13"/>
    <w:basedOn w:val="affff6"/>
    <w:qFormat/>
    <w:rsid w:val="006065ED"/>
    <w:pPr>
      <w:widowControl w:val="0"/>
      <w:ind w:left="0" w:firstLine="720"/>
      <w:jc w:val="both"/>
    </w:pPr>
    <w:rPr>
      <w:sz w:val="26"/>
    </w:rPr>
  </w:style>
  <w:style w:type="paragraph" w:customStyle="1" w:styleId="11c">
    <w:name w:val="Знак11"/>
    <w:basedOn w:val="affff"/>
    <w:qFormat/>
    <w:rsid w:val="00941C90"/>
    <w:pPr>
      <w:spacing w:before="100" w:beforeAutospacing="1" w:after="100" w:afterAutospacing="1"/>
    </w:pPr>
    <w:rPr>
      <w:rFonts w:ascii="Tahoma" w:hAnsi="Tahoma"/>
      <w:lang w:val="en-US" w:eastAsia="en-US"/>
    </w:rPr>
  </w:style>
  <w:style w:type="paragraph" w:customStyle="1" w:styleId="03zagolovok2">
    <w:name w:val="03zagolovok2"/>
    <w:basedOn w:val="affff"/>
    <w:qFormat/>
    <w:rsid w:val="008C6CA4"/>
    <w:pPr>
      <w:keepNext/>
      <w:spacing w:before="360" w:after="120" w:line="360" w:lineRule="atLeast"/>
      <w:outlineLvl w:val="1"/>
    </w:pPr>
    <w:rPr>
      <w:rFonts w:ascii="GaramondC" w:hAnsi="GaramondC"/>
      <w:b/>
      <w:color w:val="000000"/>
      <w:sz w:val="28"/>
      <w:szCs w:val="28"/>
    </w:rPr>
  </w:style>
  <w:style w:type="paragraph" w:styleId="afffffff">
    <w:name w:val="endnote text"/>
    <w:basedOn w:val="affff"/>
    <w:link w:val="afffffff0"/>
    <w:uiPriority w:val="99"/>
    <w:qFormat/>
    <w:rsid w:val="006046E1"/>
  </w:style>
  <w:style w:type="character" w:styleId="afffffff1">
    <w:name w:val="endnote reference"/>
    <w:uiPriority w:val="99"/>
    <w:qFormat/>
    <w:rsid w:val="006046E1"/>
    <w:rPr>
      <w:vertAlign w:val="superscript"/>
    </w:rPr>
  </w:style>
  <w:style w:type="paragraph" w:customStyle="1" w:styleId="aji5m00">
    <w:name w:val="aji5m0_0"/>
    <w:basedOn w:val="affff"/>
    <w:qFormat/>
    <w:rsid w:val="00887F3C"/>
    <w:pPr>
      <w:ind w:firstLine="600"/>
      <w:jc w:val="both"/>
    </w:pPr>
    <w:rPr>
      <w:sz w:val="24"/>
      <w:szCs w:val="24"/>
    </w:rPr>
  </w:style>
  <w:style w:type="paragraph" w:customStyle="1" w:styleId="aji5m11">
    <w:name w:val="aji5m1_1"/>
    <w:basedOn w:val="affff"/>
    <w:qFormat/>
    <w:rsid w:val="00887F3C"/>
    <w:pPr>
      <w:spacing w:before="120" w:after="120"/>
      <w:ind w:left="120" w:right="120" w:firstLine="600"/>
      <w:jc w:val="both"/>
    </w:pPr>
    <w:rPr>
      <w:b/>
      <w:bCs/>
      <w:color w:val="004761"/>
      <w:sz w:val="24"/>
      <w:szCs w:val="24"/>
    </w:rPr>
  </w:style>
  <w:style w:type="paragraph" w:customStyle="1" w:styleId="ConsNonformat">
    <w:name w:val="ConsNonformat"/>
    <w:link w:val="ConsNonformat0"/>
    <w:qFormat/>
    <w:rsid w:val="00887F3C"/>
    <w:pPr>
      <w:widowControl w:val="0"/>
      <w:autoSpaceDE w:val="0"/>
      <w:autoSpaceDN w:val="0"/>
      <w:adjustRightInd w:val="0"/>
      <w:ind w:right="19772"/>
    </w:pPr>
    <w:rPr>
      <w:rFonts w:ascii="Courier New" w:hAnsi="Courier New" w:cs="Courier New"/>
    </w:rPr>
  </w:style>
  <w:style w:type="paragraph" w:customStyle="1" w:styleId="afffffff2">
    <w:name w:val="Îñíîâí"/>
    <w:basedOn w:val="affff"/>
    <w:qFormat/>
    <w:rsid w:val="00887F3C"/>
    <w:pPr>
      <w:widowControl w:val="0"/>
      <w:suppressAutoHyphens/>
      <w:jc w:val="both"/>
    </w:pPr>
    <w:rPr>
      <w:rFonts w:ascii="Arial" w:hAnsi="Arial"/>
      <w:sz w:val="22"/>
    </w:rPr>
  </w:style>
  <w:style w:type="paragraph" w:styleId="afffffff3">
    <w:name w:val="List Number"/>
    <w:aliases w:val="Таблица №№"/>
    <w:basedOn w:val="affff"/>
    <w:uiPriority w:val="99"/>
    <w:qFormat/>
    <w:rsid w:val="00902423"/>
    <w:pPr>
      <w:tabs>
        <w:tab w:val="num" w:pos="360"/>
      </w:tabs>
      <w:ind w:left="360" w:hanging="360"/>
    </w:pPr>
  </w:style>
  <w:style w:type="paragraph" w:customStyle="1" w:styleId="afffffff4">
    <w:name w:val="Îáû÷íûé"/>
    <w:qFormat/>
    <w:rsid w:val="005624AA"/>
  </w:style>
  <w:style w:type="paragraph" w:customStyle="1" w:styleId="afffffff5">
    <w:name w:val="Знак"/>
    <w:basedOn w:val="affff"/>
    <w:qFormat/>
    <w:rsid w:val="009868F4"/>
    <w:pPr>
      <w:spacing w:after="160" w:line="240" w:lineRule="exact"/>
    </w:pPr>
    <w:rPr>
      <w:rFonts w:ascii="Verdana" w:hAnsi="Verdana"/>
      <w:sz w:val="24"/>
      <w:szCs w:val="24"/>
      <w:lang w:val="en-US" w:eastAsia="en-US"/>
    </w:rPr>
  </w:style>
  <w:style w:type="paragraph" w:customStyle="1" w:styleId="OEM">
    <w:name w:val="Нормальный (OEM)"/>
    <w:basedOn w:val="affff"/>
    <w:next w:val="affff"/>
    <w:qFormat/>
    <w:rsid w:val="00BD4CA1"/>
    <w:pPr>
      <w:widowControl w:val="0"/>
      <w:snapToGrid w:val="0"/>
      <w:jc w:val="both"/>
    </w:pPr>
    <w:rPr>
      <w:rFonts w:ascii="Courier New" w:hAnsi="Courier New"/>
    </w:rPr>
  </w:style>
  <w:style w:type="paragraph" w:customStyle="1" w:styleId="afffffff6">
    <w:name w:val="Таблицы (моноширинный)"/>
    <w:basedOn w:val="affff"/>
    <w:next w:val="affff"/>
    <w:qFormat/>
    <w:rsid w:val="00BD4CA1"/>
    <w:pPr>
      <w:widowControl w:val="0"/>
      <w:autoSpaceDE w:val="0"/>
      <w:autoSpaceDN w:val="0"/>
      <w:adjustRightInd w:val="0"/>
      <w:jc w:val="both"/>
    </w:pPr>
    <w:rPr>
      <w:rFonts w:ascii="Courier New" w:hAnsi="Courier New" w:cs="Courier New"/>
    </w:rPr>
  </w:style>
  <w:style w:type="character" w:customStyle="1" w:styleId="afffffff7">
    <w:name w:val="Цветовое выделение"/>
    <w:qFormat/>
    <w:rsid w:val="00BD4CA1"/>
    <w:rPr>
      <w:b/>
      <w:bCs/>
      <w:color w:val="000080"/>
    </w:rPr>
  </w:style>
  <w:style w:type="character" w:customStyle="1" w:styleId="afffffff8">
    <w:name w:val="Гипертекстовая ссылка"/>
    <w:uiPriority w:val="99"/>
    <w:qFormat/>
    <w:rsid w:val="00BD4CA1"/>
    <w:rPr>
      <w:b/>
      <w:bCs/>
      <w:color w:val="008000"/>
      <w:u w:val="single"/>
    </w:rPr>
  </w:style>
  <w:style w:type="paragraph" w:styleId="1fff4">
    <w:name w:val="toc 1"/>
    <w:basedOn w:val="affff"/>
    <w:next w:val="affff"/>
    <w:autoRedefine/>
    <w:uiPriority w:val="39"/>
    <w:qFormat/>
    <w:rsid w:val="002E2878"/>
    <w:pPr>
      <w:tabs>
        <w:tab w:val="right" w:leader="dot" w:pos="9923"/>
      </w:tabs>
      <w:spacing w:line="360" w:lineRule="auto"/>
    </w:pPr>
    <w:rPr>
      <w:rFonts w:ascii="Arial" w:hAnsi="Arial" w:cs="Arial"/>
      <w:b/>
      <w:bCs/>
      <w:caps/>
      <w:noProof/>
      <w:sz w:val="24"/>
      <w:szCs w:val="24"/>
    </w:rPr>
  </w:style>
  <w:style w:type="paragraph" w:customStyle="1" w:styleId="1fff5">
    <w:name w:val="заголовок 1"/>
    <w:basedOn w:val="affff"/>
    <w:next w:val="affff"/>
    <w:qFormat/>
    <w:rsid w:val="00033DCD"/>
    <w:pPr>
      <w:keepNext/>
      <w:pageBreakBefore/>
      <w:spacing w:after="120"/>
      <w:ind w:left="1701" w:hanging="680"/>
      <w:outlineLvl w:val="0"/>
    </w:pPr>
    <w:rPr>
      <w:b/>
      <w:kern w:val="28"/>
      <w:sz w:val="28"/>
    </w:rPr>
  </w:style>
  <w:style w:type="paragraph" w:customStyle="1" w:styleId="2fb">
    <w:name w:val="заголовок 2"/>
    <w:basedOn w:val="affff"/>
    <w:next w:val="affff"/>
    <w:qFormat/>
    <w:rsid w:val="00033DCD"/>
    <w:pPr>
      <w:keepNext/>
      <w:spacing w:after="120"/>
      <w:ind w:left="1815" w:hanging="680"/>
      <w:outlineLvl w:val="1"/>
    </w:pPr>
    <w:rPr>
      <w:b/>
      <w:i/>
      <w:sz w:val="24"/>
    </w:rPr>
  </w:style>
  <w:style w:type="paragraph" w:customStyle="1" w:styleId="3ff">
    <w:name w:val="заголовок 3"/>
    <w:basedOn w:val="affff"/>
    <w:next w:val="affff"/>
    <w:qFormat/>
    <w:rsid w:val="00033DCD"/>
    <w:pPr>
      <w:keepNext/>
      <w:spacing w:after="120"/>
      <w:ind w:left="1701" w:hanging="708"/>
      <w:outlineLvl w:val="2"/>
    </w:pPr>
    <w:rPr>
      <w:b/>
      <w:sz w:val="24"/>
    </w:rPr>
  </w:style>
  <w:style w:type="paragraph" w:customStyle="1" w:styleId="4f">
    <w:name w:val="заголовок 4"/>
    <w:basedOn w:val="affff"/>
    <w:next w:val="affff"/>
    <w:qFormat/>
    <w:rsid w:val="00033DCD"/>
    <w:pPr>
      <w:keepNext/>
      <w:spacing w:after="120"/>
      <w:ind w:left="1701" w:hanging="708"/>
      <w:outlineLvl w:val="3"/>
    </w:pPr>
    <w:rPr>
      <w:sz w:val="24"/>
    </w:rPr>
  </w:style>
  <w:style w:type="paragraph" w:customStyle="1" w:styleId="57">
    <w:name w:val="заголовок 5"/>
    <w:basedOn w:val="affff"/>
    <w:next w:val="affff"/>
    <w:qFormat/>
    <w:rsid w:val="00033DCD"/>
    <w:pPr>
      <w:keepNext/>
      <w:spacing w:after="120"/>
      <w:ind w:left="1701" w:hanging="708"/>
      <w:jc w:val="both"/>
    </w:pPr>
    <w:rPr>
      <w:sz w:val="22"/>
    </w:rPr>
  </w:style>
  <w:style w:type="paragraph" w:customStyle="1" w:styleId="62">
    <w:name w:val="заголовок 6"/>
    <w:basedOn w:val="affff"/>
    <w:next w:val="affff"/>
    <w:qFormat/>
    <w:rsid w:val="00033DCD"/>
    <w:pPr>
      <w:spacing w:after="120"/>
      <w:ind w:left="4192" w:hanging="708"/>
      <w:jc w:val="both"/>
    </w:pPr>
    <w:rPr>
      <w:i/>
      <w:sz w:val="22"/>
    </w:rPr>
  </w:style>
  <w:style w:type="paragraph" w:customStyle="1" w:styleId="72">
    <w:name w:val="заголовок 7"/>
    <w:basedOn w:val="affff"/>
    <w:next w:val="affff"/>
    <w:qFormat/>
    <w:rsid w:val="00033DCD"/>
    <w:pPr>
      <w:spacing w:after="120"/>
      <w:ind w:left="1134" w:hanging="1134"/>
      <w:jc w:val="both"/>
    </w:pPr>
  </w:style>
  <w:style w:type="paragraph" w:customStyle="1" w:styleId="81">
    <w:name w:val="заголовок 8"/>
    <w:basedOn w:val="affff"/>
    <w:next w:val="affff"/>
    <w:qFormat/>
    <w:rsid w:val="00033DCD"/>
    <w:pPr>
      <w:spacing w:after="120"/>
      <w:ind w:left="1134" w:hanging="1134"/>
      <w:jc w:val="both"/>
    </w:pPr>
    <w:rPr>
      <w:i/>
    </w:rPr>
  </w:style>
  <w:style w:type="paragraph" w:customStyle="1" w:styleId="91">
    <w:name w:val="заголовок 9"/>
    <w:basedOn w:val="affff"/>
    <w:next w:val="affff"/>
    <w:qFormat/>
    <w:rsid w:val="00033DCD"/>
    <w:pPr>
      <w:spacing w:after="120"/>
      <w:ind w:left="1134" w:hanging="1134"/>
      <w:jc w:val="both"/>
    </w:pPr>
    <w:rPr>
      <w:b/>
      <w:i/>
      <w:sz w:val="18"/>
    </w:rPr>
  </w:style>
  <w:style w:type="paragraph" w:customStyle="1" w:styleId="afffffff9">
    <w:name w:val="Список маркированный"/>
    <w:basedOn w:val="affff"/>
    <w:link w:val="afffffffa"/>
    <w:qFormat/>
    <w:rsid w:val="00033DCD"/>
    <w:pPr>
      <w:tabs>
        <w:tab w:val="num" w:pos="360"/>
      </w:tabs>
      <w:spacing w:after="120"/>
      <w:ind w:left="360" w:hanging="360"/>
      <w:jc w:val="both"/>
    </w:pPr>
  </w:style>
  <w:style w:type="character" w:customStyle="1" w:styleId="afffffffb">
    <w:name w:val="номер страницы"/>
    <w:basedOn w:val="affffff3"/>
    <w:qFormat/>
    <w:rsid w:val="00033DCD"/>
  </w:style>
  <w:style w:type="paragraph" w:customStyle="1" w:styleId="1fff6">
    <w:name w:val="оглавление 1"/>
    <w:basedOn w:val="affff"/>
    <w:next w:val="affff"/>
    <w:autoRedefine/>
    <w:qFormat/>
    <w:rsid w:val="00033DCD"/>
    <w:pPr>
      <w:tabs>
        <w:tab w:val="left" w:pos="400"/>
        <w:tab w:val="right" w:leader="dot" w:pos="9061"/>
      </w:tabs>
      <w:spacing w:before="120" w:after="120"/>
      <w:ind w:left="426" w:hanging="426"/>
      <w:jc w:val="center"/>
    </w:pPr>
    <w:rPr>
      <w:b/>
      <w:caps/>
      <w:noProof/>
    </w:rPr>
  </w:style>
  <w:style w:type="paragraph" w:customStyle="1" w:styleId="2fc">
    <w:name w:val="оглавление 2"/>
    <w:basedOn w:val="affff"/>
    <w:next w:val="affff"/>
    <w:autoRedefine/>
    <w:qFormat/>
    <w:rsid w:val="00033DCD"/>
    <w:pPr>
      <w:tabs>
        <w:tab w:val="left" w:pos="851"/>
        <w:tab w:val="right" w:leader="dot" w:pos="9061"/>
      </w:tabs>
      <w:ind w:left="851" w:hanging="651"/>
    </w:pPr>
    <w:rPr>
      <w:smallCaps/>
      <w:noProof/>
    </w:rPr>
  </w:style>
  <w:style w:type="paragraph" w:customStyle="1" w:styleId="3ff0">
    <w:name w:val="оглавление 3"/>
    <w:basedOn w:val="affff"/>
    <w:next w:val="affff"/>
    <w:autoRedefine/>
    <w:qFormat/>
    <w:rsid w:val="00033DCD"/>
    <w:pPr>
      <w:tabs>
        <w:tab w:val="left" w:pos="1134"/>
        <w:tab w:val="right" w:leader="dot" w:pos="9061"/>
      </w:tabs>
      <w:ind w:left="1134" w:hanging="734"/>
    </w:pPr>
    <w:rPr>
      <w:i/>
      <w:noProof/>
    </w:rPr>
  </w:style>
  <w:style w:type="paragraph" w:customStyle="1" w:styleId="4f0">
    <w:name w:val="оглавление 4"/>
    <w:basedOn w:val="affff"/>
    <w:next w:val="affff"/>
    <w:autoRedefine/>
    <w:qFormat/>
    <w:rsid w:val="00033DCD"/>
    <w:pPr>
      <w:tabs>
        <w:tab w:val="left" w:pos="1560"/>
        <w:tab w:val="right" w:leader="dot" w:pos="9061"/>
      </w:tabs>
      <w:ind w:left="1560" w:hanging="960"/>
    </w:pPr>
    <w:rPr>
      <w:noProof/>
      <w:sz w:val="18"/>
    </w:rPr>
  </w:style>
  <w:style w:type="paragraph" w:customStyle="1" w:styleId="58">
    <w:name w:val="оглавление 5"/>
    <w:basedOn w:val="affff"/>
    <w:next w:val="affff"/>
    <w:autoRedefine/>
    <w:qFormat/>
    <w:rsid w:val="00033DCD"/>
    <w:pPr>
      <w:ind w:left="800"/>
    </w:pPr>
    <w:rPr>
      <w:sz w:val="18"/>
    </w:rPr>
  </w:style>
  <w:style w:type="paragraph" w:customStyle="1" w:styleId="63">
    <w:name w:val="оглавление 6"/>
    <w:basedOn w:val="affff"/>
    <w:next w:val="affff"/>
    <w:autoRedefine/>
    <w:qFormat/>
    <w:rsid w:val="00033DCD"/>
    <w:pPr>
      <w:ind w:left="1000"/>
    </w:pPr>
    <w:rPr>
      <w:sz w:val="18"/>
    </w:rPr>
  </w:style>
  <w:style w:type="paragraph" w:customStyle="1" w:styleId="73">
    <w:name w:val="оглавление 7"/>
    <w:basedOn w:val="affff"/>
    <w:next w:val="affff"/>
    <w:autoRedefine/>
    <w:qFormat/>
    <w:rsid w:val="00033DCD"/>
    <w:pPr>
      <w:ind w:left="1200"/>
    </w:pPr>
    <w:rPr>
      <w:sz w:val="18"/>
    </w:rPr>
  </w:style>
  <w:style w:type="paragraph" w:customStyle="1" w:styleId="82">
    <w:name w:val="оглавление 8"/>
    <w:basedOn w:val="affff"/>
    <w:next w:val="affff"/>
    <w:autoRedefine/>
    <w:qFormat/>
    <w:rsid w:val="00033DCD"/>
    <w:pPr>
      <w:ind w:left="1400"/>
    </w:pPr>
    <w:rPr>
      <w:sz w:val="18"/>
    </w:rPr>
  </w:style>
  <w:style w:type="paragraph" w:customStyle="1" w:styleId="92">
    <w:name w:val="оглавление 9"/>
    <w:basedOn w:val="affff"/>
    <w:next w:val="affff"/>
    <w:autoRedefine/>
    <w:qFormat/>
    <w:rsid w:val="00033DCD"/>
    <w:pPr>
      <w:ind w:left="1600"/>
    </w:pPr>
    <w:rPr>
      <w:sz w:val="18"/>
    </w:rPr>
  </w:style>
  <w:style w:type="paragraph" w:customStyle="1" w:styleId="1fff7">
    <w:name w:val="Нумерованый список 1"/>
    <w:basedOn w:val="affff"/>
    <w:qFormat/>
    <w:rsid w:val="00033DCD"/>
    <w:pPr>
      <w:tabs>
        <w:tab w:val="num" w:pos="1247"/>
      </w:tabs>
      <w:spacing w:after="120" w:line="480" w:lineRule="auto"/>
      <w:ind w:left="1247" w:hanging="527"/>
      <w:jc w:val="both"/>
    </w:pPr>
  </w:style>
  <w:style w:type="paragraph" w:customStyle="1" w:styleId="afffffffc">
    <w:name w:val="невидимый"/>
    <w:qFormat/>
    <w:rsid w:val="00033DCD"/>
    <w:rPr>
      <w:rFonts w:ascii="Arial" w:hAnsi="Arial"/>
      <w:vanish/>
      <w:color w:val="0000FF"/>
      <w:lang w:val="en-US"/>
    </w:rPr>
  </w:style>
  <w:style w:type="paragraph" w:customStyle="1" w:styleId="2fd">
    <w:name w:val="Нумерованый список 2"/>
    <w:basedOn w:val="1fff7"/>
    <w:qFormat/>
    <w:rsid w:val="00033DCD"/>
    <w:pPr>
      <w:tabs>
        <w:tab w:val="clear" w:pos="1247"/>
        <w:tab w:val="num" w:pos="2098"/>
      </w:tabs>
      <w:ind w:left="360" w:hanging="360"/>
    </w:pPr>
  </w:style>
  <w:style w:type="paragraph" w:customStyle="1" w:styleId="afffffffd">
    <w:name w:val="Приложение"/>
    <w:basedOn w:val="1fff5"/>
    <w:next w:val="affff"/>
    <w:qFormat/>
    <w:rsid w:val="00033DCD"/>
    <w:pPr>
      <w:pageBreakBefore w:val="0"/>
      <w:tabs>
        <w:tab w:val="num" w:pos="1191"/>
        <w:tab w:val="left" w:pos="1418"/>
      </w:tabs>
      <w:suppressAutoHyphens/>
      <w:ind w:left="1191" w:hanging="454"/>
      <w:outlineLvl w:val="1"/>
    </w:pPr>
  </w:style>
  <w:style w:type="paragraph" w:customStyle="1" w:styleId="1fff8">
    <w:name w:val="Указатель1"/>
    <w:basedOn w:val="affff"/>
    <w:uiPriority w:val="99"/>
    <w:qFormat/>
    <w:rsid w:val="00033DCD"/>
    <w:pPr>
      <w:tabs>
        <w:tab w:val="num" w:pos="360"/>
      </w:tabs>
      <w:spacing w:line="360" w:lineRule="auto"/>
      <w:ind w:left="357" w:hanging="357"/>
      <w:jc w:val="both"/>
    </w:pPr>
    <w:rPr>
      <w:sz w:val="24"/>
    </w:rPr>
  </w:style>
  <w:style w:type="paragraph" w:customStyle="1" w:styleId="1fff9">
    <w:name w:val="Заголовок1"/>
    <w:basedOn w:val="1fff5"/>
    <w:next w:val="affff"/>
    <w:rsid w:val="00033DCD"/>
    <w:pPr>
      <w:pageBreakBefore w:val="0"/>
      <w:suppressAutoHyphens/>
      <w:spacing w:before="240" w:after="60" w:line="360" w:lineRule="auto"/>
      <w:ind w:left="0" w:firstLine="0"/>
      <w:jc w:val="center"/>
    </w:pPr>
    <w:rPr>
      <w:b w:val="0"/>
      <w:snapToGrid w:val="0"/>
      <w:sz w:val="36"/>
    </w:rPr>
  </w:style>
  <w:style w:type="paragraph" w:customStyle="1" w:styleId="afffffffe">
    <w:name w:val="Табличный"/>
    <w:basedOn w:val="affff"/>
    <w:next w:val="affff"/>
    <w:qFormat/>
    <w:rsid w:val="00033DCD"/>
    <w:pPr>
      <w:spacing w:line="360" w:lineRule="auto"/>
      <w:ind w:firstLine="720"/>
      <w:jc w:val="both"/>
    </w:pPr>
    <w:rPr>
      <w:snapToGrid w:val="0"/>
    </w:rPr>
  </w:style>
  <w:style w:type="character" w:customStyle="1" w:styleId="affffffff">
    <w:name w:val="знак примечания"/>
    <w:qFormat/>
    <w:rsid w:val="00033DCD"/>
    <w:rPr>
      <w:sz w:val="16"/>
    </w:rPr>
  </w:style>
  <w:style w:type="paragraph" w:customStyle="1" w:styleId="affffffff0">
    <w:name w:val="текст примечания"/>
    <w:basedOn w:val="affff"/>
    <w:qFormat/>
    <w:rsid w:val="00033DCD"/>
    <w:pPr>
      <w:spacing w:after="120"/>
      <w:jc w:val="both"/>
    </w:pPr>
  </w:style>
  <w:style w:type="paragraph" w:customStyle="1" w:styleId="affffffff1">
    <w:name w:val="Точка"/>
    <w:basedOn w:val="affff"/>
    <w:qFormat/>
    <w:rsid w:val="00033DCD"/>
    <w:pPr>
      <w:tabs>
        <w:tab w:val="num" w:pos="360"/>
      </w:tabs>
      <w:ind w:left="360" w:hanging="360"/>
    </w:pPr>
    <w:rPr>
      <w:sz w:val="24"/>
    </w:rPr>
  </w:style>
  <w:style w:type="paragraph" w:customStyle="1" w:styleId="1fffa">
    <w:name w:val="Список 1"/>
    <w:basedOn w:val="affff"/>
    <w:qFormat/>
    <w:rsid w:val="00033DCD"/>
    <w:pPr>
      <w:spacing w:before="120" w:line="360" w:lineRule="auto"/>
      <w:ind w:left="850" w:hanging="283"/>
      <w:jc w:val="both"/>
    </w:pPr>
    <w:rPr>
      <w:rFonts w:ascii="Arial" w:hAnsi="Arial"/>
      <w:sz w:val="22"/>
    </w:rPr>
  </w:style>
  <w:style w:type="character" w:customStyle="1" w:styleId="HTML">
    <w:name w:val="Разметка HTML"/>
    <w:qFormat/>
    <w:rsid w:val="00033DCD"/>
    <w:rPr>
      <w:vanish/>
      <w:color w:val="FF0000"/>
    </w:rPr>
  </w:style>
  <w:style w:type="paragraph" w:customStyle="1" w:styleId="H4">
    <w:name w:val="H4"/>
    <w:basedOn w:val="1ffa"/>
    <w:next w:val="1ffa"/>
    <w:qFormat/>
    <w:rsid w:val="00033DCD"/>
    <w:pPr>
      <w:keepNext/>
      <w:spacing w:before="100" w:after="100"/>
      <w:ind w:left="0" w:firstLine="0"/>
      <w:outlineLvl w:val="4"/>
    </w:pPr>
    <w:rPr>
      <w:rFonts w:ascii="Times New Roman" w:hAnsi="Times New Roman"/>
      <w:b/>
      <w:snapToGrid w:val="0"/>
      <w:sz w:val="24"/>
    </w:rPr>
  </w:style>
  <w:style w:type="character" w:customStyle="1" w:styleId="1fffb">
    <w:name w:val="Гиперссылка1"/>
    <w:qFormat/>
    <w:rsid w:val="00033DCD"/>
    <w:rPr>
      <w:color w:val="0000FF"/>
      <w:u w:val="single"/>
    </w:rPr>
  </w:style>
  <w:style w:type="character" w:customStyle="1" w:styleId="1fffc">
    <w:name w:val="Строгий1"/>
    <w:qFormat/>
    <w:rsid w:val="00033DCD"/>
    <w:rPr>
      <w:b/>
    </w:rPr>
  </w:style>
  <w:style w:type="character" w:customStyle="1" w:styleId="HTMLMarkup">
    <w:name w:val="HTML Markup"/>
    <w:qFormat/>
    <w:rsid w:val="00033DCD"/>
    <w:rPr>
      <w:vanish/>
      <w:color w:val="FF0000"/>
    </w:rPr>
  </w:style>
  <w:style w:type="paragraph" w:customStyle="1" w:styleId="H1">
    <w:name w:val="H1"/>
    <w:basedOn w:val="1ffa"/>
    <w:next w:val="1ffa"/>
    <w:uiPriority w:val="99"/>
    <w:qFormat/>
    <w:rsid w:val="00033DCD"/>
    <w:pPr>
      <w:keepNext/>
      <w:spacing w:before="100" w:after="100"/>
      <w:ind w:left="0" w:firstLine="0"/>
      <w:outlineLvl w:val="1"/>
    </w:pPr>
    <w:rPr>
      <w:rFonts w:ascii="Times New Roman" w:hAnsi="Times New Roman"/>
      <w:b/>
      <w:snapToGrid w:val="0"/>
      <w:kern w:val="36"/>
      <w:sz w:val="48"/>
    </w:rPr>
  </w:style>
  <w:style w:type="paragraph" w:customStyle="1" w:styleId="xl30">
    <w:name w:val="xl30"/>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b/>
      <w:bCs/>
      <w:sz w:val="24"/>
      <w:szCs w:val="24"/>
      <w:lang w:val="en-US" w:eastAsia="en-US"/>
    </w:rPr>
  </w:style>
  <w:style w:type="paragraph" w:customStyle="1" w:styleId="xl31">
    <w:name w:val="xl31"/>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2">
    <w:name w:val="xl32"/>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3">
    <w:name w:val="xl33"/>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US" w:eastAsia="en-US"/>
    </w:rPr>
  </w:style>
  <w:style w:type="paragraph" w:customStyle="1" w:styleId="xl34">
    <w:name w:val="xl34"/>
    <w:basedOn w:val="affff"/>
    <w:qFormat/>
    <w:rsid w:val="00033DCD"/>
    <w:pPr>
      <w:spacing w:before="100" w:beforeAutospacing="1" w:after="100" w:afterAutospacing="1"/>
      <w:textAlignment w:val="center"/>
    </w:pPr>
    <w:rPr>
      <w:sz w:val="24"/>
      <w:szCs w:val="24"/>
      <w:lang w:val="en-US" w:eastAsia="en-US"/>
    </w:rPr>
  </w:style>
  <w:style w:type="paragraph" w:customStyle="1" w:styleId="xl37">
    <w:name w:val="xl37"/>
    <w:basedOn w:val="affff"/>
    <w:qFormat/>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38">
    <w:name w:val="xl38"/>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9">
    <w:name w:val="xl39"/>
    <w:basedOn w:val="affff"/>
    <w:qFormat/>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40">
    <w:name w:val="xl40"/>
    <w:basedOn w:val="affff"/>
    <w:qFormat/>
    <w:rsid w:val="00033DCD"/>
    <w:pPr>
      <w:spacing w:before="100" w:beforeAutospacing="1" w:after="100" w:afterAutospacing="1"/>
    </w:pPr>
    <w:rPr>
      <w:rFonts w:ascii="Arial" w:hAnsi="Arial"/>
      <w:b/>
      <w:bCs/>
      <w:sz w:val="24"/>
      <w:szCs w:val="24"/>
      <w:lang w:val="en-US" w:eastAsia="en-US"/>
    </w:rPr>
  </w:style>
  <w:style w:type="paragraph" w:customStyle="1" w:styleId="xl41">
    <w:name w:val="xl41"/>
    <w:basedOn w:val="affff"/>
    <w:qFormat/>
    <w:rsid w:val="00033DCD"/>
    <w:pPr>
      <w:pBdr>
        <w:top w:val="single" w:sz="4" w:space="0" w:color="auto"/>
        <w:left w:val="single" w:sz="4" w:space="0" w:color="auto"/>
        <w:bottom w:val="single" w:sz="4" w:space="0" w:color="auto"/>
      </w:pBdr>
      <w:spacing w:before="100" w:beforeAutospacing="1" w:after="100" w:afterAutospacing="1"/>
    </w:pPr>
    <w:rPr>
      <w:rFonts w:ascii="Arial" w:hAnsi="Arial"/>
      <w:b/>
      <w:bCs/>
      <w:i/>
      <w:iCs/>
      <w:sz w:val="24"/>
      <w:szCs w:val="24"/>
      <w:lang w:val="en-US" w:eastAsia="en-US"/>
    </w:rPr>
  </w:style>
  <w:style w:type="paragraph" w:customStyle="1" w:styleId="xl42">
    <w:name w:val="xl42"/>
    <w:basedOn w:val="affff"/>
    <w:qFormat/>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3">
    <w:name w:val="xl43"/>
    <w:basedOn w:val="affff"/>
    <w:qFormat/>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4">
    <w:name w:val="xl44"/>
    <w:basedOn w:val="affff"/>
    <w:qFormat/>
    <w:rsid w:val="00033DCD"/>
    <w:pPr>
      <w:pBdr>
        <w:bottom w:val="single" w:sz="4" w:space="0" w:color="auto"/>
      </w:pBdr>
      <w:spacing w:before="100" w:beforeAutospacing="1" w:after="100" w:afterAutospacing="1"/>
    </w:pPr>
    <w:rPr>
      <w:sz w:val="24"/>
      <w:szCs w:val="24"/>
      <w:lang w:val="en-US" w:eastAsia="en-US"/>
    </w:rPr>
  </w:style>
  <w:style w:type="paragraph" w:customStyle="1" w:styleId="font5">
    <w:name w:val="font5"/>
    <w:basedOn w:val="affff"/>
    <w:qFormat/>
    <w:rsid w:val="00033DCD"/>
    <w:pPr>
      <w:spacing w:before="100" w:beforeAutospacing="1" w:after="100" w:afterAutospacing="1"/>
    </w:pPr>
    <w:rPr>
      <w:rFonts w:ascii="Arial" w:hAnsi="Arial" w:cs="Arial"/>
      <w:b/>
      <w:bCs/>
      <w:i/>
      <w:iCs/>
      <w:sz w:val="24"/>
      <w:szCs w:val="24"/>
      <w:lang w:val="en-US" w:eastAsia="en-US"/>
    </w:rPr>
  </w:style>
  <w:style w:type="paragraph" w:customStyle="1" w:styleId="font6">
    <w:name w:val="font6"/>
    <w:basedOn w:val="affff"/>
    <w:qFormat/>
    <w:rsid w:val="00033DCD"/>
    <w:pPr>
      <w:spacing w:before="100" w:beforeAutospacing="1" w:after="100" w:afterAutospacing="1"/>
    </w:pPr>
    <w:rPr>
      <w:rFonts w:ascii="Arial" w:hAnsi="Arial" w:cs="Arial"/>
      <w:sz w:val="24"/>
      <w:szCs w:val="24"/>
      <w:lang w:val="en-US" w:eastAsia="en-US"/>
    </w:rPr>
  </w:style>
  <w:style w:type="paragraph" w:customStyle="1" w:styleId="font7">
    <w:name w:val="font7"/>
    <w:basedOn w:val="affff"/>
    <w:qFormat/>
    <w:rsid w:val="00033DCD"/>
    <w:pPr>
      <w:spacing w:before="100" w:beforeAutospacing="1" w:after="100" w:afterAutospacing="1"/>
    </w:pPr>
    <w:rPr>
      <w:rFonts w:ascii="Tahoma" w:hAnsi="Tahoma" w:cs="Tahoma"/>
      <w:b/>
      <w:bCs/>
      <w:color w:val="000000"/>
      <w:sz w:val="16"/>
      <w:szCs w:val="16"/>
      <w:lang w:val="en-US" w:eastAsia="en-US"/>
    </w:rPr>
  </w:style>
  <w:style w:type="paragraph" w:customStyle="1" w:styleId="font8">
    <w:name w:val="font8"/>
    <w:basedOn w:val="affff"/>
    <w:qFormat/>
    <w:rsid w:val="00033DCD"/>
    <w:pPr>
      <w:spacing w:before="100" w:beforeAutospacing="1" w:after="100" w:afterAutospacing="1"/>
    </w:pPr>
    <w:rPr>
      <w:rFonts w:ascii="Tahoma" w:hAnsi="Tahoma" w:cs="Tahoma"/>
      <w:color w:val="000000"/>
      <w:sz w:val="16"/>
      <w:szCs w:val="16"/>
      <w:lang w:val="en-US" w:eastAsia="en-US"/>
    </w:rPr>
  </w:style>
  <w:style w:type="paragraph" w:customStyle="1" w:styleId="xl35">
    <w:name w:val="xl35"/>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sz w:val="24"/>
      <w:szCs w:val="24"/>
      <w:lang w:val="en-US" w:eastAsia="en-US"/>
    </w:rPr>
  </w:style>
  <w:style w:type="paragraph" w:customStyle="1" w:styleId="xl36">
    <w:name w:val="xl36"/>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sz w:val="24"/>
      <w:szCs w:val="24"/>
      <w:lang w:val="en-US" w:eastAsia="en-US"/>
    </w:rPr>
  </w:style>
  <w:style w:type="paragraph" w:customStyle="1" w:styleId="xl45">
    <w:name w:val="xl45"/>
    <w:basedOn w:val="affff"/>
    <w:qFormat/>
    <w:rsid w:val="00033DC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lang w:val="en-US" w:eastAsia="en-US"/>
    </w:rPr>
  </w:style>
  <w:style w:type="paragraph" w:customStyle="1" w:styleId="xl26">
    <w:name w:val="xl26"/>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b/>
      <w:bCs/>
      <w:sz w:val="22"/>
      <w:szCs w:val="22"/>
    </w:rPr>
  </w:style>
  <w:style w:type="paragraph" w:customStyle="1" w:styleId="xl27">
    <w:name w:val="xl27"/>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Unicode MS"/>
      <w:b/>
      <w:bCs/>
      <w:sz w:val="22"/>
      <w:szCs w:val="22"/>
    </w:rPr>
  </w:style>
  <w:style w:type="paragraph" w:customStyle="1" w:styleId="xl28">
    <w:name w:val="xl28"/>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Unicode MS"/>
      <w:sz w:val="22"/>
      <w:szCs w:val="22"/>
    </w:rPr>
  </w:style>
  <w:style w:type="paragraph" w:customStyle="1" w:styleId="xl29">
    <w:name w:val="xl29"/>
    <w:basedOn w:val="affff"/>
    <w:qFormat/>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sz w:val="22"/>
      <w:szCs w:val="22"/>
    </w:rPr>
  </w:style>
  <w:style w:type="character" w:styleId="affffffff2">
    <w:name w:val="Strong"/>
    <w:uiPriority w:val="22"/>
    <w:qFormat/>
    <w:rsid w:val="00033DCD"/>
    <w:rPr>
      <w:b/>
      <w:bCs/>
    </w:rPr>
  </w:style>
  <w:style w:type="paragraph" w:customStyle="1" w:styleId="Headline2">
    <w:name w:val="Headline 2"/>
    <w:basedOn w:val="affff"/>
    <w:qFormat/>
    <w:rsid w:val="00033DCD"/>
    <w:rPr>
      <w:sz w:val="24"/>
      <w:szCs w:val="24"/>
      <w:lang w:eastAsia="en-US"/>
    </w:rPr>
  </w:style>
  <w:style w:type="paragraph" w:customStyle="1" w:styleId="Normal1">
    <w:name w:val="Normal1"/>
    <w:qFormat/>
    <w:rsid w:val="00033DCD"/>
    <w:pPr>
      <w:widowControl w:val="0"/>
      <w:ind w:firstLine="720"/>
      <w:jc w:val="both"/>
    </w:pPr>
    <w:rPr>
      <w:snapToGrid w:val="0"/>
      <w:sz w:val="24"/>
    </w:rPr>
  </w:style>
  <w:style w:type="paragraph" w:customStyle="1" w:styleId="affffffff3">
    <w:name w:val="Чертежный"/>
    <w:qFormat/>
    <w:rsid w:val="00033DCD"/>
    <w:pPr>
      <w:jc w:val="both"/>
    </w:pPr>
    <w:rPr>
      <w:rFonts w:ascii="ISOCPEUR" w:hAnsi="ISOCPEUR"/>
      <w:i/>
      <w:sz w:val="28"/>
      <w:lang w:val="uk-UA"/>
    </w:rPr>
  </w:style>
  <w:style w:type="paragraph" w:customStyle="1" w:styleId="affffffff4">
    <w:name w:val="Содержание"/>
    <w:basedOn w:val="affff"/>
    <w:qFormat/>
    <w:rsid w:val="00033DCD"/>
    <w:pPr>
      <w:spacing w:line="480" w:lineRule="auto"/>
      <w:jc w:val="center"/>
    </w:pPr>
    <w:rPr>
      <w:rFonts w:ascii="Arial" w:hAnsi="Arial"/>
      <w:b/>
      <w:sz w:val="28"/>
    </w:rPr>
  </w:style>
  <w:style w:type="paragraph" w:styleId="z-">
    <w:name w:val="HTML Top of Form"/>
    <w:basedOn w:val="affff"/>
    <w:next w:val="affff"/>
    <w:link w:val="z-0"/>
    <w:hidden/>
    <w:qFormat/>
    <w:rsid w:val="00033DCD"/>
    <w:pPr>
      <w:pBdr>
        <w:bottom w:val="single" w:sz="6" w:space="1" w:color="auto"/>
      </w:pBdr>
      <w:jc w:val="center"/>
    </w:pPr>
    <w:rPr>
      <w:rFonts w:ascii="Arial" w:eastAsia="Batang" w:hAnsi="Arial" w:cs="Arial"/>
      <w:vanish/>
      <w:sz w:val="16"/>
      <w:szCs w:val="16"/>
      <w:lang w:eastAsia="ko-KR"/>
    </w:rPr>
  </w:style>
  <w:style w:type="paragraph" w:styleId="z-1">
    <w:name w:val="HTML Bottom of Form"/>
    <w:basedOn w:val="affff"/>
    <w:next w:val="affff"/>
    <w:link w:val="z-2"/>
    <w:hidden/>
    <w:qFormat/>
    <w:rsid w:val="00033DCD"/>
    <w:pPr>
      <w:pBdr>
        <w:top w:val="single" w:sz="6" w:space="1" w:color="auto"/>
      </w:pBdr>
      <w:jc w:val="center"/>
    </w:pPr>
    <w:rPr>
      <w:rFonts w:ascii="Arial" w:eastAsia="Batang" w:hAnsi="Arial" w:cs="Arial"/>
      <w:vanish/>
      <w:sz w:val="16"/>
      <w:szCs w:val="16"/>
      <w:lang w:eastAsia="ko-KR"/>
    </w:rPr>
  </w:style>
  <w:style w:type="paragraph" w:customStyle="1" w:styleId="NormalT">
    <w:name w:val="Normal+T без отступа"/>
    <w:basedOn w:val="affff"/>
    <w:next w:val="affff"/>
    <w:autoRedefine/>
    <w:qFormat/>
    <w:rsid w:val="00033DCD"/>
    <w:pPr>
      <w:keepLines/>
      <w:tabs>
        <w:tab w:val="left" w:pos="709"/>
      </w:tabs>
      <w:spacing w:before="60"/>
      <w:ind w:left="142" w:right="-108"/>
    </w:pPr>
    <w:rPr>
      <w:rFonts w:ascii="GOST" w:hAnsi="GOST"/>
      <w:lang w:eastAsia="en-US"/>
    </w:rPr>
  </w:style>
  <w:style w:type="paragraph" w:customStyle="1" w:styleId="NormalT0">
    <w:name w:val="Normal+T без разрыва"/>
    <w:basedOn w:val="affff"/>
    <w:autoRedefine/>
    <w:qFormat/>
    <w:rsid w:val="00033DCD"/>
    <w:pPr>
      <w:keepLines/>
      <w:spacing w:before="120"/>
      <w:jc w:val="both"/>
    </w:pPr>
    <w:rPr>
      <w:rFonts w:ascii="Arial" w:hAnsi="Arial"/>
      <w:szCs w:val="24"/>
      <w:lang w:eastAsia="en-US"/>
    </w:rPr>
  </w:style>
  <w:style w:type="paragraph" w:customStyle="1" w:styleId="NormalT1">
    <w:name w:val="Normal+T"/>
    <w:basedOn w:val="affff"/>
    <w:autoRedefine/>
    <w:qFormat/>
    <w:rsid w:val="00033DCD"/>
    <w:pPr>
      <w:tabs>
        <w:tab w:val="left" w:pos="709"/>
        <w:tab w:val="num" w:pos="1647"/>
      </w:tabs>
      <w:spacing w:before="60"/>
      <w:ind w:left="1647" w:right="-82" w:hanging="360"/>
      <w:jc w:val="both"/>
    </w:pPr>
    <w:rPr>
      <w:lang w:eastAsia="en-US"/>
    </w:rPr>
  </w:style>
  <w:style w:type="paragraph" w:customStyle="1" w:styleId="ListT">
    <w:name w:val="List+T"/>
    <w:basedOn w:val="NormalT1"/>
    <w:autoRedefine/>
    <w:qFormat/>
    <w:rsid w:val="00033DCD"/>
    <w:pPr>
      <w:tabs>
        <w:tab w:val="clear" w:pos="1647"/>
        <w:tab w:val="left" w:pos="567"/>
        <w:tab w:val="left" w:pos="1276"/>
      </w:tabs>
      <w:spacing w:before="0"/>
      <w:ind w:left="0" w:right="-79" w:firstLine="0"/>
    </w:pPr>
  </w:style>
  <w:style w:type="paragraph" w:customStyle="1" w:styleId="Heading1NumberedT">
    <w:name w:val="Heading 1 Numbered + T"/>
    <w:basedOn w:val="affff"/>
    <w:next w:val="affff"/>
    <w:autoRedefine/>
    <w:uiPriority w:val="99"/>
    <w:qFormat/>
    <w:rsid w:val="00033DCD"/>
    <w:pPr>
      <w:keepNext/>
      <w:keepLines/>
      <w:tabs>
        <w:tab w:val="left" w:pos="567"/>
        <w:tab w:val="left" w:pos="709"/>
        <w:tab w:val="left" w:pos="1701"/>
      </w:tabs>
      <w:spacing w:before="240" w:after="60"/>
      <w:outlineLvl w:val="0"/>
    </w:pPr>
    <w:rPr>
      <w:b/>
      <w:szCs w:val="28"/>
      <w:lang w:eastAsia="en-US"/>
    </w:rPr>
  </w:style>
  <w:style w:type="paragraph" w:customStyle="1" w:styleId="Heading2NumberedT">
    <w:name w:val="Heading 2 Numbered + T"/>
    <w:basedOn w:val="Heading1NumberedT"/>
    <w:next w:val="affff"/>
    <w:autoRedefine/>
    <w:uiPriority w:val="99"/>
    <w:qFormat/>
    <w:rsid w:val="00033DCD"/>
    <w:pPr>
      <w:jc w:val="both"/>
      <w:outlineLvl w:val="1"/>
    </w:pPr>
    <w:rPr>
      <w:szCs w:val="24"/>
    </w:rPr>
  </w:style>
  <w:style w:type="paragraph" w:styleId="affffffff5">
    <w:name w:val="List Paragraph"/>
    <w:aliases w:val="SL_Абзац списка,Bullet List,FooterText,numbered,Bullet 1,Use Case List Paragraph,ТЗ список,Алроса_маркер (Уровень 4),Маркер,ПАРАГРАФ,Абзац списка литеральный,mcd_гпи_маркиров.список ур.1,Абзац списка МКД,4.2.2,A_маркированный_список,lp1,UL"/>
    <w:basedOn w:val="affff"/>
    <w:link w:val="affffffff6"/>
    <w:qFormat/>
    <w:rsid w:val="00033DCD"/>
    <w:pPr>
      <w:ind w:left="720"/>
    </w:pPr>
    <w:rPr>
      <w:rFonts w:ascii="Calibri" w:eastAsia="Calibri" w:hAnsi="Calibri"/>
      <w:sz w:val="22"/>
      <w:szCs w:val="22"/>
    </w:rPr>
  </w:style>
  <w:style w:type="character" w:customStyle="1" w:styleId="h3">
    <w:name w:val="h3"/>
    <w:basedOn w:val="affff0"/>
    <w:qFormat/>
    <w:rsid w:val="00A04F09"/>
  </w:style>
  <w:style w:type="paragraph" w:customStyle="1" w:styleId="3ff1">
    <w:name w:val="Знак3"/>
    <w:basedOn w:val="affff"/>
    <w:qFormat/>
    <w:rsid w:val="007402C4"/>
    <w:pPr>
      <w:spacing w:after="160" w:line="240" w:lineRule="exact"/>
    </w:pPr>
    <w:rPr>
      <w:rFonts w:ascii="Verdana" w:hAnsi="Verdana"/>
      <w:sz w:val="24"/>
      <w:szCs w:val="24"/>
      <w:lang w:val="en-US" w:eastAsia="en-US"/>
    </w:rPr>
  </w:style>
  <w:style w:type="paragraph" w:customStyle="1" w:styleId="1fffd">
    <w:name w:val="Знак Знак Знак Знак1"/>
    <w:basedOn w:val="affff"/>
    <w:qFormat/>
    <w:rsid w:val="00DF0450"/>
    <w:pPr>
      <w:spacing w:after="160" w:line="240" w:lineRule="exact"/>
    </w:pPr>
    <w:rPr>
      <w:rFonts w:ascii="Verdana" w:hAnsi="Verdana"/>
      <w:sz w:val="24"/>
      <w:szCs w:val="24"/>
      <w:lang w:val="en-US" w:eastAsia="en-US"/>
    </w:rPr>
  </w:style>
  <w:style w:type="paragraph" w:customStyle="1" w:styleId="02statia2">
    <w:name w:val="02statia2"/>
    <w:basedOn w:val="affff"/>
    <w:qFormat/>
    <w:rsid w:val="00A3515D"/>
    <w:pPr>
      <w:spacing w:before="120" w:line="320" w:lineRule="atLeast"/>
      <w:ind w:left="2020" w:hanging="880"/>
      <w:jc w:val="both"/>
    </w:pPr>
    <w:rPr>
      <w:rFonts w:ascii="GaramondNarrowC" w:hAnsi="GaramondNarrowC"/>
      <w:color w:val="000000"/>
      <w:sz w:val="21"/>
      <w:szCs w:val="21"/>
    </w:rPr>
  </w:style>
  <w:style w:type="paragraph" w:styleId="4f1">
    <w:name w:val="toc 4"/>
    <w:basedOn w:val="affff"/>
    <w:next w:val="affff"/>
    <w:autoRedefine/>
    <w:uiPriority w:val="39"/>
    <w:rsid w:val="006003F3"/>
    <w:pPr>
      <w:ind w:left="400"/>
    </w:pPr>
  </w:style>
  <w:style w:type="paragraph" w:styleId="59">
    <w:name w:val="toc 5"/>
    <w:basedOn w:val="affff"/>
    <w:next w:val="affff"/>
    <w:autoRedefine/>
    <w:uiPriority w:val="39"/>
    <w:rsid w:val="006003F3"/>
    <w:pPr>
      <w:ind w:left="600"/>
    </w:pPr>
  </w:style>
  <w:style w:type="paragraph" w:styleId="64">
    <w:name w:val="toc 6"/>
    <w:basedOn w:val="affff"/>
    <w:next w:val="affff"/>
    <w:autoRedefine/>
    <w:uiPriority w:val="39"/>
    <w:rsid w:val="006003F3"/>
    <w:pPr>
      <w:ind w:left="800"/>
    </w:pPr>
  </w:style>
  <w:style w:type="paragraph" w:styleId="74">
    <w:name w:val="toc 7"/>
    <w:basedOn w:val="affff"/>
    <w:next w:val="affff"/>
    <w:link w:val="75"/>
    <w:autoRedefine/>
    <w:uiPriority w:val="39"/>
    <w:rsid w:val="006003F3"/>
    <w:pPr>
      <w:ind w:left="1000"/>
    </w:pPr>
  </w:style>
  <w:style w:type="paragraph" w:styleId="83">
    <w:name w:val="toc 8"/>
    <w:basedOn w:val="affff"/>
    <w:next w:val="affff"/>
    <w:autoRedefine/>
    <w:uiPriority w:val="39"/>
    <w:rsid w:val="006003F3"/>
    <w:pPr>
      <w:ind w:left="1200"/>
    </w:pPr>
  </w:style>
  <w:style w:type="paragraph" w:styleId="93">
    <w:name w:val="toc 9"/>
    <w:basedOn w:val="affff"/>
    <w:next w:val="affff"/>
    <w:autoRedefine/>
    <w:uiPriority w:val="39"/>
    <w:rsid w:val="006003F3"/>
    <w:pPr>
      <w:ind w:left="1400"/>
    </w:pPr>
  </w:style>
  <w:style w:type="paragraph" w:customStyle="1" w:styleId="pagetitle">
    <w:name w:val="pagetitle"/>
    <w:basedOn w:val="affff"/>
    <w:qFormat/>
    <w:rsid w:val="00D808EF"/>
    <w:pPr>
      <w:spacing w:before="100" w:beforeAutospacing="1" w:after="100" w:afterAutospacing="1"/>
    </w:pPr>
    <w:rPr>
      <w:rFonts w:ascii="Arial" w:hAnsi="Arial" w:cs="Arial"/>
      <w:sz w:val="18"/>
      <w:szCs w:val="18"/>
    </w:rPr>
  </w:style>
  <w:style w:type="paragraph" w:customStyle="1" w:styleId="Iauiue">
    <w:name w:val="Iau?iue"/>
    <w:qFormat/>
    <w:rsid w:val="001D2993"/>
    <w:rPr>
      <w:lang w:val="en-US"/>
    </w:rPr>
  </w:style>
  <w:style w:type="character" w:customStyle="1" w:styleId="3ff2">
    <w:name w:val="Заголовок 3 Знак"/>
    <w:aliases w:val="H3 Знак,H31 Знак,H32 Знак,H311 Знак,H33 Знак,H34 Знак,H35 Знак,H321 Знак,H312 Знак,H3111 Знак,H313 Знак,H322 Знак,H3112 Знак,H36 Знак,H37 Знак,H38 Знак,H39 Знак,H310 Знак,H314 Знак,H315 Знак,H316 Знак,H317 Знак,H318 Знак,H319 Знак"/>
    <w:qFormat/>
    <w:rsid w:val="002A16F9"/>
    <w:rPr>
      <w:b/>
      <w:bCs/>
      <w:lang w:val="ru-RU" w:eastAsia="ru-RU" w:bidi="ar-SA"/>
    </w:rPr>
  </w:style>
  <w:style w:type="paragraph" w:customStyle="1" w:styleId="65">
    <w:name w:val="Стиль6"/>
    <w:basedOn w:val="1ff6"/>
    <w:link w:val="66"/>
    <w:autoRedefine/>
    <w:qFormat/>
    <w:rsid w:val="004B4346"/>
    <w:pPr>
      <w:ind w:firstLine="567"/>
      <w:jc w:val="center"/>
    </w:pPr>
    <w:rPr>
      <w:bCs/>
      <w:sz w:val="24"/>
    </w:rPr>
  </w:style>
  <w:style w:type="paragraph" w:customStyle="1" w:styleId="84">
    <w:name w:val="Стиль8"/>
    <w:basedOn w:val="1ff6"/>
    <w:link w:val="85"/>
    <w:uiPriority w:val="99"/>
    <w:qFormat/>
    <w:rsid w:val="004B4346"/>
    <w:pPr>
      <w:spacing w:before="0" w:after="0" w:line="240" w:lineRule="auto"/>
      <w:ind w:firstLine="708"/>
      <w:jc w:val="center"/>
    </w:pPr>
    <w:rPr>
      <w:bCs/>
      <w:sz w:val="24"/>
    </w:rPr>
  </w:style>
  <w:style w:type="paragraph" w:customStyle="1" w:styleId="94">
    <w:name w:val="Стиль9"/>
    <w:basedOn w:val="1ff6"/>
    <w:link w:val="95"/>
    <w:qFormat/>
    <w:rsid w:val="004B4346"/>
    <w:pPr>
      <w:ind w:firstLine="708"/>
      <w:jc w:val="center"/>
    </w:pPr>
    <w:rPr>
      <w:bCs/>
      <w:sz w:val="24"/>
    </w:rPr>
  </w:style>
  <w:style w:type="paragraph" w:customStyle="1" w:styleId="100">
    <w:name w:val="Стиль10"/>
    <w:basedOn w:val="affff"/>
    <w:qFormat/>
    <w:rsid w:val="004B4346"/>
    <w:rPr>
      <w:b/>
      <w:sz w:val="24"/>
      <w:szCs w:val="24"/>
    </w:rPr>
  </w:style>
  <w:style w:type="paragraph" w:customStyle="1" w:styleId="11d">
    <w:name w:val="Стиль11"/>
    <w:basedOn w:val="57"/>
    <w:autoRedefine/>
    <w:qFormat/>
    <w:rsid w:val="00635253"/>
    <w:rPr>
      <w:b/>
      <w:sz w:val="24"/>
      <w:szCs w:val="24"/>
    </w:rPr>
  </w:style>
  <w:style w:type="paragraph" w:customStyle="1" w:styleId="123">
    <w:name w:val="Стиль12"/>
    <w:basedOn w:val="1ff6"/>
    <w:link w:val="124"/>
    <w:qFormat/>
    <w:rsid w:val="009A2101"/>
    <w:rPr>
      <w:bCs/>
      <w:color w:val="000000"/>
      <w:sz w:val="24"/>
    </w:rPr>
  </w:style>
  <w:style w:type="character" w:customStyle="1" w:styleId="124">
    <w:name w:val="Стиль12 Знак"/>
    <w:link w:val="123"/>
    <w:qFormat/>
    <w:rsid w:val="009A2101"/>
    <w:rPr>
      <w:b/>
      <w:bCs/>
      <w:color w:val="000000"/>
      <w:kern w:val="28"/>
      <w:sz w:val="24"/>
    </w:rPr>
  </w:style>
  <w:style w:type="paragraph" w:customStyle="1" w:styleId="xl22">
    <w:name w:val="xl22"/>
    <w:basedOn w:val="affff"/>
    <w:qFormat/>
    <w:rsid w:val="00ED457C"/>
    <w:pPr>
      <w:spacing w:before="100" w:beforeAutospacing="1" w:after="100" w:afterAutospacing="1"/>
      <w:jc w:val="center"/>
      <w:textAlignment w:val="top"/>
    </w:pPr>
    <w:rPr>
      <w:sz w:val="22"/>
      <w:szCs w:val="22"/>
    </w:rPr>
  </w:style>
  <w:style w:type="paragraph" w:customStyle="1" w:styleId="xl23">
    <w:name w:val="xl23"/>
    <w:basedOn w:val="affff"/>
    <w:qFormat/>
    <w:rsid w:val="00ED457C"/>
    <w:pPr>
      <w:spacing w:before="100" w:beforeAutospacing="1" w:after="100" w:afterAutospacing="1"/>
      <w:jc w:val="center"/>
      <w:textAlignment w:val="top"/>
    </w:pPr>
    <w:rPr>
      <w:b/>
      <w:bCs/>
      <w:sz w:val="24"/>
      <w:szCs w:val="24"/>
    </w:rPr>
  </w:style>
  <w:style w:type="paragraph" w:customStyle="1" w:styleId="xl24">
    <w:name w:val="xl24"/>
    <w:basedOn w:val="affff"/>
    <w:qFormat/>
    <w:rsid w:val="00ED457C"/>
    <w:pPr>
      <w:pBdr>
        <w:top w:val="single" w:sz="4" w:space="0" w:color="auto"/>
      </w:pBdr>
      <w:spacing w:before="100" w:beforeAutospacing="1" w:after="100" w:afterAutospacing="1"/>
      <w:jc w:val="center"/>
      <w:textAlignment w:val="top"/>
    </w:pPr>
    <w:rPr>
      <w:i/>
      <w:iCs/>
      <w:sz w:val="22"/>
      <w:szCs w:val="22"/>
    </w:rPr>
  </w:style>
  <w:style w:type="paragraph" w:customStyle="1" w:styleId="xl25">
    <w:name w:val="xl25"/>
    <w:basedOn w:val="affff"/>
    <w:qFormat/>
    <w:rsid w:val="00ED457C"/>
    <w:pPr>
      <w:pBdr>
        <w:top w:val="single" w:sz="4" w:space="0" w:color="auto"/>
      </w:pBdr>
      <w:spacing w:before="100" w:beforeAutospacing="1" w:after="100" w:afterAutospacing="1"/>
      <w:jc w:val="center"/>
      <w:textAlignment w:val="top"/>
    </w:pPr>
    <w:rPr>
      <w:i/>
      <w:iCs/>
      <w:sz w:val="16"/>
      <w:szCs w:val="16"/>
    </w:rPr>
  </w:style>
  <w:style w:type="paragraph" w:customStyle="1" w:styleId="xl46">
    <w:name w:val="xl46"/>
    <w:basedOn w:val="affff"/>
    <w:qFormat/>
    <w:rsid w:val="00ED457C"/>
    <w:pPr>
      <w:spacing w:before="100" w:beforeAutospacing="1" w:after="100" w:afterAutospacing="1"/>
      <w:textAlignment w:val="top"/>
    </w:pPr>
    <w:rPr>
      <w:sz w:val="16"/>
      <w:szCs w:val="16"/>
    </w:rPr>
  </w:style>
  <w:style w:type="paragraph" w:customStyle="1" w:styleId="xl47">
    <w:name w:val="xl47"/>
    <w:basedOn w:val="affff"/>
    <w:qFormat/>
    <w:rsid w:val="00ED457C"/>
    <w:pPr>
      <w:spacing w:before="100" w:beforeAutospacing="1" w:after="100" w:afterAutospacing="1"/>
      <w:textAlignment w:val="top"/>
    </w:pPr>
    <w:rPr>
      <w:b/>
      <w:bCs/>
      <w:sz w:val="24"/>
      <w:szCs w:val="24"/>
    </w:rPr>
  </w:style>
  <w:style w:type="paragraph" w:customStyle="1" w:styleId="xl48">
    <w:name w:val="xl48"/>
    <w:basedOn w:val="affff"/>
    <w:qFormat/>
    <w:rsid w:val="00ED457C"/>
    <w:pPr>
      <w:spacing w:before="100" w:beforeAutospacing="1" w:after="100" w:afterAutospacing="1"/>
      <w:textAlignment w:val="top"/>
    </w:pPr>
    <w:rPr>
      <w:sz w:val="18"/>
      <w:szCs w:val="18"/>
    </w:rPr>
  </w:style>
  <w:style w:type="paragraph" w:customStyle="1" w:styleId="xl49">
    <w:name w:val="xl49"/>
    <w:basedOn w:val="affff"/>
    <w:qFormat/>
    <w:rsid w:val="00ED457C"/>
    <w:pPr>
      <w:spacing w:before="100" w:beforeAutospacing="1" w:after="100" w:afterAutospacing="1"/>
      <w:textAlignment w:val="top"/>
    </w:pPr>
    <w:rPr>
      <w:i/>
      <w:iCs/>
      <w:sz w:val="18"/>
      <w:szCs w:val="18"/>
    </w:rPr>
  </w:style>
  <w:style w:type="paragraph" w:customStyle="1" w:styleId="xl50">
    <w:name w:val="xl5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
    <w:name w:val="xl51"/>
    <w:basedOn w:val="affff"/>
    <w:qFormat/>
    <w:rsid w:val="00ED457C"/>
    <w:pPr>
      <w:spacing w:before="100" w:beforeAutospacing="1" w:after="100" w:afterAutospacing="1"/>
      <w:textAlignment w:val="top"/>
    </w:pPr>
    <w:rPr>
      <w:sz w:val="22"/>
      <w:szCs w:val="22"/>
    </w:rPr>
  </w:style>
  <w:style w:type="paragraph" w:customStyle="1" w:styleId="xl52">
    <w:name w:val="xl52"/>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4">
    <w:name w:val="xl5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55">
    <w:name w:val="xl5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56">
    <w:name w:val="xl56"/>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7">
    <w:name w:val="xl57"/>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58">
    <w:name w:val="xl58"/>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59">
    <w:name w:val="xl59"/>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0">
    <w:name w:val="xl6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1">
    <w:name w:val="xl61"/>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62">
    <w:name w:val="xl62"/>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4"/>
      <w:szCs w:val="14"/>
    </w:rPr>
  </w:style>
  <w:style w:type="paragraph" w:customStyle="1" w:styleId="xl63">
    <w:name w:val="xl6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4"/>
      <w:szCs w:val="14"/>
    </w:rPr>
  </w:style>
  <w:style w:type="paragraph" w:customStyle="1" w:styleId="xl64">
    <w:name w:val="xl6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5">
    <w:name w:val="xl6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16"/>
      <w:szCs w:val="16"/>
    </w:rPr>
  </w:style>
  <w:style w:type="paragraph" w:customStyle="1" w:styleId="xl66">
    <w:name w:val="xl66"/>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67">
    <w:name w:val="xl67"/>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16"/>
      <w:szCs w:val="16"/>
    </w:rPr>
  </w:style>
  <w:style w:type="paragraph" w:customStyle="1" w:styleId="xl68">
    <w:name w:val="xl68"/>
    <w:basedOn w:val="affff"/>
    <w:qFormat/>
    <w:rsid w:val="00ED457C"/>
    <w:pPr>
      <w:spacing w:before="100" w:beforeAutospacing="1" w:after="100" w:afterAutospacing="1"/>
      <w:jc w:val="right"/>
      <w:textAlignment w:val="top"/>
    </w:pPr>
    <w:rPr>
      <w:sz w:val="24"/>
      <w:szCs w:val="24"/>
    </w:rPr>
  </w:style>
  <w:style w:type="paragraph" w:customStyle="1" w:styleId="xl69">
    <w:name w:val="xl69"/>
    <w:basedOn w:val="affff"/>
    <w:qFormat/>
    <w:rsid w:val="00ED457C"/>
    <w:pPr>
      <w:pBdr>
        <w:bottom w:val="single" w:sz="4" w:space="0" w:color="auto"/>
      </w:pBdr>
      <w:spacing w:before="100" w:beforeAutospacing="1" w:after="100" w:afterAutospacing="1"/>
      <w:jc w:val="center"/>
      <w:textAlignment w:val="top"/>
    </w:pPr>
    <w:rPr>
      <w:sz w:val="22"/>
      <w:szCs w:val="22"/>
    </w:rPr>
  </w:style>
  <w:style w:type="paragraph" w:customStyle="1" w:styleId="xl70">
    <w:name w:val="xl70"/>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1">
    <w:name w:val="xl71"/>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72">
    <w:name w:val="xl72"/>
    <w:basedOn w:val="affff"/>
    <w:qFormat/>
    <w:rsid w:val="00ED457C"/>
    <w:pPr>
      <w:spacing w:before="100" w:beforeAutospacing="1" w:after="100" w:afterAutospacing="1"/>
      <w:jc w:val="right"/>
      <w:textAlignment w:val="top"/>
    </w:pPr>
    <w:rPr>
      <w:sz w:val="24"/>
      <w:szCs w:val="24"/>
    </w:rPr>
  </w:style>
  <w:style w:type="paragraph" w:customStyle="1" w:styleId="xl73">
    <w:name w:val="xl73"/>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4">
    <w:name w:val="xl74"/>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5">
    <w:name w:val="xl75"/>
    <w:basedOn w:val="affff"/>
    <w:qFormat/>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6">
    <w:name w:val="xl76"/>
    <w:basedOn w:val="affff"/>
    <w:qFormat/>
    <w:rsid w:val="00ED457C"/>
    <w:pPr>
      <w:spacing w:before="100" w:beforeAutospacing="1" w:after="100" w:afterAutospacing="1"/>
      <w:jc w:val="center"/>
    </w:pPr>
    <w:rPr>
      <w:sz w:val="22"/>
      <w:szCs w:val="22"/>
    </w:rPr>
  </w:style>
  <w:style w:type="paragraph" w:customStyle="1" w:styleId="ConsPlusNonformat">
    <w:name w:val="ConsPlusNonformat"/>
    <w:qFormat/>
    <w:rsid w:val="00014098"/>
    <w:pPr>
      <w:autoSpaceDE w:val="0"/>
      <w:autoSpaceDN w:val="0"/>
      <w:adjustRightInd w:val="0"/>
    </w:pPr>
    <w:rPr>
      <w:rFonts w:ascii="Courier New" w:hAnsi="Courier New" w:cs="Courier New"/>
    </w:rPr>
  </w:style>
  <w:style w:type="paragraph" w:customStyle="1" w:styleId="2fe">
    <w:name w:val="Знак2"/>
    <w:basedOn w:val="affff"/>
    <w:qFormat/>
    <w:rsid w:val="006A44C1"/>
    <w:pPr>
      <w:spacing w:after="160" w:line="240" w:lineRule="exact"/>
    </w:pPr>
    <w:rPr>
      <w:rFonts w:ascii="Verdana" w:hAnsi="Verdana" w:cs="Verdana"/>
      <w:lang w:val="en-US" w:eastAsia="en-US"/>
    </w:rPr>
  </w:style>
  <w:style w:type="paragraph" w:customStyle="1" w:styleId="BodyText31">
    <w:name w:val="Body Text 31"/>
    <w:basedOn w:val="affff"/>
    <w:qFormat/>
    <w:rsid w:val="0087484F"/>
    <w:pPr>
      <w:widowControl w:val="0"/>
      <w:overflowPunct w:val="0"/>
      <w:autoSpaceDE w:val="0"/>
      <w:autoSpaceDN w:val="0"/>
      <w:adjustRightInd w:val="0"/>
      <w:jc w:val="center"/>
      <w:textAlignment w:val="baseline"/>
    </w:pPr>
    <w:rPr>
      <w:sz w:val="40"/>
    </w:rPr>
  </w:style>
  <w:style w:type="paragraph" w:customStyle="1" w:styleId="affffffff7">
    <w:name w:val="Знак Знак Знак Знак Знак Знак Знак Знак Знак Знак"/>
    <w:basedOn w:val="affff"/>
    <w:qFormat/>
    <w:rsid w:val="0003277B"/>
    <w:pPr>
      <w:spacing w:before="100" w:beforeAutospacing="1" w:after="100" w:afterAutospacing="1"/>
    </w:pPr>
    <w:rPr>
      <w:rFonts w:ascii="Tahoma" w:hAnsi="Tahoma"/>
      <w:lang w:val="en-US" w:eastAsia="en-US"/>
    </w:rPr>
  </w:style>
  <w:style w:type="paragraph" w:customStyle="1" w:styleId="2ff">
    <w:name w:val="Знак Знак Знак2 Знак"/>
    <w:basedOn w:val="affff"/>
    <w:qFormat/>
    <w:rsid w:val="00A20612"/>
    <w:pPr>
      <w:widowControl w:val="0"/>
      <w:adjustRightInd w:val="0"/>
      <w:spacing w:after="160" w:line="240" w:lineRule="exact"/>
      <w:jc w:val="right"/>
    </w:pPr>
    <w:rPr>
      <w:rFonts w:eastAsia="MS Mincho"/>
      <w:lang w:val="en-GB" w:eastAsia="en-US"/>
    </w:rPr>
  </w:style>
  <w:style w:type="paragraph" w:customStyle="1" w:styleId="11e">
    <w:name w:val="Знак Знак Знак Знак Знак Знак Знак Знак Знак1 Знак Знак Знак1 Знак"/>
    <w:basedOn w:val="affff"/>
    <w:qFormat/>
    <w:rsid w:val="00E3735E"/>
    <w:pPr>
      <w:spacing w:before="100" w:beforeAutospacing="1" w:after="100" w:afterAutospacing="1"/>
      <w:jc w:val="both"/>
    </w:pPr>
    <w:rPr>
      <w:rFonts w:ascii="Tahoma" w:hAnsi="Tahoma"/>
      <w:lang w:val="en-US" w:eastAsia="en-US"/>
    </w:rPr>
  </w:style>
  <w:style w:type="paragraph" w:customStyle="1" w:styleId="affffffff8">
    <w:name w:val="Пункт"/>
    <w:basedOn w:val="affff"/>
    <w:qFormat/>
    <w:rsid w:val="00E3735E"/>
    <w:pPr>
      <w:tabs>
        <w:tab w:val="num" w:pos="1980"/>
      </w:tabs>
      <w:ind w:left="1404" w:hanging="504"/>
      <w:jc w:val="both"/>
    </w:pPr>
    <w:rPr>
      <w:sz w:val="24"/>
      <w:szCs w:val="24"/>
    </w:rPr>
  </w:style>
  <w:style w:type="paragraph" w:customStyle="1" w:styleId="2ff0">
    <w:name w:val="Знак Знак Знак2 Знак Знак Знак Знак Знак"/>
    <w:basedOn w:val="affff"/>
    <w:qFormat/>
    <w:rsid w:val="009C450B"/>
    <w:pPr>
      <w:widowControl w:val="0"/>
      <w:adjustRightInd w:val="0"/>
      <w:spacing w:after="160" w:line="240" w:lineRule="exact"/>
      <w:jc w:val="right"/>
    </w:pPr>
    <w:rPr>
      <w:rFonts w:eastAsia="MS Mincho"/>
      <w:lang w:val="en-GB" w:eastAsia="en-US"/>
    </w:rPr>
  </w:style>
  <w:style w:type="paragraph" w:customStyle="1" w:styleId="ListNum">
    <w:name w:val="ListNum"/>
    <w:basedOn w:val="affff"/>
    <w:qFormat/>
    <w:rsid w:val="001D6317"/>
    <w:pPr>
      <w:tabs>
        <w:tab w:val="left" w:pos="284"/>
      </w:tabs>
      <w:spacing w:before="60"/>
      <w:jc w:val="both"/>
    </w:pPr>
    <w:rPr>
      <w:sz w:val="22"/>
      <w:szCs w:val="24"/>
    </w:rPr>
  </w:style>
  <w:style w:type="paragraph" w:customStyle="1" w:styleId="2ff1">
    <w:name w:val="Знак Знак Знак2 Знак Знак Знак"/>
    <w:basedOn w:val="affff"/>
    <w:qFormat/>
    <w:rsid w:val="00805F8B"/>
    <w:pPr>
      <w:widowControl w:val="0"/>
      <w:adjustRightInd w:val="0"/>
      <w:spacing w:after="160" w:line="240" w:lineRule="exact"/>
      <w:jc w:val="right"/>
    </w:pPr>
    <w:rPr>
      <w:rFonts w:eastAsia="MS Mincho"/>
      <w:lang w:val="en-GB" w:eastAsia="en-US"/>
    </w:rPr>
  </w:style>
  <w:style w:type="paragraph" w:styleId="HTML0">
    <w:name w:val="HTML Preformatted"/>
    <w:aliases w:val="Основной шрифт абзаца Знак"/>
    <w:basedOn w:val="affff"/>
    <w:link w:val="HTML1"/>
    <w:uiPriority w:val="99"/>
    <w:qFormat/>
    <w:rsid w:val="00886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affffb">
    <w:name w:val="Нижний колонтитул Знак"/>
    <w:aliases w:val="proposal text Знак, Знак12 Знак,Знак12 Знак"/>
    <w:basedOn w:val="affff0"/>
    <w:link w:val="affffa"/>
    <w:uiPriority w:val="99"/>
    <w:qFormat/>
    <w:rsid w:val="00192E52"/>
  </w:style>
  <w:style w:type="paragraph" w:styleId="affffffff9">
    <w:name w:val="No Spacing"/>
    <w:aliases w:val="No Spacing_0,Без интервала 111,Без интервала2,МОЙ,для таблиц,мой,No Spacing,No Spacing_1,14 шрифт,Основа,Без интервал"/>
    <w:link w:val="affffffffa"/>
    <w:qFormat/>
    <w:rsid w:val="00494A39"/>
    <w:rPr>
      <w:rFonts w:ascii="Calibri" w:hAnsi="Calibri"/>
      <w:sz w:val="22"/>
      <w:szCs w:val="22"/>
      <w:lang w:eastAsia="en-US"/>
    </w:rPr>
  </w:style>
  <w:style w:type="character" w:customStyle="1" w:styleId="affffffffa">
    <w:name w:val="Без интервала Знак"/>
    <w:aliases w:val="No Spacing_0 Знак,Без интервала 111 Знак,Без интервала2 Знак,МОЙ Знак,для таблиц Знак,мой Знак,No Spacing Знак,No Spacing_1 Знак,14 шрифт Знак,Основа Знак,Без интервал Знак"/>
    <w:link w:val="affffffff9"/>
    <w:qFormat/>
    <w:rsid w:val="00494A39"/>
    <w:rPr>
      <w:rFonts w:ascii="Calibri" w:hAnsi="Calibri"/>
      <w:sz w:val="22"/>
      <w:szCs w:val="22"/>
      <w:lang w:eastAsia="en-US" w:bidi="ar-SA"/>
    </w:rPr>
  </w:style>
  <w:style w:type="paragraph" w:customStyle="1" w:styleId="p1">
    <w:name w:val="p1"/>
    <w:basedOn w:val="affff"/>
    <w:qFormat/>
    <w:rsid w:val="00C67148"/>
    <w:pPr>
      <w:spacing w:before="100" w:beforeAutospacing="1" w:after="100" w:afterAutospacing="1"/>
    </w:pPr>
    <w:rPr>
      <w:sz w:val="24"/>
      <w:szCs w:val="24"/>
    </w:rPr>
  </w:style>
  <w:style w:type="character" w:customStyle="1" w:styleId="s1">
    <w:name w:val="s1"/>
    <w:qFormat/>
    <w:rsid w:val="00C67148"/>
  </w:style>
  <w:style w:type="paragraph" w:customStyle="1" w:styleId="p2">
    <w:name w:val="p2"/>
    <w:basedOn w:val="affff"/>
    <w:qFormat/>
    <w:rsid w:val="00C67148"/>
    <w:pPr>
      <w:spacing w:before="100" w:beforeAutospacing="1" w:after="100" w:afterAutospacing="1"/>
    </w:pPr>
    <w:rPr>
      <w:sz w:val="24"/>
      <w:szCs w:val="24"/>
    </w:rPr>
  </w:style>
  <w:style w:type="paragraph" w:customStyle="1" w:styleId="p5">
    <w:name w:val="p5"/>
    <w:basedOn w:val="affff"/>
    <w:qFormat/>
    <w:rsid w:val="00C67148"/>
    <w:pPr>
      <w:spacing w:before="100" w:beforeAutospacing="1" w:after="100" w:afterAutospacing="1"/>
    </w:pPr>
    <w:rPr>
      <w:sz w:val="24"/>
      <w:szCs w:val="24"/>
    </w:rPr>
  </w:style>
  <w:style w:type="paragraph" w:customStyle="1" w:styleId="1fffe">
    <w:name w:val="Текст выноски1"/>
    <w:basedOn w:val="affff"/>
    <w:qFormat/>
    <w:rsid w:val="00683DED"/>
    <w:pPr>
      <w:widowControl w:val="0"/>
      <w:autoSpaceDE w:val="0"/>
      <w:autoSpaceDN w:val="0"/>
      <w:adjustRightInd w:val="0"/>
      <w:spacing w:line="360" w:lineRule="atLeast"/>
      <w:jc w:val="both"/>
    </w:pPr>
    <w:rPr>
      <w:rFonts w:ascii="Tahoma" w:hAnsi="Tahoma" w:cs="Tahoma"/>
      <w:sz w:val="16"/>
      <w:szCs w:val="16"/>
    </w:rPr>
  </w:style>
  <w:style w:type="character" w:customStyle="1" w:styleId="afffffd">
    <w:name w:val="Текст Знак"/>
    <w:link w:val="afffffc"/>
    <w:uiPriority w:val="99"/>
    <w:qFormat/>
    <w:rsid w:val="00683DED"/>
    <w:rPr>
      <w:rFonts w:ascii="Courier New" w:hAnsi="Courier New" w:cs="Courier New"/>
    </w:rPr>
  </w:style>
  <w:style w:type="paragraph" w:styleId="affffffffb">
    <w:name w:val="Revision"/>
    <w:hidden/>
    <w:uiPriority w:val="99"/>
    <w:qFormat/>
    <w:rsid w:val="00990872"/>
  </w:style>
  <w:style w:type="character" w:customStyle="1" w:styleId="affffffffc">
    <w:name w:val="Основной текст_"/>
    <w:link w:val="2ff2"/>
    <w:qFormat/>
    <w:rsid w:val="00C40DA8"/>
    <w:rPr>
      <w:sz w:val="21"/>
      <w:szCs w:val="21"/>
      <w:shd w:val="clear" w:color="auto" w:fill="FFFFFF"/>
    </w:rPr>
  </w:style>
  <w:style w:type="character" w:customStyle="1" w:styleId="affffffffd">
    <w:name w:val="Основной текст + Полужирный"/>
    <w:aliases w:val="Курсив"/>
    <w:qFormat/>
    <w:rsid w:val="00C40DA8"/>
    <w:rPr>
      <w:b/>
      <w:bCs/>
      <w:color w:val="000000"/>
      <w:spacing w:val="0"/>
      <w:w w:val="100"/>
      <w:position w:val="0"/>
      <w:sz w:val="21"/>
      <w:szCs w:val="21"/>
      <w:shd w:val="clear" w:color="auto" w:fill="FFFFFF"/>
      <w:lang w:val="ru-RU" w:eastAsia="ru-RU" w:bidi="ru-RU"/>
    </w:rPr>
  </w:style>
  <w:style w:type="paragraph" w:customStyle="1" w:styleId="2ff2">
    <w:name w:val="Основной текст2"/>
    <w:basedOn w:val="affff"/>
    <w:link w:val="affffffffc"/>
    <w:qFormat/>
    <w:rsid w:val="00C40DA8"/>
    <w:pPr>
      <w:widowControl w:val="0"/>
      <w:shd w:val="clear" w:color="auto" w:fill="FFFFFF"/>
      <w:spacing w:line="274" w:lineRule="exact"/>
      <w:jc w:val="both"/>
    </w:pPr>
    <w:rPr>
      <w:sz w:val="21"/>
      <w:szCs w:val="21"/>
    </w:rPr>
  </w:style>
  <w:style w:type="character" w:customStyle="1" w:styleId="11pt">
    <w:name w:val="Основной текст + 11 pt"/>
    <w:aliases w:val="Полужирный"/>
    <w:qFormat/>
    <w:rsid w:val="0020776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paragraph" w:customStyle="1" w:styleId="1ffff">
    <w:name w:val="Основной текст1"/>
    <w:basedOn w:val="affff"/>
    <w:qFormat/>
    <w:rsid w:val="00207761"/>
    <w:pPr>
      <w:widowControl w:val="0"/>
      <w:shd w:val="clear" w:color="auto" w:fill="FFFFFF"/>
    </w:pPr>
    <w:rPr>
      <w:lang w:eastAsia="en-US"/>
    </w:rPr>
  </w:style>
  <w:style w:type="character" w:customStyle="1" w:styleId="iceouttxt4">
    <w:name w:val="iceouttxt4"/>
    <w:qFormat/>
    <w:rsid w:val="00851525"/>
    <w:rPr>
      <w:rFonts w:ascii="Arial" w:hAnsi="Arial" w:cs="Arial" w:hint="default"/>
      <w:color w:val="666666"/>
      <w:sz w:val="17"/>
      <w:szCs w:val="17"/>
    </w:rPr>
  </w:style>
  <w:style w:type="character" w:customStyle="1" w:styleId="4f2">
    <w:name w:val="Основной текст (4)_"/>
    <w:link w:val="4f3"/>
    <w:qFormat/>
    <w:rsid w:val="00C972B9"/>
    <w:rPr>
      <w:b/>
      <w:bCs/>
      <w:sz w:val="21"/>
      <w:szCs w:val="21"/>
      <w:shd w:val="clear" w:color="auto" w:fill="FFFFFF"/>
    </w:rPr>
  </w:style>
  <w:style w:type="paragraph" w:customStyle="1" w:styleId="4f3">
    <w:name w:val="Основной текст (4)"/>
    <w:basedOn w:val="affff"/>
    <w:link w:val="4f2"/>
    <w:qFormat/>
    <w:rsid w:val="00C972B9"/>
    <w:pPr>
      <w:widowControl w:val="0"/>
      <w:shd w:val="clear" w:color="auto" w:fill="FFFFFF"/>
      <w:spacing w:before="420" w:after="420" w:line="274" w:lineRule="exact"/>
      <w:jc w:val="center"/>
    </w:pPr>
    <w:rPr>
      <w:b/>
      <w:bCs/>
      <w:sz w:val="21"/>
      <w:szCs w:val="21"/>
    </w:rPr>
  </w:style>
  <w:style w:type="character" w:customStyle="1" w:styleId="11f">
    <w:name w:val="Основной текст (11)_"/>
    <w:link w:val="11f0"/>
    <w:qFormat/>
    <w:rsid w:val="00C972B9"/>
    <w:rPr>
      <w:sz w:val="15"/>
      <w:szCs w:val="15"/>
      <w:shd w:val="clear" w:color="auto" w:fill="FFFFFF"/>
    </w:rPr>
  </w:style>
  <w:style w:type="paragraph" w:customStyle="1" w:styleId="11f0">
    <w:name w:val="Основной текст (11)"/>
    <w:basedOn w:val="affff"/>
    <w:link w:val="11f"/>
    <w:qFormat/>
    <w:rsid w:val="00C972B9"/>
    <w:pPr>
      <w:widowControl w:val="0"/>
      <w:shd w:val="clear" w:color="auto" w:fill="FFFFFF"/>
      <w:spacing w:before="780" w:after="60" w:line="0" w:lineRule="atLeast"/>
    </w:pPr>
    <w:rPr>
      <w:sz w:val="15"/>
      <w:szCs w:val="15"/>
    </w:rPr>
  </w:style>
  <w:style w:type="character" w:customStyle="1" w:styleId="95pt0pt">
    <w:name w:val="Основной текст + 9;5 pt;Не полужирный;Интервал 0 pt"/>
    <w:qFormat/>
    <w:rsid w:val="00C972B9"/>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Consolas9pt-1pt">
    <w:name w:val="Основной текст + Consolas;9 pt;Не полужирный;Интервал -1 pt"/>
    <w:qFormat/>
    <w:rsid w:val="00C972B9"/>
    <w:rPr>
      <w:rFonts w:ascii="Consolas" w:eastAsia="Consolas" w:hAnsi="Consolas" w:cs="Consolas"/>
      <w:b/>
      <w:bCs/>
      <w:i w:val="0"/>
      <w:iCs w:val="0"/>
      <w:smallCaps w:val="0"/>
      <w:strike w:val="0"/>
      <w:color w:val="000000"/>
      <w:spacing w:val="-20"/>
      <w:w w:val="100"/>
      <w:position w:val="0"/>
      <w:sz w:val="18"/>
      <w:szCs w:val="18"/>
      <w:u w:val="none"/>
      <w:shd w:val="clear" w:color="auto" w:fill="FFFFFF"/>
      <w:lang w:val="ru-RU" w:eastAsia="ru-RU" w:bidi="ru-RU"/>
    </w:rPr>
  </w:style>
  <w:style w:type="character" w:customStyle="1" w:styleId="95pt">
    <w:name w:val="Основной текст + 9;5 pt;Не полужирный"/>
    <w:qFormat/>
    <w:rsid w:val="0060065B"/>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195pt0pt">
    <w:name w:val="Основной текст (11) + 9;5 pt;Интервал 0 pt"/>
    <w:qFormat/>
    <w:rsid w:val="00A47C95"/>
    <w:rPr>
      <w:rFonts w:ascii="Times New Roman" w:hAnsi="Times New Roman" w:cs="Times New Roman"/>
      <w:color w:val="000000"/>
      <w:spacing w:val="10"/>
      <w:w w:val="100"/>
      <w:position w:val="0"/>
      <w:sz w:val="19"/>
      <w:szCs w:val="19"/>
      <w:shd w:val="clear" w:color="auto" w:fill="FFFFFF"/>
      <w:lang w:val="ru-RU" w:eastAsia="ru-RU" w:bidi="ru-RU"/>
    </w:rPr>
  </w:style>
  <w:style w:type="character" w:customStyle="1" w:styleId="11105pt">
    <w:name w:val="Основной текст (11) + 10;5 pt"/>
    <w:qFormat/>
    <w:rsid w:val="00A47C95"/>
    <w:rPr>
      <w:rFonts w:ascii="Times New Roman" w:hAnsi="Times New Roman" w:cs="Times New Roman"/>
      <w:color w:val="000000"/>
      <w:spacing w:val="0"/>
      <w:w w:val="100"/>
      <w:position w:val="0"/>
      <w:sz w:val="21"/>
      <w:szCs w:val="21"/>
      <w:shd w:val="clear" w:color="auto" w:fill="FFFFFF"/>
      <w:lang w:val="ru-RU" w:eastAsia="ru-RU" w:bidi="ru-RU"/>
    </w:rPr>
  </w:style>
  <w:style w:type="character" w:customStyle="1" w:styleId="FontStyle51">
    <w:name w:val="Font Style51"/>
    <w:uiPriority w:val="99"/>
    <w:qFormat/>
    <w:rsid w:val="00FB037A"/>
    <w:rPr>
      <w:rFonts w:ascii="Times New Roman" w:hAnsi="Times New Roman" w:cs="Times New Roman"/>
      <w:b/>
      <w:bCs/>
      <w:sz w:val="22"/>
      <w:szCs w:val="22"/>
    </w:rPr>
  </w:style>
  <w:style w:type="character" w:customStyle="1" w:styleId="affffffff6">
    <w:name w:val="Абзац списка Знак"/>
    <w:aliases w:val="SL_Абзац списка Знак,Bullet List Знак,FooterText Знак,numbered Знак,Bullet 1 Знак,Use Case List Paragraph Знак,ТЗ список Знак,Алроса_маркер (Уровень 4) Знак,Маркер Знак,ПАРАГРАФ Знак,Абзац списка литеральный Знак,Абзац списка МКД Знак"/>
    <w:link w:val="affffffff5"/>
    <w:qFormat/>
    <w:locked/>
    <w:rsid w:val="009D466C"/>
    <w:rPr>
      <w:rFonts w:ascii="Calibri" w:eastAsia="Calibri" w:hAnsi="Calibri"/>
      <w:sz w:val="22"/>
      <w:szCs w:val="22"/>
    </w:rPr>
  </w:style>
  <w:style w:type="paragraph" w:customStyle="1" w:styleId="Pa2">
    <w:name w:val="Pa2"/>
    <w:basedOn w:val="affff"/>
    <w:next w:val="affff"/>
    <w:uiPriority w:val="99"/>
    <w:qFormat/>
    <w:rsid w:val="009D466C"/>
    <w:pPr>
      <w:autoSpaceDE w:val="0"/>
      <w:autoSpaceDN w:val="0"/>
      <w:adjustRightInd w:val="0"/>
      <w:spacing w:line="181" w:lineRule="atLeast"/>
    </w:pPr>
    <w:rPr>
      <w:rFonts w:ascii="HeliosLight" w:eastAsia="Calibri" w:hAnsi="HeliosLight"/>
      <w:sz w:val="24"/>
      <w:szCs w:val="24"/>
    </w:rPr>
  </w:style>
  <w:style w:type="table" w:customStyle="1" w:styleId="1ffff0">
    <w:name w:val="Сетка таблицы1"/>
    <w:basedOn w:val="affff1"/>
    <w:next w:val="affffff0"/>
    <w:uiPriority w:val="59"/>
    <w:rsid w:val="00D44D42"/>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ffff9">
    <w:name w:val="Верхний колонтитул Знак"/>
    <w:aliases w:val="Linie Знак,header Знак,Aa?oiee eieiioeooe Знак Знак,Aa?oiee eieiioeooe Знак1,ho Знак,header odd Знак,first Знак,heading one Знак"/>
    <w:basedOn w:val="affff0"/>
    <w:link w:val="affff8"/>
    <w:uiPriority w:val="99"/>
    <w:qFormat/>
    <w:rsid w:val="000A7C69"/>
  </w:style>
  <w:style w:type="paragraph" w:styleId="affffffffe">
    <w:name w:val="Document Map"/>
    <w:basedOn w:val="affff"/>
    <w:link w:val="afffffffff"/>
    <w:qFormat/>
    <w:rsid w:val="00867897"/>
    <w:rPr>
      <w:rFonts w:ascii="Tahoma" w:hAnsi="Tahoma"/>
      <w:sz w:val="16"/>
      <w:szCs w:val="16"/>
    </w:rPr>
  </w:style>
  <w:style w:type="character" w:customStyle="1" w:styleId="afffffffff">
    <w:name w:val="Схема документа Знак"/>
    <w:link w:val="affffffffe"/>
    <w:qFormat/>
    <w:rsid w:val="00867897"/>
    <w:rPr>
      <w:rFonts w:ascii="Tahoma" w:hAnsi="Tahoma" w:cs="Tahoma"/>
      <w:sz w:val="16"/>
      <w:szCs w:val="16"/>
    </w:rPr>
  </w:style>
  <w:style w:type="character" w:customStyle="1" w:styleId="affff4">
    <w:name w:val="Основной текст Знак"/>
    <w:aliases w:val="Знак1 Знак Знак,Основной текст Знак1 Знак Знак,Основной текст Знак Знак Знак Знак,Знак1 Знак1 Знак Знак,Основной текст Знак Знак1 Знак,Знак1 Знак Знак1 Знак,Body Text Char Знак,Основной текст Знак Знак Знак1,Common Hatch Знак1"/>
    <w:link w:val="affff3"/>
    <w:qFormat/>
    <w:rsid w:val="00BB3C7B"/>
    <w:rPr>
      <w:sz w:val="24"/>
    </w:rPr>
  </w:style>
  <w:style w:type="character" w:customStyle="1" w:styleId="iceouttxt6">
    <w:name w:val="iceouttxt6"/>
    <w:rsid w:val="00B11033"/>
    <w:rPr>
      <w:rFonts w:ascii="Arial" w:hAnsi="Arial" w:cs="Arial"/>
      <w:color w:val="666666"/>
      <w:sz w:val="17"/>
      <w:szCs w:val="17"/>
    </w:rPr>
  </w:style>
  <w:style w:type="paragraph" w:customStyle="1" w:styleId="WW-">
    <w:name w:val="WW-Базовый"/>
    <w:rsid w:val="00B11033"/>
    <w:pPr>
      <w:suppressAutoHyphens/>
      <w:spacing w:before="100" w:after="200" w:line="276" w:lineRule="auto"/>
    </w:pPr>
    <w:rPr>
      <w:color w:val="00000A"/>
      <w:sz w:val="24"/>
      <w:szCs w:val="24"/>
      <w:lang w:eastAsia="zh-CN"/>
    </w:rPr>
  </w:style>
  <w:style w:type="paragraph" w:customStyle="1" w:styleId="Standard">
    <w:name w:val="Standard"/>
    <w:qFormat/>
    <w:rsid w:val="00681CC2"/>
    <w:pPr>
      <w:widowControl w:val="0"/>
      <w:suppressAutoHyphens/>
      <w:autoSpaceDN w:val="0"/>
      <w:textAlignment w:val="baseline"/>
    </w:pPr>
    <w:rPr>
      <w:rFonts w:eastAsia="Andale Sans UI" w:cs="Tahoma"/>
      <w:kern w:val="3"/>
      <w:sz w:val="24"/>
      <w:szCs w:val="24"/>
      <w:lang w:val="de-DE" w:eastAsia="ja-JP" w:bidi="fa-IR"/>
    </w:rPr>
  </w:style>
  <w:style w:type="character" w:customStyle="1" w:styleId="header-user-name">
    <w:name w:val="header-user-name"/>
    <w:basedOn w:val="affff0"/>
    <w:uiPriority w:val="99"/>
    <w:qFormat/>
    <w:rsid w:val="003438A8"/>
  </w:style>
  <w:style w:type="character" w:customStyle="1" w:styleId="9pt">
    <w:name w:val="Основной текст + 9 pt"/>
    <w:basedOn w:val="affffffffc"/>
    <w:rsid w:val="00E81BD9"/>
    <w:rPr>
      <w:color w:val="000000"/>
      <w:spacing w:val="0"/>
      <w:w w:val="100"/>
      <w:position w:val="0"/>
      <w:sz w:val="18"/>
      <w:szCs w:val="18"/>
      <w:shd w:val="clear" w:color="auto" w:fill="FFFFFF"/>
      <w:lang w:val="ru-RU"/>
    </w:rPr>
  </w:style>
  <w:style w:type="paragraph" w:customStyle="1" w:styleId="ConsPlusCell">
    <w:name w:val="ConsPlusCell"/>
    <w:qFormat/>
    <w:rsid w:val="00570FE8"/>
    <w:pPr>
      <w:widowControl w:val="0"/>
      <w:autoSpaceDE w:val="0"/>
      <w:autoSpaceDN w:val="0"/>
      <w:adjustRightInd w:val="0"/>
    </w:pPr>
    <w:rPr>
      <w:rFonts w:ascii="Arial" w:hAnsi="Arial" w:cs="Arial"/>
    </w:rPr>
  </w:style>
  <w:style w:type="paragraph" w:customStyle="1" w:styleId="afffffffff0">
    <w:name w:val="Содержимое таблицы"/>
    <w:basedOn w:val="affff"/>
    <w:qFormat/>
    <w:rsid w:val="00127E1E"/>
    <w:pPr>
      <w:suppressLineNumbers/>
      <w:suppressAutoHyphens/>
    </w:pPr>
    <w:rPr>
      <w:sz w:val="24"/>
      <w:szCs w:val="24"/>
      <w:lang w:eastAsia="ar-SA"/>
    </w:rPr>
  </w:style>
  <w:style w:type="paragraph" w:customStyle="1" w:styleId="Style1">
    <w:name w:val="Style1"/>
    <w:basedOn w:val="affff"/>
    <w:uiPriority w:val="99"/>
    <w:qFormat/>
    <w:rsid w:val="00556614"/>
    <w:pPr>
      <w:widowControl w:val="0"/>
      <w:autoSpaceDE w:val="0"/>
      <w:autoSpaceDN w:val="0"/>
      <w:adjustRightInd w:val="0"/>
      <w:spacing w:line="322" w:lineRule="exact"/>
    </w:pPr>
    <w:rPr>
      <w:sz w:val="24"/>
      <w:szCs w:val="24"/>
    </w:rPr>
  </w:style>
  <w:style w:type="paragraph" w:customStyle="1" w:styleId="Style2">
    <w:name w:val="Style2"/>
    <w:basedOn w:val="affff"/>
    <w:uiPriority w:val="99"/>
    <w:qFormat/>
    <w:rsid w:val="00556614"/>
    <w:pPr>
      <w:widowControl w:val="0"/>
      <w:autoSpaceDE w:val="0"/>
      <w:autoSpaceDN w:val="0"/>
      <w:adjustRightInd w:val="0"/>
    </w:pPr>
    <w:rPr>
      <w:sz w:val="24"/>
      <w:szCs w:val="24"/>
    </w:rPr>
  </w:style>
  <w:style w:type="character" w:customStyle="1" w:styleId="FontStyle11">
    <w:name w:val="Font Style11"/>
    <w:uiPriority w:val="99"/>
    <w:qFormat/>
    <w:rsid w:val="00556614"/>
    <w:rPr>
      <w:rFonts w:ascii="Times New Roman" w:hAnsi="Times New Roman" w:cs="Times New Roman"/>
      <w:sz w:val="26"/>
      <w:szCs w:val="26"/>
    </w:rPr>
  </w:style>
  <w:style w:type="character" w:customStyle="1" w:styleId="FontStyle12">
    <w:name w:val="Font Style12"/>
    <w:uiPriority w:val="99"/>
    <w:qFormat/>
    <w:rsid w:val="00556614"/>
    <w:rPr>
      <w:rFonts w:ascii="Times New Roman" w:hAnsi="Times New Roman" w:cs="Times New Roman"/>
      <w:b/>
      <w:bCs/>
      <w:sz w:val="26"/>
      <w:szCs w:val="26"/>
    </w:rPr>
  </w:style>
  <w:style w:type="character" w:customStyle="1" w:styleId="iceouttxtviewinfo">
    <w:name w:val="iceouttxt viewinfo"/>
    <w:basedOn w:val="affff0"/>
    <w:qFormat/>
    <w:rsid w:val="00922EBA"/>
  </w:style>
  <w:style w:type="paragraph" w:customStyle="1" w:styleId="1CStyle-1">
    <w:name w:val="1CStyle-1"/>
    <w:rsid w:val="00C312AE"/>
    <w:pPr>
      <w:wordWrap w:val="0"/>
      <w:jc w:val="center"/>
    </w:pPr>
    <w:rPr>
      <w:rFonts w:ascii="Arial" w:hAnsi="Arial"/>
      <w:b/>
      <w:sz w:val="28"/>
      <w:szCs w:val="22"/>
    </w:rPr>
  </w:style>
  <w:style w:type="paragraph" w:customStyle="1" w:styleId="1CStyle1">
    <w:name w:val="1CStyle1"/>
    <w:rsid w:val="005B3210"/>
    <w:rPr>
      <w:rFonts w:ascii="Calibri" w:hAnsi="Calibri"/>
      <w:sz w:val="22"/>
      <w:szCs w:val="22"/>
    </w:rPr>
  </w:style>
  <w:style w:type="paragraph" w:customStyle="1" w:styleId="1CStyle2">
    <w:name w:val="1CStyle2"/>
    <w:rsid w:val="005B3210"/>
    <w:rPr>
      <w:rFonts w:ascii="Calibri" w:hAnsi="Calibri"/>
      <w:sz w:val="22"/>
      <w:szCs w:val="22"/>
    </w:rPr>
  </w:style>
  <w:style w:type="paragraph" w:customStyle="1" w:styleId="TableContents">
    <w:name w:val="Table Contents"/>
    <w:basedOn w:val="Standard"/>
    <w:qFormat/>
    <w:rsid w:val="0035651C"/>
    <w:pPr>
      <w:widowControl/>
      <w:suppressLineNumbers/>
    </w:pPr>
    <w:rPr>
      <w:rFonts w:eastAsia="Times New Roman" w:cs="Times New Roman"/>
      <w:lang w:val="ru-RU" w:eastAsia="ar-SA" w:bidi="ar-SA"/>
    </w:rPr>
  </w:style>
  <w:style w:type="paragraph" w:customStyle="1" w:styleId="Textbody">
    <w:name w:val="Text body"/>
    <w:basedOn w:val="Standard"/>
    <w:qFormat/>
    <w:rsid w:val="0035651C"/>
    <w:pPr>
      <w:spacing w:after="120"/>
    </w:pPr>
    <w:rPr>
      <w:rFonts w:eastAsia="SimSun" w:cs="Mangal"/>
      <w:sz w:val="20"/>
      <w:szCs w:val="20"/>
      <w:lang w:val="ru-RU" w:eastAsia="zh-CN" w:bidi="hi-IN"/>
    </w:rPr>
  </w:style>
  <w:style w:type="paragraph" w:customStyle="1" w:styleId="TableContentsuser">
    <w:name w:val="Table Contents (user)"/>
    <w:basedOn w:val="Standard"/>
    <w:rsid w:val="0035651C"/>
    <w:pPr>
      <w:widowControl/>
      <w:suppressLineNumbers/>
      <w:spacing w:after="200" w:line="276" w:lineRule="auto"/>
    </w:pPr>
    <w:rPr>
      <w:rFonts w:eastAsia="Arial" w:cs="Times New Roman"/>
      <w:lang w:val="ru-RU" w:eastAsia="zh-CN" w:bidi="ar-SA"/>
    </w:rPr>
  </w:style>
  <w:style w:type="character" w:customStyle="1" w:styleId="iceouttxt32">
    <w:name w:val="iceouttxt32"/>
    <w:rsid w:val="00CA3571"/>
    <w:rPr>
      <w:rFonts w:ascii="Arial" w:hAnsi="Arial" w:cs="Arial" w:hint="default"/>
      <w:color w:val="666666"/>
      <w:sz w:val="17"/>
      <w:szCs w:val="17"/>
    </w:rPr>
  </w:style>
  <w:style w:type="paragraph" w:customStyle="1" w:styleId="1ffff1">
    <w:name w:val="Обычный (веб)1"/>
    <w:basedOn w:val="affff"/>
    <w:rsid w:val="00715A27"/>
    <w:pPr>
      <w:widowControl w:val="0"/>
      <w:suppressAutoHyphens/>
      <w:spacing w:before="100" w:after="100"/>
    </w:pPr>
    <w:rPr>
      <w:rFonts w:eastAsia="SimSun" w:cs="Mangal"/>
      <w:kern w:val="1"/>
      <w:sz w:val="24"/>
      <w:szCs w:val="24"/>
      <w:lang w:eastAsia="hi-IN" w:bidi="hi-IN"/>
    </w:rPr>
  </w:style>
  <w:style w:type="character" w:customStyle="1" w:styleId="4c">
    <w:name w:val="Заголовок 4 Знак"/>
    <w:aliases w:val="Заголовок 4 (Приложение) Знак,h4 Знак,Level 4 Topic Heading Знак,Заголовок 4 дополнительный Знак,Параграф Знак,Sub-Minor Знак,Case Sub-Header Знак,heading4 Знак,4 Знак,I4 Знак,l4 Знак,I41 Знак,41 Знак,l41 Знак,heading41 Знак,t4.T4 Знак"/>
    <w:link w:val="4b"/>
    <w:qFormat/>
    <w:locked/>
    <w:rsid w:val="001A1169"/>
    <w:rPr>
      <w:b/>
      <w:sz w:val="28"/>
    </w:rPr>
  </w:style>
  <w:style w:type="paragraph" w:customStyle="1" w:styleId="1CStyle10">
    <w:name w:val="1CStyle10"/>
    <w:rsid w:val="0016155D"/>
    <w:pPr>
      <w:jc w:val="center"/>
    </w:pPr>
    <w:rPr>
      <w:rFonts w:ascii="Tahoma" w:hAnsi="Tahoma" w:cs="Tahoma"/>
      <w:sz w:val="18"/>
      <w:szCs w:val="18"/>
    </w:rPr>
  </w:style>
  <w:style w:type="paragraph" w:customStyle="1" w:styleId="1CStyle9">
    <w:name w:val="1CStyle9"/>
    <w:rsid w:val="0016155D"/>
    <w:pPr>
      <w:jc w:val="center"/>
    </w:pPr>
    <w:rPr>
      <w:rFonts w:ascii="Tahoma" w:hAnsi="Tahoma" w:cs="Tahoma"/>
      <w:sz w:val="18"/>
      <w:szCs w:val="18"/>
    </w:rPr>
  </w:style>
  <w:style w:type="paragraph" w:customStyle="1" w:styleId="1CStyle8">
    <w:name w:val="1CStyle8"/>
    <w:rsid w:val="0016155D"/>
    <w:pPr>
      <w:jc w:val="center"/>
    </w:pPr>
    <w:rPr>
      <w:rFonts w:ascii="Tahoma" w:hAnsi="Tahoma" w:cs="Tahoma"/>
      <w:sz w:val="18"/>
      <w:szCs w:val="18"/>
    </w:rPr>
  </w:style>
  <w:style w:type="numbering" w:customStyle="1" w:styleId="1ffff2">
    <w:name w:val="Нет списка1"/>
    <w:next w:val="affff2"/>
    <w:uiPriority w:val="99"/>
    <w:semiHidden/>
    <w:unhideWhenUsed/>
    <w:qFormat/>
    <w:rsid w:val="00ED0EDF"/>
  </w:style>
  <w:style w:type="character" w:customStyle="1" w:styleId="WW8Num1z0">
    <w:name w:val="WW8Num1z0"/>
    <w:qFormat/>
    <w:rsid w:val="00ED0EDF"/>
  </w:style>
  <w:style w:type="character" w:customStyle="1" w:styleId="WW8Num1z1">
    <w:name w:val="WW8Num1z1"/>
    <w:qFormat/>
    <w:rsid w:val="00ED0EDF"/>
  </w:style>
  <w:style w:type="character" w:customStyle="1" w:styleId="WW8Num1z2">
    <w:name w:val="WW8Num1z2"/>
    <w:qFormat/>
    <w:rsid w:val="00ED0EDF"/>
  </w:style>
  <w:style w:type="character" w:customStyle="1" w:styleId="WW8Num1z3">
    <w:name w:val="WW8Num1z3"/>
    <w:qFormat/>
    <w:rsid w:val="00ED0EDF"/>
  </w:style>
  <w:style w:type="character" w:customStyle="1" w:styleId="WW8Num1z4">
    <w:name w:val="WW8Num1z4"/>
    <w:qFormat/>
    <w:rsid w:val="00ED0EDF"/>
  </w:style>
  <w:style w:type="character" w:customStyle="1" w:styleId="WW8Num1z5">
    <w:name w:val="WW8Num1z5"/>
    <w:qFormat/>
    <w:rsid w:val="00ED0EDF"/>
  </w:style>
  <w:style w:type="character" w:customStyle="1" w:styleId="WW8Num1z6">
    <w:name w:val="WW8Num1z6"/>
    <w:qFormat/>
    <w:rsid w:val="00ED0EDF"/>
  </w:style>
  <w:style w:type="character" w:customStyle="1" w:styleId="WW8Num1z7">
    <w:name w:val="WW8Num1z7"/>
    <w:qFormat/>
    <w:rsid w:val="00ED0EDF"/>
  </w:style>
  <w:style w:type="character" w:customStyle="1" w:styleId="WW8Num1z8">
    <w:name w:val="WW8Num1z8"/>
    <w:qFormat/>
    <w:rsid w:val="00ED0EDF"/>
  </w:style>
  <w:style w:type="character" w:customStyle="1" w:styleId="WW8Num2z0">
    <w:name w:val="WW8Num2z0"/>
    <w:qFormat/>
    <w:rsid w:val="00ED0EDF"/>
  </w:style>
  <w:style w:type="character" w:customStyle="1" w:styleId="WW8Num2z1">
    <w:name w:val="WW8Num2z1"/>
    <w:uiPriority w:val="99"/>
    <w:qFormat/>
    <w:rsid w:val="00ED0EDF"/>
  </w:style>
  <w:style w:type="character" w:customStyle="1" w:styleId="WW8Num2z2">
    <w:name w:val="WW8Num2z2"/>
    <w:qFormat/>
    <w:rsid w:val="00ED0EDF"/>
  </w:style>
  <w:style w:type="character" w:customStyle="1" w:styleId="WW8Num2z3">
    <w:name w:val="WW8Num2z3"/>
    <w:qFormat/>
    <w:rsid w:val="00ED0EDF"/>
  </w:style>
  <w:style w:type="character" w:customStyle="1" w:styleId="WW8Num2z4">
    <w:name w:val="WW8Num2z4"/>
    <w:qFormat/>
    <w:rsid w:val="00ED0EDF"/>
  </w:style>
  <w:style w:type="character" w:customStyle="1" w:styleId="WW8Num2z5">
    <w:name w:val="WW8Num2z5"/>
    <w:qFormat/>
    <w:rsid w:val="00ED0EDF"/>
  </w:style>
  <w:style w:type="character" w:customStyle="1" w:styleId="WW8Num2z6">
    <w:name w:val="WW8Num2z6"/>
    <w:qFormat/>
    <w:rsid w:val="00ED0EDF"/>
  </w:style>
  <w:style w:type="character" w:customStyle="1" w:styleId="WW8Num2z7">
    <w:name w:val="WW8Num2z7"/>
    <w:qFormat/>
    <w:rsid w:val="00ED0EDF"/>
  </w:style>
  <w:style w:type="character" w:customStyle="1" w:styleId="WW8Num2z8">
    <w:name w:val="WW8Num2z8"/>
    <w:qFormat/>
    <w:rsid w:val="00ED0EDF"/>
  </w:style>
  <w:style w:type="character" w:customStyle="1" w:styleId="2ff3">
    <w:name w:val="Основной шрифт абзаца2"/>
    <w:qFormat/>
    <w:rsid w:val="00ED0EDF"/>
  </w:style>
  <w:style w:type="character" w:customStyle="1" w:styleId="1ffff3">
    <w:name w:val="Основной шрифт абзаца1"/>
    <w:qFormat/>
    <w:rsid w:val="00ED0EDF"/>
  </w:style>
  <w:style w:type="character" w:customStyle="1" w:styleId="3ff3">
    <w:name w:val="Основной шрифт абзаца3"/>
    <w:qFormat/>
    <w:rsid w:val="00ED0EDF"/>
  </w:style>
  <w:style w:type="character" w:customStyle="1" w:styleId="afffffffff1">
    <w:name w:val="Текст выноски Знак"/>
    <w:basedOn w:val="3ff3"/>
    <w:qFormat/>
    <w:rsid w:val="00ED0EDF"/>
    <w:rPr>
      <w:rFonts w:ascii="Tahoma" w:eastAsia="Calibri" w:hAnsi="Tahoma" w:cs="Tahoma"/>
      <w:sz w:val="16"/>
      <w:szCs w:val="16"/>
    </w:rPr>
  </w:style>
  <w:style w:type="character" w:customStyle="1" w:styleId="1ffff4">
    <w:name w:val="Верхний колонтитул Знак1"/>
    <w:aliases w:val="Linie Знак1,header Знак1,Header/Footer Знак1,header odd Знак1,Hyphen Знак1,Знак1 Знак2,Aa?oiee eieiioeooe Знак Знак1,Aa?oiee eieiioeooe Знак2,ho Знак1,first Знак1,heading one Знак1,h Знак2"/>
    <w:basedOn w:val="3ff3"/>
    <w:uiPriority w:val="99"/>
    <w:qFormat/>
    <w:rsid w:val="00ED0EDF"/>
    <w:rPr>
      <w:rFonts w:ascii="Calibri" w:eastAsia="Calibri" w:hAnsi="Calibri" w:cs="Times New Roman"/>
    </w:rPr>
  </w:style>
  <w:style w:type="character" w:customStyle="1" w:styleId="1ffff5">
    <w:name w:val="Знак примечания1"/>
    <w:basedOn w:val="3ff3"/>
    <w:qFormat/>
    <w:rsid w:val="00ED0EDF"/>
    <w:rPr>
      <w:sz w:val="16"/>
      <w:szCs w:val="16"/>
    </w:rPr>
  </w:style>
  <w:style w:type="character" w:customStyle="1" w:styleId="afffffffff2">
    <w:name w:val="Текст примечания Знак"/>
    <w:aliases w:val="Знак Знак35,Примечания: текст Знак,Знак Знак1 Знак Знак Знак1 Знак,Основной текст с отступом 2 Знак Знак11 Знак,Знак Знак1 Знак11 Знак,Основной текст с отступом 2 Знак Знак Знак1 Знак, Знак Знак Знак Знак"/>
    <w:basedOn w:val="3ff3"/>
    <w:uiPriority w:val="99"/>
    <w:qFormat/>
    <w:rsid w:val="00ED0EDF"/>
    <w:rPr>
      <w:rFonts w:ascii="Calibri" w:eastAsia="Calibri" w:hAnsi="Calibri" w:cs="Times New Roman"/>
      <w:sz w:val="20"/>
      <w:szCs w:val="20"/>
    </w:rPr>
  </w:style>
  <w:style w:type="character" w:customStyle="1" w:styleId="afffffffff3">
    <w:name w:val="Тема примечания Знак"/>
    <w:basedOn w:val="afffffffff2"/>
    <w:uiPriority w:val="99"/>
    <w:qFormat/>
    <w:rsid w:val="00ED0EDF"/>
    <w:rPr>
      <w:rFonts w:ascii="Calibri" w:eastAsia="Calibri" w:hAnsi="Calibri" w:cs="Times New Roman"/>
      <w:b/>
      <w:bCs/>
      <w:sz w:val="20"/>
      <w:szCs w:val="20"/>
    </w:rPr>
  </w:style>
  <w:style w:type="character" w:customStyle="1" w:styleId="2ff4">
    <w:name w:val="Основной текст с отступом 2 Знак"/>
    <w:aliases w:val=" Знак1 Знак"/>
    <w:basedOn w:val="3ff3"/>
    <w:uiPriority w:val="99"/>
    <w:qFormat/>
    <w:rsid w:val="00ED0EDF"/>
    <w:rPr>
      <w:rFonts w:ascii="Calibri" w:eastAsia="Calibri" w:hAnsi="Calibri" w:cs="Times New Roman"/>
    </w:rPr>
  </w:style>
  <w:style w:type="character" w:customStyle="1" w:styleId="afffffffff4">
    <w:name w:val="Символ нумерации"/>
    <w:qFormat/>
    <w:rsid w:val="00ED0EDF"/>
  </w:style>
  <w:style w:type="paragraph" w:customStyle="1" w:styleId="3ff4">
    <w:name w:val="Указатель3"/>
    <w:basedOn w:val="affff"/>
    <w:qFormat/>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2ff5">
    <w:name w:val="Название объекта2"/>
    <w:basedOn w:val="affff"/>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paragraph" w:customStyle="1" w:styleId="2ff6">
    <w:name w:val="Указатель2"/>
    <w:basedOn w:val="affff"/>
    <w:qFormat/>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1ffff6">
    <w:name w:val="Название объекта1"/>
    <w:basedOn w:val="affff"/>
    <w:qFormat/>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character" w:customStyle="1" w:styleId="2ff7">
    <w:name w:val="Верхний колонтитул Знак2"/>
    <w:basedOn w:val="affff0"/>
    <w:rsid w:val="00ED0EDF"/>
    <w:rPr>
      <w:rFonts w:ascii="Calibri" w:eastAsia="MS Mincho" w:hAnsi="Calibri" w:cs="Calibri"/>
      <w:color w:val="00000A"/>
      <w:kern w:val="1"/>
      <w:sz w:val="24"/>
      <w:szCs w:val="24"/>
      <w:lang w:eastAsia="zh-CN"/>
    </w:rPr>
  </w:style>
  <w:style w:type="paragraph" w:customStyle="1" w:styleId="1ffff7">
    <w:name w:val="Абзац списка1"/>
    <w:aliases w:val="Абзац нумерованного списка,Абзац списка12"/>
    <w:basedOn w:val="affff"/>
    <w:link w:val="ListParagraphChar"/>
    <w:qFormat/>
    <w:rsid w:val="00ED0EDF"/>
    <w:pPr>
      <w:suppressAutoHyphens/>
      <w:spacing w:after="200" w:line="276" w:lineRule="auto"/>
      <w:ind w:left="720"/>
      <w:contextualSpacing/>
    </w:pPr>
    <w:rPr>
      <w:rFonts w:ascii="Calibri" w:eastAsia="Calibri" w:hAnsi="Calibri"/>
      <w:color w:val="00000A"/>
      <w:kern w:val="1"/>
      <w:sz w:val="22"/>
      <w:szCs w:val="22"/>
      <w:lang w:eastAsia="zh-CN"/>
    </w:rPr>
  </w:style>
  <w:style w:type="character" w:customStyle="1" w:styleId="1ffff8">
    <w:name w:val="Нижний колонтитул Знак1"/>
    <w:aliases w:val="proposal text Знак1,Знак12 Знак1, Знак12 Знак1,Нижний колонтитул Знак3"/>
    <w:basedOn w:val="affff0"/>
    <w:uiPriority w:val="99"/>
    <w:qFormat/>
    <w:rsid w:val="00ED0EDF"/>
    <w:rPr>
      <w:rFonts w:ascii="Calibri" w:eastAsia="Calibri" w:hAnsi="Calibri" w:cs="Times New Roman"/>
      <w:color w:val="00000A"/>
      <w:kern w:val="1"/>
      <w:lang w:eastAsia="zh-CN"/>
    </w:rPr>
  </w:style>
  <w:style w:type="paragraph" w:customStyle="1" w:styleId="1ffff9">
    <w:name w:val="Текст примечания1"/>
    <w:basedOn w:val="affff"/>
    <w:qFormat/>
    <w:rsid w:val="00ED0EDF"/>
    <w:pPr>
      <w:suppressAutoHyphens/>
      <w:spacing w:after="200"/>
    </w:pPr>
    <w:rPr>
      <w:rFonts w:ascii="Calibri" w:eastAsia="Calibri" w:hAnsi="Calibri"/>
      <w:color w:val="00000A"/>
      <w:kern w:val="1"/>
      <w:lang w:eastAsia="zh-CN"/>
    </w:rPr>
  </w:style>
  <w:style w:type="paragraph" w:customStyle="1" w:styleId="1ffffa">
    <w:name w:val="Тема примечания1"/>
    <w:basedOn w:val="1ffff9"/>
    <w:qFormat/>
    <w:rsid w:val="00ED0EDF"/>
    <w:rPr>
      <w:b/>
      <w:bCs/>
    </w:rPr>
  </w:style>
  <w:style w:type="paragraph" w:customStyle="1" w:styleId="1ffffb">
    <w:name w:val="Рецензия1"/>
    <w:qFormat/>
    <w:rsid w:val="00ED0EDF"/>
    <w:pPr>
      <w:suppressAutoHyphens/>
    </w:pPr>
    <w:rPr>
      <w:rFonts w:ascii="Calibri" w:eastAsia="Calibri" w:hAnsi="Calibri"/>
      <w:color w:val="00000A"/>
      <w:kern w:val="1"/>
      <w:sz w:val="22"/>
      <w:szCs w:val="22"/>
      <w:lang w:eastAsia="zh-CN"/>
    </w:rPr>
  </w:style>
  <w:style w:type="character" w:customStyle="1" w:styleId="1ffffc">
    <w:name w:val="Основной текст с отступом Знак1"/>
    <w:aliases w:val="Осн с отступ Знак,Основной текст без отступа Знак1,текст Знак Знак1,Основной текст с отступом Знак1 Знак Знак1,Основной текст с отступом Знак1 Знак Знак Знак Знак1,Знак2 Знак2,Знак2 Знак1,Знак2 Знак Знак1,Знак6 Знак"/>
    <w:basedOn w:val="affff0"/>
    <w:qFormat/>
    <w:rsid w:val="00ED0EDF"/>
    <w:rPr>
      <w:rFonts w:ascii="Calibri" w:eastAsia="Times New Roman" w:hAnsi="Calibri" w:cs="Times New Roman"/>
      <w:color w:val="00000A"/>
      <w:kern w:val="1"/>
      <w:lang w:eastAsia="zh-CN"/>
    </w:rPr>
  </w:style>
  <w:style w:type="paragraph" w:customStyle="1" w:styleId="214">
    <w:name w:val="Основной текст с отступом 21"/>
    <w:basedOn w:val="affff"/>
    <w:qFormat/>
    <w:rsid w:val="00ED0EDF"/>
    <w:pPr>
      <w:suppressAutoHyphens/>
      <w:spacing w:after="120" w:line="480" w:lineRule="auto"/>
      <w:ind w:left="283"/>
    </w:pPr>
    <w:rPr>
      <w:rFonts w:ascii="Calibri" w:eastAsia="Calibri" w:hAnsi="Calibri"/>
      <w:color w:val="00000A"/>
      <w:kern w:val="1"/>
      <w:sz w:val="22"/>
      <w:szCs w:val="22"/>
      <w:lang w:eastAsia="zh-CN"/>
    </w:rPr>
  </w:style>
  <w:style w:type="paragraph" w:customStyle="1" w:styleId="afffffffff5">
    <w:name w:val="Заголовок таблицы"/>
    <w:basedOn w:val="afffffffff0"/>
    <w:link w:val="afffffffff6"/>
    <w:uiPriority w:val="99"/>
    <w:qFormat/>
    <w:rsid w:val="00ED0EDF"/>
    <w:pPr>
      <w:suppressLineNumbers w:val="0"/>
      <w:spacing w:after="200" w:line="276" w:lineRule="auto"/>
    </w:pPr>
    <w:rPr>
      <w:rFonts w:ascii="Calibri" w:eastAsia="Calibri" w:hAnsi="Calibri"/>
      <w:color w:val="00000A"/>
      <w:kern w:val="1"/>
      <w:sz w:val="22"/>
      <w:szCs w:val="22"/>
      <w:lang w:eastAsia="zh-CN"/>
    </w:rPr>
  </w:style>
  <w:style w:type="character" w:customStyle="1" w:styleId="z-0">
    <w:name w:val="z-Начало формы Знак"/>
    <w:basedOn w:val="affff0"/>
    <w:link w:val="z-"/>
    <w:uiPriority w:val="99"/>
    <w:qFormat/>
    <w:rsid w:val="00ED0EDF"/>
    <w:rPr>
      <w:rFonts w:ascii="Arial" w:eastAsia="Batang" w:hAnsi="Arial" w:cs="Arial"/>
      <w:vanish/>
      <w:sz w:val="16"/>
      <w:szCs w:val="16"/>
      <w:lang w:eastAsia="ko-KR"/>
    </w:rPr>
  </w:style>
  <w:style w:type="numbering" w:customStyle="1" w:styleId="2ff8">
    <w:name w:val="Нет списка2"/>
    <w:next w:val="affff2"/>
    <w:uiPriority w:val="99"/>
    <w:semiHidden/>
    <w:unhideWhenUsed/>
    <w:qFormat/>
    <w:rsid w:val="00206A7C"/>
  </w:style>
  <w:style w:type="character" w:customStyle="1" w:styleId="4f4">
    <w:name w:val="Основной шрифт абзаца4"/>
    <w:rsid w:val="00206A7C"/>
  </w:style>
  <w:style w:type="character" w:customStyle="1" w:styleId="2ff9">
    <w:name w:val="Знак примечания2"/>
    <w:rsid w:val="00206A7C"/>
    <w:rPr>
      <w:sz w:val="16"/>
      <w:szCs w:val="16"/>
    </w:rPr>
  </w:style>
  <w:style w:type="paragraph" w:customStyle="1" w:styleId="2ffa">
    <w:name w:val="Текст выноски2"/>
    <w:basedOn w:val="affff"/>
    <w:qFormat/>
    <w:rsid w:val="00206A7C"/>
    <w:pPr>
      <w:suppressAutoHyphens/>
    </w:pPr>
    <w:rPr>
      <w:rFonts w:ascii="Tahoma" w:eastAsia="Calibri" w:hAnsi="Tahoma" w:cs="Tahoma"/>
      <w:color w:val="00000A"/>
      <w:kern w:val="1"/>
      <w:sz w:val="16"/>
      <w:szCs w:val="16"/>
      <w:lang w:eastAsia="zh-CN"/>
    </w:rPr>
  </w:style>
  <w:style w:type="paragraph" w:customStyle="1" w:styleId="2ffb">
    <w:name w:val="Абзац списка2"/>
    <w:aliases w:val="Таблица - текст,Наименование столбцов,Medium Grid 1 - Accent 21"/>
    <w:basedOn w:val="affff"/>
    <w:qFormat/>
    <w:rsid w:val="00206A7C"/>
    <w:pPr>
      <w:suppressAutoHyphens/>
      <w:spacing w:after="200" w:line="276" w:lineRule="auto"/>
      <w:ind w:left="720"/>
      <w:contextualSpacing/>
    </w:pPr>
    <w:rPr>
      <w:rFonts w:ascii="Calibri" w:eastAsia="Calibri" w:hAnsi="Calibri"/>
      <w:color w:val="00000A"/>
      <w:kern w:val="1"/>
      <w:sz w:val="22"/>
      <w:szCs w:val="22"/>
      <w:lang w:eastAsia="zh-CN"/>
    </w:rPr>
  </w:style>
  <w:style w:type="paragraph" w:customStyle="1" w:styleId="2ffc">
    <w:name w:val="Текст примечания2"/>
    <w:basedOn w:val="affff"/>
    <w:rsid w:val="00206A7C"/>
    <w:pPr>
      <w:suppressAutoHyphens/>
      <w:spacing w:after="200"/>
    </w:pPr>
    <w:rPr>
      <w:rFonts w:ascii="Calibri" w:eastAsia="Calibri" w:hAnsi="Calibri"/>
      <w:color w:val="00000A"/>
      <w:kern w:val="1"/>
      <w:lang w:eastAsia="zh-CN"/>
    </w:rPr>
  </w:style>
  <w:style w:type="paragraph" w:customStyle="1" w:styleId="2ffd">
    <w:name w:val="Тема примечания2"/>
    <w:basedOn w:val="2ffc"/>
    <w:rsid w:val="00206A7C"/>
    <w:rPr>
      <w:b/>
      <w:bCs/>
    </w:rPr>
  </w:style>
  <w:style w:type="paragraph" w:customStyle="1" w:styleId="2ffe">
    <w:name w:val="Рецензия2"/>
    <w:uiPriority w:val="99"/>
    <w:qFormat/>
    <w:rsid w:val="00206A7C"/>
    <w:pPr>
      <w:suppressAutoHyphens/>
    </w:pPr>
    <w:rPr>
      <w:rFonts w:ascii="Calibri" w:eastAsia="Calibri" w:hAnsi="Calibri"/>
      <w:color w:val="00000A"/>
      <w:kern w:val="1"/>
      <w:sz w:val="22"/>
      <w:szCs w:val="22"/>
      <w:lang w:eastAsia="zh-CN"/>
    </w:rPr>
  </w:style>
  <w:style w:type="paragraph" w:customStyle="1" w:styleId="220">
    <w:name w:val="Основной текст с отступом 22"/>
    <w:basedOn w:val="affff"/>
    <w:qFormat/>
    <w:rsid w:val="00206A7C"/>
    <w:pPr>
      <w:suppressAutoHyphens/>
      <w:spacing w:after="120" w:line="480" w:lineRule="auto"/>
      <w:ind w:left="283"/>
    </w:pPr>
    <w:rPr>
      <w:rFonts w:ascii="Calibri" w:eastAsia="Calibri" w:hAnsi="Calibri"/>
      <w:color w:val="00000A"/>
      <w:kern w:val="1"/>
      <w:sz w:val="22"/>
      <w:szCs w:val="22"/>
      <w:lang w:eastAsia="zh-CN"/>
    </w:rPr>
  </w:style>
  <w:style w:type="character" w:customStyle="1" w:styleId="1fff0">
    <w:name w:val="Текст выноски Знак1"/>
    <w:link w:val="affffff8"/>
    <w:qFormat/>
    <w:rsid w:val="00206A7C"/>
    <w:rPr>
      <w:rFonts w:ascii="Tahoma" w:hAnsi="Tahoma" w:cs="Tahoma"/>
      <w:sz w:val="16"/>
      <w:szCs w:val="16"/>
    </w:rPr>
  </w:style>
  <w:style w:type="numbering" w:customStyle="1" w:styleId="3ff5">
    <w:name w:val="Нет списка3"/>
    <w:next w:val="affff2"/>
    <w:uiPriority w:val="99"/>
    <w:semiHidden/>
    <w:unhideWhenUsed/>
    <w:qFormat/>
    <w:rsid w:val="00B322CD"/>
  </w:style>
  <w:style w:type="numbering" w:customStyle="1" w:styleId="4f5">
    <w:name w:val="Нет списка4"/>
    <w:next w:val="affff2"/>
    <w:uiPriority w:val="99"/>
    <w:semiHidden/>
    <w:unhideWhenUsed/>
    <w:qFormat/>
    <w:rsid w:val="00B0538F"/>
  </w:style>
  <w:style w:type="numbering" w:customStyle="1" w:styleId="5a">
    <w:name w:val="Нет списка5"/>
    <w:next w:val="affff2"/>
    <w:uiPriority w:val="99"/>
    <w:semiHidden/>
    <w:unhideWhenUsed/>
    <w:qFormat/>
    <w:rsid w:val="007E75C7"/>
  </w:style>
  <w:style w:type="character" w:customStyle="1" w:styleId="afffffff0">
    <w:name w:val="Текст концевой сноски Знак"/>
    <w:basedOn w:val="affff0"/>
    <w:link w:val="afffffff"/>
    <w:uiPriority w:val="99"/>
    <w:qFormat/>
    <w:locked/>
    <w:rsid w:val="00A31B70"/>
  </w:style>
  <w:style w:type="character" w:customStyle="1" w:styleId="HTML1">
    <w:name w:val="Стандартный HTML Знак"/>
    <w:aliases w:val="Основной шрифт абзаца Знак Знак"/>
    <w:link w:val="HTML0"/>
    <w:uiPriority w:val="99"/>
    <w:qFormat/>
    <w:rsid w:val="0069615A"/>
    <w:rPr>
      <w:rFonts w:ascii="Courier New" w:hAnsi="Courier New" w:cs="Courier New"/>
    </w:rPr>
  </w:style>
  <w:style w:type="character" w:customStyle="1" w:styleId="2f0">
    <w:name w:val="Заголовок 2 Знак"/>
    <w:aliases w:val="Заголовок 2 Знак1 Знак,Заголовок 2 Знак Знак Знак1,Заголовок 2 Знак Знак Знак Знак,H2 Знак,h2 Знак,contract Знак,2 Знак,Numbered text 3 Знак,H21 Знак,H22 Знак,H23 Знак,H24 Знак,H211 Знак,H25 Знак,H212 Знак,H221 Знак,H231 Знак,H241 Знак"/>
    <w:link w:val="2f"/>
    <w:qFormat/>
    <w:rsid w:val="009808D9"/>
    <w:rPr>
      <w:rFonts w:ascii="Arial" w:hAnsi="Arial" w:cs="Arial"/>
      <w:b/>
      <w:bCs/>
      <w:i/>
      <w:iCs/>
      <w:sz w:val="28"/>
      <w:szCs w:val="28"/>
    </w:rPr>
  </w:style>
  <w:style w:type="character" w:customStyle="1" w:styleId="54">
    <w:name w:val="Заголовок 5 Знак"/>
    <w:aliases w:val="_Подпункт Знак,H5 Знак,h5 Знак,Level 5 Topic Heading Знак,PIM 5 Знак,5 Знак,ITT t5 Знак,PA Pico Section Знак,Çàãîëîâîê 5 Знак,ТП Заголовок 5 Знак,Gliederung5 Знак,Block Label Знак,Roman list Знак,Roman list1 Знак,Roman list2 Знак"/>
    <w:link w:val="53"/>
    <w:qFormat/>
    <w:rsid w:val="009808D9"/>
    <w:rPr>
      <w:b/>
      <w:bCs/>
      <w:i/>
      <w:iCs/>
      <w:sz w:val="26"/>
      <w:szCs w:val="26"/>
    </w:rPr>
  </w:style>
  <w:style w:type="character" w:customStyle="1" w:styleId="61">
    <w:name w:val="Заголовок 6 Знак"/>
    <w:aliases w:val="__Подпункт Знак,H6 Знак,PIM 6 Знак,Gliederung6 Знак,ТП Заголовок 6 Знак"/>
    <w:link w:val="60"/>
    <w:uiPriority w:val="9"/>
    <w:qFormat/>
    <w:rsid w:val="009808D9"/>
    <w:rPr>
      <w:b/>
      <w:bCs/>
      <w:sz w:val="22"/>
      <w:szCs w:val="22"/>
    </w:rPr>
  </w:style>
  <w:style w:type="character" w:customStyle="1" w:styleId="70">
    <w:name w:val="Заголовок 7 Знак"/>
    <w:aliases w:val="PIM 7 Знак,Заголовок раздела Знак"/>
    <w:link w:val="7"/>
    <w:uiPriority w:val="9"/>
    <w:qFormat/>
    <w:rsid w:val="009808D9"/>
    <w:rPr>
      <w:sz w:val="24"/>
      <w:szCs w:val="24"/>
    </w:rPr>
  </w:style>
  <w:style w:type="character" w:customStyle="1" w:styleId="80">
    <w:name w:val="Заголовок 8 Знак"/>
    <w:aliases w:val="Legal Level 1.1.1. Знак"/>
    <w:link w:val="8"/>
    <w:uiPriority w:val="9"/>
    <w:qFormat/>
    <w:rsid w:val="009808D9"/>
    <w:rPr>
      <w:i/>
      <w:iCs/>
      <w:sz w:val="24"/>
      <w:szCs w:val="24"/>
    </w:rPr>
  </w:style>
  <w:style w:type="character" w:customStyle="1" w:styleId="90">
    <w:name w:val="Заголовок 9 Знак"/>
    <w:aliases w:val="Legal Level 1.1.1.1. Знак,aaa Знак,PIM 9 Знак,Titre 10 Знак,Заголовок 90 Знак"/>
    <w:link w:val="9"/>
    <w:uiPriority w:val="9"/>
    <w:qFormat/>
    <w:rsid w:val="009808D9"/>
    <w:rPr>
      <w:b/>
      <w:sz w:val="24"/>
      <w:szCs w:val="26"/>
      <w:shd w:val="clear" w:color="auto" w:fill="FFFFFF"/>
    </w:rPr>
  </w:style>
  <w:style w:type="paragraph" w:customStyle="1" w:styleId="afffffffff7">
    <w:name w:val="Текст основной"/>
    <w:qFormat/>
    <w:rsid w:val="009808D9"/>
    <w:pPr>
      <w:widowControl w:val="0"/>
      <w:spacing w:line="276" w:lineRule="auto"/>
      <w:ind w:firstLine="709"/>
      <w:jc w:val="both"/>
    </w:pPr>
    <w:rPr>
      <w:rFonts w:eastAsia="Calibri"/>
      <w:sz w:val="28"/>
      <w:szCs w:val="22"/>
      <w:lang w:eastAsia="en-US"/>
    </w:rPr>
  </w:style>
  <w:style w:type="paragraph" w:customStyle="1" w:styleId="1ff3">
    <w:name w:val="Список 1 маркер"/>
    <w:qFormat/>
    <w:rsid w:val="009808D9"/>
    <w:pPr>
      <w:numPr>
        <w:numId w:val="1"/>
      </w:numPr>
      <w:suppressAutoHyphens/>
      <w:spacing w:line="276" w:lineRule="auto"/>
      <w:contextualSpacing/>
      <w:jc w:val="both"/>
    </w:pPr>
    <w:rPr>
      <w:sz w:val="28"/>
    </w:rPr>
  </w:style>
  <w:style w:type="paragraph" w:customStyle="1" w:styleId="Style18">
    <w:name w:val="Style18"/>
    <w:basedOn w:val="affff"/>
    <w:uiPriority w:val="99"/>
    <w:qFormat/>
    <w:rsid w:val="009808D9"/>
    <w:pPr>
      <w:widowControl w:val="0"/>
      <w:autoSpaceDE w:val="0"/>
      <w:autoSpaceDN w:val="0"/>
      <w:adjustRightInd w:val="0"/>
      <w:spacing w:line="277" w:lineRule="exact"/>
      <w:ind w:firstLine="710"/>
      <w:jc w:val="both"/>
    </w:pPr>
    <w:rPr>
      <w:sz w:val="24"/>
      <w:szCs w:val="24"/>
    </w:rPr>
  </w:style>
  <w:style w:type="character" w:customStyle="1" w:styleId="FontStyle53">
    <w:name w:val="Font Style53"/>
    <w:uiPriority w:val="99"/>
    <w:rsid w:val="009808D9"/>
    <w:rPr>
      <w:rFonts w:ascii="Times New Roman" w:hAnsi="Times New Roman" w:cs="Times New Roman"/>
      <w:sz w:val="22"/>
      <w:szCs w:val="22"/>
    </w:rPr>
  </w:style>
  <w:style w:type="paragraph" w:customStyle="1" w:styleId="2014">
    <w:name w:val="Стиль Заголовок 2 + Перед:  0 пт Междустр.интервал:  множитель 14..."/>
    <w:basedOn w:val="2f"/>
    <w:autoRedefine/>
    <w:rsid w:val="009808D9"/>
    <w:pPr>
      <w:tabs>
        <w:tab w:val="clear" w:pos="1209"/>
        <w:tab w:val="num" w:pos="360"/>
      </w:tabs>
      <w:spacing w:before="120" w:after="120"/>
      <w:ind w:left="0" w:firstLine="0"/>
      <w:jc w:val="both"/>
    </w:pPr>
    <w:rPr>
      <w:rFonts w:ascii="Times New Roman" w:hAnsi="Times New Roman" w:cs="Times New Roman"/>
      <w:i w:val="0"/>
      <w:iCs w:val="0"/>
      <w:sz w:val="24"/>
      <w:szCs w:val="24"/>
    </w:rPr>
  </w:style>
  <w:style w:type="paragraph" w:customStyle="1" w:styleId="Style28">
    <w:name w:val="Style28"/>
    <w:basedOn w:val="affff"/>
    <w:uiPriority w:val="99"/>
    <w:qFormat/>
    <w:rsid w:val="009808D9"/>
    <w:pPr>
      <w:widowControl w:val="0"/>
      <w:autoSpaceDE w:val="0"/>
      <w:autoSpaceDN w:val="0"/>
      <w:adjustRightInd w:val="0"/>
      <w:spacing w:line="278" w:lineRule="exact"/>
      <w:ind w:firstLine="581"/>
      <w:jc w:val="both"/>
    </w:pPr>
    <w:rPr>
      <w:sz w:val="24"/>
      <w:szCs w:val="24"/>
    </w:rPr>
  </w:style>
  <w:style w:type="character" w:customStyle="1" w:styleId="FontStyle48">
    <w:name w:val="Font Style48"/>
    <w:uiPriority w:val="99"/>
    <w:qFormat/>
    <w:rsid w:val="009808D9"/>
    <w:rPr>
      <w:rFonts w:ascii="Times New Roman" w:hAnsi="Times New Roman" w:cs="Times New Roman"/>
      <w:sz w:val="26"/>
      <w:szCs w:val="26"/>
    </w:rPr>
  </w:style>
  <w:style w:type="paragraph" w:customStyle="1" w:styleId="Default">
    <w:name w:val="Default"/>
    <w:link w:val="Default0"/>
    <w:qFormat/>
    <w:rsid w:val="009808D9"/>
    <w:pPr>
      <w:autoSpaceDE w:val="0"/>
      <w:autoSpaceDN w:val="0"/>
      <w:adjustRightInd w:val="0"/>
    </w:pPr>
    <w:rPr>
      <w:rFonts w:ascii="Arial" w:eastAsia="Calibri" w:hAnsi="Arial" w:cs="Arial"/>
      <w:color w:val="000000"/>
      <w:sz w:val="24"/>
      <w:szCs w:val="24"/>
      <w:lang w:eastAsia="en-US"/>
    </w:rPr>
  </w:style>
  <w:style w:type="character" w:customStyle="1" w:styleId="FontStyle50">
    <w:name w:val="Font Style50"/>
    <w:uiPriority w:val="99"/>
    <w:qFormat/>
    <w:rsid w:val="009808D9"/>
    <w:rPr>
      <w:rFonts w:ascii="Times New Roman" w:hAnsi="Times New Roman" w:cs="Times New Roman"/>
      <w:b/>
      <w:bCs/>
      <w:i/>
      <w:iCs/>
      <w:sz w:val="22"/>
      <w:szCs w:val="22"/>
    </w:rPr>
  </w:style>
  <w:style w:type="paragraph" w:customStyle="1" w:styleId="Style40">
    <w:name w:val="Style40"/>
    <w:basedOn w:val="affff"/>
    <w:uiPriority w:val="99"/>
    <w:rsid w:val="009808D9"/>
    <w:pPr>
      <w:widowControl w:val="0"/>
      <w:autoSpaceDE w:val="0"/>
      <w:autoSpaceDN w:val="0"/>
      <w:adjustRightInd w:val="0"/>
      <w:spacing w:line="288" w:lineRule="exact"/>
    </w:pPr>
    <w:rPr>
      <w:sz w:val="24"/>
      <w:szCs w:val="24"/>
    </w:rPr>
  </w:style>
  <w:style w:type="paragraph" w:customStyle="1" w:styleId="Style41">
    <w:name w:val="Style41"/>
    <w:basedOn w:val="affff"/>
    <w:qFormat/>
    <w:rsid w:val="009808D9"/>
    <w:pPr>
      <w:widowControl w:val="0"/>
      <w:autoSpaceDE w:val="0"/>
      <w:autoSpaceDN w:val="0"/>
      <w:adjustRightInd w:val="0"/>
      <w:spacing w:line="269" w:lineRule="exact"/>
      <w:jc w:val="center"/>
    </w:pPr>
    <w:rPr>
      <w:sz w:val="24"/>
      <w:szCs w:val="24"/>
    </w:rPr>
  </w:style>
  <w:style w:type="paragraph" w:customStyle="1" w:styleId="Style42">
    <w:name w:val="Style42"/>
    <w:basedOn w:val="affff"/>
    <w:qFormat/>
    <w:rsid w:val="009808D9"/>
    <w:pPr>
      <w:widowControl w:val="0"/>
      <w:autoSpaceDE w:val="0"/>
      <w:autoSpaceDN w:val="0"/>
      <w:adjustRightInd w:val="0"/>
      <w:spacing w:line="278" w:lineRule="exact"/>
      <w:ind w:firstLine="115"/>
    </w:pPr>
    <w:rPr>
      <w:sz w:val="24"/>
      <w:szCs w:val="24"/>
    </w:rPr>
  </w:style>
  <w:style w:type="paragraph" w:customStyle="1" w:styleId="Style30">
    <w:name w:val="Style30"/>
    <w:basedOn w:val="affff"/>
    <w:qFormat/>
    <w:rsid w:val="009808D9"/>
    <w:pPr>
      <w:widowControl w:val="0"/>
      <w:autoSpaceDE w:val="0"/>
      <w:autoSpaceDN w:val="0"/>
      <w:adjustRightInd w:val="0"/>
    </w:pPr>
    <w:rPr>
      <w:sz w:val="24"/>
      <w:szCs w:val="24"/>
    </w:rPr>
  </w:style>
  <w:style w:type="paragraph" w:customStyle="1" w:styleId="Style37">
    <w:name w:val="Style37"/>
    <w:basedOn w:val="affff"/>
    <w:uiPriority w:val="99"/>
    <w:rsid w:val="009808D9"/>
    <w:pPr>
      <w:widowControl w:val="0"/>
      <w:autoSpaceDE w:val="0"/>
      <w:autoSpaceDN w:val="0"/>
      <w:adjustRightInd w:val="0"/>
      <w:spacing w:line="487" w:lineRule="exact"/>
      <w:ind w:firstLine="552"/>
    </w:pPr>
    <w:rPr>
      <w:sz w:val="24"/>
      <w:szCs w:val="24"/>
    </w:rPr>
  </w:style>
  <w:style w:type="paragraph" w:customStyle="1" w:styleId="Style11">
    <w:name w:val="Style11"/>
    <w:basedOn w:val="affff"/>
    <w:uiPriority w:val="99"/>
    <w:qFormat/>
    <w:rsid w:val="009808D9"/>
    <w:pPr>
      <w:widowControl w:val="0"/>
      <w:autoSpaceDE w:val="0"/>
      <w:autoSpaceDN w:val="0"/>
      <w:adjustRightInd w:val="0"/>
      <w:spacing w:line="269" w:lineRule="exact"/>
      <w:jc w:val="center"/>
    </w:pPr>
    <w:rPr>
      <w:sz w:val="24"/>
      <w:szCs w:val="24"/>
    </w:rPr>
  </w:style>
  <w:style w:type="paragraph" w:customStyle="1" w:styleId="Style35">
    <w:name w:val="Style35"/>
    <w:basedOn w:val="affff"/>
    <w:uiPriority w:val="99"/>
    <w:rsid w:val="009808D9"/>
    <w:pPr>
      <w:widowControl w:val="0"/>
      <w:autoSpaceDE w:val="0"/>
      <w:autoSpaceDN w:val="0"/>
      <w:adjustRightInd w:val="0"/>
      <w:spacing w:line="269" w:lineRule="exact"/>
      <w:ind w:firstLine="202"/>
    </w:pPr>
    <w:rPr>
      <w:sz w:val="24"/>
      <w:szCs w:val="24"/>
    </w:rPr>
  </w:style>
  <w:style w:type="character" w:customStyle="1" w:styleId="apple-converted-space">
    <w:name w:val="apple-converted-space"/>
    <w:basedOn w:val="affff0"/>
    <w:qFormat/>
    <w:rsid w:val="009808D9"/>
  </w:style>
  <w:style w:type="paragraph" w:customStyle="1" w:styleId="TblHead">
    <w:name w:val="TblHead"/>
    <w:rsid w:val="009808D9"/>
    <w:pPr>
      <w:keepNext/>
      <w:spacing w:before="60" w:after="60"/>
    </w:pPr>
    <w:rPr>
      <w:rFonts w:ascii="Arial Narrow" w:hAnsi="Arial Narrow"/>
      <w:b/>
      <w:lang w:val="en-US" w:eastAsia="en-US"/>
    </w:rPr>
  </w:style>
  <w:style w:type="paragraph" w:styleId="afffffffff8">
    <w:name w:val="TOC Heading"/>
    <w:basedOn w:val="1ff6"/>
    <w:next w:val="affff"/>
    <w:uiPriority w:val="39"/>
    <w:unhideWhenUsed/>
    <w:qFormat/>
    <w:rsid w:val="009808D9"/>
    <w:pPr>
      <w:keepLines/>
      <w:spacing w:before="240" w:after="0" w:line="259" w:lineRule="auto"/>
      <w:ind w:left="1440"/>
      <w:outlineLvl w:val="9"/>
    </w:pPr>
    <w:rPr>
      <w:rFonts w:ascii="Cambria" w:hAnsi="Cambria"/>
      <w:b w:val="0"/>
      <w:color w:val="365F91"/>
      <w:kern w:val="0"/>
      <w:szCs w:val="32"/>
    </w:rPr>
  </w:style>
  <w:style w:type="paragraph" w:customStyle="1" w:styleId="321">
    <w:name w:val="_3.2.1"/>
    <w:basedOn w:val="affff"/>
    <w:autoRedefine/>
    <w:qFormat/>
    <w:rsid w:val="009808D9"/>
    <w:pPr>
      <w:keepNext/>
      <w:keepLines/>
      <w:widowControl w:val="0"/>
      <w:numPr>
        <w:ilvl w:val="2"/>
        <w:numId w:val="5"/>
      </w:numPr>
      <w:suppressAutoHyphens/>
      <w:autoSpaceDN w:val="0"/>
      <w:adjustRightInd w:val="0"/>
      <w:spacing w:before="120" w:after="120" w:line="276" w:lineRule="auto"/>
      <w:textAlignment w:val="baseline"/>
      <w:outlineLvl w:val="2"/>
    </w:pPr>
    <w:rPr>
      <w:b/>
      <w:bCs/>
      <w:caps/>
      <w:sz w:val="24"/>
      <w:szCs w:val="24"/>
      <w:lang w:eastAsia="ar-SA"/>
    </w:rPr>
  </w:style>
  <w:style w:type="paragraph" w:customStyle="1" w:styleId="01">
    <w:name w:val="_0.1.ГЛАВНЫЙ ЗАГОЛОВОК"/>
    <w:basedOn w:val="affff"/>
    <w:link w:val="010"/>
    <w:autoRedefine/>
    <w:qFormat/>
    <w:rsid w:val="009808D9"/>
    <w:pPr>
      <w:keepNext/>
      <w:keepLines/>
      <w:numPr>
        <w:ilvl w:val="3"/>
        <w:numId w:val="5"/>
      </w:numPr>
      <w:spacing w:before="200" w:after="200" w:line="360" w:lineRule="auto"/>
      <w:outlineLvl w:val="0"/>
    </w:pPr>
    <w:rPr>
      <w:b/>
      <w:bCs/>
      <w:caps/>
      <w:kern w:val="32"/>
      <w:sz w:val="28"/>
      <w:szCs w:val="28"/>
    </w:rPr>
  </w:style>
  <w:style w:type="character" w:customStyle="1" w:styleId="010">
    <w:name w:val="_0.1.ГЛАВНЫЙ ЗАГОЛОВОК Знак"/>
    <w:link w:val="01"/>
    <w:rsid w:val="009808D9"/>
    <w:rPr>
      <w:b/>
      <w:bCs/>
      <w:caps/>
      <w:kern w:val="32"/>
      <w:sz w:val="28"/>
      <w:szCs w:val="28"/>
    </w:rPr>
  </w:style>
  <w:style w:type="paragraph" w:customStyle="1" w:styleId="022">
    <w:name w:val="_0.2.УРОВЕНЬ2"/>
    <w:basedOn w:val="affff"/>
    <w:autoRedefine/>
    <w:qFormat/>
    <w:rsid w:val="009808D9"/>
    <w:pPr>
      <w:keepNext/>
      <w:keepLines/>
      <w:numPr>
        <w:ilvl w:val="1"/>
        <w:numId w:val="5"/>
      </w:numPr>
      <w:spacing w:before="200" w:after="200" w:line="360" w:lineRule="auto"/>
      <w:outlineLvl w:val="0"/>
    </w:pPr>
    <w:rPr>
      <w:b/>
      <w:bCs/>
      <w:caps/>
      <w:spacing w:val="-2"/>
      <w:kern w:val="32"/>
      <w:sz w:val="24"/>
      <w:szCs w:val="24"/>
      <w:lang w:eastAsia="en-US"/>
    </w:rPr>
  </w:style>
  <w:style w:type="paragraph" w:customStyle="1" w:styleId="3211">
    <w:name w:val="_3.2.1.1."/>
    <w:basedOn w:val="321"/>
    <w:autoRedefine/>
    <w:qFormat/>
    <w:rsid w:val="009808D9"/>
    <w:pPr>
      <w:numPr>
        <w:ilvl w:val="0"/>
        <w:numId w:val="0"/>
      </w:numPr>
      <w:ind w:left="2781" w:hanging="1080"/>
    </w:pPr>
    <w:rPr>
      <w:b w:val="0"/>
    </w:rPr>
  </w:style>
  <w:style w:type="paragraph" w:customStyle="1" w:styleId="afffffffff9">
    <w:name w:val="Текст документа"/>
    <w:basedOn w:val="affff"/>
    <w:link w:val="afffffffffa"/>
    <w:qFormat/>
    <w:rsid w:val="009808D9"/>
    <w:pPr>
      <w:spacing w:line="360" w:lineRule="auto"/>
      <w:ind w:firstLine="720"/>
      <w:jc w:val="both"/>
    </w:pPr>
    <w:rPr>
      <w:rFonts w:eastAsia="Batang"/>
      <w:sz w:val="24"/>
      <w:lang w:eastAsia="ar-SA"/>
    </w:rPr>
  </w:style>
  <w:style w:type="paragraph" w:customStyle="1" w:styleId="Style27">
    <w:name w:val="Style27"/>
    <w:basedOn w:val="affff"/>
    <w:uiPriority w:val="99"/>
    <w:rsid w:val="009808D9"/>
    <w:pPr>
      <w:widowControl w:val="0"/>
      <w:autoSpaceDE w:val="0"/>
      <w:autoSpaceDN w:val="0"/>
      <w:adjustRightInd w:val="0"/>
      <w:spacing w:line="278" w:lineRule="exact"/>
      <w:ind w:hanging="1109"/>
    </w:pPr>
    <w:rPr>
      <w:sz w:val="24"/>
      <w:szCs w:val="24"/>
    </w:rPr>
  </w:style>
  <w:style w:type="character" w:customStyle="1" w:styleId="FontStyle49">
    <w:name w:val="Font Style49"/>
    <w:uiPriority w:val="99"/>
    <w:qFormat/>
    <w:rsid w:val="009808D9"/>
    <w:rPr>
      <w:rFonts w:ascii="Times New Roman" w:hAnsi="Times New Roman" w:cs="Times New Roman"/>
      <w:b/>
      <w:bCs/>
      <w:sz w:val="22"/>
      <w:szCs w:val="22"/>
    </w:rPr>
  </w:style>
  <w:style w:type="paragraph" w:customStyle="1" w:styleId="Style6">
    <w:name w:val="Style6"/>
    <w:basedOn w:val="affff"/>
    <w:uiPriority w:val="99"/>
    <w:qFormat/>
    <w:rsid w:val="009808D9"/>
    <w:pPr>
      <w:widowControl w:val="0"/>
      <w:autoSpaceDE w:val="0"/>
      <w:autoSpaceDN w:val="0"/>
      <w:adjustRightInd w:val="0"/>
      <w:jc w:val="both"/>
    </w:pPr>
    <w:rPr>
      <w:sz w:val="24"/>
      <w:szCs w:val="24"/>
    </w:rPr>
  </w:style>
  <w:style w:type="paragraph" w:customStyle="1" w:styleId="Style15">
    <w:name w:val="Style15"/>
    <w:basedOn w:val="affff"/>
    <w:uiPriority w:val="99"/>
    <w:qFormat/>
    <w:rsid w:val="009808D9"/>
    <w:pPr>
      <w:widowControl w:val="0"/>
      <w:autoSpaceDE w:val="0"/>
      <w:autoSpaceDN w:val="0"/>
      <w:adjustRightInd w:val="0"/>
      <w:jc w:val="both"/>
    </w:pPr>
    <w:rPr>
      <w:sz w:val="24"/>
      <w:szCs w:val="24"/>
    </w:rPr>
  </w:style>
  <w:style w:type="paragraph" w:customStyle="1" w:styleId="Style24">
    <w:name w:val="Style24"/>
    <w:basedOn w:val="affff"/>
    <w:uiPriority w:val="99"/>
    <w:qFormat/>
    <w:rsid w:val="009808D9"/>
    <w:pPr>
      <w:widowControl w:val="0"/>
      <w:autoSpaceDE w:val="0"/>
      <w:autoSpaceDN w:val="0"/>
      <w:adjustRightInd w:val="0"/>
      <w:spacing w:line="278" w:lineRule="exact"/>
      <w:ind w:firstLine="955"/>
    </w:pPr>
    <w:rPr>
      <w:sz w:val="24"/>
      <w:szCs w:val="24"/>
    </w:rPr>
  </w:style>
  <w:style w:type="paragraph" w:customStyle="1" w:styleId="Style26">
    <w:name w:val="Style26"/>
    <w:basedOn w:val="affff"/>
    <w:uiPriority w:val="99"/>
    <w:rsid w:val="009808D9"/>
    <w:pPr>
      <w:widowControl w:val="0"/>
      <w:autoSpaceDE w:val="0"/>
      <w:autoSpaceDN w:val="0"/>
      <w:adjustRightInd w:val="0"/>
      <w:spacing w:line="283" w:lineRule="exact"/>
      <w:ind w:firstLine="562"/>
      <w:jc w:val="both"/>
    </w:pPr>
    <w:rPr>
      <w:sz w:val="24"/>
      <w:szCs w:val="24"/>
    </w:rPr>
  </w:style>
  <w:style w:type="paragraph" w:customStyle="1" w:styleId="TNewRoman">
    <w:name w:val="Основной текст TNewRoman"/>
    <w:basedOn w:val="affff3"/>
    <w:uiPriority w:val="99"/>
    <w:rsid w:val="009808D9"/>
    <w:pPr>
      <w:keepNext w:val="0"/>
      <w:suppressAutoHyphens w:val="0"/>
      <w:spacing w:after="120" w:line="259" w:lineRule="auto"/>
      <w:outlineLvl w:val="9"/>
    </w:pPr>
    <w:rPr>
      <w:rFonts w:ascii="Calibri" w:eastAsia="Calibri" w:hAnsi="Calibri"/>
      <w:sz w:val="22"/>
      <w:szCs w:val="22"/>
      <w:lang w:eastAsia="en-US"/>
    </w:rPr>
  </w:style>
  <w:style w:type="character" w:customStyle="1" w:styleId="1ffffd">
    <w:name w:val="Основной текст Знак1"/>
    <w:aliases w:val="Body Text Char Знак1, Знак Знак,b Знак,body text Знак2,body text Знак Знак2,ID Знак1,body indent Знак1"/>
    <w:uiPriority w:val="99"/>
    <w:qFormat/>
    <w:rsid w:val="009808D9"/>
    <w:rPr>
      <w:rFonts w:eastAsia="Calibri"/>
      <w:lang w:eastAsia="en-US"/>
    </w:rPr>
  </w:style>
  <w:style w:type="paragraph" w:customStyle="1" w:styleId="Confirmationtext">
    <w:name w:val="Confirmation text"/>
    <w:basedOn w:val="affff"/>
    <w:rsid w:val="009808D9"/>
    <w:pPr>
      <w:keepLines/>
      <w:widowControl w:val="0"/>
      <w:spacing w:before="60" w:after="60" w:line="288" w:lineRule="auto"/>
      <w:jc w:val="center"/>
    </w:pPr>
    <w:rPr>
      <w:sz w:val="24"/>
      <w:szCs w:val="24"/>
      <w:lang w:eastAsia="en-US"/>
    </w:rPr>
  </w:style>
  <w:style w:type="paragraph" w:customStyle="1" w:styleId="xl77">
    <w:name w:val="xl77"/>
    <w:basedOn w:val="affff"/>
    <w:qFormat/>
    <w:rsid w:val="009808D9"/>
    <w:pPr>
      <w:pBdr>
        <w:right w:val="single" w:sz="4" w:space="0" w:color="auto"/>
      </w:pBdr>
      <w:spacing w:before="100" w:beforeAutospacing="1" w:after="100" w:afterAutospacing="1"/>
      <w:jc w:val="center"/>
      <w:textAlignment w:val="top"/>
    </w:pPr>
    <w:rPr>
      <w:sz w:val="24"/>
      <w:szCs w:val="24"/>
    </w:rPr>
  </w:style>
  <w:style w:type="paragraph" w:customStyle="1" w:styleId="xl78">
    <w:name w:val="xl78"/>
    <w:basedOn w:val="affff"/>
    <w:qFormat/>
    <w:rsid w:val="009808D9"/>
    <w:pPr>
      <w:pBdr>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79">
    <w:name w:val="xl79"/>
    <w:basedOn w:val="affff"/>
    <w:qFormat/>
    <w:rsid w:val="009808D9"/>
    <w:pPr>
      <w:pBdr>
        <w:right w:val="single" w:sz="4" w:space="0" w:color="auto"/>
      </w:pBdr>
      <w:spacing w:before="100" w:beforeAutospacing="1" w:after="100" w:afterAutospacing="1"/>
    </w:pPr>
    <w:rPr>
      <w:sz w:val="24"/>
      <w:szCs w:val="24"/>
    </w:rPr>
  </w:style>
  <w:style w:type="paragraph" w:customStyle="1" w:styleId="xl80">
    <w:name w:val="xl80"/>
    <w:basedOn w:val="affff"/>
    <w:qFormat/>
    <w:rsid w:val="009808D9"/>
    <w:pPr>
      <w:pBdr>
        <w:top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1">
    <w:name w:val="xl81"/>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2">
    <w:name w:val="xl82"/>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3">
    <w:name w:val="xl83"/>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4">
    <w:name w:val="xl84"/>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5">
    <w:name w:val="xl85"/>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6">
    <w:name w:val="xl86"/>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7">
    <w:name w:val="xl87"/>
    <w:basedOn w:val="affff"/>
    <w:uiPriority w:val="99"/>
    <w:qFormat/>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88">
    <w:name w:val="xl88"/>
    <w:basedOn w:val="affff"/>
    <w:uiPriority w:val="99"/>
    <w:qFormat/>
    <w:rsid w:val="009808D9"/>
    <w:pPr>
      <w:pBdr>
        <w:left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89">
    <w:name w:val="xl89"/>
    <w:basedOn w:val="affff"/>
    <w:uiPriority w:val="99"/>
    <w:qFormat/>
    <w:rsid w:val="009808D9"/>
    <w:pPr>
      <w:pBdr>
        <w:left w:val="single" w:sz="4" w:space="0" w:color="auto"/>
        <w:bottom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90">
    <w:name w:val="xl90"/>
    <w:basedOn w:val="affff"/>
    <w:uiPriority w:val="99"/>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1">
    <w:name w:val="xl91"/>
    <w:basedOn w:val="affff"/>
    <w:uiPriority w:val="99"/>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2">
    <w:name w:val="xl92"/>
    <w:basedOn w:val="affff"/>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3">
    <w:name w:val="xl93"/>
    <w:basedOn w:val="affff"/>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4">
    <w:name w:val="xl94"/>
    <w:basedOn w:val="affff"/>
    <w:qFormat/>
    <w:rsid w:val="009808D9"/>
    <w:pPr>
      <w:pBdr>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5">
    <w:name w:val="xl95"/>
    <w:basedOn w:val="affff"/>
    <w:qFormat/>
    <w:rsid w:val="009808D9"/>
    <w:pPr>
      <w:pBdr>
        <w:top w:val="single" w:sz="8" w:space="0" w:color="D1D1D1"/>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6">
    <w:name w:val="xl96"/>
    <w:basedOn w:val="affff"/>
    <w:qFormat/>
    <w:rsid w:val="009808D9"/>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7">
    <w:name w:val="xl97"/>
    <w:basedOn w:val="affff"/>
    <w:qFormat/>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98">
    <w:name w:val="xl98"/>
    <w:basedOn w:val="affff"/>
    <w:qFormat/>
    <w:rsid w:val="009808D9"/>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
    <w:name w:val="xl99"/>
    <w:basedOn w:val="affff"/>
    <w:qFormat/>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100">
    <w:name w:val="xl100"/>
    <w:basedOn w:val="affff"/>
    <w:qFormat/>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01">
    <w:name w:val="xl101"/>
    <w:basedOn w:val="affff"/>
    <w:qFormat/>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2">
    <w:name w:val="xl102"/>
    <w:basedOn w:val="affff"/>
    <w:qFormat/>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3">
    <w:name w:val="xl103"/>
    <w:basedOn w:val="affff"/>
    <w:qFormat/>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character" w:customStyle="1" w:styleId="delimiter">
    <w:name w:val="delimiter"/>
    <w:basedOn w:val="affff0"/>
    <w:rsid w:val="009808D9"/>
  </w:style>
  <w:style w:type="character" w:customStyle="1" w:styleId="tooltippable">
    <w:name w:val="tooltippable"/>
    <w:basedOn w:val="affff0"/>
    <w:rsid w:val="009808D9"/>
  </w:style>
  <w:style w:type="character" w:customStyle="1" w:styleId="011">
    <w:name w:val="01 Заг Знак"/>
    <w:link w:val="012"/>
    <w:locked/>
    <w:rsid w:val="009808D9"/>
    <w:rPr>
      <w:b/>
      <w:bCs/>
      <w:caps/>
    </w:rPr>
  </w:style>
  <w:style w:type="paragraph" w:customStyle="1" w:styleId="012">
    <w:name w:val="01 Заг"/>
    <w:basedOn w:val="affff"/>
    <w:link w:val="011"/>
    <w:rsid w:val="009808D9"/>
    <w:pPr>
      <w:keepNext/>
      <w:tabs>
        <w:tab w:val="num" w:pos="360"/>
      </w:tabs>
      <w:spacing w:after="120"/>
      <w:contextualSpacing/>
    </w:pPr>
    <w:rPr>
      <w:b/>
      <w:bCs/>
      <w:caps/>
    </w:rPr>
  </w:style>
  <w:style w:type="character" w:customStyle="1" w:styleId="02">
    <w:name w:val="02 Заг Знак"/>
    <w:link w:val="020"/>
    <w:locked/>
    <w:rsid w:val="009808D9"/>
    <w:rPr>
      <w:b/>
      <w:bCs/>
      <w:caps/>
    </w:rPr>
  </w:style>
  <w:style w:type="paragraph" w:customStyle="1" w:styleId="020">
    <w:name w:val="02 Заг"/>
    <w:basedOn w:val="affff"/>
    <w:link w:val="02"/>
    <w:rsid w:val="009808D9"/>
    <w:pPr>
      <w:keepNext/>
      <w:spacing w:after="120"/>
      <w:ind w:firstLine="709"/>
      <w:contextualSpacing/>
    </w:pPr>
    <w:rPr>
      <w:b/>
      <w:bCs/>
      <w:caps/>
    </w:rPr>
  </w:style>
  <w:style w:type="character" w:customStyle="1" w:styleId="BodyTextChar">
    <w:name w:val="Body Text Char Знак Знак"/>
    <w:rsid w:val="009808D9"/>
    <w:rPr>
      <w:sz w:val="28"/>
      <w:szCs w:val="24"/>
      <w:lang w:val="ru-RU" w:eastAsia="ru-RU" w:bidi="ar-SA"/>
    </w:rPr>
  </w:style>
  <w:style w:type="character" w:customStyle="1" w:styleId="3ff6">
    <w:name w:val="Знак Знак3"/>
    <w:qFormat/>
    <w:rsid w:val="009808D9"/>
    <w:rPr>
      <w:sz w:val="24"/>
      <w:szCs w:val="24"/>
      <w:lang w:val="ru-RU" w:eastAsia="ru-RU" w:bidi="ar-SA"/>
    </w:rPr>
  </w:style>
  <w:style w:type="character" w:customStyle="1" w:styleId="2f6">
    <w:name w:val="Основной текст 2 Знак"/>
    <w:aliases w:val=" Знак21 Знак"/>
    <w:link w:val="2f5"/>
    <w:uiPriority w:val="99"/>
    <w:qFormat/>
    <w:rsid w:val="009808D9"/>
  </w:style>
  <w:style w:type="character" w:customStyle="1" w:styleId="215">
    <w:name w:val="Основной текст 2 Знак1"/>
    <w:basedOn w:val="affff0"/>
    <w:uiPriority w:val="99"/>
    <w:qFormat/>
    <w:rsid w:val="009808D9"/>
  </w:style>
  <w:style w:type="character" w:customStyle="1" w:styleId="3f5">
    <w:name w:val="Основной текст с отступом 3 Знак"/>
    <w:aliases w:val="Оглавление 3 Знак Знак1,Основной текст с отступом 3 Знак1 Знак Знак1,Оглавление 3 Знак Знак Знак Знак1,Основной текст с отступом 3 Знак1 Знак Знак Знак Знак1,Оглавление 3 Знак Знак Знак Знак Знак Знак1"/>
    <w:link w:val="3f4"/>
    <w:uiPriority w:val="99"/>
    <w:qFormat/>
    <w:rsid w:val="009808D9"/>
    <w:rPr>
      <w:sz w:val="22"/>
    </w:rPr>
  </w:style>
  <w:style w:type="character" w:customStyle="1" w:styleId="3f8">
    <w:name w:val="Основной текст 3 Знак"/>
    <w:link w:val="3f7"/>
    <w:uiPriority w:val="99"/>
    <w:qFormat/>
    <w:rsid w:val="009808D9"/>
    <w:rPr>
      <w:sz w:val="16"/>
      <w:szCs w:val="16"/>
    </w:rPr>
  </w:style>
  <w:style w:type="character" w:customStyle="1" w:styleId="313">
    <w:name w:val="Основной текст 3 Знак1"/>
    <w:uiPriority w:val="99"/>
    <w:qFormat/>
    <w:rsid w:val="009808D9"/>
    <w:rPr>
      <w:sz w:val="16"/>
      <w:szCs w:val="16"/>
    </w:rPr>
  </w:style>
  <w:style w:type="character" w:customStyle="1" w:styleId="96">
    <w:name w:val="Знак Знак9"/>
    <w:qFormat/>
    <w:rsid w:val="009808D9"/>
    <w:rPr>
      <w:rFonts w:eastAsia="Times New Roman"/>
      <w:lang w:eastAsia="ru-RU"/>
    </w:rPr>
  </w:style>
  <w:style w:type="character" w:customStyle="1" w:styleId="rvts6">
    <w:name w:val="rvts6"/>
    <w:basedOn w:val="affff0"/>
    <w:rsid w:val="009808D9"/>
  </w:style>
  <w:style w:type="paragraph" w:customStyle="1" w:styleId="rvps2">
    <w:name w:val="rvps2"/>
    <w:basedOn w:val="affff"/>
    <w:rsid w:val="009808D9"/>
    <w:pPr>
      <w:spacing w:before="100" w:beforeAutospacing="1" w:after="100" w:afterAutospacing="1"/>
    </w:pPr>
    <w:rPr>
      <w:color w:val="000000"/>
      <w:sz w:val="24"/>
      <w:szCs w:val="24"/>
    </w:rPr>
  </w:style>
  <w:style w:type="character" w:customStyle="1" w:styleId="5b">
    <w:name w:val="Основной текст (5)_"/>
    <w:link w:val="5c"/>
    <w:qFormat/>
    <w:locked/>
    <w:rsid w:val="009808D9"/>
    <w:rPr>
      <w:sz w:val="23"/>
      <w:shd w:val="clear" w:color="auto" w:fill="FFFFFF"/>
    </w:rPr>
  </w:style>
  <w:style w:type="paragraph" w:customStyle="1" w:styleId="5c">
    <w:name w:val="Основной текст (5)"/>
    <w:basedOn w:val="affff"/>
    <w:link w:val="5b"/>
    <w:qFormat/>
    <w:rsid w:val="009808D9"/>
    <w:pPr>
      <w:shd w:val="clear" w:color="auto" w:fill="FFFFFF"/>
      <w:spacing w:before="180" w:line="240" w:lineRule="atLeast"/>
      <w:ind w:hanging="1360"/>
    </w:pPr>
    <w:rPr>
      <w:sz w:val="23"/>
      <w:shd w:val="clear" w:color="auto" w:fill="FFFFFF"/>
    </w:rPr>
  </w:style>
  <w:style w:type="paragraph" w:customStyle="1" w:styleId="afffffffffb">
    <w:name w:val="Готовый"/>
    <w:basedOn w:val="affff"/>
    <w:rsid w:val="009808D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character" w:customStyle="1" w:styleId="afffff">
    <w:name w:val="Название Знак"/>
    <w:aliases w:val="Название Знак Знак Знак1"/>
    <w:link w:val="affffe"/>
    <w:uiPriority w:val="99"/>
    <w:qFormat/>
    <w:rsid w:val="009808D9"/>
    <w:rPr>
      <w:sz w:val="32"/>
      <w:szCs w:val="24"/>
    </w:rPr>
  </w:style>
  <w:style w:type="character" w:customStyle="1" w:styleId="affffff6">
    <w:name w:val="Подзаголовок Знак"/>
    <w:link w:val="affffff5"/>
    <w:uiPriority w:val="11"/>
    <w:qFormat/>
    <w:rsid w:val="009808D9"/>
    <w:rPr>
      <w:b/>
      <w:sz w:val="24"/>
    </w:rPr>
  </w:style>
  <w:style w:type="paragraph" w:styleId="2fff">
    <w:name w:val="Quote"/>
    <w:basedOn w:val="affff"/>
    <w:next w:val="affff"/>
    <w:link w:val="2fff0"/>
    <w:uiPriority w:val="29"/>
    <w:qFormat/>
    <w:rsid w:val="009808D9"/>
    <w:rPr>
      <w:rFonts w:ascii="Calibri" w:hAnsi="Calibri"/>
      <w:i/>
      <w:sz w:val="24"/>
      <w:szCs w:val="24"/>
    </w:rPr>
  </w:style>
  <w:style w:type="character" w:customStyle="1" w:styleId="2fff0">
    <w:name w:val="Цитата 2 Знак"/>
    <w:basedOn w:val="affff0"/>
    <w:link w:val="2fff"/>
    <w:uiPriority w:val="29"/>
    <w:qFormat/>
    <w:rsid w:val="009808D9"/>
    <w:rPr>
      <w:rFonts w:ascii="Calibri" w:hAnsi="Calibri"/>
      <w:i/>
      <w:sz w:val="24"/>
      <w:szCs w:val="24"/>
    </w:rPr>
  </w:style>
  <w:style w:type="paragraph" w:styleId="afffffffffc">
    <w:name w:val="Intense Quote"/>
    <w:basedOn w:val="affff"/>
    <w:next w:val="affff"/>
    <w:link w:val="afffffffffd"/>
    <w:uiPriority w:val="30"/>
    <w:qFormat/>
    <w:rsid w:val="009808D9"/>
    <w:pPr>
      <w:ind w:left="720" w:right="720"/>
    </w:pPr>
    <w:rPr>
      <w:rFonts w:ascii="Calibri" w:hAnsi="Calibri"/>
      <w:b/>
      <w:i/>
      <w:sz w:val="24"/>
    </w:rPr>
  </w:style>
  <w:style w:type="character" w:customStyle="1" w:styleId="afffffffffd">
    <w:name w:val="Выделенная цитата Знак"/>
    <w:basedOn w:val="affff0"/>
    <w:link w:val="afffffffffc"/>
    <w:uiPriority w:val="30"/>
    <w:qFormat/>
    <w:rsid w:val="009808D9"/>
    <w:rPr>
      <w:rFonts w:ascii="Calibri" w:hAnsi="Calibri"/>
      <w:b/>
      <w:i/>
      <w:sz w:val="24"/>
    </w:rPr>
  </w:style>
  <w:style w:type="character" w:styleId="afffffffffe">
    <w:name w:val="Subtle Emphasis"/>
    <w:uiPriority w:val="19"/>
    <w:qFormat/>
    <w:rsid w:val="009808D9"/>
    <w:rPr>
      <w:i/>
      <w:color w:val="5A5A5A"/>
    </w:rPr>
  </w:style>
  <w:style w:type="character" w:styleId="affffffffff">
    <w:name w:val="Intense Emphasis"/>
    <w:qFormat/>
    <w:rsid w:val="009808D9"/>
    <w:rPr>
      <w:b/>
      <w:i/>
      <w:sz w:val="24"/>
      <w:szCs w:val="24"/>
      <w:u w:val="single"/>
    </w:rPr>
  </w:style>
  <w:style w:type="character" w:styleId="affffffffff0">
    <w:name w:val="Subtle Reference"/>
    <w:qFormat/>
    <w:rsid w:val="009808D9"/>
    <w:rPr>
      <w:sz w:val="24"/>
      <w:szCs w:val="24"/>
      <w:u w:val="single"/>
    </w:rPr>
  </w:style>
  <w:style w:type="character" w:styleId="affffffffff1">
    <w:name w:val="Intense Reference"/>
    <w:uiPriority w:val="32"/>
    <w:qFormat/>
    <w:rsid w:val="009808D9"/>
    <w:rPr>
      <w:b/>
      <w:sz w:val="24"/>
      <w:u w:val="single"/>
    </w:rPr>
  </w:style>
  <w:style w:type="character" w:styleId="affffffffff2">
    <w:name w:val="Book Title"/>
    <w:uiPriority w:val="33"/>
    <w:qFormat/>
    <w:rsid w:val="009808D9"/>
    <w:rPr>
      <w:rFonts w:ascii="Cambria" w:eastAsia="Times New Roman" w:hAnsi="Cambria"/>
      <w:b/>
      <w:i/>
      <w:sz w:val="24"/>
      <w:szCs w:val="24"/>
    </w:rPr>
  </w:style>
  <w:style w:type="paragraph" w:customStyle="1" w:styleId="xl104">
    <w:name w:val="xl10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05">
    <w:name w:val="xl10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06">
    <w:name w:val="xl10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8"/>
      <w:szCs w:val="18"/>
    </w:rPr>
  </w:style>
  <w:style w:type="paragraph" w:customStyle="1" w:styleId="xl107">
    <w:name w:val="xl10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08">
    <w:name w:val="xl10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09">
    <w:name w:val="xl109"/>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10">
    <w:name w:val="xl110"/>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1">
    <w:name w:val="xl11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CYR" w:hAnsi="Times New Roman CYR"/>
      <w:sz w:val="16"/>
      <w:szCs w:val="16"/>
    </w:rPr>
  </w:style>
  <w:style w:type="paragraph" w:customStyle="1" w:styleId="xl112">
    <w:name w:val="xl11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3">
    <w:name w:val="xl113"/>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14">
    <w:name w:val="xl114"/>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15">
    <w:name w:val="xl11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16">
    <w:name w:val="xl11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17">
    <w:name w:val="xl11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18">
    <w:name w:val="xl118"/>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sz w:val="16"/>
      <w:szCs w:val="16"/>
    </w:rPr>
  </w:style>
  <w:style w:type="paragraph" w:customStyle="1" w:styleId="xl119">
    <w:name w:val="xl11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20">
    <w:name w:val="xl12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2">
    <w:name w:val="xl122"/>
    <w:basedOn w:val="affff"/>
    <w:qFormat/>
    <w:rsid w:val="009808D9"/>
    <w:pPr>
      <w:shd w:val="clear" w:color="000000" w:fill="FFFFFF"/>
      <w:spacing w:before="100" w:beforeAutospacing="1" w:after="100" w:afterAutospacing="1"/>
      <w:textAlignment w:val="top"/>
    </w:pPr>
    <w:rPr>
      <w:sz w:val="24"/>
      <w:szCs w:val="24"/>
    </w:rPr>
  </w:style>
  <w:style w:type="paragraph" w:customStyle="1" w:styleId="xl123">
    <w:name w:val="xl123"/>
    <w:basedOn w:val="affff"/>
    <w:qFormat/>
    <w:rsid w:val="009808D9"/>
    <w:pPr>
      <w:spacing w:before="100" w:beforeAutospacing="1" w:after="100" w:afterAutospacing="1"/>
    </w:pPr>
    <w:rPr>
      <w:sz w:val="24"/>
      <w:szCs w:val="24"/>
    </w:rPr>
  </w:style>
  <w:style w:type="paragraph" w:customStyle="1" w:styleId="xl124">
    <w:name w:val="xl124"/>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25">
    <w:name w:val="xl12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26">
    <w:name w:val="xl12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7">
    <w:name w:val="xl12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28">
    <w:name w:val="xl12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9">
    <w:name w:val="xl12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16"/>
      <w:szCs w:val="16"/>
    </w:rPr>
  </w:style>
  <w:style w:type="paragraph" w:customStyle="1" w:styleId="xl130">
    <w:name w:val="xl13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31">
    <w:name w:val="xl13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132">
    <w:name w:val="xl13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3">
    <w:name w:val="xl133"/>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4">
    <w:name w:val="xl13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8"/>
      <w:szCs w:val="18"/>
    </w:rPr>
  </w:style>
  <w:style w:type="paragraph" w:customStyle="1" w:styleId="xl135">
    <w:name w:val="xl135"/>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6">
    <w:name w:val="xl13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37">
    <w:name w:val="xl13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38">
    <w:name w:val="xl138"/>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9">
    <w:name w:val="xl139"/>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0">
    <w:name w:val="xl14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FF"/>
      <w:sz w:val="24"/>
      <w:szCs w:val="24"/>
      <w:u w:val="single"/>
    </w:rPr>
  </w:style>
  <w:style w:type="paragraph" w:customStyle="1" w:styleId="xl141">
    <w:name w:val="xl14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42">
    <w:name w:val="xl14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43">
    <w:name w:val="xl14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6"/>
      <w:szCs w:val="16"/>
    </w:rPr>
  </w:style>
  <w:style w:type="paragraph" w:customStyle="1" w:styleId="xl144">
    <w:name w:val="xl144"/>
    <w:basedOn w:val="affff"/>
    <w:qFormat/>
    <w:rsid w:val="009808D9"/>
    <w:pPr>
      <w:pBdr>
        <w:top w:val="single" w:sz="8" w:space="0" w:color="auto"/>
        <w:left w:val="single" w:sz="8" w:space="0" w:color="auto"/>
        <w:right w:val="single" w:sz="8" w:space="0" w:color="auto"/>
      </w:pBdr>
      <w:spacing w:before="100" w:beforeAutospacing="1" w:after="100" w:afterAutospacing="1"/>
      <w:jc w:val="center"/>
    </w:pPr>
    <w:rPr>
      <w:rFonts w:ascii="Arial" w:hAnsi="Arial" w:cs="Arial"/>
      <w:b/>
      <w:bCs/>
    </w:rPr>
  </w:style>
  <w:style w:type="paragraph" w:customStyle="1" w:styleId="xl145">
    <w:name w:val="xl14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6">
    <w:name w:val="xl146"/>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7">
    <w:name w:val="xl14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8">
    <w:name w:val="xl148"/>
    <w:basedOn w:val="affff"/>
    <w:qFormat/>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9">
    <w:name w:val="xl149"/>
    <w:basedOn w:val="affff"/>
    <w:qFormat/>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50">
    <w:name w:val="xl150"/>
    <w:basedOn w:val="affff"/>
    <w:qFormat/>
    <w:rsid w:val="009808D9"/>
    <w:pPr>
      <w:shd w:val="clear" w:color="000000" w:fill="FFFFFF"/>
      <w:spacing w:before="100" w:beforeAutospacing="1" w:after="100" w:afterAutospacing="1"/>
      <w:textAlignment w:val="top"/>
    </w:pPr>
    <w:rPr>
      <w:sz w:val="16"/>
      <w:szCs w:val="16"/>
    </w:rPr>
  </w:style>
  <w:style w:type="paragraph" w:customStyle="1" w:styleId="xl151">
    <w:name w:val="xl151"/>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52">
    <w:name w:val="xl152"/>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53">
    <w:name w:val="xl15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54">
    <w:name w:val="xl15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5">
    <w:name w:val="xl15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6">
    <w:name w:val="xl15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7">
    <w:name w:val="xl157"/>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jc w:val="center"/>
      <w:textAlignment w:val="center"/>
    </w:pPr>
    <w:rPr>
      <w:b/>
      <w:bCs/>
    </w:rPr>
  </w:style>
  <w:style w:type="paragraph" w:customStyle="1" w:styleId="xl158">
    <w:name w:val="xl158"/>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59">
    <w:name w:val="xl15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60">
    <w:name w:val="xl16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1">
    <w:name w:val="xl16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2">
    <w:name w:val="xl16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
    <w:name w:val="xl16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4">
    <w:name w:val="xl16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5">
    <w:name w:val="xl165"/>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6">
    <w:name w:val="xl16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7">
    <w:name w:val="xl167"/>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8">
    <w:name w:val="xl16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9">
    <w:name w:val="xl16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0">
    <w:name w:val="xl170"/>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1">
    <w:name w:val="xl17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2">
    <w:name w:val="xl17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3">
    <w:name w:val="xl173"/>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4">
    <w:name w:val="xl174"/>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75">
    <w:name w:val="xl175"/>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76">
    <w:name w:val="xl176"/>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7">
    <w:name w:val="xl177"/>
    <w:basedOn w:val="affff"/>
    <w:qFormat/>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78">
    <w:name w:val="xl178"/>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9">
    <w:name w:val="xl179"/>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80">
    <w:name w:val="xl180"/>
    <w:basedOn w:val="affff"/>
    <w:qFormat/>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81">
    <w:name w:val="xl181"/>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2">
    <w:name w:val="xl182"/>
    <w:basedOn w:val="affff"/>
    <w:qFormat/>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83">
    <w:name w:val="xl183"/>
    <w:basedOn w:val="affff"/>
    <w:qFormat/>
    <w:rsid w:val="009808D9"/>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4">
    <w:name w:val="xl184"/>
    <w:basedOn w:val="affff"/>
    <w:qFormat/>
    <w:rsid w:val="009808D9"/>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5">
    <w:name w:val="xl185"/>
    <w:basedOn w:val="affff"/>
    <w:qFormat/>
    <w:rsid w:val="009808D9"/>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6">
    <w:name w:val="xl186"/>
    <w:basedOn w:val="affff"/>
    <w:qFormat/>
    <w:rsid w:val="009808D9"/>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7">
    <w:name w:val="xl187"/>
    <w:basedOn w:val="affff"/>
    <w:qFormat/>
    <w:rsid w:val="009808D9"/>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OderedList1">
    <w:name w:val="OderedList1"/>
    <w:basedOn w:val="affff"/>
    <w:rsid w:val="009808D9"/>
    <w:pPr>
      <w:numPr>
        <w:numId w:val="3"/>
      </w:numPr>
      <w:spacing w:after="120"/>
      <w:jc w:val="both"/>
    </w:pPr>
    <w:rPr>
      <w:sz w:val="24"/>
    </w:rPr>
  </w:style>
  <w:style w:type="paragraph" w:customStyle="1" w:styleId="OderedList2">
    <w:name w:val="OderedList2"/>
    <w:basedOn w:val="affff"/>
    <w:rsid w:val="009808D9"/>
    <w:pPr>
      <w:numPr>
        <w:ilvl w:val="1"/>
        <w:numId w:val="3"/>
      </w:numPr>
      <w:spacing w:before="120" w:after="120"/>
      <w:jc w:val="both"/>
    </w:pPr>
    <w:rPr>
      <w:sz w:val="24"/>
    </w:rPr>
  </w:style>
  <w:style w:type="paragraph" w:customStyle="1" w:styleId="OderedList3">
    <w:name w:val="OderedList3"/>
    <w:qFormat/>
    <w:rsid w:val="009808D9"/>
    <w:pPr>
      <w:numPr>
        <w:ilvl w:val="2"/>
        <w:numId w:val="3"/>
      </w:numPr>
      <w:spacing w:before="120" w:after="120"/>
      <w:jc w:val="both"/>
    </w:pPr>
    <w:rPr>
      <w:sz w:val="24"/>
      <w:szCs w:val="24"/>
    </w:rPr>
  </w:style>
  <w:style w:type="paragraph" w:customStyle="1" w:styleId="TableItemizedList1">
    <w:name w:val="TableItemizedList1"/>
    <w:rsid w:val="009808D9"/>
    <w:pPr>
      <w:numPr>
        <w:numId w:val="4"/>
      </w:numPr>
    </w:pPr>
    <w:rPr>
      <w:sz w:val="24"/>
    </w:rPr>
  </w:style>
  <w:style w:type="paragraph" w:customStyle="1" w:styleId="TableItemizedList2">
    <w:name w:val="TableItemizedList2"/>
    <w:qFormat/>
    <w:rsid w:val="009808D9"/>
    <w:pPr>
      <w:numPr>
        <w:ilvl w:val="1"/>
        <w:numId w:val="4"/>
      </w:numPr>
    </w:pPr>
    <w:rPr>
      <w:sz w:val="24"/>
      <w:szCs w:val="24"/>
    </w:rPr>
  </w:style>
  <w:style w:type="paragraph" w:customStyle="1" w:styleId="TableItemizedList3">
    <w:name w:val="TableItemizedList3"/>
    <w:qFormat/>
    <w:rsid w:val="009808D9"/>
    <w:pPr>
      <w:numPr>
        <w:ilvl w:val="2"/>
        <w:numId w:val="4"/>
      </w:numPr>
      <w:contextualSpacing/>
    </w:pPr>
    <w:rPr>
      <w:sz w:val="24"/>
      <w:szCs w:val="24"/>
    </w:rPr>
  </w:style>
  <w:style w:type="table" w:customStyle="1" w:styleId="2fff1">
    <w:name w:val="Сетка таблицы2"/>
    <w:basedOn w:val="affff1"/>
    <w:next w:val="affffff0"/>
    <w:uiPriority w:val="59"/>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f7">
    <w:name w:val="Сетка таблицы3"/>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f6">
    <w:name w:val="Сетка таблицы4"/>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d">
    <w:name w:val="Сетка таблицы5"/>
    <w:basedOn w:val="affff1"/>
    <w:next w:val="affffff0"/>
    <w:uiPriority w:val="59"/>
    <w:rsid w:val="009808D9"/>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1">
    <w:name w:val="Сетка таблицы11"/>
    <w:basedOn w:val="affff1"/>
    <w:next w:val="affffff0"/>
    <w:uiPriority w:val="59"/>
    <w:rsid w:val="009808D9"/>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6">
    <w:name w:val="Сетка таблицы21"/>
    <w:basedOn w:val="affff1"/>
    <w:next w:val="affffff0"/>
    <w:uiPriority w:val="59"/>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4">
    <w:name w:val="Сетка таблицы31"/>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2">
    <w:name w:val="Сетка таблицы41"/>
    <w:basedOn w:val="affff1"/>
    <w:next w:val="affffff0"/>
    <w:rsid w:val="009808D9"/>
    <w:pPr>
      <w:ind w:firstLine="709"/>
    </w:pPr>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e">
    <w:name w:val="Без интервала5"/>
    <w:qFormat/>
    <w:rsid w:val="009808D9"/>
    <w:rPr>
      <w:sz w:val="24"/>
      <w:szCs w:val="24"/>
    </w:rPr>
  </w:style>
  <w:style w:type="character" w:customStyle="1" w:styleId="1ffffe">
    <w:name w:val="Знак сноски1"/>
    <w:qFormat/>
    <w:rsid w:val="009808D9"/>
    <w:rPr>
      <w:vertAlign w:val="superscript"/>
    </w:rPr>
  </w:style>
  <w:style w:type="paragraph" w:customStyle="1" w:styleId="1fffff">
    <w:name w:val="Текст сноски1"/>
    <w:basedOn w:val="affff"/>
    <w:rsid w:val="009808D9"/>
    <w:pPr>
      <w:suppressAutoHyphens/>
    </w:pPr>
    <w:rPr>
      <w:sz w:val="24"/>
      <w:szCs w:val="24"/>
      <w:lang w:eastAsia="ar-SA"/>
    </w:rPr>
  </w:style>
  <w:style w:type="table" w:customStyle="1" w:styleId="67">
    <w:name w:val="Сетка таблицы6"/>
    <w:basedOn w:val="affff1"/>
    <w:next w:val="affffff0"/>
    <w:uiPriority w:val="59"/>
    <w:rsid w:val="009808D9"/>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ff2">
    <w:name w:val="Знак сноски2"/>
    <w:rsid w:val="00D726DE"/>
    <w:rPr>
      <w:vertAlign w:val="superscript"/>
    </w:rPr>
  </w:style>
  <w:style w:type="character" w:customStyle="1" w:styleId="rcol">
    <w:name w:val="rcol"/>
    <w:rsid w:val="00D726DE"/>
  </w:style>
  <w:style w:type="paragraph" w:customStyle="1" w:styleId="2fff3">
    <w:name w:val="Текст сноски2"/>
    <w:basedOn w:val="affff"/>
    <w:rsid w:val="00D726DE"/>
    <w:pPr>
      <w:suppressAutoHyphens/>
    </w:pPr>
    <w:rPr>
      <w:sz w:val="24"/>
      <w:szCs w:val="24"/>
      <w:lang w:eastAsia="ar-SA"/>
    </w:rPr>
  </w:style>
  <w:style w:type="numbering" w:customStyle="1" w:styleId="68">
    <w:name w:val="Нет списка6"/>
    <w:next w:val="affff2"/>
    <w:uiPriority w:val="99"/>
    <w:semiHidden/>
    <w:unhideWhenUsed/>
    <w:qFormat/>
    <w:rsid w:val="00CC67EC"/>
  </w:style>
  <w:style w:type="numbering" w:customStyle="1" w:styleId="11f2">
    <w:name w:val="Нет списка11"/>
    <w:next w:val="affff2"/>
    <w:semiHidden/>
    <w:qFormat/>
    <w:rsid w:val="00CC67EC"/>
  </w:style>
  <w:style w:type="character" w:customStyle="1" w:styleId="afffff8">
    <w:name w:val="Дата Знак"/>
    <w:link w:val="afffff7"/>
    <w:qFormat/>
    <w:rsid w:val="00CC67EC"/>
    <w:rPr>
      <w:sz w:val="24"/>
    </w:rPr>
  </w:style>
  <w:style w:type="paragraph" w:customStyle="1" w:styleId="1fffff0">
    <w:name w:val="Заголовок1"/>
    <w:aliases w:val="Title,Заголовок2,Заголовок12"/>
    <w:basedOn w:val="1fff5"/>
    <w:next w:val="affff"/>
    <w:qFormat/>
    <w:rsid w:val="00CC67EC"/>
    <w:pPr>
      <w:pageBreakBefore w:val="0"/>
      <w:suppressAutoHyphens/>
      <w:spacing w:before="240" w:after="60" w:line="360" w:lineRule="auto"/>
      <w:ind w:left="0" w:firstLine="0"/>
      <w:jc w:val="center"/>
    </w:pPr>
    <w:rPr>
      <w:b w:val="0"/>
      <w:snapToGrid w:val="0"/>
      <w:sz w:val="36"/>
    </w:rPr>
  </w:style>
  <w:style w:type="character" w:customStyle="1" w:styleId="z-2">
    <w:name w:val="z-Конец формы Знак"/>
    <w:link w:val="z-1"/>
    <w:uiPriority w:val="99"/>
    <w:qFormat/>
    <w:rsid w:val="00CC67EC"/>
    <w:rPr>
      <w:rFonts w:ascii="Arial" w:eastAsia="Batang" w:hAnsi="Arial" w:cs="Arial"/>
      <w:vanish/>
      <w:sz w:val="16"/>
      <w:szCs w:val="16"/>
      <w:lang w:eastAsia="ko-KR"/>
    </w:rPr>
  </w:style>
  <w:style w:type="table" w:customStyle="1" w:styleId="125">
    <w:name w:val="Сетка таблицы12"/>
    <w:basedOn w:val="affff1"/>
    <w:next w:val="affffff0"/>
    <w:rsid w:val="00CC67EC"/>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fffff1">
    <w:name w:val="1"/>
    <w:basedOn w:val="affff"/>
    <w:uiPriority w:val="99"/>
    <w:qFormat/>
    <w:rsid w:val="00CC67EC"/>
    <w:pPr>
      <w:spacing w:before="100" w:beforeAutospacing="1" w:after="100" w:afterAutospacing="1"/>
    </w:pPr>
    <w:rPr>
      <w:rFonts w:ascii="Tahoma" w:hAnsi="Tahoma" w:cs="Tahoma"/>
      <w:lang w:val="en-US" w:eastAsia="en-US"/>
    </w:rPr>
  </w:style>
  <w:style w:type="character" w:customStyle="1" w:styleId="blk">
    <w:name w:val="blk"/>
    <w:basedOn w:val="affff0"/>
    <w:uiPriority w:val="99"/>
    <w:qFormat/>
    <w:rsid w:val="00CC67EC"/>
  </w:style>
  <w:style w:type="character" w:customStyle="1" w:styleId="s0">
    <w:name w:val="s0"/>
    <w:rsid w:val="00CC67EC"/>
  </w:style>
  <w:style w:type="character" w:customStyle="1" w:styleId="-8">
    <w:name w:val="Интернет-ссылка"/>
    <w:uiPriority w:val="99"/>
    <w:qFormat/>
    <w:rsid w:val="00CC67EC"/>
    <w:rPr>
      <w:color w:val="0000FF"/>
      <w:u w:val="single"/>
    </w:rPr>
  </w:style>
  <w:style w:type="paragraph" w:customStyle="1" w:styleId="style132">
    <w:name w:val="style132"/>
    <w:basedOn w:val="affff"/>
    <w:rsid w:val="00CC67EC"/>
    <w:pPr>
      <w:spacing w:after="270"/>
      <w:jc w:val="both"/>
    </w:pPr>
    <w:rPr>
      <w:sz w:val="24"/>
      <w:szCs w:val="24"/>
    </w:rPr>
  </w:style>
  <w:style w:type="character" w:customStyle="1" w:styleId="size1">
    <w:name w:val="size1"/>
    <w:rsid w:val="00CC67EC"/>
  </w:style>
  <w:style w:type="paragraph" w:customStyle="1" w:styleId="style127">
    <w:name w:val="style127"/>
    <w:basedOn w:val="affff"/>
    <w:rsid w:val="00CC67EC"/>
    <w:pPr>
      <w:spacing w:after="245"/>
      <w:jc w:val="both"/>
    </w:pPr>
    <w:rPr>
      <w:sz w:val="24"/>
      <w:szCs w:val="24"/>
    </w:rPr>
  </w:style>
  <w:style w:type="paragraph" w:customStyle="1" w:styleId="affffffffff3">
    <w:name w:val="Базовый"/>
    <w:qFormat/>
    <w:rsid w:val="00CC67EC"/>
    <w:pPr>
      <w:suppressAutoHyphens/>
      <w:spacing w:before="100" w:after="200" w:line="276" w:lineRule="auto"/>
    </w:pPr>
    <w:rPr>
      <w:color w:val="00000A"/>
      <w:sz w:val="24"/>
      <w:szCs w:val="24"/>
      <w:lang w:eastAsia="zh-CN"/>
    </w:rPr>
  </w:style>
  <w:style w:type="character" w:customStyle="1" w:styleId="affffffffff4">
    <w:name w:val="Символ сноски"/>
    <w:qFormat/>
    <w:rsid w:val="00CC67EC"/>
    <w:rPr>
      <w:vertAlign w:val="superscript"/>
    </w:rPr>
  </w:style>
  <w:style w:type="paragraph" w:customStyle="1" w:styleId="2fff4">
    <w:name w:val="Название2"/>
    <w:basedOn w:val="affff"/>
    <w:qFormat/>
    <w:rsid w:val="00CC67EC"/>
    <w:pPr>
      <w:suppressLineNumbers/>
      <w:suppressAutoHyphens/>
      <w:spacing w:before="120" w:after="120"/>
    </w:pPr>
    <w:rPr>
      <w:rFonts w:cs="Mangal"/>
      <w:i/>
      <w:iCs/>
      <w:sz w:val="24"/>
      <w:szCs w:val="24"/>
      <w:lang w:eastAsia="ar-SA"/>
    </w:rPr>
  </w:style>
  <w:style w:type="paragraph" w:customStyle="1" w:styleId="1fffff2">
    <w:name w:val="Название1"/>
    <w:basedOn w:val="affff"/>
    <w:uiPriority w:val="99"/>
    <w:qFormat/>
    <w:rsid w:val="00CC67EC"/>
    <w:pPr>
      <w:suppressLineNumbers/>
      <w:suppressAutoHyphens/>
      <w:spacing w:before="120" w:after="120"/>
    </w:pPr>
    <w:rPr>
      <w:rFonts w:cs="Mangal"/>
      <w:i/>
      <w:iCs/>
      <w:sz w:val="24"/>
      <w:szCs w:val="24"/>
      <w:lang w:eastAsia="ar-SA"/>
    </w:rPr>
  </w:style>
  <w:style w:type="paragraph" w:customStyle="1" w:styleId="affffffffff5">
    <w:name w:val="Знак Знак Знак Знак Знак Знак Знак"/>
    <w:basedOn w:val="affff"/>
    <w:uiPriority w:val="99"/>
    <w:qFormat/>
    <w:rsid w:val="00CC67EC"/>
    <w:pPr>
      <w:widowControl w:val="0"/>
      <w:suppressAutoHyphens/>
      <w:spacing w:after="160" w:line="240" w:lineRule="exact"/>
      <w:jc w:val="right"/>
    </w:pPr>
    <w:rPr>
      <w:lang w:val="en-GB" w:eastAsia="ar-SA"/>
    </w:rPr>
  </w:style>
  <w:style w:type="paragraph" w:customStyle="1" w:styleId="affffffffff6">
    <w:name w:val="Содержимое врезки"/>
    <w:basedOn w:val="affff3"/>
    <w:qFormat/>
    <w:rsid w:val="00CC67EC"/>
    <w:pPr>
      <w:keepNext w:val="0"/>
      <w:spacing w:after="120"/>
      <w:outlineLvl w:val="9"/>
    </w:pPr>
    <w:rPr>
      <w:szCs w:val="24"/>
      <w:lang w:eastAsia="ar-SA"/>
    </w:rPr>
  </w:style>
  <w:style w:type="numbering" w:customStyle="1" w:styleId="1112">
    <w:name w:val="Нет списка111"/>
    <w:next w:val="affff2"/>
    <w:uiPriority w:val="99"/>
    <w:semiHidden/>
    <w:unhideWhenUsed/>
    <w:qFormat/>
    <w:rsid w:val="00CC67EC"/>
  </w:style>
  <w:style w:type="paragraph" w:customStyle="1" w:styleId="LO-Normal">
    <w:name w:val="LO-Normal"/>
    <w:rsid w:val="00CC67EC"/>
    <w:pPr>
      <w:suppressAutoHyphens/>
      <w:spacing w:line="100" w:lineRule="atLeast"/>
    </w:pPr>
    <w:rPr>
      <w:color w:val="000000"/>
      <w:sz w:val="24"/>
      <w:szCs w:val="24"/>
      <w:lang w:bidi="hi-IN"/>
    </w:rPr>
  </w:style>
  <w:style w:type="paragraph" w:customStyle="1" w:styleId="1fffff3">
    <w:name w:val="Без интервала1"/>
    <w:qFormat/>
    <w:rsid w:val="00CC67EC"/>
    <w:pPr>
      <w:suppressAutoHyphens/>
    </w:pPr>
    <w:rPr>
      <w:rFonts w:ascii="Calibri" w:eastAsia="SimSun" w:hAnsi="Calibri" w:cs="Mangal"/>
      <w:sz w:val="22"/>
      <w:szCs w:val="22"/>
      <w:lang w:eastAsia="hi-IN" w:bidi="hi-IN"/>
    </w:rPr>
  </w:style>
  <w:style w:type="paragraph" w:customStyle="1" w:styleId="affffffffff7">
    <w:name w:val="_КакЕсть"/>
    <w:basedOn w:val="affff"/>
    <w:rsid w:val="00CC67EC"/>
    <w:rPr>
      <w:rFonts w:ascii="a_Typer" w:hAnsi="a_Typer"/>
      <w:sz w:val="24"/>
    </w:rPr>
  </w:style>
  <w:style w:type="character" w:customStyle="1" w:styleId="95pt0">
    <w:name w:val="Основной текст + 9;5 pt"/>
    <w:rsid w:val="00CC67EC"/>
    <w:rPr>
      <w:rFonts w:eastAsia="Times New Roman"/>
      <w:color w:val="000000"/>
      <w:spacing w:val="0"/>
      <w:w w:val="100"/>
      <w:position w:val="0"/>
      <w:sz w:val="19"/>
      <w:szCs w:val="19"/>
      <w:shd w:val="clear" w:color="auto" w:fill="FFFFFF"/>
      <w:lang w:val="ru-RU"/>
    </w:rPr>
  </w:style>
  <w:style w:type="paragraph" w:customStyle="1" w:styleId="formattext">
    <w:name w:val="formattext"/>
    <w:basedOn w:val="affff"/>
    <w:qFormat/>
    <w:rsid w:val="00CC67EC"/>
    <w:pPr>
      <w:spacing w:before="100" w:beforeAutospacing="1" w:after="100" w:afterAutospacing="1"/>
    </w:pPr>
    <w:rPr>
      <w:sz w:val="24"/>
      <w:szCs w:val="24"/>
    </w:rPr>
  </w:style>
  <w:style w:type="character" w:customStyle="1" w:styleId="dynatree-title">
    <w:name w:val="dynatree-title"/>
    <w:rsid w:val="00CC67EC"/>
  </w:style>
  <w:style w:type="table" w:customStyle="1" w:styleId="221">
    <w:name w:val="Сетка таблицы22"/>
    <w:basedOn w:val="affff1"/>
    <w:next w:val="affffff0"/>
    <w:uiPriority w:val="59"/>
    <w:rsid w:val="00CC67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ffff1"/>
    <w:next w:val="affffff0"/>
    <w:rsid w:val="00CC67EC"/>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ffff4">
    <w:name w:val="Название Знак1"/>
    <w:aliases w:val="Знак1 Знак1,Список1 Знак1"/>
    <w:uiPriority w:val="99"/>
    <w:qFormat/>
    <w:rsid w:val="00CC67EC"/>
    <w:rPr>
      <w:rFonts w:ascii="Calibri Light" w:eastAsia="Times New Roman" w:hAnsi="Calibri Light" w:cs="Times New Roman"/>
      <w:spacing w:val="-10"/>
      <w:kern w:val="28"/>
      <w:sz w:val="56"/>
      <w:szCs w:val="56"/>
    </w:rPr>
  </w:style>
  <w:style w:type="numbering" w:customStyle="1" w:styleId="76">
    <w:name w:val="Нет списка7"/>
    <w:next w:val="affff2"/>
    <w:uiPriority w:val="99"/>
    <w:semiHidden/>
    <w:unhideWhenUsed/>
    <w:qFormat/>
    <w:rsid w:val="00344767"/>
  </w:style>
  <w:style w:type="table" w:customStyle="1" w:styleId="77">
    <w:name w:val="Сетка таблицы7"/>
    <w:basedOn w:val="affff1"/>
    <w:next w:val="affffff0"/>
    <w:uiPriority w:val="59"/>
    <w:rsid w:val="0034476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f">
    <w:name w:val="Основной текст + Полужирный5"/>
    <w:rsid w:val="00E64267"/>
    <w:rPr>
      <w:rFonts w:ascii="Times New Roman" w:hAnsi="Times New Roman"/>
      <w:b/>
      <w:spacing w:val="0"/>
      <w:sz w:val="21"/>
    </w:rPr>
  </w:style>
  <w:style w:type="numbering" w:customStyle="1" w:styleId="86">
    <w:name w:val="Нет списка8"/>
    <w:next w:val="affff2"/>
    <w:uiPriority w:val="99"/>
    <w:semiHidden/>
    <w:unhideWhenUsed/>
    <w:qFormat/>
    <w:rsid w:val="00972778"/>
  </w:style>
  <w:style w:type="table" w:customStyle="1" w:styleId="139">
    <w:name w:val="Сетка таблицы13"/>
    <w:basedOn w:val="affff1"/>
    <w:next w:val="affffff0"/>
    <w:rsid w:val="00972778"/>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26">
    <w:name w:val="Нет списка12"/>
    <w:next w:val="affff2"/>
    <w:semiHidden/>
    <w:unhideWhenUsed/>
    <w:qFormat/>
    <w:rsid w:val="00972778"/>
  </w:style>
  <w:style w:type="numbering" w:customStyle="1" w:styleId="217">
    <w:name w:val="Нет списка21"/>
    <w:next w:val="affff2"/>
    <w:semiHidden/>
    <w:unhideWhenUsed/>
    <w:rsid w:val="00972778"/>
  </w:style>
  <w:style w:type="numbering" w:customStyle="1" w:styleId="315">
    <w:name w:val="Нет списка31"/>
    <w:next w:val="affff2"/>
    <w:uiPriority w:val="99"/>
    <w:semiHidden/>
    <w:unhideWhenUsed/>
    <w:rsid w:val="00972778"/>
  </w:style>
  <w:style w:type="numbering" w:customStyle="1" w:styleId="413">
    <w:name w:val="Нет списка41"/>
    <w:next w:val="affff2"/>
    <w:uiPriority w:val="99"/>
    <w:semiHidden/>
    <w:unhideWhenUsed/>
    <w:rsid w:val="00972778"/>
  </w:style>
  <w:style w:type="numbering" w:customStyle="1" w:styleId="510">
    <w:name w:val="Нет списка51"/>
    <w:next w:val="affff2"/>
    <w:uiPriority w:val="99"/>
    <w:semiHidden/>
    <w:unhideWhenUsed/>
    <w:rsid w:val="00972778"/>
  </w:style>
  <w:style w:type="table" w:customStyle="1" w:styleId="610">
    <w:name w:val="Сетка таблицы61"/>
    <w:basedOn w:val="affff1"/>
    <w:next w:val="affffff0"/>
    <w:uiPriority w:val="59"/>
    <w:rsid w:val="00972778"/>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1">
    <w:name w:val="Нет списка61"/>
    <w:next w:val="affff2"/>
    <w:uiPriority w:val="99"/>
    <w:semiHidden/>
    <w:unhideWhenUsed/>
    <w:rsid w:val="00972778"/>
  </w:style>
  <w:style w:type="numbering" w:customStyle="1" w:styleId="1120">
    <w:name w:val="Нет списка112"/>
    <w:next w:val="affff2"/>
    <w:semiHidden/>
    <w:rsid w:val="00972778"/>
  </w:style>
  <w:style w:type="numbering" w:customStyle="1" w:styleId="11110">
    <w:name w:val="Нет списка1111"/>
    <w:next w:val="affff2"/>
    <w:uiPriority w:val="99"/>
    <w:semiHidden/>
    <w:unhideWhenUsed/>
    <w:rsid w:val="00972778"/>
  </w:style>
  <w:style w:type="paragraph" w:customStyle="1" w:styleId="3ff8">
    <w:name w:val="Текст сноски3"/>
    <w:basedOn w:val="affff"/>
    <w:rsid w:val="00110E4F"/>
    <w:pPr>
      <w:suppressAutoHyphens/>
    </w:pPr>
    <w:rPr>
      <w:sz w:val="24"/>
      <w:szCs w:val="24"/>
      <w:lang w:eastAsia="ar-SA"/>
    </w:rPr>
  </w:style>
  <w:style w:type="character" w:customStyle="1" w:styleId="sectioninfo2">
    <w:name w:val="section__info2"/>
    <w:basedOn w:val="affff0"/>
    <w:rsid w:val="00D5347D"/>
    <w:rPr>
      <w:vanish w:val="0"/>
      <w:webHidden w:val="0"/>
      <w:sz w:val="24"/>
      <w:szCs w:val="24"/>
      <w:specVanish w:val="0"/>
    </w:rPr>
  </w:style>
  <w:style w:type="character" w:customStyle="1" w:styleId="chars-valuevalue-text-desc">
    <w:name w:val="chars-value__value-text-desc"/>
    <w:basedOn w:val="affff0"/>
    <w:rsid w:val="00C52E29"/>
  </w:style>
  <w:style w:type="character" w:customStyle="1" w:styleId="chars-valuevalue">
    <w:name w:val="chars-value__value"/>
    <w:basedOn w:val="affff0"/>
    <w:rsid w:val="00C52E29"/>
  </w:style>
  <w:style w:type="character" w:customStyle="1" w:styleId="chars-valuevalue-min-val">
    <w:name w:val="chars-value__value-min-val"/>
    <w:basedOn w:val="affff0"/>
    <w:rsid w:val="00C52E29"/>
  </w:style>
  <w:style w:type="character" w:customStyle="1" w:styleId="chars-valuevalue-max-val">
    <w:name w:val="chars-value__value-max-val"/>
    <w:basedOn w:val="affff0"/>
    <w:rsid w:val="00C52E29"/>
  </w:style>
  <w:style w:type="paragraph" w:customStyle="1" w:styleId="1fffff5">
    <w:name w:val="_Титульный 1"/>
    <w:qFormat/>
    <w:rsid w:val="005E6FFF"/>
    <w:pPr>
      <w:tabs>
        <w:tab w:val="left" w:pos="720"/>
      </w:tabs>
      <w:jc w:val="center"/>
    </w:pPr>
    <w:rPr>
      <w:b/>
      <w:kern w:val="32"/>
      <w:sz w:val="28"/>
      <w:szCs w:val="28"/>
    </w:rPr>
  </w:style>
  <w:style w:type="paragraph" w:customStyle="1" w:styleId="Style17">
    <w:name w:val="Style17"/>
    <w:basedOn w:val="affff"/>
    <w:uiPriority w:val="99"/>
    <w:qFormat/>
    <w:rsid w:val="005E6FFF"/>
    <w:pPr>
      <w:widowControl w:val="0"/>
      <w:autoSpaceDE w:val="0"/>
      <w:autoSpaceDN w:val="0"/>
      <w:adjustRightInd w:val="0"/>
    </w:pPr>
    <w:rPr>
      <w:sz w:val="24"/>
      <w:szCs w:val="24"/>
    </w:rPr>
  </w:style>
  <w:style w:type="character" w:customStyle="1" w:styleId="FontStyle37">
    <w:name w:val="Font Style37"/>
    <w:basedOn w:val="affff0"/>
    <w:uiPriority w:val="99"/>
    <w:qFormat/>
    <w:rsid w:val="005E6FFF"/>
    <w:rPr>
      <w:rFonts w:ascii="Times New Roman" w:hAnsi="Times New Roman" w:cs="Times New Roman"/>
      <w:sz w:val="14"/>
      <w:szCs w:val="14"/>
    </w:rPr>
  </w:style>
  <w:style w:type="paragraph" w:customStyle="1" w:styleId="Style12">
    <w:name w:val="Style12"/>
    <w:basedOn w:val="affff"/>
    <w:uiPriority w:val="99"/>
    <w:qFormat/>
    <w:rsid w:val="005E6FFF"/>
    <w:pPr>
      <w:widowControl w:val="0"/>
      <w:autoSpaceDE w:val="0"/>
      <w:autoSpaceDN w:val="0"/>
      <w:adjustRightInd w:val="0"/>
    </w:pPr>
    <w:rPr>
      <w:rFonts w:ascii="Calibri" w:hAnsi="Calibri" w:cs="Calibri"/>
      <w:sz w:val="24"/>
      <w:szCs w:val="24"/>
    </w:rPr>
  </w:style>
  <w:style w:type="table" w:customStyle="1" w:styleId="87">
    <w:name w:val="Сетка таблицы8"/>
    <w:basedOn w:val="affff1"/>
    <w:next w:val="affffff0"/>
    <w:uiPriority w:val="39"/>
    <w:rsid w:val="00D431EC"/>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Title">
    <w:name w:val="ConsPlusTitle"/>
    <w:qFormat/>
    <w:rsid w:val="00576692"/>
    <w:pPr>
      <w:widowControl w:val="0"/>
      <w:autoSpaceDE w:val="0"/>
      <w:autoSpaceDN w:val="0"/>
    </w:pPr>
    <w:rPr>
      <w:rFonts w:ascii="Calibri" w:hAnsi="Calibri" w:cs="Calibri"/>
      <w:b/>
      <w:sz w:val="22"/>
    </w:rPr>
  </w:style>
  <w:style w:type="paragraph" w:customStyle="1" w:styleId="ConsPlusTitlePage">
    <w:name w:val="ConsPlusTitlePage"/>
    <w:qFormat/>
    <w:rsid w:val="00576692"/>
    <w:pPr>
      <w:widowControl w:val="0"/>
      <w:autoSpaceDE w:val="0"/>
      <w:autoSpaceDN w:val="0"/>
    </w:pPr>
    <w:rPr>
      <w:rFonts w:ascii="Tahoma" w:hAnsi="Tahoma" w:cs="Tahoma"/>
    </w:rPr>
  </w:style>
  <w:style w:type="table" w:customStyle="1" w:styleId="141">
    <w:name w:val="Сетка таблицы14"/>
    <w:basedOn w:val="affff1"/>
    <w:next w:val="affffff0"/>
    <w:uiPriority w:val="59"/>
    <w:rsid w:val="00F573B2"/>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10">
    <w:name w:val="Стандартный HTML Знак1"/>
    <w:aliases w:val="Основной шрифт абзаца Знак Знак1"/>
    <w:basedOn w:val="affff0"/>
    <w:uiPriority w:val="99"/>
    <w:rsid w:val="00DF3309"/>
    <w:rPr>
      <w:rFonts w:ascii="Consolas" w:eastAsia="Times New Roman" w:hAnsi="Consolas" w:cs="Consolas"/>
      <w:sz w:val="20"/>
      <w:szCs w:val="20"/>
      <w:lang w:eastAsia="ru-RU"/>
    </w:rPr>
  </w:style>
  <w:style w:type="character" w:customStyle="1" w:styleId="1fffff6">
    <w:name w:val="Текст примечания Знак1"/>
    <w:aliases w:val="Знак Знак1 Знак Знак Знак1 Знак1,Основной текст с отступом 2 Знак Знак11 Знак1,Знак Знак1 Знак11 Знак1,Основной текст с отступом 2 Знак Знак Знак1 Знак1, Знак Знак Знак Знак1,Примечания: текст Знак1"/>
    <w:basedOn w:val="affff0"/>
    <w:uiPriority w:val="99"/>
    <w:qFormat/>
    <w:rsid w:val="00DF3309"/>
    <w:rPr>
      <w:rFonts w:ascii="Times New Roman" w:eastAsia="Times New Roman" w:hAnsi="Times New Roman" w:cs="Times New Roman"/>
      <w:sz w:val="20"/>
      <w:szCs w:val="20"/>
      <w:lang w:eastAsia="ru-RU"/>
    </w:rPr>
  </w:style>
  <w:style w:type="character" w:customStyle="1" w:styleId="1fffff7">
    <w:name w:val="Текст концевой сноски Знак1"/>
    <w:basedOn w:val="affff0"/>
    <w:uiPriority w:val="99"/>
    <w:qFormat/>
    <w:rsid w:val="00DF3309"/>
    <w:rPr>
      <w:rFonts w:ascii="Times New Roman" w:eastAsia="Times New Roman" w:hAnsi="Times New Roman" w:cs="Times New Roman"/>
      <w:sz w:val="20"/>
      <w:szCs w:val="20"/>
      <w:lang w:eastAsia="ru-RU"/>
    </w:rPr>
  </w:style>
  <w:style w:type="character" w:customStyle="1" w:styleId="1fffff8">
    <w:name w:val="Дата Знак1"/>
    <w:basedOn w:val="affff0"/>
    <w:uiPriority w:val="99"/>
    <w:qFormat/>
    <w:rsid w:val="00DF3309"/>
    <w:rPr>
      <w:rFonts w:ascii="Times New Roman" w:eastAsia="Times New Roman" w:hAnsi="Times New Roman" w:cs="Times New Roman"/>
      <w:sz w:val="20"/>
      <w:szCs w:val="20"/>
      <w:lang w:eastAsia="ru-RU"/>
    </w:rPr>
  </w:style>
  <w:style w:type="character" w:customStyle="1" w:styleId="316">
    <w:name w:val="Основной текст с отступом 3 Знак1"/>
    <w:aliases w:val="Оглавление 3 Знак Знак2,Основной текст с отступом 3 Знак1 Знак Знак2,Оглавление 3 Знак Знак Знак Знак2,Основной текст с отступом 3 Знак1 Знак Знак Знак Знак2,Оглавление 3 Знак Знак Знак Знак Знак Знак2"/>
    <w:basedOn w:val="affff0"/>
    <w:uiPriority w:val="99"/>
    <w:qFormat/>
    <w:rsid w:val="00DF3309"/>
    <w:rPr>
      <w:rFonts w:ascii="Times New Roman" w:eastAsia="Times New Roman" w:hAnsi="Times New Roman" w:cs="Times New Roman"/>
      <w:sz w:val="16"/>
      <w:szCs w:val="16"/>
      <w:lang w:eastAsia="ru-RU"/>
    </w:rPr>
  </w:style>
  <w:style w:type="character" w:customStyle="1" w:styleId="1fffff9">
    <w:name w:val="Схема документа Знак1"/>
    <w:basedOn w:val="affff0"/>
    <w:qFormat/>
    <w:rsid w:val="00DF3309"/>
    <w:rPr>
      <w:rFonts w:ascii="Tahoma" w:eastAsia="Times New Roman" w:hAnsi="Tahoma" w:cs="Tahoma"/>
      <w:sz w:val="16"/>
      <w:szCs w:val="16"/>
      <w:lang w:eastAsia="ru-RU"/>
    </w:rPr>
  </w:style>
  <w:style w:type="character" w:customStyle="1" w:styleId="1fffffa">
    <w:name w:val="Текст Знак1"/>
    <w:basedOn w:val="affff0"/>
    <w:uiPriority w:val="99"/>
    <w:qFormat/>
    <w:rsid w:val="00DF3309"/>
    <w:rPr>
      <w:rFonts w:ascii="Consolas" w:eastAsia="Times New Roman" w:hAnsi="Consolas" w:cs="Consolas"/>
      <w:sz w:val="21"/>
      <w:szCs w:val="21"/>
      <w:lang w:eastAsia="ru-RU"/>
    </w:rPr>
  </w:style>
  <w:style w:type="character" w:customStyle="1" w:styleId="1fffffb">
    <w:name w:val="Тема примечания Знак1"/>
    <w:basedOn w:val="1fffff6"/>
    <w:uiPriority w:val="99"/>
    <w:qFormat/>
    <w:rsid w:val="00DF3309"/>
    <w:rPr>
      <w:rFonts w:ascii="Times New Roman" w:eastAsia="Times New Roman" w:hAnsi="Times New Roman" w:cs="Times New Roman"/>
      <w:b/>
      <w:bCs/>
      <w:sz w:val="20"/>
      <w:szCs w:val="20"/>
      <w:lang w:eastAsia="ru-RU"/>
    </w:rPr>
  </w:style>
  <w:style w:type="character" w:customStyle="1" w:styleId="z-10">
    <w:name w:val="z-Начало формы Знак1"/>
    <w:basedOn w:val="affff0"/>
    <w:rsid w:val="00DF3309"/>
    <w:rPr>
      <w:rFonts w:ascii="Arial" w:eastAsia="Times New Roman" w:hAnsi="Arial" w:cs="Arial"/>
      <w:vanish/>
      <w:sz w:val="16"/>
      <w:szCs w:val="16"/>
      <w:lang w:eastAsia="ru-RU"/>
    </w:rPr>
  </w:style>
  <w:style w:type="character" w:customStyle="1" w:styleId="z-11">
    <w:name w:val="z-Конец формы Знак1"/>
    <w:basedOn w:val="affff0"/>
    <w:rsid w:val="00DF3309"/>
    <w:rPr>
      <w:rFonts w:ascii="Arial" w:eastAsia="Times New Roman" w:hAnsi="Arial" w:cs="Arial"/>
      <w:vanish/>
      <w:sz w:val="16"/>
      <w:szCs w:val="16"/>
      <w:lang w:eastAsia="ru-RU"/>
    </w:rPr>
  </w:style>
  <w:style w:type="character" w:customStyle="1" w:styleId="97">
    <w:name w:val="Основной текст + 9"/>
    <w:aliases w:val="5 pt,Не полужирный,Интервал 0 pt,Body text + Times New Roman,10,Italic,Подпись к таблице + 12,Основной текст + 10,Основной текст + 8,Основной текст (6) + Consolas,Не курсив,Основной текст (3) + 9 pt"/>
    <w:qFormat/>
    <w:rsid w:val="00DF3309"/>
    <w:rPr>
      <w:rFonts w:ascii="Times New Roman" w:hAnsi="Times New Roman" w:cs="Times New Roman" w:hint="default"/>
      <w:color w:val="000000"/>
      <w:spacing w:val="0"/>
      <w:w w:val="100"/>
      <w:position w:val="0"/>
      <w:sz w:val="21"/>
      <w:szCs w:val="21"/>
      <w:shd w:val="clear" w:color="auto" w:fill="FFFFFF"/>
      <w:lang w:val="ru-RU" w:eastAsia="ru-RU" w:bidi="ru-RU"/>
    </w:rPr>
  </w:style>
  <w:style w:type="character" w:customStyle="1" w:styleId="okpdspan">
    <w:name w:val="okpd_span"/>
    <w:basedOn w:val="affff0"/>
    <w:qFormat/>
    <w:rsid w:val="00DF3309"/>
  </w:style>
  <w:style w:type="character" w:customStyle="1" w:styleId="s12">
    <w:name w:val="s12"/>
    <w:rsid w:val="00DF3309"/>
  </w:style>
  <w:style w:type="paragraph" w:customStyle="1" w:styleId="p28">
    <w:name w:val="p28"/>
    <w:basedOn w:val="affff"/>
    <w:qFormat/>
    <w:rsid w:val="00DF3309"/>
    <w:pPr>
      <w:suppressAutoHyphens/>
      <w:spacing w:before="28" w:after="100" w:line="100" w:lineRule="atLeast"/>
    </w:pPr>
    <w:rPr>
      <w:sz w:val="24"/>
      <w:szCs w:val="24"/>
      <w:lang w:eastAsia="ar-SA"/>
    </w:rPr>
  </w:style>
  <w:style w:type="paragraph" w:customStyle="1" w:styleId="TableText">
    <w:name w:val="Table Text"/>
    <w:basedOn w:val="affff"/>
    <w:qFormat/>
    <w:rsid w:val="00DF3309"/>
    <w:pPr>
      <w:keepLines/>
    </w:pPr>
    <w:rPr>
      <w:sz w:val="16"/>
      <w:szCs w:val="16"/>
    </w:rPr>
  </w:style>
  <w:style w:type="paragraph" w:customStyle="1" w:styleId="TableHeading">
    <w:name w:val="Table Heading"/>
    <w:basedOn w:val="TableText"/>
    <w:qFormat/>
    <w:rsid w:val="00DF3309"/>
    <w:pPr>
      <w:spacing w:before="120" w:after="120"/>
    </w:pPr>
    <w:rPr>
      <w:b/>
      <w:bCs/>
    </w:rPr>
  </w:style>
  <w:style w:type="paragraph" w:customStyle="1" w:styleId="ConsPlusDocList">
    <w:name w:val="ConsPlusDocList"/>
    <w:qFormat/>
    <w:rsid w:val="00DF3309"/>
    <w:pPr>
      <w:widowControl w:val="0"/>
      <w:autoSpaceDE w:val="0"/>
      <w:autoSpaceDN w:val="0"/>
    </w:pPr>
    <w:rPr>
      <w:rFonts w:ascii="Courier New" w:hAnsi="Courier New" w:cs="Courier New"/>
    </w:rPr>
  </w:style>
  <w:style w:type="paragraph" w:customStyle="1" w:styleId="ConsPlusJurTerm">
    <w:name w:val="ConsPlusJurTerm"/>
    <w:qFormat/>
    <w:rsid w:val="00DF3309"/>
    <w:pPr>
      <w:widowControl w:val="0"/>
      <w:autoSpaceDE w:val="0"/>
      <w:autoSpaceDN w:val="0"/>
    </w:pPr>
    <w:rPr>
      <w:rFonts w:ascii="Tahoma" w:hAnsi="Tahoma" w:cs="Tahoma"/>
    </w:rPr>
  </w:style>
  <w:style w:type="paragraph" w:customStyle="1" w:styleId="ConsPlusTextList">
    <w:name w:val="ConsPlusTextList"/>
    <w:qFormat/>
    <w:rsid w:val="00DF3309"/>
    <w:pPr>
      <w:widowControl w:val="0"/>
      <w:autoSpaceDE w:val="0"/>
      <w:autoSpaceDN w:val="0"/>
    </w:pPr>
    <w:rPr>
      <w:rFonts w:ascii="Arial" w:hAnsi="Arial" w:cs="Arial"/>
    </w:rPr>
  </w:style>
  <w:style w:type="paragraph" w:customStyle="1" w:styleId="xl188">
    <w:name w:val="xl188"/>
    <w:basedOn w:val="affff"/>
    <w:qFormat/>
    <w:rsid w:val="00DF3309"/>
    <w:pPr>
      <w:pBdr>
        <w:top w:val="single" w:sz="4" w:space="0" w:color="000000"/>
        <w:right w:val="single" w:sz="4" w:space="0" w:color="000000"/>
      </w:pBdr>
      <w:spacing w:before="100" w:beforeAutospacing="1" w:after="100" w:afterAutospacing="1"/>
      <w:jc w:val="center"/>
    </w:pPr>
    <w:rPr>
      <w:b/>
      <w:bCs/>
      <w:sz w:val="24"/>
      <w:szCs w:val="24"/>
    </w:rPr>
  </w:style>
  <w:style w:type="paragraph" w:customStyle="1" w:styleId="xl189">
    <w:name w:val="xl189"/>
    <w:basedOn w:val="affff"/>
    <w:qFormat/>
    <w:rsid w:val="00DF3309"/>
    <w:pPr>
      <w:spacing w:before="100" w:beforeAutospacing="1" w:after="100" w:afterAutospacing="1"/>
      <w:jc w:val="center"/>
      <w:textAlignment w:val="center"/>
    </w:pPr>
    <w:rPr>
      <w:b/>
      <w:bCs/>
      <w:sz w:val="24"/>
      <w:szCs w:val="24"/>
    </w:rPr>
  </w:style>
  <w:style w:type="paragraph" w:customStyle="1" w:styleId="xl190">
    <w:name w:val="xl190"/>
    <w:basedOn w:val="affff"/>
    <w:qFormat/>
    <w:rsid w:val="00DF3309"/>
    <w:pPr>
      <w:pBdr>
        <w:left w:val="single" w:sz="4" w:space="0" w:color="000000"/>
        <w:bottom w:val="single" w:sz="4" w:space="0" w:color="000000"/>
        <w:right w:val="single" w:sz="4" w:space="0" w:color="000000"/>
      </w:pBdr>
      <w:shd w:val="clear" w:color="FFFFCC" w:fill="FFFFFF"/>
      <w:spacing w:before="100" w:beforeAutospacing="1" w:after="100" w:afterAutospacing="1"/>
      <w:textAlignment w:val="center"/>
    </w:pPr>
    <w:rPr>
      <w:b/>
      <w:bCs/>
      <w:sz w:val="24"/>
      <w:szCs w:val="24"/>
    </w:rPr>
  </w:style>
  <w:style w:type="paragraph" w:customStyle="1" w:styleId="xl191">
    <w:name w:val="xl191"/>
    <w:basedOn w:val="affff"/>
    <w:qFormat/>
    <w:rsid w:val="00DF3309"/>
    <w:pPr>
      <w:pBdr>
        <w:bottom w:val="single" w:sz="4" w:space="0" w:color="000000"/>
        <w:right w:val="single" w:sz="4" w:space="0" w:color="000000"/>
      </w:pBdr>
      <w:shd w:val="clear" w:color="FFFFCC" w:fill="FFFFFF"/>
      <w:spacing w:before="100" w:beforeAutospacing="1" w:after="100" w:afterAutospacing="1"/>
      <w:textAlignment w:val="center"/>
    </w:pPr>
    <w:rPr>
      <w:b/>
      <w:bCs/>
      <w:sz w:val="24"/>
      <w:szCs w:val="24"/>
    </w:rPr>
  </w:style>
  <w:style w:type="paragraph" w:customStyle="1" w:styleId="xl192">
    <w:name w:val="xl192"/>
    <w:basedOn w:val="affff"/>
    <w:qFormat/>
    <w:rsid w:val="00DF330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4"/>
      <w:szCs w:val="24"/>
    </w:rPr>
  </w:style>
  <w:style w:type="paragraph" w:customStyle="1" w:styleId="xl193">
    <w:name w:val="xl193"/>
    <w:basedOn w:val="affff"/>
    <w:qFormat/>
    <w:rsid w:val="00DF3309"/>
    <w:pPr>
      <w:pBdr>
        <w:top w:val="single" w:sz="4" w:space="0" w:color="auto"/>
        <w:lef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4">
    <w:name w:val="xl194"/>
    <w:basedOn w:val="affff"/>
    <w:qFormat/>
    <w:rsid w:val="00DF3309"/>
    <w:pPr>
      <w:pBdr>
        <w:top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5">
    <w:name w:val="xl195"/>
    <w:basedOn w:val="affff"/>
    <w:qFormat/>
    <w:rsid w:val="00DF3309"/>
    <w:pPr>
      <w:pBdr>
        <w:top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6">
    <w:name w:val="xl196"/>
    <w:basedOn w:val="affff"/>
    <w:qFormat/>
    <w:rsid w:val="00DF3309"/>
    <w:pPr>
      <w:pBdr>
        <w:lef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7">
    <w:name w:val="xl197"/>
    <w:basedOn w:val="affff"/>
    <w:qFormat/>
    <w:rsid w:val="00DF3309"/>
    <w:pPr>
      <w:shd w:val="clear" w:color="000000" w:fill="FFFFFF"/>
      <w:spacing w:before="100" w:beforeAutospacing="1" w:after="100" w:afterAutospacing="1"/>
      <w:jc w:val="center"/>
      <w:textAlignment w:val="center"/>
    </w:pPr>
    <w:rPr>
      <w:b/>
      <w:bCs/>
      <w:sz w:val="24"/>
      <w:szCs w:val="24"/>
    </w:rPr>
  </w:style>
  <w:style w:type="paragraph" w:customStyle="1" w:styleId="xl198">
    <w:name w:val="xl198"/>
    <w:basedOn w:val="affff"/>
    <w:qFormat/>
    <w:rsid w:val="00DF3309"/>
    <w:pPr>
      <w:pBdr>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99">
    <w:name w:val="xl199"/>
    <w:basedOn w:val="affff"/>
    <w:qFormat/>
    <w:rsid w:val="00DF3309"/>
    <w:pPr>
      <w:pBdr>
        <w:left w:val="single" w:sz="4" w:space="0" w:color="auto"/>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0">
    <w:name w:val="xl200"/>
    <w:basedOn w:val="affff"/>
    <w:qFormat/>
    <w:rsid w:val="00DF3309"/>
    <w:pPr>
      <w:pBdr>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1">
    <w:name w:val="xl201"/>
    <w:basedOn w:val="affff"/>
    <w:qFormat/>
    <w:rsid w:val="00DF3309"/>
    <w:pPr>
      <w:pBdr>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202">
    <w:name w:val="xl202"/>
    <w:basedOn w:val="affff"/>
    <w:qFormat/>
    <w:rsid w:val="00DF3309"/>
    <w:pPr>
      <w:spacing w:before="100" w:beforeAutospacing="1" w:after="100" w:afterAutospacing="1"/>
      <w:jc w:val="center"/>
      <w:textAlignment w:val="top"/>
    </w:pPr>
    <w:rPr>
      <w:b/>
      <w:bCs/>
      <w:sz w:val="24"/>
      <w:szCs w:val="24"/>
    </w:rPr>
  </w:style>
  <w:style w:type="paragraph" w:customStyle="1" w:styleId="xl203">
    <w:name w:val="xl203"/>
    <w:basedOn w:val="affff"/>
    <w:qFormat/>
    <w:rsid w:val="00DF3309"/>
    <w:pPr>
      <w:pBdr>
        <w:top w:val="single" w:sz="4" w:space="0" w:color="000000"/>
        <w:left w:val="single" w:sz="4" w:space="0" w:color="000000"/>
        <w:bottom w:val="single" w:sz="4" w:space="0" w:color="000000"/>
      </w:pBdr>
      <w:spacing w:before="100" w:beforeAutospacing="1" w:after="100" w:afterAutospacing="1"/>
      <w:jc w:val="center"/>
      <w:textAlignment w:val="center"/>
    </w:pPr>
    <w:rPr>
      <w:b/>
      <w:bCs/>
      <w:sz w:val="24"/>
      <w:szCs w:val="24"/>
    </w:rPr>
  </w:style>
  <w:style w:type="paragraph" w:customStyle="1" w:styleId="xl204">
    <w:name w:val="xl204"/>
    <w:basedOn w:val="affff"/>
    <w:qFormat/>
    <w:rsid w:val="00DF330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4"/>
      <w:szCs w:val="24"/>
    </w:rPr>
  </w:style>
  <w:style w:type="character" w:customStyle="1" w:styleId="ConsNormal0">
    <w:name w:val="ConsNormal Знак"/>
    <w:link w:val="ConsNormal"/>
    <w:qFormat/>
    <w:rsid w:val="00DF3309"/>
    <w:rPr>
      <w:rFonts w:ascii="Arial" w:hAnsi="Arial" w:cs="Arial"/>
    </w:rPr>
  </w:style>
  <w:style w:type="paragraph" w:customStyle="1" w:styleId="s10">
    <w:name w:val="s_1"/>
    <w:basedOn w:val="affff"/>
    <w:qFormat/>
    <w:rsid w:val="00DF3309"/>
    <w:pPr>
      <w:spacing w:before="100" w:beforeAutospacing="1" w:after="100" w:afterAutospacing="1"/>
    </w:pPr>
    <w:rPr>
      <w:sz w:val="24"/>
      <w:szCs w:val="24"/>
    </w:rPr>
  </w:style>
  <w:style w:type="paragraph" w:customStyle="1" w:styleId="affffffffff8">
    <w:name w:val="Текст таблицы (лев.)"/>
    <w:basedOn w:val="affff"/>
    <w:qFormat/>
    <w:rsid w:val="00DF3309"/>
    <w:pPr>
      <w:keepNext/>
      <w:snapToGrid w:val="0"/>
      <w:spacing w:before="20" w:line="360" w:lineRule="auto"/>
      <w:ind w:firstLine="567"/>
    </w:pPr>
    <w:rPr>
      <w:sz w:val="18"/>
      <w:lang w:eastAsia="en-US"/>
    </w:rPr>
  </w:style>
  <w:style w:type="paragraph" w:customStyle="1" w:styleId="Style5">
    <w:name w:val="Style5"/>
    <w:basedOn w:val="affff"/>
    <w:uiPriority w:val="99"/>
    <w:qFormat/>
    <w:rsid w:val="00DF3309"/>
    <w:pPr>
      <w:widowControl w:val="0"/>
      <w:autoSpaceDE w:val="0"/>
      <w:autoSpaceDN w:val="0"/>
      <w:adjustRightInd w:val="0"/>
      <w:spacing w:line="319" w:lineRule="exact"/>
      <w:ind w:firstLine="528"/>
      <w:jc w:val="both"/>
    </w:pPr>
    <w:rPr>
      <w:sz w:val="24"/>
      <w:szCs w:val="24"/>
    </w:rPr>
  </w:style>
  <w:style w:type="character" w:customStyle="1" w:styleId="WW8Num3z0">
    <w:name w:val="WW8Num3z0"/>
    <w:qFormat/>
    <w:rsid w:val="00DF3309"/>
    <w:rPr>
      <w:rFonts w:ascii="Wingdings" w:hAnsi="Wingdings" w:cs="Wingdings" w:hint="default"/>
      <w:sz w:val="28"/>
      <w:szCs w:val="20"/>
      <w:lang w:eastAsia="ru-RU"/>
    </w:rPr>
  </w:style>
  <w:style w:type="character" w:customStyle="1" w:styleId="WW8Num4z0">
    <w:name w:val="WW8Num4z0"/>
    <w:qFormat/>
    <w:rsid w:val="00DF3309"/>
    <w:rPr>
      <w:rFonts w:ascii="Wingdings" w:hAnsi="Wingdings" w:cs="Wingdings" w:hint="default"/>
    </w:rPr>
  </w:style>
  <w:style w:type="character" w:customStyle="1" w:styleId="WW8Num4z1">
    <w:name w:val="WW8Num4z1"/>
    <w:qFormat/>
    <w:rsid w:val="00DF3309"/>
    <w:rPr>
      <w:rFonts w:ascii="Courier New" w:hAnsi="Courier New" w:cs="Courier New" w:hint="default"/>
    </w:rPr>
  </w:style>
  <w:style w:type="character" w:customStyle="1" w:styleId="WW8Num4z3">
    <w:name w:val="WW8Num4z3"/>
    <w:qFormat/>
    <w:rsid w:val="00DF3309"/>
    <w:rPr>
      <w:rFonts w:ascii="Symbol" w:hAnsi="Symbol" w:cs="Symbol" w:hint="default"/>
    </w:rPr>
  </w:style>
  <w:style w:type="character" w:customStyle="1" w:styleId="WW8Num5z0">
    <w:name w:val="WW8Num5z0"/>
    <w:qFormat/>
    <w:rsid w:val="00DF3309"/>
    <w:rPr>
      <w:rFonts w:hint="default"/>
      <w:lang w:val="sl-SI"/>
    </w:rPr>
  </w:style>
  <w:style w:type="character" w:customStyle="1" w:styleId="WW8Num6z0">
    <w:name w:val="WW8Num6z0"/>
    <w:qFormat/>
    <w:rsid w:val="00DF3309"/>
    <w:rPr>
      <w:rFonts w:ascii="Symbol" w:hAnsi="Symbol" w:cs="Symbol" w:hint="default"/>
      <w:color w:val="000000"/>
      <w:spacing w:val="-3"/>
    </w:rPr>
  </w:style>
  <w:style w:type="character" w:customStyle="1" w:styleId="WW8Num7z0">
    <w:name w:val="WW8Num7z0"/>
    <w:qFormat/>
    <w:rsid w:val="00DF3309"/>
    <w:rPr>
      <w:rFonts w:hint="default"/>
    </w:rPr>
  </w:style>
  <w:style w:type="character" w:customStyle="1" w:styleId="WW8Num8z0">
    <w:name w:val="WW8Num8z0"/>
    <w:qFormat/>
    <w:rsid w:val="00DF3309"/>
    <w:rPr>
      <w:rFonts w:ascii="Symbol" w:hAnsi="Symbol" w:cs="Symbol" w:hint="default"/>
    </w:rPr>
  </w:style>
  <w:style w:type="character" w:customStyle="1" w:styleId="WW8Num9z0">
    <w:name w:val="WW8Num9z0"/>
    <w:qFormat/>
    <w:rsid w:val="00DF3309"/>
    <w:rPr>
      <w:rFonts w:ascii="Symbol" w:hAnsi="Symbol" w:cs="Symbol" w:hint="default"/>
      <w:color w:val="000000"/>
      <w:lang w:eastAsia="ru-RU"/>
    </w:rPr>
  </w:style>
  <w:style w:type="character" w:customStyle="1" w:styleId="WW8Num10z0">
    <w:name w:val="WW8Num10z0"/>
    <w:qFormat/>
    <w:rsid w:val="00DF3309"/>
    <w:rPr>
      <w:rFonts w:ascii="Tahoma" w:hAnsi="Tahoma" w:cs="Tahoma" w:hint="default"/>
    </w:rPr>
  </w:style>
  <w:style w:type="character" w:customStyle="1" w:styleId="WW8Num11z0">
    <w:name w:val="WW8Num11z0"/>
    <w:qFormat/>
    <w:rsid w:val="00DF3309"/>
    <w:rPr>
      <w:rFonts w:hint="default"/>
    </w:rPr>
  </w:style>
  <w:style w:type="character" w:customStyle="1" w:styleId="WW8Num12z0">
    <w:name w:val="WW8Num12z0"/>
    <w:qFormat/>
    <w:rsid w:val="00DF3309"/>
    <w:rPr>
      <w:rFonts w:ascii="Times New Roman" w:hAnsi="Times New Roman" w:cs="Times New Roman" w:hint="default"/>
    </w:rPr>
  </w:style>
  <w:style w:type="character" w:customStyle="1" w:styleId="WW8Num13z0">
    <w:name w:val="WW8Num13z0"/>
    <w:qFormat/>
    <w:rsid w:val="00DF3309"/>
    <w:rPr>
      <w:rFonts w:hint="default"/>
    </w:rPr>
  </w:style>
  <w:style w:type="character" w:customStyle="1" w:styleId="WW8Num3z1">
    <w:name w:val="WW8Num3z1"/>
    <w:rsid w:val="00DF3309"/>
  </w:style>
  <w:style w:type="character" w:customStyle="1" w:styleId="WW8Num3z2">
    <w:name w:val="WW8Num3z2"/>
    <w:qFormat/>
    <w:rsid w:val="00DF3309"/>
  </w:style>
  <w:style w:type="character" w:customStyle="1" w:styleId="WW8Num3z3">
    <w:name w:val="WW8Num3z3"/>
    <w:qFormat/>
    <w:rsid w:val="00DF3309"/>
  </w:style>
  <w:style w:type="character" w:customStyle="1" w:styleId="WW8Num3z4">
    <w:name w:val="WW8Num3z4"/>
    <w:qFormat/>
    <w:rsid w:val="00DF3309"/>
  </w:style>
  <w:style w:type="character" w:customStyle="1" w:styleId="WW8Num3z5">
    <w:name w:val="WW8Num3z5"/>
    <w:rsid w:val="00DF3309"/>
  </w:style>
  <w:style w:type="character" w:customStyle="1" w:styleId="WW8Num3z6">
    <w:name w:val="WW8Num3z6"/>
    <w:rsid w:val="00DF3309"/>
  </w:style>
  <w:style w:type="character" w:customStyle="1" w:styleId="WW8Num3z7">
    <w:name w:val="WW8Num3z7"/>
    <w:rsid w:val="00DF3309"/>
  </w:style>
  <w:style w:type="character" w:customStyle="1" w:styleId="WW8Num3z8">
    <w:name w:val="WW8Num3z8"/>
    <w:rsid w:val="00DF3309"/>
  </w:style>
  <w:style w:type="character" w:customStyle="1" w:styleId="WW8Num4z2">
    <w:name w:val="WW8Num4z2"/>
    <w:qFormat/>
    <w:rsid w:val="00DF3309"/>
    <w:rPr>
      <w:rFonts w:ascii="Wingdings" w:hAnsi="Wingdings" w:cs="Wingdings" w:hint="default"/>
    </w:rPr>
  </w:style>
  <w:style w:type="character" w:customStyle="1" w:styleId="WW8Num5z1">
    <w:name w:val="WW8Num5z1"/>
    <w:qFormat/>
    <w:rsid w:val="00DF3309"/>
  </w:style>
  <w:style w:type="character" w:customStyle="1" w:styleId="WW8Num5z2">
    <w:name w:val="WW8Num5z2"/>
    <w:qFormat/>
    <w:rsid w:val="00DF3309"/>
  </w:style>
  <w:style w:type="character" w:customStyle="1" w:styleId="WW8Num5z3">
    <w:name w:val="WW8Num5z3"/>
    <w:qFormat/>
    <w:rsid w:val="00DF3309"/>
  </w:style>
  <w:style w:type="character" w:customStyle="1" w:styleId="WW8Num5z4">
    <w:name w:val="WW8Num5z4"/>
    <w:qFormat/>
    <w:rsid w:val="00DF3309"/>
  </w:style>
  <w:style w:type="character" w:customStyle="1" w:styleId="WW8Num5z5">
    <w:name w:val="WW8Num5z5"/>
    <w:qFormat/>
    <w:rsid w:val="00DF3309"/>
  </w:style>
  <w:style w:type="character" w:customStyle="1" w:styleId="WW8Num5z6">
    <w:name w:val="WW8Num5z6"/>
    <w:rsid w:val="00DF3309"/>
  </w:style>
  <w:style w:type="character" w:customStyle="1" w:styleId="WW8Num5z7">
    <w:name w:val="WW8Num5z7"/>
    <w:rsid w:val="00DF3309"/>
  </w:style>
  <w:style w:type="character" w:customStyle="1" w:styleId="WW8Num5z8">
    <w:name w:val="WW8Num5z8"/>
    <w:rsid w:val="00DF3309"/>
  </w:style>
  <w:style w:type="character" w:customStyle="1" w:styleId="WW8Num6z1">
    <w:name w:val="WW8Num6z1"/>
    <w:qFormat/>
    <w:rsid w:val="00DF3309"/>
  </w:style>
  <w:style w:type="character" w:customStyle="1" w:styleId="WW8Num6z2">
    <w:name w:val="WW8Num6z2"/>
    <w:qFormat/>
    <w:rsid w:val="00DF3309"/>
  </w:style>
  <w:style w:type="character" w:customStyle="1" w:styleId="WW8Num6z3">
    <w:name w:val="WW8Num6z3"/>
    <w:qFormat/>
    <w:rsid w:val="00DF3309"/>
  </w:style>
  <w:style w:type="character" w:customStyle="1" w:styleId="WW8Num6z4">
    <w:name w:val="WW8Num6z4"/>
    <w:qFormat/>
    <w:rsid w:val="00DF3309"/>
  </w:style>
  <w:style w:type="character" w:customStyle="1" w:styleId="WW8Num6z5">
    <w:name w:val="WW8Num6z5"/>
    <w:rsid w:val="00DF3309"/>
  </w:style>
  <w:style w:type="character" w:customStyle="1" w:styleId="WW8Num6z6">
    <w:name w:val="WW8Num6z6"/>
    <w:rsid w:val="00DF3309"/>
  </w:style>
  <w:style w:type="character" w:customStyle="1" w:styleId="WW8Num6z7">
    <w:name w:val="WW8Num6z7"/>
    <w:rsid w:val="00DF3309"/>
  </w:style>
  <w:style w:type="character" w:customStyle="1" w:styleId="WW8Num6z8">
    <w:name w:val="WW8Num6z8"/>
    <w:rsid w:val="00DF3309"/>
  </w:style>
  <w:style w:type="character" w:customStyle="1" w:styleId="WW8Num7z1">
    <w:name w:val="WW8Num7z1"/>
    <w:qFormat/>
    <w:rsid w:val="00DF3309"/>
    <w:rPr>
      <w:rFonts w:ascii="Courier New" w:hAnsi="Courier New" w:cs="Courier New" w:hint="default"/>
    </w:rPr>
  </w:style>
  <w:style w:type="character" w:customStyle="1" w:styleId="WW8Num7z3">
    <w:name w:val="WW8Num7z3"/>
    <w:qFormat/>
    <w:rsid w:val="00DF3309"/>
    <w:rPr>
      <w:rFonts w:ascii="Symbol" w:hAnsi="Symbol" w:cs="Symbol" w:hint="default"/>
    </w:rPr>
  </w:style>
  <w:style w:type="character" w:customStyle="1" w:styleId="WW8Num8z1">
    <w:name w:val="WW8Num8z1"/>
    <w:qFormat/>
    <w:rsid w:val="00DF3309"/>
  </w:style>
  <w:style w:type="character" w:customStyle="1" w:styleId="WW8Num8z2">
    <w:name w:val="WW8Num8z2"/>
    <w:qFormat/>
    <w:rsid w:val="00DF3309"/>
  </w:style>
  <w:style w:type="character" w:customStyle="1" w:styleId="WW8Num8z3">
    <w:name w:val="WW8Num8z3"/>
    <w:qFormat/>
    <w:rsid w:val="00DF3309"/>
  </w:style>
  <w:style w:type="character" w:customStyle="1" w:styleId="WW8Num8z4">
    <w:name w:val="WW8Num8z4"/>
    <w:rsid w:val="00DF3309"/>
  </w:style>
  <w:style w:type="character" w:customStyle="1" w:styleId="WW8Num8z5">
    <w:name w:val="WW8Num8z5"/>
    <w:rsid w:val="00DF3309"/>
  </w:style>
  <w:style w:type="character" w:customStyle="1" w:styleId="WW8Num8z6">
    <w:name w:val="WW8Num8z6"/>
    <w:rsid w:val="00DF3309"/>
  </w:style>
  <w:style w:type="character" w:customStyle="1" w:styleId="WW8Num8z7">
    <w:name w:val="WW8Num8z7"/>
    <w:rsid w:val="00DF3309"/>
  </w:style>
  <w:style w:type="character" w:customStyle="1" w:styleId="WW8Num8z8">
    <w:name w:val="WW8Num8z8"/>
    <w:rsid w:val="00DF3309"/>
  </w:style>
  <w:style w:type="character" w:customStyle="1" w:styleId="WW8Num9z1">
    <w:name w:val="WW8Num9z1"/>
    <w:qFormat/>
    <w:rsid w:val="00DF3309"/>
    <w:rPr>
      <w:rFonts w:ascii="Courier New" w:hAnsi="Courier New" w:cs="Courier New" w:hint="default"/>
    </w:rPr>
  </w:style>
  <w:style w:type="character" w:customStyle="1" w:styleId="WW8Num9z3">
    <w:name w:val="WW8Num9z3"/>
    <w:rsid w:val="00DF3309"/>
    <w:rPr>
      <w:rFonts w:ascii="Symbol" w:hAnsi="Symbol" w:cs="Symbol" w:hint="default"/>
    </w:rPr>
  </w:style>
  <w:style w:type="character" w:customStyle="1" w:styleId="WW8Num10z1">
    <w:name w:val="WW8Num10z1"/>
    <w:rsid w:val="00DF3309"/>
    <w:rPr>
      <w:rFonts w:ascii="Courier New" w:hAnsi="Courier New" w:cs="Courier New" w:hint="default"/>
    </w:rPr>
  </w:style>
  <w:style w:type="character" w:customStyle="1" w:styleId="WW8Num10z2">
    <w:name w:val="WW8Num10z2"/>
    <w:qFormat/>
    <w:rsid w:val="00DF3309"/>
    <w:rPr>
      <w:rFonts w:ascii="Wingdings" w:hAnsi="Wingdings" w:cs="Wingdings" w:hint="default"/>
    </w:rPr>
  </w:style>
  <w:style w:type="character" w:customStyle="1" w:styleId="WW8Num12z1">
    <w:name w:val="WW8Num12z1"/>
    <w:rsid w:val="00DF3309"/>
  </w:style>
  <w:style w:type="character" w:customStyle="1" w:styleId="WW8Num12z2">
    <w:name w:val="WW8Num12z2"/>
    <w:rsid w:val="00DF3309"/>
  </w:style>
  <w:style w:type="character" w:customStyle="1" w:styleId="WW8Num12z3">
    <w:name w:val="WW8Num12z3"/>
    <w:rsid w:val="00DF3309"/>
  </w:style>
  <w:style w:type="character" w:customStyle="1" w:styleId="WW8Num12z4">
    <w:name w:val="WW8Num12z4"/>
    <w:rsid w:val="00DF3309"/>
  </w:style>
  <w:style w:type="character" w:customStyle="1" w:styleId="WW8Num12z5">
    <w:name w:val="WW8Num12z5"/>
    <w:rsid w:val="00DF3309"/>
  </w:style>
  <w:style w:type="character" w:customStyle="1" w:styleId="WW8Num12z6">
    <w:name w:val="WW8Num12z6"/>
    <w:rsid w:val="00DF3309"/>
  </w:style>
  <w:style w:type="character" w:customStyle="1" w:styleId="WW8Num12z7">
    <w:name w:val="WW8Num12z7"/>
    <w:rsid w:val="00DF3309"/>
  </w:style>
  <w:style w:type="character" w:customStyle="1" w:styleId="WW8Num12z8">
    <w:name w:val="WW8Num12z8"/>
    <w:rsid w:val="00DF3309"/>
  </w:style>
  <w:style w:type="character" w:customStyle="1" w:styleId="WW8Num13z1">
    <w:name w:val="WW8Num13z1"/>
    <w:rsid w:val="00DF3309"/>
    <w:rPr>
      <w:rFonts w:ascii="Courier New" w:hAnsi="Courier New" w:cs="Courier New" w:hint="default"/>
    </w:rPr>
  </w:style>
  <w:style w:type="character" w:customStyle="1" w:styleId="WW8Num13z2">
    <w:name w:val="WW8Num13z2"/>
    <w:qFormat/>
    <w:rsid w:val="00DF3309"/>
    <w:rPr>
      <w:rFonts w:ascii="Wingdings" w:hAnsi="Wingdings" w:cs="Wingdings" w:hint="default"/>
    </w:rPr>
  </w:style>
  <w:style w:type="character" w:customStyle="1" w:styleId="WW8Num14z0">
    <w:name w:val="WW8Num14z0"/>
    <w:qFormat/>
    <w:rsid w:val="00DF3309"/>
    <w:rPr>
      <w:rFonts w:hint="default"/>
    </w:rPr>
  </w:style>
  <w:style w:type="character" w:customStyle="1" w:styleId="WW8Num15z0">
    <w:name w:val="WW8Num15z0"/>
    <w:qFormat/>
    <w:rsid w:val="00DF3309"/>
    <w:rPr>
      <w:rFonts w:ascii="Symbol" w:hAnsi="Symbol" w:cs="Symbol" w:hint="default"/>
    </w:rPr>
  </w:style>
  <w:style w:type="character" w:customStyle="1" w:styleId="WW8Num15z1">
    <w:name w:val="WW8Num15z1"/>
    <w:qFormat/>
    <w:rsid w:val="00DF3309"/>
    <w:rPr>
      <w:rFonts w:hint="default"/>
    </w:rPr>
  </w:style>
  <w:style w:type="character" w:customStyle="1" w:styleId="WW8Num15z2">
    <w:name w:val="WW8Num15z2"/>
    <w:qFormat/>
    <w:rsid w:val="00DF3309"/>
    <w:rPr>
      <w:rFonts w:ascii="Wingdings" w:hAnsi="Wingdings" w:cs="Wingdings" w:hint="default"/>
    </w:rPr>
  </w:style>
  <w:style w:type="character" w:customStyle="1" w:styleId="WW8Num15z4">
    <w:name w:val="WW8Num15z4"/>
    <w:rsid w:val="00DF3309"/>
    <w:rPr>
      <w:rFonts w:ascii="Courier New" w:hAnsi="Courier New" w:cs="Courier New" w:hint="default"/>
    </w:rPr>
  </w:style>
  <w:style w:type="character" w:customStyle="1" w:styleId="WW8Num16z0">
    <w:name w:val="WW8Num16z0"/>
    <w:qFormat/>
    <w:rsid w:val="00DF3309"/>
    <w:rPr>
      <w:rFonts w:ascii="Symbol" w:hAnsi="Symbol" w:cs="Symbol" w:hint="default"/>
      <w:color w:val="000000"/>
    </w:rPr>
  </w:style>
  <w:style w:type="character" w:customStyle="1" w:styleId="WW8Num16z1">
    <w:name w:val="WW8Num16z1"/>
    <w:qFormat/>
    <w:rsid w:val="00DF3309"/>
    <w:rPr>
      <w:rFonts w:ascii="Courier New" w:hAnsi="Courier New" w:cs="Courier New" w:hint="default"/>
    </w:rPr>
  </w:style>
  <w:style w:type="character" w:customStyle="1" w:styleId="WW8Num16z2">
    <w:name w:val="WW8Num16z2"/>
    <w:qFormat/>
    <w:rsid w:val="00DF3309"/>
    <w:rPr>
      <w:rFonts w:ascii="Wingdings" w:hAnsi="Wingdings" w:cs="Wingdings" w:hint="default"/>
    </w:rPr>
  </w:style>
  <w:style w:type="character" w:customStyle="1" w:styleId="WW8Num17z0">
    <w:name w:val="WW8Num17z0"/>
    <w:qFormat/>
    <w:rsid w:val="00DF3309"/>
    <w:rPr>
      <w:rFonts w:ascii="Symbol" w:hAnsi="Symbol" w:cs="Symbol" w:hint="default"/>
    </w:rPr>
  </w:style>
  <w:style w:type="character" w:customStyle="1" w:styleId="WW8Num17z1">
    <w:name w:val="WW8Num17z1"/>
    <w:rsid w:val="00DF3309"/>
    <w:rPr>
      <w:rFonts w:ascii="Courier New" w:hAnsi="Courier New" w:cs="Courier New" w:hint="default"/>
    </w:rPr>
  </w:style>
  <w:style w:type="character" w:customStyle="1" w:styleId="WW8Num17z2">
    <w:name w:val="WW8Num17z2"/>
    <w:rsid w:val="00DF3309"/>
    <w:rPr>
      <w:rFonts w:ascii="Wingdings" w:hAnsi="Wingdings" w:cs="Wingdings" w:hint="default"/>
    </w:rPr>
  </w:style>
  <w:style w:type="character" w:customStyle="1" w:styleId="WW8Num18z0">
    <w:name w:val="WW8Num18z0"/>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18z1">
    <w:name w:val="WW8Num18z1"/>
    <w:rsid w:val="00DF3309"/>
  </w:style>
  <w:style w:type="character" w:customStyle="1" w:styleId="WW8Num18z2">
    <w:name w:val="WW8Num18z2"/>
    <w:rsid w:val="00DF3309"/>
  </w:style>
  <w:style w:type="character" w:customStyle="1" w:styleId="WW8Num18z3">
    <w:name w:val="WW8Num18z3"/>
    <w:rsid w:val="00DF3309"/>
  </w:style>
  <w:style w:type="character" w:customStyle="1" w:styleId="WW8Num18z4">
    <w:name w:val="WW8Num18z4"/>
    <w:rsid w:val="00DF3309"/>
  </w:style>
  <w:style w:type="character" w:customStyle="1" w:styleId="WW8Num18z5">
    <w:name w:val="WW8Num18z5"/>
    <w:rsid w:val="00DF3309"/>
  </w:style>
  <w:style w:type="character" w:customStyle="1" w:styleId="WW8Num18z6">
    <w:name w:val="WW8Num18z6"/>
    <w:rsid w:val="00DF3309"/>
  </w:style>
  <w:style w:type="character" w:customStyle="1" w:styleId="WW8Num18z7">
    <w:name w:val="WW8Num18z7"/>
    <w:rsid w:val="00DF3309"/>
  </w:style>
  <w:style w:type="character" w:customStyle="1" w:styleId="WW8Num18z8">
    <w:name w:val="WW8Num18z8"/>
    <w:rsid w:val="00DF3309"/>
  </w:style>
  <w:style w:type="character" w:customStyle="1" w:styleId="WW8Num19z0">
    <w:name w:val="WW8Num19z0"/>
    <w:qFormat/>
    <w:rsid w:val="00DF3309"/>
    <w:rPr>
      <w:rFonts w:ascii="Tahoma" w:hAnsi="Tahoma" w:cs="Tahoma" w:hint="default"/>
    </w:rPr>
  </w:style>
  <w:style w:type="character" w:customStyle="1" w:styleId="WW8Num19z1">
    <w:name w:val="WW8Num19z1"/>
    <w:qFormat/>
    <w:rsid w:val="00DF3309"/>
    <w:rPr>
      <w:rFonts w:ascii="Courier New" w:hAnsi="Courier New" w:cs="Courier New" w:hint="default"/>
    </w:rPr>
  </w:style>
  <w:style w:type="character" w:customStyle="1" w:styleId="WW8Num19z2">
    <w:name w:val="WW8Num19z2"/>
    <w:rsid w:val="00DF3309"/>
    <w:rPr>
      <w:rFonts w:ascii="Wingdings" w:hAnsi="Wingdings" w:cs="Wingdings" w:hint="default"/>
    </w:rPr>
  </w:style>
  <w:style w:type="character" w:customStyle="1" w:styleId="WW8Num19z3">
    <w:name w:val="WW8Num19z3"/>
    <w:rsid w:val="00DF3309"/>
    <w:rPr>
      <w:rFonts w:ascii="Symbol" w:hAnsi="Symbol" w:cs="Symbol" w:hint="default"/>
    </w:rPr>
  </w:style>
  <w:style w:type="character" w:customStyle="1" w:styleId="WW8Num20z0">
    <w:name w:val="WW8Num20z0"/>
    <w:qFormat/>
    <w:rsid w:val="00DF3309"/>
    <w:rPr>
      <w:rFonts w:hint="default"/>
    </w:rPr>
  </w:style>
  <w:style w:type="character" w:customStyle="1" w:styleId="WW8Num20z1">
    <w:name w:val="WW8Num20z1"/>
    <w:qFormat/>
    <w:rsid w:val="00DF3309"/>
  </w:style>
  <w:style w:type="character" w:customStyle="1" w:styleId="WW8Num20z2">
    <w:name w:val="WW8Num20z2"/>
    <w:qFormat/>
    <w:rsid w:val="00DF3309"/>
  </w:style>
  <w:style w:type="character" w:customStyle="1" w:styleId="WW8Num20z3">
    <w:name w:val="WW8Num20z3"/>
    <w:rsid w:val="00DF3309"/>
  </w:style>
  <w:style w:type="character" w:customStyle="1" w:styleId="WW8Num20z4">
    <w:name w:val="WW8Num20z4"/>
    <w:rsid w:val="00DF3309"/>
  </w:style>
  <w:style w:type="character" w:customStyle="1" w:styleId="WW8Num20z5">
    <w:name w:val="WW8Num20z5"/>
    <w:rsid w:val="00DF3309"/>
  </w:style>
  <w:style w:type="character" w:customStyle="1" w:styleId="WW8Num20z6">
    <w:name w:val="WW8Num20z6"/>
    <w:rsid w:val="00DF3309"/>
  </w:style>
  <w:style w:type="character" w:customStyle="1" w:styleId="WW8Num20z7">
    <w:name w:val="WW8Num20z7"/>
    <w:rsid w:val="00DF3309"/>
  </w:style>
  <w:style w:type="character" w:customStyle="1" w:styleId="WW8Num20z8">
    <w:name w:val="WW8Num20z8"/>
    <w:rsid w:val="00DF3309"/>
  </w:style>
  <w:style w:type="character" w:customStyle="1" w:styleId="WW8Num21z0">
    <w:name w:val="WW8Num21z0"/>
    <w:qFormat/>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1z1">
    <w:name w:val="WW8Num21z1"/>
    <w:rsid w:val="00DF3309"/>
  </w:style>
  <w:style w:type="character" w:customStyle="1" w:styleId="WW8Num21z2">
    <w:name w:val="WW8Num21z2"/>
    <w:rsid w:val="00DF3309"/>
  </w:style>
  <w:style w:type="character" w:customStyle="1" w:styleId="WW8Num21z3">
    <w:name w:val="WW8Num21z3"/>
    <w:rsid w:val="00DF3309"/>
  </w:style>
  <w:style w:type="character" w:customStyle="1" w:styleId="WW8Num21z4">
    <w:name w:val="WW8Num21z4"/>
    <w:rsid w:val="00DF3309"/>
  </w:style>
  <w:style w:type="character" w:customStyle="1" w:styleId="WW8Num21z5">
    <w:name w:val="WW8Num21z5"/>
    <w:rsid w:val="00DF3309"/>
  </w:style>
  <w:style w:type="character" w:customStyle="1" w:styleId="WW8Num21z6">
    <w:name w:val="WW8Num21z6"/>
    <w:rsid w:val="00DF3309"/>
  </w:style>
  <w:style w:type="character" w:customStyle="1" w:styleId="WW8Num21z7">
    <w:name w:val="WW8Num21z7"/>
    <w:rsid w:val="00DF3309"/>
  </w:style>
  <w:style w:type="character" w:customStyle="1" w:styleId="WW8Num21z8">
    <w:name w:val="WW8Num21z8"/>
    <w:rsid w:val="00DF3309"/>
  </w:style>
  <w:style w:type="character" w:customStyle="1" w:styleId="WW8Num22z0">
    <w:name w:val="WW8Num22z0"/>
    <w:qFormat/>
    <w:rsid w:val="00DF3309"/>
    <w:rPr>
      <w:rFonts w:ascii="Symbol" w:eastAsia="Times New Roman" w:hAnsi="Symbol" w:cs="Times New Roman" w:hint="default"/>
    </w:rPr>
  </w:style>
  <w:style w:type="character" w:customStyle="1" w:styleId="WW8Num22z1">
    <w:name w:val="WW8Num22z1"/>
    <w:rsid w:val="00DF3309"/>
    <w:rPr>
      <w:rFonts w:ascii="Courier New" w:hAnsi="Courier New" w:cs="Courier New" w:hint="default"/>
    </w:rPr>
  </w:style>
  <w:style w:type="character" w:customStyle="1" w:styleId="WW8Num22z2">
    <w:name w:val="WW8Num22z2"/>
    <w:rsid w:val="00DF3309"/>
    <w:rPr>
      <w:rFonts w:ascii="Wingdings" w:hAnsi="Wingdings" w:cs="Wingdings" w:hint="default"/>
    </w:rPr>
  </w:style>
  <w:style w:type="character" w:customStyle="1" w:styleId="WW8Num22z3">
    <w:name w:val="WW8Num22z3"/>
    <w:rsid w:val="00DF3309"/>
    <w:rPr>
      <w:rFonts w:ascii="Symbol" w:hAnsi="Symbol" w:cs="Symbol" w:hint="default"/>
    </w:rPr>
  </w:style>
  <w:style w:type="character" w:customStyle="1" w:styleId="WW8Num23z0">
    <w:name w:val="WW8Num23z0"/>
    <w:qFormat/>
    <w:rsid w:val="00DF3309"/>
    <w:rPr>
      <w:rFonts w:hint="default"/>
    </w:rPr>
  </w:style>
  <w:style w:type="character" w:customStyle="1" w:styleId="WW8Num24z0">
    <w:name w:val="WW8Num24z0"/>
    <w:qFormat/>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4z1">
    <w:name w:val="WW8Num24z1"/>
    <w:qFormat/>
    <w:rsid w:val="00DF3309"/>
  </w:style>
  <w:style w:type="character" w:customStyle="1" w:styleId="WW8Num24z2">
    <w:name w:val="WW8Num24z2"/>
    <w:qFormat/>
    <w:rsid w:val="00DF3309"/>
  </w:style>
  <w:style w:type="character" w:customStyle="1" w:styleId="WW8Num24z3">
    <w:name w:val="WW8Num24z3"/>
    <w:rsid w:val="00DF3309"/>
  </w:style>
  <w:style w:type="character" w:customStyle="1" w:styleId="WW8Num24z4">
    <w:name w:val="WW8Num24z4"/>
    <w:rsid w:val="00DF3309"/>
  </w:style>
  <w:style w:type="character" w:customStyle="1" w:styleId="WW8Num24z5">
    <w:name w:val="WW8Num24z5"/>
    <w:rsid w:val="00DF3309"/>
  </w:style>
  <w:style w:type="character" w:customStyle="1" w:styleId="WW8Num24z6">
    <w:name w:val="WW8Num24z6"/>
    <w:rsid w:val="00DF3309"/>
  </w:style>
  <w:style w:type="character" w:customStyle="1" w:styleId="WW8Num24z7">
    <w:name w:val="WW8Num24z7"/>
    <w:rsid w:val="00DF3309"/>
  </w:style>
  <w:style w:type="character" w:customStyle="1" w:styleId="WW8Num24z8">
    <w:name w:val="WW8Num24z8"/>
    <w:rsid w:val="00DF3309"/>
  </w:style>
  <w:style w:type="character" w:customStyle="1" w:styleId="WW8Num25z0">
    <w:name w:val="WW8Num25z0"/>
    <w:qFormat/>
    <w:rsid w:val="00DF3309"/>
    <w:rPr>
      <w:rFonts w:ascii="Symbol" w:hAnsi="Symbol" w:cs="Symbol" w:hint="default"/>
    </w:rPr>
  </w:style>
  <w:style w:type="character" w:customStyle="1" w:styleId="WW8Num25z1">
    <w:name w:val="WW8Num25z1"/>
    <w:qFormat/>
    <w:rsid w:val="00DF3309"/>
    <w:rPr>
      <w:rFonts w:ascii="Courier New" w:hAnsi="Courier New" w:cs="Courier New" w:hint="default"/>
    </w:rPr>
  </w:style>
  <w:style w:type="character" w:customStyle="1" w:styleId="WW8Num25z2">
    <w:name w:val="WW8Num25z2"/>
    <w:qFormat/>
    <w:rsid w:val="00DF3309"/>
    <w:rPr>
      <w:rFonts w:ascii="Wingdings" w:hAnsi="Wingdings" w:cs="Wingdings" w:hint="default"/>
    </w:rPr>
  </w:style>
  <w:style w:type="character" w:customStyle="1" w:styleId="WW8Num26z0">
    <w:name w:val="WW8Num26z0"/>
    <w:qFormat/>
    <w:rsid w:val="00DF3309"/>
    <w:rPr>
      <w:rFonts w:ascii="Times New Roman" w:hAnsi="Times New Roman" w:cs="Times New Roman" w:hint="default"/>
    </w:rPr>
  </w:style>
  <w:style w:type="character" w:customStyle="1" w:styleId="WW8Num26z1">
    <w:name w:val="WW8Num26z1"/>
    <w:qFormat/>
    <w:rsid w:val="00DF3309"/>
    <w:rPr>
      <w:rFonts w:ascii="Courier New" w:hAnsi="Courier New" w:cs="Courier New" w:hint="default"/>
    </w:rPr>
  </w:style>
  <w:style w:type="character" w:customStyle="1" w:styleId="WW8Num26z2">
    <w:name w:val="WW8Num26z2"/>
    <w:qFormat/>
    <w:rsid w:val="00DF3309"/>
    <w:rPr>
      <w:rFonts w:ascii="Wingdings" w:hAnsi="Wingdings" w:cs="Wingdings" w:hint="default"/>
    </w:rPr>
  </w:style>
  <w:style w:type="character" w:customStyle="1" w:styleId="WW8Num26z3">
    <w:name w:val="WW8Num26z3"/>
    <w:qFormat/>
    <w:rsid w:val="00DF3309"/>
    <w:rPr>
      <w:rFonts w:ascii="Symbol" w:hAnsi="Symbol" w:cs="Symbol" w:hint="default"/>
    </w:rPr>
  </w:style>
  <w:style w:type="character" w:customStyle="1" w:styleId="WW8Num27z0">
    <w:name w:val="WW8Num27z0"/>
    <w:qFormat/>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27z1">
    <w:name w:val="WW8Num27z1"/>
    <w:rsid w:val="00DF3309"/>
  </w:style>
  <w:style w:type="character" w:customStyle="1" w:styleId="WW8Num27z2">
    <w:name w:val="WW8Num27z2"/>
    <w:rsid w:val="00DF3309"/>
  </w:style>
  <w:style w:type="character" w:customStyle="1" w:styleId="WW8Num27z3">
    <w:name w:val="WW8Num27z3"/>
    <w:rsid w:val="00DF3309"/>
  </w:style>
  <w:style w:type="character" w:customStyle="1" w:styleId="WW8Num27z4">
    <w:name w:val="WW8Num27z4"/>
    <w:rsid w:val="00DF3309"/>
  </w:style>
  <w:style w:type="character" w:customStyle="1" w:styleId="WW8Num27z5">
    <w:name w:val="WW8Num27z5"/>
    <w:rsid w:val="00DF3309"/>
  </w:style>
  <w:style w:type="character" w:customStyle="1" w:styleId="WW8Num27z6">
    <w:name w:val="WW8Num27z6"/>
    <w:rsid w:val="00DF3309"/>
  </w:style>
  <w:style w:type="character" w:customStyle="1" w:styleId="WW8Num27z7">
    <w:name w:val="WW8Num27z7"/>
    <w:rsid w:val="00DF3309"/>
  </w:style>
  <w:style w:type="character" w:customStyle="1" w:styleId="WW8Num27z8">
    <w:name w:val="WW8Num27z8"/>
    <w:rsid w:val="00DF3309"/>
  </w:style>
  <w:style w:type="character" w:customStyle="1" w:styleId="WW8Num28z0">
    <w:name w:val="WW8Num28z0"/>
    <w:qFormat/>
    <w:rsid w:val="00DF3309"/>
    <w:rPr>
      <w:rFonts w:ascii="Symbol" w:eastAsia="Times New Roman" w:hAnsi="Symbol" w:cs="Times New Roman" w:hint="default"/>
    </w:rPr>
  </w:style>
  <w:style w:type="character" w:customStyle="1" w:styleId="WW8Num28z1">
    <w:name w:val="WW8Num28z1"/>
    <w:rsid w:val="00DF3309"/>
    <w:rPr>
      <w:rFonts w:ascii="Courier New" w:hAnsi="Courier New" w:cs="Courier New" w:hint="default"/>
    </w:rPr>
  </w:style>
  <w:style w:type="character" w:customStyle="1" w:styleId="WW8Num28z2">
    <w:name w:val="WW8Num28z2"/>
    <w:rsid w:val="00DF3309"/>
    <w:rPr>
      <w:rFonts w:ascii="Wingdings" w:hAnsi="Wingdings" w:cs="Wingdings" w:hint="default"/>
    </w:rPr>
  </w:style>
  <w:style w:type="character" w:customStyle="1" w:styleId="WW8Num28z3">
    <w:name w:val="WW8Num28z3"/>
    <w:rsid w:val="00DF3309"/>
    <w:rPr>
      <w:rFonts w:ascii="Symbol" w:hAnsi="Symbol" w:cs="Symbol" w:hint="default"/>
    </w:rPr>
  </w:style>
  <w:style w:type="character" w:customStyle="1" w:styleId="WW8Num29z0">
    <w:name w:val="WW8Num29z0"/>
    <w:qFormat/>
    <w:rsid w:val="00DF3309"/>
    <w:rPr>
      <w:rFonts w:hint="default"/>
    </w:rPr>
  </w:style>
  <w:style w:type="character" w:customStyle="1" w:styleId="WW8Num30z0">
    <w:name w:val="WW8Num30z0"/>
    <w:qFormat/>
    <w:rsid w:val="00DF3309"/>
    <w:rPr>
      <w:rFonts w:ascii="Times New Roman" w:eastAsia="Times New Roman" w:hAnsi="Times New Roman" w:cs="Times New Roman"/>
      <w:b w:val="0"/>
      <w:bCs w:val="0"/>
      <w:i w:val="0"/>
      <w:iCs w:val="0"/>
      <w:caps w:val="0"/>
      <w:smallCaps w:val="0"/>
      <w:strike w:val="0"/>
      <w:dstrike w:val="0"/>
      <w:color w:val="000000"/>
      <w:spacing w:val="0"/>
      <w:w w:val="100"/>
      <w:position w:val="0"/>
      <w:sz w:val="18"/>
      <w:szCs w:val="18"/>
      <w:u w:val="none"/>
      <w:vertAlign w:val="baseline"/>
      <w:lang w:val="ru-RU"/>
    </w:rPr>
  </w:style>
  <w:style w:type="character" w:customStyle="1" w:styleId="WW8Num30z1">
    <w:name w:val="WW8Num30z1"/>
    <w:qFormat/>
    <w:rsid w:val="00DF3309"/>
  </w:style>
  <w:style w:type="character" w:customStyle="1" w:styleId="WW8Num30z2">
    <w:name w:val="WW8Num30z2"/>
    <w:qFormat/>
    <w:rsid w:val="00DF3309"/>
  </w:style>
  <w:style w:type="character" w:customStyle="1" w:styleId="WW8Num30z3">
    <w:name w:val="WW8Num30z3"/>
    <w:qFormat/>
    <w:rsid w:val="00DF3309"/>
  </w:style>
  <w:style w:type="character" w:customStyle="1" w:styleId="WW8Num30z4">
    <w:name w:val="WW8Num30z4"/>
    <w:rsid w:val="00DF3309"/>
  </w:style>
  <w:style w:type="character" w:customStyle="1" w:styleId="WW8Num30z5">
    <w:name w:val="WW8Num30z5"/>
    <w:rsid w:val="00DF3309"/>
  </w:style>
  <w:style w:type="character" w:customStyle="1" w:styleId="WW8Num30z6">
    <w:name w:val="WW8Num30z6"/>
    <w:rsid w:val="00DF3309"/>
  </w:style>
  <w:style w:type="character" w:customStyle="1" w:styleId="WW8Num30z7">
    <w:name w:val="WW8Num30z7"/>
    <w:rsid w:val="00DF3309"/>
  </w:style>
  <w:style w:type="character" w:customStyle="1" w:styleId="WW8Num30z8">
    <w:name w:val="WW8Num30z8"/>
    <w:rsid w:val="00DF3309"/>
  </w:style>
  <w:style w:type="character" w:customStyle="1" w:styleId="1fffffc">
    <w:name w:val="Неразрешенное упоминание1"/>
    <w:uiPriority w:val="99"/>
    <w:qFormat/>
    <w:rsid w:val="00DF3309"/>
    <w:rPr>
      <w:color w:val="605E5C"/>
      <w:shd w:val="clear" w:color="auto" w:fill="E1DFDD"/>
    </w:rPr>
  </w:style>
  <w:style w:type="character" w:customStyle="1" w:styleId="affffffffff9">
    <w:name w:val="Обычный (без красной строки) Знак"/>
    <w:qFormat/>
    <w:rsid w:val="00DF3309"/>
    <w:rPr>
      <w:rFonts w:ascii="Times New Roman" w:hAnsi="Times New Roman" w:cs="Times New Roman"/>
      <w:sz w:val="24"/>
    </w:rPr>
  </w:style>
  <w:style w:type="paragraph" w:customStyle="1" w:styleId="Aaoiea9eoe">
    <w:name w:val="Aa?oiea9 eoe"/>
    <w:basedOn w:val="affff"/>
    <w:qFormat/>
    <w:rsid w:val="00DF3309"/>
    <w:pPr>
      <w:overflowPunct w:val="0"/>
      <w:autoSpaceDE w:val="0"/>
      <w:textAlignment w:val="baseline"/>
    </w:pPr>
    <w:rPr>
      <w:lang w:eastAsia="zh-CN"/>
    </w:rPr>
  </w:style>
  <w:style w:type="paragraph" w:customStyle="1" w:styleId="msonormal0">
    <w:name w:val="msonormal"/>
    <w:basedOn w:val="affff"/>
    <w:qFormat/>
    <w:rsid w:val="00DF3309"/>
    <w:pPr>
      <w:spacing w:before="280" w:after="280"/>
    </w:pPr>
    <w:rPr>
      <w:sz w:val="24"/>
      <w:szCs w:val="24"/>
      <w:lang w:eastAsia="zh-CN"/>
    </w:rPr>
  </w:style>
  <w:style w:type="paragraph" w:customStyle="1" w:styleId="affffffffffa">
    <w:name w:val="Обычный (без красной строки)"/>
    <w:basedOn w:val="affff"/>
    <w:qFormat/>
    <w:rsid w:val="00DF3309"/>
    <w:pPr>
      <w:keepLines/>
      <w:jc w:val="both"/>
    </w:pPr>
    <w:rPr>
      <w:rFonts w:eastAsia="Calibri"/>
      <w:sz w:val="24"/>
      <w:szCs w:val="22"/>
      <w:lang w:eastAsia="zh-CN"/>
    </w:rPr>
  </w:style>
  <w:style w:type="paragraph" w:customStyle="1" w:styleId="pj">
    <w:name w:val="pj"/>
    <w:basedOn w:val="affff"/>
    <w:qFormat/>
    <w:rsid w:val="00DF3309"/>
    <w:pPr>
      <w:spacing w:before="280" w:after="280"/>
      <w:jc w:val="both"/>
    </w:pPr>
    <w:rPr>
      <w:sz w:val="24"/>
      <w:szCs w:val="24"/>
      <w:lang w:eastAsia="zh-CN"/>
    </w:rPr>
  </w:style>
  <w:style w:type="paragraph" w:customStyle="1" w:styleId="affffffffffb">
    <w:name w:val="Прижатый влево"/>
    <w:basedOn w:val="affff"/>
    <w:next w:val="affff"/>
    <w:qFormat/>
    <w:rsid w:val="00DF3309"/>
    <w:pPr>
      <w:autoSpaceDE w:val="0"/>
      <w:autoSpaceDN w:val="0"/>
      <w:adjustRightInd w:val="0"/>
    </w:pPr>
    <w:rPr>
      <w:rFonts w:ascii="Arial" w:hAnsi="Arial" w:cs="Arial"/>
      <w:sz w:val="24"/>
      <w:szCs w:val="24"/>
    </w:rPr>
  </w:style>
  <w:style w:type="paragraph" w:customStyle="1" w:styleId="ab">
    <w:name w:val="Нормальный список"/>
    <w:basedOn w:val="affff"/>
    <w:qFormat/>
    <w:rsid w:val="00DF3309"/>
    <w:pPr>
      <w:widowControl w:val="0"/>
      <w:numPr>
        <w:numId w:val="7"/>
      </w:numPr>
      <w:spacing w:line="360" w:lineRule="auto"/>
      <w:jc w:val="both"/>
    </w:pPr>
    <w:rPr>
      <w:sz w:val="28"/>
      <w:szCs w:val="28"/>
    </w:rPr>
  </w:style>
  <w:style w:type="paragraph" w:customStyle="1" w:styleId="affffffffffc">
    <w:name w:val="Перечень в таблице"/>
    <w:basedOn w:val="ab"/>
    <w:qFormat/>
    <w:rsid w:val="00DF3309"/>
    <w:pPr>
      <w:keepLines/>
      <w:tabs>
        <w:tab w:val="left" w:pos="466"/>
      </w:tabs>
      <w:spacing w:before="60" w:after="60" w:line="240" w:lineRule="auto"/>
      <w:jc w:val="left"/>
    </w:pPr>
    <w:rPr>
      <w:szCs w:val="20"/>
    </w:rPr>
  </w:style>
  <w:style w:type="paragraph" w:customStyle="1" w:styleId="affffffffffd">
    <w:name w:val="Норм. текст"/>
    <w:basedOn w:val="affff"/>
    <w:link w:val="affffffffffe"/>
    <w:qFormat/>
    <w:rsid w:val="00DF3309"/>
    <w:pPr>
      <w:tabs>
        <w:tab w:val="left" w:pos="1418"/>
      </w:tabs>
      <w:spacing w:before="120" w:after="120" w:line="360" w:lineRule="auto"/>
      <w:ind w:firstLine="902"/>
      <w:contextualSpacing/>
      <w:jc w:val="both"/>
    </w:pPr>
    <w:rPr>
      <w:sz w:val="28"/>
      <w:lang w:val="x-none" w:eastAsia="x-none"/>
    </w:rPr>
  </w:style>
  <w:style w:type="character" w:customStyle="1" w:styleId="affffffffffe">
    <w:name w:val="Норм. текст Знак"/>
    <w:link w:val="affffffffffd"/>
    <w:qFormat/>
    <w:rsid w:val="00DF3309"/>
    <w:rPr>
      <w:sz w:val="28"/>
      <w:lang w:val="x-none" w:eastAsia="x-none"/>
    </w:rPr>
  </w:style>
  <w:style w:type="character" w:customStyle="1" w:styleId="FontStyle65">
    <w:name w:val="Font Style65"/>
    <w:uiPriority w:val="99"/>
    <w:qFormat/>
    <w:rsid w:val="00DF3309"/>
    <w:rPr>
      <w:rFonts w:ascii="Times New Roman" w:hAnsi="Times New Roman" w:cs="Times New Roman"/>
      <w:sz w:val="22"/>
      <w:szCs w:val="22"/>
    </w:rPr>
  </w:style>
  <w:style w:type="character" w:customStyle="1" w:styleId="WW8Num31z0">
    <w:name w:val="WW8Num31z0"/>
    <w:qFormat/>
    <w:rsid w:val="00DF3309"/>
    <w:rPr>
      <w:rFonts w:ascii="Symbol" w:hAnsi="Symbol" w:cs="Symbol"/>
    </w:rPr>
  </w:style>
  <w:style w:type="character" w:customStyle="1" w:styleId="WW8Num31z1">
    <w:name w:val="WW8Num31z1"/>
    <w:qFormat/>
    <w:rsid w:val="00DF3309"/>
    <w:rPr>
      <w:rFonts w:ascii="Courier New" w:hAnsi="Courier New" w:cs="Courier New"/>
    </w:rPr>
  </w:style>
  <w:style w:type="character" w:customStyle="1" w:styleId="WW8Num31z2">
    <w:name w:val="WW8Num31z2"/>
    <w:qFormat/>
    <w:rsid w:val="00DF3309"/>
    <w:rPr>
      <w:rFonts w:ascii="Wingdings" w:hAnsi="Wingdings" w:cs="Wingdings"/>
    </w:rPr>
  </w:style>
  <w:style w:type="character" w:customStyle="1" w:styleId="WW8NumSt13z0">
    <w:name w:val="WW8NumSt13z0"/>
    <w:qFormat/>
    <w:rsid w:val="00DF3309"/>
    <w:rPr>
      <w:rFonts w:ascii="Times New Roman" w:hAnsi="Times New Roman" w:cs="Times New Roman"/>
    </w:rPr>
  </w:style>
  <w:style w:type="character" w:customStyle="1" w:styleId="WW8NumSt15z0">
    <w:name w:val="WW8NumSt15z0"/>
    <w:qFormat/>
    <w:rsid w:val="00DF3309"/>
    <w:rPr>
      <w:rFonts w:ascii="Times New Roman" w:hAnsi="Times New Roman" w:cs="Times New Roman"/>
    </w:rPr>
  </w:style>
  <w:style w:type="character" w:customStyle="1" w:styleId="WW8NumSt16z0">
    <w:name w:val="WW8NumSt16z0"/>
    <w:qFormat/>
    <w:rsid w:val="00DF3309"/>
    <w:rPr>
      <w:rFonts w:ascii="Times New Roman" w:hAnsi="Times New Roman" w:cs="Times New Roman"/>
    </w:rPr>
  </w:style>
  <w:style w:type="character" w:customStyle="1" w:styleId="WW8NumSt17z0">
    <w:name w:val="WW8NumSt17z0"/>
    <w:qFormat/>
    <w:rsid w:val="00DF3309"/>
    <w:rPr>
      <w:rFonts w:ascii="Times New Roman" w:hAnsi="Times New Roman" w:cs="Times New Roman"/>
    </w:rPr>
  </w:style>
  <w:style w:type="character" w:customStyle="1" w:styleId="FontStyle81">
    <w:name w:val="Font Style81"/>
    <w:qFormat/>
    <w:rsid w:val="00DF3309"/>
    <w:rPr>
      <w:rFonts w:ascii="Times New Roman" w:hAnsi="Times New Roman" w:cs="Times New Roman"/>
      <w:i/>
      <w:iCs/>
      <w:sz w:val="18"/>
      <w:szCs w:val="18"/>
    </w:rPr>
  </w:style>
  <w:style w:type="character" w:customStyle="1" w:styleId="FontStyle84">
    <w:name w:val="Font Style84"/>
    <w:qFormat/>
    <w:rsid w:val="00DF3309"/>
    <w:rPr>
      <w:rFonts w:ascii="Times New Roman" w:hAnsi="Times New Roman" w:cs="Times New Roman"/>
      <w:i/>
      <w:iCs/>
      <w:sz w:val="22"/>
      <w:szCs w:val="22"/>
    </w:rPr>
  </w:style>
  <w:style w:type="character" w:customStyle="1" w:styleId="FontStyle62">
    <w:name w:val="Font Style62"/>
    <w:qFormat/>
    <w:rsid w:val="00DF3309"/>
    <w:rPr>
      <w:rFonts w:ascii="Times New Roman" w:hAnsi="Times New Roman" w:cs="Times New Roman"/>
      <w:b/>
      <w:bCs/>
      <w:sz w:val="22"/>
      <w:szCs w:val="22"/>
    </w:rPr>
  </w:style>
  <w:style w:type="character" w:customStyle="1" w:styleId="2fff5">
    <w:name w:val="Название Знак2"/>
    <w:basedOn w:val="affff0"/>
    <w:uiPriority w:val="99"/>
    <w:rsid w:val="00DF3309"/>
    <w:rPr>
      <w:rFonts w:ascii="Arial" w:eastAsia="Arial Unicode MS" w:hAnsi="Arial" w:cs="Mangal"/>
      <w:sz w:val="28"/>
      <w:szCs w:val="28"/>
      <w:lang w:eastAsia="ar-SA"/>
    </w:rPr>
  </w:style>
  <w:style w:type="paragraph" w:customStyle="1" w:styleId="Style10">
    <w:name w:val="Style10"/>
    <w:basedOn w:val="affff"/>
    <w:uiPriority w:val="99"/>
    <w:qFormat/>
    <w:rsid w:val="00DF3309"/>
    <w:pPr>
      <w:widowControl w:val="0"/>
      <w:suppressAutoHyphens/>
      <w:autoSpaceDE w:val="0"/>
      <w:spacing w:line="277" w:lineRule="exact"/>
      <w:jc w:val="both"/>
    </w:pPr>
    <w:rPr>
      <w:rFonts w:ascii="Arial" w:hAnsi="Arial" w:cs="Arial"/>
      <w:sz w:val="24"/>
      <w:szCs w:val="24"/>
      <w:lang w:eastAsia="ar-SA"/>
    </w:rPr>
  </w:style>
  <w:style w:type="paragraph" w:customStyle="1" w:styleId="Style45">
    <w:name w:val="Style45"/>
    <w:basedOn w:val="affff"/>
    <w:qFormat/>
    <w:rsid w:val="00DF3309"/>
    <w:pPr>
      <w:widowControl w:val="0"/>
      <w:suppressAutoHyphens/>
      <w:autoSpaceDE w:val="0"/>
      <w:spacing w:line="274" w:lineRule="exact"/>
      <w:jc w:val="both"/>
    </w:pPr>
    <w:rPr>
      <w:rFonts w:ascii="Arial" w:hAnsi="Arial" w:cs="Arial"/>
      <w:sz w:val="24"/>
      <w:szCs w:val="24"/>
      <w:lang w:eastAsia="ar-SA"/>
    </w:rPr>
  </w:style>
  <w:style w:type="paragraph" w:customStyle="1" w:styleId="Style46">
    <w:name w:val="Style46"/>
    <w:basedOn w:val="affff"/>
    <w:qFormat/>
    <w:rsid w:val="00DF3309"/>
    <w:pPr>
      <w:widowControl w:val="0"/>
      <w:suppressAutoHyphens/>
      <w:autoSpaceDE w:val="0"/>
      <w:spacing w:line="274" w:lineRule="exact"/>
      <w:jc w:val="both"/>
    </w:pPr>
    <w:rPr>
      <w:rFonts w:ascii="Arial" w:hAnsi="Arial" w:cs="Arial"/>
      <w:sz w:val="24"/>
      <w:szCs w:val="24"/>
      <w:lang w:eastAsia="ar-SA"/>
    </w:rPr>
  </w:style>
  <w:style w:type="paragraph" w:customStyle="1" w:styleId="Style51">
    <w:name w:val="Style51"/>
    <w:basedOn w:val="affff"/>
    <w:qFormat/>
    <w:rsid w:val="00DF3309"/>
    <w:pPr>
      <w:widowControl w:val="0"/>
      <w:suppressAutoHyphens/>
      <w:autoSpaceDE w:val="0"/>
      <w:spacing w:line="278" w:lineRule="exact"/>
      <w:ind w:hanging="254"/>
    </w:pPr>
    <w:rPr>
      <w:rFonts w:ascii="Arial" w:hAnsi="Arial" w:cs="Arial"/>
      <w:sz w:val="24"/>
      <w:szCs w:val="24"/>
      <w:lang w:eastAsia="ar-SA"/>
    </w:rPr>
  </w:style>
  <w:style w:type="paragraph" w:customStyle="1" w:styleId="Style55">
    <w:name w:val="Style55"/>
    <w:basedOn w:val="affff"/>
    <w:qFormat/>
    <w:rsid w:val="00DF3309"/>
    <w:pPr>
      <w:widowControl w:val="0"/>
      <w:suppressAutoHyphens/>
      <w:autoSpaceDE w:val="0"/>
      <w:spacing w:line="278" w:lineRule="exact"/>
      <w:ind w:firstLine="269"/>
      <w:jc w:val="both"/>
    </w:pPr>
    <w:rPr>
      <w:rFonts w:ascii="Arial" w:hAnsi="Arial" w:cs="Arial"/>
      <w:sz w:val="24"/>
      <w:szCs w:val="24"/>
      <w:lang w:eastAsia="ar-SA"/>
    </w:rPr>
  </w:style>
  <w:style w:type="paragraph" w:customStyle="1" w:styleId="Style39">
    <w:name w:val="Style39"/>
    <w:basedOn w:val="affff"/>
    <w:qFormat/>
    <w:rsid w:val="00DF3309"/>
    <w:pPr>
      <w:widowControl w:val="0"/>
      <w:suppressAutoHyphens/>
      <w:autoSpaceDE w:val="0"/>
      <w:spacing w:line="552" w:lineRule="exact"/>
      <w:ind w:firstLine="3144"/>
    </w:pPr>
    <w:rPr>
      <w:rFonts w:ascii="Arial" w:hAnsi="Arial" w:cs="Arial"/>
      <w:sz w:val="24"/>
      <w:szCs w:val="24"/>
      <w:lang w:eastAsia="ar-SA"/>
    </w:rPr>
  </w:style>
  <w:style w:type="paragraph" w:customStyle="1" w:styleId="Style38">
    <w:name w:val="Style38"/>
    <w:basedOn w:val="affff"/>
    <w:qFormat/>
    <w:rsid w:val="00DF3309"/>
    <w:pPr>
      <w:widowControl w:val="0"/>
      <w:suppressAutoHyphens/>
      <w:autoSpaceDE w:val="0"/>
      <w:spacing w:line="298" w:lineRule="exact"/>
      <w:jc w:val="both"/>
    </w:pPr>
    <w:rPr>
      <w:rFonts w:ascii="Arial" w:hAnsi="Arial" w:cs="Arial"/>
      <w:sz w:val="24"/>
      <w:szCs w:val="24"/>
      <w:lang w:eastAsia="ar-SA"/>
    </w:rPr>
  </w:style>
  <w:style w:type="paragraph" w:customStyle="1" w:styleId="afffffffffff">
    <w:name w:val="Заголовок статьи"/>
    <w:basedOn w:val="affff"/>
    <w:next w:val="affff"/>
    <w:qFormat/>
    <w:rsid w:val="00DF3309"/>
    <w:pPr>
      <w:widowControl w:val="0"/>
      <w:suppressAutoHyphens/>
      <w:autoSpaceDE w:val="0"/>
      <w:ind w:left="1612" w:hanging="892"/>
      <w:jc w:val="both"/>
    </w:pPr>
    <w:rPr>
      <w:rFonts w:ascii="Arial" w:hAnsi="Arial" w:cs="Arial"/>
      <w:lang w:eastAsia="ar-SA"/>
    </w:rPr>
  </w:style>
  <w:style w:type="paragraph" w:customStyle="1" w:styleId="afffffffffff0">
    <w:name w:val="Комментарий"/>
    <w:basedOn w:val="affff"/>
    <w:next w:val="affff"/>
    <w:qFormat/>
    <w:rsid w:val="00DF3309"/>
    <w:pPr>
      <w:suppressAutoHyphens/>
      <w:autoSpaceDE w:val="0"/>
      <w:spacing w:before="75"/>
      <w:ind w:left="170"/>
      <w:jc w:val="both"/>
    </w:pPr>
    <w:rPr>
      <w:rFonts w:ascii="Arial" w:hAnsi="Arial" w:cs="Arial"/>
      <w:color w:val="353842"/>
      <w:sz w:val="24"/>
      <w:szCs w:val="24"/>
      <w:shd w:val="clear" w:color="auto" w:fill="F0F0F0"/>
      <w:lang w:eastAsia="ar-SA"/>
    </w:rPr>
  </w:style>
  <w:style w:type="paragraph" w:customStyle="1" w:styleId="afffffffffff1">
    <w:name w:val="Информация об изменениях документа"/>
    <w:basedOn w:val="afffffffffff0"/>
    <w:next w:val="affff"/>
    <w:qFormat/>
    <w:rsid w:val="00DF3309"/>
    <w:rPr>
      <w:i/>
      <w:iCs/>
    </w:rPr>
  </w:style>
  <w:style w:type="paragraph" w:customStyle="1" w:styleId="afffffffffff2">
    <w:name w:val="Нормальный (таблица)"/>
    <w:basedOn w:val="affff"/>
    <w:next w:val="affff"/>
    <w:qFormat/>
    <w:rsid w:val="00DF3309"/>
    <w:pPr>
      <w:suppressAutoHyphens/>
      <w:autoSpaceDE w:val="0"/>
      <w:jc w:val="both"/>
    </w:pPr>
    <w:rPr>
      <w:rFonts w:ascii="Arial" w:hAnsi="Arial" w:cs="Arial"/>
      <w:sz w:val="24"/>
      <w:szCs w:val="24"/>
      <w:lang w:eastAsia="ar-SA"/>
    </w:rPr>
  </w:style>
  <w:style w:type="paragraph" w:customStyle="1" w:styleId="a0">
    <w:name w:val="Обычный нумерованный"/>
    <w:basedOn w:val="1ff6"/>
    <w:link w:val="afffffffffff3"/>
    <w:qFormat/>
    <w:rsid w:val="00DF3309"/>
    <w:pPr>
      <w:numPr>
        <w:numId w:val="8"/>
      </w:numPr>
      <w:tabs>
        <w:tab w:val="clear" w:pos="0"/>
      </w:tabs>
      <w:ind w:firstLine="0"/>
    </w:pPr>
  </w:style>
  <w:style w:type="character" w:customStyle="1" w:styleId="Absatz-Standardschriftart">
    <w:name w:val="Absatz-Standardschriftart"/>
    <w:uiPriority w:val="99"/>
    <w:qFormat/>
    <w:rsid w:val="00DF3309"/>
  </w:style>
  <w:style w:type="character" w:customStyle="1" w:styleId="WW-Absatz-Standardschriftart">
    <w:name w:val="WW-Absatz-Standardschriftart"/>
    <w:qFormat/>
    <w:rsid w:val="00DF3309"/>
  </w:style>
  <w:style w:type="character" w:customStyle="1" w:styleId="WW-Absatz-Standardschriftart1">
    <w:name w:val="WW-Absatz-Standardschriftart1"/>
    <w:qFormat/>
    <w:rsid w:val="00DF3309"/>
  </w:style>
  <w:style w:type="character" w:customStyle="1" w:styleId="WW-Absatz-Standardschriftart11">
    <w:name w:val="WW-Absatz-Standardschriftart11"/>
    <w:qFormat/>
    <w:rsid w:val="00DF3309"/>
  </w:style>
  <w:style w:type="character" w:customStyle="1" w:styleId="WW-Absatz-Standardschriftart111">
    <w:name w:val="WW-Absatz-Standardschriftart111"/>
    <w:qFormat/>
    <w:rsid w:val="00DF3309"/>
  </w:style>
  <w:style w:type="character" w:customStyle="1" w:styleId="WW-Absatz-Standardschriftart1111">
    <w:name w:val="WW-Absatz-Standardschriftart1111"/>
    <w:qFormat/>
    <w:rsid w:val="00DF3309"/>
  </w:style>
  <w:style w:type="character" w:customStyle="1" w:styleId="WW-Absatz-Standardschriftart11111">
    <w:name w:val="WW-Absatz-Standardschriftart11111"/>
    <w:qFormat/>
    <w:rsid w:val="00DF3309"/>
  </w:style>
  <w:style w:type="character" w:customStyle="1" w:styleId="WW-Absatz-Standardschriftart111111">
    <w:name w:val="WW-Absatz-Standardschriftart111111"/>
    <w:qFormat/>
    <w:rsid w:val="00DF3309"/>
  </w:style>
  <w:style w:type="character" w:customStyle="1" w:styleId="WW-Absatz-Standardschriftart1111111">
    <w:name w:val="WW-Absatz-Standardschriftart1111111"/>
    <w:qFormat/>
    <w:rsid w:val="00DF3309"/>
  </w:style>
  <w:style w:type="character" w:customStyle="1" w:styleId="WW-Absatz-Standardschriftart11111111">
    <w:name w:val="WW-Absatz-Standardschriftart11111111"/>
    <w:qFormat/>
    <w:rsid w:val="00DF3309"/>
  </w:style>
  <w:style w:type="character" w:customStyle="1" w:styleId="WW-Absatz-Standardschriftart111111111">
    <w:name w:val="WW-Absatz-Standardschriftart111111111"/>
    <w:qFormat/>
    <w:rsid w:val="00DF3309"/>
  </w:style>
  <w:style w:type="character" w:customStyle="1" w:styleId="WW-Absatz-Standardschriftart1111111111">
    <w:name w:val="WW-Absatz-Standardschriftart1111111111"/>
    <w:qFormat/>
    <w:rsid w:val="00DF3309"/>
  </w:style>
  <w:style w:type="character" w:customStyle="1" w:styleId="WW-Absatz-Standardschriftart11111111111">
    <w:name w:val="WW-Absatz-Standardschriftart11111111111"/>
    <w:qFormat/>
    <w:rsid w:val="00DF3309"/>
  </w:style>
  <w:style w:type="character" w:customStyle="1" w:styleId="WW-Absatz-Standardschriftart111111111111">
    <w:name w:val="WW-Absatz-Standardschriftart111111111111"/>
    <w:qFormat/>
    <w:rsid w:val="00DF3309"/>
  </w:style>
  <w:style w:type="character" w:customStyle="1" w:styleId="WW-Absatz-Standardschriftart1111111111111">
    <w:name w:val="WW-Absatz-Standardschriftart1111111111111"/>
    <w:qFormat/>
    <w:rsid w:val="00DF3309"/>
  </w:style>
  <w:style w:type="character" w:customStyle="1" w:styleId="grame">
    <w:name w:val="grame"/>
    <w:basedOn w:val="1ffff3"/>
    <w:qFormat/>
    <w:rsid w:val="00DF3309"/>
  </w:style>
  <w:style w:type="character" w:customStyle="1" w:styleId="WW-0">
    <w:name w:val="WW-Символ сноски"/>
    <w:qFormat/>
    <w:rsid w:val="00DF3309"/>
    <w:rPr>
      <w:vertAlign w:val="superscript"/>
    </w:rPr>
  </w:style>
  <w:style w:type="character" w:customStyle="1" w:styleId="ConsPlusNormal1">
    <w:name w:val="ConsPlusNormal Знак Знак Знак"/>
    <w:qFormat/>
    <w:rsid w:val="00DF3309"/>
    <w:rPr>
      <w:rFonts w:ascii="Arial" w:hAnsi="Arial" w:cs="Arial"/>
      <w:lang w:val="ru-RU" w:eastAsia="ar-SA" w:bidi="ar-SA"/>
    </w:rPr>
  </w:style>
  <w:style w:type="character" w:customStyle="1" w:styleId="afffffffffff4">
    <w:name w:val="Символы концевой сноски"/>
    <w:qFormat/>
    <w:rsid w:val="00DF3309"/>
    <w:rPr>
      <w:vertAlign w:val="superscript"/>
    </w:rPr>
  </w:style>
  <w:style w:type="character" w:customStyle="1" w:styleId="WW-1">
    <w:name w:val="WW-Символы концевой сноски"/>
    <w:qFormat/>
    <w:rsid w:val="00DF3309"/>
  </w:style>
  <w:style w:type="character" w:customStyle="1" w:styleId="afffffffffff5">
    <w:name w:val="Маркеры списка"/>
    <w:qFormat/>
    <w:rsid w:val="00DF3309"/>
    <w:rPr>
      <w:rFonts w:ascii="OpenSymbol" w:eastAsia="OpenSymbol" w:hAnsi="OpenSymbol" w:cs="OpenSymbol"/>
    </w:rPr>
  </w:style>
  <w:style w:type="paragraph" w:customStyle="1" w:styleId="411">
    <w:name w:val="Маркированный список 41"/>
    <w:basedOn w:val="affff"/>
    <w:qFormat/>
    <w:rsid w:val="00DF3309"/>
    <w:pPr>
      <w:numPr>
        <w:numId w:val="6"/>
      </w:numPr>
      <w:suppressAutoHyphens/>
      <w:spacing w:after="60"/>
      <w:jc w:val="both"/>
    </w:pPr>
    <w:rPr>
      <w:sz w:val="24"/>
      <w:lang w:eastAsia="ar-SA"/>
    </w:rPr>
  </w:style>
  <w:style w:type="paragraph" w:customStyle="1" w:styleId="317">
    <w:name w:val="Основной текст 31"/>
    <w:basedOn w:val="affff"/>
    <w:qFormat/>
    <w:rsid w:val="00DF3309"/>
    <w:pPr>
      <w:suppressAutoHyphens/>
      <w:spacing w:after="120"/>
      <w:jc w:val="both"/>
    </w:pPr>
    <w:rPr>
      <w:sz w:val="16"/>
      <w:szCs w:val="16"/>
      <w:lang w:eastAsia="ar-SA"/>
    </w:rPr>
  </w:style>
  <w:style w:type="paragraph" w:customStyle="1" w:styleId="afffffffffff6">
    <w:name w:val="Словарная статья"/>
    <w:basedOn w:val="affff"/>
    <w:next w:val="affff"/>
    <w:qFormat/>
    <w:rsid w:val="00DF3309"/>
    <w:pPr>
      <w:suppressAutoHyphens/>
      <w:autoSpaceDE w:val="0"/>
      <w:ind w:right="118"/>
      <w:jc w:val="both"/>
    </w:pPr>
    <w:rPr>
      <w:rFonts w:ascii="Arial" w:hAnsi="Arial"/>
      <w:lang w:eastAsia="ar-SA"/>
    </w:rPr>
  </w:style>
  <w:style w:type="paragraph" w:customStyle="1" w:styleId="222">
    <w:name w:val="Основной текст 22"/>
    <w:basedOn w:val="affff"/>
    <w:qFormat/>
    <w:rsid w:val="00DF3309"/>
    <w:pPr>
      <w:suppressAutoHyphens/>
      <w:spacing w:after="120" w:line="480" w:lineRule="auto"/>
      <w:jc w:val="both"/>
    </w:pPr>
    <w:rPr>
      <w:sz w:val="24"/>
      <w:szCs w:val="24"/>
      <w:lang w:eastAsia="ar-SA"/>
    </w:rPr>
  </w:style>
  <w:style w:type="paragraph" w:customStyle="1" w:styleId="afffffffffff7">
    <w:name w:val="Знак Знак Знак Знак Знак Знак Знак Знак Знак"/>
    <w:basedOn w:val="affff"/>
    <w:qFormat/>
    <w:rsid w:val="00DF3309"/>
    <w:pPr>
      <w:tabs>
        <w:tab w:val="left" w:pos="432"/>
      </w:tabs>
      <w:suppressAutoHyphens/>
      <w:spacing w:before="120" w:after="160"/>
      <w:ind w:left="432" w:hanging="432"/>
      <w:jc w:val="both"/>
    </w:pPr>
    <w:rPr>
      <w:rFonts w:ascii="Arial" w:hAnsi="Arial"/>
      <w:b/>
      <w:bCs/>
      <w:caps/>
      <w:sz w:val="32"/>
      <w:szCs w:val="32"/>
      <w:lang w:val="en-US" w:eastAsia="ar-SA"/>
    </w:rPr>
  </w:style>
  <w:style w:type="paragraph" w:customStyle="1" w:styleId="ConsPlusNormal2">
    <w:name w:val="ConsPlusNormal Знак Знак"/>
    <w:qFormat/>
    <w:rsid w:val="00DF3309"/>
    <w:pPr>
      <w:suppressAutoHyphens/>
      <w:autoSpaceDE w:val="0"/>
      <w:spacing w:after="200" w:line="276" w:lineRule="auto"/>
      <w:ind w:firstLine="720"/>
    </w:pPr>
    <w:rPr>
      <w:rFonts w:ascii="Arial" w:eastAsia="Arial" w:hAnsi="Arial" w:cs="Arial"/>
      <w:sz w:val="22"/>
      <w:szCs w:val="22"/>
      <w:lang w:eastAsia="ar-SA"/>
    </w:rPr>
  </w:style>
  <w:style w:type="paragraph" w:customStyle="1" w:styleId="caaieiaie4">
    <w:name w:val="caaieiaie 4"/>
    <w:basedOn w:val="affff"/>
    <w:next w:val="affff"/>
    <w:qFormat/>
    <w:rsid w:val="00DF3309"/>
    <w:pPr>
      <w:widowControl w:val="0"/>
      <w:suppressAutoHyphens/>
      <w:overflowPunct w:val="0"/>
      <w:autoSpaceDE w:val="0"/>
      <w:jc w:val="center"/>
      <w:textAlignment w:val="baseline"/>
    </w:pPr>
    <w:rPr>
      <w:b/>
      <w:kern w:val="1"/>
      <w:sz w:val="24"/>
      <w:lang w:eastAsia="ar-SA"/>
    </w:rPr>
  </w:style>
  <w:style w:type="paragraph" w:customStyle="1" w:styleId="1fffffd">
    <w:name w:val="Маркер1"/>
    <w:basedOn w:val="affff"/>
    <w:qFormat/>
    <w:rsid w:val="00DF3309"/>
    <w:pPr>
      <w:tabs>
        <w:tab w:val="left" w:pos="360"/>
      </w:tabs>
      <w:suppressAutoHyphens/>
      <w:spacing w:before="120" w:line="300" w:lineRule="atLeast"/>
      <w:jc w:val="both"/>
    </w:pPr>
    <w:rPr>
      <w:sz w:val="24"/>
      <w:lang w:eastAsia="ar-SA"/>
    </w:rPr>
  </w:style>
  <w:style w:type="paragraph" w:styleId="afffffffffff8">
    <w:name w:val="Note Heading"/>
    <w:basedOn w:val="affff"/>
    <w:next w:val="affff"/>
    <w:link w:val="afffffffffff9"/>
    <w:uiPriority w:val="99"/>
    <w:qFormat/>
    <w:rsid w:val="00DF3309"/>
    <w:pPr>
      <w:spacing w:after="60"/>
      <w:jc w:val="both"/>
    </w:pPr>
    <w:rPr>
      <w:sz w:val="24"/>
      <w:szCs w:val="24"/>
      <w:lang w:val="x-none" w:eastAsia="x-none"/>
    </w:rPr>
  </w:style>
  <w:style w:type="character" w:customStyle="1" w:styleId="afffffffffff9">
    <w:name w:val="Заголовок записки Знак"/>
    <w:basedOn w:val="affff0"/>
    <w:link w:val="afffffffffff8"/>
    <w:uiPriority w:val="99"/>
    <w:qFormat/>
    <w:rsid w:val="00DF3309"/>
    <w:rPr>
      <w:sz w:val="24"/>
      <w:szCs w:val="24"/>
      <w:lang w:val="x-none" w:eastAsia="x-none"/>
    </w:rPr>
  </w:style>
  <w:style w:type="character" w:customStyle="1" w:styleId="218">
    <w:name w:val="Основной текст с отступом 2 Знак1"/>
    <w:uiPriority w:val="99"/>
    <w:qFormat/>
    <w:rsid w:val="00DF3309"/>
    <w:rPr>
      <w:sz w:val="24"/>
      <w:szCs w:val="24"/>
      <w:lang w:eastAsia="ar-SA"/>
    </w:rPr>
  </w:style>
  <w:style w:type="paragraph" w:customStyle="1" w:styleId="Style3">
    <w:name w:val="Style3"/>
    <w:basedOn w:val="affff"/>
    <w:uiPriority w:val="99"/>
    <w:qFormat/>
    <w:rsid w:val="00DF3309"/>
    <w:pPr>
      <w:widowControl w:val="0"/>
      <w:autoSpaceDE w:val="0"/>
      <w:autoSpaceDN w:val="0"/>
      <w:adjustRightInd w:val="0"/>
      <w:spacing w:line="283" w:lineRule="exact"/>
    </w:pPr>
    <w:rPr>
      <w:sz w:val="24"/>
      <w:szCs w:val="24"/>
    </w:rPr>
  </w:style>
  <w:style w:type="character" w:customStyle="1" w:styleId="iceouttxt5">
    <w:name w:val="iceouttxt5"/>
    <w:qFormat/>
    <w:rsid w:val="00DF3309"/>
    <w:rPr>
      <w:rFonts w:ascii="Arial" w:hAnsi="Arial" w:cs="Arial" w:hint="default"/>
      <w:color w:val="666666"/>
      <w:sz w:val="17"/>
      <w:szCs w:val="17"/>
    </w:rPr>
  </w:style>
  <w:style w:type="character" w:customStyle="1" w:styleId="Default0">
    <w:name w:val="Default Знак"/>
    <w:link w:val="Default"/>
    <w:qFormat/>
    <w:locked/>
    <w:rsid w:val="00DF3309"/>
    <w:rPr>
      <w:rFonts w:ascii="Arial" w:eastAsia="Calibri" w:hAnsi="Arial" w:cs="Arial"/>
      <w:color w:val="000000"/>
      <w:sz w:val="24"/>
      <w:szCs w:val="24"/>
      <w:lang w:eastAsia="en-US"/>
    </w:rPr>
  </w:style>
  <w:style w:type="paragraph" w:customStyle="1" w:styleId="2fff6">
    <w:name w:val="Обычный2"/>
    <w:qFormat/>
    <w:rsid w:val="00DF3309"/>
    <w:pPr>
      <w:suppressAutoHyphens/>
      <w:spacing w:after="200" w:line="276" w:lineRule="auto"/>
    </w:pPr>
    <w:rPr>
      <w:sz w:val="24"/>
      <w:szCs w:val="22"/>
    </w:rPr>
  </w:style>
  <w:style w:type="character" w:customStyle="1" w:styleId="FontStyle16">
    <w:name w:val="Font Style16"/>
    <w:uiPriority w:val="99"/>
    <w:qFormat/>
    <w:rsid w:val="00DF3309"/>
    <w:rPr>
      <w:rFonts w:ascii="Georgia" w:hAnsi="Georgia" w:cs="Georgia"/>
      <w:sz w:val="8"/>
      <w:szCs w:val="8"/>
    </w:rPr>
  </w:style>
  <w:style w:type="paragraph" w:customStyle="1" w:styleId="afffffffffffa">
    <w:name w:val="Обычный.Название подразделения"/>
    <w:uiPriority w:val="99"/>
    <w:qFormat/>
    <w:rsid w:val="00DF3309"/>
    <w:pPr>
      <w:spacing w:after="200" w:line="276" w:lineRule="auto"/>
    </w:pPr>
    <w:rPr>
      <w:rFonts w:ascii="SchoolBook" w:hAnsi="SchoolBook"/>
      <w:sz w:val="28"/>
      <w:szCs w:val="22"/>
    </w:rPr>
  </w:style>
  <w:style w:type="character" w:customStyle="1" w:styleId="FontStyle13">
    <w:name w:val="Font Style13"/>
    <w:uiPriority w:val="99"/>
    <w:qFormat/>
    <w:rsid w:val="00DF3309"/>
    <w:rPr>
      <w:rFonts w:ascii="Times New Roman" w:hAnsi="Times New Roman" w:cs="Times New Roman" w:hint="default"/>
      <w:sz w:val="26"/>
      <w:szCs w:val="26"/>
    </w:rPr>
  </w:style>
  <w:style w:type="paragraph" w:styleId="2fff7">
    <w:name w:val="List 2"/>
    <w:basedOn w:val="affff"/>
    <w:rsid w:val="00DF3309"/>
    <w:pPr>
      <w:widowControl w:val="0"/>
      <w:ind w:left="566" w:hanging="283"/>
      <w:jc w:val="both"/>
    </w:pPr>
    <w:rPr>
      <w:sz w:val="24"/>
      <w:szCs w:val="24"/>
    </w:rPr>
  </w:style>
  <w:style w:type="paragraph" w:styleId="3ff9">
    <w:name w:val="List 3"/>
    <w:basedOn w:val="affff"/>
    <w:uiPriority w:val="99"/>
    <w:rsid w:val="00DF3309"/>
    <w:pPr>
      <w:ind w:left="849" w:hanging="283"/>
    </w:pPr>
    <w:rPr>
      <w:sz w:val="24"/>
      <w:szCs w:val="24"/>
    </w:rPr>
  </w:style>
  <w:style w:type="paragraph" w:styleId="afffffffffffb">
    <w:name w:val="Salutation"/>
    <w:basedOn w:val="affff"/>
    <w:next w:val="affff"/>
    <w:link w:val="afffffffffffc"/>
    <w:rsid w:val="00DF3309"/>
    <w:rPr>
      <w:sz w:val="24"/>
      <w:szCs w:val="24"/>
      <w:lang w:val="x-none" w:eastAsia="x-none"/>
    </w:rPr>
  </w:style>
  <w:style w:type="character" w:customStyle="1" w:styleId="afffffffffffc">
    <w:name w:val="Приветствие Знак"/>
    <w:basedOn w:val="affff0"/>
    <w:link w:val="afffffffffffb"/>
    <w:qFormat/>
    <w:rsid w:val="00DF3309"/>
    <w:rPr>
      <w:sz w:val="24"/>
      <w:szCs w:val="24"/>
      <w:lang w:val="x-none" w:eastAsia="x-none"/>
    </w:rPr>
  </w:style>
  <w:style w:type="paragraph" w:styleId="2fff8">
    <w:name w:val="List Continue 2"/>
    <w:basedOn w:val="affff"/>
    <w:qFormat/>
    <w:rsid w:val="00DF3309"/>
    <w:pPr>
      <w:spacing w:after="120"/>
      <w:ind w:left="566"/>
    </w:pPr>
    <w:rPr>
      <w:sz w:val="24"/>
      <w:szCs w:val="24"/>
    </w:rPr>
  </w:style>
  <w:style w:type="paragraph" w:styleId="1fffffe">
    <w:name w:val="index 1"/>
    <w:basedOn w:val="affff"/>
    <w:next w:val="affff"/>
    <w:autoRedefine/>
    <w:uiPriority w:val="99"/>
    <w:qFormat/>
    <w:rsid w:val="00DF3309"/>
    <w:pPr>
      <w:ind w:left="240" w:hanging="240"/>
    </w:pPr>
    <w:rPr>
      <w:sz w:val="18"/>
      <w:szCs w:val="18"/>
    </w:rPr>
  </w:style>
  <w:style w:type="paragraph" w:styleId="2fff9">
    <w:name w:val="index 2"/>
    <w:basedOn w:val="affff"/>
    <w:next w:val="affff"/>
    <w:autoRedefine/>
    <w:uiPriority w:val="99"/>
    <w:qFormat/>
    <w:rsid w:val="00DF3309"/>
    <w:pPr>
      <w:ind w:left="480" w:hanging="240"/>
    </w:pPr>
    <w:rPr>
      <w:sz w:val="18"/>
      <w:szCs w:val="18"/>
    </w:rPr>
  </w:style>
  <w:style w:type="paragraph" w:styleId="3ffa">
    <w:name w:val="index 3"/>
    <w:basedOn w:val="affff"/>
    <w:next w:val="affff"/>
    <w:autoRedefine/>
    <w:uiPriority w:val="99"/>
    <w:qFormat/>
    <w:rsid w:val="00DF3309"/>
    <w:pPr>
      <w:ind w:left="720" w:hanging="240"/>
    </w:pPr>
    <w:rPr>
      <w:sz w:val="18"/>
      <w:szCs w:val="18"/>
    </w:rPr>
  </w:style>
  <w:style w:type="paragraph" w:styleId="4f7">
    <w:name w:val="index 4"/>
    <w:basedOn w:val="affff"/>
    <w:next w:val="affff"/>
    <w:autoRedefine/>
    <w:uiPriority w:val="99"/>
    <w:qFormat/>
    <w:rsid w:val="00DF3309"/>
    <w:pPr>
      <w:ind w:left="960" w:hanging="240"/>
    </w:pPr>
    <w:rPr>
      <w:sz w:val="18"/>
      <w:szCs w:val="18"/>
    </w:rPr>
  </w:style>
  <w:style w:type="paragraph" w:styleId="5f0">
    <w:name w:val="index 5"/>
    <w:basedOn w:val="affff"/>
    <w:next w:val="affff"/>
    <w:autoRedefine/>
    <w:uiPriority w:val="99"/>
    <w:qFormat/>
    <w:rsid w:val="00DF3309"/>
    <w:pPr>
      <w:ind w:left="1200" w:hanging="240"/>
    </w:pPr>
    <w:rPr>
      <w:sz w:val="18"/>
      <w:szCs w:val="18"/>
    </w:rPr>
  </w:style>
  <w:style w:type="paragraph" w:styleId="69">
    <w:name w:val="index 6"/>
    <w:basedOn w:val="affff"/>
    <w:next w:val="affff"/>
    <w:autoRedefine/>
    <w:uiPriority w:val="99"/>
    <w:qFormat/>
    <w:rsid w:val="00DF3309"/>
    <w:pPr>
      <w:ind w:left="1440" w:hanging="240"/>
    </w:pPr>
    <w:rPr>
      <w:sz w:val="18"/>
      <w:szCs w:val="18"/>
    </w:rPr>
  </w:style>
  <w:style w:type="paragraph" w:styleId="78">
    <w:name w:val="index 7"/>
    <w:basedOn w:val="affff"/>
    <w:next w:val="affff"/>
    <w:autoRedefine/>
    <w:uiPriority w:val="99"/>
    <w:qFormat/>
    <w:rsid w:val="00DF3309"/>
    <w:pPr>
      <w:ind w:left="1680" w:hanging="240"/>
    </w:pPr>
    <w:rPr>
      <w:sz w:val="18"/>
      <w:szCs w:val="18"/>
    </w:rPr>
  </w:style>
  <w:style w:type="paragraph" w:styleId="88">
    <w:name w:val="index 8"/>
    <w:basedOn w:val="affff"/>
    <w:next w:val="affff"/>
    <w:autoRedefine/>
    <w:uiPriority w:val="99"/>
    <w:qFormat/>
    <w:rsid w:val="00DF3309"/>
    <w:pPr>
      <w:ind w:left="1920" w:hanging="240"/>
    </w:pPr>
    <w:rPr>
      <w:sz w:val="18"/>
      <w:szCs w:val="18"/>
    </w:rPr>
  </w:style>
  <w:style w:type="paragraph" w:styleId="98">
    <w:name w:val="index 9"/>
    <w:basedOn w:val="affff"/>
    <w:next w:val="affff"/>
    <w:autoRedefine/>
    <w:uiPriority w:val="99"/>
    <w:qFormat/>
    <w:rsid w:val="00DF3309"/>
    <w:pPr>
      <w:ind w:left="2160" w:hanging="240"/>
    </w:pPr>
    <w:rPr>
      <w:sz w:val="18"/>
      <w:szCs w:val="18"/>
    </w:rPr>
  </w:style>
  <w:style w:type="paragraph" w:styleId="afffffffffffd">
    <w:name w:val="index heading"/>
    <w:basedOn w:val="affff"/>
    <w:next w:val="1fffffe"/>
    <w:uiPriority w:val="99"/>
    <w:qFormat/>
    <w:rsid w:val="00DF3309"/>
    <w:pPr>
      <w:spacing w:before="240" w:after="120"/>
      <w:jc w:val="center"/>
    </w:pPr>
    <w:rPr>
      <w:b/>
      <w:bCs/>
      <w:sz w:val="26"/>
      <w:szCs w:val="26"/>
    </w:rPr>
  </w:style>
  <w:style w:type="paragraph" w:customStyle="1" w:styleId="1ffffff">
    <w:name w:val="Знак Знак Знак Знак Знак Знак Знак Знак Знак Знак Знак Знак Знак Знак Знак1 Знак Знак Знак Знак Знак Знак Знак"/>
    <w:basedOn w:val="affff"/>
    <w:uiPriority w:val="99"/>
    <w:qFormat/>
    <w:rsid w:val="00DF3309"/>
    <w:pPr>
      <w:spacing w:after="160" w:line="240" w:lineRule="exact"/>
    </w:pPr>
    <w:rPr>
      <w:rFonts w:ascii="Verdana" w:hAnsi="Verdana"/>
      <w:sz w:val="24"/>
      <w:szCs w:val="24"/>
      <w:lang w:val="en-US"/>
    </w:rPr>
  </w:style>
  <w:style w:type="paragraph" w:customStyle="1" w:styleId="-20">
    <w:name w:val="Спис-2"/>
    <w:basedOn w:val="affff"/>
    <w:uiPriority w:val="99"/>
    <w:qFormat/>
    <w:rsid w:val="00DF3309"/>
    <w:pPr>
      <w:widowControl w:val="0"/>
      <w:numPr>
        <w:numId w:val="10"/>
      </w:numPr>
      <w:jc w:val="both"/>
    </w:pPr>
    <w:rPr>
      <w:rFonts w:ascii="a_Timer" w:hAnsi="a_Timer"/>
      <w:sz w:val="24"/>
    </w:rPr>
  </w:style>
  <w:style w:type="paragraph" w:customStyle="1" w:styleId="5f1">
    <w:name w:val="Основной текст5"/>
    <w:basedOn w:val="affff"/>
    <w:uiPriority w:val="99"/>
    <w:qFormat/>
    <w:rsid w:val="00DF3309"/>
    <w:pPr>
      <w:shd w:val="clear" w:color="auto" w:fill="FFFFFF"/>
      <w:spacing w:line="0" w:lineRule="atLeast"/>
      <w:jc w:val="right"/>
    </w:pPr>
    <w:rPr>
      <w:rFonts w:ascii="Calibri" w:hAnsi="Calibri"/>
      <w:sz w:val="19"/>
      <w:szCs w:val="19"/>
    </w:rPr>
  </w:style>
  <w:style w:type="paragraph" w:customStyle="1" w:styleId="afffffffffffe">
    <w:name w:val="Обычный таблица"/>
    <w:basedOn w:val="affff"/>
    <w:uiPriority w:val="99"/>
    <w:qFormat/>
    <w:rsid w:val="00DF3309"/>
    <w:pPr>
      <w:suppressAutoHyphens/>
    </w:pPr>
    <w:rPr>
      <w:sz w:val="18"/>
      <w:szCs w:val="18"/>
      <w:lang w:eastAsia="zh-CN"/>
    </w:rPr>
  </w:style>
  <w:style w:type="character" w:customStyle="1" w:styleId="NoSpacingChar">
    <w:name w:val="No Spacing Char"/>
    <w:link w:val="NoSpacing1"/>
    <w:uiPriority w:val="99"/>
    <w:qFormat/>
    <w:locked/>
    <w:rsid w:val="00DF3309"/>
  </w:style>
  <w:style w:type="paragraph" w:customStyle="1" w:styleId="NoSpacing1">
    <w:name w:val="No Spacing1"/>
    <w:link w:val="NoSpacingChar"/>
    <w:uiPriority w:val="99"/>
    <w:qFormat/>
    <w:rsid w:val="00DF3309"/>
    <w:pPr>
      <w:spacing w:after="200" w:line="276" w:lineRule="auto"/>
    </w:pPr>
  </w:style>
  <w:style w:type="character" w:customStyle="1" w:styleId="BodytextTimesNewRoman105ptItalic">
    <w:name w:val="Body text + Times New Roman;10;5 pt;Italic"/>
    <w:qFormat/>
    <w:rsid w:val="00DF3309"/>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Bodytext">
    <w:name w:val="Body text_"/>
    <w:uiPriority w:val="99"/>
    <w:qFormat/>
    <w:locked/>
    <w:rsid w:val="00DF3309"/>
    <w:rPr>
      <w:rFonts w:ascii="Arial" w:eastAsia="Arial" w:hAnsi="Arial" w:cs="Arial"/>
      <w:sz w:val="19"/>
      <w:szCs w:val="19"/>
      <w:shd w:val="clear" w:color="auto" w:fill="FFFFFF"/>
    </w:rPr>
  </w:style>
  <w:style w:type="character" w:customStyle="1" w:styleId="affffffffffff">
    <w:name w:val="Основной шрифт Знак"/>
    <w:qFormat/>
    <w:locked/>
    <w:rsid w:val="00DF3309"/>
    <w:rPr>
      <w:rFonts w:ascii="Tahoma" w:eastAsia="Times New Roman" w:hAnsi="Tahoma" w:cs="Times New Roman"/>
      <w:sz w:val="24"/>
      <w:szCs w:val="20"/>
      <w:lang w:eastAsia="ru-RU"/>
    </w:rPr>
  </w:style>
  <w:style w:type="paragraph" w:customStyle="1" w:styleId="affffffffffff0">
    <w:name w:val="Основной"/>
    <w:basedOn w:val="affff"/>
    <w:uiPriority w:val="99"/>
    <w:qFormat/>
    <w:rsid w:val="00DF3309"/>
    <w:pPr>
      <w:ind w:firstLine="709"/>
      <w:jc w:val="both"/>
    </w:pPr>
    <w:rPr>
      <w:sz w:val="28"/>
      <w:szCs w:val="24"/>
    </w:rPr>
  </w:style>
  <w:style w:type="paragraph" w:customStyle="1" w:styleId="-114">
    <w:name w:val="Цветной список - Акцент 11"/>
    <w:basedOn w:val="affff"/>
    <w:link w:val="-17"/>
    <w:uiPriority w:val="99"/>
    <w:qFormat/>
    <w:rsid w:val="00DF3309"/>
    <w:pPr>
      <w:spacing w:after="200" w:line="276" w:lineRule="auto"/>
      <w:ind w:left="720"/>
      <w:contextualSpacing/>
    </w:pPr>
    <w:rPr>
      <w:rFonts w:ascii="Calibri" w:hAnsi="Calibri"/>
      <w:sz w:val="22"/>
      <w:szCs w:val="22"/>
      <w:lang w:val="x-none" w:eastAsia="x-none"/>
    </w:rPr>
  </w:style>
  <w:style w:type="character" w:customStyle="1" w:styleId="-17">
    <w:name w:val="Цветной список - Акцент 1 Знак"/>
    <w:link w:val="-114"/>
    <w:uiPriority w:val="99"/>
    <w:qFormat/>
    <w:locked/>
    <w:rsid w:val="00DF3309"/>
    <w:rPr>
      <w:rFonts w:ascii="Calibri" w:hAnsi="Calibri"/>
      <w:sz w:val="22"/>
      <w:szCs w:val="22"/>
      <w:lang w:val="x-none" w:eastAsia="x-none"/>
    </w:rPr>
  </w:style>
  <w:style w:type="character" w:customStyle="1" w:styleId="InternetLink">
    <w:name w:val="Internet Link"/>
    <w:uiPriority w:val="99"/>
    <w:rsid w:val="00DF3309"/>
    <w:rPr>
      <w:color w:val="0000FF"/>
      <w:u w:val="single"/>
      <w:lang w:val="en-US" w:eastAsia="en-US" w:bidi="en-US"/>
    </w:rPr>
  </w:style>
  <w:style w:type="character" w:customStyle="1" w:styleId="ListLabel1">
    <w:name w:val="ListLabel 1"/>
    <w:uiPriority w:val="99"/>
    <w:qFormat/>
    <w:rsid w:val="00DF3309"/>
    <w:rPr>
      <w:rFonts w:cs="Times New Roman"/>
    </w:rPr>
  </w:style>
  <w:style w:type="character" w:customStyle="1" w:styleId="ListLabel2">
    <w:name w:val="ListLabel 2"/>
    <w:uiPriority w:val="99"/>
    <w:qFormat/>
    <w:rsid w:val="00DF3309"/>
    <w:rPr>
      <w:rFonts w:cs="Times New Roman"/>
      <w:b/>
      <w:color w:val="00000A"/>
      <w:sz w:val="28"/>
    </w:rPr>
  </w:style>
  <w:style w:type="character" w:customStyle="1" w:styleId="ListLabel3">
    <w:name w:val="ListLabel 3"/>
    <w:uiPriority w:val="99"/>
    <w:qFormat/>
    <w:rsid w:val="00DF3309"/>
    <w:rPr>
      <w:rFonts w:cs="Courier New"/>
    </w:rPr>
  </w:style>
  <w:style w:type="character" w:customStyle="1" w:styleId="ListLabel4">
    <w:name w:val="ListLabel 4"/>
    <w:uiPriority w:val="99"/>
    <w:qFormat/>
    <w:rsid w:val="00DF3309"/>
    <w:rPr>
      <w:rFonts w:cs="Symbol"/>
      <w:b w:val="0"/>
      <w:bCs w:val="0"/>
      <w:i w:val="0"/>
      <w:iCs w:val="0"/>
      <w:sz w:val="24"/>
      <w:szCs w:val="24"/>
      <w:u w:val="none"/>
    </w:rPr>
  </w:style>
  <w:style w:type="character" w:customStyle="1" w:styleId="ListLabel5">
    <w:name w:val="ListLabel 5"/>
    <w:uiPriority w:val="99"/>
    <w:qFormat/>
    <w:rsid w:val="00DF3309"/>
    <w:rPr>
      <w:rFonts w:cs="Wingdings"/>
    </w:rPr>
  </w:style>
  <w:style w:type="character" w:customStyle="1" w:styleId="ListLabel6">
    <w:name w:val="ListLabel 6"/>
    <w:uiPriority w:val="99"/>
    <w:qFormat/>
    <w:rsid w:val="00DF3309"/>
    <w:rPr>
      <w:rFonts w:cs="Symbol"/>
    </w:rPr>
  </w:style>
  <w:style w:type="character" w:customStyle="1" w:styleId="ListLabel7">
    <w:name w:val="ListLabel 7"/>
    <w:uiPriority w:val="99"/>
    <w:qFormat/>
    <w:rsid w:val="00DF3309"/>
    <w:rPr>
      <w:sz w:val="20"/>
    </w:rPr>
  </w:style>
  <w:style w:type="character" w:customStyle="1" w:styleId="ListLabel8">
    <w:name w:val="ListLabel 8"/>
    <w:uiPriority w:val="99"/>
    <w:qFormat/>
    <w:rsid w:val="00DF3309"/>
    <w:rPr>
      <w:rFonts w:cs="Times New Roman"/>
      <w:sz w:val="20"/>
    </w:rPr>
  </w:style>
  <w:style w:type="character" w:customStyle="1" w:styleId="ListLabel9">
    <w:name w:val="ListLabel 9"/>
    <w:uiPriority w:val="99"/>
    <w:qFormat/>
    <w:rsid w:val="00DF3309"/>
    <w:rPr>
      <w:rFonts w:cs="Times New Roman"/>
      <w:b w:val="0"/>
      <w:i w:val="0"/>
      <w:strike w:val="0"/>
      <w:dstrike w:val="0"/>
      <w:sz w:val="24"/>
      <w:szCs w:val="24"/>
      <w:u w:val="none"/>
      <w:effect w:val="none"/>
    </w:rPr>
  </w:style>
  <w:style w:type="paragraph" w:customStyle="1" w:styleId="Heading">
    <w:name w:val="Heading"/>
    <w:basedOn w:val="affff"/>
    <w:next w:val="Textbody"/>
    <w:uiPriority w:val="99"/>
    <w:qFormat/>
    <w:rsid w:val="00DF3309"/>
    <w:pPr>
      <w:keepNext/>
      <w:suppressAutoHyphens/>
      <w:spacing w:before="240" w:after="120" w:line="276" w:lineRule="auto"/>
    </w:pPr>
    <w:rPr>
      <w:rFonts w:ascii="Arial" w:eastAsia="Arial Unicode MS" w:hAnsi="Arial" w:cs="Arial Unicode MS"/>
      <w:sz w:val="28"/>
      <w:szCs w:val="28"/>
    </w:rPr>
  </w:style>
  <w:style w:type="paragraph" w:customStyle="1" w:styleId="Index">
    <w:name w:val="Index"/>
    <w:basedOn w:val="affff"/>
    <w:uiPriority w:val="99"/>
    <w:qFormat/>
    <w:rsid w:val="00DF3309"/>
    <w:pPr>
      <w:suppressLineNumbers/>
      <w:suppressAutoHyphens/>
      <w:spacing w:after="200" w:line="276" w:lineRule="auto"/>
    </w:pPr>
    <w:rPr>
      <w:sz w:val="28"/>
      <w:szCs w:val="28"/>
    </w:rPr>
  </w:style>
  <w:style w:type="paragraph" w:customStyle="1" w:styleId="Style9">
    <w:name w:val="Style9"/>
    <w:basedOn w:val="affff"/>
    <w:uiPriority w:val="99"/>
    <w:qFormat/>
    <w:rsid w:val="00DF3309"/>
    <w:pPr>
      <w:widowControl w:val="0"/>
      <w:autoSpaceDE w:val="0"/>
      <w:autoSpaceDN w:val="0"/>
      <w:adjustRightInd w:val="0"/>
      <w:spacing w:line="356" w:lineRule="exact"/>
      <w:ind w:firstLine="701"/>
      <w:jc w:val="both"/>
    </w:pPr>
    <w:rPr>
      <w:sz w:val="24"/>
      <w:szCs w:val="24"/>
    </w:rPr>
  </w:style>
  <w:style w:type="character" w:customStyle="1" w:styleId="affffffffffff1">
    <w:name w:val="знак сноски"/>
    <w:qFormat/>
    <w:rsid w:val="00DF3309"/>
    <w:rPr>
      <w:vertAlign w:val="superscript"/>
    </w:rPr>
  </w:style>
  <w:style w:type="paragraph" w:customStyle="1" w:styleId="affffffffffff2">
    <w:name w:val="текст сноски"/>
    <w:basedOn w:val="affff"/>
    <w:qFormat/>
    <w:rsid w:val="00DF3309"/>
    <w:pPr>
      <w:autoSpaceDE w:val="0"/>
      <w:autoSpaceDN w:val="0"/>
    </w:pPr>
  </w:style>
  <w:style w:type="paragraph" w:customStyle="1" w:styleId="322">
    <w:name w:val="Основной текст 32"/>
    <w:basedOn w:val="affff"/>
    <w:qFormat/>
    <w:rsid w:val="00DF3309"/>
    <w:pPr>
      <w:spacing w:before="120"/>
      <w:jc w:val="center"/>
    </w:pPr>
    <w:rPr>
      <w:sz w:val="24"/>
    </w:rPr>
  </w:style>
  <w:style w:type="paragraph" w:customStyle="1" w:styleId="iaui">
    <w:name w:val="iau?i"/>
    <w:basedOn w:val="affff3"/>
    <w:qFormat/>
    <w:rsid w:val="00DF3309"/>
    <w:pPr>
      <w:keepNext w:val="0"/>
      <w:suppressAutoHyphens w:val="0"/>
      <w:spacing w:after="120"/>
      <w:ind w:firstLine="720"/>
      <w:jc w:val="both"/>
      <w:outlineLvl w:val="9"/>
    </w:pPr>
    <w:rPr>
      <w:lang w:val="x-none"/>
    </w:rPr>
  </w:style>
  <w:style w:type="character" w:customStyle="1" w:styleId="1ffffff0">
    <w:name w:val="Текст сноски Знак1"/>
    <w:aliases w:val="Знак Знак Знак Знак Знак1 Знак1,Знак Знак Знак Знак Знак Знак2,Знак Знак Знак Знак1 Знак1,Знак Знак Знак Знак Знак3,Footnote Text Char Знак Знак Знак Знак1,Footnote Text Char Знак Знак1 Знак1,Footnote Text Char Знак Знак Знак2"/>
    <w:qFormat/>
    <w:rsid w:val="00DF3309"/>
    <w:rPr>
      <w:lang w:eastAsia="zh-CN"/>
    </w:rPr>
  </w:style>
  <w:style w:type="paragraph" w:customStyle="1" w:styleId="affffffffffff3">
    <w:name w:val="Нормальный"/>
    <w:qFormat/>
    <w:rsid w:val="00DF3309"/>
    <w:pPr>
      <w:widowControl w:val="0"/>
      <w:spacing w:after="200" w:line="276" w:lineRule="auto"/>
    </w:pPr>
    <w:rPr>
      <w:sz w:val="22"/>
      <w:szCs w:val="22"/>
    </w:rPr>
  </w:style>
  <w:style w:type="paragraph" w:customStyle="1" w:styleId="Iiiaeuiue">
    <w:name w:val="Ii?iaeuiue"/>
    <w:qFormat/>
    <w:rsid w:val="00DF3309"/>
    <w:pPr>
      <w:widowControl w:val="0"/>
      <w:overflowPunct w:val="0"/>
      <w:autoSpaceDE w:val="0"/>
      <w:autoSpaceDN w:val="0"/>
      <w:adjustRightInd w:val="0"/>
      <w:spacing w:after="200" w:line="276" w:lineRule="auto"/>
      <w:textAlignment w:val="baseline"/>
    </w:pPr>
    <w:rPr>
      <w:sz w:val="22"/>
      <w:szCs w:val="22"/>
    </w:rPr>
  </w:style>
  <w:style w:type="character" w:customStyle="1" w:styleId="ConsNonformat0">
    <w:name w:val="ConsNonformat Знак"/>
    <w:link w:val="ConsNonformat"/>
    <w:qFormat/>
    <w:locked/>
    <w:rsid w:val="00DF3309"/>
    <w:rPr>
      <w:rFonts w:ascii="Courier New" w:hAnsi="Courier New" w:cs="Courier New"/>
    </w:rPr>
  </w:style>
  <w:style w:type="character" w:customStyle="1" w:styleId="price3">
    <w:name w:val="price3"/>
    <w:qFormat/>
    <w:rsid w:val="00DF3309"/>
    <w:rPr>
      <w:sz w:val="58"/>
      <w:szCs w:val="58"/>
    </w:rPr>
  </w:style>
  <w:style w:type="character" w:customStyle="1" w:styleId="weak1">
    <w:name w:val="weak1"/>
    <w:qFormat/>
    <w:rsid w:val="00DF3309"/>
    <w:rPr>
      <w:sz w:val="19"/>
      <w:szCs w:val="19"/>
    </w:rPr>
  </w:style>
  <w:style w:type="character" w:customStyle="1" w:styleId="orgdatafield">
    <w:name w:val="org_data_field"/>
    <w:qFormat/>
    <w:rsid w:val="00DF3309"/>
    <w:rPr>
      <w:sz w:val="21"/>
      <w:szCs w:val="21"/>
    </w:rPr>
  </w:style>
  <w:style w:type="paragraph" w:customStyle="1" w:styleId="323">
    <w:name w:val="Основной текст с отступом 32"/>
    <w:basedOn w:val="affff"/>
    <w:qFormat/>
    <w:rsid w:val="00DF3309"/>
    <w:pPr>
      <w:suppressAutoHyphens/>
      <w:spacing w:after="120"/>
      <w:ind w:left="283"/>
    </w:pPr>
    <w:rPr>
      <w:sz w:val="16"/>
      <w:szCs w:val="16"/>
      <w:lang w:eastAsia="zh-CN"/>
    </w:rPr>
  </w:style>
  <w:style w:type="character" w:customStyle="1" w:styleId="324">
    <w:name w:val="Заголовок 3 Знак2"/>
    <w:aliases w:val="H3 Знак1,H31 Знак1,H32 Знак1,H311 Знак1,H33 Знак1,H34 Знак1,H35 Знак1,H321 Знак1,H312 Знак1,H3111 Знак1,H313 Знак1,H322 Знак1,H3112 Знак1,H36 Знак1,H37 Знак1,H38 Знак1,H39 Знак1,H310 Знак1,H314 Знак1,H315 Знак1,H316 Знак1,H317 Знак1"/>
    <w:uiPriority w:val="99"/>
    <w:qFormat/>
    <w:rsid w:val="00DF3309"/>
    <w:rPr>
      <w:rFonts w:ascii="Times New Roman" w:eastAsia="Times New Roman" w:hAnsi="Times New Roman" w:cs="Times New Roman"/>
      <w:b/>
      <w:bCs/>
      <w:sz w:val="24"/>
      <w:szCs w:val="20"/>
      <w:lang w:eastAsia="ru-RU"/>
    </w:rPr>
  </w:style>
  <w:style w:type="character" w:customStyle="1" w:styleId="2fffa">
    <w:name w:val="Основной текст Знак2"/>
    <w:aliases w:val="Common Hatch Знак,Список 1 Знак2,Основной текст Знак Знак2,body text Знак3,body text Знак Знак3,body text Знак Знак Знак,Список 1 Знак1,BO Знак1"/>
    <w:qFormat/>
    <w:rsid w:val="00DF3309"/>
    <w:rPr>
      <w:rFonts w:ascii="Times New Roman" w:eastAsia="Times New Roman" w:hAnsi="Times New Roman" w:cs="Times New Roman"/>
      <w:sz w:val="24"/>
      <w:szCs w:val="20"/>
      <w:lang w:eastAsia="ru-RU"/>
    </w:rPr>
  </w:style>
  <w:style w:type="character" w:customStyle="1" w:styleId="Heading1Char">
    <w:name w:val="Heading 1 Char"/>
    <w:aliases w:val="h1 Char,Глава 1 Char,Заголовок 1 Знак Знак Знак Знак Знак Знак Знак Знак Знак Char,Заголов Char,Глава Char,Level 1 Topic Heading Char,Section Char,app heading 1 Char,ITT t1 Char,II+ Char,I Char,H11 Char,H12 Char,H13 Char,H14 Char,H15 Cha"/>
    <w:qFormat/>
    <w:locked/>
    <w:rsid w:val="00DF3309"/>
    <w:rPr>
      <w:b/>
      <w:kern w:val="28"/>
      <w:sz w:val="32"/>
      <w:lang w:val="ru-RU" w:eastAsia="ru-RU"/>
    </w:rPr>
  </w:style>
  <w:style w:type="character" w:customStyle="1" w:styleId="Heading3Char">
    <w:name w:val="Heading 3 Char"/>
    <w:aliases w:val="H3 Char,H31 Char,H32 Char,H311 Char,H33 Char,H34 Char,H35 Char,H321 Char,H312 Char,H3111 Char,H313 Char,H322 Char,H3112 Char,H36 Char,H37 Char,H38 Char,H39 Char,H310 Char,H314 Char,H315 Char,H316 Char,H317 Char,H318 Char,H319 Char"/>
    <w:qFormat/>
    <w:locked/>
    <w:rsid w:val="00DF3309"/>
    <w:rPr>
      <w:rFonts w:ascii="Arial" w:hAnsi="Arial"/>
      <w:b/>
      <w:sz w:val="26"/>
      <w:lang w:val="ru-RU" w:eastAsia="ru-RU"/>
    </w:rPr>
  </w:style>
  <w:style w:type="character" w:customStyle="1" w:styleId="BodyTextIndentChar">
    <w:name w:val="Body Text Indent Char"/>
    <w:qFormat/>
    <w:locked/>
    <w:rsid w:val="00DF3309"/>
    <w:rPr>
      <w:lang w:val="ru-RU" w:eastAsia="ru-RU"/>
    </w:rPr>
  </w:style>
  <w:style w:type="character" w:customStyle="1" w:styleId="FootnoteTextChar">
    <w:name w:val="Footnote Text Char"/>
    <w:aliases w:val="Текст сноски Знак Знак Char,Текст сноски Знак Знак Знак Знак Char"/>
    <w:qFormat/>
    <w:locked/>
    <w:rsid w:val="00DF3309"/>
    <w:rPr>
      <w:lang w:val="ru-RU" w:eastAsia="ru-RU"/>
    </w:rPr>
  </w:style>
  <w:style w:type="character" w:customStyle="1" w:styleId="FooterChar">
    <w:name w:val="Footer Char"/>
    <w:qFormat/>
    <w:locked/>
    <w:rsid w:val="00DF3309"/>
    <w:rPr>
      <w:rFonts w:cs="Times New Roman"/>
    </w:rPr>
  </w:style>
  <w:style w:type="character" w:customStyle="1" w:styleId="mail1">
    <w:name w:val="mail1"/>
    <w:qFormat/>
    <w:rsid w:val="00DF3309"/>
    <w:rPr>
      <w:rFonts w:cs="Times New Roman"/>
    </w:rPr>
  </w:style>
  <w:style w:type="paragraph" w:customStyle="1" w:styleId="Style19">
    <w:name w:val="Style19"/>
    <w:basedOn w:val="affff"/>
    <w:uiPriority w:val="99"/>
    <w:qFormat/>
    <w:rsid w:val="00DF3309"/>
    <w:pPr>
      <w:widowControl w:val="0"/>
      <w:autoSpaceDE w:val="0"/>
      <w:autoSpaceDN w:val="0"/>
      <w:adjustRightInd w:val="0"/>
    </w:pPr>
    <w:rPr>
      <w:sz w:val="24"/>
      <w:szCs w:val="24"/>
    </w:rPr>
  </w:style>
  <w:style w:type="character" w:customStyle="1" w:styleId="Heading2Char">
    <w:name w:val="Heading 2 Char"/>
    <w:aliases w:val="Chapter Title Char,Sub Head Char,PullOut Char,H2 Char,H21 Char,H22 Char,H23 Char,H24 Char,H211 Char,H221 Char,H231 Char,H25 Char,H212 Char,H222 Char,H232 Char,H26 Char,H213 Char,H27 Char,H214 Char,H223 Char,H233 Char,H241 Char,H2111 Char"/>
    <w:qFormat/>
    <w:locked/>
    <w:rsid w:val="00DF3309"/>
    <w:rPr>
      <w:rFonts w:ascii="Arial" w:hAnsi="Arial" w:cs="Arial"/>
      <w:b/>
      <w:bCs/>
      <w:i/>
      <w:iCs/>
      <w:sz w:val="28"/>
      <w:szCs w:val="28"/>
    </w:rPr>
  </w:style>
  <w:style w:type="paragraph" w:customStyle="1" w:styleId="ConsNormal1">
    <w:name w:val="ConsNormal Знак Знак"/>
    <w:link w:val="ConsNormal2"/>
    <w:qFormat/>
    <w:rsid w:val="00DF3309"/>
    <w:pPr>
      <w:autoSpaceDE w:val="0"/>
      <w:autoSpaceDN w:val="0"/>
      <w:adjustRightInd w:val="0"/>
      <w:spacing w:after="200" w:line="276" w:lineRule="auto"/>
      <w:ind w:right="19772" w:firstLine="720"/>
    </w:pPr>
    <w:rPr>
      <w:rFonts w:ascii="Arial" w:hAnsi="Arial"/>
      <w:b/>
      <w:bCs/>
      <w:sz w:val="28"/>
      <w:szCs w:val="28"/>
    </w:rPr>
  </w:style>
  <w:style w:type="character" w:customStyle="1" w:styleId="ConsNormal2">
    <w:name w:val="ConsNormal Знак Знак Знак"/>
    <w:link w:val="ConsNormal1"/>
    <w:qFormat/>
    <w:locked/>
    <w:rsid w:val="00DF3309"/>
    <w:rPr>
      <w:rFonts w:ascii="Arial" w:hAnsi="Arial"/>
      <w:b/>
      <w:bCs/>
      <w:sz w:val="28"/>
      <w:szCs w:val="28"/>
    </w:rPr>
  </w:style>
  <w:style w:type="character" w:customStyle="1" w:styleId="BodyText2Char">
    <w:name w:val="Body Text 2 Char"/>
    <w:qFormat/>
    <w:locked/>
    <w:rsid w:val="00DF3309"/>
    <w:rPr>
      <w:rFonts w:cs="Times New Roman"/>
    </w:rPr>
  </w:style>
  <w:style w:type="character" w:customStyle="1" w:styleId="HeaderChar">
    <w:name w:val="Header Char"/>
    <w:aliases w:val="Linie Char,Знак1 Char"/>
    <w:qFormat/>
    <w:locked/>
    <w:rsid w:val="00DF3309"/>
    <w:rPr>
      <w:rFonts w:cs="Times New Roman"/>
    </w:rPr>
  </w:style>
  <w:style w:type="paragraph" w:customStyle="1" w:styleId="1ffffff1">
    <w:name w:val="Знак1 Знак Знак Знак Знак Знак Знак"/>
    <w:basedOn w:val="affff"/>
    <w:qFormat/>
    <w:rsid w:val="00DF3309"/>
    <w:pPr>
      <w:spacing w:before="100" w:beforeAutospacing="1" w:after="100" w:afterAutospacing="1"/>
    </w:pPr>
    <w:rPr>
      <w:rFonts w:ascii="Tahoma" w:hAnsi="Tahoma" w:cs="Tahoma"/>
      <w:lang w:val="en-US"/>
    </w:rPr>
  </w:style>
  <w:style w:type="character" w:customStyle="1" w:styleId="text">
    <w:name w:val="text"/>
    <w:qFormat/>
    <w:rsid w:val="00DF3309"/>
    <w:rPr>
      <w:rFonts w:cs="Times New Roman"/>
    </w:rPr>
  </w:style>
  <w:style w:type="character" w:customStyle="1" w:styleId="value7">
    <w:name w:val="value7"/>
    <w:qFormat/>
    <w:rsid w:val="00DF3309"/>
    <w:rPr>
      <w:rFonts w:cs="Times New Roman"/>
      <w:b/>
      <w:bCs/>
      <w:color w:val="auto"/>
    </w:rPr>
  </w:style>
  <w:style w:type="paragraph" w:customStyle="1" w:styleId="1ffffff2">
    <w:name w:val="Знак Знак Знак1 Знак"/>
    <w:basedOn w:val="affff"/>
    <w:qFormat/>
    <w:rsid w:val="00DF3309"/>
    <w:pPr>
      <w:spacing w:after="160" w:line="240" w:lineRule="exact"/>
    </w:pPr>
    <w:rPr>
      <w:rFonts w:ascii="Verdana" w:hAnsi="Verdana" w:cs="Verdana"/>
      <w:sz w:val="24"/>
      <w:szCs w:val="24"/>
      <w:lang w:val="en-US"/>
    </w:rPr>
  </w:style>
  <w:style w:type="paragraph" w:customStyle="1" w:styleId="1ffffff3">
    <w:name w:val="Список1"/>
    <w:basedOn w:val="affff"/>
    <w:uiPriority w:val="99"/>
    <w:qFormat/>
    <w:rsid w:val="00DF3309"/>
    <w:pPr>
      <w:tabs>
        <w:tab w:val="num" w:pos="465"/>
        <w:tab w:val="num" w:pos="720"/>
        <w:tab w:val="left" w:pos="7088"/>
      </w:tabs>
      <w:spacing w:line="360" w:lineRule="auto"/>
      <w:ind w:left="360" w:hanging="360"/>
    </w:pPr>
    <w:rPr>
      <w:sz w:val="24"/>
      <w:szCs w:val="24"/>
    </w:rPr>
  </w:style>
  <w:style w:type="paragraph" w:customStyle="1" w:styleId="mark-">
    <w:name w:val="mark -"/>
    <w:basedOn w:val="affffffffffff4"/>
    <w:qFormat/>
    <w:rsid w:val="00DF3309"/>
    <w:pPr>
      <w:tabs>
        <w:tab w:val="num" w:pos="643"/>
        <w:tab w:val="num" w:pos="720"/>
        <w:tab w:val="num" w:pos="926"/>
        <w:tab w:val="num" w:pos="1134"/>
        <w:tab w:val="right" w:leader="dot" w:pos="10490"/>
      </w:tabs>
      <w:ind w:left="1134" w:hanging="425"/>
      <w:jc w:val="left"/>
    </w:pPr>
  </w:style>
  <w:style w:type="paragraph" w:customStyle="1" w:styleId="affffffffffff4">
    <w:name w:val="Осн. текст Д"/>
    <w:qFormat/>
    <w:rsid w:val="00DF3309"/>
    <w:pPr>
      <w:spacing w:after="40" w:line="276" w:lineRule="auto"/>
      <w:ind w:firstLine="284"/>
      <w:jc w:val="both"/>
    </w:pPr>
    <w:rPr>
      <w:sz w:val="24"/>
      <w:szCs w:val="24"/>
    </w:rPr>
  </w:style>
  <w:style w:type="paragraph" w:customStyle="1" w:styleId="3---">
    <w:name w:val="3---"/>
    <w:basedOn w:val="affff"/>
    <w:qFormat/>
    <w:rsid w:val="00DF3309"/>
    <w:pPr>
      <w:spacing w:before="120" w:after="120"/>
      <w:jc w:val="both"/>
    </w:pPr>
    <w:rPr>
      <w:sz w:val="24"/>
      <w:szCs w:val="24"/>
    </w:rPr>
  </w:style>
  <w:style w:type="paragraph" w:customStyle="1" w:styleId="FormField">
    <w:name w:val="FormField"/>
    <w:basedOn w:val="affff"/>
    <w:qFormat/>
    <w:rsid w:val="00DF3309"/>
    <w:pPr>
      <w:widowControl w:val="0"/>
      <w:spacing w:before="120"/>
    </w:pPr>
    <w:rPr>
      <w:rFonts w:ascii="Arial" w:hAnsi="Arial" w:cs="Arial"/>
      <w:b/>
      <w:bCs/>
      <w:sz w:val="24"/>
      <w:szCs w:val="24"/>
    </w:rPr>
  </w:style>
  <w:style w:type="paragraph" w:customStyle="1" w:styleId="Head93">
    <w:name w:val="Head 9.3"/>
    <w:basedOn w:val="affff"/>
    <w:next w:val="affff"/>
    <w:qFormat/>
    <w:rsid w:val="00DF3309"/>
    <w:pPr>
      <w:keepNext/>
      <w:widowControl w:val="0"/>
      <w:suppressAutoHyphens/>
      <w:spacing w:before="240" w:after="60"/>
      <w:jc w:val="center"/>
    </w:pPr>
    <w:rPr>
      <w:rFonts w:ascii="Times New Roman Bold" w:hAnsi="Times New Roman Bold" w:cs="Times New Roman Bold"/>
      <w:b/>
      <w:bCs/>
      <w:sz w:val="28"/>
      <w:szCs w:val="28"/>
    </w:rPr>
  </w:style>
  <w:style w:type="paragraph" w:customStyle="1" w:styleId="Oaaeeoaoaeno">
    <w:name w:val="#Oaaeeoa oaeno"/>
    <w:basedOn w:val="affff"/>
    <w:qFormat/>
    <w:rsid w:val="00DF3309"/>
    <w:pPr>
      <w:overflowPunct w:val="0"/>
      <w:autoSpaceDE w:val="0"/>
      <w:autoSpaceDN w:val="0"/>
      <w:adjustRightInd w:val="0"/>
      <w:textAlignment w:val="baseline"/>
    </w:pPr>
  </w:style>
  <w:style w:type="paragraph" w:customStyle="1" w:styleId="a00">
    <w:name w:val="a0"/>
    <w:basedOn w:val="affff"/>
    <w:qFormat/>
    <w:rsid w:val="00DF3309"/>
    <w:pPr>
      <w:spacing w:before="100" w:beforeAutospacing="1" w:after="100" w:afterAutospacing="1"/>
    </w:pPr>
    <w:rPr>
      <w:rFonts w:ascii="Arial Unicode MS" w:eastAsia="Arial Unicode MS" w:cs="Arial Unicode MS"/>
      <w:sz w:val="24"/>
      <w:szCs w:val="24"/>
    </w:rPr>
  </w:style>
  <w:style w:type="paragraph" w:customStyle="1" w:styleId="1KGK9">
    <w:name w:val="1KG=K9"/>
    <w:qFormat/>
    <w:rsid w:val="00DF3309"/>
    <w:pPr>
      <w:spacing w:after="200" w:line="276" w:lineRule="auto"/>
    </w:pPr>
    <w:rPr>
      <w:rFonts w:ascii="Arial" w:hAnsi="Arial" w:cs="Arial"/>
      <w:sz w:val="24"/>
      <w:szCs w:val="24"/>
      <w:lang w:val="en-AU" w:eastAsia="en-US"/>
    </w:rPr>
  </w:style>
  <w:style w:type="paragraph" w:styleId="20">
    <w:name w:val="List Bullet 2"/>
    <w:basedOn w:val="affff"/>
    <w:autoRedefine/>
    <w:uiPriority w:val="99"/>
    <w:qFormat/>
    <w:rsid w:val="00DF3309"/>
    <w:pPr>
      <w:numPr>
        <w:numId w:val="11"/>
      </w:numPr>
      <w:tabs>
        <w:tab w:val="num" w:pos="720"/>
      </w:tabs>
      <w:ind w:left="720" w:firstLine="0"/>
      <w:jc w:val="both"/>
    </w:pPr>
    <w:rPr>
      <w:sz w:val="24"/>
      <w:szCs w:val="24"/>
    </w:rPr>
  </w:style>
  <w:style w:type="paragraph" w:customStyle="1" w:styleId="affffffffffff5">
    <w:name w:val="#Таблица цифры"/>
    <w:basedOn w:val="affff"/>
    <w:qFormat/>
    <w:rsid w:val="00DF3309"/>
    <w:pPr>
      <w:tabs>
        <w:tab w:val="num" w:pos="360"/>
        <w:tab w:val="num" w:pos="432"/>
        <w:tab w:val="num" w:pos="840"/>
      </w:tabs>
      <w:ind w:left="432"/>
      <w:jc w:val="center"/>
    </w:pPr>
  </w:style>
  <w:style w:type="paragraph" w:customStyle="1" w:styleId="affffffffffff6">
    <w:name w:val="Стиль"/>
    <w:qFormat/>
    <w:rsid w:val="00DF3309"/>
    <w:pPr>
      <w:widowControl w:val="0"/>
      <w:autoSpaceDE w:val="0"/>
      <w:autoSpaceDN w:val="0"/>
      <w:adjustRightInd w:val="0"/>
      <w:spacing w:after="200" w:line="276" w:lineRule="auto"/>
    </w:pPr>
    <w:rPr>
      <w:rFonts w:ascii="Arial" w:hAnsi="Arial" w:cs="Arial"/>
      <w:sz w:val="24"/>
      <w:szCs w:val="24"/>
    </w:rPr>
  </w:style>
  <w:style w:type="character" w:customStyle="1" w:styleId="FontStyle22">
    <w:name w:val="Font Style22"/>
    <w:qFormat/>
    <w:rsid w:val="00DF3309"/>
    <w:rPr>
      <w:rFonts w:ascii="Times New Roman" w:hAnsi="Times New Roman" w:cs="Times New Roman"/>
      <w:color w:val="000000"/>
      <w:sz w:val="26"/>
      <w:szCs w:val="26"/>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f"/>
    <w:qFormat/>
    <w:rsid w:val="00DF3309"/>
    <w:pPr>
      <w:spacing w:before="100" w:beforeAutospacing="1" w:after="100" w:afterAutospacing="1"/>
    </w:pPr>
    <w:rPr>
      <w:rFonts w:ascii="Tahoma" w:hAnsi="Tahoma" w:cs="Tahoma"/>
      <w:lang w:val="en-US"/>
    </w:rPr>
  </w:style>
  <w:style w:type="paragraph" w:customStyle="1" w:styleId="affffffffffff7">
    <w:name w:val="Подраздел"/>
    <w:qFormat/>
    <w:rsid w:val="00DF3309"/>
    <w:pPr>
      <w:widowControl w:val="0"/>
      <w:suppressAutoHyphens/>
      <w:spacing w:before="240" w:after="120" w:line="100" w:lineRule="atLeast"/>
      <w:jc w:val="center"/>
    </w:pPr>
    <w:rPr>
      <w:rFonts w:ascii="TimesDL" w:hAnsi="TimesDL" w:cs="font186"/>
      <w:b/>
      <w:smallCaps/>
      <w:spacing w:val="-2"/>
      <w:kern w:val="1"/>
      <w:sz w:val="24"/>
      <w:szCs w:val="22"/>
      <w:lang w:eastAsia="ar-SA"/>
    </w:rPr>
  </w:style>
  <w:style w:type="character" w:customStyle="1" w:styleId="Web0">
    <w:name w:val="Обычный (Web) Знак"/>
    <w:aliases w:val="Обычный (веб) Знак1,Обычный (веб) Знак Знак Знак Знак Знак,Обычный (веб) Знак Знак Знак Знак1,Обычный (веб) Знак Знак Знак1,Обычный (веб)1 Знак,Обычный (веб) Знак Знак1,Знак Знак1 Знак Знак"/>
    <w:link w:val="Web"/>
    <w:qFormat/>
    <w:locked/>
    <w:rsid w:val="00DF3309"/>
    <w:rPr>
      <w:sz w:val="24"/>
      <w:szCs w:val="24"/>
    </w:rPr>
  </w:style>
  <w:style w:type="paragraph" w:customStyle="1" w:styleId="CharChar0">
    <w:name w:val="Char Знак Знак Char Знак Знак Знак Знак Знак Знак Знак Знак Знак Знак Знак Знак Знак Знак Знак Знак"/>
    <w:basedOn w:val="affff"/>
    <w:qFormat/>
    <w:rsid w:val="00DF3309"/>
    <w:rPr>
      <w:rFonts w:ascii="Verdana" w:hAnsi="Verdana" w:cs="Verdana"/>
      <w:lang w:val="en-US"/>
    </w:rPr>
  </w:style>
  <w:style w:type="paragraph" w:styleId="4f8">
    <w:name w:val="List Bullet 4"/>
    <w:basedOn w:val="affff"/>
    <w:uiPriority w:val="99"/>
    <w:qFormat/>
    <w:rsid w:val="00DF3309"/>
    <w:pPr>
      <w:widowControl w:val="0"/>
      <w:tabs>
        <w:tab w:val="num" w:pos="1209"/>
      </w:tabs>
      <w:ind w:left="1209" w:hanging="360"/>
      <w:jc w:val="both"/>
    </w:pPr>
    <w:rPr>
      <w:sz w:val="24"/>
      <w:szCs w:val="24"/>
    </w:rPr>
  </w:style>
  <w:style w:type="paragraph" w:styleId="affffffffffff8">
    <w:name w:val="Message Header"/>
    <w:basedOn w:val="affff"/>
    <w:link w:val="affffffffffff9"/>
    <w:qFormat/>
    <w:rsid w:val="00DF3309"/>
    <w:pPr>
      <w:ind w:left="1134" w:hanging="1134"/>
    </w:pPr>
    <w:rPr>
      <w:rFonts w:ascii="Arial" w:hAnsi="Arial"/>
      <w:sz w:val="24"/>
      <w:szCs w:val="24"/>
      <w:lang w:val="x-none" w:eastAsia="x-none"/>
    </w:rPr>
  </w:style>
  <w:style w:type="character" w:customStyle="1" w:styleId="affffffffffff9">
    <w:name w:val="Шапка Знак"/>
    <w:basedOn w:val="affff0"/>
    <w:link w:val="affffffffffff8"/>
    <w:qFormat/>
    <w:rsid w:val="00DF3309"/>
    <w:rPr>
      <w:rFonts w:ascii="Arial" w:hAnsi="Arial"/>
      <w:sz w:val="24"/>
      <w:szCs w:val="24"/>
      <w:lang w:val="x-none" w:eastAsia="x-none"/>
    </w:rPr>
  </w:style>
  <w:style w:type="paragraph" w:customStyle="1" w:styleId="ConsCell">
    <w:name w:val="ConsCell"/>
    <w:qFormat/>
    <w:rsid w:val="00DF3309"/>
    <w:pPr>
      <w:widowControl w:val="0"/>
      <w:autoSpaceDE w:val="0"/>
      <w:autoSpaceDN w:val="0"/>
      <w:adjustRightInd w:val="0"/>
      <w:spacing w:after="200" w:line="276" w:lineRule="auto"/>
    </w:pPr>
    <w:rPr>
      <w:rFonts w:ascii="Arial" w:hAnsi="Arial" w:cs="Arial"/>
      <w:sz w:val="24"/>
      <w:szCs w:val="24"/>
    </w:rPr>
  </w:style>
  <w:style w:type="paragraph" w:customStyle="1" w:styleId="List21">
    <w:name w:val="List 21"/>
    <w:basedOn w:val="affff"/>
    <w:qFormat/>
    <w:rsid w:val="00DF3309"/>
    <w:pPr>
      <w:widowControl w:val="0"/>
      <w:snapToGrid w:val="0"/>
      <w:spacing w:line="300" w:lineRule="auto"/>
      <w:ind w:left="720" w:hanging="360"/>
      <w:jc w:val="both"/>
    </w:pPr>
    <w:rPr>
      <w:rFonts w:ascii="Arial" w:hAnsi="Arial"/>
      <w:sz w:val="22"/>
    </w:rPr>
  </w:style>
  <w:style w:type="paragraph" w:customStyle="1" w:styleId="affffffffffffa">
    <w:name w:val="Перечисление"/>
    <w:basedOn w:val="affff"/>
    <w:link w:val="affffffffffffb"/>
    <w:qFormat/>
    <w:rsid w:val="00DF3309"/>
    <w:pPr>
      <w:spacing w:line="360" w:lineRule="auto"/>
      <w:jc w:val="both"/>
    </w:pPr>
    <w:rPr>
      <w:rFonts w:ascii="Arial" w:hAnsi="Arial"/>
    </w:rPr>
  </w:style>
  <w:style w:type="paragraph" w:customStyle="1" w:styleId="ListBullet31">
    <w:name w:val="List Bullet 31"/>
    <w:basedOn w:val="Normal1"/>
    <w:autoRedefine/>
    <w:qFormat/>
    <w:rsid w:val="00DF3309"/>
    <w:pPr>
      <w:snapToGrid w:val="0"/>
      <w:spacing w:after="120" w:line="276" w:lineRule="auto"/>
      <w:ind w:firstLine="0"/>
      <w:outlineLvl w:val="1"/>
    </w:pPr>
    <w:rPr>
      <w:rFonts w:ascii="Arial" w:hAnsi="Arial"/>
      <w:snapToGrid/>
      <w:szCs w:val="22"/>
    </w:rPr>
  </w:style>
  <w:style w:type="paragraph" w:customStyle="1" w:styleId="List212pt006">
    <w:name w:val="Стиль List 2 + 12 pt Слева:  0 см Первая строка:  0 см После:  6..."/>
    <w:basedOn w:val="List21"/>
    <w:qFormat/>
    <w:rsid w:val="00DF3309"/>
    <w:pPr>
      <w:spacing w:after="60" w:line="360" w:lineRule="auto"/>
      <w:ind w:left="0" w:firstLine="0"/>
    </w:pPr>
    <w:rPr>
      <w:rFonts w:ascii="Times New Roman" w:hAnsi="Times New Roman"/>
      <w:sz w:val="24"/>
    </w:rPr>
  </w:style>
  <w:style w:type="paragraph" w:customStyle="1" w:styleId="NormalTNumbered">
    <w:name w:val="Normal+T Numbered"/>
    <w:basedOn w:val="affff"/>
    <w:autoRedefine/>
    <w:qFormat/>
    <w:rsid w:val="00DF3309"/>
    <w:pPr>
      <w:tabs>
        <w:tab w:val="num" w:pos="1146"/>
      </w:tabs>
      <w:spacing w:before="60"/>
      <w:ind w:left="1146" w:right="-82" w:hanging="720"/>
      <w:jc w:val="both"/>
      <w:outlineLvl w:val="2"/>
    </w:pPr>
    <w:rPr>
      <w:rFonts w:ascii="Arial" w:hAnsi="Arial"/>
      <w:szCs w:val="24"/>
    </w:rPr>
  </w:style>
  <w:style w:type="character" w:customStyle="1" w:styleId="CommentTextChar">
    <w:name w:val="Comment Text Char"/>
    <w:link w:val="CommentText1"/>
    <w:qFormat/>
    <w:locked/>
    <w:rsid w:val="00DF3309"/>
  </w:style>
  <w:style w:type="character" w:customStyle="1" w:styleId="CommentSubjectChar">
    <w:name w:val="Comment Subject Char"/>
    <w:qFormat/>
    <w:locked/>
    <w:rsid w:val="00DF3309"/>
    <w:rPr>
      <w:rFonts w:cs="Times New Roman"/>
      <w:b/>
      <w:bCs/>
    </w:rPr>
  </w:style>
  <w:style w:type="character" w:customStyle="1" w:styleId="content1">
    <w:name w:val="content1"/>
    <w:qFormat/>
    <w:rsid w:val="00DF3309"/>
    <w:rPr>
      <w:rFonts w:ascii="Verdana" w:hAnsi="Verdana"/>
      <w:sz w:val="22"/>
    </w:rPr>
  </w:style>
  <w:style w:type="character" w:customStyle="1" w:styleId="a12bg1">
    <w:name w:val="a12bg1"/>
    <w:qFormat/>
    <w:rsid w:val="00DF3309"/>
    <w:rPr>
      <w:rFonts w:ascii="Arial" w:hAnsi="Arial"/>
      <w:b/>
      <w:color w:val="666666"/>
      <w:sz w:val="18"/>
    </w:rPr>
  </w:style>
  <w:style w:type="character" w:customStyle="1" w:styleId="v10c1">
    <w:name w:val="v10c1"/>
    <w:qFormat/>
    <w:rsid w:val="00DF3309"/>
    <w:rPr>
      <w:rFonts w:ascii="Arial" w:hAnsi="Arial"/>
      <w:color w:val="666666"/>
      <w:sz w:val="18"/>
    </w:rPr>
  </w:style>
  <w:style w:type="paragraph" w:customStyle="1" w:styleId="z2">
    <w:name w:val="z2"/>
    <w:basedOn w:val="affff"/>
    <w:qFormat/>
    <w:rsid w:val="00DF3309"/>
    <w:pPr>
      <w:spacing w:before="100" w:beforeAutospacing="1" w:after="100" w:afterAutospacing="1"/>
      <w:jc w:val="center"/>
    </w:pPr>
    <w:rPr>
      <w:rFonts w:ascii="Arial" w:hAnsi="Arial" w:cs="Arial"/>
      <w:color w:val="636363"/>
      <w:sz w:val="24"/>
      <w:szCs w:val="24"/>
    </w:rPr>
  </w:style>
  <w:style w:type="paragraph" w:customStyle="1" w:styleId="3ffb">
    <w:name w:val="Стиль Заголовок 3 + не полужирный"/>
    <w:basedOn w:val="3f3"/>
    <w:qFormat/>
    <w:rsid w:val="00DF3309"/>
  </w:style>
  <w:style w:type="paragraph" w:customStyle="1" w:styleId="Normal12125">
    <w:name w:val="Стиль Normal + 12 пт Первая строка:  125 см Междустр.интервал:  ..."/>
    <w:basedOn w:val="Normal1"/>
    <w:qFormat/>
    <w:rsid w:val="00DF3309"/>
    <w:pPr>
      <w:spacing w:after="200" w:line="360" w:lineRule="auto"/>
      <w:ind w:firstLine="709"/>
    </w:pPr>
    <w:rPr>
      <w:snapToGrid/>
      <w:szCs w:val="22"/>
      <w:lang w:val="en-US"/>
    </w:rPr>
  </w:style>
  <w:style w:type="paragraph" w:customStyle="1" w:styleId="1ff2">
    <w:name w:val="Нумерованный список ВПВ 1"/>
    <w:basedOn w:val="affff"/>
    <w:qFormat/>
    <w:rsid w:val="00DF3309"/>
    <w:pPr>
      <w:numPr>
        <w:numId w:val="13"/>
      </w:numPr>
      <w:jc w:val="both"/>
    </w:pPr>
    <w:rPr>
      <w:sz w:val="24"/>
      <w:szCs w:val="28"/>
    </w:rPr>
  </w:style>
  <w:style w:type="paragraph" w:customStyle="1" w:styleId="afff9">
    <w:name w:val="Нумерованный"/>
    <w:basedOn w:val="affff"/>
    <w:qFormat/>
    <w:rsid w:val="00DF3309"/>
    <w:pPr>
      <w:numPr>
        <w:numId w:val="14"/>
      </w:numPr>
      <w:spacing w:before="120"/>
      <w:jc w:val="both"/>
    </w:pPr>
    <w:rPr>
      <w:rFonts w:ascii="GOST" w:hAnsi="GOST"/>
      <w:sz w:val="24"/>
      <w:szCs w:val="24"/>
    </w:rPr>
  </w:style>
  <w:style w:type="paragraph" w:customStyle="1" w:styleId="affffffffffffc">
    <w:name w:val="Обычный + По центру"/>
    <w:aliases w:val="Первая строка:  0 см,Междустр.интервал:  одинарный"/>
    <w:basedOn w:val="affff"/>
    <w:qFormat/>
    <w:rsid w:val="00DF3309"/>
    <w:pPr>
      <w:jc w:val="center"/>
    </w:pPr>
    <w:rPr>
      <w:rFonts w:ascii="Arial" w:hAnsi="Arial"/>
    </w:rPr>
  </w:style>
  <w:style w:type="paragraph" w:customStyle="1" w:styleId="1f9">
    <w:name w:val="Стиль Заголовок 1 + влево Междустр.интервал:  полуторный"/>
    <w:basedOn w:val="1ff6"/>
    <w:autoRedefine/>
    <w:qFormat/>
    <w:rsid w:val="00DF3309"/>
    <w:pPr>
      <w:numPr>
        <w:numId w:val="16"/>
      </w:numPr>
      <w:ind w:left="0" w:firstLine="0"/>
    </w:pPr>
  </w:style>
  <w:style w:type="paragraph" w:customStyle="1" w:styleId="affffffffffffd">
    <w:name w:val="Ячейка (центр)"/>
    <w:basedOn w:val="affff"/>
    <w:qFormat/>
    <w:rsid w:val="00DF3309"/>
    <w:pPr>
      <w:spacing w:line="360" w:lineRule="auto"/>
      <w:jc w:val="center"/>
    </w:pPr>
    <w:rPr>
      <w:sz w:val="24"/>
    </w:rPr>
  </w:style>
  <w:style w:type="character" w:customStyle="1" w:styleId="copyrightstyle">
    <w:name w:val="copyrightstyle"/>
    <w:qFormat/>
    <w:rsid w:val="00DF3309"/>
    <w:rPr>
      <w:rFonts w:cs="Times New Roman"/>
    </w:rPr>
  </w:style>
  <w:style w:type="paragraph" w:customStyle="1" w:styleId="219">
    <w:name w:val="Список 21"/>
    <w:basedOn w:val="affff"/>
    <w:qFormat/>
    <w:rsid w:val="00DF3309"/>
    <w:pPr>
      <w:widowControl w:val="0"/>
      <w:snapToGrid w:val="0"/>
      <w:spacing w:line="300" w:lineRule="auto"/>
      <w:ind w:left="720" w:hanging="360"/>
      <w:jc w:val="both"/>
    </w:pPr>
    <w:rPr>
      <w:rFonts w:ascii="Arial" w:hAnsi="Arial"/>
      <w:sz w:val="22"/>
    </w:rPr>
  </w:style>
  <w:style w:type="paragraph" w:customStyle="1" w:styleId="318">
    <w:name w:val="Маркированный список 31"/>
    <w:basedOn w:val="1ffa"/>
    <w:autoRedefine/>
    <w:qFormat/>
    <w:rsid w:val="00DF3309"/>
    <w:pPr>
      <w:snapToGrid w:val="0"/>
      <w:spacing w:after="120" w:line="276" w:lineRule="auto"/>
      <w:ind w:left="0" w:firstLine="0"/>
      <w:jc w:val="both"/>
      <w:outlineLvl w:val="1"/>
    </w:pPr>
    <w:rPr>
      <w:sz w:val="24"/>
      <w:szCs w:val="22"/>
    </w:rPr>
  </w:style>
  <w:style w:type="paragraph" w:customStyle="1" w:styleId="CharCharCarCarCharCharCarCarCharCharCarCarCharChar">
    <w:name w:val="Char Char Car Car Char Char Car Car Char Char Car Car Char Char"/>
    <w:basedOn w:val="affff"/>
    <w:qFormat/>
    <w:rsid w:val="00DF3309"/>
    <w:pPr>
      <w:spacing w:after="160" w:line="240" w:lineRule="exact"/>
    </w:pPr>
  </w:style>
  <w:style w:type="character" w:customStyle="1" w:styleId="TitleChar">
    <w:name w:val="Title Char"/>
    <w:aliases w:val="Знак Char1"/>
    <w:qFormat/>
    <w:locked/>
    <w:rsid w:val="00DF3309"/>
    <w:rPr>
      <w:sz w:val="24"/>
    </w:rPr>
  </w:style>
  <w:style w:type="paragraph" w:customStyle="1" w:styleId="affffffffffffe">
    <w:name w:val="А_обычный"/>
    <w:basedOn w:val="affff"/>
    <w:link w:val="afffffffffffff"/>
    <w:qFormat/>
    <w:rsid w:val="00DF3309"/>
    <w:pPr>
      <w:tabs>
        <w:tab w:val="num" w:pos="360"/>
      </w:tabs>
      <w:ind w:left="360" w:hanging="360"/>
      <w:jc w:val="both"/>
    </w:pPr>
    <w:rPr>
      <w:sz w:val="24"/>
      <w:szCs w:val="24"/>
      <w:lang w:val="x-none" w:eastAsia="x-none"/>
    </w:rPr>
  </w:style>
  <w:style w:type="character" w:customStyle="1" w:styleId="afffffffffffff">
    <w:name w:val="А_обычный Знак"/>
    <w:link w:val="affffffffffffe"/>
    <w:qFormat/>
    <w:locked/>
    <w:rsid w:val="00DF3309"/>
    <w:rPr>
      <w:sz w:val="24"/>
      <w:szCs w:val="24"/>
      <w:lang w:val="x-none" w:eastAsia="x-none"/>
    </w:rPr>
  </w:style>
  <w:style w:type="character" w:customStyle="1" w:styleId="1ffffff4">
    <w:name w:val="Замещающий текст1"/>
    <w:qFormat/>
    <w:rsid w:val="00DF3309"/>
    <w:rPr>
      <w:rFonts w:cs="Times New Roman"/>
      <w:color w:val="808080"/>
    </w:rPr>
  </w:style>
  <w:style w:type="paragraph" w:customStyle="1" w:styleId="Style25">
    <w:name w:val="Style25"/>
    <w:basedOn w:val="affff"/>
    <w:uiPriority w:val="99"/>
    <w:qFormat/>
    <w:rsid w:val="00DF3309"/>
    <w:pPr>
      <w:widowControl w:val="0"/>
      <w:autoSpaceDE w:val="0"/>
      <w:autoSpaceDN w:val="0"/>
      <w:adjustRightInd w:val="0"/>
      <w:spacing w:line="254" w:lineRule="exact"/>
      <w:ind w:firstLine="629"/>
      <w:jc w:val="both"/>
    </w:pPr>
    <w:rPr>
      <w:sz w:val="24"/>
      <w:szCs w:val="24"/>
    </w:rPr>
  </w:style>
  <w:style w:type="character" w:customStyle="1" w:styleId="BodyText3Char">
    <w:name w:val="Body Text 3 Char"/>
    <w:qFormat/>
    <w:locked/>
    <w:rsid w:val="00DF3309"/>
    <w:rPr>
      <w:rFonts w:cs="Times New Roman"/>
      <w:sz w:val="16"/>
      <w:szCs w:val="16"/>
    </w:rPr>
  </w:style>
  <w:style w:type="character" w:customStyle="1" w:styleId="Heading5Char">
    <w:name w:val="Heading 5 Char"/>
    <w:qFormat/>
    <w:locked/>
    <w:rsid w:val="00DF3309"/>
    <w:rPr>
      <w:rFonts w:cs="Times New Roman"/>
      <w:b/>
      <w:bCs/>
      <w:i/>
      <w:iCs/>
      <w:sz w:val="26"/>
      <w:szCs w:val="26"/>
    </w:rPr>
  </w:style>
  <w:style w:type="character" w:customStyle="1" w:styleId="BodyTextIndent2Char">
    <w:name w:val="Body Text Indent 2 Char"/>
    <w:qFormat/>
    <w:locked/>
    <w:rsid w:val="00DF3309"/>
    <w:rPr>
      <w:rFonts w:cs="Times New Roman"/>
    </w:rPr>
  </w:style>
  <w:style w:type="numbering" w:customStyle="1" w:styleId="afffb">
    <w:name w:val="Стиль маркированный"/>
    <w:qFormat/>
    <w:rsid w:val="00DF3309"/>
    <w:pPr>
      <w:numPr>
        <w:numId w:val="15"/>
      </w:numPr>
    </w:pPr>
  </w:style>
  <w:style w:type="character" w:styleId="afffffffffffff0">
    <w:name w:val="Placeholder Text"/>
    <w:uiPriority w:val="99"/>
    <w:qFormat/>
    <w:rsid w:val="00DF3309"/>
    <w:rPr>
      <w:color w:val="808080"/>
    </w:rPr>
  </w:style>
  <w:style w:type="numbering" w:customStyle="1" w:styleId="1ffffff5">
    <w:name w:val="Стиль маркированный1"/>
    <w:qFormat/>
    <w:rsid w:val="00DF3309"/>
  </w:style>
  <w:style w:type="character" w:customStyle="1" w:styleId="BodytextTimesNewRoman1">
    <w:name w:val="Body text + Times New Roman1"/>
    <w:aliases w:val="101,5 pt1,Italic1"/>
    <w:uiPriority w:val="99"/>
    <w:qFormat/>
    <w:rsid w:val="00DF3309"/>
    <w:rPr>
      <w:rFonts w:ascii="Times New Roman" w:hAnsi="Times New Roman"/>
      <w:i/>
      <w:color w:val="000000"/>
      <w:spacing w:val="0"/>
      <w:w w:val="100"/>
      <w:position w:val="0"/>
      <w:sz w:val="21"/>
      <w:u w:val="none"/>
      <w:effect w:val="none"/>
      <w:lang w:val="ru-RU" w:eastAsia="ru-RU"/>
    </w:rPr>
  </w:style>
  <w:style w:type="character" w:customStyle="1" w:styleId="CharChar">
    <w:name w:val="Обычный Char Char"/>
    <w:link w:val="1ffa"/>
    <w:qFormat/>
    <w:locked/>
    <w:rsid w:val="00DF3309"/>
    <w:rPr>
      <w:rFonts w:ascii="Arial" w:hAnsi="Arial"/>
      <w:sz w:val="22"/>
    </w:rPr>
  </w:style>
  <w:style w:type="paragraph" w:customStyle="1" w:styleId="1ffffff6">
    <w:name w:val="Знак Знак Знак1 Знак Знак Знак Знак"/>
    <w:basedOn w:val="affff"/>
    <w:qFormat/>
    <w:rsid w:val="00DF3309"/>
    <w:pPr>
      <w:spacing w:before="100" w:beforeAutospacing="1" w:after="100" w:afterAutospacing="1"/>
    </w:pPr>
    <w:rPr>
      <w:rFonts w:ascii="Tahoma" w:hAnsi="Tahoma"/>
      <w:lang w:val="en-US" w:eastAsia="en-US"/>
    </w:rPr>
  </w:style>
  <w:style w:type="character" w:customStyle="1" w:styleId="ChapterTitle1">
    <w:name w:val="Chapter Title Знак1"/>
    <w:aliases w:val="Sub Head Знак1,PullOut Знак1,H2 Знак1,H21 Знак1,H22 Знак1,H23 Знак1,H24 Знак1,H211 Знак1,H221 Знак1,H231 Знак1,H25 Знак1,H212 Знак1,H222 Знак1,H232 Знак1,H26 Знак1,H213 Знак1,H27 Знак1,H214 Знак1,H223 Знак1,H28 Знак,h2 Знак1,2 Знак1"/>
    <w:qFormat/>
    <w:locked/>
    <w:rsid w:val="00DF3309"/>
    <w:rPr>
      <w:b/>
      <w:bCs/>
      <w:sz w:val="24"/>
      <w:szCs w:val="24"/>
      <w:lang w:val="ru-RU" w:eastAsia="ru-RU" w:bidi="ar-SA"/>
    </w:rPr>
  </w:style>
  <w:style w:type="paragraph" w:customStyle="1" w:styleId="afffffffffffff1">
    <w:name w:val="ЗАГОЛОВОК (титульная)"/>
    <w:basedOn w:val="1ffa"/>
    <w:next w:val="1ffa"/>
    <w:uiPriority w:val="99"/>
    <w:qFormat/>
    <w:rsid w:val="00DF3309"/>
    <w:pPr>
      <w:widowControl/>
      <w:spacing w:line="360" w:lineRule="auto"/>
      <w:ind w:left="0" w:firstLine="0"/>
      <w:jc w:val="center"/>
      <w:outlineLvl w:val="0"/>
    </w:pPr>
    <w:rPr>
      <w:rFonts w:ascii="Times New Roman" w:hAnsi="Times New Roman"/>
      <w:b/>
      <w:bCs/>
      <w:caps/>
      <w:sz w:val="28"/>
      <w:szCs w:val="28"/>
    </w:rPr>
  </w:style>
  <w:style w:type="paragraph" w:customStyle="1" w:styleId="afffffffffffff2">
    <w:name w:val="Подзаголовок (титульная)"/>
    <w:basedOn w:val="1ffa"/>
    <w:next w:val="1ffa"/>
    <w:autoRedefine/>
    <w:uiPriority w:val="99"/>
    <w:qFormat/>
    <w:rsid w:val="00DF3309"/>
    <w:pPr>
      <w:widowControl/>
      <w:spacing w:line="360" w:lineRule="auto"/>
      <w:ind w:left="0" w:firstLine="0"/>
      <w:jc w:val="center"/>
    </w:pPr>
    <w:rPr>
      <w:rFonts w:ascii="Times New Roman" w:hAnsi="Times New Roman"/>
      <w:b/>
      <w:sz w:val="28"/>
      <w:szCs w:val="24"/>
    </w:rPr>
  </w:style>
  <w:style w:type="paragraph" w:customStyle="1" w:styleId="afffffffffffff3">
    <w:name w:val="Комментарии"/>
    <w:basedOn w:val="1ffa"/>
    <w:link w:val="CharChar1"/>
    <w:uiPriority w:val="99"/>
    <w:qFormat/>
    <w:rsid w:val="00DF3309"/>
    <w:pPr>
      <w:widowControl/>
      <w:spacing w:line="360" w:lineRule="auto"/>
      <w:ind w:left="0" w:firstLine="851"/>
      <w:jc w:val="both"/>
    </w:pPr>
    <w:rPr>
      <w:rFonts w:ascii="Times New Roman" w:hAnsi="Times New Roman"/>
      <w:color w:val="FF9900"/>
      <w:sz w:val="24"/>
      <w:szCs w:val="24"/>
      <w:lang w:val="x-none" w:eastAsia="x-none"/>
    </w:rPr>
  </w:style>
  <w:style w:type="character" w:customStyle="1" w:styleId="CharChar1">
    <w:name w:val="Комментарии Char Char"/>
    <w:link w:val="afffffffffffff3"/>
    <w:uiPriority w:val="99"/>
    <w:qFormat/>
    <w:locked/>
    <w:rsid w:val="00DF3309"/>
    <w:rPr>
      <w:color w:val="FF9900"/>
      <w:sz w:val="24"/>
      <w:szCs w:val="24"/>
      <w:lang w:val="x-none" w:eastAsia="x-none"/>
    </w:rPr>
  </w:style>
  <w:style w:type="paragraph" w:customStyle="1" w:styleId="afffffffffffff4">
    <w:name w:val="Рисунок"/>
    <w:basedOn w:val="1ffa"/>
    <w:next w:val="1ffa"/>
    <w:link w:val="afffffffffffff5"/>
    <w:qFormat/>
    <w:rsid w:val="00DF3309"/>
    <w:pPr>
      <w:keepNext/>
      <w:widowControl/>
      <w:spacing w:line="360" w:lineRule="auto"/>
      <w:ind w:left="0" w:firstLine="0"/>
      <w:jc w:val="center"/>
    </w:pPr>
    <w:rPr>
      <w:rFonts w:ascii="Times New Roman" w:hAnsi="Times New Roman"/>
      <w:sz w:val="24"/>
      <w:szCs w:val="24"/>
      <w:lang w:val="x-none" w:eastAsia="x-none"/>
    </w:rPr>
  </w:style>
  <w:style w:type="paragraph" w:customStyle="1" w:styleId="afffffffffffff6">
    <w:name w:val="Рисунок подпись"/>
    <w:basedOn w:val="1ffa"/>
    <w:next w:val="1ffa"/>
    <w:uiPriority w:val="99"/>
    <w:qFormat/>
    <w:rsid w:val="00DF3309"/>
    <w:pPr>
      <w:widowControl/>
      <w:spacing w:line="360" w:lineRule="auto"/>
      <w:ind w:left="0" w:firstLine="0"/>
      <w:jc w:val="center"/>
    </w:pPr>
    <w:rPr>
      <w:rFonts w:ascii="Times New Roman" w:hAnsi="Times New Roman"/>
      <w:b/>
      <w:sz w:val="24"/>
      <w:szCs w:val="24"/>
      <w:lang w:val="en-US"/>
    </w:rPr>
  </w:style>
  <w:style w:type="paragraph" w:customStyle="1" w:styleId="afffffffffffff7">
    <w:name w:val="Таблица название таблицы"/>
    <w:basedOn w:val="1ffa"/>
    <w:next w:val="1ffa"/>
    <w:uiPriority w:val="99"/>
    <w:qFormat/>
    <w:rsid w:val="00DF3309"/>
    <w:pPr>
      <w:keepNext/>
      <w:widowControl/>
      <w:spacing w:line="360" w:lineRule="auto"/>
      <w:ind w:left="0" w:firstLine="0"/>
      <w:jc w:val="both"/>
    </w:pPr>
    <w:rPr>
      <w:rFonts w:ascii="Times New Roman" w:hAnsi="Times New Roman"/>
      <w:b/>
      <w:sz w:val="24"/>
      <w:szCs w:val="24"/>
    </w:rPr>
  </w:style>
  <w:style w:type="paragraph" w:customStyle="1" w:styleId="afffffffffffff8">
    <w:name w:val="Таблица название столбцов"/>
    <w:basedOn w:val="afffffffffffff7"/>
    <w:next w:val="1ffa"/>
    <w:autoRedefine/>
    <w:uiPriority w:val="99"/>
    <w:qFormat/>
    <w:rsid w:val="00DF3309"/>
    <w:pPr>
      <w:spacing w:before="120" w:after="120"/>
      <w:jc w:val="center"/>
    </w:pPr>
  </w:style>
  <w:style w:type="paragraph" w:customStyle="1" w:styleId="afffffffffffff9">
    <w:name w:val="Таблица текст"/>
    <w:basedOn w:val="1ffa"/>
    <w:autoRedefine/>
    <w:uiPriority w:val="99"/>
    <w:qFormat/>
    <w:rsid w:val="00DF3309"/>
    <w:pPr>
      <w:widowControl/>
      <w:ind w:left="0" w:firstLine="0"/>
    </w:pPr>
    <w:rPr>
      <w:rFonts w:ascii="Times New Roman" w:hAnsi="Times New Roman"/>
      <w:sz w:val="24"/>
      <w:szCs w:val="24"/>
    </w:rPr>
  </w:style>
  <w:style w:type="paragraph" w:customStyle="1" w:styleId="319">
    <w:name w:val="Список 31"/>
    <w:basedOn w:val="1ffa"/>
    <w:uiPriority w:val="99"/>
    <w:qFormat/>
    <w:rsid w:val="00DF3309"/>
    <w:pPr>
      <w:widowControl/>
      <w:tabs>
        <w:tab w:val="num" w:pos="1571"/>
      </w:tabs>
      <w:spacing w:line="360" w:lineRule="auto"/>
      <w:ind w:left="1571" w:hanging="360"/>
      <w:jc w:val="both"/>
    </w:pPr>
    <w:rPr>
      <w:rFonts w:ascii="Times New Roman" w:hAnsi="Times New Roman"/>
      <w:sz w:val="24"/>
      <w:szCs w:val="24"/>
    </w:rPr>
  </w:style>
  <w:style w:type="paragraph" w:customStyle="1" w:styleId="afffffffffffffa">
    <w:name w:val="ЗАГОЛОВОК ПРИЛОЖЕНИЯ"/>
    <w:basedOn w:val="1ff6"/>
    <w:next w:val="affff"/>
    <w:autoRedefine/>
    <w:uiPriority w:val="99"/>
    <w:qFormat/>
    <w:rsid w:val="00DF3309"/>
  </w:style>
  <w:style w:type="paragraph" w:customStyle="1" w:styleId="afffffffffffffb">
    <w:name w:val="Подзаголовок приложения"/>
    <w:basedOn w:val="1ffa"/>
    <w:next w:val="1ffa"/>
    <w:link w:val="CharChar2"/>
    <w:uiPriority w:val="99"/>
    <w:qFormat/>
    <w:rsid w:val="00DF3309"/>
    <w:pPr>
      <w:widowControl/>
      <w:spacing w:line="360" w:lineRule="auto"/>
      <w:ind w:left="0" w:firstLine="0"/>
      <w:jc w:val="center"/>
    </w:pPr>
    <w:rPr>
      <w:rFonts w:ascii="Times New Roman" w:hAnsi="Times New Roman"/>
      <w:b/>
      <w:sz w:val="28"/>
      <w:szCs w:val="28"/>
      <w:lang w:val="x-none" w:eastAsia="x-none"/>
    </w:rPr>
  </w:style>
  <w:style w:type="character" w:customStyle="1" w:styleId="CharChar2">
    <w:name w:val="Подзаголовок приложения Char Char"/>
    <w:link w:val="afffffffffffffb"/>
    <w:uiPriority w:val="99"/>
    <w:qFormat/>
    <w:locked/>
    <w:rsid w:val="00DF3309"/>
    <w:rPr>
      <w:b/>
      <w:sz w:val="28"/>
      <w:szCs w:val="28"/>
      <w:lang w:val="x-none" w:eastAsia="x-none"/>
    </w:rPr>
  </w:style>
  <w:style w:type="paragraph" w:customStyle="1" w:styleId="1ffffff7">
    <w:name w:val="Дата1"/>
    <w:basedOn w:val="1ffa"/>
    <w:next w:val="1ffa"/>
    <w:autoRedefine/>
    <w:uiPriority w:val="99"/>
    <w:qFormat/>
    <w:rsid w:val="00DF3309"/>
    <w:pPr>
      <w:widowControl/>
      <w:spacing w:line="360" w:lineRule="auto"/>
      <w:ind w:left="0" w:firstLine="0"/>
      <w:jc w:val="center"/>
    </w:pPr>
    <w:rPr>
      <w:rFonts w:ascii="Times New Roman" w:hAnsi="Times New Roman"/>
      <w:b/>
      <w:sz w:val="28"/>
      <w:szCs w:val="28"/>
    </w:rPr>
  </w:style>
  <w:style w:type="paragraph" w:customStyle="1" w:styleId="-9">
    <w:name w:val="Комментарии - список"/>
    <w:basedOn w:val="219"/>
    <w:uiPriority w:val="99"/>
    <w:qFormat/>
    <w:rsid w:val="00DF3309"/>
    <w:pPr>
      <w:widowControl/>
      <w:snapToGrid/>
      <w:spacing w:after="200" w:line="276" w:lineRule="auto"/>
      <w:ind w:left="0" w:firstLine="0"/>
      <w:jc w:val="left"/>
    </w:pPr>
    <w:rPr>
      <w:rFonts w:ascii="Calibri" w:hAnsi="Calibri"/>
      <w:szCs w:val="22"/>
    </w:rPr>
  </w:style>
  <w:style w:type="paragraph" w:customStyle="1" w:styleId="afffffffffffffc">
    <w:name w:val="Таблица текст в ячейках"/>
    <w:basedOn w:val="afffffffffffff9"/>
    <w:uiPriority w:val="99"/>
    <w:qFormat/>
    <w:rsid w:val="00DF3309"/>
    <w:pPr>
      <w:spacing w:before="120" w:after="120" w:line="360" w:lineRule="auto"/>
    </w:pPr>
  </w:style>
  <w:style w:type="character" w:customStyle="1" w:styleId="1ffffff8">
    <w:name w:val="Название книги1"/>
    <w:uiPriority w:val="33"/>
    <w:qFormat/>
    <w:rsid w:val="00DF3309"/>
    <w:rPr>
      <w:rFonts w:cs="Times New Roman"/>
      <w:b/>
      <w:bCs/>
      <w:smallCaps/>
      <w:spacing w:val="5"/>
    </w:rPr>
  </w:style>
  <w:style w:type="paragraph" w:customStyle="1" w:styleId="Num1">
    <w:name w:val="Num_1"/>
    <w:basedOn w:val="affff"/>
    <w:uiPriority w:val="99"/>
    <w:qFormat/>
    <w:rsid w:val="00DF3309"/>
    <w:pPr>
      <w:tabs>
        <w:tab w:val="num" w:pos="360"/>
      </w:tabs>
      <w:spacing w:before="120"/>
      <w:ind w:left="360" w:hanging="360"/>
      <w:contextualSpacing/>
      <w:jc w:val="both"/>
    </w:pPr>
    <w:rPr>
      <w:b/>
      <w:sz w:val="24"/>
      <w:szCs w:val="24"/>
    </w:rPr>
  </w:style>
  <w:style w:type="paragraph" w:customStyle="1" w:styleId="Num11">
    <w:name w:val="Num_1.1"/>
    <w:basedOn w:val="affff"/>
    <w:uiPriority w:val="99"/>
    <w:qFormat/>
    <w:rsid w:val="00DF3309"/>
    <w:pPr>
      <w:tabs>
        <w:tab w:val="num" w:pos="786"/>
      </w:tabs>
      <w:ind w:left="786" w:hanging="360"/>
      <w:contextualSpacing/>
      <w:jc w:val="both"/>
    </w:pPr>
    <w:rPr>
      <w:sz w:val="24"/>
      <w:szCs w:val="24"/>
    </w:rPr>
  </w:style>
  <w:style w:type="paragraph" w:customStyle="1" w:styleId="afffffffffffffd">
    <w:name w:val="Стандарт"/>
    <w:basedOn w:val="affff"/>
    <w:link w:val="afffffffffffffe"/>
    <w:uiPriority w:val="99"/>
    <w:qFormat/>
    <w:rsid w:val="00DF3309"/>
    <w:pPr>
      <w:spacing w:before="120"/>
    </w:pPr>
    <w:rPr>
      <w:rFonts w:ascii="Arial" w:hAnsi="Arial"/>
      <w:sz w:val="22"/>
      <w:szCs w:val="22"/>
      <w:lang w:val="x-none" w:eastAsia="en-US"/>
    </w:rPr>
  </w:style>
  <w:style w:type="character" w:customStyle="1" w:styleId="afffffffffffffe">
    <w:name w:val="Стандарт Знак"/>
    <w:link w:val="afffffffffffffd"/>
    <w:uiPriority w:val="99"/>
    <w:qFormat/>
    <w:locked/>
    <w:rsid w:val="00DF3309"/>
    <w:rPr>
      <w:rFonts w:ascii="Arial" w:hAnsi="Arial"/>
      <w:sz w:val="22"/>
      <w:szCs w:val="22"/>
      <w:lang w:val="x-none" w:eastAsia="en-US"/>
    </w:rPr>
  </w:style>
  <w:style w:type="paragraph" w:customStyle="1" w:styleId="CharChar1CharCharCharCharCharChar">
    <w:name w:val="Char Char1 Char Char Char Char Char Char"/>
    <w:basedOn w:val="affff"/>
    <w:uiPriority w:val="99"/>
    <w:qFormat/>
    <w:rsid w:val="00DF3309"/>
    <w:pPr>
      <w:tabs>
        <w:tab w:val="left" w:pos="2160"/>
      </w:tabs>
      <w:bidi/>
      <w:spacing w:before="120" w:line="240" w:lineRule="exact"/>
      <w:jc w:val="both"/>
    </w:pPr>
    <w:rPr>
      <w:sz w:val="24"/>
      <w:szCs w:val="24"/>
      <w:lang w:val="en-US" w:bidi="he-IL"/>
    </w:rPr>
  </w:style>
  <w:style w:type="paragraph" w:customStyle="1" w:styleId="CharCharCharCharCharChar">
    <w:name w:val="Char Char Char Char Char Char"/>
    <w:basedOn w:val="affff"/>
    <w:uiPriority w:val="99"/>
    <w:qFormat/>
    <w:rsid w:val="00DF3309"/>
    <w:pPr>
      <w:spacing w:after="160" w:line="240" w:lineRule="exact"/>
    </w:pPr>
    <w:rPr>
      <w:rFonts w:ascii="Verdana" w:eastAsia="MS Mincho" w:hAnsi="Verdana"/>
      <w:lang w:val="en-US" w:eastAsia="en-US"/>
    </w:rPr>
  </w:style>
  <w:style w:type="paragraph" w:customStyle="1" w:styleId="affffffffffffff">
    <w:name w:val="Список источников"/>
    <w:basedOn w:val="afffffffffffffd"/>
    <w:link w:val="affffffffffffff0"/>
    <w:uiPriority w:val="99"/>
    <w:qFormat/>
    <w:rsid w:val="00DF3309"/>
    <w:pPr>
      <w:spacing w:before="60"/>
      <w:ind w:left="360" w:hanging="360"/>
    </w:pPr>
  </w:style>
  <w:style w:type="character" w:customStyle="1" w:styleId="affffffffffffff0">
    <w:name w:val="Список источников Знак"/>
    <w:link w:val="affffffffffffff"/>
    <w:uiPriority w:val="99"/>
    <w:qFormat/>
    <w:locked/>
    <w:rsid w:val="00DF3309"/>
    <w:rPr>
      <w:rFonts w:ascii="Arial" w:hAnsi="Arial"/>
      <w:sz w:val="22"/>
      <w:szCs w:val="22"/>
      <w:lang w:val="x-none" w:eastAsia="en-US"/>
    </w:rPr>
  </w:style>
  <w:style w:type="paragraph" w:customStyle="1" w:styleId="ListParagraph1">
    <w:name w:val="List Paragraph1"/>
    <w:basedOn w:val="affff"/>
    <w:qFormat/>
    <w:rsid w:val="00DF3309"/>
    <w:pPr>
      <w:ind w:left="708"/>
    </w:pPr>
    <w:rPr>
      <w:sz w:val="28"/>
      <w:szCs w:val="24"/>
    </w:rPr>
  </w:style>
  <w:style w:type="paragraph" w:customStyle="1" w:styleId="affffffffffffff1">
    <w:name w:val="Таблица бюлл"/>
    <w:uiPriority w:val="99"/>
    <w:qFormat/>
    <w:rsid w:val="00DF3309"/>
    <w:pPr>
      <w:tabs>
        <w:tab w:val="left" w:pos="425"/>
      </w:tabs>
    </w:pPr>
    <w:rPr>
      <w:sz w:val="28"/>
      <w:szCs w:val="28"/>
      <w:lang w:eastAsia="en-US"/>
    </w:rPr>
  </w:style>
  <w:style w:type="paragraph" w:customStyle="1" w:styleId="affffffffffffff2">
    <w:name w:val="Абзац"/>
    <w:link w:val="affffffffffffff3"/>
    <w:uiPriority w:val="99"/>
    <w:qFormat/>
    <w:rsid w:val="00DF3309"/>
    <w:pPr>
      <w:tabs>
        <w:tab w:val="left" w:pos="709"/>
      </w:tabs>
      <w:spacing w:line="360" w:lineRule="auto"/>
      <w:ind w:firstLine="709"/>
      <w:jc w:val="both"/>
    </w:pPr>
    <w:rPr>
      <w:kern w:val="20"/>
      <w:sz w:val="28"/>
      <w:szCs w:val="28"/>
      <w:lang w:eastAsia="en-US"/>
    </w:rPr>
  </w:style>
  <w:style w:type="character" w:customStyle="1" w:styleId="affffffffffffff3">
    <w:name w:val="Абзац Знак"/>
    <w:link w:val="affffffffffffff2"/>
    <w:uiPriority w:val="99"/>
    <w:qFormat/>
    <w:locked/>
    <w:rsid w:val="00DF3309"/>
    <w:rPr>
      <w:kern w:val="20"/>
      <w:sz w:val="28"/>
      <w:szCs w:val="28"/>
      <w:lang w:eastAsia="en-US"/>
    </w:rPr>
  </w:style>
  <w:style w:type="paragraph" w:customStyle="1" w:styleId="1ffffff9">
    <w:name w:val="Бюлл1"/>
    <w:basedOn w:val="affff"/>
    <w:uiPriority w:val="99"/>
    <w:qFormat/>
    <w:rsid w:val="00DF3309"/>
    <w:pPr>
      <w:keepLines/>
      <w:tabs>
        <w:tab w:val="num" w:pos="360"/>
        <w:tab w:val="left" w:pos="1134"/>
      </w:tabs>
      <w:spacing w:line="360" w:lineRule="auto"/>
      <w:ind w:left="-349" w:firstLine="709"/>
      <w:jc w:val="both"/>
    </w:pPr>
    <w:rPr>
      <w:sz w:val="28"/>
      <w:szCs w:val="28"/>
      <w:lang w:eastAsia="en-US"/>
    </w:rPr>
  </w:style>
  <w:style w:type="paragraph" w:customStyle="1" w:styleId="1ffffffa">
    <w:name w:val="Заг1"/>
    <w:uiPriority w:val="99"/>
    <w:qFormat/>
    <w:rsid w:val="00DF3309"/>
    <w:pPr>
      <w:keepNext/>
      <w:keepLines/>
      <w:tabs>
        <w:tab w:val="left" w:pos="709"/>
        <w:tab w:val="num" w:pos="1418"/>
      </w:tabs>
      <w:suppressAutoHyphens/>
      <w:spacing w:before="100" w:beforeAutospacing="1" w:after="240" w:line="360" w:lineRule="auto"/>
      <w:ind w:left="1418" w:right="709" w:hanging="709"/>
      <w:contextualSpacing/>
      <w:outlineLvl w:val="0"/>
    </w:pPr>
    <w:rPr>
      <w:b/>
      <w:caps/>
      <w:kern w:val="16"/>
      <w:sz w:val="28"/>
      <w:szCs w:val="28"/>
      <w:lang w:eastAsia="en-US"/>
    </w:rPr>
  </w:style>
  <w:style w:type="paragraph" w:customStyle="1" w:styleId="2fffb">
    <w:name w:val="Заг2"/>
    <w:uiPriority w:val="99"/>
    <w:qFormat/>
    <w:rsid w:val="00DF3309"/>
    <w:pPr>
      <w:keepNext/>
      <w:keepLines/>
      <w:tabs>
        <w:tab w:val="left" w:pos="1418"/>
      </w:tabs>
      <w:suppressAutoHyphens/>
      <w:spacing w:before="100" w:beforeAutospacing="1" w:after="120" w:line="360" w:lineRule="auto"/>
      <w:ind w:left="1418" w:right="709" w:hanging="709"/>
      <w:contextualSpacing/>
      <w:jc w:val="both"/>
      <w:outlineLvl w:val="1"/>
    </w:pPr>
    <w:rPr>
      <w:caps/>
      <w:kern w:val="20"/>
      <w:sz w:val="28"/>
      <w:szCs w:val="28"/>
      <w:lang w:eastAsia="en-US"/>
    </w:rPr>
  </w:style>
  <w:style w:type="paragraph" w:customStyle="1" w:styleId="3ffc">
    <w:name w:val="Заг3"/>
    <w:uiPriority w:val="99"/>
    <w:qFormat/>
    <w:rsid w:val="00DF3309"/>
    <w:pPr>
      <w:keepNext/>
      <w:keepLines/>
      <w:tabs>
        <w:tab w:val="num" w:pos="851"/>
      </w:tabs>
      <w:suppressAutoHyphens/>
      <w:spacing w:before="100" w:beforeAutospacing="1" w:after="120" w:line="360" w:lineRule="auto"/>
      <w:contextualSpacing/>
      <w:jc w:val="both"/>
      <w:outlineLvl w:val="2"/>
    </w:pPr>
    <w:rPr>
      <w:sz w:val="28"/>
      <w:szCs w:val="28"/>
      <w:lang w:eastAsia="en-US"/>
    </w:rPr>
  </w:style>
  <w:style w:type="paragraph" w:customStyle="1" w:styleId="4f9">
    <w:name w:val="Заг4"/>
    <w:uiPriority w:val="99"/>
    <w:qFormat/>
    <w:rsid w:val="00DF3309"/>
    <w:pPr>
      <w:keepLines/>
      <w:tabs>
        <w:tab w:val="num" w:pos="1134"/>
      </w:tabs>
      <w:suppressAutoHyphens/>
      <w:spacing w:before="100" w:beforeAutospacing="1" w:after="120" w:line="360" w:lineRule="auto"/>
      <w:contextualSpacing/>
      <w:jc w:val="both"/>
      <w:outlineLvl w:val="3"/>
    </w:pPr>
    <w:rPr>
      <w:sz w:val="28"/>
      <w:szCs w:val="28"/>
      <w:lang w:eastAsia="en-US"/>
    </w:rPr>
  </w:style>
  <w:style w:type="paragraph" w:customStyle="1" w:styleId="affffffffffffff4">
    <w:name w:val="Номер А)"/>
    <w:basedOn w:val="affffffffffffff2"/>
    <w:uiPriority w:val="99"/>
    <w:qFormat/>
    <w:rsid w:val="00DF3309"/>
    <w:pPr>
      <w:keepLines/>
      <w:tabs>
        <w:tab w:val="num" w:pos="709"/>
        <w:tab w:val="left" w:pos="1134"/>
      </w:tabs>
    </w:pPr>
  </w:style>
  <w:style w:type="paragraph" w:customStyle="1" w:styleId="2fffc">
    <w:name w:val="Бюлл2"/>
    <w:uiPriority w:val="99"/>
    <w:qFormat/>
    <w:rsid w:val="00DF3309"/>
    <w:pPr>
      <w:keepLines/>
      <w:tabs>
        <w:tab w:val="left" w:pos="1559"/>
      </w:tabs>
      <w:spacing w:line="360" w:lineRule="auto"/>
      <w:ind w:left="709" w:firstLine="425"/>
      <w:jc w:val="both"/>
    </w:pPr>
    <w:rPr>
      <w:sz w:val="28"/>
      <w:szCs w:val="28"/>
      <w:lang w:val="en-US" w:eastAsia="en-US"/>
    </w:rPr>
  </w:style>
  <w:style w:type="paragraph" w:customStyle="1" w:styleId="1ffffffb">
    <w:name w:val="Абзац Знак1"/>
    <w:uiPriority w:val="99"/>
    <w:qFormat/>
    <w:rsid w:val="00DF3309"/>
    <w:pPr>
      <w:spacing w:before="100" w:beforeAutospacing="1" w:after="100" w:afterAutospacing="1" w:line="360" w:lineRule="auto"/>
      <w:ind w:firstLine="851"/>
      <w:contextualSpacing/>
      <w:jc w:val="both"/>
    </w:pPr>
    <w:rPr>
      <w:kern w:val="20"/>
      <w:sz w:val="28"/>
      <w:szCs w:val="28"/>
      <w:lang w:eastAsia="en-US"/>
    </w:rPr>
  </w:style>
  <w:style w:type="paragraph" w:customStyle="1" w:styleId="affffffffffffff5">
    <w:name w:val="Стандарт_Текст таблицы"/>
    <w:link w:val="affffffffffffff6"/>
    <w:uiPriority w:val="99"/>
    <w:qFormat/>
    <w:rsid w:val="00DF3309"/>
    <w:pPr>
      <w:keepLines/>
      <w:suppressAutoHyphens/>
      <w:spacing w:before="40" w:after="40"/>
    </w:pPr>
    <w:rPr>
      <w:rFonts w:ascii="Arial" w:hAnsi="Arial"/>
      <w:sz w:val="22"/>
      <w:szCs w:val="22"/>
      <w:lang w:eastAsia="en-US"/>
    </w:rPr>
  </w:style>
  <w:style w:type="character" w:customStyle="1" w:styleId="affffffffffffff6">
    <w:name w:val="Стандарт_Текст таблицы Знак"/>
    <w:link w:val="affffffffffffff5"/>
    <w:uiPriority w:val="99"/>
    <w:qFormat/>
    <w:locked/>
    <w:rsid w:val="00DF3309"/>
    <w:rPr>
      <w:rFonts w:ascii="Arial" w:hAnsi="Arial"/>
      <w:sz w:val="22"/>
      <w:szCs w:val="22"/>
      <w:lang w:eastAsia="en-US"/>
    </w:rPr>
  </w:style>
  <w:style w:type="paragraph" w:customStyle="1" w:styleId="1ffffffc">
    <w:name w:val="Заголовок 1_без нумерации"/>
    <w:next w:val="afffffffffffffd"/>
    <w:link w:val="1ffffffd"/>
    <w:uiPriority w:val="99"/>
    <w:qFormat/>
    <w:rsid w:val="00DF3309"/>
    <w:pPr>
      <w:keepNext/>
      <w:keepLines/>
      <w:pageBreakBefore/>
      <w:spacing w:before="240" w:after="120"/>
      <w:outlineLvl w:val="0"/>
    </w:pPr>
    <w:rPr>
      <w:rFonts w:ascii="Arial" w:hAnsi="Arial"/>
      <w:b/>
      <w:kern w:val="28"/>
      <w:sz w:val="28"/>
      <w:szCs w:val="28"/>
      <w:lang w:eastAsia="en-US"/>
    </w:rPr>
  </w:style>
  <w:style w:type="character" w:customStyle="1" w:styleId="1ffffffd">
    <w:name w:val="Заголовок 1_без нумерации Знак"/>
    <w:link w:val="1ffffffc"/>
    <w:uiPriority w:val="99"/>
    <w:qFormat/>
    <w:locked/>
    <w:rsid w:val="00DF3309"/>
    <w:rPr>
      <w:rFonts w:ascii="Arial" w:hAnsi="Arial"/>
      <w:b/>
      <w:kern w:val="28"/>
      <w:sz w:val="28"/>
      <w:szCs w:val="28"/>
      <w:lang w:eastAsia="en-US"/>
    </w:rPr>
  </w:style>
  <w:style w:type="paragraph" w:customStyle="1" w:styleId="affffffffffffff7">
    <w:name w:val="Стандарт_Шапка таблицы"/>
    <w:basedOn w:val="affff"/>
    <w:link w:val="affffffffffffff8"/>
    <w:uiPriority w:val="99"/>
    <w:qFormat/>
    <w:rsid w:val="00DF3309"/>
    <w:pPr>
      <w:keepNext/>
      <w:keepLines/>
      <w:suppressAutoHyphens/>
      <w:spacing w:before="60" w:after="60"/>
    </w:pPr>
    <w:rPr>
      <w:rFonts w:ascii="Arial" w:hAnsi="Arial"/>
      <w:b/>
      <w:bCs/>
      <w:sz w:val="22"/>
      <w:szCs w:val="22"/>
      <w:lang w:val="x-none" w:eastAsia="en-US"/>
    </w:rPr>
  </w:style>
  <w:style w:type="character" w:customStyle="1" w:styleId="affffffffffffff8">
    <w:name w:val="Стандарт_Шапка таблицы Знак"/>
    <w:link w:val="affffffffffffff7"/>
    <w:uiPriority w:val="99"/>
    <w:qFormat/>
    <w:locked/>
    <w:rsid w:val="00DF3309"/>
    <w:rPr>
      <w:rFonts w:ascii="Arial" w:hAnsi="Arial"/>
      <w:b/>
      <w:bCs/>
      <w:sz w:val="22"/>
      <w:szCs w:val="22"/>
      <w:lang w:val="x-none" w:eastAsia="en-US"/>
    </w:rPr>
  </w:style>
  <w:style w:type="paragraph" w:customStyle="1" w:styleId="2fffd">
    <w:name w:val="Стандарт_марк2"/>
    <w:uiPriority w:val="99"/>
    <w:qFormat/>
    <w:rsid w:val="00DF3309"/>
    <w:pPr>
      <w:tabs>
        <w:tab w:val="left" w:pos="709"/>
      </w:tabs>
      <w:spacing w:before="60"/>
      <w:ind w:left="709" w:hanging="360"/>
    </w:pPr>
    <w:rPr>
      <w:rFonts w:ascii="Arial" w:hAnsi="Arial" w:cs="Arial"/>
      <w:sz w:val="22"/>
      <w:szCs w:val="22"/>
      <w:lang w:eastAsia="en-US"/>
    </w:rPr>
  </w:style>
  <w:style w:type="paragraph" w:customStyle="1" w:styleId="3ffd">
    <w:name w:val="Стандарт_марк3"/>
    <w:basedOn w:val="2fffd"/>
    <w:uiPriority w:val="99"/>
    <w:qFormat/>
    <w:rsid w:val="00DF3309"/>
    <w:pPr>
      <w:tabs>
        <w:tab w:val="clear" w:pos="709"/>
        <w:tab w:val="left" w:pos="1134"/>
      </w:tabs>
      <w:ind w:left="1134"/>
    </w:pPr>
  </w:style>
  <w:style w:type="character" w:customStyle="1" w:styleId="FontStyle21">
    <w:name w:val="Font Style21"/>
    <w:uiPriority w:val="99"/>
    <w:qFormat/>
    <w:rsid w:val="00DF3309"/>
    <w:rPr>
      <w:rFonts w:ascii="Times New Roman" w:hAnsi="Times New Roman" w:cs="Times New Roman"/>
      <w:sz w:val="26"/>
      <w:szCs w:val="26"/>
    </w:rPr>
  </w:style>
  <w:style w:type="paragraph" w:customStyle="1" w:styleId="1ffffffe">
    <w:name w:val="Стандарт список 1"/>
    <w:link w:val="1fffffff"/>
    <w:uiPriority w:val="99"/>
    <w:qFormat/>
    <w:rsid w:val="00DF3309"/>
    <w:pPr>
      <w:tabs>
        <w:tab w:val="left" w:pos="357"/>
      </w:tabs>
      <w:spacing w:before="60"/>
      <w:ind w:left="1068" w:hanging="360"/>
      <w:jc w:val="both"/>
    </w:pPr>
    <w:rPr>
      <w:rFonts w:ascii="Arial" w:hAnsi="Arial"/>
      <w:sz w:val="22"/>
      <w:szCs w:val="22"/>
    </w:rPr>
  </w:style>
  <w:style w:type="character" w:customStyle="1" w:styleId="1fffffff">
    <w:name w:val="Стандарт список 1 Знак"/>
    <w:link w:val="1ffffffe"/>
    <w:uiPriority w:val="99"/>
    <w:qFormat/>
    <w:locked/>
    <w:rsid w:val="00DF3309"/>
    <w:rPr>
      <w:rFonts w:ascii="Arial" w:hAnsi="Arial"/>
      <w:sz w:val="22"/>
      <w:szCs w:val="22"/>
    </w:rPr>
  </w:style>
  <w:style w:type="paragraph" w:customStyle="1" w:styleId="affffffffffffff9">
    <w:name w:val="Стандарт нумерованный"/>
    <w:link w:val="affffffffffffffa"/>
    <w:uiPriority w:val="99"/>
    <w:qFormat/>
    <w:rsid w:val="00DF3309"/>
    <w:pPr>
      <w:spacing w:before="60"/>
      <w:ind w:left="360" w:hanging="360"/>
    </w:pPr>
    <w:rPr>
      <w:rFonts w:ascii="Arial" w:hAnsi="Arial"/>
      <w:sz w:val="22"/>
      <w:szCs w:val="22"/>
      <w:lang w:eastAsia="en-US"/>
    </w:rPr>
  </w:style>
  <w:style w:type="character" w:customStyle="1" w:styleId="affffffffffffffa">
    <w:name w:val="Стандарт нумерованный Знак"/>
    <w:link w:val="affffffffffffff9"/>
    <w:uiPriority w:val="99"/>
    <w:qFormat/>
    <w:locked/>
    <w:rsid w:val="00DF3309"/>
    <w:rPr>
      <w:rFonts w:ascii="Arial" w:hAnsi="Arial"/>
      <w:sz w:val="22"/>
      <w:szCs w:val="22"/>
      <w:lang w:eastAsia="en-US"/>
    </w:rPr>
  </w:style>
  <w:style w:type="paragraph" w:customStyle="1" w:styleId="2fffe">
    <w:name w:val="Стандарт список 2"/>
    <w:basedOn w:val="1ffffffe"/>
    <w:link w:val="2ffff"/>
    <w:uiPriority w:val="99"/>
    <w:qFormat/>
    <w:rsid w:val="00DF3309"/>
    <w:pPr>
      <w:tabs>
        <w:tab w:val="clear" w:pos="357"/>
        <w:tab w:val="left" w:pos="709"/>
      </w:tabs>
      <w:ind w:left="712"/>
    </w:pPr>
    <w:rPr>
      <w:lang w:val="x-none" w:eastAsia="x-none"/>
    </w:rPr>
  </w:style>
  <w:style w:type="character" w:customStyle="1" w:styleId="2ffff">
    <w:name w:val="Стандарт список 2 Знак"/>
    <w:link w:val="2fffe"/>
    <w:uiPriority w:val="99"/>
    <w:qFormat/>
    <w:locked/>
    <w:rsid w:val="00DF3309"/>
    <w:rPr>
      <w:rFonts w:ascii="Arial" w:hAnsi="Arial"/>
      <w:sz w:val="22"/>
      <w:szCs w:val="22"/>
      <w:lang w:val="x-none" w:eastAsia="x-none"/>
    </w:rPr>
  </w:style>
  <w:style w:type="paragraph" w:customStyle="1" w:styleId="3ffe">
    <w:name w:val="Стандарт список 3"/>
    <w:basedOn w:val="2fffe"/>
    <w:uiPriority w:val="99"/>
    <w:qFormat/>
    <w:rsid w:val="00DF3309"/>
    <w:pPr>
      <w:tabs>
        <w:tab w:val="clear" w:pos="709"/>
        <w:tab w:val="left" w:pos="1066"/>
      </w:tabs>
      <w:ind w:left="1066" w:hanging="357"/>
    </w:pPr>
  </w:style>
  <w:style w:type="character" w:customStyle="1" w:styleId="1ffb">
    <w:name w:val="Название объекта Знак1"/>
    <w:aliases w:val="Рисунок название стить Знак1,Resp caption Знак1,ca Знак1,ref Знак1,Fig &amp; Table Title Знак1,Название объекта Знак Знак Знак1,Подраздел 2 уровня Знак1,Название объекта Знак2 Знак Знак Знак1,Название объекта Знак Знак1 Знак Знак Знак"/>
    <w:link w:val="affffd"/>
    <w:qFormat/>
    <w:locked/>
    <w:rsid w:val="00DF3309"/>
    <w:rPr>
      <w:b/>
    </w:rPr>
  </w:style>
  <w:style w:type="paragraph" w:customStyle="1" w:styleId="affffffffffffffb">
    <w:name w:val="Текст таблицы марк"/>
    <w:basedOn w:val="affff"/>
    <w:uiPriority w:val="99"/>
    <w:qFormat/>
    <w:rsid w:val="00DF3309"/>
    <w:pPr>
      <w:keepLines/>
      <w:tabs>
        <w:tab w:val="left" w:pos="284"/>
      </w:tabs>
      <w:suppressAutoHyphens/>
      <w:spacing w:before="40" w:after="40"/>
      <w:ind w:left="284" w:hanging="284"/>
    </w:pPr>
    <w:rPr>
      <w:rFonts w:ascii="HeliosCond" w:hAnsi="HeliosCond"/>
      <w:sz w:val="22"/>
      <w:szCs w:val="22"/>
      <w:lang w:eastAsia="en-US"/>
    </w:rPr>
  </w:style>
  <w:style w:type="paragraph" w:customStyle="1" w:styleId="TSSpisok1uroven">
    <w:name w:val="TS_Spisok_1_uroven"/>
    <w:basedOn w:val="affff"/>
    <w:link w:val="TSSpisok1uroven0"/>
    <w:uiPriority w:val="99"/>
    <w:qFormat/>
    <w:rsid w:val="00DF3309"/>
    <w:pPr>
      <w:keepLines/>
      <w:spacing w:before="60" w:after="60"/>
      <w:ind w:left="1137" w:right="57" w:hanging="360"/>
      <w:jc w:val="both"/>
    </w:pPr>
    <w:rPr>
      <w:rFonts w:ascii="Arial" w:hAnsi="Arial"/>
      <w:sz w:val="24"/>
      <w:szCs w:val="24"/>
      <w:lang w:val="x-none" w:eastAsia="x-none"/>
    </w:rPr>
  </w:style>
  <w:style w:type="character" w:customStyle="1" w:styleId="TSSpisok1uroven0">
    <w:name w:val="TS_Spisok_1_uroven Знак"/>
    <w:link w:val="TSSpisok1uroven"/>
    <w:uiPriority w:val="99"/>
    <w:qFormat/>
    <w:locked/>
    <w:rsid w:val="00DF3309"/>
    <w:rPr>
      <w:rFonts w:ascii="Arial" w:hAnsi="Arial"/>
      <w:sz w:val="24"/>
      <w:szCs w:val="24"/>
      <w:lang w:val="x-none" w:eastAsia="x-none"/>
    </w:rPr>
  </w:style>
  <w:style w:type="paragraph" w:customStyle="1" w:styleId="affffffffffffffc">
    <w:name w:val="_Маркир_список"/>
    <w:basedOn w:val="affff"/>
    <w:uiPriority w:val="99"/>
    <w:qFormat/>
    <w:rsid w:val="00DF3309"/>
    <w:pPr>
      <w:tabs>
        <w:tab w:val="num" w:pos="360"/>
      </w:tabs>
      <w:suppressAutoHyphens/>
      <w:spacing w:before="60"/>
      <w:jc w:val="both"/>
    </w:pPr>
    <w:rPr>
      <w:sz w:val="24"/>
      <w:lang w:eastAsia="ar-SA"/>
    </w:rPr>
  </w:style>
  <w:style w:type="paragraph" w:customStyle="1" w:styleId="Pa8">
    <w:name w:val="Pa8"/>
    <w:basedOn w:val="affff"/>
    <w:next w:val="affff"/>
    <w:uiPriority w:val="99"/>
    <w:qFormat/>
    <w:rsid w:val="00DF3309"/>
    <w:pPr>
      <w:widowControl w:val="0"/>
      <w:autoSpaceDE w:val="0"/>
      <w:autoSpaceDN w:val="0"/>
      <w:adjustRightInd w:val="0"/>
      <w:spacing w:line="151" w:lineRule="atLeast"/>
    </w:pPr>
    <w:rPr>
      <w:rFonts w:ascii="Antenna Medium" w:hAnsi="Antenna Medium"/>
      <w:sz w:val="24"/>
      <w:szCs w:val="24"/>
    </w:rPr>
  </w:style>
  <w:style w:type="paragraph" w:customStyle="1" w:styleId="Pa12">
    <w:name w:val="Pa12"/>
    <w:basedOn w:val="affff"/>
    <w:next w:val="affff"/>
    <w:uiPriority w:val="99"/>
    <w:qFormat/>
    <w:rsid w:val="00DF3309"/>
    <w:pPr>
      <w:widowControl w:val="0"/>
      <w:autoSpaceDE w:val="0"/>
      <w:autoSpaceDN w:val="0"/>
      <w:adjustRightInd w:val="0"/>
      <w:spacing w:line="171" w:lineRule="atLeast"/>
    </w:pPr>
    <w:rPr>
      <w:rFonts w:ascii="Antenna Medium" w:hAnsi="Antenna Medium"/>
      <w:sz w:val="24"/>
      <w:szCs w:val="24"/>
    </w:rPr>
  </w:style>
  <w:style w:type="paragraph" w:customStyle="1" w:styleId="Pa11">
    <w:name w:val="Pa11"/>
    <w:basedOn w:val="Default"/>
    <w:next w:val="Default"/>
    <w:uiPriority w:val="99"/>
    <w:qFormat/>
    <w:rsid w:val="00DF3309"/>
    <w:pPr>
      <w:widowControl w:val="0"/>
      <w:spacing w:line="171" w:lineRule="atLeast"/>
    </w:pPr>
    <w:rPr>
      <w:rFonts w:ascii="Antenna Medium" w:eastAsia="Times New Roman" w:hAnsi="Antenna Medium" w:cs="Times New Roman"/>
      <w:color w:val="auto"/>
      <w:lang w:eastAsia="ru-RU"/>
    </w:rPr>
  </w:style>
  <w:style w:type="paragraph" w:customStyle="1" w:styleId="WW-List2">
    <w:name w:val="WW-List 2"/>
    <w:basedOn w:val="affff"/>
    <w:uiPriority w:val="99"/>
    <w:qFormat/>
    <w:rsid w:val="00DF3309"/>
    <w:pPr>
      <w:widowControl w:val="0"/>
      <w:suppressAutoHyphens/>
      <w:spacing w:line="300" w:lineRule="auto"/>
      <w:ind w:left="566" w:hanging="283"/>
      <w:jc w:val="both"/>
    </w:pPr>
    <w:rPr>
      <w:lang w:eastAsia="ar-SA"/>
    </w:rPr>
  </w:style>
  <w:style w:type="character" w:customStyle="1" w:styleId="11f3">
    <w:name w:val="Название книги11"/>
    <w:uiPriority w:val="99"/>
    <w:qFormat/>
    <w:rsid w:val="00DF3309"/>
    <w:rPr>
      <w:rFonts w:cs="Times New Roman"/>
      <w:b/>
      <w:bCs/>
      <w:smallCaps/>
      <w:spacing w:val="5"/>
    </w:rPr>
  </w:style>
  <w:style w:type="paragraph" w:customStyle="1" w:styleId="CharChar1CharCharCharCharCharChar1">
    <w:name w:val="Char Char1 Char Char Char Char Char Char1"/>
    <w:basedOn w:val="affff"/>
    <w:uiPriority w:val="99"/>
    <w:qFormat/>
    <w:rsid w:val="00DF3309"/>
    <w:pPr>
      <w:tabs>
        <w:tab w:val="left" w:pos="2160"/>
      </w:tabs>
      <w:bidi/>
      <w:spacing w:before="120" w:line="240" w:lineRule="exact"/>
      <w:jc w:val="both"/>
    </w:pPr>
    <w:rPr>
      <w:noProof/>
      <w:sz w:val="24"/>
      <w:szCs w:val="24"/>
      <w:lang w:val="en-US" w:bidi="he-IL"/>
    </w:rPr>
  </w:style>
  <w:style w:type="paragraph" w:customStyle="1" w:styleId="CharCharCharCharCharChar1">
    <w:name w:val="Char Char Char Char Char Char1"/>
    <w:basedOn w:val="affff"/>
    <w:uiPriority w:val="99"/>
    <w:qFormat/>
    <w:rsid w:val="00DF3309"/>
    <w:pPr>
      <w:spacing w:after="160" w:line="240" w:lineRule="exact"/>
    </w:pPr>
    <w:rPr>
      <w:rFonts w:ascii="Verdana" w:eastAsia="MS Mincho" w:hAnsi="Verdana"/>
      <w:lang w:val="en-US" w:eastAsia="en-US"/>
    </w:rPr>
  </w:style>
  <w:style w:type="character" w:customStyle="1" w:styleId="affffffffffffffd">
    <w:name w:val="Название объекта Знак"/>
    <w:aliases w:val="Рисунок название стить Знак,Resp caption Знак,ca Знак,ref Знак,Fig &amp; Table Title Знак,Название объекта Знак1 Знак,Название объекта Знак Знак Знак,Подраздел 2 уровня Знак,Название объекта Знак2 Знак Знак Знак"/>
    <w:qFormat/>
    <w:locked/>
    <w:rsid w:val="00DF3309"/>
    <w:rPr>
      <w:rFonts w:ascii="Arial" w:hAnsi="Arial" w:cs="Arial"/>
      <w:b/>
      <w:sz w:val="22"/>
      <w:szCs w:val="22"/>
      <w:lang w:val="ru-RU" w:eastAsia="en-US" w:bidi="ar-SA"/>
    </w:rPr>
  </w:style>
  <w:style w:type="paragraph" w:customStyle="1" w:styleId="11f4">
    <w:name w:val="Абзац списка11"/>
    <w:basedOn w:val="affff"/>
    <w:uiPriority w:val="99"/>
    <w:qFormat/>
    <w:rsid w:val="00DF3309"/>
    <w:pPr>
      <w:ind w:left="708"/>
    </w:pPr>
    <w:rPr>
      <w:sz w:val="24"/>
      <w:szCs w:val="24"/>
    </w:rPr>
  </w:style>
  <w:style w:type="character" w:customStyle="1" w:styleId="apple-style-span">
    <w:name w:val="apple-style-span"/>
    <w:qFormat/>
    <w:rsid w:val="00DF3309"/>
    <w:rPr>
      <w:rFonts w:cs="Times New Roman"/>
    </w:rPr>
  </w:style>
  <w:style w:type="paragraph" w:customStyle="1" w:styleId="affffffffffffffe">
    <w:name w:val="Название таблицы"/>
    <w:basedOn w:val="affff"/>
    <w:link w:val="afffffffffffffff"/>
    <w:qFormat/>
    <w:rsid w:val="00DF3309"/>
    <w:pPr>
      <w:keepNext/>
      <w:tabs>
        <w:tab w:val="right" w:pos="9355"/>
      </w:tabs>
      <w:spacing w:before="360" w:after="120"/>
      <w:ind w:firstLine="709"/>
      <w:contextualSpacing/>
      <w:jc w:val="right"/>
    </w:pPr>
    <w:rPr>
      <w:rFonts w:eastAsia="Calibri"/>
      <w:sz w:val="26"/>
      <w:szCs w:val="26"/>
    </w:rPr>
  </w:style>
  <w:style w:type="paragraph" w:customStyle="1" w:styleId="afffffffffffffff0">
    <w:name w:val="Заголовок колонки"/>
    <w:basedOn w:val="affff3"/>
    <w:qFormat/>
    <w:rsid w:val="00DF3309"/>
    <w:pPr>
      <w:suppressAutoHyphens w:val="0"/>
      <w:spacing w:before="120"/>
      <w:jc w:val="center"/>
      <w:outlineLvl w:val="9"/>
    </w:pPr>
    <w:rPr>
      <w:rFonts w:eastAsia="Calibri" w:cs="Verdana"/>
      <w:sz w:val="22"/>
      <w:szCs w:val="24"/>
    </w:rPr>
  </w:style>
  <w:style w:type="paragraph" w:customStyle="1" w:styleId="afffffffffffffff1">
    <w:name w:val="* Обычный"/>
    <w:basedOn w:val="affff"/>
    <w:uiPriority w:val="99"/>
    <w:qFormat/>
    <w:rsid w:val="00DF3309"/>
    <w:pPr>
      <w:spacing w:after="60"/>
      <w:jc w:val="both"/>
    </w:pPr>
    <w:rPr>
      <w:rFonts w:ascii="Tahoma" w:hAnsi="Tahoma" w:cs="Tahoma"/>
    </w:rPr>
  </w:style>
  <w:style w:type="paragraph" w:customStyle="1" w:styleId="1fffffff0">
    <w:name w:val="Основной шрифт1"/>
    <w:uiPriority w:val="99"/>
    <w:qFormat/>
    <w:rsid w:val="00DF3309"/>
    <w:pPr>
      <w:ind w:firstLine="340"/>
      <w:jc w:val="both"/>
    </w:pPr>
    <w:rPr>
      <w:sz w:val="24"/>
      <w:szCs w:val="24"/>
    </w:rPr>
  </w:style>
  <w:style w:type="paragraph" w:customStyle="1" w:styleId="afffffffffffffff2">
    <w:name w:val="Положение рисунка"/>
    <w:basedOn w:val="1fffffff0"/>
    <w:next w:val="1fffffff0"/>
    <w:uiPriority w:val="99"/>
    <w:qFormat/>
    <w:rsid w:val="00DF3309"/>
    <w:pPr>
      <w:spacing w:before="240"/>
      <w:ind w:firstLine="0"/>
      <w:jc w:val="center"/>
    </w:pPr>
    <w:rPr>
      <w:szCs w:val="20"/>
    </w:rPr>
  </w:style>
  <w:style w:type="paragraph" w:customStyle="1" w:styleId="ac">
    <w:name w:val="Маркированный"/>
    <w:basedOn w:val="affff"/>
    <w:link w:val="afffffffffffffff3"/>
    <w:uiPriority w:val="99"/>
    <w:qFormat/>
    <w:rsid w:val="00DF3309"/>
    <w:pPr>
      <w:numPr>
        <w:numId w:val="17"/>
      </w:numPr>
      <w:jc w:val="both"/>
    </w:pPr>
    <w:rPr>
      <w:sz w:val="24"/>
      <w:szCs w:val="24"/>
      <w:lang w:val="x-none" w:eastAsia="x-none"/>
    </w:rPr>
  </w:style>
  <w:style w:type="character" w:customStyle="1" w:styleId="afffffffffffffff3">
    <w:name w:val="Маркированный Знак"/>
    <w:link w:val="ac"/>
    <w:uiPriority w:val="99"/>
    <w:qFormat/>
    <w:locked/>
    <w:rsid w:val="00DF3309"/>
    <w:rPr>
      <w:sz w:val="24"/>
      <w:szCs w:val="24"/>
      <w:lang w:val="x-none" w:eastAsia="x-none"/>
    </w:rPr>
  </w:style>
  <w:style w:type="table" w:customStyle="1" w:styleId="MediumGrid3-Accent11">
    <w:name w:val="Medium Grid 3 - Accent 11"/>
    <w:uiPriority w:val="99"/>
    <w:rsid w:val="00DF3309"/>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paragraph" w:customStyle="1" w:styleId="-115">
    <w:name w:val="Цветная заливка - Акцент 11"/>
    <w:hidden/>
    <w:uiPriority w:val="99"/>
    <w:qFormat/>
    <w:rsid w:val="00DF3309"/>
    <w:rPr>
      <w:sz w:val="24"/>
      <w:szCs w:val="24"/>
    </w:rPr>
  </w:style>
  <w:style w:type="paragraph" w:customStyle="1" w:styleId="NoSpacing2">
    <w:name w:val="No Spacing2"/>
    <w:uiPriority w:val="99"/>
    <w:qFormat/>
    <w:rsid w:val="00DF3309"/>
    <w:pPr>
      <w:widowControl w:val="0"/>
      <w:suppressAutoHyphens/>
      <w:spacing w:after="200" w:line="276" w:lineRule="auto"/>
    </w:pPr>
    <w:rPr>
      <w:rFonts w:ascii="Calibri" w:eastAsia="Liberation Sans" w:hAnsi="Calibri"/>
      <w:kern w:val="1"/>
      <w:sz w:val="22"/>
      <w:szCs w:val="22"/>
      <w:lang w:eastAsia="ar-SA"/>
    </w:rPr>
  </w:style>
  <w:style w:type="character" w:customStyle="1" w:styleId="180">
    <w:name w:val="Знак Знак18"/>
    <w:qFormat/>
    <w:locked/>
    <w:rsid w:val="00DF3309"/>
    <w:rPr>
      <w:b/>
      <w:sz w:val="24"/>
    </w:rPr>
  </w:style>
  <w:style w:type="character" w:customStyle="1" w:styleId="170">
    <w:name w:val="Знак Знак17"/>
    <w:qFormat/>
    <w:locked/>
    <w:rsid w:val="00DF3309"/>
    <w:rPr>
      <w:b/>
      <w:i/>
      <w:sz w:val="28"/>
      <w:lang w:val="ru-RU" w:eastAsia="ru-RU"/>
    </w:rPr>
  </w:style>
  <w:style w:type="character" w:customStyle="1" w:styleId="160">
    <w:name w:val="Знак Знак16"/>
    <w:qFormat/>
    <w:locked/>
    <w:rsid w:val="00DF3309"/>
    <w:rPr>
      <w:i/>
      <w:sz w:val="28"/>
    </w:rPr>
  </w:style>
  <w:style w:type="character" w:customStyle="1" w:styleId="150">
    <w:name w:val="Знак Знак15"/>
    <w:qFormat/>
    <w:locked/>
    <w:rsid w:val="00DF3309"/>
    <w:rPr>
      <w:b/>
      <w:sz w:val="22"/>
    </w:rPr>
  </w:style>
  <w:style w:type="character" w:customStyle="1" w:styleId="142">
    <w:name w:val="Знак Знак14"/>
    <w:link w:val="143"/>
    <w:qFormat/>
    <w:locked/>
    <w:rsid w:val="00DF3309"/>
    <w:rPr>
      <w:b/>
      <w:shd w:val="clear" w:color="auto" w:fill="FFFFFF"/>
    </w:rPr>
  </w:style>
  <w:style w:type="character" w:customStyle="1" w:styleId="13a">
    <w:name w:val="Знак Знак13"/>
    <w:qFormat/>
    <w:locked/>
    <w:rsid w:val="00DF3309"/>
    <w:rPr>
      <w:sz w:val="24"/>
    </w:rPr>
  </w:style>
  <w:style w:type="character" w:customStyle="1" w:styleId="127">
    <w:name w:val="Знак Знак12"/>
    <w:qFormat/>
    <w:locked/>
    <w:rsid w:val="00DF3309"/>
    <w:rPr>
      <w:i/>
      <w:sz w:val="24"/>
    </w:rPr>
  </w:style>
  <w:style w:type="character" w:customStyle="1" w:styleId="11f5">
    <w:name w:val="Знак Знак11"/>
    <w:qFormat/>
    <w:locked/>
    <w:rsid w:val="00DF3309"/>
    <w:rPr>
      <w:rFonts w:ascii="Arial" w:hAnsi="Arial"/>
      <w:sz w:val="22"/>
    </w:rPr>
  </w:style>
  <w:style w:type="character" w:customStyle="1" w:styleId="4fa">
    <w:name w:val="Знак Знак4"/>
    <w:qFormat/>
    <w:locked/>
    <w:rsid w:val="00DF3309"/>
    <w:rPr>
      <w:sz w:val="24"/>
      <w:lang w:val="ru-RU" w:eastAsia="ru-RU"/>
    </w:rPr>
  </w:style>
  <w:style w:type="character" w:customStyle="1" w:styleId="21a">
    <w:name w:val="Знак Знак21"/>
    <w:qFormat/>
    <w:locked/>
    <w:rsid w:val="00DF3309"/>
    <w:rPr>
      <w:rFonts w:ascii="Arial" w:hAnsi="Arial"/>
      <w:sz w:val="24"/>
      <w:lang w:val="ru-RU" w:eastAsia="ru-RU"/>
    </w:rPr>
  </w:style>
  <w:style w:type="character" w:customStyle="1" w:styleId="5f2">
    <w:name w:val="Знак Знак5"/>
    <w:qFormat/>
    <w:locked/>
    <w:rsid w:val="00DF3309"/>
    <w:rPr>
      <w:rFonts w:ascii="Arial" w:hAnsi="Arial"/>
      <w:b/>
      <w:sz w:val="22"/>
      <w:lang w:val="ru-RU" w:eastAsia="en-US"/>
    </w:rPr>
  </w:style>
  <w:style w:type="paragraph" w:customStyle="1" w:styleId="12pt">
    <w:name w:val="Стиль Абзац_Сплав + 12 pt"/>
    <w:basedOn w:val="affff"/>
    <w:link w:val="12pt0"/>
    <w:autoRedefine/>
    <w:uiPriority w:val="99"/>
    <w:qFormat/>
    <w:rsid w:val="00DF3309"/>
    <w:pPr>
      <w:spacing w:line="288" w:lineRule="auto"/>
      <w:ind w:left="720" w:hanging="360"/>
      <w:jc w:val="both"/>
    </w:pPr>
    <w:rPr>
      <w:sz w:val="24"/>
      <w:szCs w:val="24"/>
      <w:lang w:val="x-none" w:eastAsia="x-none"/>
    </w:rPr>
  </w:style>
  <w:style w:type="character" w:customStyle="1" w:styleId="12pt0">
    <w:name w:val="Стиль Абзац_Сплав + 12 pt Знак"/>
    <w:link w:val="12pt"/>
    <w:uiPriority w:val="99"/>
    <w:qFormat/>
    <w:locked/>
    <w:rsid w:val="00DF3309"/>
    <w:rPr>
      <w:sz w:val="24"/>
      <w:szCs w:val="24"/>
      <w:lang w:val="x-none" w:eastAsia="x-none"/>
    </w:rPr>
  </w:style>
  <w:style w:type="paragraph" w:customStyle="1" w:styleId="afffffffffffffff4">
    <w:name w:val="Стиль ТЗ"/>
    <w:basedOn w:val="affff"/>
    <w:qFormat/>
    <w:rsid w:val="00DF3309"/>
    <w:pPr>
      <w:jc w:val="both"/>
    </w:pPr>
    <w:rPr>
      <w:rFonts w:eastAsia="Calibri"/>
      <w:sz w:val="24"/>
      <w:szCs w:val="22"/>
      <w:lang w:eastAsia="en-US"/>
    </w:rPr>
  </w:style>
  <w:style w:type="paragraph" w:customStyle="1" w:styleId="Greg">
    <w:name w:val="Обычный Greg"/>
    <w:basedOn w:val="affff"/>
    <w:next w:val="affff"/>
    <w:link w:val="Greg0"/>
    <w:qFormat/>
    <w:rsid w:val="00DF3309"/>
    <w:pPr>
      <w:ind w:firstLine="709"/>
      <w:jc w:val="both"/>
    </w:pPr>
    <w:rPr>
      <w:rFonts w:ascii="Tahoma" w:hAnsi="Tahoma"/>
      <w:color w:val="1D1B11"/>
      <w:szCs w:val="24"/>
      <w:lang w:val="x-none" w:eastAsia="x-none"/>
    </w:rPr>
  </w:style>
  <w:style w:type="character" w:customStyle="1" w:styleId="Greg0">
    <w:name w:val="Обычный Greg Знак"/>
    <w:link w:val="Greg"/>
    <w:qFormat/>
    <w:rsid w:val="00DF3309"/>
    <w:rPr>
      <w:rFonts w:ascii="Tahoma" w:hAnsi="Tahoma"/>
      <w:color w:val="1D1B11"/>
      <w:szCs w:val="24"/>
      <w:lang w:val="x-none" w:eastAsia="x-none"/>
    </w:rPr>
  </w:style>
  <w:style w:type="paragraph" w:customStyle="1" w:styleId="1fffffff1">
    <w:name w:val="Название 1"/>
    <w:basedOn w:val="affffe"/>
    <w:qFormat/>
    <w:rsid w:val="00DF3309"/>
    <w:pPr>
      <w:spacing w:after="200" w:line="276" w:lineRule="auto"/>
      <w:jc w:val="left"/>
    </w:pPr>
    <w:rPr>
      <w:rFonts w:ascii="Calibri" w:hAnsi="Calibri"/>
      <w:sz w:val="22"/>
      <w:szCs w:val="22"/>
      <w:lang w:val="x-none" w:eastAsia="x-none"/>
    </w:rPr>
  </w:style>
  <w:style w:type="paragraph" w:customStyle="1" w:styleId="afffc">
    <w:name w:val="Маркер тире"/>
    <w:basedOn w:val="affff"/>
    <w:qFormat/>
    <w:rsid w:val="00DF3309"/>
    <w:pPr>
      <w:keepLines/>
      <w:numPr>
        <w:numId w:val="19"/>
      </w:numPr>
      <w:suppressLineNumbers/>
      <w:suppressAutoHyphens/>
      <w:spacing w:before="60"/>
      <w:jc w:val="both"/>
    </w:pPr>
    <w:rPr>
      <w:sz w:val="24"/>
      <w:szCs w:val="22"/>
    </w:rPr>
  </w:style>
  <w:style w:type="paragraph" w:customStyle="1" w:styleId="2ffff0">
    <w:name w:val="МойСтиль2"/>
    <w:basedOn w:val="2f"/>
    <w:qFormat/>
    <w:rsid w:val="00DF3309"/>
  </w:style>
  <w:style w:type="paragraph" w:customStyle="1" w:styleId="3fff">
    <w:name w:val="МойСтиль3"/>
    <w:basedOn w:val="3f3"/>
    <w:qFormat/>
    <w:rsid w:val="00DF3309"/>
  </w:style>
  <w:style w:type="paragraph" w:customStyle="1" w:styleId="4fb">
    <w:name w:val="МойСтиль4"/>
    <w:basedOn w:val="4b"/>
    <w:link w:val="4fc"/>
    <w:qFormat/>
    <w:rsid w:val="00DF3309"/>
  </w:style>
  <w:style w:type="paragraph" w:customStyle="1" w:styleId="plus">
    <w:name w:val="plus"/>
    <w:basedOn w:val="affff"/>
    <w:qFormat/>
    <w:rsid w:val="00DF3309"/>
    <w:pPr>
      <w:spacing w:before="100" w:beforeAutospacing="1" w:after="100" w:afterAutospacing="1"/>
    </w:pPr>
    <w:rPr>
      <w:sz w:val="24"/>
      <w:szCs w:val="24"/>
    </w:rPr>
  </w:style>
  <w:style w:type="character" w:customStyle="1" w:styleId="4fc">
    <w:name w:val="МойСтиль4 Знак"/>
    <w:link w:val="4fb"/>
    <w:qFormat/>
    <w:rsid w:val="00DF3309"/>
    <w:rPr>
      <w:b/>
      <w:sz w:val="28"/>
    </w:rPr>
  </w:style>
  <w:style w:type="character" w:customStyle="1" w:styleId="link">
    <w:name w:val="link"/>
    <w:qFormat/>
    <w:rsid w:val="00DF3309"/>
  </w:style>
  <w:style w:type="paragraph" w:customStyle="1" w:styleId="1200">
    <w:name w:val="Стиль Стиль Основной текст с отступом + 12 пт Черный После:  0 пт +..."/>
    <w:basedOn w:val="affff"/>
    <w:qFormat/>
    <w:rsid w:val="00DF3309"/>
    <w:pPr>
      <w:ind w:firstLine="709"/>
      <w:jc w:val="both"/>
    </w:pPr>
    <w:rPr>
      <w:color w:val="000000"/>
    </w:rPr>
  </w:style>
  <w:style w:type="paragraph" w:customStyle="1" w:styleId="2ffff1">
    <w:name w:val="Основной шрифт2"/>
    <w:qFormat/>
    <w:rsid w:val="00DF3309"/>
    <w:pPr>
      <w:suppressAutoHyphens/>
      <w:ind w:firstLine="340"/>
      <w:jc w:val="both"/>
    </w:pPr>
    <w:rPr>
      <w:rFonts w:ascii="Verdana" w:eastAsia="Arial" w:hAnsi="Verdana"/>
      <w:sz w:val="24"/>
      <w:szCs w:val="24"/>
      <w:lang w:eastAsia="ar-SA"/>
    </w:rPr>
  </w:style>
  <w:style w:type="paragraph" w:customStyle="1" w:styleId="afffffffffffffff5">
    <w:name w:val="Обычный.Текст"/>
    <w:qFormat/>
    <w:rsid w:val="00DF3309"/>
    <w:pPr>
      <w:autoSpaceDE w:val="0"/>
      <w:autoSpaceDN w:val="0"/>
      <w:spacing w:after="240"/>
      <w:jc w:val="both"/>
    </w:pPr>
    <w:rPr>
      <w:rFonts w:eastAsia="Calibri"/>
      <w:szCs w:val="24"/>
    </w:rPr>
  </w:style>
  <w:style w:type="paragraph" w:customStyle="1" w:styleId="afffffffffffffff6">
    <w:name w:val="Наименование строк таблицы"/>
    <w:basedOn w:val="affff"/>
    <w:next w:val="affff"/>
    <w:uiPriority w:val="99"/>
    <w:qFormat/>
    <w:rsid w:val="00DF3309"/>
    <w:pPr>
      <w:ind w:left="57" w:right="57"/>
    </w:pPr>
    <w:rPr>
      <w:rFonts w:ascii="Tahoma" w:hAnsi="Tahoma" w:cs="Tahoma"/>
      <w:b/>
      <w:szCs w:val="24"/>
    </w:rPr>
  </w:style>
  <w:style w:type="paragraph" w:customStyle="1" w:styleId="afffffffffffffff7">
    <w:name w:val="Текст таблицы (по левому краю)"/>
    <w:basedOn w:val="affff"/>
    <w:link w:val="afffffffffffffff8"/>
    <w:uiPriority w:val="99"/>
    <w:qFormat/>
    <w:rsid w:val="00DF3309"/>
    <w:pPr>
      <w:spacing w:before="60" w:after="60"/>
      <w:ind w:left="57" w:right="57"/>
    </w:pPr>
    <w:rPr>
      <w:rFonts w:ascii="Tahoma" w:hAnsi="Tahoma"/>
      <w:szCs w:val="24"/>
      <w:lang w:val="x-none" w:eastAsia="x-none"/>
    </w:rPr>
  </w:style>
  <w:style w:type="character" w:customStyle="1" w:styleId="afffffffffffffff8">
    <w:name w:val="Текст таблицы (по левому краю) Знак"/>
    <w:link w:val="afffffffffffffff7"/>
    <w:uiPriority w:val="99"/>
    <w:qFormat/>
    <w:locked/>
    <w:rsid w:val="00DF3309"/>
    <w:rPr>
      <w:rFonts w:ascii="Tahoma" w:hAnsi="Tahoma"/>
      <w:szCs w:val="24"/>
      <w:lang w:val="x-none" w:eastAsia="x-none"/>
    </w:rPr>
  </w:style>
  <w:style w:type="paragraph" w:customStyle="1" w:styleId="Noeeu">
    <w:name w:val="Noeeu"/>
    <w:qFormat/>
    <w:rsid w:val="00DF3309"/>
    <w:pPr>
      <w:widowControl w:val="0"/>
      <w:autoSpaceDE w:val="0"/>
      <w:autoSpaceDN w:val="0"/>
    </w:pPr>
    <w:rPr>
      <w:spacing w:val="-1"/>
      <w:kern w:val="65535"/>
      <w:position w:val="-1"/>
      <w:sz w:val="24"/>
      <w:szCs w:val="24"/>
      <w:lang w:val="en-US"/>
    </w:rPr>
  </w:style>
  <w:style w:type="paragraph" w:customStyle="1" w:styleId="1CharCharChar">
    <w:name w:val="Знак Знак1 Char Char Char"/>
    <w:basedOn w:val="affff"/>
    <w:qFormat/>
    <w:rsid w:val="00DF3309"/>
    <w:pPr>
      <w:spacing w:after="160"/>
    </w:pPr>
    <w:rPr>
      <w:rFonts w:ascii="Arial" w:hAnsi="Arial" w:cs="Arial"/>
      <w:b/>
      <w:bCs/>
      <w:color w:val="FFFFFF"/>
      <w:sz w:val="32"/>
      <w:szCs w:val="32"/>
      <w:lang w:val="en-US" w:eastAsia="en-US"/>
    </w:rPr>
  </w:style>
  <w:style w:type="paragraph" w:customStyle="1" w:styleId="CharCharCharCharCharChar0">
    <w:name w:val="Знак Знак Char Char Знак Знак Char Char Знак Знак Char Char"/>
    <w:basedOn w:val="affffffffe"/>
    <w:autoRedefine/>
    <w:qFormat/>
    <w:rsid w:val="00DF3309"/>
    <w:rPr>
      <w:rFonts w:ascii="Times New Roman" w:hAnsi="Times New Roman"/>
      <w:sz w:val="24"/>
      <w:szCs w:val="24"/>
      <w:lang w:val="x-none" w:eastAsia="x-none"/>
    </w:rPr>
  </w:style>
  <w:style w:type="paragraph" w:styleId="afffffffffffffff9">
    <w:name w:val="table of figures"/>
    <w:aliases w:val="Перечень рис."/>
    <w:basedOn w:val="affff"/>
    <w:next w:val="affff"/>
    <w:uiPriority w:val="99"/>
    <w:qFormat/>
    <w:rsid w:val="00DF3309"/>
    <w:rPr>
      <w:sz w:val="24"/>
      <w:szCs w:val="24"/>
    </w:rPr>
  </w:style>
  <w:style w:type="paragraph" w:customStyle="1" w:styleId="afffffffffffffffa">
    <w:name w:val="Год создания документа"/>
    <w:basedOn w:val="affff"/>
    <w:qFormat/>
    <w:rsid w:val="00DF3309"/>
    <w:pPr>
      <w:ind w:firstLine="340"/>
      <w:jc w:val="center"/>
    </w:pPr>
    <w:rPr>
      <w:rFonts w:ascii="Verdana" w:hAnsi="Verdana"/>
      <w:sz w:val="24"/>
    </w:rPr>
  </w:style>
  <w:style w:type="paragraph" w:customStyle="1" w:styleId="1fffffff2">
    <w:name w:val="_Заголовок 1"/>
    <w:basedOn w:val="1ff6"/>
    <w:next w:val="affff"/>
    <w:qFormat/>
    <w:rsid w:val="00DF3309"/>
  </w:style>
  <w:style w:type="paragraph" w:customStyle="1" w:styleId="afffffffffffffffb">
    <w:name w:val="_Основной перед списком"/>
    <w:basedOn w:val="afffffffffffffffc"/>
    <w:next w:val="1fffffff3"/>
    <w:link w:val="afffffffffffffffd"/>
    <w:qFormat/>
    <w:rsid w:val="00DF3309"/>
    <w:pPr>
      <w:keepNext/>
      <w:spacing w:before="60"/>
    </w:pPr>
    <w:rPr>
      <w:szCs w:val="24"/>
    </w:rPr>
  </w:style>
  <w:style w:type="paragraph" w:customStyle="1" w:styleId="afffffffffffffffc">
    <w:name w:val="_Основной с красной строки"/>
    <w:basedOn w:val="affff"/>
    <w:link w:val="afffffffffffffffe"/>
    <w:qFormat/>
    <w:rsid w:val="00DF3309"/>
    <w:pPr>
      <w:spacing w:line="360" w:lineRule="exact"/>
      <w:ind w:firstLine="709"/>
      <w:jc w:val="both"/>
    </w:pPr>
    <w:rPr>
      <w:sz w:val="24"/>
      <w:lang w:val="x-none" w:eastAsia="x-none"/>
    </w:rPr>
  </w:style>
  <w:style w:type="character" w:customStyle="1" w:styleId="afffffffffffffffe">
    <w:name w:val="_Основной с красной строки Знак"/>
    <w:link w:val="afffffffffffffffc"/>
    <w:qFormat/>
    <w:locked/>
    <w:rsid w:val="00DF3309"/>
    <w:rPr>
      <w:sz w:val="24"/>
      <w:lang w:val="x-none" w:eastAsia="x-none"/>
    </w:rPr>
  </w:style>
  <w:style w:type="paragraph" w:customStyle="1" w:styleId="1fffffff3">
    <w:name w:val="_Маркированный список уровня 1"/>
    <w:basedOn w:val="affff"/>
    <w:link w:val="1fffffff4"/>
    <w:qFormat/>
    <w:rsid w:val="00DF3309"/>
    <w:pPr>
      <w:widowControl w:val="0"/>
      <w:tabs>
        <w:tab w:val="left" w:pos="1134"/>
        <w:tab w:val="num" w:pos="1620"/>
      </w:tabs>
      <w:autoSpaceDN w:val="0"/>
      <w:adjustRightInd w:val="0"/>
      <w:spacing w:after="60" w:line="360" w:lineRule="atLeast"/>
      <w:ind w:left="1620" w:hanging="769"/>
      <w:jc w:val="both"/>
      <w:textAlignment w:val="baseline"/>
    </w:pPr>
    <w:rPr>
      <w:sz w:val="24"/>
      <w:szCs w:val="24"/>
      <w:lang w:val="x-none" w:eastAsia="x-none"/>
    </w:rPr>
  </w:style>
  <w:style w:type="character" w:customStyle="1" w:styleId="1fffffff4">
    <w:name w:val="_Маркированный список уровня 1 Знак"/>
    <w:link w:val="1fffffff3"/>
    <w:qFormat/>
    <w:locked/>
    <w:rsid w:val="00DF3309"/>
    <w:rPr>
      <w:sz w:val="24"/>
      <w:szCs w:val="24"/>
      <w:lang w:val="x-none" w:eastAsia="x-none"/>
    </w:rPr>
  </w:style>
  <w:style w:type="character" w:customStyle="1" w:styleId="afffffffffffffffd">
    <w:name w:val="_Основной перед списком Знак"/>
    <w:link w:val="afffffffffffffffb"/>
    <w:qFormat/>
    <w:locked/>
    <w:rsid w:val="00DF3309"/>
    <w:rPr>
      <w:sz w:val="24"/>
      <w:szCs w:val="24"/>
      <w:lang w:val="x-none" w:eastAsia="x-none"/>
    </w:rPr>
  </w:style>
  <w:style w:type="paragraph" w:customStyle="1" w:styleId="3fff0">
    <w:name w:val="_Заголовок 3"/>
    <w:basedOn w:val="3f3"/>
    <w:next w:val="afffffffffffffffc"/>
    <w:link w:val="3fff1"/>
    <w:qFormat/>
    <w:rsid w:val="00DF3309"/>
  </w:style>
  <w:style w:type="character" w:customStyle="1" w:styleId="3fff1">
    <w:name w:val="_Заголовок 3 Знак"/>
    <w:link w:val="3fff0"/>
    <w:qFormat/>
    <w:locked/>
    <w:rsid w:val="00DF3309"/>
    <w:rPr>
      <w:rFonts w:ascii="Arial" w:hAnsi="Arial" w:cs="Arial"/>
      <w:b/>
      <w:bCs/>
      <w:sz w:val="26"/>
      <w:szCs w:val="26"/>
    </w:rPr>
  </w:style>
  <w:style w:type="paragraph" w:customStyle="1" w:styleId="phList">
    <w:name w:val="ph_List"/>
    <w:basedOn w:val="affff"/>
    <w:link w:val="phList0"/>
    <w:qFormat/>
    <w:rsid w:val="00DF3309"/>
    <w:pPr>
      <w:spacing w:after="60" w:line="360" w:lineRule="exact"/>
      <w:jc w:val="both"/>
    </w:pPr>
    <w:rPr>
      <w:sz w:val="24"/>
      <w:lang w:val="en-US" w:eastAsia="x-none"/>
    </w:rPr>
  </w:style>
  <w:style w:type="character" w:customStyle="1" w:styleId="phList0">
    <w:name w:val="ph_List Знак Знак"/>
    <w:link w:val="phList"/>
    <w:qFormat/>
    <w:locked/>
    <w:rsid w:val="00DF3309"/>
    <w:rPr>
      <w:sz w:val="24"/>
      <w:lang w:val="en-US" w:eastAsia="x-none"/>
    </w:rPr>
  </w:style>
  <w:style w:type="paragraph" w:customStyle="1" w:styleId="2ffff2">
    <w:name w:val="_Заголовок 2"/>
    <w:basedOn w:val="2f"/>
    <w:next w:val="afffffffffffffffc"/>
    <w:link w:val="2ffff3"/>
    <w:qFormat/>
    <w:rsid w:val="00DF3309"/>
  </w:style>
  <w:style w:type="character" w:customStyle="1" w:styleId="2ffff3">
    <w:name w:val="_Заголовок 2 Знак"/>
    <w:link w:val="2ffff2"/>
    <w:qFormat/>
    <w:locked/>
    <w:rsid w:val="00DF3309"/>
    <w:rPr>
      <w:rFonts w:ascii="Arial" w:hAnsi="Arial" w:cs="Arial"/>
      <w:b/>
      <w:bCs/>
      <w:i/>
      <w:iCs/>
      <w:sz w:val="28"/>
      <w:szCs w:val="28"/>
    </w:rPr>
  </w:style>
  <w:style w:type="character" w:customStyle="1" w:styleId="afffffffffa">
    <w:name w:val="Текст документа Знак"/>
    <w:link w:val="afffffffff9"/>
    <w:qFormat/>
    <w:locked/>
    <w:rsid w:val="00DF3309"/>
    <w:rPr>
      <w:rFonts w:eastAsia="Batang"/>
      <w:sz w:val="24"/>
      <w:lang w:eastAsia="ar-SA"/>
    </w:rPr>
  </w:style>
  <w:style w:type="paragraph" w:customStyle="1" w:styleId="affffffffffffffff">
    <w:name w:val="абзац"/>
    <w:basedOn w:val="afffff5"/>
    <w:qFormat/>
    <w:rsid w:val="00DF3309"/>
    <w:pPr>
      <w:spacing w:after="120"/>
      <w:ind w:left="1320" w:hanging="360"/>
      <w:contextualSpacing/>
    </w:pPr>
    <w:rPr>
      <w:rFonts w:ascii="Calibri" w:hAnsi="Calibri"/>
      <w:sz w:val="28"/>
      <w:szCs w:val="28"/>
      <w:lang w:val="x-none" w:eastAsia="en-US"/>
    </w:rPr>
  </w:style>
  <w:style w:type="paragraph" w:customStyle="1" w:styleId="affffffffffffffff0">
    <w:name w:val="стиль для списка функций внутренний"/>
    <w:basedOn w:val="affff"/>
    <w:qFormat/>
    <w:rsid w:val="00DF3309"/>
    <w:pPr>
      <w:tabs>
        <w:tab w:val="num" w:pos="502"/>
      </w:tabs>
      <w:spacing w:after="120"/>
      <w:ind w:left="720" w:hanging="360"/>
      <w:contextualSpacing/>
      <w:jc w:val="both"/>
    </w:pPr>
    <w:rPr>
      <w:rFonts w:ascii="Calibri" w:hAnsi="Calibri"/>
      <w:sz w:val="28"/>
      <w:szCs w:val="28"/>
      <w:lang w:eastAsia="en-US"/>
    </w:rPr>
  </w:style>
  <w:style w:type="paragraph" w:customStyle="1" w:styleId="0">
    <w:name w:val="Стиль Основной текст с отступом + Перед:  0 пт"/>
    <w:basedOn w:val="affff6"/>
    <w:autoRedefine/>
    <w:qFormat/>
    <w:rsid w:val="00DF3309"/>
    <w:pPr>
      <w:tabs>
        <w:tab w:val="num" w:pos="360"/>
      </w:tabs>
      <w:spacing w:before="120" w:after="0"/>
      <w:ind w:left="360" w:hanging="360"/>
      <w:contextualSpacing/>
      <w:jc w:val="both"/>
    </w:pPr>
    <w:rPr>
      <w:b/>
      <w:sz w:val="24"/>
      <w:szCs w:val="24"/>
      <w:lang w:val="x-none"/>
    </w:rPr>
  </w:style>
  <w:style w:type="paragraph" w:customStyle="1" w:styleId="2ffff4">
    <w:name w:val="Заголовок 2 уровня"/>
    <w:basedOn w:val="2f"/>
    <w:qFormat/>
    <w:rsid w:val="00DF3309"/>
  </w:style>
  <w:style w:type="paragraph" w:customStyle="1" w:styleId="1fffffff5">
    <w:name w:val="Заголовок 1 уровня"/>
    <w:basedOn w:val="1ff6"/>
    <w:qFormat/>
    <w:rsid w:val="00DF3309"/>
  </w:style>
  <w:style w:type="paragraph" w:customStyle="1" w:styleId="IBS">
    <w:name w:val="IBS Основной текст"/>
    <w:basedOn w:val="affff"/>
    <w:qFormat/>
    <w:rsid w:val="00DF3309"/>
    <w:pPr>
      <w:widowControl w:val="0"/>
      <w:suppressAutoHyphens/>
      <w:spacing w:line="360" w:lineRule="auto"/>
      <w:ind w:firstLine="709"/>
      <w:jc w:val="both"/>
    </w:pPr>
    <w:rPr>
      <w:sz w:val="24"/>
      <w:szCs w:val="24"/>
    </w:rPr>
  </w:style>
  <w:style w:type="character" w:styleId="affffffffffffffff1">
    <w:name w:val="line number"/>
    <w:unhideWhenUsed/>
    <w:qFormat/>
    <w:rsid w:val="00DF3309"/>
  </w:style>
  <w:style w:type="character" w:customStyle="1" w:styleId="iceouttxt">
    <w:name w:val="iceouttxt"/>
    <w:qFormat/>
    <w:rsid w:val="00DF3309"/>
  </w:style>
  <w:style w:type="paragraph" w:customStyle="1" w:styleId="144">
    <w:name w:val="Стиль14"/>
    <w:basedOn w:val="affff"/>
    <w:qFormat/>
    <w:rsid w:val="00DF3309"/>
    <w:pPr>
      <w:suppressAutoHyphens/>
      <w:jc w:val="both"/>
    </w:pPr>
    <w:rPr>
      <w:kern w:val="24"/>
      <w:sz w:val="24"/>
      <w:lang w:eastAsia="ar-SA"/>
    </w:rPr>
  </w:style>
  <w:style w:type="paragraph" w:customStyle="1" w:styleId="a6">
    <w:name w:val="_Список_марк"/>
    <w:basedOn w:val="affff"/>
    <w:qFormat/>
    <w:rsid w:val="00DF3309"/>
    <w:pPr>
      <w:numPr>
        <w:ilvl w:val="7"/>
        <w:numId w:val="22"/>
      </w:numPr>
      <w:spacing w:before="120" w:after="120"/>
      <w:jc w:val="both"/>
    </w:pPr>
    <w:rPr>
      <w:sz w:val="28"/>
      <w:szCs w:val="24"/>
    </w:rPr>
  </w:style>
  <w:style w:type="paragraph" w:customStyle="1" w:styleId="1fffffff6">
    <w:name w:val="Обычный 1"/>
    <w:basedOn w:val="affff"/>
    <w:link w:val="11f6"/>
    <w:qFormat/>
    <w:rsid w:val="00DF3309"/>
    <w:pPr>
      <w:spacing w:before="60" w:after="60" w:line="360" w:lineRule="auto"/>
      <w:ind w:firstLine="709"/>
      <w:jc w:val="both"/>
    </w:pPr>
    <w:rPr>
      <w:sz w:val="24"/>
      <w:lang w:val="x-none" w:eastAsia="x-none"/>
    </w:rPr>
  </w:style>
  <w:style w:type="character" w:customStyle="1" w:styleId="11f6">
    <w:name w:val="Обычный 1 Знак1"/>
    <w:link w:val="1fffffff6"/>
    <w:qFormat/>
    <w:locked/>
    <w:rsid w:val="00DF3309"/>
    <w:rPr>
      <w:sz w:val="24"/>
      <w:lang w:val="x-none" w:eastAsia="x-none"/>
    </w:rPr>
  </w:style>
  <w:style w:type="paragraph" w:customStyle="1" w:styleId="affffffffffffffff2">
    <w:name w:val="Текст в разделах"/>
    <w:basedOn w:val="affff"/>
    <w:qFormat/>
    <w:rsid w:val="00DF3309"/>
    <w:pPr>
      <w:spacing w:line="360" w:lineRule="auto"/>
      <w:ind w:firstLine="720"/>
      <w:jc w:val="both"/>
    </w:pPr>
    <w:rPr>
      <w:sz w:val="24"/>
    </w:rPr>
  </w:style>
  <w:style w:type="paragraph" w:customStyle="1" w:styleId="NormalBody">
    <w:name w:val="Normal Body"/>
    <w:basedOn w:val="affff"/>
    <w:qFormat/>
    <w:rsid w:val="00DF3309"/>
    <w:pPr>
      <w:spacing w:after="120"/>
      <w:ind w:firstLine="357"/>
      <w:jc w:val="both"/>
    </w:pPr>
    <w:rPr>
      <w:sz w:val="24"/>
      <w:szCs w:val="24"/>
    </w:rPr>
  </w:style>
  <w:style w:type="paragraph" w:customStyle="1" w:styleId="ListBulletStd">
    <w:name w:val="List Bullet Std"/>
    <w:basedOn w:val="NormalBody"/>
    <w:qFormat/>
    <w:rsid w:val="00DF3309"/>
    <w:pPr>
      <w:numPr>
        <w:numId w:val="23"/>
      </w:numPr>
      <w:tabs>
        <w:tab w:val="clear" w:pos="1077"/>
        <w:tab w:val="num" w:pos="360"/>
      </w:tabs>
      <w:suppressAutoHyphens/>
      <w:spacing w:before="60" w:after="0"/>
      <w:ind w:left="0" w:firstLine="0"/>
    </w:pPr>
    <w:rPr>
      <w:szCs w:val="20"/>
      <w:lang w:eastAsia="ar-SA"/>
    </w:rPr>
  </w:style>
  <w:style w:type="character" w:customStyle="1" w:styleId="OTRNameTable">
    <w:name w:val="OTR_Name_Table Знак"/>
    <w:link w:val="OTRNameTable0"/>
    <w:qFormat/>
    <w:locked/>
    <w:rsid w:val="00DF3309"/>
    <w:rPr>
      <w:b/>
      <w:sz w:val="24"/>
    </w:rPr>
  </w:style>
  <w:style w:type="paragraph" w:customStyle="1" w:styleId="OTRNameTable0">
    <w:name w:val="OTR_Name_Table"/>
    <w:basedOn w:val="affff"/>
    <w:link w:val="OTRNameTable"/>
    <w:qFormat/>
    <w:rsid w:val="00DF3309"/>
    <w:pPr>
      <w:keepNext/>
      <w:spacing w:before="120"/>
      <w:jc w:val="both"/>
    </w:pPr>
    <w:rPr>
      <w:b/>
      <w:sz w:val="24"/>
    </w:rPr>
  </w:style>
  <w:style w:type="paragraph" w:customStyle="1" w:styleId="affffffffffffffff3">
    <w:name w:val="Список таблиц В"/>
    <w:basedOn w:val="affff"/>
    <w:next w:val="afffff9"/>
    <w:qFormat/>
    <w:rsid w:val="00DF3309"/>
    <w:pPr>
      <w:keepNext/>
      <w:keepLines/>
      <w:tabs>
        <w:tab w:val="left" w:pos="1418"/>
      </w:tabs>
      <w:suppressAutoHyphens/>
      <w:spacing w:before="240" w:after="240"/>
    </w:pPr>
    <w:rPr>
      <w:kern w:val="24"/>
      <w:sz w:val="24"/>
      <w:szCs w:val="24"/>
      <w:lang w:eastAsia="en-US"/>
    </w:rPr>
  </w:style>
  <w:style w:type="paragraph" w:customStyle="1" w:styleId="1f6">
    <w:name w:val="Заголовок приложения 1"/>
    <w:basedOn w:val="1ff6"/>
    <w:next w:val="afff4"/>
    <w:qFormat/>
    <w:rsid w:val="00DF3309"/>
    <w:pPr>
      <w:numPr>
        <w:numId w:val="34"/>
      </w:numPr>
    </w:pPr>
  </w:style>
  <w:style w:type="paragraph" w:customStyle="1" w:styleId="affffffffffffffff4">
    <w:name w:val="Титульный лист"/>
    <w:basedOn w:val="affff"/>
    <w:qFormat/>
    <w:rsid w:val="00DF3309"/>
    <w:pPr>
      <w:spacing w:before="120" w:after="120"/>
      <w:jc w:val="center"/>
    </w:pPr>
    <w:rPr>
      <w:kern w:val="24"/>
      <w:sz w:val="28"/>
      <w:szCs w:val="28"/>
      <w:lang w:eastAsia="en-US"/>
    </w:rPr>
  </w:style>
  <w:style w:type="paragraph" w:customStyle="1" w:styleId="affffffffffffffff5">
    <w:name w:val="Заголовок без номера"/>
    <w:basedOn w:val="1ff6"/>
    <w:next w:val="affff"/>
    <w:qFormat/>
    <w:rsid w:val="00DF3309"/>
  </w:style>
  <w:style w:type="paragraph" w:customStyle="1" w:styleId="1fffffff7">
    <w:name w:val="Заголовок без номера1"/>
    <w:basedOn w:val="affffffffffffffff5"/>
    <w:next w:val="affff"/>
    <w:qFormat/>
    <w:rsid w:val="00DF3309"/>
    <w:pPr>
      <w:keepNext w:val="0"/>
      <w:tabs>
        <w:tab w:val="clear" w:pos="1209"/>
        <w:tab w:val="left" w:pos="567"/>
      </w:tabs>
      <w:spacing w:before="0" w:after="0" w:line="240" w:lineRule="auto"/>
      <w:ind w:left="708" w:firstLine="284"/>
      <w:outlineLvl w:val="9"/>
    </w:pPr>
    <w:rPr>
      <w:b w:val="0"/>
      <w:kern w:val="0"/>
      <w:sz w:val="24"/>
      <w:szCs w:val="24"/>
      <w:lang w:val="x-none" w:eastAsia="x-none"/>
    </w:rPr>
  </w:style>
  <w:style w:type="numbering" w:customStyle="1" w:styleId="affffffffffffffff6">
    <w:name w:val="Нумерация библиографии"/>
    <w:basedOn w:val="affffffffffffffff7"/>
    <w:uiPriority w:val="99"/>
    <w:qFormat/>
    <w:rsid w:val="00DF3309"/>
  </w:style>
  <w:style w:type="paragraph" w:customStyle="1" w:styleId="affffffffffffffff8">
    <w:name w:val="Пояснение к рисунку"/>
    <w:basedOn w:val="affff"/>
    <w:qFormat/>
    <w:rsid w:val="00DF3309"/>
    <w:pPr>
      <w:keepNext/>
      <w:spacing w:before="280" w:after="40" w:line="360" w:lineRule="auto"/>
      <w:jc w:val="both"/>
    </w:pPr>
    <w:rPr>
      <w:rFonts w:ascii="Arial" w:hAnsi="Arial" w:cs="Arial"/>
      <w:kern w:val="24"/>
      <w:szCs w:val="24"/>
      <w:lang w:eastAsia="en-US"/>
    </w:rPr>
  </w:style>
  <w:style w:type="paragraph" w:customStyle="1" w:styleId="afb">
    <w:name w:val="Список рисунков"/>
    <w:basedOn w:val="affff"/>
    <w:next w:val="affff"/>
    <w:qFormat/>
    <w:rsid w:val="00DF3309"/>
    <w:pPr>
      <w:keepLines/>
      <w:numPr>
        <w:numId w:val="32"/>
      </w:numPr>
      <w:spacing w:before="240" w:after="360"/>
      <w:jc w:val="center"/>
    </w:pPr>
    <w:rPr>
      <w:kern w:val="24"/>
      <w:sz w:val="24"/>
      <w:szCs w:val="24"/>
      <w:lang w:eastAsia="en-US"/>
    </w:rPr>
  </w:style>
  <w:style w:type="paragraph" w:customStyle="1" w:styleId="2ffff5">
    <w:name w:val="Заголовок приложения 2"/>
    <w:basedOn w:val="2f"/>
    <w:next w:val="affff"/>
    <w:qFormat/>
    <w:rsid w:val="00DF3309"/>
  </w:style>
  <w:style w:type="paragraph" w:customStyle="1" w:styleId="1fffffff8">
    <w:name w:val="Обычный без отступа1"/>
    <w:basedOn w:val="affff"/>
    <w:link w:val="1fffffff9"/>
    <w:qFormat/>
    <w:rsid w:val="00DF3309"/>
    <w:pPr>
      <w:spacing w:before="40" w:after="40"/>
      <w:jc w:val="both"/>
    </w:pPr>
    <w:rPr>
      <w:kern w:val="24"/>
      <w:sz w:val="24"/>
      <w:szCs w:val="24"/>
      <w:lang w:val="x-none" w:eastAsia="en-US"/>
    </w:rPr>
  </w:style>
  <w:style w:type="paragraph" w:customStyle="1" w:styleId="affffffffffffffff9">
    <w:name w:val="Заголовок таблицы в приложении"/>
    <w:basedOn w:val="affff"/>
    <w:next w:val="affff"/>
    <w:qFormat/>
    <w:rsid w:val="00DF3309"/>
    <w:pPr>
      <w:keepNext/>
      <w:keepLines/>
      <w:spacing w:before="120" w:after="40" w:line="360" w:lineRule="auto"/>
      <w:jc w:val="both"/>
    </w:pPr>
    <w:rPr>
      <w:kern w:val="24"/>
      <w:sz w:val="24"/>
      <w:szCs w:val="24"/>
      <w:lang w:eastAsia="en-US"/>
    </w:rPr>
  </w:style>
  <w:style w:type="paragraph" w:customStyle="1" w:styleId="3fff2">
    <w:name w:val="Заголовок приложения 3"/>
    <w:basedOn w:val="3f3"/>
    <w:next w:val="affff"/>
    <w:qFormat/>
    <w:rsid w:val="00DF3309"/>
  </w:style>
  <w:style w:type="paragraph" w:customStyle="1" w:styleId="affffffffffffffffa">
    <w:name w:val="Подпись под рисунком в приложении"/>
    <w:basedOn w:val="affff"/>
    <w:next w:val="affff"/>
    <w:qFormat/>
    <w:rsid w:val="00DF3309"/>
    <w:pPr>
      <w:spacing w:before="240" w:after="40" w:line="360" w:lineRule="auto"/>
      <w:jc w:val="center"/>
    </w:pPr>
    <w:rPr>
      <w:kern w:val="24"/>
      <w:sz w:val="24"/>
      <w:szCs w:val="24"/>
      <w:lang w:eastAsia="en-US"/>
    </w:rPr>
  </w:style>
  <w:style w:type="paragraph" w:customStyle="1" w:styleId="45">
    <w:name w:val="Заголовок приложения 4"/>
    <w:basedOn w:val="affff"/>
    <w:next w:val="affff"/>
    <w:qFormat/>
    <w:rsid w:val="00DF3309"/>
    <w:pPr>
      <w:numPr>
        <w:ilvl w:val="3"/>
        <w:numId w:val="34"/>
      </w:numPr>
      <w:spacing w:before="40" w:after="40" w:line="360" w:lineRule="auto"/>
      <w:jc w:val="both"/>
      <w:outlineLvl w:val="3"/>
    </w:pPr>
    <w:rPr>
      <w:kern w:val="24"/>
      <w:sz w:val="24"/>
      <w:szCs w:val="24"/>
      <w:lang w:eastAsia="en-US"/>
    </w:rPr>
  </w:style>
  <w:style w:type="paragraph" w:customStyle="1" w:styleId="5f3">
    <w:name w:val="Заголовок приложения 5"/>
    <w:basedOn w:val="53"/>
    <w:qFormat/>
    <w:rsid w:val="00DF3309"/>
  </w:style>
  <w:style w:type="paragraph" w:customStyle="1" w:styleId="101">
    <w:name w:val="Обычный10 без отступа"/>
    <w:basedOn w:val="affff"/>
    <w:uiPriority w:val="99"/>
    <w:qFormat/>
    <w:rsid w:val="00DF3309"/>
    <w:pPr>
      <w:spacing w:before="40" w:after="40"/>
      <w:jc w:val="both"/>
    </w:pPr>
    <w:rPr>
      <w:kern w:val="24"/>
      <w:szCs w:val="24"/>
      <w:lang w:eastAsia="en-US"/>
    </w:rPr>
  </w:style>
  <w:style w:type="paragraph" w:customStyle="1" w:styleId="affffffffffffffffb">
    <w:name w:val="Формула"/>
    <w:basedOn w:val="affff"/>
    <w:qFormat/>
    <w:rsid w:val="00DF3309"/>
    <w:pPr>
      <w:spacing w:before="240" w:after="240" w:line="360" w:lineRule="auto"/>
      <w:jc w:val="center"/>
    </w:pPr>
    <w:rPr>
      <w:i/>
      <w:iCs/>
      <w:kern w:val="24"/>
      <w:sz w:val="24"/>
      <w:szCs w:val="24"/>
      <w:lang w:eastAsia="en-US"/>
    </w:rPr>
  </w:style>
  <w:style w:type="paragraph" w:customStyle="1" w:styleId="1fffffffa">
    <w:name w:val="Заголовок 1 без оглавления"/>
    <w:basedOn w:val="1ff6"/>
    <w:qFormat/>
    <w:rsid w:val="00DF3309"/>
  </w:style>
  <w:style w:type="paragraph" w:customStyle="1" w:styleId="3fff3">
    <w:name w:val="Заголовок 3 без оглавления"/>
    <w:basedOn w:val="3f3"/>
    <w:link w:val="3fff4"/>
    <w:qFormat/>
    <w:rsid w:val="00DF3309"/>
  </w:style>
  <w:style w:type="paragraph" w:customStyle="1" w:styleId="4fd">
    <w:name w:val="Заголовок 4 без оглавления"/>
    <w:basedOn w:val="4b"/>
    <w:qFormat/>
    <w:rsid w:val="00DF3309"/>
  </w:style>
  <w:style w:type="paragraph" w:customStyle="1" w:styleId="2ffff6">
    <w:name w:val="Заголовок 2 без оглавления"/>
    <w:basedOn w:val="2f"/>
    <w:qFormat/>
    <w:rsid w:val="00DF3309"/>
  </w:style>
  <w:style w:type="paragraph" w:styleId="HTML2">
    <w:name w:val="HTML Address"/>
    <w:basedOn w:val="affff"/>
    <w:link w:val="HTML3"/>
    <w:qFormat/>
    <w:rsid w:val="00DF3309"/>
    <w:pPr>
      <w:spacing w:before="40" w:after="40" w:line="360" w:lineRule="auto"/>
      <w:ind w:firstLine="709"/>
      <w:jc w:val="both"/>
    </w:pPr>
    <w:rPr>
      <w:i/>
      <w:iCs/>
      <w:kern w:val="24"/>
      <w:sz w:val="24"/>
      <w:szCs w:val="24"/>
      <w:lang w:val="x-none" w:eastAsia="en-US"/>
    </w:rPr>
  </w:style>
  <w:style w:type="character" w:customStyle="1" w:styleId="HTML3">
    <w:name w:val="Адрес HTML Знак"/>
    <w:basedOn w:val="affff0"/>
    <w:link w:val="HTML2"/>
    <w:qFormat/>
    <w:rsid w:val="00DF3309"/>
    <w:rPr>
      <w:i/>
      <w:iCs/>
      <w:kern w:val="24"/>
      <w:sz w:val="24"/>
      <w:szCs w:val="24"/>
      <w:lang w:val="x-none" w:eastAsia="en-US"/>
    </w:rPr>
  </w:style>
  <w:style w:type="paragraph" w:styleId="affffffffffffffffc">
    <w:name w:val="envelope address"/>
    <w:basedOn w:val="affff"/>
    <w:qFormat/>
    <w:rsid w:val="00DF3309"/>
    <w:pPr>
      <w:framePr w:w="7920" w:h="1980" w:hRule="exact" w:hSpace="180" w:wrap="auto" w:hAnchor="page" w:xAlign="center" w:yAlign="bottom"/>
      <w:spacing w:before="40" w:after="40" w:line="360" w:lineRule="auto"/>
      <w:ind w:left="2880" w:firstLine="709"/>
      <w:jc w:val="both"/>
    </w:pPr>
    <w:rPr>
      <w:rFonts w:ascii="Arial" w:hAnsi="Arial" w:cs="Arial"/>
      <w:kern w:val="24"/>
      <w:sz w:val="24"/>
      <w:szCs w:val="24"/>
      <w:lang w:eastAsia="en-US"/>
    </w:rPr>
  </w:style>
  <w:style w:type="character" w:styleId="HTML4">
    <w:name w:val="HTML Acronym"/>
    <w:qFormat/>
    <w:rsid w:val="00DF3309"/>
  </w:style>
  <w:style w:type="table" w:styleId="-18">
    <w:name w:val="Table Web 1"/>
    <w:basedOn w:val="affff1"/>
    <w:rsid w:val="00DF3309"/>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ffff1"/>
    <w:rsid w:val="00DF3309"/>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ffff1"/>
    <w:rsid w:val="00DF3309"/>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ffffffffffffd">
    <w:name w:val="Table Elegant"/>
    <w:basedOn w:val="affff1"/>
    <w:rsid w:val="00DF3309"/>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ffffffb">
    <w:name w:val="Table Subtle 1"/>
    <w:basedOn w:val="affff1"/>
    <w:rsid w:val="00DF3309"/>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7">
    <w:name w:val="Table Subtle 2"/>
    <w:basedOn w:val="affff1"/>
    <w:rsid w:val="00DF3309"/>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5">
    <w:name w:val="HTML Keyboard"/>
    <w:qFormat/>
    <w:rsid w:val="00DF3309"/>
    <w:rPr>
      <w:rFonts w:ascii="Courier New" w:hAnsi="Courier New" w:cs="Courier New"/>
      <w:sz w:val="20"/>
      <w:szCs w:val="20"/>
    </w:rPr>
  </w:style>
  <w:style w:type="table" w:styleId="1fffffffc">
    <w:name w:val="Table Classic 1"/>
    <w:basedOn w:val="affff1"/>
    <w:rsid w:val="00DF3309"/>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8">
    <w:name w:val="Table Classic 2"/>
    <w:basedOn w:val="affff1"/>
    <w:rsid w:val="00DF3309"/>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ff5">
    <w:name w:val="Table Classic 3"/>
    <w:basedOn w:val="affff1"/>
    <w:rsid w:val="00DF3309"/>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e">
    <w:name w:val="Table Classic 4"/>
    <w:basedOn w:val="affff1"/>
    <w:rsid w:val="00DF3309"/>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fffffffffffffe">
    <w:name w:val="Body Text First Indent"/>
    <w:basedOn w:val="affff"/>
    <w:link w:val="afffffffffffffffff"/>
    <w:rsid w:val="00DF3309"/>
    <w:pPr>
      <w:spacing w:before="40" w:after="120" w:line="360" w:lineRule="auto"/>
      <w:ind w:firstLine="210"/>
      <w:jc w:val="both"/>
    </w:pPr>
    <w:rPr>
      <w:rFonts w:eastAsia="Calibri"/>
      <w:kern w:val="24"/>
      <w:sz w:val="24"/>
      <w:szCs w:val="24"/>
      <w:lang w:val="x-none" w:eastAsia="en-US"/>
    </w:rPr>
  </w:style>
  <w:style w:type="character" w:customStyle="1" w:styleId="afffffffffffffffff">
    <w:name w:val="Красная строка Знак"/>
    <w:basedOn w:val="affff4"/>
    <w:link w:val="affffffffffffffffe"/>
    <w:qFormat/>
    <w:rsid w:val="00DF3309"/>
    <w:rPr>
      <w:rFonts w:eastAsia="Calibri"/>
      <w:kern w:val="24"/>
      <w:sz w:val="24"/>
      <w:szCs w:val="24"/>
      <w:lang w:val="x-none" w:eastAsia="en-US"/>
    </w:rPr>
  </w:style>
  <w:style w:type="paragraph" w:styleId="2ffff9">
    <w:name w:val="Body Text First Indent 2"/>
    <w:basedOn w:val="affff6"/>
    <w:link w:val="2ffffa"/>
    <w:qFormat/>
    <w:rsid w:val="00DF3309"/>
    <w:pPr>
      <w:spacing w:before="40" w:line="360" w:lineRule="auto"/>
      <w:ind w:firstLine="210"/>
      <w:jc w:val="both"/>
    </w:pPr>
    <w:rPr>
      <w:kern w:val="24"/>
      <w:sz w:val="24"/>
      <w:szCs w:val="24"/>
      <w:lang w:val="x-none" w:eastAsia="en-US"/>
    </w:rPr>
  </w:style>
  <w:style w:type="character" w:customStyle="1" w:styleId="2ffffa">
    <w:name w:val="Красная строка 2 Знак"/>
    <w:basedOn w:val="affff7"/>
    <w:link w:val="2ffff9"/>
    <w:qFormat/>
    <w:rsid w:val="00DF3309"/>
    <w:rPr>
      <w:kern w:val="24"/>
      <w:sz w:val="24"/>
      <w:szCs w:val="24"/>
      <w:lang w:val="x-none" w:eastAsia="en-US" w:bidi="ar-SA"/>
    </w:rPr>
  </w:style>
  <w:style w:type="paragraph" w:styleId="5f4">
    <w:name w:val="List Bullet 5"/>
    <w:basedOn w:val="affff"/>
    <w:uiPriority w:val="99"/>
    <w:qFormat/>
    <w:rsid w:val="00DF3309"/>
    <w:pPr>
      <w:tabs>
        <w:tab w:val="num" w:pos="1492"/>
      </w:tabs>
      <w:spacing w:before="40" w:after="40" w:line="360" w:lineRule="auto"/>
      <w:ind w:left="1492" w:hanging="360"/>
      <w:jc w:val="both"/>
    </w:pPr>
    <w:rPr>
      <w:kern w:val="24"/>
      <w:sz w:val="24"/>
      <w:szCs w:val="24"/>
      <w:lang w:eastAsia="en-US"/>
    </w:rPr>
  </w:style>
  <w:style w:type="paragraph" w:styleId="30">
    <w:name w:val="List Number 3"/>
    <w:aliases w:val="Нумерованный список для таблицы"/>
    <w:basedOn w:val="affff"/>
    <w:uiPriority w:val="99"/>
    <w:qFormat/>
    <w:rsid w:val="00DF3309"/>
    <w:pPr>
      <w:numPr>
        <w:numId w:val="24"/>
      </w:numPr>
      <w:spacing w:before="40" w:after="40" w:line="360" w:lineRule="auto"/>
      <w:jc w:val="both"/>
    </w:pPr>
    <w:rPr>
      <w:kern w:val="24"/>
      <w:sz w:val="24"/>
      <w:szCs w:val="24"/>
      <w:lang w:eastAsia="en-US"/>
    </w:rPr>
  </w:style>
  <w:style w:type="paragraph" w:styleId="4">
    <w:name w:val="List Number 4"/>
    <w:basedOn w:val="affff"/>
    <w:uiPriority w:val="99"/>
    <w:qFormat/>
    <w:rsid w:val="00DF3309"/>
    <w:pPr>
      <w:numPr>
        <w:numId w:val="25"/>
      </w:numPr>
      <w:spacing w:before="40" w:after="40" w:line="360" w:lineRule="auto"/>
      <w:jc w:val="both"/>
    </w:pPr>
    <w:rPr>
      <w:kern w:val="24"/>
      <w:sz w:val="24"/>
      <w:szCs w:val="24"/>
      <w:lang w:eastAsia="en-US"/>
    </w:rPr>
  </w:style>
  <w:style w:type="paragraph" w:styleId="5">
    <w:name w:val="List Number 5"/>
    <w:basedOn w:val="affff"/>
    <w:uiPriority w:val="99"/>
    <w:qFormat/>
    <w:rsid w:val="00DF3309"/>
    <w:pPr>
      <w:numPr>
        <w:numId w:val="26"/>
      </w:numPr>
      <w:spacing w:before="40" w:after="40" w:line="360" w:lineRule="auto"/>
      <w:jc w:val="both"/>
    </w:pPr>
    <w:rPr>
      <w:kern w:val="24"/>
      <w:sz w:val="24"/>
      <w:szCs w:val="24"/>
      <w:lang w:eastAsia="en-US"/>
    </w:rPr>
  </w:style>
  <w:style w:type="character" w:styleId="HTML6">
    <w:name w:val="HTML Sample"/>
    <w:qFormat/>
    <w:rsid w:val="00DF3309"/>
    <w:rPr>
      <w:rFonts w:ascii="Courier New" w:hAnsi="Courier New" w:cs="Courier New"/>
    </w:rPr>
  </w:style>
  <w:style w:type="paragraph" w:styleId="2ffffb">
    <w:name w:val="envelope return"/>
    <w:basedOn w:val="affff"/>
    <w:qFormat/>
    <w:rsid w:val="00DF3309"/>
    <w:pPr>
      <w:spacing w:before="40" w:after="40" w:line="360" w:lineRule="auto"/>
      <w:ind w:firstLine="709"/>
      <w:jc w:val="both"/>
    </w:pPr>
    <w:rPr>
      <w:rFonts w:ascii="Arial" w:hAnsi="Arial" w:cs="Arial"/>
      <w:kern w:val="24"/>
      <w:lang w:eastAsia="en-US"/>
    </w:rPr>
  </w:style>
  <w:style w:type="table" w:styleId="1fffffffd">
    <w:name w:val="Table 3D effects 1"/>
    <w:basedOn w:val="affff1"/>
    <w:rsid w:val="00DF3309"/>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f1"/>
    <w:rsid w:val="00DF3309"/>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3D effects 3"/>
    <w:basedOn w:val="affff1"/>
    <w:rsid w:val="00DF3309"/>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Definition"/>
    <w:qFormat/>
    <w:rsid w:val="00DF3309"/>
    <w:rPr>
      <w:i/>
      <w:iCs/>
    </w:rPr>
  </w:style>
  <w:style w:type="character" w:styleId="HTML8">
    <w:name w:val="HTML Variable"/>
    <w:qFormat/>
    <w:rsid w:val="00DF3309"/>
    <w:rPr>
      <w:i/>
      <w:iCs/>
    </w:rPr>
  </w:style>
  <w:style w:type="character" w:styleId="HTML9">
    <w:name w:val="HTML Typewriter"/>
    <w:qFormat/>
    <w:rsid w:val="00DF3309"/>
    <w:rPr>
      <w:rFonts w:ascii="Courier New" w:hAnsi="Courier New" w:cs="Courier New"/>
      <w:sz w:val="20"/>
      <w:szCs w:val="20"/>
    </w:rPr>
  </w:style>
  <w:style w:type="paragraph" w:styleId="afffffffffffffffff0">
    <w:name w:val="Signature"/>
    <w:basedOn w:val="affff"/>
    <w:link w:val="afffffffffffffffff1"/>
    <w:rsid w:val="00DF3309"/>
    <w:pPr>
      <w:spacing w:before="40" w:after="40" w:line="360" w:lineRule="auto"/>
      <w:ind w:left="4252" w:firstLine="709"/>
      <w:jc w:val="both"/>
    </w:pPr>
    <w:rPr>
      <w:kern w:val="24"/>
      <w:sz w:val="24"/>
      <w:szCs w:val="24"/>
      <w:lang w:val="x-none" w:eastAsia="en-US"/>
    </w:rPr>
  </w:style>
  <w:style w:type="character" w:customStyle="1" w:styleId="afffffffffffffffff1">
    <w:name w:val="Подпись Знак"/>
    <w:basedOn w:val="affff0"/>
    <w:link w:val="afffffffffffffffff0"/>
    <w:qFormat/>
    <w:rsid w:val="00DF3309"/>
    <w:rPr>
      <w:kern w:val="24"/>
      <w:sz w:val="24"/>
      <w:szCs w:val="24"/>
      <w:lang w:val="x-none" w:eastAsia="en-US"/>
    </w:rPr>
  </w:style>
  <w:style w:type="paragraph" w:styleId="afffffffffffffffff2">
    <w:name w:val="List Continue"/>
    <w:basedOn w:val="affff"/>
    <w:qFormat/>
    <w:rsid w:val="00DF3309"/>
    <w:pPr>
      <w:spacing w:before="40" w:after="120" w:line="360" w:lineRule="auto"/>
      <w:ind w:left="283" w:firstLine="709"/>
      <w:jc w:val="both"/>
    </w:pPr>
    <w:rPr>
      <w:kern w:val="24"/>
      <w:sz w:val="24"/>
      <w:szCs w:val="24"/>
      <w:lang w:eastAsia="en-US"/>
    </w:rPr>
  </w:style>
  <w:style w:type="paragraph" w:styleId="3fff7">
    <w:name w:val="List Continue 3"/>
    <w:basedOn w:val="affff"/>
    <w:qFormat/>
    <w:rsid w:val="00DF3309"/>
    <w:pPr>
      <w:spacing w:before="40" w:after="120" w:line="360" w:lineRule="auto"/>
      <w:ind w:left="849" w:firstLine="709"/>
      <w:jc w:val="both"/>
    </w:pPr>
    <w:rPr>
      <w:kern w:val="24"/>
      <w:sz w:val="24"/>
      <w:szCs w:val="24"/>
      <w:lang w:eastAsia="en-US"/>
    </w:rPr>
  </w:style>
  <w:style w:type="paragraph" w:styleId="4ff">
    <w:name w:val="List Continue 4"/>
    <w:basedOn w:val="affff"/>
    <w:qFormat/>
    <w:rsid w:val="00DF3309"/>
    <w:pPr>
      <w:spacing w:before="40" w:after="120" w:line="360" w:lineRule="auto"/>
      <w:ind w:left="1132" w:firstLine="709"/>
      <w:jc w:val="both"/>
    </w:pPr>
    <w:rPr>
      <w:kern w:val="24"/>
      <w:sz w:val="24"/>
      <w:szCs w:val="24"/>
      <w:lang w:eastAsia="en-US"/>
    </w:rPr>
  </w:style>
  <w:style w:type="paragraph" w:styleId="5f5">
    <w:name w:val="List Continue 5"/>
    <w:basedOn w:val="affff"/>
    <w:qFormat/>
    <w:rsid w:val="00DF3309"/>
    <w:pPr>
      <w:spacing w:before="40" w:after="120" w:line="360" w:lineRule="auto"/>
      <w:ind w:left="1415" w:firstLine="709"/>
      <w:jc w:val="both"/>
    </w:pPr>
    <w:rPr>
      <w:kern w:val="24"/>
      <w:sz w:val="24"/>
      <w:szCs w:val="24"/>
      <w:lang w:eastAsia="en-US"/>
    </w:rPr>
  </w:style>
  <w:style w:type="table" w:styleId="1fffffffe">
    <w:name w:val="Table Simple 1"/>
    <w:basedOn w:val="affff1"/>
    <w:rsid w:val="00DF3309"/>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ffd">
    <w:name w:val="Table Simple 2"/>
    <w:basedOn w:val="affff1"/>
    <w:rsid w:val="00DF3309"/>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8">
    <w:name w:val="Table Simple 3"/>
    <w:basedOn w:val="affff1"/>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fffffffff3">
    <w:name w:val="Closing"/>
    <w:basedOn w:val="affff"/>
    <w:link w:val="afffffffffffffffff4"/>
    <w:qFormat/>
    <w:rsid w:val="00DF3309"/>
    <w:pPr>
      <w:spacing w:before="40" w:after="40" w:line="360" w:lineRule="auto"/>
      <w:ind w:left="4252" w:firstLine="709"/>
      <w:jc w:val="both"/>
    </w:pPr>
    <w:rPr>
      <w:kern w:val="24"/>
      <w:sz w:val="24"/>
      <w:szCs w:val="24"/>
      <w:lang w:val="x-none" w:eastAsia="en-US"/>
    </w:rPr>
  </w:style>
  <w:style w:type="character" w:customStyle="1" w:styleId="afffffffffffffffff4">
    <w:name w:val="Прощание Знак"/>
    <w:basedOn w:val="affff0"/>
    <w:link w:val="afffffffffffffffff3"/>
    <w:qFormat/>
    <w:rsid w:val="00DF3309"/>
    <w:rPr>
      <w:kern w:val="24"/>
      <w:sz w:val="24"/>
      <w:szCs w:val="24"/>
      <w:lang w:val="x-none" w:eastAsia="en-US"/>
    </w:rPr>
  </w:style>
  <w:style w:type="table" w:styleId="1ffffffff">
    <w:name w:val="Table Grid 1"/>
    <w:basedOn w:val="affff1"/>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ffe">
    <w:name w:val="Table Grid 2"/>
    <w:basedOn w:val="affff1"/>
    <w:rsid w:val="00DF3309"/>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ff9">
    <w:name w:val="Table Grid 3"/>
    <w:basedOn w:val="affff1"/>
    <w:rsid w:val="00DF3309"/>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f0">
    <w:name w:val="Table Grid 4"/>
    <w:basedOn w:val="affff1"/>
    <w:rsid w:val="00DF3309"/>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f6">
    <w:name w:val="Table Grid 5"/>
    <w:basedOn w:val="affff1"/>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a">
    <w:name w:val="Table Grid 6"/>
    <w:basedOn w:val="affff1"/>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9">
    <w:name w:val="Table Grid 7"/>
    <w:basedOn w:val="affff1"/>
    <w:rsid w:val="00DF3309"/>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9">
    <w:name w:val="Table Grid 8"/>
    <w:basedOn w:val="affff1"/>
    <w:rsid w:val="00DF3309"/>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5">
    <w:name w:val="Table Contemporary"/>
    <w:basedOn w:val="affff1"/>
    <w:rsid w:val="00DF3309"/>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4ff1">
    <w:name w:val="List 4"/>
    <w:basedOn w:val="affff"/>
    <w:rsid w:val="00DF3309"/>
    <w:pPr>
      <w:spacing w:before="40" w:after="40" w:line="360" w:lineRule="auto"/>
      <w:ind w:left="1132" w:hanging="283"/>
      <w:jc w:val="both"/>
    </w:pPr>
    <w:rPr>
      <w:kern w:val="24"/>
      <w:sz w:val="24"/>
      <w:szCs w:val="24"/>
      <w:lang w:eastAsia="en-US"/>
    </w:rPr>
  </w:style>
  <w:style w:type="paragraph" w:styleId="5f7">
    <w:name w:val="List 5"/>
    <w:basedOn w:val="affff"/>
    <w:rsid w:val="00DF3309"/>
    <w:pPr>
      <w:spacing w:before="40" w:after="40" w:line="360" w:lineRule="auto"/>
      <w:ind w:left="1415" w:hanging="283"/>
      <w:jc w:val="both"/>
    </w:pPr>
    <w:rPr>
      <w:kern w:val="24"/>
      <w:sz w:val="24"/>
      <w:szCs w:val="24"/>
      <w:lang w:eastAsia="en-US"/>
    </w:rPr>
  </w:style>
  <w:style w:type="table" w:styleId="afffffffffffffffff6">
    <w:name w:val="Table Professional"/>
    <w:basedOn w:val="affff1"/>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fff0">
    <w:name w:val="Table Columns 1"/>
    <w:basedOn w:val="affff1"/>
    <w:rsid w:val="00DF3309"/>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f">
    <w:name w:val="Table Columns 2"/>
    <w:basedOn w:val="affff1"/>
    <w:rsid w:val="00DF3309"/>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a">
    <w:name w:val="Table Columns 3"/>
    <w:basedOn w:val="affff1"/>
    <w:rsid w:val="00DF3309"/>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f2">
    <w:name w:val="Table Columns 4"/>
    <w:basedOn w:val="affff1"/>
    <w:rsid w:val="00DF3309"/>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8">
    <w:name w:val="Table Columns 5"/>
    <w:basedOn w:val="affff1"/>
    <w:rsid w:val="00DF3309"/>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List 1"/>
    <w:basedOn w:val="affff1"/>
    <w:rsid w:val="00DF3309"/>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List 2"/>
    <w:basedOn w:val="affff1"/>
    <w:rsid w:val="00DF3309"/>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4">
    <w:name w:val="Table List 3"/>
    <w:basedOn w:val="affff1"/>
    <w:rsid w:val="00DF3309"/>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f1"/>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afffffffffffffffff7">
    <w:name w:val="Table Theme"/>
    <w:basedOn w:val="affff1"/>
    <w:rsid w:val="00DF3309"/>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ffffffff1">
    <w:name w:val="Table Colorful 1"/>
    <w:basedOn w:val="affff1"/>
    <w:rsid w:val="00DF3309"/>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fff0">
    <w:name w:val="Table Colorful 2"/>
    <w:basedOn w:val="affff1"/>
    <w:rsid w:val="00DF3309"/>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b">
    <w:name w:val="Table Colorful 3"/>
    <w:basedOn w:val="affff1"/>
    <w:rsid w:val="00DF3309"/>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qFormat/>
    <w:rsid w:val="00DF3309"/>
    <w:rPr>
      <w:i/>
      <w:iCs/>
    </w:rPr>
  </w:style>
  <w:style w:type="paragraph" w:styleId="afffffffffffffffff8">
    <w:name w:val="E-mail Signature"/>
    <w:basedOn w:val="affff"/>
    <w:link w:val="afffffffffffffffff9"/>
    <w:qFormat/>
    <w:rsid w:val="00DF3309"/>
    <w:pPr>
      <w:spacing w:before="40" w:after="40" w:line="360" w:lineRule="auto"/>
      <w:ind w:firstLine="709"/>
      <w:jc w:val="both"/>
    </w:pPr>
    <w:rPr>
      <w:kern w:val="24"/>
      <w:sz w:val="24"/>
      <w:szCs w:val="24"/>
      <w:lang w:val="x-none" w:eastAsia="en-US"/>
    </w:rPr>
  </w:style>
  <w:style w:type="character" w:customStyle="1" w:styleId="afffffffffffffffff9">
    <w:name w:val="Электронная подпись Знак"/>
    <w:basedOn w:val="affff0"/>
    <w:link w:val="afffffffffffffffff8"/>
    <w:qFormat/>
    <w:rsid w:val="00DF3309"/>
    <w:rPr>
      <w:kern w:val="24"/>
      <w:sz w:val="24"/>
      <w:szCs w:val="24"/>
      <w:lang w:val="x-none" w:eastAsia="en-US"/>
    </w:rPr>
  </w:style>
  <w:style w:type="table" w:styleId="-50">
    <w:name w:val="Table List 5"/>
    <w:basedOn w:val="affff1"/>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ffff1"/>
    <w:rsid w:val="00DF3309"/>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0">
    <w:name w:val="Table List 7"/>
    <w:basedOn w:val="affff1"/>
    <w:rsid w:val="00DF3309"/>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f1"/>
    <w:rsid w:val="00DF3309"/>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numbering" w:customStyle="1" w:styleId="affffffffffffffff7">
    <w:name w:val="Нумерация заголовков"/>
    <w:qFormat/>
    <w:rsid w:val="00DF3309"/>
  </w:style>
  <w:style w:type="numbering" w:customStyle="1" w:styleId="-0">
    <w:name w:val="Нумерация перечисления-"/>
    <w:basedOn w:val="affff2"/>
    <w:uiPriority w:val="99"/>
    <w:qFormat/>
    <w:rsid w:val="00DF3309"/>
    <w:pPr>
      <w:numPr>
        <w:numId w:val="28"/>
      </w:numPr>
    </w:pPr>
  </w:style>
  <w:style w:type="numbering" w:customStyle="1" w:styleId="-1a">
    <w:name w:val="Нумерация перечисления-1)"/>
    <w:basedOn w:val="affff2"/>
    <w:uiPriority w:val="99"/>
    <w:qFormat/>
    <w:rsid w:val="00DF3309"/>
  </w:style>
  <w:style w:type="numbering" w:customStyle="1" w:styleId="-a">
    <w:name w:val="Нумерация перечисления-а)"/>
    <w:basedOn w:val="affff2"/>
    <w:uiPriority w:val="99"/>
    <w:qFormat/>
    <w:rsid w:val="00DF3309"/>
  </w:style>
  <w:style w:type="numbering" w:customStyle="1" w:styleId="af9">
    <w:name w:val="Нумерация примечаний"/>
    <w:basedOn w:val="affff2"/>
    <w:uiPriority w:val="99"/>
    <w:qFormat/>
    <w:rsid w:val="00DF3309"/>
    <w:pPr>
      <w:numPr>
        <w:numId w:val="31"/>
      </w:numPr>
    </w:pPr>
  </w:style>
  <w:style w:type="numbering" w:customStyle="1" w:styleId="afffffffffffffffffa">
    <w:name w:val="Нумерация рисунков"/>
    <w:basedOn w:val="affff2"/>
    <w:uiPriority w:val="99"/>
    <w:qFormat/>
    <w:rsid w:val="00DF3309"/>
  </w:style>
  <w:style w:type="numbering" w:customStyle="1" w:styleId="a4">
    <w:name w:val="Нумерация таблиц"/>
    <w:basedOn w:val="affff2"/>
    <w:uiPriority w:val="99"/>
    <w:qFormat/>
    <w:rsid w:val="00DF3309"/>
    <w:pPr>
      <w:numPr>
        <w:numId w:val="33"/>
      </w:numPr>
    </w:pPr>
  </w:style>
  <w:style w:type="table" w:customStyle="1" w:styleId="102">
    <w:name w:val="Таблица10"/>
    <w:basedOn w:val="affff1"/>
    <w:uiPriority w:val="99"/>
    <w:rsid w:val="00DF3309"/>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numbering" w:customStyle="1" w:styleId="afffffffffffffffffb">
    <w:name w:val="Нумерация приложений"/>
    <w:basedOn w:val="affff2"/>
    <w:uiPriority w:val="99"/>
    <w:qFormat/>
    <w:rsid w:val="00DF3309"/>
  </w:style>
  <w:style w:type="table" w:customStyle="1" w:styleId="afffffffffffffffffc">
    <w:name w:val="Система кодирования"/>
    <w:basedOn w:val="affff1"/>
    <w:uiPriority w:val="99"/>
    <w:rsid w:val="00DF3309"/>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paragraph" w:customStyle="1" w:styleId="a5">
    <w:name w:val="Список таблиц"/>
    <w:basedOn w:val="1fffffff8"/>
    <w:next w:val="affff"/>
    <w:link w:val="afffffffffffffffffd"/>
    <w:qFormat/>
    <w:rsid w:val="00DF3309"/>
    <w:pPr>
      <w:keepNext/>
      <w:numPr>
        <w:numId w:val="36"/>
      </w:numPr>
      <w:tabs>
        <w:tab w:val="clear" w:pos="1361"/>
      </w:tabs>
      <w:suppressAutoHyphens/>
      <w:spacing w:before="240" w:after="120" w:line="276" w:lineRule="auto"/>
      <w:jc w:val="left"/>
    </w:pPr>
    <w:rPr>
      <w:rFonts w:ascii="Liberation Sans" w:eastAsia="Liberation Sans" w:hAnsi="Liberation Sans"/>
      <w:kern w:val="1"/>
      <w:sz w:val="28"/>
      <w:szCs w:val="28"/>
      <w:lang w:eastAsia="ar-SA"/>
    </w:rPr>
  </w:style>
  <w:style w:type="character" w:customStyle="1" w:styleId="afffffffffffffffffe">
    <w:name w:val="Термин"/>
    <w:uiPriority w:val="1"/>
    <w:qFormat/>
    <w:rsid w:val="00DF3309"/>
    <w:rPr>
      <w:b/>
      <w:i/>
    </w:rPr>
  </w:style>
  <w:style w:type="table" w:customStyle="1" w:styleId="affffffffffffffffff">
    <w:name w:val="Описание сегмента"/>
    <w:basedOn w:val="afffffffffffffffffc"/>
    <w:uiPriority w:val="99"/>
    <w:rsid w:val="00DF3309"/>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paragraph" w:customStyle="1" w:styleId="xml-">
    <w:name w:val="xml-схема"/>
    <w:basedOn w:val="affff"/>
    <w:link w:val="xml-0"/>
    <w:qFormat/>
    <w:rsid w:val="00DF3309"/>
    <w:pPr>
      <w:tabs>
        <w:tab w:val="left" w:pos="284"/>
        <w:tab w:val="left" w:pos="567"/>
        <w:tab w:val="left" w:pos="851"/>
        <w:tab w:val="left" w:pos="1134"/>
        <w:tab w:val="left" w:pos="1418"/>
        <w:tab w:val="left" w:pos="1701"/>
        <w:tab w:val="left" w:pos="1985"/>
        <w:tab w:val="left" w:pos="2268"/>
        <w:tab w:val="left" w:pos="2552"/>
      </w:tabs>
    </w:pPr>
    <w:rPr>
      <w:rFonts w:ascii="Courier New" w:hAnsi="Courier New"/>
      <w:noProof/>
      <w:kern w:val="24"/>
      <w:sz w:val="18"/>
      <w:szCs w:val="24"/>
      <w:lang w:val="en-US" w:eastAsia="en-US"/>
    </w:rPr>
  </w:style>
  <w:style w:type="character" w:customStyle="1" w:styleId="xml-0">
    <w:name w:val="xml-схема Знак"/>
    <w:link w:val="xml-"/>
    <w:qFormat/>
    <w:rsid w:val="00DF3309"/>
    <w:rPr>
      <w:rFonts w:ascii="Courier New" w:hAnsi="Courier New"/>
      <w:noProof/>
      <w:kern w:val="24"/>
      <w:sz w:val="18"/>
      <w:szCs w:val="24"/>
      <w:lang w:val="en-US" w:eastAsia="en-US"/>
    </w:rPr>
  </w:style>
  <w:style w:type="numbering" w:customStyle="1" w:styleId="-">
    <w:name w:val="Нумерация перечисления- без красной строки"/>
    <w:basedOn w:val="-0"/>
    <w:uiPriority w:val="99"/>
    <w:qFormat/>
    <w:rsid w:val="00DF3309"/>
    <w:pPr>
      <w:numPr>
        <w:numId w:val="37"/>
      </w:numPr>
    </w:pPr>
  </w:style>
  <w:style w:type="numbering" w:customStyle="1" w:styleId="aff2">
    <w:name w:val="Нумерация для таблиц"/>
    <w:uiPriority w:val="99"/>
    <w:qFormat/>
    <w:rsid w:val="00DF3309"/>
    <w:pPr>
      <w:numPr>
        <w:numId w:val="38"/>
      </w:numPr>
    </w:pPr>
  </w:style>
  <w:style w:type="table" w:customStyle="1" w:styleId="affffffffffffffffff0">
    <w:name w:val="Структура сообщения"/>
    <w:basedOn w:val="affff1"/>
    <w:uiPriority w:val="99"/>
    <w:rsid w:val="00DF3309"/>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paragraph" w:customStyle="1" w:styleId="affffffffffffffffff1">
    <w:name w:val="По центру"/>
    <w:basedOn w:val="affff"/>
    <w:qFormat/>
    <w:rsid w:val="00DF3309"/>
    <w:pPr>
      <w:spacing w:before="40" w:after="40" w:line="360" w:lineRule="auto"/>
      <w:jc w:val="center"/>
    </w:pPr>
    <w:rPr>
      <w:kern w:val="24"/>
      <w:sz w:val="24"/>
      <w:szCs w:val="24"/>
      <w:lang w:eastAsia="en-US"/>
    </w:rPr>
  </w:style>
  <w:style w:type="paragraph" w:customStyle="1" w:styleId="1ffffffff2">
    <w:name w:val="По центру1"/>
    <w:basedOn w:val="1fffffff8"/>
    <w:qFormat/>
    <w:rsid w:val="00DF3309"/>
    <w:pPr>
      <w:keepNext/>
      <w:suppressAutoHyphens/>
      <w:spacing w:before="240" w:after="120" w:line="276" w:lineRule="auto"/>
      <w:jc w:val="left"/>
    </w:pPr>
    <w:rPr>
      <w:rFonts w:ascii="Liberation Sans" w:eastAsia="Liberation Sans" w:hAnsi="Liberation Sans" w:cs="Liberation Sans"/>
      <w:kern w:val="1"/>
      <w:sz w:val="28"/>
      <w:szCs w:val="28"/>
      <w:lang w:eastAsia="ar-SA"/>
    </w:rPr>
  </w:style>
  <w:style w:type="paragraph" w:customStyle="1" w:styleId="103">
    <w:name w:val="По центру10"/>
    <w:basedOn w:val="101"/>
    <w:qFormat/>
    <w:rsid w:val="00DF3309"/>
    <w:pPr>
      <w:keepNext/>
      <w:spacing w:before="240" w:after="60"/>
      <w:jc w:val="left"/>
      <w:outlineLvl w:val="1"/>
    </w:pPr>
    <w:rPr>
      <w:rFonts w:ascii="Arial" w:hAnsi="Arial" w:cs="Arial"/>
      <w:b/>
      <w:bCs/>
      <w:i/>
      <w:iCs/>
      <w:kern w:val="0"/>
      <w:sz w:val="28"/>
      <w:szCs w:val="28"/>
      <w:lang w:eastAsia="ru-RU"/>
    </w:rPr>
  </w:style>
  <w:style w:type="numbering" w:customStyle="1" w:styleId="affffffffffffffffff2">
    <w:name w:val="Нумерация таблиц приложения"/>
    <w:basedOn w:val="affff2"/>
    <w:uiPriority w:val="99"/>
    <w:qFormat/>
    <w:rsid w:val="00DF3309"/>
  </w:style>
  <w:style w:type="paragraph" w:customStyle="1" w:styleId="afff5">
    <w:name w:val="Список таблиц приложения"/>
    <w:basedOn w:val="a5"/>
    <w:next w:val="affff"/>
    <w:qFormat/>
    <w:rsid w:val="00DF3309"/>
    <w:pPr>
      <w:numPr>
        <w:ilvl w:val="1"/>
        <w:numId w:val="39"/>
      </w:numPr>
      <w:tabs>
        <w:tab w:val="num" w:pos="360"/>
      </w:tabs>
      <w:suppressAutoHyphens w:val="0"/>
      <w:spacing w:before="100" w:beforeAutospacing="1" w:line="240" w:lineRule="auto"/>
      <w:ind w:left="2149" w:hanging="360"/>
    </w:pPr>
    <w:rPr>
      <w:rFonts w:ascii="Times New Roman" w:eastAsia="Times New Roman" w:hAnsi="Times New Roman"/>
      <w:kern w:val="24"/>
      <w:sz w:val="24"/>
      <w:szCs w:val="24"/>
      <w:lang w:eastAsia="en-US"/>
    </w:rPr>
  </w:style>
  <w:style w:type="paragraph" w:customStyle="1" w:styleId="6">
    <w:name w:val="Заголовок приложения 6"/>
    <w:basedOn w:val="affff"/>
    <w:qFormat/>
    <w:rsid w:val="00DF3309"/>
    <w:pPr>
      <w:numPr>
        <w:ilvl w:val="5"/>
        <w:numId w:val="34"/>
      </w:numPr>
      <w:spacing w:before="40" w:after="40" w:line="360" w:lineRule="auto"/>
      <w:jc w:val="both"/>
      <w:outlineLvl w:val="5"/>
    </w:pPr>
    <w:rPr>
      <w:kern w:val="24"/>
      <w:sz w:val="24"/>
      <w:szCs w:val="24"/>
      <w:lang w:eastAsia="en-US"/>
    </w:rPr>
  </w:style>
  <w:style w:type="paragraph" w:customStyle="1" w:styleId="afff4">
    <w:name w:val="Нумератор таблиц приложения"/>
    <w:basedOn w:val="affff"/>
    <w:next w:val="affff"/>
    <w:qFormat/>
    <w:rsid w:val="00DF3309"/>
    <w:pPr>
      <w:numPr>
        <w:numId w:val="39"/>
      </w:numPr>
      <w:spacing w:before="40" w:after="40" w:line="360" w:lineRule="auto"/>
      <w:jc w:val="both"/>
    </w:pPr>
    <w:rPr>
      <w:kern w:val="24"/>
      <w:sz w:val="24"/>
      <w:szCs w:val="24"/>
      <w:lang w:eastAsia="en-US"/>
    </w:rPr>
  </w:style>
  <w:style w:type="paragraph" w:customStyle="1" w:styleId="a8">
    <w:name w:val="Нумератор рисунков приложения"/>
    <w:basedOn w:val="affff"/>
    <w:next w:val="affff"/>
    <w:qFormat/>
    <w:rsid w:val="00DF3309"/>
    <w:pPr>
      <w:numPr>
        <w:numId w:val="40"/>
      </w:numPr>
      <w:spacing w:before="40" w:after="40" w:line="360" w:lineRule="auto"/>
      <w:jc w:val="both"/>
    </w:pPr>
    <w:rPr>
      <w:kern w:val="24"/>
      <w:sz w:val="24"/>
      <w:szCs w:val="24"/>
      <w:lang w:eastAsia="en-US"/>
    </w:rPr>
  </w:style>
  <w:style w:type="numbering" w:customStyle="1" w:styleId="a7">
    <w:name w:val="Нумерация рисунков приложения"/>
    <w:basedOn w:val="affffffffffffffffff2"/>
    <w:uiPriority w:val="99"/>
    <w:qFormat/>
    <w:rsid w:val="00DF3309"/>
    <w:pPr>
      <w:numPr>
        <w:numId w:val="40"/>
      </w:numPr>
    </w:pPr>
  </w:style>
  <w:style w:type="paragraph" w:customStyle="1" w:styleId="a9">
    <w:name w:val="Список рисунков приложения"/>
    <w:basedOn w:val="afb"/>
    <w:next w:val="affff"/>
    <w:qFormat/>
    <w:rsid w:val="00DF3309"/>
    <w:pPr>
      <w:keepLines w:val="0"/>
      <w:numPr>
        <w:ilvl w:val="1"/>
        <w:numId w:val="40"/>
      </w:numPr>
      <w:spacing w:before="0" w:after="0"/>
      <w:jc w:val="left"/>
    </w:pPr>
    <w:rPr>
      <w:kern w:val="0"/>
      <w:lang w:eastAsia="ru-RU"/>
    </w:rPr>
  </w:style>
  <w:style w:type="character" w:customStyle="1" w:styleId="affffffffffffffffff3">
    <w:name w:val="Серый"/>
    <w:uiPriority w:val="1"/>
    <w:qFormat/>
    <w:rsid w:val="00DF3309"/>
    <w:rPr>
      <w:color w:val="808080"/>
    </w:rPr>
  </w:style>
  <w:style w:type="character" w:styleId="HTMLb">
    <w:name w:val="HTML Code"/>
    <w:uiPriority w:val="99"/>
    <w:unhideWhenUsed/>
    <w:qFormat/>
    <w:rsid w:val="00DF3309"/>
    <w:rPr>
      <w:rFonts w:ascii="Consolas" w:eastAsia="Times New Roman" w:hAnsi="Consolas" w:cs="Times New Roman" w:hint="default"/>
      <w:sz w:val="20"/>
      <w:szCs w:val="20"/>
    </w:rPr>
  </w:style>
  <w:style w:type="paragraph" w:styleId="affffffffffffffffff4">
    <w:name w:val="Normal Indent"/>
    <w:basedOn w:val="affff"/>
    <w:uiPriority w:val="99"/>
    <w:unhideWhenUsed/>
    <w:qFormat/>
    <w:rsid w:val="00DF3309"/>
    <w:pPr>
      <w:spacing w:before="40" w:after="40" w:line="360" w:lineRule="auto"/>
      <w:ind w:left="708" w:firstLine="709"/>
      <w:jc w:val="both"/>
    </w:pPr>
    <w:rPr>
      <w:kern w:val="24"/>
      <w:sz w:val="24"/>
      <w:szCs w:val="24"/>
      <w:lang w:eastAsia="en-US"/>
    </w:rPr>
  </w:style>
  <w:style w:type="paragraph" w:styleId="affffffffffffffffff5">
    <w:name w:val="toa heading"/>
    <w:basedOn w:val="affff"/>
    <w:next w:val="affff"/>
    <w:uiPriority w:val="99"/>
    <w:unhideWhenUsed/>
    <w:qFormat/>
    <w:rsid w:val="00DF3309"/>
    <w:pPr>
      <w:spacing w:before="120" w:after="120"/>
      <w:jc w:val="center"/>
    </w:pPr>
    <w:rPr>
      <w:rFonts w:ascii="Cambria" w:hAnsi="Cambria"/>
      <w:b/>
      <w:bCs/>
      <w:kern w:val="24"/>
      <w:sz w:val="24"/>
      <w:szCs w:val="24"/>
      <w:lang w:eastAsia="en-US"/>
    </w:rPr>
  </w:style>
  <w:style w:type="numbering" w:styleId="1ai">
    <w:name w:val="Outline List 1"/>
    <w:basedOn w:val="affff2"/>
    <w:uiPriority w:val="99"/>
    <w:unhideWhenUsed/>
    <w:qFormat/>
    <w:rsid w:val="00DF3309"/>
    <w:pPr>
      <w:numPr>
        <w:numId w:val="41"/>
      </w:numPr>
    </w:pPr>
  </w:style>
  <w:style w:type="numbering" w:styleId="afff">
    <w:name w:val="Outline List 3"/>
    <w:basedOn w:val="affff2"/>
    <w:unhideWhenUsed/>
    <w:qFormat/>
    <w:rsid w:val="00DF3309"/>
    <w:pPr>
      <w:numPr>
        <w:numId w:val="158"/>
      </w:numPr>
    </w:pPr>
  </w:style>
  <w:style w:type="numbering" w:styleId="111111">
    <w:name w:val="Outline List 2"/>
    <w:basedOn w:val="affff2"/>
    <w:unhideWhenUsed/>
    <w:qFormat/>
    <w:rsid w:val="00DF3309"/>
  </w:style>
  <w:style w:type="paragraph" w:customStyle="1" w:styleId="affffffffffffffffff6">
    <w:name w:val="Строка таблицы"/>
    <w:basedOn w:val="affff"/>
    <w:qFormat/>
    <w:rsid w:val="00DF3309"/>
    <w:pPr>
      <w:spacing w:before="40" w:after="40"/>
    </w:pPr>
    <w:rPr>
      <w:rFonts w:ascii="Arial" w:eastAsia="Batang" w:hAnsi="Arial"/>
    </w:rPr>
  </w:style>
  <w:style w:type="character" w:customStyle="1" w:styleId="1fffffff9">
    <w:name w:val="Обычный без отступа1 Знак"/>
    <w:link w:val="1fffffff8"/>
    <w:qFormat/>
    <w:locked/>
    <w:rsid w:val="00DF3309"/>
    <w:rPr>
      <w:kern w:val="24"/>
      <w:sz w:val="24"/>
      <w:szCs w:val="24"/>
      <w:lang w:val="x-none" w:eastAsia="en-US"/>
    </w:rPr>
  </w:style>
  <w:style w:type="paragraph" w:customStyle="1" w:styleId="affffffffffffffffff7">
    <w:name w:val="Название Модуля/Подсистемы"/>
    <w:link w:val="affffffffffffffffff8"/>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8">
    <w:name w:val="Название Модуля/Подсистемы Знак Знак"/>
    <w:link w:val="affffffffffffffffff7"/>
    <w:uiPriority w:val="99"/>
    <w:qFormat/>
    <w:locked/>
    <w:rsid w:val="00DF3309"/>
    <w:rPr>
      <w:rFonts w:asciiTheme="minorHAnsi" w:eastAsiaTheme="minorHAnsi" w:hAnsiTheme="minorHAnsi" w:cstheme="minorBidi"/>
      <w:b/>
      <w:sz w:val="24"/>
      <w:szCs w:val="24"/>
      <w:lang w:val="x-none" w:eastAsia="x-none"/>
    </w:rPr>
  </w:style>
  <w:style w:type="paragraph" w:customStyle="1" w:styleId="affffffffffffffffff9">
    <w:name w:val="ООО"/>
    <w:aliases w:val="ОАО,НПО и т.д."/>
    <w:link w:val="affffffffffffffffffa"/>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a">
    <w:name w:val="ООО Знак"/>
    <w:aliases w:val="ОАО Знак,НПО и т.д. Знак"/>
    <w:link w:val="affffffffffffffffff9"/>
    <w:qFormat/>
    <w:locked/>
    <w:rsid w:val="00DF3309"/>
    <w:rPr>
      <w:rFonts w:asciiTheme="minorHAnsi" w:eastAsiaTheme="minorHAnsi" w:hAnsiTheme="minorHAnsi" w:cstheme="minorBidi"/>
      <w:b/>
      <w:sz w:val="24"/>
      <w:szCs w:val="24"/>
      <w:lang w:val="x-none" w:eastAsia="x-none"/>
    </w:rPr>
  </w:style>
  <w:style w:type="paragraph" w:customStyle="1" w:styleId="affffffffffffffffffb">
    <w:name w:val="Надпись ТЛ и ЛУ"/>
    <w:link w:val="affffffffffffffffffc"/>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c">
    <w:name w:val="Надпись ТЛ и ЛУ Знак Знак"/>
    <w:link w:val="affffffffffffffffffb"/>
    <w:qFormat/>
    <w:locked/>
    <w:rsid w:val="00DF3309"/>
    <w:rPr>
      <w:rFonts w:asciiTheme="minorHAnsi" w:eastAsiaTheme="minorHAnsi" w:hAnsiTheme="minorHAnsi" w:cstheme="minorBidi"/>
      <w:b/>
      <w:sz w:val="24"/>
      <w:szCs w:val="24"/>
      <w:lang w:val="x-none" w:eastAsia="x-none"/>
    </w:rPr>
  </w:style>
  <w:style w:type="paragraph" w:customStyle="1" w:styleId="5f9">
    <w:name w:val="Заголовок  5 не нумерованный"/>
    <w:basedOn w:val="53"/>
    <w:link w:val="5fa"/>
    <w:qFormat/>
    <w:rsid w:val="00DF3309"/>
    <w:pPr>
      <w:tabs>
        <w:tab w:val="clear" w:pos="1209"/>
      </w:tabs>
      <w:spacing w:before="120" w:after="0" w:line="360" w:lineRule="auto"/>
      <w:ind w:left="340" w:hanging="1304"/>
      <w:contextualSpacing/>
      <w:jc w:val="both"/>
    </w:pPr>
    <w:rPr>
      <w:rFonts w:eastAsia="Calibri"/>
      <w:i w:val="0"/>
      <w:iCs w:val="0"/>
      <w:sz w:val="28"/>
      <w:szCs w:val="28"/>
      <w:lang w:val="x-none" w:eastAsia="x-none"/>
    </w:rPr>
  </w:style>
  <w:style w:type="character" w:customStyle="1" w:styleId="5fa">
    <w:name w:val="Заголовок  5 не нумерованный Знак Знак"/>
    <w:link w:val="5f9"/>
    <w:qFormat/>
    <w:locked/>
    <w:rsid w:val="00DF3309"/>
    <w:rPr>
      <w:rFonts w:eastAsia="Calibri"/>
      <w:b/>
      <w:bCs/>
      <w:sz w:val="28"/>
      <w:szCs w:val="28"/>
      <w:lang w:val="x-none" w:eastAsia="x-none"/>
    </w:rPr>
  </w:style>
  <w:style w:type="paragraph" w:customStyle="1" w:styleId="1ffffffff3">
    <w:name w:val="Заголовок 1  не нумерованный"/>
    <w:basedOn w:val="1ff6"/>
    <w:uiPriority w:val="99"/>
    <w:qFormat/>
    <w:rsid w:val="00DF3309"/>
    <w:pPr>
      <w:tabs>
        <w:tab w:val="clear" w:pos="1209"/>
        <w:tab w:val="left" w:pos="567"/>
        <w:tab w:val="right" w:pos="9639"/>
      </w:tabs>
      <w:spacing w:before="480" w:after="240"/>
      <w:ind w:left="340" w:firstLine="284"/>
      <w:contextualSpacing/>
    </w:pPr>
    <w:rPr>
      <w:rFonts w:eastAsia="Calibri"/>
      <w:caps/>
      <w:kern w:val="32"/>
      <w:szCs w:val="32"/>
      <w:lang w:val="x-none" w:eastAsia="x-none"/>
    </w:rPr>
  </w:style>
  <w:style w:type="paragraph" w:customStyle="1" w:styleId="1f2">
    <w:name w:val="Маркированный 1 уровень"/>
    <w:link w:val="1ffffffff4"/>
    <w:uiPriority w:val="99"/>
    <w:qFormat/>
    <w:rsid w:val="00DF3309"/>
    <w:pPr>
      <w:numPr>
        <w:numId w:val="50"/>
      </w:numPr>
      <w:tabs>
        <w:tab w:val="num" w:pos="360"/>
      </w:tabs>
      <w:spacing w:before="120" w:after="200" w:line="276" w:lineRule="auto"/>
      <w:ind w:left="360"/>
      <w:contextualSpacing/>
      <w:jc w:val="both"/>
    </w:pPr>
    <w:rPr>
      <w:rFonts w:asciiTheme="minorHAnsi" w:eastAsiaTheme="minorHAnsi" w:hAnsiTheme="minorHAnsi" w:cstheme="minorBidi"/>
      <w:b/>
      <w:sz w:val="24"/>
      <w:szCs w:val="24"/>
      <w:lang w:val="x-none" w:eastAsia="x-none"/>
    </w:rPr>
  </w:style>
  <w:style w:type="character" w:customStyle="1" w:styleId="1ffffffff4">
    <w:name w:val="Маркированный 1 уровень Знак"/>
    <w:link w:val="1f2"/>
    <w:uiPriority w:val="99"/>
    <w:qFormat/>
    <w:locked/>
    <w:rsid w:val="00DF3309"/>
    <w:rPr>
      <w:rFonts w:asciiTheme="minorHAnsi" w:eastAsiaTheme="minorHAnsi" w:hAnsiTheme="minorHAnsi" w:cstheme="minorBidi"/>
      <w:b/>
      <w:sz w:val="24"/>
      <w:szCs w:val="24"/>
      <w:lang w:val="x-none" w:eastAsia="x-none"/>
    </w:rPr>
  </w:style>
  <w:style w:type="paragraph" w:customStyle="1" w:styleId="2fffff1">
    <w:name w:val="Маркированный 2 уровень"/>
    <w:link w:val="2fffff2"/>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paragraph" w:customStyle="1" w:styleId="affffffffffffffffffd">
    <w:name w:val="Наименование таблицы"/>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1fd">
    <w:name w:val="Нумерованный 1 уровень"/>
    <w:uiPriority w:val="99"/>
    <w:qFormat/>
    <w:rsid w:val="00DF3309"/>
    <w:pPr>
      <w:numPr>
        <w:numId w:val="48"/>
      </w:numPr>
      <w:tabs>
        <w:tab w:val="num" w:pos="360"/>
      </w:tabs>
      <w:spacing w:before="120" w:after="200" w:line="276" w:lineRule="auto"/>
      <w:ind w:left="360"/>
      <w:contextualSpacing/>
      <w:jc w:val="both"/>
    </w:pPr>
    <w:rPr>
      <w:rFonts w:asciiTheme="minorHAnsi" w:eastAsiaTheme="minorHAnsi" w:hAnsiTheme="minorHAnsi" w:cstheme="minorBidi"/>
      <w:b/>
      <w:sz w:val="24"/>
      <w:szCs w:val="24"/>
      <w:lang w:eastAsia="en-US"/>
    </w:rPr>
  </w:style>
  <w:style w:type="paragraph" w:customStyle="1" w:styleId="affffffffffffffffffe">
    <w:name w:val="ПРИЛОЖЕНИЕ"/>
    <w:basedOn w:val="1ff6"/>
    <w:link w:val="afffffffffffffffffff"/>
    <w:uiPriority w:val="99"/>
    <w:qFormat/>
    <w:rsid w:val="00DF3309"/>
    <w:pPr>
      <w:tabs>
        <w:tab w:val="clear" w:pos="1209"/>
        <w:tab w:val="left" w:pos="567"/>
      </w:tabs>
      <w:spacing w:before="480" w:after="240"/>
      <w:ind w:left="0" w:firstLine="284"/>
      <w:contextualSpacing/>
      <w:jc w:val="right"/>
    </w:pPr>
    <w:rPr>
      <w:rFonts w:eastAsia="Calibri"/>
      <w:caps/>
      <w:kern w:val="32"/>
      <w:szCs w:val="32"/>
      <w:lang w:val="x-none" w:eastAsia="x-none"/>
    </w:rPr>
  </w:style>
  <w:style w:type="paragraph" w:customStyle="1" w:styleId="2fffff3">
    <w:name w:val="Нумерованный 2 уровень"/>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0">
    <w:name w:val="Наименование столбцов таблицы"/>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1">
    <w:name w:val="Примечание (текст)"/>
    <w:link w:val="afffffffffffffffffff2"/>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2">
    <w:name w:val="Примечание (текст) Знак"/>
    <w:link w:val="afffffffffffffffffff1"/>
    <w:qFormat/>
    <w:locked/>
    <w:rsid w:val="00DF3309"/>
    <w:rPr>
      <w:rFonts w:asciiTheme="minorHAnsi" w:eastAsiaTheme="minorHAnsi" w:hAnsiTheme="minorHAnsi" w:cstheme="minorBidi"/>
      <w:b/>
      <w:sz w:val="24"/>
      <w:szCs w:val="24"/>
      <w:lang w:val="x-none" w:eastAsia="x-none"/>
    </w:rPr>
  </w:style>
  <w:style w:type="paragraph" w:customStyle="1" w:styleId="1ffffffff5">
    <w:name w:val="Примечание (маркированный 1 уровень)"/>
    <w:basedOn w:val="afffffffffffffffffff3"/>
    <w:uiPriority w:val="99"/>
    <w:qFormat/>
    <w:rsid w:val="00DF3309"/>
    <w:pPr>
      <w:pBdr>
        <w:top w:val="single" w:sz="4" w:space="6" w:color="auto"/>
        <w:left w:val="single" w:sz="4" w:space="6" w:color="auto"/>
        <w:bottom w:val="single" w:sz="4" w:space="6" w:color="auto"/>
        <w:right w:val="single" w:sz="4" w:space="6" w:color="auto"/>
      </w:pBdr>
      <w:tabs>
        <w:tab w:val="clear" w:pos="360"/>
        <w:tab w:val="num" w:pos="907"/>
      </w:tabs>
      <w:spacing w:line="360" w:lineRule="auto"/>
      <w:ind w:left="907" w:right="567" w:hanging="340"/>
    </w:pPr>
    <w:rPr>
      <w:rFonts w:eastAsia="Calibri"/>
      <w:b w:val="0"/>
      <w:sz w:val="28"/>
      <w:szCs w:val="28"/>
    </w:rPr>
  </w:style>
  <w:style w:type="paragraph" w:customStyle="1" w:styleId="afffffffffffffffffff3">
    <w:name w:val="Примечание"/>
    <w:link w:val="afffffffffffffffffff4"/>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4">
    <w:name w:val="Примечание Знак"/>
    <w:link w:val="afffffffffffffffffff3"/>
    <w:qFormat/>
    <w:locked/>
    <w:rsid w:val="00DF3309"/>
    <w:rPr>
      <w:rFonts w:asciiTheme="minorHAnsi" w:eastAsiaTheme="minorHAnsi" w:hAnsiTheme="minorHAnsi" w:cstheme="minorBidi"/>
      <w:b/>
      <w:sz w:val="24"/>
      <w:szCs w:val="24"/>
      <w:lang w:val="x-none" w:eastAsia="x-none"/>
    </w:rPr>
  </w:style>
  <w:style w:type="paragraph" w:customStyle="1" w:styleId="afffffffffffffffffff5">
    <w:name w:val="Текст таблицы (Маркированный список)"/>
    <w:basedOn w:val="afffffffffffffffffff6"/>
    <w:uiPriority w:val="99"/>
    <w:qFormat/>
    <w:rsid w:val="00DF3309"/>
    <w:pPr>
      <w:tabs>
        <w:tab w:val="clear" w:pos="360"/>
        <w:tab w:val="num" w:pos="397"/>
      </w:tabs>
      <w:spacing w:before="60" w:after="60" w:line="360" w:lineRule="auto"/>
      <w:ind w:left="397" w:right="57" w:hanging="340"/>
      <w:jc w:val="left"/>
    </w:pPr>
    <w:rPr>
      <w:rFonts w:eastAsia="Calibri"/>
      <w:b w:val="0"/>
      <w:sz w:val="28"/>
      <w:szCs w:val="28"/>
    </w:rPr>
  </w:style>
  <w:style w:type="paragraph" w:customStyle="1" w:styleId="afffffffffffffffffff6">
    <w:name w:val="Текст таблицы (по ширине)"/>
    <w:link w:val="afffffffffffffffffff7"/>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8">
    <w:name w:val="К сведению"/>
    <w:basedOn w:val="afffffffffffffffffff3"/>
    <w:next w:val="afffffffffffffffffff1"/>
    <w:link w:val="afffffffffffffffffff9"/>
    <w:uiPriority w:val="99"/>
    <w:qFormat/>
    <w:rsid w:val="00DF3309"/>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Cs/>
      <w:sz w:val="28"/>
      <w:szCs w:val="28"/>
    </w:rPr>
  </w:style>
  <w:style w:type="paragraph" w:customStyle="1" w:styleId="afffffffffffffffffffa">
    <w:name w:val="Пример"/>
    <w:basedOn w:val="afffffffffffffffffff3"/>
    <w:link w:val="afffffffffffffffffffb"/>
    <w:qFormat/>
    <w:rsid w:val="00DF3309"/>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 w:val="0"/>
      <w:color w:val="1E5C3D"/>
      <w:sz w:val="28"/>
      <w:szCs w:val="28"/>
    </w:rPr>
  </w:style>
  <w:style w:type="character" w:customStyle="1" w:styleId="afffffffffffffffffffb">
    <w:name w:val="Пример Знак"/>
    <w:link w:val="afffffffffffffffffffa"/>
    <w:qFormat/>
    <w:locked/>
    <w:rsid w:val="00DF3309"/>
    <w:rPr>
      <w:rFonts w:asciiTheme="minorHAnsi" w:eastAsia="Calibri" w:hAnsiTheme="minorHAnsi" w:cstheme="minorBidi"/>
      <w:color w:val="1E5C3D"/>
      <w:sz w:val="28"/>
      <w:szCs w:val="28"/>
      <w:lang w:val="x-none" w:eastAsia="x-none"/>
    </w:rPr>
  </w:style>
  <w:style w:type="paragraph" w:customStyle="1" w:styleId="afffffffffffffffffffc">
    <w:name w:val="Указания"/>
    <w:basedOn w:val="afffffffffffffffffff3"/>
    <w:link w:val="afffffffffffffffffffd"/>
    <w:uiPriority w:val="99"/>
    <w:qFormat/>
    <w:rsid w:val="00DF3309"/>
    <w:pPr>
      <w:pBdr>
        <w:top w:val="single" w:sz="4" w:space="6" w:color="auto"/>
        <w:left w:val="single" w:sz="4" w:space="6" w:color="auto"/>
        <w:bottom w:val="single" w:sz="4" w:space="6" w:color="auto"/>
        <w:right w:val="single" w:sz="4" w:space="6" w:color="auto"/>
      </w:pBdr>
      <w:tabs>
        <w:tab w:val="clear" w:pos="360"/>
      </w:tabs>
      <w:spacing w:before="240" w:line="360" w:lineRule="auto"/>
      <w:ind w:left="567" w:right="567" w:firstLine="0"/>
    </w:pPr>
    <w:rPr>
      <w:rFonts w:eastAsia="Calibri"/>
      <w:b w:val="0"/>
      <w:color w:val="272B73"/>
      <w:sz w:val="28"/>
      <w:szCs w:val="28"/>
    </w:rPr>
  </w:style>
  <w:style w:type="character" w:customStyle="1" w:styleId="afffffffffffffffffffd">
    <w:name w:val="Указания Знак"/>
    <w:link w:val="afffffffffffffffffffc"/>
    <w:uiPriority w:val="99"/>
    <w:qFormat/>
    <w:locked/>
    <w:rsid w:val="00DF3309"/>
    <w:rPr>
      <w:rFonts w:asciiTheme="minorHAnsi" w:eastAsia="Calibri" w:hAnsiTheme="minorHAnsi" w:cstheme="minorBidi"/>
      <w:color w:val="272B73"/>
      <w:sz w:val="28"/>
      <w:szCs w:val="28"/>
      <w:lang w:val="x-none" w:eastAsia="x-none"/>
    </w:rPr>
  </w:style>
  <w:style w:type="paragraph" w:customStyle="1" w:styleId="afffffffffffffffffffe">
    <w:name w:val="Горячая клавиша (пункт меню)"/>
    <w:link w:val="affffffffffffffffffff"/>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f">
    <w:name w:val="Горячая клавиша (пункт меню) Знак Знак"/>
    <w:link w:val="afffffffffffffffffffe"/>
    <w:uiPriority w:val="99"/>
    <w:qFormat/>
    <w:locked/>
    <w:rsid w:val="00DF3309"/>
    <w:rPr>
      <w:rFonts w:asciiTheme="minorHAnsi" w:eastAsiaTheme="minorHAnsi" w:hAnsiTheme="minorHAnsi" w:cstheme="minorBidi"/>
      <w:b/>
      <w:sz w:val="24"/>
      <w:szCs w:val="24"/>
      <w:lang w:val="x-none" w:eastAsia="x-none"/>
    </w:rPr>
  </w:style>
  <w:style w:type="paragraph" w:customStyle="1" w:styleId="affffffffffffffffffff0">
    <w:name w:val="Наименование документа"/>
    <w:link w:val="affffffffffffffffffff1"/>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character" w:customStyle="1" w:styleId="affffffffffffffffffff2">
    <w:name w:val="Термин Знак"/>
    <w:uiPriority w:val="99"/>
    <w:qFormat/>
    <w:locked/>
    <w:rsid w:val="00DF3309"/>
    <w:rPr>
      <w:rFonts w:ascii="Times New Roman" w:eastAsia="Calibri" w:hAnsi="Times New Roman" w:cs="Times New Roman"/>
      <w:b/>
      <w:bCs/>
      <w:i/>
      <w:iCs/>
      <w:sz w:val="28"/>
      <w:szCs w:val="28"/>
      <w:lang w:eastAsia="ru-RU"/>
    </w:rPr>
  </w:style>
  <w:style w:type="paragraph" w:customStyle="1" w:styleId="3fffc">
    <w:name w:val="Маркированный 3 уровень"/>
    <w:link w:val="3fffd"/>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paragraph" w:customStyle="1" w:styleId="4ff3">
    <w:name w:val="Маркированный 4 уровень"/>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2fffff4">
    <w:name w:val="Примечание (нумерованный 2 уровень)"/>
    <w:basedOn w:val="afffffffffffffffffff3"/>
    <w:uiPriority w:val="99"/>
    <w:qFormat/>
    <w:rsid w:val="00DF3309"/>
    <w:pPr>
      <w:pBdr>
        <w:top w:val="single" w:sz="4" w:space="6" w:color="auto"/>
        <w:left w:val="single" w:sz="4" w:space="6" w:color="auto"/>
        <w:bottom w:val="single" w:sz="4" w:space="6" w:color="auto"/>
        <w:right w:val="single" w:sz="4" w:space="6" w:color="auto"/>
      </w:pBdr>
      <w:tabs>
        <w:tab w:val="clear" w:pos="360"/>
        <w:tab w:val="num" w:pos="907"/>
      </w:tabs>
      <w:spacing w:after="120" w:line="360" w:lineRule="auto"/>
      <w:ind w:left="907" w:right="567" w:hanging="340"/>
    </w:pPr>
    <w:rPr>
      <w:rFonts w:eastAsia="Calibri"/>
      <w:b w:val="0"/>
      <w:sz w:val="28"/>
      <w:szCs w:val="28"/>
    </w:rPr>
  </w:style>
  <w:style w:type="paragraph" w:customStyle="1" w:styleId="affffffffffffffffffff3">
    <w:name w:val="Название Системы"/>
    <w:basedOn w:val="affffffffffffffffff7"/>
    <w:link w:val="affffffffffffffffffff4"/>
    <w:qFormat/>
    <w:rsid w:val="00DF3309"/>
    <w:pPr>
      <w:tabs>
        <w:tab w:val="clear" w:pos="360"/>
      </w:tabs>
      <w:spacing w:line="360" w:lineRule="auto"/>
      <w:ind w:left="0" w:firstLine="0"/>
      <w:jc w:val="center"/>
    </w:pPr>
    <w:rPr>
      <w:rFonts w:eastAsia="Calibri"/>
      <w:b w:val="0"/>
      <w:sz w:val="40"/>
      <w:szCs w:val="40"/>
    </w:rPr>
  </w:style>
  <w:style w:type="character" w:customStyle="1" w:styleId="affffffffffffffffffff4">
    <w:name w:val="Название Системы Знак Знак"/>
    <w:link w:val="affffffffffffffffffff3"/>
    <w:qFormat/>
    <w:locked/>
    <w:rsid w:val="00DF3309"/>
    <w:rPr>
      <w:rFonts w:asciiTheme="minorHAnsi" w:eastAsia="Calibri" w:hAnsiTheme="minorHAnsi" w:cstheme="minorBidi"/>
      <w:sz w:val="40"/>
      <w:szCs w:val="40"/>
      <w:lang w:val="x-none" w:eastAsia="x-none"/>
    </w:rPr>
  </w:style>
  <w:style w:type="paragraph" w:customStyle="1" w:styleId="affffffffffffffffffff5">
    <w:name w:val="Текст таблицы (по центру)"/>
    <w:basedOn w:val="afffffffffffffffffff6"/>
    <w:qFormat/>
    <w:rsid w:val="00DF3309"/>
    <w:pPr>
      <w:tabs>
        <w:tab w:val="clear" w:pos="360"/>
      </w:tabs>
      <w:spacing w:before="60" w:after="60" w:line="360" w:lineRule="auto"/>
      <w:ind w:left="57" w:right="57" w:firstLine="0"/>
      <w:jc w:val="center"/>
    </w:pPr>
    <w:rPr>
      <w:rFonts w:eastAsia="Calibri"/>
      <w:b w:val="0"/>
      <w:sz w:val="28"/>
      <w:szCs w:val="28"/>
    </w:rPr>
  </w:style>
  <w:style w:type="paragraph" w:customStyle="1" w:styleId="affffffffffffffffffff6">
    <w:name w:val="Название схемы"/>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7">
    <w:name w:val="Название рисунка"/>
    <w:basedOn w:val="affff6"/>
    <w:uiPriority w:val="99"/>
    <w:qFormat/>
    <w:rsid w:val="00DF3309"/>
    <w:rPr>
      <w:sz w:val="24"/>
      <w:szCs w:val="24"/>
      <w:lang w:val="x-none"/>
    </w:rPr>
  </w:style>
  <w:style w:type="paragraph" w:customStyle="1" w:styleId="affffffffffffffffffff8">
    <w:name w:val="Горячая клавиша (по центру)"/>
    <w:basedOn w:val="afffffffffffffffffffe"/>
    <w:uiPriority w:val="99"/>
    <w:qFormat/>
    <w:rsid w:val="00DF3309"/>
    <w:pPr>
      <w:tabs>
        <w:tab w:val="clear" w:pos="360"/>
      </w:tabs>
      <w:spacing w:line="360" w:lineRule="auto"/>
      <w:ind w:left="0" w:firstLine="709"/>
      <w:jc w:val="center"/>
    </w:pPr>
    <w:rPr>
      <w:rFonts w:eastAsia="Calibri"/>
      <w:b w:val="0"/>
      <w:i/>
      <w:iCs/>
      <w:sz w:val="28"/>
      <w:szCs w:val="28"/>
    </w:rPr>
  </w:style>
  <w:style w:type="paragraph" w:customStyle="1" w:styleId="affffffffffffffffffff9">
    <w:name w:val="Пометка о конфиденциальности"/>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1ffffffff6">
    <w:name w:val="Примечание (нумерованный 1 уровень)"/>
    <w:basedOn w:val="afffffffffffffffffff3"/>
    <w:uiPriority w:val="99"/>
    <w:qFormat/>
    <w:rsid w:val="00DF3309"/>
    <w:pPr>
      <w:pBdr>
        <w:top w:val="single" w:sz="4" w:space="6" w:color="auto"/>
        <w:left w:val="single" w:sz="4" w:space="6" w:color="auto"/>
        <w:bottom w:val="single" w:sz="4" w:space="6" w:color="auto"/>
        <w:right w:val="single" w:sz="4" w:space="6" w:color="auto"/>
      </w:pBdr>
      <w:tabs>
        <w:tab w:val="clear" w:pos="360"/>
        <w:tab w:val="num" w:pos="907"/>
      </w:tabs>
      <w:spacing w:after="120" w:line="360" w:lineRule="auto"/>
      <w:ind w:left="907" w:right="567" w:hanging="340"/>
    </w:pPr>
    <w:rPr>
      <w:rFonts w:eastAsia="Calibri"/>
      <w:b w:val="0"/>
      <w:sz w:val="28"/>
      <w:szCs w:val="28"/>
    </w:rPr>
  </w:style>
  <w:style w:type="paragraph" w:customStyle="1" w:styleId="affffffffffffffffffffa">
    <w:name w:val="Обозначение документа"/>
    <w:basedOn w:val="affffffffffffffffffb"/>
    <w:qFormat/>
    <w:rsid w:val="00DF3309"/>
    <w:pPr>
      <w:tabs>
        <w:tab w:val="clear" w:pos="360"/>
      </w:tabs>
      <w:spacing w:line="360" w:lineRule="auto"/>
      <w:ind w:left="0" w:firstLine="0"/>
      <w:jc w:val="center"/>
    </w:pPr>
    <w:rPr>
      <w:rFonts w:eastAsia="Calibri"/>
      <w:b w:val="0"/>
      <w:sz w:val="28"/>
      <w:szCs w:val="28"/>
      <w:lang w:val="en-US"/>
    </w:rPr>
  </w:style>
  <w:style w:type="paragraph" w:customStyle="1" w:styleId="affffffffffffffffffffb">
    <w:name w:val="Примечание (по центру)"/>
    <w:basedOn w:val="afffffffffffffffffff3"/>
    <w:uiPriority w:val="99"/>
    <w:qFormat/>
    <w:rsid w:val="00DF3309"/>
    <w:pPr>
      <w:pBdr>
        <w:top w:val="single" w:sz="4" w:space="6" w:color="auto"/>
        <w:left w:val="single" w:sz="4" w:space="6" w:color="auto"/>
        <w:bottom w:val="single" w:sz="4" w:space="6" w:color="auto"/>
        <w:right w:val="single" w:sz="4" w:space="6" w:color="auto"/>
      </w:pBdr>
      <w:tabs>
        <w:tab w:val="clear" w:pos="360"/>
      </w:tabs>
      <w:spacing w:after="120" w:line="360" w:lineRule="auto"/>
      <w:ind w:left="567" w:right="567" w:firstLine="0"/>
      <w:jc w:val="center"/>
    </w:pPr>
    <w:rPr>
      <w:rFonts w:eastAsia="Calibri"/>
      <w:b w:val="0"/>
      <w:sz w:val="28"/>
      <w:szCs w:val="28"/>
    </w:rPr>
  </w:style>
  <w:style w:type="paragraph" w:customStyle="1" w:styleId="affffffffffffffffffffc">
    <w:name w:val="Номер таблицы"/>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d">
    <w:name w:val="Лист"/>
    <w:link w:val="affffffffffffffffffffe"/>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f">
    <w:name w:val="Название Подсистемы"/>
    <w:link w:val="afffffffffffffffffffff0"/>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val="x-none" w:eastAsia="x-none"/>
    </w:rPr>
  </w:style>
  <w:style w:type="character" w:customStyle="1" w:styleId="afffffffffffffffffffff0">
    <w:name w:val="Название Подсистемы Знак Знак"/>
    <w:link w:val="afffffffffffffffffffff"/>
    <w:qFormat/>
    <w:locked/>
    <w:rsid w:val="00DF3309"/>
    <w:rPr>
      <w:rFonts w:asciiTheme="minorHAnsi" w:eastAsiaTheme="minorHAnsi" w:hAnsiTheme="minorHAnsi" w:cstheme="minorBidi"/>
      <w:b/>
      <w:sz w:val="24"/>
      <w:szCs w:val="24"/>
      <w:lang w:val="x-none" w:eastAsia="x-none"/>
    </w:rPr>
  </w:style>
  <w:style w:type="paragraph" w:customStyle="1" w:styleId="afffffffffffffffffffff1">
    <w:name w:val="Памятка:"/>
    <w:basedOn w:val="affff3"/>
    <w:next w:val="affff3"/>
    <w:uiPriority w:val="99"/>
    <w:qFormat/>
    <w:rsid w:val="00DF3309"/>
    <w:pPr>
      <w:keepNext w:val="0"/>
      <w:tabs>
        <w:tab w:val="left" w:pos="4395"/>
        <w:tab w:val="left" w:pos="4962"/>
      </w:tabs>
      <w:suppressAutoHyphens w:val="0"/>
      <w:jc w:val="both"/>
      <w:outlineLvl w:val="9"/>
    </w:pPr>
    <w:rPr>
      <w:sz w:val="26"/>
      <w:szCs w:val="26"/>
    </w:rPr>
  </w:style>
  <w:style w:type="paragraph" w:customStyle="1" w:styleId="afffffffffffffffffffff2">
    <w:name w:val="Основной шрифт по центру"/>
    <w:basedOn w:val="afffffffffffffffffffff3"/>
    <w:uiPriority w:val="99"/>
    <w:qFormat/>
    <w:rsid w:val="00DF3309"/>
    <w:pPr>
      <w:tabs>
        <w:tab w:val="clear" w:pos="360"/>
      </w:tabs>
      <w:spacing w:line="360" w:lineRule="auto"/>
      <w:ind w:left="0" w:firstLine="0"/>
      <w:jc w:val="center"/>
    </w:pPr>
    <w:rPr>
      <w:rFonts w:eastAsia="Calibri"/>
      <w:b w:val="0"/>
      <w:sz w:val="28"/>
      <w:szCs w:val="28"/>
    </w:rPr>
  </w:style>
  <w:style w:type="paragraph" w:customStyle="1" w:styleId="afffffffffffffffffffff3">
    <w:name w:val="Основной шрифт без отступа"/>
    <w:uiPriority w:val="99"/>
    <w:qFormat/>
    <w:rsid w:val="00DF3309"/>
    <w:pPr>
      <w:tabs>
        <w:tab w:val="num" w:pos="360"/>
      </w:tabs>
      <w:spacing w:before="120" w:after="200" w:line="276" w:lineRule="auto"/>
      <w:ind w:left="360" w:hanging="360"/>
      <w:contextualSpacing/>
      <w:jc w:val="both"/>
    </w:pPr>
    <w:rPr>
      <w:rFonts w:asciiTheme="minorHAnsi" w:eastAsiaTheme="minorHAnsi" w:hAnsiTheme="minorHAnsi" w:cstheme="minorBidi"/>
      <w:b/>
      <w:sz w:val="24"/>
      <w:szCs w:val="24"/>
      <w:lang w:eastAsia="en-US"/>
    </w:rPr>
  </w:style>
  <w:style w:type="paragraph" w:customStyle="1" w:styleId="afffffffffffffffffffff4">
    <w:name w:val="Согласовано"/>
    <w:basedOn w:val="affff"/>
    <w:uiPriority w:val="99"/>
    <w:qFormat/>
    <w:rsid w:val="00DF3309"/>
    <w:rPr>
      <w:rFonts w:eastAsia="Calibri" w:cs="Verdana"/>
      <w:caps/>
      <w:sz w:val="28"/>
      <w:szCs w:val="28"/>
    </w:rPr>
  </w:style>
  <w:style w:type="paragraph" w:customStyle="1" w:styleId="afffffffffffffffffffff5">
    <w:name w:val="Текст Согласовано"/>
    <w:basedOn w:val="affff"/>
    <w:uiPriority w:val="99"/>
    <w:qFormat/>
    <w:rsid w:val="00DF3309"/>
    <w:pPr>
      <w:ind w:left="57" w:right="57"/>
    </w:pPr>
    <w:rPr>
      <w:rFonts w:eastAsia="Calibri" w:cs="Verdana"/>
      <w:sz w:val="24"/>
      <w:szCs w:val="24"/>
    </w:rPr>
  </w:style>
  <w:style w:type="paragraph" w:customStyle="1" w:styleId="15">
    <w:name w:val="Маркированный список 1"/>
    <w:basedOn w:val="afffff5"/>
    <w:uiPriority w:val="99"/>
    <w:qFormat/>
    <w:rsid w:val="00DF3309"/>
    <w:pPr>
      <w:numPr>
        <w:numId w:val="45"/>
      </w:numPr>
      <w:tabs>
        <w:tab w:val="num" w:pos="360"/>
        <w:tab w:val="left" w:pos="426"/>
        <w:tab w:val="num" w:pos="1209"/>
      </w:tabs>
      <w:spacing w:line="360" w:lineRule="auto"/>
      <w:ind w:left="0" w:firstLine="0"/>
      <w:contextualSpacing/>
      <w:jc w:val="left"/>
    </w:pPr>
    <w:rPr>
      <w:sz w:val="28"/>
      <w:szCs w:val="28"/>
      <w:lang w:val="x-none" w:eastAsia="en-US"/>
    </w:rPr>
  </w:style>
  <w:style w:type="paragraph" w:customStyle="1" w:styleId="afa">
    <w:name w:val="Нумерованный список ссылок"/>
    <w:basedOn w:val="affff"/>
    <w:qFormat/>
    <w:rsid w:val="00DF3309"/>
    <w:pPr>
      <w:numPr>
        <w:numId w:val="46"/>
      </w:numPr>
      <w:tabs>
        <w:tab w:val="left" w:pos="1134"/>
      </w:tabs>
      <w:spacing w:line="360" w:lineRule="auto"/>
      <w:ind w:left="0" w:firstLine="709"/>
      <w:contextualSpacing/>
      <w:jc w:val="both"/>
    </w:pPr>
    <w:rPr>
      <w:rFonts w:eastAsia="Calibri" w:cs="Verdana"/>
      <w:sz w:val="28"/>
    </w:rPr>
  </w:style>
  <w:style w:type="paragraph" w:customStyle="1" w:styleId="1ffffffff7">
    <w:name w:val="ТЗ_Заг1"/>
    <w:basedOn w:val="affff"/>
    <w:link w:val="1ffffffff8"/>
    <w:autoRedefine/>
    <w:uiPriority w:val="99"/>
    <w:qFormat/>
    <w:rsid w:val="00DF3309"/>
    <w:pPr>
      <w:keepNext/>
      <w:pageBreakBefore/>
      <w:tabs>
        <w:tab w:val="num" w:pos="1077"/>
      </w:tabs>
      <w:spacing w:before="120" w:after="120" w:line="288" w:lineRule="auto"/>
      <w:ind w:left="1077" w:hanging="340"/>
      <w:outlineLvl w:val="0"/>
    </w:pPr>
    <w:rPr>
      <w:rFonts w:ascii="Arial" w:eastAsia="Calibri" w:hAnsi="Arial"/>
      <w:b/>
      <w:sz w:val="32"/>
      <w:szCs w:val="32"/>
      <w:lang w:val="x-none" w:eastAsia="x-none"/>
    </w:rPr>
  </w:style>
  <w:style w:type="character" w:customStyle="1" w:styleId="1ffffffff8">
    <w:name w:val="ТЗ_Заг1 Знак"/>
    <w:link w:val="1ffffffff7"/>
    <w:uiPriority w:val="99"/>
    <w:qFormat/>
    <w:locked/>
    <w:rsid w:val="00DF3309"/>
    <w:rPr>
      <w:rFonts w:ascii="Arial" w:eastAsia="Calibri" w:hAnsi="Arial"/>
      <w:b/>
      <w:sz w:val="32"/>
      <w:szCs w:val="32"/>
      <w:lang w:val="x-none" w:eastAsia="x-none"/>
    </w:rPr>
  </w:style>
  <w:style w:type="paragraph" w:customStyle="1" w:styleId="2fffff5">
    <w:name w:val="ТЗ_Заг2"/>
    <w:basedOn w:val="affff"/>
    <w:link w:val="2fffff6"/>
    <w:autoRedefine/>
    <w:uiPriority w:val="99"/>
    <w:qFormat/>
    <w:rsid w:val="00DF3309"/>
    <w:pPr>
      <w:keepNext/>
      <w:tabs>
        <w:tab w:val="num" w:pos="1440"/>
      </w:tabs>
      <w:spacing w:before="120" w:after="120"/>
      <w:ind w:left="1440" w:hanging="360"/>
      <w:outlineLvl w:val="1"/>
    </w:pPr>
    <w:rPr>
      <w:rFonts w:ascii="Arial" w:eastAsia="Calibri" w:hAnsi="Arial"/>
      <w:b/>
      <w:sz w:val="32"/>
      <w:szCs w:val="32"/>
      <w:lang w:val="x-none" w:eastAsia="x-none"/>
    </w:rPr>
  </w:style>
  <w:style w:type="character" w:customStyle="1" w:styleId="2fffff6">
    <w:name w:val="ТЗ_Заг2 Знак"/>
    <w:link w:val="2fffff5"/>
    <w:uiPriority w:val="99"/>
    <w:qFormat/>
    <w:locked/>
    <w:rsid w:val="00DF3309"/>
    <w:rPr>
      <w:rFonts w:ascii="Arial" w:eastAsia="Calibri" w:hAnsi="Arial"/>
      <w:b/>
      <w:sz w:val="32"/>
      <w:szCs w:val="32"/>
      <w:lang w:val="x-none" w:eastAsia="x-none"/>
    </w:rPr>
  </w:style>
  <w:style w:type="paragraph" w:customStyle="1" w:styleId="3fffe">
    <w:name w:val="ТЗ_Заг3"/>
    <w:basedOn w:val="affff"/>
    <w:link w:val="3ffff"/>
    <w:autoRedefine/>
    <w:uiPriority w:val="99"/>
    <w:qFormat/>
    <w:rsid w:val="00DF3309"/>
    <w:pPr>
      <w:tabs>
        <w:tab w:val="num" w:pos="2160"/>
      </w:tabs>
      <w:spacing w:before="120"/>
      <w:ind w:left="2160" w:hanging="360"/>
      <w:outlineLvl w:val="2"/>
    </w:pPr>
    <w:rPr>
      <w:rFonts w:eastAsia="Calibri"/>
      <w:b/>
      <w:bCs/>
      <w:sz w:val="30"/>
      <w:szCs w:val="30"/>
      <w:lang w:val="x-none" w:eastAsia="x-none"/>
    </w:rPr>
  </w:style>
  <w:style w:type="character" w:customStyle="1" w:styleId="3ffff">
    <w:name w:val="ТЗ_Заг3 Знак"/>
    <w:link w:val="3fffe"/>
    <w:uiPriority w:val="99"/>
    <w:qFormat/>
    <w:locked/>
    <w:rsid w:val="00DF3309"/>
    <w:rPr>
      <w:rFonts w:eastAsia="Calibri"/>
      <w:b/>
      <w:bCs/>
      <w:sz w:val="30"/>
      <w:szCs w:val="30"/>
      <w:lang w:val="x-none" w:eastAsia="x-none"/>
    </w:rPr>
  </w:style>
  <w:style w:type="paragraph" w:customStyle="1" w:styleId="46">
    <w:name w:val="ТЗ_Заг4"/>
    <w:basedOn w:val="affff"/>
    <w:link w:val="4ff4"/>
    <w:autoRedefine/>
    <w:uiPriority w:val="99"/>
    <w:qFormat/>
    <w:rsid w:val="00DF3309"/>
    <w:pPr>
      <w:numPr>
        <w:ilvl w:val="3"/>
        <w:numId w:val="44"/>
      </w:numPr>
      <w:spacing w:before="120"/>
      <w:ind w:left="913" w:hanging="913"/>
      <w:jc w:val="both"/>
      <w:outlineLvl w:val="3"/>
    </w:pPr>
    <w:rPr>
      <w:rFonts w:eastAsia="Calibri"/>
      <w:i/>
      <w:sz w:val="28"/>
      <w:szCs w:val="28"/>
      <w:lang w:val="x-none" w:eastAsia="x-none"/>
    </w:rPr>
  </w:style>
  <w:style w:type="character" w:customStyle="1" w:styleId="4ff4">
    <w:name w:val="ТЗ_Заг4 Знак"/>
    <w:link w:val="46"/>
    <w:uiPriority w:val="99"/>
    <w:qFormat/>
    <w:locked/>
    <w:rsid w:val="00DF3309"/>
    <w:rPr>
      <w:rFonts w:eastAsia="Calibri"/>
      <w:i/>
      <w:sz w:val="28"/>
      <w:szCs w:val="28"/>
      <w:lang w:val="x-none" w:eastAsia="x-none"/>
    </w:rPr>
  </w:style>
  <w:style w:type="paragraph" w:customStyle="1" w:styleId="5fb">
    <w:name w:val="ТЗ_Заг5"/>
    <w:basedOn w:val="affff"/>
    <w:uiPriority w:val="99"/>
    <w:qFormat/>
    <w:rsid w:val="00DF3309"/>
    <w:pPr>
      <w:keepNext/>
      <w:tabs>
        <w:tab w:val="num" w:pos="3600"/>
      </w:tabs>
      <w:spacing w:before="240" w:line="288" w:lineRule="auto"/>
      <w:ind w:left="3600" w:hanging="360"/>
      <w:outlineLvl w:val="4"/>
    </w:pPr>
    <w:rPr>
      <w:rFonts w:eastAsia="Calibri"/>
      <w:bCs/>
      <w:i/>
      <w:iCs/>
      <w:sz w:val="24"/>
      <w:u w:val="single"/>
    </w:rPr>
  </w:style>
  <w:style w:type="paragraph" w:customStyle="1" w:styleId="11111">
    <w:name w:val="111_Список 1ого уровня"/>
    <w:basedOn w:val="affff"/>
    <w:autoRedefine/>
    <w:uiPriority w:val="99"/>
    <w:qFormat/>
    <w:rsid w:val="00DF3309"/>
    <w:pPr>
      <w:tabs>
        <w:tab w:val="num" w:pos="1406"/>
      </w:tabs>
      <w:spacing w:before="80" w:line="360" w:lineRule="auto"/>
      <w:ind w:left="1406" w:hanging="215"/>
      <w:jc w:val="both"/>
    </w:pPr>
    <w:rPr>
      <w:rFonts w:eastAsia="Calibri"/>
      <w:sz w:val="28"/>
      <w:szCs w:val="28"/>
      <w:lang w:eastAsia="ar-SA"/>
    </w:rPr>
  </w:style>
  <w:style w:type="paragraph" w:customStyle="1" w:styleId="00">
    <w:name w:val="Стиль Маркированный список + Перед:  0 пт"/>
    <w:basedOn w:val="afffff5"/>
    <w:uiPriority w:val="99"/>
    <w:qFormat/>
    <w:rsid w:val="00DF3309"/>
    <w:pPr>
      <w:tabs>
        <w:tab w:val="left" w:pos="907"/>
      </w:tabs>
      <w:spacing w:after="120" w:line="360" w:lineRule="auto"/>
      <w:ind w:left="1929" w:firstLine="709"/>
      <w:contextualSpacing/>
    </w:pPr>
    <w:rPr>
      <w:rFonts w:eastAsia="Calibri"/>
      <w:sz w:val="28"/>
      <w:lang w:val="x-none" w:eastAsia="en-US"/>
    </w:rPr>
  </w:style>
  <w:style w:type="paragraph" w:customStyle="1" w:styleId="6b">
    <w:name w:val="Стиль Маркированный список + По ширине Перед:  6 пт"/>
    <w:basedOn w:val="afffff5"/>
    <w:uiPriority w:val="99"/>
    <w:qFormat/>
    <w:rsid w:val="00DF3309"/>
    <w:pPr>
      <w:tabs>
        <w:tab w:val="left" w:pos="907"/>
      </w:tabs>
      <w:spacing w:after="120" w:line="360" w:lineRule="auto"/>
      <w:ind w:firstLine="709"/>
      <w:contextualSpacing/>
    </w:pPr>
    <w:rPr>
      <w:rFonts w:eastAsia="Calibri"/>
      <w:sz w:val="28"/>
      <w:lang w:val="x-none" w:eastAsia="en-US"/>
    </w:rPr>
  </w:style>
  <w:style w:type="paragraph" w:customStyle="1" w:styleId="000">
    <w:name w:val="Стиль Маркированный список + Слева:  0 см Первая строка:  0 см"/>
    <w:basedOn w:val="afffff5"/>
    <w:uiPriority w:val="99"/>
    <w:qFormat/>
    <w:rsid w:val="00DF3309"/>
    <w:pPr>
      <w:tabs>
        <w:tab w:val="left" w:pos="907"/>
      </w:tabs>
      <w:spacing w:after="120" w:line="360" w:lineRule="auto"/>
      <w:ind w:firstLine="709"/>
      <w:contextualSpacing/>
    </w:pPr>
    <w:rPr>
      <w:rFonts w:eastAsia="Calibri"/>
      <w:sz w:val="28"/>
      <w:lang w:val="x-none" w:eastAsia="en-US"/>
    </w:rPr>
  </w:style>
  <w:style w:type="paragraph" w:customStyle="1" w:styleId="0630">
    <w:name w:val="Стиль Маркированный список + Слева:  063 см Первая строка:  0 см"/>
    <w:basedOn w:val="afffff5"/>
    <w:uiPriority w:val="99"/>
    <w:qFormat/>
    <w:rsid w:val="00DF3309"/>
    <w:pPr>
      <w:tabs>
        <w:tab w:val="left" w:pos="907"/>
      </w:tabs>
      <w:spacing w:after="120" w:line="360" w:lineRule="auto"/>
      <w:ind w:left="1003" w:firstLine="709"/>
      <w:contextualSpacing/>
    </w:pPr>
    <w:rPr>
      <w:rFonts w:eastAsia="Calibri"/>
      <w:sz w:val="28"/>
      <w:lang w:val="x-none" w:eastAsia="en-US"/>
    </w:rPr>
  </w:style>
  <w:style w:type="paragraph" w:customStyle="1" w:styleId="2130">
    <w:name w:val="Стиль Маркированный список + Слева:  213 см Первая строка:  0 см"/>
    <w:basedOn w:val="afffff5"/>
    <w:uiPriority w:val="99"/>
    <w:qFormat/>
    <w:rsid w:val="00DF3309"/>
    <w:pPr>
      <w:tabs>
        <w:tab w:val="left" w:pos="907"/>
      </w:tabs>
      <w:spacing w:after="120" w:line="360" w:lineRule="auto"/>
      <w:contextualSpacing/>
    </w:pPr>
    <w:rPr>
      <w:rFonts w:eastAsia="Calibri"/>
      <w:sz w:val="28"/>
      <w:lang w:val="x-none" w:eastAsia="en-US"/>
    </w:rPr>
  </w:style>
  <w:style w:type="paragraph" w:customStyle="1" w:styleId="af3">
    <w:name w:val="Стиль Маркированный список + Черный"/>
    <w:basedOn w:val="20"/>
    <w:uiPriority w:val="99"/>
    <w:qFormat/>
    <w:rsid w:val="00DF3309"/>
    <w:pPr>
      <w:numPr>
        <w:numId w:val="9"/>
      </w:numPr>
      <w:contextualSpacing/>
      <w:jc w:val="left"/>
    </w:pPr>
  </w:style>
  <w:style w:type="paragraph" w:customStyle="1" w:styleId="afffffffffffffffffffff6">
    <w:name w:val="Цифры"/>
    <w:basedOn w:val="affff"/>
    <w:uiPriority w:val="99"/>
    <w:qFormat/>
    <w:rsid w:val="00DF3309"/>
    <w:pPr>
      <w:spacing w:before="40" w:after="40" w:line="180" w:lineRule="atLeast"/>
      <w:jc w:val="right"/>
    </w:pPr>
    <w:rPr>
      <w:rFonts w:ascii="ACSRS" w:eastAsia="Calibri" w:hAnsi="ACSRS"/>
      <w:sz w:val="14"/>
      <w:szCs w:val="14"/>
    </w:rPr>
  </w:style>
  <w:style w:type="paragraph" w:customStyle="1" w:styleId="128">
    <w:name w:val="Стиль Основной текст с отступом + 12 пт"/>
    <w:basedOn w:val="affff6"/>
    <w:uiPriority w:val="99"/>
    <w:qFormat/>
    <w:rsid w:val="00DF3309"/>
    <w:rPr>
      <w:sz w:val="24"/>
      <w:szCs w:val="24"/>
      <w:lang w:val="x-none"/>
    </w:rPr>
  </w:style>
  <w:style w:type="paragraph" w:customStyle="1" w:styleId="3ffff0">
    <w:name w:val="Стиль По левому краю После:  3 пт"/>
    <w:basedOn w:val="affff3"/>
    <w:uiPriority w:val="99"/>
    <w:qFormat/>
    <w:rsid w:val="00DF3309"/>
    <w:pPr>
      <w:keepNext w:val="0"/>
      <w:tabs>
        <w:tab w:val="left" w:pos="4395"/>
        <w:tab w:val="left" w:pos="4962"/>
      </w:tabs>
      <w:suppressAutoHyphens w:val="0"/>
      <w:jc w:val="both"/>
      <w:outlineLvl w:val="9"/>
    </w:pPr>
    <w:rPr>
      <w:sz w:val="26"/>
      <w:szCs w:val="26"/>
    </w:rPr>
  </w:style>
  <w:style w:type="paragraph" w:customStyle="1" w:styleId="TimesNewRoman0">
    <w:name w:val="Стиль Times New Roman Красный По центру Первая строка:  0 см"/>
    <w:basedOn w:val="affff3"/>
    <w:uiPriority w:val="99"/>
    <w:qFormat/>
    <w:rsid w:val="00DF3309"/>
    <w:pPr>
      <w:keepNext w:val="0"/>
      <w:tabs>
        <w:tab w:val="left" w:pos="4395"/>
        <w:tab w:val="left" w:pos="4962"/>
      </w:tabs>
      <w:suppressAutoHyphens w:val="0"/>
      <w:jc w:val="both"/>
      <w:outlineLvl w:val="9"/>
    </w:pPr>
    <w:rPr>
      <w:sz w:val="26"/>
      <w:szCs w:val="26"/>
    </w:rPr>
  </w:style>
  <w:style w:type="paragraph" w:customStyle="1" w:styleId="afffffffffffffffffffff7">
    <w:name w:val="Таблица буллет"/>
    <w:basedOn w:val="afffff5"/>
    <w:uiPriority w:val="99"/>
    <w:qFormat/>
    <w:rsid w:val="00DF3309"/>
    <w:pPr>
      <w:tabs>
        <w:tab w:val="num" w:pos="360"/>
      </w:tabs>
      <w:spacing w:before="60" w:after="60" w:line="360" w:lineRule="auto"/>
      <w:ind w:firstLine="709"/>
      <w:contextualSpacing/>
    </w:pPr>
    <w:rPr>
      <w:rFonts w:eastAsia="Arial Unicode MS"/>
      <w:sz w:val="26"/>
      <w:szCs w:val="28"/>
      <w:lang w:val="x-none" w:eastAsia="x-none"/>
    </w:rPr>
  </w:style>
  <w:style w:type="paragraph" w:customStyle="1" w:styleId="afffffffffffffffffffff8">
    <w:name w:val="Таблица слева"/>
    <w:basedOn w:val="affff"/>
    <w:next w:val="affff"/>
    <w:uiPriority w:val="99"/>
    <w:qFormat/>
    <w:rsid w:val="00DF3309"/>
    <w:pPr>
      <w:suppressLineNumbers/>
      <w:spacing w:before="60" w:after="60"/>
    </w:pPr>
    <w:rPr>
      <w:rFonts w:eastAsia="Calibri"/>
      <w:bCs/>
      <w:sz w:val="26"/>
      <w:szCs w:val="28"/>
      <w:lang w:eastAsia="en-US"/>
    </w:rPr>
  </w:style>
  <w:style w:type="paragraph" w:customStyle="1" w:styleId="afffffffffffffffffffff9">
    <w:name w:val="Таблицы заголовок"/>
    <w:basedOn w:val="affff"/>
    <w:uiPriority w:val="99"/>
    <w:qFormat/>
    <w:rsid w:val="00DF3309"/>
    <w:pPr>
      <w:suppressLineNumbers/>
      <w:jc w:val="center"/>
    </w:pPr>
    <w:rPr>
      <w:rFonts w:eastAsia="Calibri"/>
      <w:b/>
      <w:bCs/>
      <w:sz w:val="26"/>
      <w:szCs w:val="28"/>
      <w:lang w:eastAsia="en-US"/>
    </w:rPr>
  </w:style>
  <w:style w:type="paragraph" w:customStyle="1" w:styleId="afffffffffffffffffffffa">
    <w:name w:val="_Название таблицы"/>
    <w:basedOn w:val="affff"/>
    <w:uiPriority w:val="99"/>
    <w:qFormat/>
    <w:rsid w:val="00DF3309"/>
    <w:pPr>
      <w:keepNext/>
      <w:widowControl w:val="0"/>
      <w:autoSpaceDN w:val="0"/>
      <w:adjustRightInd w:val="0"/>
      <w:spacing w:before="120" w:after="40" w:line="360" w:lineRule="atLeast"/>
      <w:ind w:firstLine="357"/>
      <w:jc w:val="right"/>
      <w:textAlignment w:val="baseline"/>
    </w:pPr>
    <w:rPr>
      <w:rFonts w:eastAsia="Calibri"/>
      <w:sz w:val="24"/>
      <w:szCs w:val="24"/>
    </w:rPr>
  </w:style>
  <w:style w:type="paragraph" w:customStyle="1" w:styleId="afffffffffffffffffffffb">
    <w:name w:val="_Текст таблицы"/>
    <w:basedOn w:val="affff"/>
    <w:link w:val="afffffffffffffffffffffc"/>
    <w:uiPriority w:val="99"/>
    <w:qFormat/>
    <w:rsid w:val="00DF3309"/>
    <w:pPr>
      <w:jc w:val="both"/>
    </w:pPr>
    <w:rPr>
      <w:rFonts w:eastAsia="Calibri"/>
      <w:sz w:val="24"/>
      <w:szCs w:val="24"/>
    </w:rPr>
  </w:style>
  <w:style w:type="paragraph" w:customStyle="1" w:styleId="4ff5">
    <w:name w:val="Заголовок 4_"/>
    <w:basedOn w:val="affff3"/>
    <w:uiPriority w:val="99"/>
    <w:qFormat/>
    <w:rsid w:val="00DF3309"/>
    <w:pPr>
      <w:keepNext w:val="0"/>
      <w:tabs>
        <w:tab w:val="left" w:pos="4395"/>
        <w:tab w:val="left" w:pos="4962"/>
      </w:tabs>
      <w:suppressAutoHyphens w:val="0"/>
      <w:jc w:val="both"/>
      <w:outlineLvl w:val="9"/>
    </w:pPr>
    <w:rPr>
      <w:sz w:val="26"/>
      <w:szCs w:val="26"/>
    </w:rPr>
  </w:style>
  <w:style w:type="paragraph" w:customStyle="1" w:styleId="1ffffffff9">
    <w:name w:val="Заг 1 АННОТАЦИЯ"/>
    <w:basedOn w:val="affff"/>
    <w:next w:val="affff"/>
    <w:uiPriority w:val="99"/>
    <w:qFormat/>
    <w:rsid w:val="00DF3309"/>
    <w:pPr>
      <w:pageBreakBefore/>
      <w:spacing w:before="120" w:after="60" w:line="360" w:lineRule="auto"/>
      <w:jc w:val="center"/>
    </w:pPr>
    <w:rPr>
      <w:rFonts w:ascii="Arial" w:eastAsia="Calibri" w:hAnsi="Arial"/>
      <w:b/>
      <w:caps/>
      <w:kern w:val="28"/>
      <w:sz w:val="24"/>
      <w:szCs w:val="24"/>
    </w:rPr>
  </w:style>
  <w:style w:type="paragraph" w:customStyle="1" w:styleId="afffffffffffffffffffffd">
    <w:name w:val="Нумерованный список с отступом"/>
    <w:basedOn w:val="affff"/>
    <w:uiPriority w:val="99"/>
    <w:qFormat/>
    <w:rsid w:val="00DF3309"/>
    <w:pPr>
      <w:tabs>
        <w:tab w:val="num" w:pos="720"/>
        <w:tab w:val="num" w:pos="1080"/>
      </w:tabs>
      <w:spacing w:line="360" w:lineRule="auto"/>
      <w:ind w:left="1021" w:hanging="301"/>
      <w:jc w:val="both"/>
    </w:pPr>
    <w:rPr>
      <w:rFonts w:eastAsia="Calibri"/>
      <w:sz w:val="24"/>
      <w:szCs w:val="24"/>
    </w:rPr>
  </w:style>
  <w:style w:type="character" w:customStyle="1" w:styleId="afffff6">
    <w:name w:val="Маркированный список Знак"/>
    <w:aliases w:val="1 уровень списка Знак,UL1 Знак,UL2 Знак,UL11 Знак,UL3 Знак,UL12 Знак,UL4 Знак,UL5 Знак,UL6 Знак,UL7 Знак,UL8 Знак,UL9 Знак,UL13 Знак,UL21 Знак,UL111 Знак,UL31 Знак,UL121 Знак,UL41 Знак,UL51 Знак,UL61 Знак,UL71 Знак,UL81 Знак"/>
    <w:link w:val="afffff5"/>
    <w:uiPriority w:val="99"/>
    <w:qFormat/>
    <w:locked/>
    <w:rsid w:val="00DF3309"/>
  </w:style>
  <w:style w:type="paragraph" w:customStyle="1" w:styleId="afffffffffffffffffffffe">
    <w:name w:val="a"/>
    <w:basedOn w:val="affff"/>
    <w:qFormat/>
    <w:rsid w:val="00DF3309"/>
    <w:rPr>
      <w:rFonts w:eastAsia="Calibri"/>
      <w:sz w:val="24"/>
      <w:szCs w:val="24"/>
    </w:rPr>
  </w:style>
  <w:style w:type="character" w:customStyle="1" w:styleId="1fff">
    <w:name w:val="Обычный1 Знак"/>
    <w:link w:val="11b"/>
    <w:qFormat/>
    <w:locked/>
    <w:rsid w:val="00DF3309"/>
    <w:rPr>
      <w:rFonts w:ascii="NTHelvetica/Cyrillic" w:hAnsi="NTHelvetica/Cyrillic"/>
      <w:color w:val="000080"/>
      <w:sz w:val="16"/>
    </w:rPr>
  </w:style>
  <w:style w:type="numbering" w:customStyle="1" w:styleId="12">
    <w:name w:val="Список таблиц()1"/>
    <w:qFormat/>
    <w:rsid w:val="00DF3309"/>
    <w:pPr>
      <w:numPr>
        <w:numId w:val="47"/>
      </w:numPr>
    </w:pPr>
  </w:style>
  <w:style w:type="character" w:customStyle="1" w:styleId="infovalue">
    <w:name w:val="info_value"/>
    <w:qFormat/>
    <w:rsid w:val="00DF3309"/>
    <w:rPr>
      <w:rFonts w:ascii="Georgia" w:hAnsi="Georgia" w:hint="default"/>
      <w:b w:val="0"/>
      <w:bCs w:val="0"/>
      <w:sz w:val="27"/>
      <w:szCs w:val="27"/>
    </w:rPr>
  </w:style>
  <w:style w:type="paragraph" w:customStyle="1" w:styleId="28">
    <w:name w:val="_Маркированный список уровня 2"/>
    <w:basedOn w:val="affff"/>
    <w:qFormat/>
    <w:rsid w:val="00DF3309"/>
    <w:pPr>
      <w:numPr>
        <w:numId w:val="49"/>
      </w:numPr>
      <w:spacing w:before="40" w:after="40" w:line="360" w:lineRule="auto"/>
      <w:jc w:val="both"/>
    </w:pPr>
    <w:rPr>
      <w:kern w:val="24"/>
      <w:sz w:val="24"/>
      <w:szCs w:val="24"/>
      <w:lang w:eastAsia="en-US"/>
    </w:rPr>
  </w:style>
  <w:style w:type="character" w:customStyle="1" w:styleId="afffffa">
    <w:name w:val="Обычный (веб) Знак"/>
    <w:aliases w:val=" Знак Знак1 Знак,Знак Знак1 Знак,Обычный (веб) Знак Знак Знак,Обычный (Web) Знак Знак Знак Знак,Обычный (веб) Знак Знак Знак Знак Знак1,Знак Знак Знак1 Знак Знак1 Знак,Обычный (веб)11 Знак,Обычный (веб)21 Знак,Обычный (веб)111 Знак"/>
    <w:link w:val="afffff9"/>
    <w:qFormat/>
    <w:locked/>
    <w:rsid w:val="00DF3309"/>
    <w:rPr>
      <w:sz w:val="24"/>
      <w:szCs w:val="24"/>
    </w:rPr>
  </w:style>
  <w:style w:type="character" w:customStyle="1" w:styleId="FontStyle72">
    <w:name w:val="Font Style72"/>
    <w:qFormat/>
    <w:rsid w:val="00DF3309"/>
    <w:rPr>
      <w:rFonts w:ascii="Times New Roman" w:hAnsi="Times New Roman" w:cs="Times New Roman"/>
      <w:color w:val="000000"/>
      <w:sz w:val="20"/>
      <w:szCs w:val="20"/>
    </w:rPr>
  </w:style>
  <w:style w:type="character" w:customStyle="1" w:styleId="FontStyle73">
    <w:name w:val="Font Style73"/>
    <w:qFormat/>
    <w:rsid w:val="00DF3309"/>
    <w:rPr>
      <w:rFonts w:ascii="Times New Roman" w:hAnsi="Times New Roman" w:cs="Times New Roman"/>
      <w:b/>
      <w:bCs/>
      <w:color w:val="000000"/>
      <w:sz w:val="20"/>
      <w:szCs w:val="20"/>
    </w:rPr>
  </w:style>
  <w:style w:type="paragraph" w:customStyle="1" w:styleId="Tahoma">
    <w:name w:val="Стиль Основной текст + (латиница) Tahoma"/>
    <w:basedOn w:val="affff3"/>
    <w:qFormat/>
    <w:rsid w:val="00DF3309"/>
    <w:pPr>
      <w:keepNext w:val="0"/>
      <w:suppressAutoHyphens w:val="0"/>
      <w:spacing w:before="120"/>
      <w:outlineLvl w:val="9"/>
    </w:pPr>
    <w:rPr>
      <w:rFonts w:ascii="Tahoma" w:hAnsi="Tahoma" w:cs="Verdana"/>
      <w:szCs w:val="24"/>
    </w:rPr>
  </w:style>
  <w:style w:type="paragraph" w:customStyle="1" w:styleId="18">
    <w:name w:val="маркированный список 1"/>
    <w:basedOn w:val="affffffff5"/>
    <w:uiPriority w:val="99"/>
    <w:qFormat/>
    <w:rsid w:val="00DF3309"/>
    <w:pPr>
      <w:numPr>
        <w:numId w:val="51"/>
      </w:numPr>
      <w:spacing w:line="360" w:lineRule="auto"/>
      <w:jc w:val="both"/>
    </w:pPr>
    <w:rPr>
      <w:rFonts w:ascii="Times New Roman" w:eastAsia="Times New Roman" w:hAnsi="Times New Roman"/>
      <w:sz w:val="24"/>
      <w:szCs w:val="24"/>
      <w:lang w:eastAsia="en-US"/>
    </w:rPr>
  </w:style>
  <w:style w:type="paragraph" w:customStyle="1" w:styleId="-121">
    <w:name w:val="Цветной список - Акцент 12"/>
    <w:basedOn w:val="affff"/>
    <w:link w:val="-116"/>
    <w:uiPriority w:val="34"/>
    <w:qFormat/>
    <w:rsid w:val="00DF3309"/>
    <w:pPr>
      <w:ind w:left="720"/>
      <w:contextualSpacing/>
    </w:pPr>
    <w:rPr>
      <w:sz w:val="24"/>
      <w:szCs w:val="24"/>
      <w:lang w:val="x-none" w:eastAsia="x-none"/>
    </w:rPr>
  </w:style>
  <w:style w:type="character" w:customStyle="1" w:styleId="-116">
    <w:name w:val="Цветной список - Акцент 1 Знак1"/>
    <w:link w:val="-121"/>
    <w:uiPriority w:val="34"/>
    <w:qFormat/>
    <w:locked/>
    <w:rsid w:val="00DF3309"/>
    <w:rPr>
      <w:sz w:val="24"/>
      <w:szCs w:val="24"/>
      <w:lang w:val="x-none" w:eastAsia="x-none"/>
    </w:rPr>
  </w:style>
  <w:style w:type="paragraph" w:customStyle="1" w:styleId="21b">
    <w:name w:val="Средняя сетка 21"/>
    <w:uiPriority w:val="1"/>
    <w:qFormat/>
    <w:rsid w:val="00DF3309"/>
    <w:rPr>
      <w:rFonts w:ascii="Calibri" w:eastAsia="Calibri" w:hAnsi="Calibri"/>
      <w:sz w:val="22"/>
      <w:szCs w:val="22"/>
      <w:lang w:eastAsia="en-US"/>
    </w:rPr>
  </w:style>
  <w:style w:type="paragraph" w:customStyle="1" w:styleId="31a">
    <w:name w:val="Заголовок 31"/>
    <w:basedOn w:val="affff"/>
    <w:next w:val="affff"/>
    <w:qFormat/>
    <w:rsid w:val="00DF3309"/>
    <w:pPr>
      <w:keepNext/>
      <w:widowControl w:val="0"/>
      <w:suppressAutoHyphens/>
      <w:autoSpaceDN w:val="0"/>
      <w:spacing w:before="240" w:after="120"/>
      <w:textAlignment w:val="baseline"/>
      <w:outlineLvl w:val="2"/>
    </w:pPr>
    <w:rPr>
      <w:rFonts w:ascii="Liberation Sans" w:eastAsia="DejaVu Sans Light" w:hAnsi="Liberation Sans" w:cs="DejaVu Sans Light"/>
      <w:b/>
      <w:bCs/>
      <w:color w:val="008000"/>
      <w:kern w:val="3"/>
      <w:sz w:val="28"/>
      <w:szCs w:val="28"/>
      <w:lang w:eastAsia="zh-CN" w:bidi="hi-IN"/>
    </w:rPr>
  </w:style>
  <w:style w:type="paragraph" w:customStyle="1" w:styleId="21c">
    <w:name w:val="Заголовок 21"/>
    <w:basedOn w:val="affff"/>
    <w:next w:val="Textbody"/>
    <w:qFormat/>
    <w:rsid w:val="00DF3309"/>
    <w:pPr>
      <w:keepNext/>
      <w:widowControl w:val="0"/>
      <w:suppressAutoHyphens/>
      <w:autoSpaceDN w:val="0"/>
      <w:spacing w:before="240" w:after="120"/>
      <w:textAlignment w:val="baseline"/>
      <w:outlineLvl w:val="1"/>
    </w:pPr>
    <w:rPr>
      <w:rFonts w:ascii="Liberation Sans" w:eastAsia="DejaVu Sans Light" w:hAnsi="Liberation Sans" w:cs="DejaVu Sans Light"/>
      <w:b/>
      <w:bCs/>
      <w:i/>
      <w:iCs/>
      <w:color w:val="800000"/>
      <w:kern w:val="3"/>
      <w:sz w:val="28"/>
      <w:szCs w:val="28"/>
      <w:lang w:eastAsia="zh-CN" w:bidi="hi-IN"/>
    </w:rPr>
  </w:style>
  <w:style w:type="paragraph" w:customStyle="1" w:styleId="414">
    <w:name w:val="Заголовок 41"/>
    <w:basedOn w:val="affff"/>
    <w:next w:val="Textbody"/>
    <w:qFormat/>
    <w:rsid w:val="00DF3309"/>
    <w:pPr>
      <w:keepNext/>
      <w:widowControl w:val="0"/>
      <w:suppressAutoHyphens/>
      <w:autoSpaceDN w:val="0"/>
      <w:spacing w:before="240" w:after="120"/>
      <w:textAlignment w:val="baseline"/>
      <w:outlineLvl w:val="3"/>
    </w:pPr>
    <w:rPr>
      <w:rFonts w:ascii="Liberation Sans" w:eastAsia="DejaVu Sans Light" w:hAnsi="Liberation Sans" w:cs="DejaVu Sans Light"/>
      <w:b/>
      <w:bCs/>
      <w:i/>
      <w:iCs/>
      <w:color w:val="FF00FF"/>
      <w:kern w:val="3"/>
      <w:sz w:val="28"/>
      <w:szCs w:val="28"/>
      <w:lang w:eastAsia="zh-CN" w:bidi="hi-IN"/>
    </w:rPr>
  </w:style>
  <w:style w:type="paragraph" w:customStyle="1" w:styleId="affffffffffffffffffffff">
    <w:name w:val="Методичка"/>
    <w:basedOn w:val="affff3"/>
    <w:qFormat/>
    <w:rsid w:val="00DF3309"/>
    <w:pPr>
      <w:keepNext w:val="0"/>
      <w:widowControl w:val="0"/>
      <w:spacing w:after="120" w:line="360" w:lineRule="auto"/>
      <w:ind w:firstLine="283"/>
      <w:outlineLvl w:val="9"/>
    </w:pPr>
    <w:rPr>
      <w:rFonts w:ascii="Arial" w:eastAsia="Arial Unicode MS" w:hAnsi="Arial" w:cs="Arial"/>
      <w:kern w:val="1"/>
      <w:sz w:val="20"/>
      <w:szCs w:val="24"/>
      <w:lang w:eastAsia="zh-CN" w:bidi="hi-IN"/>
    </w:rPr>
  </w:style>
  <w:style w:type="paragraph" w:customStyle="1" w:styleId="4ff6">
    <w:name w:val="Заг 4"/>
    <w:basedOn w:val="4b"/>
    <w:qFormat/>
    <w:rsid w:val="00DF3309"/>
    <w:pPr>
      <w:pageBreakBefore/>
      <w:tabs>
        <w:tab w:val="clear" w:pos="1209"/>
      </w:tabs>
      <w:spacing w:before="60" w:after="60" w:line="312" w:lineRule="auto"/>
      <w:ind w:left="0" w:firstLine="0"/>
      <w:jc w:val="center"/>
    </w:pPr>
    <w:rPr>
      <w:b w:val="0"/>
      <w:bCs/>
      <w:noProof/>
      <w:szCs w:val="28"/>
      <w:lang w:val="x-none" w:eastAsia="x-none"/>
    </w:rPr>
  </w:style>
  <w:style w:type="paragraph" w:customStyle="1" w:styleId="affffffffffffffffffffff0">
    <w:name w:val="КД ТЗ подраздел"/>
    <w:next w:val="affff"/>
    <w:autoRedefine/>
    <w:qFormat/>
    <w:rsid w:val="00DF3309"/>
    <w:pPr>
      <w:keepNext/>
      <w:spacing w:before="120" w:after="120"/>
      <w:jc w:val="center"/>
    </w:pPr>
    <w:rPr>
      <w:b/>
      <w:spacing w:val="-6"/>
      <w:sz w:val="24"/>
      <w:szCs w:val="24"/>
    </w:rPr>
  </w:style>
  <w:style w:type="paragraph" w:customStyle="1" w:styleId="affffffffffffffffffffff1">
    <w:name w:val="КД ТЗ статья"/>
    <w:autoRedefine/>
    <w:qFormat/>
    <w:rsid w:val="00DF3309"/>
    <w:pPr>
      <w:tabs>
        <w:tab w:val="num" w:pos="1134"/>
      </w:tabs>
      <w:ind w:firstLine="720"/>
      <w:jc w:val="both"/>
    </w:pPr>
    <w:rPr>
      <w:sz w:val="24"/>
      <w:szCs w:val="24"/>
    </w:rPr>
  </w:style>
  <w:style w:type="paragraph" w:customStyle="1" w:styleId="affffffffffffffffffffff2">
    <w:name w:val="КД ТЗ пункт"/>
    <w:autoRedefine/>
    <w:qFormat/>
    <w:rsid w:val="00DF3309"/>
    <w:pPr>
      <w:tabs>
        <w:tab w:val="num" w:pos="1440"/>
      </w:tabs>
      <w:ind w:firstLine="720"/>
      <w:jc w:val="both"/>
    </w:pPr>
    <w:rPr>
      <w:sz w:val="22"/>
      <w:szCs w:val="24"/>
    </w:rPr>
  </w:style>
  <w:style w:type="paragraph" w:customStyle="1" w:styleId="affffffffffffffffffffff3">
    <w:name w:val="КД текст"/>
    <w:basedOn w:val="affff3"/>
    <w:autoRedefine/>
    <w:qFormat/>
    <w:rsid w:val="00DF3309"/>
    <w:pPr>
      <w:keepNext w:val="0"/>
      <w:jc w:val="center"/>
      <w:outlineLvl w:val="9"/>
    </w:pPr>
    <w:rPr>
      <w:b/>
      <w:szCs w:val="24"/>
    </w:rPr>
  </w:style>
  <w:style w:type="paragraph" w:customStyle="1" w:styleId="caaieiaie11">
    <w:name w:val="caaieiaie 11"/>
    <w:basedOn w:val="affff"/>
    <w:next w:val="affff"/>
    <w:qFormat/>
    <w:rsid w:val="00DF3309"/>
    <w:pPr>
      <w:keepNext/>
      <w:jc w:val="center"/>
    </w:pPr>
    <w:rPr>
      <w:sz w:val="24"/>
    </w:rPr>
  </w:style>
  <w:style w:type="paragraph" w:customStyle="1" w:styleId="affffffffffffffffffffff4">
    <w:name w:val="письмо"/>
    <w:basedOn w:val="affff"/>
    <w:qFormat/>
    <w:rsid w:val="00DF3309"/>
    <w:pPr>
      <w:ind w:firstLine="720"/>
      <w:jc w:val="both"/>
    </w:pPr>
    <w:rPr>
      <w:sz w:val="28"/>
    </w:rPr>
  </w:style>
  <w:style w:type="paragraph" w:customStyle="1" w:styleId="6c">
    <w:name w:val="çàãîëîâîê 6"/>
    <w:basedOn w:val="afffffff4"/>
    <w:next w:val="afffffff4"/>
    <w:qFormat/>
    <w:rsid w:val="00DF3309"/>
    <w:pPr>
      <w:keepNext/>
      <w:jc w:val="center"/>
    </w:pPr>
    <w:rPr>
      <w:rFonts w:ascii="Garamond" w:hAnsi="Garamond"/>
      <w:b/>
      <w:sz w:val="24"/>
    </w:rPr>
  </w:style>
  <w:style w:type="paragraph" w:customStyle="1" w:styleId="affffffffffffffffffffff5">
    <w:name w:val="Т Номер"/>
    <w:basedOn w:val="affff"/>
    <w:qFormat/>
    <w:rsid w:val="00DF3309"/>
    <w:pPr>
      <w:tabs>
        <w:tab w:val="num" w:pos="1141"/>
      </w:tabs>
      <w:spacing w:before="60" w:after="60"/>
      <w:ind w:left="1141" w:hanging="432"/>
    </w:pPr>
    <w:rPr>
      <w:sz w:val="24"/>
      <w:szCs w:val="24"/>
    </w:rPr>
  </w:style>
  <w:style w:type="paragraph" w:customStyle="1" w:styleId="Preformat">
    <w:name w:val="Preformat"/>
    <w:qFormat/>
    <w:rsid w:val="00DF3309"/>
    <w:pPr>
      <w:autoSpaceDE w:val="0"/>
      <w:autoSpaceDN w:val="0"/>
      <w:adjustRightInd w:val="0"/>
    </w:pPr>
    <w:rPr>
      <w:rFonts w:ascii="Courier New" w:hAnsi="Courier New" w:cs="Courier New"/>
    </w:rPr>
  </w:style>
  <w:style w:type="paragraph" w:customStyle="1" w:styleId="-1b">
    <w:name w:val="Список-1 Знак Знак Знак"/>
    <w:basedOn w:val="affff"/>
    <w:link w:val="-1c"/>
    <w:qFormat/>
    <w:rsid w:val="00DF3309"/>
    <w:pPr>
      <w:tabs>
        <w:tab w:val="num" w:pos="1158"/>
      </w:tabs>
      <w:spacing w:before="60" w:after="60" w:line="312" w:lineRule="auto"/>
      <w:ind w:left="1138" w:hanging="340"/>
      <w:jc w:val="both"/>
    </w:pPr>
    <w:rPr>
      <w:sz w:val="24"/>
      <w:lang w:val="x-none" w:eastAsia="en-US"/>
    </w:rPr>
  </w:style>
  <w:style w:type="character" w:customStyle="1" w:styleId="-1c">
    <w:name w:val="Список-1 Знак Знак Знак Знак"/>
    <w:link w:val="-1b"/>
    <w:qFormat/>
    <w:rsid w:val="00DF3309"/>
    <w:rPr>
      <w:sz w:val="24"/>
      <w:lang w:val="x-none" w:eastAsia="en-US"/>
    </w:rPr>
  </w:style>
  <w:style w:type="paragraph" w:customStyle="1" w:styleId="-25">
    <w:name w:val="Список-2"/>
    <w:basedOn w:val="affff"/>
    <w:autoRedefine/>
    <w:qFormat/>
    <w:rsid w:val="00DF3309"/>
    <w:pPr>
      <w:tabs>
        <w:tab w:val="num" w:pos="720"/>
      </w:tabs>
      <w:spacing w:before="60" w:after="60" w:line="312" w:lineRule="auto"/>
      <w:ind w:left="720" w:hanging="360"/>
    </w:pPr>
    <w:rPr>
      <w:sz w:val="24"/>
      <w:lang w:eastAsia="en-US"/>
    </w:rPr>
  </w:style>
  <w:style w:type="paragraph" w:customStyle="1" w:styleId="1ffffffffa">
    <w:name w:val="Список1 Знак Знак"/>
    <w:basedOn w:val="body-12"/>
    <w:link w:val="1ffffffffb"/>
    <w:qFormat/>
    <w:rsid w:val="00DF3309"/>
    <w:pPr>
      <w:tabs>
        <w:tab w:val="num" w:pos="720"/>
      </w:tabs>
      <w:overflowPunct/>
      <w:autoSpaceDE/>
      <w:autoSpaceDN/>
      <w:adjustRightInd/>
      <w:spacing w:before="120" w:line="240" w:lineRule="auto"/>
      <w:ind w:left="720" w:hanging="360"/>
      <w:textAlignment w:val="auto"/>
    </w:pPr>
    <w:rPr>
      <w:lang w:eastAsia="en-US"/>
    </w:rPr>
  </w:style>
  <w:style w:type="paragraph" w:customStyle="1" w:styleId="body-12">
    <w:name w:val="body-12 Знак Знак"/>
    <w:basedOn w:val="affff"/>
    <w:link w:val="body-120"/>
    <w:qFormat/>
    <w:rsid w:val="00DF3309"/>
    <w:pPr>
      <w:overflowPunct w:val="0"/>
      <w:autoSpaceDE w:val="0"/>
      <w:autoSpaceDN w:val="0"/>
      <w:adjustRightInd w:val="0"/>
      <w:spacing w:line="312" w:lineRule="auto"/>
      <w:jc w:val="both"/>
      <w:textAlignment w:val="baseline"/>
    </w:pPr>
    <w:rPr>
      <w:sz w:val="24"/>
      <w:lang w:val="x-none" w:eastAsia="x-none"/>
    </w:rPr>
  </w:style>
  <w:style w:type="character" w:customStyle="1" w:styleId="body-120">
    <w:name w:val="body-12 Знак Знак Знак"/>
    <w:link w:val="body-12"/>
    <w:qFormat/>
    <w:rsid w:val="00DF3309"/>
    <w:rPr>
      <w:sz w:val="24"/>
      <w:lang w:val="x-none" w:eastAsia="x-none"/>
    </w:rPr>
  </w:style>
  <w:style w:type="character" w:customStyle="1" w:styleId="1ffffffffb">
    <w:name w:val="Список1 Знак Знак Знак"/>
    <w:link w:val="1ffffffffa"/>
    <w:qFormat/>
    <w:rsid w:val="00DF3309"/>
    <w:rPr>
      <w:sz w:val="24"/>
      <w:lang w:val="x-none" w:eastAsia="en-US"/>
    </w:rPr>
  </w:style>
  <w:style w:type="paragraph" w:customStyle="1" w:styleId="129">
    <w:name w:val="12"/>
    <w:basedOn w:val="affff"/>
    <w:qFormat/>
    <w:rsid w:val="00DF3309"/>
    <w:pPr>
      <w:ind w:firstLine="708"/>
      <w:jc w:val="both"/>
    </w:pPr>
    <w:rPr>
      <w:sz w:val="24"/>
      <w:szCs w:val="24"/>
    </w:rPr>
  </w:style>
  <w:style w:type="paragraph" w:customStyle="1" w:styleId="affffffffffffffffffffff6">
    <w:name w:val="Кт Статья"/>
    <w:autoRedefine/>
    <w:qFormat/>
    <w:rsid w:val="00DF3309"/>
    <w:pPr>
      <w:tabs>
        <w:tab w:val="left" w:pos="0"/>
        <w:tab w:val="num" w:pos="540"/>
      </w:tabs>
      <w:suppressAutoHyphens/>
      <w:ind w:firstLine="567"/>
      <w:jc w:val="both"/>
      <w:outlineLvl w:val="1"/>
    </w:pPr>
    <w:rPr>
      <w:sz w:val="24"/>
      <w:szCs w:val="24"/>
    </w:rPr>
  </w:style>
  <w:style w:type="paragraph" w:customStyle="1" w:styleId="affffffffffffffffffffff7">
    <w:name w:val="Кт пункт"/>
    <w:autoRedefine/>
    <w:qFormat/>
    <w:rsid w:val="00DF3309"/>
    <w:pPr>
      <w:tabs>
        <w:tab w:val="left" w:pos="1276"/>
      </w:tabs>
      <w:suppressAutoHyphens/>
      <w:ind w:right="6" w:firstLine="567"/>
      <w:jc w:val="both"/>
      <w:outlineLvl w:val="2"/>
    </w:pPr>
    <w:rPr>
      <w:sz w:val="24"/>
      <w:szCs w:val="24"/>
    </w:rPr>
  </w:style>
  <w:style w:type="paragraph" w:customStyle="1" w:styleId="affffffffffffffffffffff8">
    <w:name w:val="Подпункты"/>
    <w:basedOn w:val="affff"/>
    <w:qFormat/>
    <w:rsid w:val="00DF3309"/>
    <w:pPr>
      <w:tabs>
        <w:tab w:val="num" w:pos="1418"/>
        <w:tab w:val="num" w:pos="1800"/>
      </w:tabs>
      <w:ind w:left="851" w:hanging="504"/>
      <w:jc w:val="both"/>
    </w:pPr>
    <w:rPr>
      <w:sz w:val="24"/>
    </w:rPr>
  </w:style>
  <w:style w:type="paragraph" w:customStyle="1" w:styleId="TitleListC">
    <w:name w:val="Title_List_C"/>
    <w:basedOn w:val="affff"/>
    <w:qFormat/>
    <w:rsid w:val="00DF3309"/>
    <w:pPr>
      <w:framePr w:hSpace="181" w:vSpace="181" w:wrap="notBeside" w:hAnchor="text" w:xAlign="center" w:yAlign="center"/>
      <w:ind w:firstLine="284"/>
      <w:jc w:val="center"/>
    </w:pPr>
    <w:rPr>
      <w:b/>
      <w:sz w:val="48"/>
    </w:rPr>
  </w:style>
  <w:style w:type="paragraph" w:customStyle="1" w:styleId="affffffffffffffffffffff9">
    <w:name w:val="Кт текст"/>
    <w:autoRedefine/>
    <w:qFormat/>
    <w:rsid w:val="00DF3309"/>
    <w:pPr>
      <w:suppressAutoHyphens/>
      <w:ind w:firstLine="709"/>
      <w:jc w:val="both"/>
    </w:pPr>
    <w:rPr>
      <w:sz w:val="22"/>
      <w:szCs w:val="22"/>
    </w:rPr>
  </w:style>
  <w:style w:type="paragraph" w:customStyle="1" w:styleId="145">
    <w:name w:val="14"/>
    <w:basedOn w:val="affff"/>
    <w:qFormat/>
    <w:rsid w:val="00DF3309"/>
    <w:pPr>
      <w:jc w:val="center"/>
    </w:pPr>
    <w:rPr>
      <w:b/>
      <w:sz w:val="24"/>
      <w:szCs w:val="24"/>
    </w:rPr>
  </w:style>
  <w:style w:type="paragraph" w:customStyle="1" w:styleId="1ffffffffc">
    <w:name w:val="КД кмпл1"/>
    <w:autoRedefine/>
    <w:qFormat/>
    <w:rsid w:val="00DF3309"/>
    <w:pPr>
      <w:ind w:firstLine="709"/>
      <w:jc w:val="both"/>
    </w:pPr>
    <w:rPr>
      <w:color w:val="000000"/>
      <w:sz w:val="24"/>
      <w:szCs w:val="24"/>
    </w:rPr>
  </w:style>
  <w:style w:type="paragraph" w:customStyle="1" w:styleId="1ffffffffd">
    <w:name w:val="Подпункт договора 1"/>
    <w:basedOn w:val="affff3"/>
    <w:qFormat/>
    <w:rsid w:val="00DF3309"/>
    <w:pPr>
      <w:keepNext w:val="0"/>
      <w:tabs>
        <w:tab w:val="num" w:pos="1440"/>
      </w:tabs>
      <w:suppressAutoHyphens w:val="0"/>
      <w:spacing w:after="120"/>
      <w:ind w:left="1440" w:hanging="720"/>
      <w:jc w:val="both"/>
      <w:outlineLvl w:val="9"/>
    </w:pPr>
  </w:style>
  <w:style w:type="paragraph" w:customStyle="1" w:styleId="affffffffffffffffffffffa">
    <w:name w:val="Реквизиты"/>
    <w:basedOn w:val="affff3"/>
    <w:qFormat/>
    <w:rsid w:val="00DF3309"/>
    <w:pPr>
      <w:keepNext w:val="0"/>
      <w:suppressAutoHyphens w:val="0"/>
      <w:outlineLvl w:val="9"/>
    </w:pPr>
  </w:style>
  <w:style w:type="paragraph" w:customStyle="1" w:styleId="affffffffffffffffffffffb">
    <w:name w:val="КД Раздел ТЗ"/>
    <w:next w:val="affff"/>
    <w:qFormat/>
    <w:rsid w:val="00DF3309"/>
    <w:pPr>
      <w:jc w:val="center"/>
    </w:pPr>
    <w:rPr>
      <w:b/>
      <w:sz w:val="22"/>
      <w:szCs w:val="22"/>
    </w:rPr>
  </w:style>
  <w:style w:type="paragraph" w:customStyle="1" w:styleId="3ffff1">
    <w:name w:val="КД пункт 3ур"/>
    <w:basedOn w:val="3f3"/>
    <w:autoRedefine/>
    <w:qFormat/>
    <w:rsid w:val="00DF3309"/>
    <w:pPr>
      <w:keepNext w:val="0"/>
      <w:tabs>
        <w:tab w:val="clear" w:pos="1209"/>
        <w:tab w:val="num" w:pos="720"/>
        <w:tab w:val="left" w:pos="1304"/>
        <w:tab w:val="left" w:pos="1474"/>
      </w:tabs>
      <w:spacing w:before="0" w:after="0"/>
      <w:ind w:left="0" w:firstLine="720"/>
      <w:jc w:val="both"/>
    </w:pPr>
    <w:rPr>
      <w:rFonts w:ascii="Times New Roman" w:hAnsi="Times New Roman" w:cs="Times New Roman"/>
      <w:b w:val="0"/>
      <w:bCs w:val="0"/>
      <w:sz w:val="24"/>
      <w:szCs w:val="24"/>
      <w:lang w:val="x-none" w:eastAsia="x-none"/>
    </w:rPr>
  </w:style>
  <w:style w:type="paragraph" w:customStyle="1" w:styleId="affffffffffffffffffffffc">
    <w:name w:val="КД Раздел"/>
    <w:basedOn w:val="1ff6"/>
    <w:next w:val="affff3"/>
    <w:autoRedefine/>
    <w:qFormat/>
    <w:rsid w:val="00DF3309"/>
    <w:pPr>
      <w:tabs>
        <w:tab w:val="clear" w:pos="1209"/>
        <w:tab w:val="num" w:pos="480"/>
        <w:tab w:val="left" w:pos="567"/>
        <w:tab w:val="left" w:pos="1077"/>
        <w:tab w:val="left" w:pos="1304"/>
        <w:tab w:val="left" w:pos="1531"/>
      </w:tabs>
      <w:spacing w:before="240" w:after="0" w:line="276" w:lineRule="auto"/>
      <w:ind w:left="480" w:firstLine="720"/>
      <w:jc w:val="both"/>
    </w:pPr>
    <w:rPr>
      <w:spacing w:val="-6"/>
      <w:kern w:val="0"/>
      <w:sz w:val="28"/>
      <w:szCs w:val="28"/>
      <w:lang w:val="x-none" w:eastAsia="x-none"/>
    </w:rPr>
  </w:style>
  <w:style w:type="paragraph" w:customStyle="1" w:styleId="2fffff7">
    <w:name w:val="КД подраздел 2 ур"/>
    <w:basedOn w:val="2f"/>
    <w:next w:val="affff3"/>
    <w:autoRedefine/>
    <w:qFormat/>
    <w:rsid w:val="00DF3309"/>
    <w:pPr>
      <w:tabs>
        <w:tab w:val="clear" w:pos="1209"/>
        <w:tab w:val="num" w:pos="480"/>
        <w:tab w:val="left" w:pos="1080"/>
        <w:tab w:val="left" w:pos="1260"/>
      </w:tabs>
      <w:suppressAutoHyphens/>
      <w:spacing w:before="120" w:after="120"/>
      <w:ind w:left="0" w:firstLine="720"/>
      <w:jc w:val="both"/>
    </w:pPr>
    <w:rPr>
      <w:rFonts w:ascii="Times New Roman" w:hAnsi="Times New Roman" w:cs="Times New Roman"/>
      <w:bCs w:val="0"/>
      <w:i w:val="0"/>
      <w:iCs w:val="0"/>
      <w:sz w:val="26"/>
      <w:szCs w:val="26"/>
      <w:lang w:val="x-none" w:eastAsia="x-none"/>
    </w:rPr>
  </w:style>
  <w:style w:type="paragraph" w:customStyle="1" w:styleId="4ff7">
    <w:name w:val="КД пункт 4ур"/>
    <w:basedOn w:val="3ffff1"/>
    <w:autoRedefine/>
    <w:qFormat/>
    <w:rsid w:val="00DF3309"/>
    <w:pPr>
      <w:numPr>
        <w:ilvl w:val="3"/>
      </w:numPr>
      <w:tabs>
        <w:tab w:val="num" w:pos="720"/>
      </w:tabs>
      <w:ind w:firstLine="720"/>
      <w:outlineLvl w:val="3"/>
    </w:pPr>
  </w:style>
  <w:style w:type="paragraph" w:customStyle="1" w:styleId="affffffffffffffffffffffd">
    <w:name w:val="Договор преамбула"/>
    <w:basedOn w:val="affff"/>
    <w:qFormat/>
    <w:rsid w:val="00DF3309"/>
    <w:pPr>
      <w:spacing w:before="480" w:after="240"/>
      <w:ind w:firstLine="709"/>
      <w:jc w:val="both"/>
    </w:pPr>
    <w:rPr>
      <w:rFonts w:ascii="Arial" w:hAnsi="Arial" w:cs="Arial"/>
      <w:szCs w:val="24"/>
    </w:rPr>
  </w:style>
  <w:style w:type="paragraph" w:customStyle="1" w:styleId="affffffffffffffffffffffe">
    <w:name w:val="Кт Раздел"/>
    <w:autoRedefine/>
    <w:qFormat/>
    <w:rsid w:val="00DF3309"/>
    <w:pPr>
      <w:keepNext/>
      <w:tabs>
        <w:tab w:val="num" w:pos="420"/>
      </w:tabs>
      <w:spacing w:before="360" w:after="240"/>
      <w:ind w:hanging="420"/>
      <w:jc w:val="center"/>
      <w:outlineLvl w:val="0"/>
    </w:pPr>
    <w:rPr>
      <w:b/>
      <w:spacing w:val="-6"/>
      <w:sz w:val="24"/>
      <w:szCs w:val="28"/>
    </w:rPr>
  </w:style>
  <w:style w:type="paragraph" w:customStyle="1" w:styleId="Body">
    <w:name w:val="Body"/>
    <w:basedOn w:val="affff"/>
    <w:qFormat/>
    <w:rsid w:val="00DF3309"/>
    <w:pPr>
      <w:spacing w:before="60"/>
    </w:pPr>
    <w:rPr>
      <w:rFonts w:ascii="Arial" w:hAnsi="Arial"/>
    </w:rPr>
  </w:style>
  <w:style w:type="paragraph" w:customStyle="1" w:styleId="afffffffffffffffffffffff">
    <w:name w:val="КД текст Ц"/>
    <w:basedOn w:val="affffffffffffffffffffff3"/>
    <w:autoRedefine/>
    <w:qFormat/>
    <w:rsid w:val="00DF3309"/>
    <w:rPr>
      <w:b w:val="0"/>
    </w:rPr>
  </w:style>
  <w:style w:type="paragraph" w:customStyle="1" w:styleId="afffffffffffffffffffffff0">
    <w:name w:val="КД текст Л"/>
    <w:basedOn w:val="afffffffffffffffffffffff"/>
    <w:next w:val="affff3"/>
    <w:autoRedefine/>
    <w:qFormat/>
    <w:rsid w:val="00DF3309"/>
    <w:pPr>
      <w:jc w:val="left"/>
    </w:pPr>
  </w:style>
  <w:style w:type="paragraph" w:customStyle="1" w:styleId="afffffffffffffffffffffff1">
    <w:name w:val="КД №пп таблЦен"/>
    <w:next w:val="affff3"/>
    <w:qFormat/>
    <w:rsid w:val="00DF3309"/>
    <w:pPr>
      <w:tabs>
        <w:tab w:val="num" w:pos="340"/>
      </w:tabs>
      <w:suppressAutoHyphens/>
      <w:ind w:firstLine="57"/>
    </w:pPr>
    <w:rPr>
      <w:sz w:val="24"/>
      <w:szCs w:val="24"/>
    </w:rPr>
  </w:style>
  <w:style w:type="paragraph" w:customStyle="1" w:styleId="afffffffffffffffffffffff2">
    <w:name w:val="КД текст ЗЖ"/>
    <w:basedOn w:val="affff"/>
    <w:next w:val="affff3"/>
    <w:qFormat/>
    <w:rsid w:val="00DF3309"/>
    <w:pPr>
      <w:suppressAutoHyphens/>
      <w:jc w:val="center"/>
    </w:pPr>
    <w:rPr>
      <w:b/>
      <w:sz w:val="24"/>
    </w:rPr>
  </w:style>
  <w:style w:type="paragraph" w:customStyle="1" w:styleId="14pt">
    <w:name w:val="Обычный + 14 pt"/>
    <w:aliases w:val="по ширине,Первая строка:  1,25 см"/>
    <w:basedOn w:val="affff"/>
    <w:qFormat/>
    <w:rsid w:val="00DF3309"/>
    <w:pPr>
      <w:ind w:firstLine="708"/>
      <w:jc w:val="both"/>
    </w:pPr>
    <w:rPr>
      <w:sz w:val="28"/>
      <w:szCs w:val="28"/>
    </w:rPr>
  </w:style>
  <w:style w:type="paragraph" w:customStyle="1" w:styleId="head21">
    <w:name w:val="head21"/>
    <w:basedOn w:val="affff"/>
    <w:qFormat/>
    <w:rsid w:val="00DF3309"/>
    <w:pPr>
      <w:overflowPunct w:val="0"/>
      <w:autoSpaceDE w:val="0"/>
      <w:autoSpaceDN w:val="0"/>
      <w:jc w:val="center"/>
    </w:pPr>
    <w:rPr>
      <w:b/>
      <w:bCs/>
      <w:sz w:val="24"/>
      <w:szCs w:val="24"/>
    </w:rPr>
  </w:style>
  <w:style w:type="paragraph" w:customStyle="1" w:styleId="consplusnormal3">
    <w:name w:val="consplusnormal"/>
    <w:basedOn w:val="affff"/>
    <w:qFormat/>
    <w:rsid w:val="00DF3309"/>
    <w:pPr>
      <w:spacing w:before="100" w:beforeAutospacing="1" w:after="100" w:afterAutospacing="1"/>
    </w:pPr>
    <w:rPr>
      <w:sz w:val="24"/>
      <w:szCs w:val="24"/>
    </w:rPr>
  </w:style>
  <w:style w:type="paragraph" w:customStyle="1" w:styleId="-b">
    <w:name w:val="Контракт-пункт"/>
    <w:basedOn w:val="affff"/>
    <w:qFormat/>
    <w:rsid w:val="00DF3309"/>
    <w:pPr>
      <w:tabs>
        <w:tab w:val="num" w:pos="576"/>
        <w:tab w:val="left" w:pos="680"/>
      </w:tabs>
      <w:spacing w:after="60"/>
      <w:ind w:left="576" w:firstLine="567"/>
      <w:jc w:val="both"/>
    </w:pPr>
    <w:rPr>
      <w:sz w:val="24"/>
      <w:szCs w:val="24"/>
    </w:rPr>
  </w:style>
  <w:style w:type="paragraph" w:customStyle="1" w:styleId="block">
    <w:name w:val="block"/>
    <w:basedOn w:val="affff"/>
    <w:qFormat/>
    <w:rsid w:val="00DF3309"/>
    <w:pPr>
      <w:autoSpaceDE w:val="0"/>
      <w:autoSpaceDN w:val="0"/>
      <w:spacing w:after="300"/>
    </w:pPr>
    <w:rPr>
      <w:rFonts w:ascii="Tahoma" w:hAnsi="Tahoma" w:cs="Tahoma"/>
      <w:color w:val="808080"/>
      <w:sz w:val="24"/>
      <w:szCs w:val="24"/>
    </w:rPr>
  </w:style>
  <w:style w:type="paragraph" w:customStyle="1" w:styleId="CharCharCharChar">
    <w:name w:val="Знак Знак Char Char Знак Знак Char Char Знак Знак Знак Знак Знак Знак"/>
    <w:basedOn w:val="affff"/>
    <w:qFormat/>
    <w:rsid w:val="00DF3309"/>
    <w:pPr>
      <w:spacing w:after="160" w:line="240" w:lineRule="exact"/>
    </w:pPr>
    <w:rPr>
      <w:rFonts w:ascii="Verdana" w:hAnsi="Verdana"/>
      <w:sz w:val="24"/>
      <w:szCs w:val="24"/>
      <w:lang w:val="en-US" w:eastAsia="en-US"/>
    </w:rPr>
  </w:style>
  <w:style w:type="paragraph" w:customStyle="1" w:styleId="01zagolovok">
    <w:name w:val="01_zagolovok"/>
    <w:basedOn w:val="affff"/>
    <w:qFormat/>
    <w:rsid w:val="00DF3309"/>
    <w:pPr>
      <w:keepNext/>
      <w:pageBreakBefore/>
      <w:spacing w:before="360" w:after="120"/>
      <w:outlineLvl w:val="0"/>
    </w:pPr>
    <w:rPr>
      <w:rFonts w:ascii="GaramondC" w:hAnsi="GaramondC"/>
      <w:b/>
      <w:color w:val="000000"/>
      <w:sz w:val="40"/>
      <w:szCs w:val="62"/>
    </w:rPr>
  </w:style>
  <w:style w:type="paragraph" w:customStyle="1" w:styleId="afffffffffffffffffffffff3">
    <w:name w:val="Пункт б/н"/>
    <w:basedOn w:val="affff"/>
    <w:semiHidden/>
    <w:qFormat/>
    <w:rsid w:val="00DF3309"/>
    <w:pPr>
      <w:tabs>
        <w:tab w:val="left" w:pos="1134"/>
      </w:tabs>
      <w:ind w:firstLine="567"/>
      <w:jc w:val="both"/>
    </w:pPr>
    <w:rPr>
      <w:sz w:val="24"/>
      <w:szCs w:val="24"/>
    </w:rPr>
  </w:style>
  <w:style w:type="paragraph" w:customStyle="1" w:styleId="-c">
    <w:name w:val="Контракт-раздел"/>
    <w:basedOn w:val="affff"/>
    <w:next w:val="-b"/>
    <w:qFormat/>
    <w:rsid w:val="00DF3309"/>
    <w:pPr>
      <w:keepNext/>
      <w:tabs>
        <w:tab w:val="left" w:pos="540"/>
        <w:tab w:val="num" w:pos="720"/>
      </w:tabs>
      <w:suppressAutoHyphens/>
      <w:spacing w:before="360" w:after="120"/>
      <w:ind w:left="720" w:hanging="360"/>
      <w:jc w:val="center"/>
      <w:outlineLvl w:val="3"/>
    </w:pPr>
    <w:rPr>
      <w:b/>
      <w:bCs/>
      <w:caps/>
      <w:smallCaps/>
      <w:sz w:val="24"/>
      <w:szCs w:val="24"/>
    </w:rPr>
  </w:style>
  <w:style w:type="paragraph" w:customStyle="1" w:styleId="-d">
    <w:name w:val="Контракт-подпункт"/>
    <w:basedOn w:val="affff"/>
    <w:qFormat/>
    <w:rsid w:val="00DF3309"/>
    <w:pPr>
      <w:tabs>
        <w:tab w:val="num" w:pos="851"/>
      </w:tabs>
      <w:ind w:left="851" w:hanging="851"/>
      <w:jc w:val="both"/>
    </w:pPr>
    <w:rPr>
      <w:sz w:val="24"/>
      <w:szCs w:val="24"/>
    </w:rPr>
  </w:style>
  <w:style w:type="paragraph" w:customStyle="1" w:styleId="-e">
    <w:name w:val="Контракт-подподпункт"/>
    <w:basedOn w:val="affff"/>
    <w:qFormat/>
    <w:rsid w:val="00DF3309"/>
    <w:pPr>
      <w:tabs>
        <w:tab w:val="num" w:pos="1418"/>
      </w:tabs>
      <w:ind w:left="1418" w:hanging="567"/>
      <w:jc w:val="both"/>
    </w:pPr>
    <w:rPr>
      <w:sz w:val="24"/>
      <w:szCs w:val="24"/>
    </w:rPr>
  </w:style>
  <w:style w:type="paragraph" w:customStyle="1" w:styleId="afffffffffffffffffffffff4">
    <w:name w:val="Условия контракта"/>
    <w:basedOn w:val="affff"/>
    <w:qFormat/>
    <w:rsid w:val="00DF3309"/>
    <w:pPr>
      <w:tabs>
        <w:tab w:val="num" w:pos="1158"/>
      </w:tabs>
      <w:spacing w:before="240" w:after="120"/>
      <w:ind w:left="1138" w:hanging="340"/>
      <w:jc w:val="both"/>
    </w:pPr>
    <w:rPr>
      <w:b/>
      <w:sz w:val="24"/>
    </w:rPr>
  </w:style>
  <w:style w:type="paragraph" w:customStyle="1" w:styleId="02statia1">
    <w:name w:val="02statia1"/>
    <w:basedOn w:val="affff"/>
    <w:qFormat/>
    <w:rsid w:val="00DF3309"/>
    <w:pPr>
      <w:keepNext/>
      <w:spacing w:before="280" w:line="320" w:lineRule="atLeast"/>
      <w:ind w:left="1134" w:right="851" w:hanging="578"/>
      <w:outlineLvl w:val="2"/>
    </w:pPr>
    <w:rPr>
      <w:rFonts w:ascii="GaramondNarrowC" w:hAnsi="GaramondNarrowC"/>
      <w:b/>
      <w:sz w:val="24"/>
      <w:szCs w:val="24"/>
    </w:rPr>
  </w:style>
  <w:style w:type="paragraph" w:customStyle="1" w:styleId="phNormal">
    <w:name w:val="ph_Normal"/>
    <w:basedOn w:val="affff"/>
    <w:link w:val="phNormal0"/>
    <w:qFormat/>
    <w:rsid w:val="00DF3309"/>
    <w:pPr>
      <w:spacing w:before="120" w:line="360" w:lineRule="auto"/>
      <w:ind w:firstLine="851"/>
      <w:jc w:val="both"/>
    </w:pPr>
    <w:rPr>
      <w:sz w:val="24"/>
      <w:szCs w:val="24"/>
      <w:lang w:val="x-none" w:eastAsia="x-none"/>
    </w:rPr>
  </w:style>
  <w:style w:type="character" w:customStyle="1" w:styleId="phNormal0">
    <w:name w:val="ph_Normal Знак"/>
    <w:link w:val="phNormal"/>
    <w:qFormat/>
    <w:rsid w:val="00DF3309"/>
    <w:rPr>
      <w:sz w:val="24"/>
      <w:szCs w:val="24"/>
      <w:lang w:val="x-none" w:eastAsia="x-none"/>
    </w:rPr>
  </w:style>
  <w:style w:type="paragraph" w:customStyle="1" w:styleId="phTitle">
    <w:name w:val="ph_Title"/>
    <w:basedOn w:val="phNormal"/>
    <w:next w:val="phNormal"/>
    <w:qFormat/>
    <w:rsid w:val="00DF3309"/>
    <w:pPr>
      <w:ind w:firstLine="0"/>
      <w:jc w:val="center"/>
      <w:outlineLvl w:val="0"/>
    </w:pPr>
    <w:rPr>
      <w:b/>
      <w:bCs/>
      <w:caps/>
      <w:sz w:val="28"/>
      <w:szCs w:val="28"/>
    </w:rPr>
  </w:style>
  <w:style w:type="paragraph" w:customStyle="1" w:styleId="phList2">
    <w:name w:val="ph_List2"/>
    <w:basedOn w:val="phNormal"/>
    <w:link w:val="phList20"/>
    <w:qFormat/>
    <w:rsid w:val="00DF3309"/>
    <w:pPr>
      <w:tabs>
        <w:tab w:val="num" w:pos="360"/>
        <w:tab w:val="num" w:pos="390"/>
      </w:tabs>
      <w:ind w:left="390" w:hanging="390"/>
    </w:pPr>
  </w:style>
  <w:style w:type="paragraph" w:customStyle="1" w:styleId="CharChar3">
    <w:name w:val="Знак Знак Знак Знак Знак Знак Знак Знак Знак Знак Знак Знак Знак Знак Знак Знак Char Char Знак Знак Знак"/>
    <w:basedOn w:val="affff"/>
    <w:qFormat/>
    <w:rsid w:val="00DF3309"/>
    <w:pPr>
      <w:spacing w:after="160" w:line="240" w:lineRule="exact"/>
    </w:pPr>
    <w:rPr>
      <w:rFonts w:ascii="Tahoma" w:hAnsi="Tahoma"/>
      <w:lang w:val="en-US" w:eastAsia="en-US"/>
    </w:rPr>
  </w:style>
  <w:style w:type="paragraph" w:customStyle="1" w:styleId="MainTXT">
    <w:name w:val="MainTXT"/>
    <w:basedOn w:val="affff"/>
    <w:link w:val="MainTXT1"/>
    <w:qFormat/>
    <w:rsid w:val="00DF3309"/>
    <w:pPr>
      <w:suppressAutoHyphens/>
      <w:spacing w:after="60" w:line="360" w:lineRule="auto"/>
      <w:ind w:left="142" w:firstLine="709"/>
      <w:jc w:val="both"/>
    </w:pPr>
    <w:rPr>
      <w:sz w:val="24"/>
      <w:szCs w:val="24"/>
    </w:rPr>
  </w:style>
  <w:style w:type="character" w:customStyle="1" w:styleId="afffffffffff3">
    <w:name w:val="Обычный нумерованный Знак"/>
    <w:link w:val="a0"/>
    <w:qFormat/>
    <w:rsid w:val="00DF3309"/>
    <w:rPr>
      <w:b/>
      <w:kern w:val="28"/>
      <w:sz w:val="32"/>
    </w:rPr>
  </w:style>
  <w:style w:type="paragraph" w:customStyle="1" w:styleId="afff8">
    <w:name w:val="Обычный маркированный"/>
    <w:basedOn w:val="affff"/>
    <w:link w:val="afffffffffffffffffffffff5"/>
    <w:qFormat/>
    <w:rsid w:val="00DF3309"/>
    <w:pPr>
      <w:numPr>
        <w:numId w:val="52"/>
      </w:numPr>
      <w:spacing w:after="200" w:line="276" w:lineRule="auto"/>
      <w:jc w:val="both"/>
    </w:pPr>
    <w:rPr>
      <w:rFonts w:eastAsia="Calibri"/>
      <w:sz w:val="24"/>
      <w:szCs w:val="22"/>
      <w:lang w:val="x-none" w:eastAsia="en-US"/>
    </w:rPr>
  </w:style>
  <w:style w:type="character" w:customStyle="1" w:styleId="afffffffffffffffffffffff5">
    <w:name w:val="Обычный маркированный Знак"/>
    <w:link w:val="afff8"/>
    <w:qFormat/>
    <w:rsid w:val="00DF3309"/>
    <w:rPr>
      <w:rFonts w:eastAsia="Calibri"/>
      <w:sz w:val="24"/>
      <w:szCs w:val="22"/>
      <w:lang w:val="x-none" w:eastAsia="en-US"/>
    </w:rPr>
  </w:style>
  <w:style w:type="paragraph" w:customStyle="1" w:styleId="2-">
    <w:name w:val="Обычный маркированный 2-ой уровень"/>
    <w:basedOn w:val="afff8"/>
    <w:link w:val="2-0"/>
    <w:qFormat/>
    <w:rsid w:val="00DF3309"/>
    <w:pPr>
      <w:numPr>
        <w:ilvl w:val="1"/>
      </w:numPr>
    </w:pPr>
  </w:style>
  <w:style w:type="character" w:customStyle="1" w:styleId="2-0">
    <w:name w:val="Обычный маркированный 2-ой уровень Знак"/>
    <w:link w:val="2-"/>
    <w:qFormat/>
    <w:rsid w:val="00DF3309"/>
    <w:rPr>
      <w:rFonts w:eastAsia="Calibri"/>
      <w:sz w:val="24"/>
      <w:szCs w:val="22"/>
      <w:lang w:val="x-none" w:eastAsia="en-US"/>
    </w:rPr>
  </w:style>
  <w:style w:type="paragraph" w:customStyle="1" w:styleId="List-1">
    <w:name w:val="List-1"/>
    <w:basedOn w:val="MainTXT"/>
    <w:qFormat/>
    <w:rsid w:val="00DF3309"/>
    <w:pPr>
      <w:numPr>
        <w:numId w:val="53"/>
      </w:numPr>
      <w:tabs>
        <w:tab w:val="clear" w:pos="1440"/>
      </w:tabs>
      <w:spacing w:after="0"/>
      <w:ind w:left="720"/>
    </w:pPr>
    <w:rPr>
      <w:sz w:val="28"/>
      <w:szCs w:val="20"/>
      <w:lang w:eastAsia="ar-SA"/>
    </w:rPr>
  </w:style>
  <w:style w:type="paragraph" w:customStyle="1" w:styleId="afffffffffffffffffffffff6">
    <w:name w:val="Заг_табл"/>
    <w:basedOn w:val="affff"/>
    <w:autoRedefine/>
    <w:qFormat/>
    <w:rsid w:val="00DF3309"/>
    <w:pPr>
      <w:widowControl w:val="0"/>
      <w:jc w:val="center"/>
    </w:pPr>
    <w:rPr>
      <w:b/>
      <w:bCs/>
      <w:sz w:val="24"/>
      <w:szCs w:val="24"/>
    </w:rPr>
  </w:style>
  <w:style w:type="character" w:customStyle="1" w:styleId="rvts48050">
    <w:name w:val="rvts48050"/>
    <w:qFormat/>
    <w:rsid w:val="00DF3309"/>
    <w:rPr>
      <w:rFonts w:ascii="Verdana" w:hAnsi="Verdana" w:hint="default"/>
      <w:b w:val="0"/>
      <w:bCs w:val="0"/>
      <w:i w:val="0"/>
      <w:iCs w:val="0"/>
      <w:strike w:val="0"/>
      <w:dstrike w:val="0"/>
      <w:color w:val="000000"/>
      <w:sz w:val="16"/>
      <w:szCs w:val="16"/>
      <w:u w:val="none"/>
      <w:effect w:val="none"/>
    </w:rPr>
  </w:style>
  <w:style w:type="paragraph" w:customStyle="1" w:styleId="PlainText1">
    <w:name w:val="Plain Text1"/>
    <w:basedOn w:val="affff"/>
    <w:qFormat/>
    <w:rsid w:val="00DF3309"/>
    <w:pPr>
      <w:spacing w:line="360" w:lineRule="auto"/>
      <w:ind w:firstLine="720"/>
      <w:jc w:val="both"/>
    </w:pPr>
    <w:rPr>
      <w:sz w:val="28"/>
    </w:rPr>
  </w:style>
  <w:style w:type="paragraph" w:customStyle="1" w:styleId="afffffffffffffffffffffff7">
    <w:name w:val="Приложение_номер"/>
    <w:basedOn w:val="affff"/>
    <w:next w:val="affff"/>
    <w:qFormat/>
    <w:rsid w:val="00DF3309"/>
    <w:pPr>
      <w:pageBreakBefore/>
      <w:jc w:val="right"/>
    </w:pPr>
    <w:rPr>
      <w:b/>
      <w:sz w:val="28"/>
    </w:rPr>
  </w:style>
  <w:style w:type="paragraph" w:customStyle="1" w:styleId="afffffffffffffffffffffff8">
    <w:name w:val="Текст в таблице"/>
    <w:basedOn w:val="affff"/>
    <w:qFormat/>
    <w:rsid w:val="00DF3309"/>
    <w:rPr>
      <w:sz w:val="24"/>
    </w:rPr>
  </w:style>
  <w:style w:type="paragraph" w:customStyle="1" w:styleId="2160">
    <w:name w:val="Стиль Заголовок 2 + 16 пт полужирный По левому краю"/>
    <w:basedOn w:val="2f"/>
    <w:qFormat/>
    <w:rsid w:val="00DF3309"/>
    <w:pPr>
      <w:keepNext w:val="0"/>
      <w:tabs>
        <w:tab w:val="clear" w:pos="1209"/>
      </w:tabs>
      <w:spacing w:before="0" w:after="240" w:line="240" w:lineRule="atLeast"/>
      <w:ind w:left="0" w:firstLine="709"/>
    </w:pPr>
    <w:rPr>
      <w:rFonts w:cs="Times New Roman"/>
      <w:i w:val="0"/>
      <w:iCs w:val="0"/>
      <w:spacing w:val="-5"/>
      <w:sz w:val="32"/>
      <w:szCs w:val="20"/>
      <w:lang w:val="x-none" w:eastAsia="x-none"/>
    </w:rPr>
  </w:style>
  <w:style w:type="paragraph" w:customStyle="1" w:styleId="Style0">
    <w:name w:val="Style0"/>
    <w:qFormat/>
    <w:rsid w:val="00DF3309"/>
    <w:pPr>
      <w:autoSpaceDE w:val="0"/>
      <w:autoSpaceDN w:val="0"/>
    </w:pPr>
    <w:rPr>
      <w:rFonts w:ascii="Arial" w:hAnsi="Arial" w:cs="Arial"/>
      <w:sz w:val="24"/>
      <w:szCs w:val="24"/>
    </w:rPr>
  </w:style>
  <w:style w:type="paragraph" w:customStyle="1" w:styleId="5fc">
    <w:name w:val="Основной текст 5"/>
    <w:basedOn w:val="affff6"/>
    <w:qFormat/>
    <w:rsid w:val="00DF3309"/>
    <w:rPr>
      <w:lang w:val="x-none"/>
    </w:rPr>
  </w:style>
  <w:style w:type="paragraph" w:customStyle="1" w:styleId="4ff8">
    <w:name w:val="Основной текст 4"/>
    <w:basedOn w:val="affff6"/>
    <w:qFormat/>
    <w:rsid w:val="00DF3309"/>
    <w:rPr>
      <w:lang w:val="x-none"/>
    </w:rPr>
  </w:style>
  <w:style w:type="paragraph" w:customStyle="1" w:styleId="afffffffffffffffffffffff9">
    <w:name w:val="Знак Знак Знак"/>
    <w:basedOn w:val="affff"/>
    <w:qFormat/>
    <w:rsid w:val="00DF3309"/>
    <w:pPr>
      <w:spacing w:before="100" w:beforeAutospacing="1" w:after="100" w:afterAutospacing="1"/>
    </w:pPr>
    <w:rPr>
      <w:rFonts w:ascii="Tahoma" w:hAnsi="Tahoma"/>
      <w:lang w:val="en-US" w:eastAsia="en-US"/>
    </w:rPr>
  </w:style>
  <w:style w:type="paragraph" w:customStyle="1" w:styleId="2fffff8">
    <w:name w:val="2 Заголовок"/>
    <w:basedOn w:val="affff"/>
    <w:autoRedefine/>
    <w:qFormat/>
    <w:rsid w:val="00DF3309"/>
    <w:pPr>
      <w:autoSpaceDE w:val="0"/>
      <w:autoSpaceDN w:val="0"/>
      <w:ind w:firstLine="540"/>
      <w:jc w:val="both"/>
    </w:pPr>
    <w:rPr>
      <w:b/>
      <w:sz w:val="24"/>
      <w:szCs w:val="24"/>
    </w:rPr>
  </w:style>
  <w:style w:type="paragraph" w:customStyle="1" w:styleId="afffffffffffffffffffffffa">
    <w:name w:val="Пер Заголовок"/>
    <w:basedOn w:val="1ff6"/>
    <w:autoRedefine/>
    <w:qFormat/>
    <w:rsid w:val="00DF3309"/>
    <w:pPr>
      <w:shd w:val="clear" w:color="auto" w:fill="FFFFFF"/>
      <w:tabs>
        <w:tab w:val="clear" w:pos="1209"/>
        <w:tab w:val="left" w:pos="567"/>
      </w:tabs>
      <w:spacing w:before="346" w:after="0" w:line="276" w:lineRule="auto"/>
      <w:ind w:left="14" w:firstLine="284"/>
    </w:pPr>
    <w:rPr>
      <w:bCs/>
      <w:color w:val="000000"/>
      <w:kern w:val="0"/>
      <w:szCs w:val="32"/>
      <w:lang w:val="x-none" w:eastAsia="x-none"/>
    </w:rPr>
  </w:style>
  <w:style w:type="paragraph" w:customStyle="1" w:styleId="CharChar4">
    <w:name w:val="Знак Знак Char Char"/>
    <w:basedOn w:val="affff"/>
    <w:autoRedefine/>
    <w:qFormat/>
    <w:rsid w:val="00DF3309"/>
    <w:pPr>
      <w:tabs>
        <w:tab w:val="left" w:pos="2160"/>
      </w:tabs>
      <w:bidi/>
      <w:spacing w:before="120" w:line="240" w:lineRule="exact"/>
      <w:jc w:val="both"/>
    </w:pPr>
    <w:rPr>
      <w:sz w:val="24"/>
      <w:szCs w:val="24"/>
      <w:lang w:val="en-US" w:bidi="he-IL"/>
    </w:rPr>
  </w:style>
  <w:style w:type="paragraph" w:customStyle="1" w:styleId="4GOSTtypeB">
    <w:name w:val="Стиль Заголовок 4 + GOST type B полужирный Знак Знак Знак Знак Знак Знак"/>
    <w:basedOn w:val="affff"/>
    <w:next w:val="affff"/>
    <w:autoRedefine/>
    <w:qFormat/>
    <w:rsid w:val="00DF3309"/>
    <w:pPr>
      <w:spacing w:before="100" w:beforeAutospacing="1" w:after="100" w:afterAutospacing="1"/>
    </w:pPr>
    <w:rPr>
      <w:rFonts w:ascii="Tahoma" w:hAnsi="Tahoma"/>
      <w:lang w:val="en-US" w:eastAsia="en-US"/>
    </w:rPr>
  </w:style>
  <w:style w:type="paragraph" w:customStyle="1" w:styleId="3GOSTtypeB">
    <w:name w:val="Стиль Заголовок 3 + GOST type B курсив По центру"/>
    <w:basedOn w:val="3f3"/>
    <w:autoRedefine/>
    <w:qFormat/>
    <w:rsid w:val="00DF3309"/>
    <w:pPr>
      <w:tabs>
        <w:tab w:val="clear" w:pos="1209"/>
      </w:tabs>
      <w:spacing w:before="0" w:after="0"/>
      <w:ind w:left="0" w:firstLine="0"/>
      <w:jc w:val="center"/>
    </w:pPr>
    <w:rPr>
      <w:rFonts w:ascii="Times New Roman" w:hAnsi="Times New Roman" w:cs="Times New Roman"/>
      <w:iCs/>
      <w:sz w:val="24"/>
      <w:szCs w:val="24"/>
      <w:lang w:val="x-none" w:eastAsia="x-none"/>
    </w:rPr>
  </w:style>
  <w:style w:type="paragraph" w:customStyle="1" w:styleId="afffffffffffffffffffffffb">
    <w:name w:val="Текст пункта"/>
    <w:link w:val="3ffff2"/>
    <w:qFormat/>
    <w:rsid w:val="00DF3309"/>
    <w:pPr>
      <w:spacing w:after="120"/>
      <w:ind w:firstLine="454"/>
    </w:pPr>
    <w:rPr>
      <w:sz w:val="28"/>
    </w:rPr>
  </w:style>
  <w:style w:type="paragraph" w:customStyle="1" w:styleId="161">
    <w:name w:val="Стиль 16 пт По центру"/>
    <w:basedOn w:val="affff"/>
    <w:qFormat/>
    <w:rsid w:val="00DF3309"/>
    <w:pPr>
      <w:jc w:val="center"/>
    </w:pPr>
    <w:rPr>
      <w:sz w:val="24"/>
      <w:lang w:eastAsia="ar-SA"/>
    </w:rPr>
  </w:style>
  <w:style w:type="paragraph" w:customStyle="1" w:styleId="MainTitle">
    <w:name w:val="Main Title"/>
    <w:basedOn w:val="affff"/>
    <w:qFormat/>
    <w:rsid w:val="00DF3309"/>
    <w:pPr>
      <w:widowControl w:val="0"/>
      <w:spacing w:before="480" w:after="60"/>
      <w:jc w:val="center"/>
    </w:pPr>
    <w:rPr>
      <w:rFonts w:ascii="Arial" w:hAnsi="Arial"/>
      <w:b/>
      <w:kern w:val="28"/>
      <w:sz w:val="32"/>
      <w:lang w:eastAsia="en-US"/>
    </w:rPr>
  </w:style>
  <w:style w:type="paragraph" w:customStyle="1" w:styleId="1ffffffffe">
    <w:name w:val="Заголовок 1 Б/н"/>
    <w:basedOn w:val="1ff6"/>
    <w:next w:val="affff"/>
    <w:qFormat/>
    <w:rsid w:val="00DF3309"/>
    <w:pPr>
      <w:tabs>
        <w:tab w:val="clear" w:pos="1209"/>
        <w:tab w:val="left" w:pos="567"/>
      </w:tabs>
      <w:spacing w:before="240" w:after="60" w:line="276" w:lineRule="auto"/>
      <w:ind w:left="0" w:firstLine="284"/>
    </w:pPr>
    <w:rPr>
      <w:rFonts w:cs="Arial"/>
      <w:bCs/>
      <w:kern w:val="32"/>
      <w:szCs w:val="32"/>
      <w:lang w:val="x-none" w:eastAsia="x-none"/>
    </w:rPr>
  </w:style>
  <w:style w:type="paragraph" w:customStyle="1" w:styleId="11f7">
    <w:name w:val="11"/>
    <w:basedOn w:val="affff"/>
    <w:qFormat/>
    <w:rsid w:val="00DF3309"/>
    <w:pPr>
      <w:spacing w:after="160" w:line="240" w:lineRule="exact"/>
    </w:pPr>
    <w:rPr>
      <w:rFonts w:ascii="Verdana" w:hAnsi="Verdana" w:cs="Verdana"/>
      <w:lang w:val="en-US" w:eastAsia="en-US"/>
    </w:rPr>
  </w:style>
  <w:style w:type="paragraph" w:customStyle="1" w:styleId="afffffffffffffffffffffffc">
    <w:name w:val="Таблица шапка"/>
    <w:basedOn w:val="affff"/>
    <w:qFormat/>
    <w:rsid w:val="00DF3309"/>
    <w:pPr>
      <w:keepNext/>
      <w:spacing w:before="40" w:after="40"/>
      <w:ind w:left="57" w:right="57"/>
    </w:pPr>
    <w:rPr>
      <w:sz w:val="18"/>
      <w:szCs w:val="18"/>
    </w:rPr>
  </w:style>
  <w:style w:type="character" w:customStyle="1" w:styleId="phNormal1">
    <w:name w:val="ph_Normal Знак Знак"/>
    <w:qFormat/>
    <w:rsid w:val="00DF3309"/>
    <w:rPr>
      <w:rFonts w:ascii="Times New Roman" w:eastAsia="Times New Roman" w:hAnsi="Times New Roman" w:cs="Times New Roman"/>
      <w:sz w:val="24"/>
      <w:szCs w:val="24"/>
      <w:lang w:eastAsia="ru-RU"/>
    </w:rPr>
  </w:style>
  <w:style w:type="paragraph" w:customStyle="1" w:styleId="phComment">
    <w:name w:val="ph_Comment Знак"/>
    <w:basedOn w:val="affff"/>
    <w:link w:val="phComment0"/>
    <w:qFormat/>
    <w:rsid w:val="00DF3309"/>
    <w:pPr>
      <w:spacing w:line="360" w:lineRule="auto"/>
      <w:ind w:firstLine="851"/>
      <w:jc w:val="both"/>
    </w:pPr>
    <w:rPr>
      <w:color w:val="0000FF"/>
      <w:sz w:val="24"/>
      <w:szCs w:val="24"/>
      <w:lang w:val="x-none" w:eastAsia="x-none"/>
    </w:rPr>
  </w:style>
  <w:style w:type="character" w:customStyle="1" w:styleId="phComment0">
    <w:name w:val="ph_Comment Знак Знак"/>
    <w:link w:val="phComment"/>
    <w:qFormat/>
    <w:rsid w:val="00DF3309"/>
    <w:rPr>
      <w:color w:val="0000FF"/>
      <w:sz w:val="24"/>
      <w:szCs w:val="24"/>
      <w:lang w:val="x-none" w:eastAsia="x-none"/>
    </w:rPr>
  </w:style>
  <w:style w:type="paragraph" w:customStyle="1" w:styleId="phBullet">
    <w:name w:val="ph_Bullet Знак"/>
    <w:basedOn w:val="phNormal"/>
    <w:link w:val="phBullet0"/>
    <w:qFormat/>
    <w:rsid w:val="00DF3309"/>
    <w:pPr>
      <w:numPr>
        <w:numId w:val="54"/>
      </w:numPr>
      <w:spacing w:before="0"/>
    </w:pPr>
  </w:style>
  <w:style w:type="character" w:customStyle="1" w:styleId="phBullet0">
    <w:name w:val="ph_Bullet Знак Знак"/>
    <w:link w:val="phBullet"/>
    <w:qFormat/>
    <w:rsid w:val="00DF3309"/>
    <w:rPr>
      <w:sz w:val="24"/>
      <w:szCs w:val="24"/>
      <w:lang w:val="x-none" w:eastAsia="x-none"/>
    </w:rPr>
  </w:style>
  <w:style w:type="paragraph" w:customStyle="1" w:styleId="phComment1">
    <w:name w:val="ph_Comment"/>
    <w:basedOn w:val="phNormal"/>
    <w:uiPriority w:val="99"/>
    <w:qFormat/>
    <w:rsid w:val="00DF3309"/>
    <w:pPr>
      <w:spacing w:before="0"/>
    </w:pPr>
    <w:rPr>
      <w:color w:val="0000FF"/>
    </w:rPr>
  </w:style>
  <w:style w:type="paragraph" w:customStyle="1" w:styleId="phBullet1">
    <w:name w:val="ph_Bullet"/>
    <w:basedOn w:val="phNormal"/>
    <w:qFormat/>
    <w:rsid w:val="00DF3309"/>
    <w:pPr>
      <w:tabs>
        <w:tab w:val="num" w:pos="1571"/>
      </w:tabs>
      <w:spacing w:before="0"/>
      <w:ind w:left="1571" w:hanging="358"/>
    </w:pPr>
  </w:style>
  <w:style w:type="paragraph" w:customStyle="1" w:styleId="afffffffffffffffffffffffd">
    <w:name w:val="Таблица заголовок"/>
    <w:basedOn w:val="affff"/>
    <w:qFormat/>
    <w:rsid w:val="00DF3309"/>
    <w:pPr>
      <w:spacing w:before="120" w:after="120" w:line="360" w:lineRule="auto"/>
      <w:jc w:val="right"/>
    </w:pPr>
    <w:rPr>
      <w:b/>
      <w:bCs/>
      <w:sz w:val="28"/>
      <w:szCs w:val="28"/>
    </w:rPr>
  </w:style>
  <w:style w:type="paragraph" w:customStyle="1" w:styleId="affb">
    <w:name w:val="Основной текст + нум список"/>
    <w:basedOn w:val="affff3"/>
    <w:next w:val="affff3"/>
    <w:qFormat/>
    <w:rsid w:val="00DF3309"/>
    <w:pPr>
      <w:keepNext w:val="0"/>
      <w:numPr>
        <w:numId w:val="55"/>
      </w:numPr>
      <w:suppressAutoHyphens w:val="0"/>
      <w:spacing w:before="120" w:after="120" w:line="360" w:lineRule="auto"/>
      <w:jc w:val="both"/>
      <w:outlineLvl w:val="9"/>
    </w:pPr>
    <w:rPr>
      <w:szCs w:val="24"/>
    </w:rPr>
  </w:style>
  <w:style w:type="paragraph" w:customStyle="1" w:styleId="afffffffffffffffffffffffe">
    <w:name w:val="ЗаголовокОсн"/>
    <w:basedOn w:val="affff3"/>
    <w:next w:val="affff3"/>
    <w:qFormat/>
    <w:rsid w:val="00DF3309"/>
    <w:pPr>
      <w:keepLines/>
      <w:suppressAutoHyphens w:val="0"/>
      <w:spacing w:before="120" w:line="240" w:lineRule="atLeast"/>
      <w:ind w:firstLine="567"/>
      <w:outlineLvl w:val="9"/>
    </w:pPr>
    <w:rPr>
      <w:kern w:val="20"/>
    </w:rPr>
  </w:style>
  <w:style w:type="paragraph" w:customStyle="1" w:styleId="Bullet">
    <w:name w:val="Bullet"/>
    <w:basedOn w:val="affff"/>
    <w:qFormat/>
    <w:rsid w:val="00DF3309"/>
    <w:pPr>
      <w:ind w:left="357" w:hanging="357"/>
    </w:pPr>
  </w:style>
  <w:style w:type="paragraph" w:customStyle="1" w:styleId="1fffffffff">
    <w:name w:val="Схема документа1"/>
    <w:basedOn w:val="affff"/>
    <w:qFormat/>
    <w:rsid w:val="00DF3309"/>
    <w:pPr>
      <w:shd w:val="clear" w:color="auto" w:fill="000080"/>
    </w:pPr>
    <w:rPr>
      <w:rFonts w:ascii="Tahoma" w:hAnsi="Tahoma"/>
    </w:rPr>
  </w:style>
  <w:style w:type="paragraph" w:customStyle="1" w:styleId="affffffffffffffffffffffff">
    <w:name w:val="СноскаОсн"/>
    <w:basedOn w:val="affff3"/>
    <w:qFormat/>
    <w:rsid w:val="00DF3309"/>
    <w:pPr>
      <w:keepLines/>
      <w:suppressAutoHyphens w:val="0"/>
      <w:spacing w:before="120" w:line="200" w:lineRule="atLeast"/>
      <w:ind w:firstLine="567"/>
      <w:jc w:val="both"/>
      <w:outlineLvl w:val="9"/>
    </w:pPr>
    <w:rPr>
      <w:sz w:val="18"/>
    </w:rPr>
  </w:style>
  <w:style w:type="character" w:customStyle="1" w:styleId="affffffffffffffffffffffff0">
    <w:name w:val="Сведения"/>
    <w:qFormat/>
    <w:rsid w:val="00DF3309"/>
    <w:rPr>
      <w:caps/>
      <w:sz w:val="18"/>
    </w:rPr>
  </w:style>
  <w:style w:type="paragraph" w:customStyle="1" w:styleId="affffffffffffffffffffffff1">
    <w:name w:val="ОсновнойНеразрыв"/>
    <w:basedOn w:val="affff3"/>
    <w:qFormat/>
    <w:rsid w:val="00DF3309"/>
    <w:pPr>
      <w:suppressAutoHyphens w:val="0"/>
      <w:spacing w:before="120" w:line="240" w:lineRule="atLeast"/>
      <w:ind w:firstLine="360"/>
      <w:jc w:val="both"/>
      <w:outlineLvl w:val="9"/>
    </w:pPr>
  </w:style>
  <w:style w:type="paragraph" w:customStyle="1" w:styleId="affffffffffffffffffffffff2">
    <w:name w:val="Название документа"/>
    <w:next w:val="affff"/>
    <w:qFormat/>
    <w:rsid w:val="00DF3309"/>
    <w:pPr>
      <w:pBdr>
        <w:top w:val="single" w:sz="6" w:space="6" w:color="808080"/>
        <w:bottom w:val="single" w:sz="6" w:space="6" w:color="808080"/>
      </w:pBdr>
      <w:spacing w:line="240" w:lineRule="atLeast"/>
      <w:jc w:val="center"/>
    </w:pPr>
    <w:rPr>
      <w:b/>
      <w:caps/>
      <w:spacing w:val="40"/>
      <w:sz w:val="18"/>
    </w:rPr>
  </w:style>
  <w:style w:type="paragraph" w:customStyle="1" w:styleId="affffffffffffffffffffffff3">
    <w:name w:val="Заголовок обложки"/>
    <w:basedOn w:val="afffffffffffffffffffffffe"/>
    <w:next w:val="affff"/>
    <w:qFormat/>
    <w:rsid w:val="00DF3309"/>
    <w:pPr>
      <w:pBdr>
        <w:top w:val="single" w:sz="6" w:space="1" w:color="auto"/>
      </w:pBdr>
      <w:spacing w:before="240" w:after="240" w:line="720" w:lineRule="atLeast"/>
    </w:pPr>
    <w:rPr>
      <w:b/>
      <w:caps/>
      <w:sz w:val="40"/>
    </w:rPr>
  </w:style>
  <w:style w:type="paragraph" w:customStyle="1" w:styleId="2fffff9">
    <w:name w:val="Заголовок обложки 2"/>
    <w:basedOn w:val="affffffffffffffffffffffff3"/>
    <w:next w:val="affff3"/>
    <w:qFormat/>
    <w:rsid w:val="00DF3309"/>
    <w:pPr>
      <w:pBdr>
        <w:top w:val="single" w:sz="6" w:space="12" w:color="808080"/>
      </w:pBdr>
      <w:spacing w:after="0" w:line="440" w:lineRule="atLeast"/>
    </w:pPr>
    <w:rPr>
      <w:caps w:val="0"/>
      <w:smallCaps/>
      <w:spacing w:val="30"/>
      <w:sz w:val="44"/>
    </w:rPr>
  </w:style>
  <w:style w:type="paragraph" w:customStyle="1" w:styleId="affffffffffffffffffffffff4">
    <w:name w:val="ВерхКолонтитулОсн"/>
    <w:basedOn w:val="affff3"/>
    <w:qFormat/>
    <w:rsid w:val="00DF3309"/>
    <w:pPr>
      <w:keepLines/>
      <w:tabs>
        <w:tab w:val="center" w:pos="4320"/>
        <w:tab w:val="right" w:pos="8640"/>
      </w:tabs>
      <w:suppressAutoHyphens w:val="0"/>
      <w:spacing w:before="120" w:line="240" w:lineRule="atLeast"/>
      <w:ind w:firstLine="567"/>
      <w:jc w:val="center"/>
      <w:outlineLvl w:val="9"/>
    </w:pPr>
    <w:rPr>
      <w:smallCaps/>
      <w:spacing w:val="15"/>
    </w:rPr>
  </w:style>
  <w:style w:type="paragraph" w:customStyle="1" w:styleId="affffffffffffffffffffffff5">
    <w:name w:val="УказательОсн"/>
    <w:basedOn w:val="affff"/>
    <w:qFormat/>
    <w:rsid w:val="00DF3309"/>
    <w:pPr>
      <w:spacing w:line="240" w:lineRule="atLeast"/>
      <w:ind w:left="360" w:hanging="360"/>
    </w:pPr>
    <w:rPr>
      <w:sz w:val="24"/>
    </w:rPr>
  </w:style>
  <w:style w:type="paragraph" w:customStyle="1" w:styleId="affffffffffffffffffffffff6">
    <w:name w:val="Название раздела"/>
    <w:basedOn w:val="1ff6"/>
    <w:qFormat/>
    <w:rsid w:val="00DF3309"/>
    <w:pPr>
      <w:pBdr>
        <w:top w:val="single" w:sz="6" w:space="6" w:color="808080"/>
        <w:bottom w:val="single" w:sz="6" w:space="6" w:color="808080"/>
      </w:pBdr>
      <w:tabs>
        <w:tab w:val="clear" w:pos="1209"/>
        <w:tab w:val="left" w:pos="567"/>
      </w:tabs>
      <w:spacing w:before="0" w:after="240" w:line="240" w:lineRule="atLeast"/>
      <w:ind w:left="0" w:firstLine="284"/>
      <w:outlineLvl w:val="9"/>
    </w:pPr>
    <w:rPr>
      <w:caps/>
      <w:spacing w:val="20"/>
      <w:kern w:val="16"/>
      <w:sz w:val="18"/>
      <w:lang w:val="x-none" w:eastAsia="x-none"/>
    </w:rPr>
  </w:style>
  <w:style w:type="character" w:customStyle="1" w:styleId="affffffffffffffffffffffff7">
    <w:name w:val="Верхний индекс"/>
    <w:qFormat/>
    <w:rsid w:val="00DF3309"/>
    <w:rPr>
      <w:vertAlign w:val="superscript"/>
    </w:rPr>
  </w:style>
  <w:style w:type="paragraph" w:customStyle="1" w:styleId="affffffffffffffffffffffff8">
    <w:name w:val="Оглавление"/>
    <w:basedOn w:val="affff"/>
    <w:qFormat/>
    <w:rsid w:val="00DF3309"/>
    <w:pPr>
      <w:tabs>
        <w:tab w:val="right" w:leader="dot" w:pos="5040"/>
      </w:tabs>
      <w:spacing w:after="240" w:line="240" w:lineRule="atLeast"/>
    </w:pPr>
    <w:rPr>
      <w:sz w:val="24"/>
    </w:rPr>
  </w:style>
  <w:style w:type="paragraph" w:customStyle="1" w:styleId="affffffffffffffffffffffff9">
    <w:name w:val="РазделОсн"/>
    <w:basedOn w:val="afffffffffffffffffffffffe"/>
    <w:next w:val="affff3"/>
    <w:qFormat/>
    <w:rsid w:val="00DF3309"/>
    <w:pPr>
      <w:pBdr>
        <w:bottom w:val="single" w:sz="6" w:space="24" w:color="808080"/>
      </w:pBdr>
      <w:spacing w:after="720"/>
      <w:jc w:val="center"/>
    </w:pPr>
    <w:rPr>
      <w:caps/>
      <w:spacing w:val="80"/>
      <w:sz w:val="48"/>
    </w:rPr>
  </w:style>
  <w:style w:type="paragraph" w:customStyle="1" w:styleId="affffffffffffffffffffffffa">
    <w:name w:val="НижКолонтитулПерв"/>
    <w:basedOn w:val="affffa"/>
    <w:qFormat/>
    <w:rsid w:val="00DF3309"/>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b">
    <w:name w:val="НижКолонтитулЧет"/>
    <w:basedOn w:val="affffa"/>
    <w:qFormat/>
    <w:rsid w:val="00DF3309"/>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c">
    <w:name w:val="НижКолонтитулНечет"/>
    <w:basedOn w:val="affffa"/>
    <w:qFormat/>
    <w:rsid w:val="00DF3309"/>
    <w:pPr>
      <w:keepLines/>
      <w:tabs>
        <w:tab w:val="clear" w:pos="4153"/>
        <w:tab w:val="clear" w:pos="8306"/>
        <w:tab w:val="center" w:pos="4320"/>
        <w:tab w:val="right" w:pos="9480"/>
      </w:tabs>
      <w:spacing w:line="240" w:lineRule="atLeast"/>
      <w:ind w:left="-839" w:right="-839"/>
      <w:jc w:val="center"/>
    </w:pPr>
    <w:rPr>
      <w:smallCaps/>
      <w:spacing w:val="15"/>
      <w:sz w:val="24"/>
    </w:rPr>
  </w:style>
  <w:style w:type="paragraph" w:customStyle="1" w:styleId="affffffffffffffffffffffffd">
    <w:name w:val="ВерхКолонтитулПерв"/>
    <w:basedOn w:val="affff8"/>
    <w:qFormat/>
    <w:rsid w:val="00DF3309"/>
    <w:pPr>
      <w:keepLines/>
      <w:tabs>
        <w:tab w:val="clear" w:pos="4153"/>
        <w:tab w:val="clear" w:pos="8306"/>
        <w:tab w:val="center" w:pos="4320"/>
        <w:tab w:val="right" w:pos="8640"/>
      </w:tabs>
      <w:spacing w:after="200" w:line="240" w:lineRule="atLeast"/>
      <w:jc w:val="center"/>
    </w:pPr>
    <w:rPr>
      <w:smallCaps/>
      <w:spacing w:val="15"/>
      <w:sz w:val="24"/>
    </w:rPr>
  </w:style>
  <w:style w:type="paragraph" w:customStyle="1" w:styleId="affffffffffffffffffffffffe">
    <w:name w:val="ВерхКолонтитулЧет"/>
    <w:basedOn w:val="affff8"/>
    <w:qFormat/>
    <w:rsid w:val="00DF3309"/>
    <w:pPr>
      <w:keepLines/>
      <w:tabs>
        <w:tab w:val="clear" w:pos="4153"/>
        <w:tab w:val="clear" w:pos="8306"/>
        <w:tab w:val="center" w:pos="4320"/>
        <w:tab w:val="right" w:pos="8640"/>
      </w:tabs>
      <w:spacing w:after="200" w:line="240" w:lineRule="atLeast"/>
      <w:jc w:val="center"/>
    </w:pPr>
    <w:rPr>
      <w:i/>
      <w:spacing w:val="10"/>
      <w:sz w:val="24"/>
    </w:rPr>
  </w:style>
  <w:style w:type="paragraph" w:customStyle="1" w:styleId="afffffffffffffffffffffffff">
    <w:name w:val="ВерхКолонтитулНечет"/>
    <w:basedOn w:val="affff8"/>
    <w:qFormat/>
    <w:rsid w:val="00DF3309"/>
    <w:pPr>
      <w:keepLines/>
      <w:tabs>
        <w:tab w:val="clear" w:pos="4153"/>
        <w:tab w:val="clear" w:pos="8306"/>
        <w:tab w:val="center" w:pos="4320"/>
        <w:tab w:val="right" w:pos="8640"/>
      </w:tabs>
      <w:spacing w:after="200" w:line="240" w:lineRule="atLeast"/>
      <w:jc w:val="center"/>
    </w:pPr>
    <w:rPr>
      <w:smallCaps/>
      <w:spacing w:val="15"/>
      <w:sz w:val="24"/>
    </w:rPr>
  </w:style>
  <w:style w:type="paragraph" w:customStyle="1" w:styleId="afffffffffffffffffffffffff0">
    <w:name w:val="Название главы"/>
    <w:basedOn w:val="affffffffffffffffffffffff9"/>
    <w:qFormat/>
    <w:rsid w:val="00DF3309"/>
  </w:style>
  <w:style w:type="paragraph" w:customStyle="1" w:styleId="afffffffffffffffffffffffff1">
    <w:name w:val="Название части"/>
    <w:basedOn w:val="affffffffffffffffffffffff9"/>
    <w:qFormat/>
    <w:rsid w:val="00DF3309"/>
  </w:style>
  <w:style w:type="paragraph" w:customStyle="1" w:styleId="afffffffffffffffffffffffff2">
    <w:name w:val="Заголовок главы"/>
    <w:basedOn w:val="affffd"/>
    <w:qFormat/>
    <w:rsid w:val="00DF3309"/>
    <w:pPr>
      <w:keepLines/>
      <w:spacing w:before="140"/>
      <w:ind w:firstLine="0"/>
      <w:jc w:val="center"/>
    </w:pPr>
    <w:rPr>
      <w:b w:val="0"/>
      <w:caps/>
      <w:spacing w:val="60"/>
      <w:kern w:val="20"/>
      <w:sz w:val="44"/>
      <w:lang w:val="x-none" w:eastAsia="x-none"/>
    </w:rPr>
  </w:style>
  <w:style w:type="paragraph" w:customStyle="1" w:styleId="afffffffffffffffffffffffff3">
    <w:name w:val="Заголовок части"/>
    <w:basedOn w:val="affffd"/>
    <w:qFormat/>
    <w:rsid w:val="00DF3309"/>
    <w:pPr>
      <w:keepLines/>
      <w:spacing w:before="140"/>
      <w:ind w:firstLine="0"/>
      <w:jc w:val="center"/>
    </w:pPr>
    <w:rPr>
      <w:b w:val="0"/>
      <w:caps/>
      <w:spacing w:val="60"/>
      <w:kern w:val="20"/>
      <w:sz w:val="44"/>
      <w:lang w:val="x-none" w:eastAsia="x-none"/>
    </w:rPr>
  </w:style>
  <w:style w:type="paragraph" w:customStyle="1" w:styleId="2fffffa">
    <w:name w:val="Заголовок главы 2"/>
    <w:basedOn w:val="affffff5"/>
    <w:qFormat/>
    <w:rsid w:val="00DF3309"/>
    <w:pPr>
      <w:keepNext/>
      <w:keepLines/>
      <w:pageBreakBefore/>
      <w:pBdr>
        <w:top w:val="single" w:sz="6" w:space="10" w:color="FFFFFF"/>
        <w:left w:val="single" w:sz="6" w:space="10" w:color="FFFFFF"/>
        <w:bottom w:val="single" w:sz="6" w:space="10" w:color="FFFFFF"/>
        <w:right w:val="single" w:sz="6" w:space="10" w:color="FFFFFF"/>
      </w:pBdr>
      <w:shd w:val="pct12" w:color="auto" w:fill="auto"/>
      <w:tabs>
        <w:tab w:val="clear" w:pos="567"/>
      </w:tabs>
      <w:spacing w:before="600" w:after="600" w:line="240" w:lineRule="auto"/>
      <w:ind w:firstLine="0"/>
      <w:jc w:val="center"/>
    </w:pPr>
    <w:rPr>
      <w:smallCaps/>
      <w:kern w:val="20"/>
      <w:sz w:val="32"/>
      <w:lang w:val="x-none" w:eastAsia="x-none"/>
    </w:rPr>
  </w:style>
  <w:style w:type="paragraph" w:customStyle="1" w:styleId="afffffffffffffffffffffffff4">
    <w:name w:val="Обратный адрес"/>
    <w:qFormat/>
    <w:rsid w:val="00DF3309"/>
    <w:pPr>
      <w:framePr w:w="8640" w:wrap="notBeside" w:vAnchor="page" w:hAnchor="page" w:x="1729" w:y="14401" w:anchorLock="1"/>
      <w:tabs>
        <w:tab w:val="left" w:pos="2160"/>
      </w:tabs>
      <w:spacing w:line="240" w:lineRule="atLeast"/>
      <w:ind w:right="-240"/>
      <w:jc w:val="center"/>
    </w:pPr>
    <w:rPr>
      <w:caps/>
      <w:spacing w:val="30"/>
      <w:sz w:val="14"/>
    </w:rPr>
  </w:style>
  <w:style w:type="character" w:customStyle="1" w:styleId="afffffffffffffffffffffffff5">
    <w:name w:val="Девиз"/>
    <w:qFormat/>
    <w:rsid w:val="00DF3309"/>
    <w:rPr>
      <w:i/>
      <w:spacing w:val="70"/>
    </w:rPr>
  </w:style>
  <w:style w:type="paragraph" w:customStyle="1" w:styleId="afffffffffffffffffffffffff6">
    <w:name w:val="Организация"/>
    <w:basedOn w:val="affff3"/>
    <w:qFormat/>
    <w:rsid w:val="00DF3309"/>
    <w:pPr>
      <w:keepLines/>
      <w:framePr w:w="8640" w:h="1440" w:wrap="notBeside" w:vAnchor="page" w:hAnchor="margin" w:xAlign="center" w:y="889"/>
      <w:suppressAutoHyphens w:val="0"/>
      <w:spacing w:before="120" w:after="40" w:line="240" w:lineRule="atLeast"/>
      <w:ind w:firstLine="567"/>
      <w:jc w:val="center"/>
      <w:outlineLvl w:val="9"/>
    </w:pPr>
    <w:rPr>
      <w:caps/>
      <w:spacing w:val="75"/>
      <w:kern w:val="18"/>
    </w:rPr>
  </w:style>
  <w:style w:type="paragraph" w:customStyle="1" w:styleId="2fffffb">
    <w:name w:val="Заголовок части 2"/>
    <w:basedOn w:val="affff"/>
    <w:next w:val="affff3"/>
    <w:qFormat/>
    <w:rsid w:val="00DF3309"/>
    <w:pPr>
      <w:keepNext/>
      <w:spacing w:before="360" w:after="120"/>
    </w:pPr>
    <w:rPr>
      <w:i/>
      <w:kern w:val="28"/>
      <w:sz w:val="26"/>
    </w:rPr>
  </w:style>
  <w:style w:type="character" w:customStyle="1" w:styleId="afffffffffffffffffffffffff7">
    <w:name w:val="Введение"/>
    <w:qFormat/>
    <w:rsid w:val="00DF3309"/>
    <w:rPr>
      <w:caps/>
      <w:sz w:val="18"/>
    </w:rPr>
  </w:style>
  <w:style w:type="paragraph" w:customStyle="1" w:styleId="afffffffffffffffffffffffff8">
    <w:name w:val="Текст таблицы"/>
    <w:basedOn w:val="affff"/>
    <w:link w:val="afffffffffffffffffffffffff9"/>
    <w:qFormat/>
    <w:rsid w:val="00DF3309"/>
    <w:pPr>
      <w:spacing w:before="40" w:line="200" w:lineRule="exact"/>
    </w:pPr>
    <w:rPr>
      <w:rFonts w:ascii="Arial" w:hAnsi="Arial"/>
    </w:rPr>
  </w:style>
  <w:style w:type="paragraph" w:customStyle="1" w:styleId="ExScript">
    <w:name w:val="ExScript"/>
    <w:basedOn w:val="affff"/>
    <w:qFormat/>
    <w:rsid w:val="00DF3309"/>
    <w:rPr>
      <w:rFonts w:ascii="Courier New" w:hAnsi="Courier New"/>
      <w:sz w:val="24"/>
      <w:lang w:val="en-GB"/>
    </w:rPr>
  </w:style>
  <w:style w:type="paragraph" w:customStyle="1" w:styleId="1fffffffff0">
    <w:name w:val="Выделение1"/>
    <w:basedOn w:val="affff"/>
    <w:qFormat/>
    <w:rsid w:val="00DF3309"/>
    <w:pPr>
      <w:widowControl w:val="0"/>
      <w:suppressLineNumbers/>
      <w:tabs>
        <w:tab w:val="num" w:pos="630"/>
      </w:tabs>
      <w:ind w:left="630" w:hanging="630"/>
    </w:pPr>
    <w:rPr>
      <w:rFonts w:ascii="Courier New" w:hAnsi="Courier New"/>
      <w:sz w:val="18"/>
    </w:rPr>
  </w:style>
  <w:style w:type="paragraph" w:customStyle="1" w:styleId="2fffffc">
    <w:name w:val="Маркированный №2"/>
    <w:basedOn w:val="afffff5"/>
    <w:qFormat/>
    <w:rsid w:val="00DF3309"/>
    <w:pPr>
      <w:keepNext/>
      <w:spacing w:before="120" w:line="20" w:lineRule="atLeast"/>
      <w:ind w:right="-45"/>
    </w:pPr>
    <w:rPr>
      <w:rFonts w:ascii="Courier New" w:hAnsi="Courier New"/>
      <w:color w:val="000000"/>
      <w:sz w:val="18"/>
      <w:lang w:val="x-none" w:eastAsia="x-none"/>
    </w:rPr>
  </w:style>
  <w:style w:type="paragraph" w:customStyle="1" w:styleId="TableGraf12R">
    <w:name w:val="TableGraf 12R"/>
    <w:basedOn w:val="affff"/>
    <w:qFormat/>
    <w:rsid w:val="00DF3309"/>
    <w:pPr>
      <w:spacing w:before="60" w:after="60"/>
      <w:jc w:val="right"/>
    </w:pPr>
    <w:rPr>
      <w:sz w:val="24"/>
    </w:rPr>
  </w:style>
  <w:style w:type="paragraph" w:customStyle="1" w:styleId="TableGraf12L">
    <w:name w:val="TableGraf 12L"/>
    <w:basedOn w:val="affff"/>
    <w:qFormat/>
    <w:rsid w:val="00DF3309"/>
    <w:rPr>
      <w:sz w:val="24"/>
    </w:rPr>
  </w:style>
  <w:style w:type="paragraph" w:customStyle="1" w:styleId="perechisl">
    <w:name w:val="perechisl"/>
    <w:basedOn w:val="affff"/>
    <w:qFormat/>
    <w:rsid w:val="00DF3309"/>
    <w:pPr>
      <w:tabs>
        <w:tab w:val="num" w:pos="360"/>
        <w:tab w:val="left" w:pos="1134"/>
      </w:tabs>
      <w:ind w:firstLine="851"/>
      <w:jc w:val="both"/>
    </w:pPr>
    <w:rPr>
      <w:sz w:val="24"/>
    </w:rPr>
  </w:style>
  <w:style w:type="paragraph" w:customStyle="1" w:styleId="4140">
    <w:name w:val="Стиль Заголовок 4 + 14 пт"/>
    <w:basedOn w:val="4b"/>
    <w:qFormat/>
    <w:rsid w:val="00DF3309"/>
    <w:pPr>
      <w:keepLines/>
      <w:tabs>
        <w:tab w:val="clear" w:pos="1209"/>
        <w:tab w:val="left" w:pos="1701"/>
      </w:tabs>
      <w:spacing w:before="120" w:line="240" w:lineRule="atLeast"/>
      <w:ind w:left="1701" w:hanging="1134"/>
    </w:pPr>
    <w:rPr>
      <w:spacing w:val="5"/>
      <w:kern w:val="20"/>
      <w:lang w:val="x-none" w:eastAsia="x-none"/>
    </w:rPr>
  </w:style>
  <w:style w:type="paragraph" w:customStyle="1" w:styleId="-6">
    <w:name w:val="Список-"/>
    <w:link w:val="-1d"/>
    <w:autoRedefine/>
    <w:qFormat/>
    <w:rsid w:val="00DF3309"/>
    <w:pPr>
      <w:numPr>
        <w:numId w:val="56"/>
      </w:numPr>
      <w:spacing w:line="288" w:lineRule="auto"/>
      <w:jc w:val="both"/>
    </w:pPr>
    <w:rPr>
      <w:rFonts w:ascii="Arial" w:hAnsi="Arial"/>
      <w:snapToGrid w:val="0"/>
      <w:sz w:val="22"/>
      <w:lang w:eastAsia="en-US"/>
    </w:rPr>
  </w:style>
  <w:style w:type="character" w:customStyle="1" w:styleId="6d">
    <w:name w:val="Знак Знак6"/>
    <w:qFormat/>
    <w:rsid w:val="00DF3309"/>
    <w:rPr>
      <w:lang w:val="en-US"/>
    </w:rPr>
  </w:style>
  <w:style w:type="character" w:customStyle="1" w:styleId="2fffff2">
    <w:name w:val="Маркированный 2 уровень Знак Знак"/>
    <w:link w:val="2fffff1"/>
    <w:qFormat/>
    <w:locked/>
    <w:rsid w:val="00DF3309"/>
    <w:rPr>
      <w:rFonts w:asciiTheme="minorHAnsi" w:eastAsiaTheme="minorHAnsi" w:hAnsiTheme="minorHAnsi" w:cstheme="minorBidi"/>
      <w:b/>
      <w:sz w:val="24"/>
      <w:szCs w:val="24"/>
      <w:lang w:val="x-none" w:eastAsia="x-none"/>
    </w:rPr>
  </w:style>
  <w:style w:type="character" w:customStyle="1" w:styleId="3fffd">
    <w:name w:val="Маркированный 3 уровень Знак"/>
    <w:link w:val="3fffc"/>
    <w:uiPriority w:val="99"/>
    <w:qFormat/>
    <w:locked/>
    <w:rsid w:val="00DF3309"/>
    <w:rPr>
      <w:rFonts w:asciiTheme="minorHAnsi" w:eastAsiaTheme="minorHAnsi" w:hAnsiTheme="minorHAnsi" w:cstheme="minorBidi"/>
      <w:b/>
      <w:sz w:val="24"/>
      <w:szCs w:val="24"/>
      <w:lang w:val="x-none" w:eastAsia="x-none"/>
    </w:rPr>
  </w:style>
  <w:style w:type="paragraph" w:customStyle="1" w:styleId="1fffffffff1">
    <w:name w:val="Заголовок оглавления1"/>
    <w:basedOn w:val="1ff6"/>
    <w:next w:val="affff"/>
    <w:qFormat/>
    <w:rsid w:val="00DF3309"/>
    <w:pPr>
      <w:keepLines/>
      <w:tabs>
        <w:tab w:val="clear" w:pos="1209"/>
        <w:tab w:val="left" w:pos="567"/>
      </w:tabs>
      <w:spacing w:before="480" w:after="0" w:line="276" w:lineRule="auto"/>
      <w:ind w:left="0" w:firstLine="284"/>
      <w:outlineLvl w:val="9"/>
    </w:pPr>
    <w:rPr>
      <w:rFonts w:ascii="Cambria" w:eastAsia="Calibri" w:hAnsi="Cambria"/>
      <w:bCs/>
      <w:color w:val="365F91"/>
      <w:kern w:val="0"/>
      <w:sz w:val="28"/>
      <w:szCs w:val="28"/>
      <w:lang w:val="x-none" w:eastAsia="en-US"/>
    </w:rPr>
  </w:style>
  <w:style w:type="character" w:customStyle="1" w:styleId="1ff9">
    <w:name w:val="Стиль1 Знак"/>
    <w:link w:val="1ff8"/>
    <w:qFormat/>
    <w:locked/>
    <w:rsid w:val="00DF3309"/>
    <w:rPr>
      <w:b/>
      <w:sz w:val="28"/>
    </w:rPr>
  </w:style>
  <w:style w:type="character" w:customStyle="1" w:styleId="ListParagraphChar">
    <w:name w:val="List Paragraph Char"/>
    <w:aliases w:val="Абзац нумерованного списка Char"/>
    <w:link w:val="1ffff7"/>
    <w:qFormat/>
    <w:locked/>
    <w:rsid w:val="00DF3309"/>
    <w:rPr>
      <w:rFonts w:ascii="Calibri" w:eastAsia="Calibri" w:hAnsi="Calibri"/>
      <w:color w:val="00000A"/>
      <w:kern w:val="1"/>
      <w:sz w:val="22"/>
      <w:szCs w:val="22"/>
      <w:lang w:eastAsia="zh-CN"/>
    </w:rPr>
  </w:style>
  <w:style w:type="character" w:customStyle="1" w:styleId="2f3">
    <w:name w:val="Стиль2 Знак"/>
    <w:link w:val="2f2"/>
    <w:qFormat/>
    <w:locked/>
    <w:rsid w:val="00DF3309"/>
    <w:rPr>
      <w:sz w:val="24"/>
    </w:rPr>
  </w:style>
  <w:style w:type="character" w:customStyle="1" w:styleId="FontStyle34">
    <w:name w:val="Font Style34"/>
    <w:qFormat/>
    <w:rsid w:val="00DF3309"/>
    <w:rPr>
      <w:rFonts w:ascii="Tahoma" w:hAnsi="Tahoma" w:cs="Tahoma"/>
      <w:b/>
      <w:bCs/>
      <w:sz w:val="22"/>
      <w:szCs w:val="22"/>
    </w:rPr>
  </w:style>
  <w:style w:type="character" w:customStyle="1" w:styleId="FontStyle35">
    <w:name w:val="Font Style35"/>
    <w:uiPriority w:val="99"/>
    <w:qFormat/>
    <w:rsid w:val="00DF3309"/>
    <w:rPr>
      <w:rFonts w:ascii="Tahoma" w:hAnsi="Tahoma" w:cs="Tahoma"/>
      <w:sz w:val="22"/>
      <w:szCs w:val="22"/>
    </w:rPr>
  </w:style>
  <w:style w:type="character" w:customStyle="1" w:styleId="FontStyle39">
    <w:name w:val="Font Style39"/>
    <w:uiPriority w:val="99"/>
    <w:qFormat/>
    <w:rsid w:val="00DF3309"/>
    <w:rPr>
      <w:rFonts w:ascii="Tahoma" w:hAnsi="Tahoma" w:cs="Tahoma"/>
      <w:sz w:val="22"/>
      <w:szCs w:val="22"/>
    </w:rPr>
  </w:style>
  <w:style w:type="character" w:customStyle="1" w:styleId="FontStyle36">
    <w:name w:val="Font Style36"/>
    <w:uiPriority w:val="99"/>
    <w:qFormat/>
    <w:rsid w:val="00DF3309"/>
    <w:rPr>
      <w:rFonts w:ascii="Tahoma" w:hAnsi="Tahoma" w:cs="Tahoma"/>
      <w:b/>
      <w:bCs/>
      <w:sz w:val="16"/>
      <w:szCs w:val="16"/>
    </w:rPr>
  </w:style>
  <w:style w:type="character" w:customStyle="1" w:styleId="FontStyle42">
    <w:name w:val="Font Style42"/>
    <w:uiPriority w:val="99"/>
    <w:qFormat/>
    <w:rsid w:val="00DF3309"/>
    <w:rPr>
      <w:rFonts w:ascii="Tahoma" w:hAnsi="Tahoma" w:cs="Tahoma"/>
      <w:b/>
      <w:bCs/>
      <w:sz w:val="16"/>
      <w:szCs w:val="16"/>
    </w:rPr>
  </w:style>
  <w:style w:type="character" w:customStyle="1" w:styleId="FontStyle38">
    <w:name w:val="Font Style38"/>
    <w:uiPriority w:val="99"/>
    <w:qFormat/>
    <w:rsid w:val="00DF3309"/>
    <w:rPr>
      <w:rFonts w:ascii="Times New Roman" w:hAnsi="Times New Roman" w:cs="Times New Roman"/>
      <w:b/>
      <w:bCs/>
      <w:sz w:val="22"/>
      <w:szCs w:val="22"/>
    </w:rPr>
  </w:style>
  <w:style w:type="character" w:customStyle="1" w:styleId="FontStyle40">
    <w:name w:val="Font Style40"/>
    <w:uiPriority w:val="99"/>
    <w:qFormat/>
    <w:rsid w:val="00DF3309"/>
    <w:rPr>
      <w:rFonts w:ascii="Tahoma" w:hAnsi="Tahoma" w:cs="Tahoma"/>
      <w:b/>
      <w:bCs/>
      <w:i/>
      <w:iCs/>
      <w:sz w:val="14"/>
      <w:szCs w:val="14"/>
    </w:rPr>
  </w:style>
  <w:style w:type="character" w:customStyle="1" w:styleId="FontStyle41">
    <w:name w:val="Font Style41"/>
    <w:uiPriority w:val="99"/>
    <w:qFormat/>
    <w:rsid w:val="00DF3309"/>
    <w:rPr>
      <w:rFonts w:ascii="Times New Roman" w:hAnsi="Times New Roman" w:cs="Times New Roman"/>
      <w:b/>
      <w:bCs/>
      <w:sz w:val="20"/>
      <w:szCs w:val="20"/>
    </w:rPr>
  </w:style>
  <w:style w:type="character" w:customStyle="1" w:styleId="FontStyle43">
    <w:name w:val="Font Style43"/>
    <w:uiPriority w:val="99"/>
    <w:qFormat/>
    <w:rsid w:val="00DF3309"/>
    <w:rPr>
      <w:rFonts w:ascii="Times New Roman" w:hAnsi="Times New Roman" w:cs="Times New Roman"/>
      <w:sz w:val="26"/>
      <w:szCs w:val="26"/>
    </w:rPr>
  </w:style>
  <w:style w:type="character" w:customStyle="1" w:styleId="FontStyle44">
    <w:name w:val="Font Style44"/>
    <w:uiPriority w:val="99"/>
    <w:qFormat/>
    <w:rsid w:val="00DF3309"/>
    <w:rPr>
      <w:rFonts w:ascii="Times New Roman" w:hAnsi="Times New Roman" w:cs="Times New Roman"/>
      <w:sz w:val="20"/>
      <w:szCs w:val="20"/>
    </w:rPr>
  </w:style>
  <w:style w:type="character" w:customStyle="1" w:styleId="FontStyle45">
    <w:name w:val="Font Style45"/>
    <w:uiPriority w:val="99"/>
    <w:qFormat/>
    <w:rsid w:val="00DF3309"/>
    <w:rPr>
      <w:rFonts w:ascii="Tahoma" w:hAnsi="Tahoma" w:cs="Tahoma"/>
      <w:sz w:val="16"/>
      <w:szCs w:val="16"/>
    </w:rPr>
  </w:style>
  <w:style w:type="character" w:customStyle="1" w:styleId="FontStyle46">
    <w:name w:val="Font Style46"/>
    <w:uiPriority w:val="99"/>
    <w:qFormat/>
    <w:rsid w:val="00DF3309"/>
    <w:rPr>
      <w:rFonts w:ascii="Tahoma" w:hAnsi="Tahoma" w:cs="Tahoma"/>
      <w:b/>
      <w:bCs/>
      <w:sz w:val="20"/>
      <w:szCs w:val="20"/>
    </w:rPr>
  </w:style>
  <w:style w:type="character" w:customStyle="1" w:styleId="FontStyle47">
    <w:name w:val="Font Style47"/>
    <w:uiPriority w:val="99"/>
    <w:qFormat/>
    <w:rsid w:val="00DF3309"/>
    <w:rPr>
      <w:rFonts w:ascii="Tahoma" w:hAnsi="Tahoma" w:cs="Tahoma"/>
      <w:spacing w:val="10"/>
      <w:sz w:val="16"/>
      <w:szCs w:val="16"/>
    </w:rPr>
  </w:style>
  <w:style w:type="character" w:customStyle="1" w:styleId="FontStyle52">
    <w:name w:val="Font Style52"/>
    <w:qFormat/>
    <w:rsid w:val="00DF3309"/>
    <w:rPr>
      <w:rFonts w:ascii="Times New Roman" w:hAnsi="Times New Roman" w:cs="Times New Roman"/>
      <w:sz w:val="22"/>
      <w:szCs w:val="22"/>
    </w:rPr>
  </w:style>
  <w:style w:type="paragraph" w:customStyle="1" w:styleId="2110">
    <w:name w:val="Основной текст 211"/>
    <w:basedOn w:val="affff"/>
    <w:qFormat/>
    <w:rsid w:val="00DF3309"/>
    <w:pPr>
      <w:tabs>
        <w:tab w:val="left" w:pos="720"/>
      </w:tabs>
      <w:suppressAutoHyphens/>
      <w:spacing w:line="240" w:lineRule="atLeast"/>
    </w:pPr>
    <w:rPr>
      <w:rFonts w:cs="Calibri"/>
      <w:sz w:val="24"/>
      <w:lang w:eastAsia="ar-SA"/>
    </w:rPr>
  </w:style>
  <w:style w:type="paragraph" w:customStyle="1" w:styleId="3110">
    <w:name w:val="Заголовок 311"/>
    <w:next w:val="affff"/>
    <w:qFormat/>
    <w:rsid w:val="00DF3309"/>
    <w:pPr>
      <w:keepNext/>
      <w:keepLines/>
      <w:spacing w:before="200" w:line="276" w:lineRule="auto"/>
      <w:outlineLvl w:val="2"/>
    </w:pPr>
    <w:rPr>
      <w:rFonts w:ascii="Lucida Grande" w:eastAsia="ヒラギノ角ゴ Pro W3" w:hAnsi="Lucida Grande"/>
      <w:b/>
      <w:color w:val="4573A7"/>
      <w:sz w:val="22"/>
      <w:lang w:val="en-US"/>
    </w:rPr>
  </w:style>
  <w:style w:type="character" w:customStyle="1" w:styleId="rserrmark">
    <w:name w:val="rs_err_mark"/>
    <w:qFormat/>
    <w:rsid w:val="00DF3309"/>
  </w:style>
  <w:style w:type="character" w:customStyle="1" w:styleId="1fffffffff2">
    <w:name w:val="Марк 1 (ГКР) Знак Знак"/>
    <w:link w:val="1fffffffff3"/>
    <w:qFormat/>
    <w:locked/>
    <w:rsid w:val="00DF3309"/>
    <w:rPr>
      <w:color w:val="000000"/>
      <w:sz w:val="24"/>
      <w:szCs w:val="24"/>
    </w:rPr>
  </w:style>
  <w:style w:type="paragraph" w:customStyle="1" w:styleId="1fffffffff3">
    <w:name w:val="Марк 1 (ГКР)"/>
    <w:basedOn w:val="affff"/>
    <w:link w:val="1fffffffff2"/>
    <w:autoRedefine/>
    <w:qFormat/>
    <w:rsid w:val="00DF3309"/>
    <w:pPr>
      <w:spacing w:before="60" w:after="60"/>
      <w:ind w:left="709"/>
      <w:jc w:val="both"/>
    </w:pPr>
    <w:rPr>
      <w:color w:val="000000"/>
      <w:sz w:val="24"/>
      <w:szCs w:val="24"/>
    </w:rPr>
  </w:style>
  <w:style w:type="paragraph" w:customStyle="1" w:styleId="7a">
    <w:name w:val="Знак Знак7"/>
    <w:basedOn w:val="affff"/>
    <w:uiPriority w:val="99"/>
    <w:qFormat/>
    <w:rsid w:val="00DF3309"/>
    <w:pPr>
      <w:tabs>
        <w:tab w:val="num" w:pos="2520"/>
      </w:tabs>
      <w:ind w:left="1728" w:hanging="648"/>
    </w:pPr>
    <w:rPr>
      <w:sz w:val="24"/>
      <w:szCs w:val="24"/>
    </w:rPr>
  </w:style>
  <w:style w:type="paragraph" w:customStyle="1" w:styleId="T1">
    <w:name w:val="ВT1"/>
    <w:qFormat/>
    <w:rsid w:val="00DF3309"/>
    <w:pPr>
      <w:suppressAutoHyphens/>
    </w:pPr>
    <w:rPr>
      <w:rFonts w:ascii="Arial" w:hAnsi="Arial"/>
      <w:color w:val="000000"/>
      <w:lang w:eastAsia="ar-SA"/>
    </w:rPr>
  </w:style>
  <w:style w:type="character" w:customStyle="1" w:styleId="Heading1Char2">
    <w:name w:val="Heading 1 Char2"/>
    <w:aliases w:val="H1 Char2,Заголовок 1 Знак2 Знак Char2,Заголовок 1 Знак1 Знак Знак Char2,Заголовок 1 Знак Знак Знак Знак Char2,Заголовок 1 Знак Знак1 Знак Знак Char2,Заголовок 1 Знак Знак2 Знак Char2,Заголовок 1 Знак1 Знак1 Char2"/>
    <w:uiPriority w:val="99"/>
    <w:qFormat/>
    <w:locked/>
    <w:rsid w:val="00DF3309"/>
    <w:rPr>
      <w:rFonts w:ascii="Cambria" w:hAnsi="Cambria" w:cs="Times New Roman"/>
      <w:b/>
      <w:bCs/>
      <w:kern w:val="32"/>
      <w:sz w:val="32"/>
      <w:szCs w:val="32"/>
    </w:rPr>
  </w:style>
  <w:style w:type="paragraph" w:customStyle="1" w:styleId="afffffffffffffffffffffffffa">
    <w:name w:val="Подподпункт"/>
    <w:basedOn w:val="affff"/>
    <w:uiPriority w:val="99"/>
    <w:qFormat/>
    <w:rsid w:val="00DF3309"/>
    <w:pPr>
      <w:tabs>
        <w:tab w:val="num" w:pos="5585"/>
      </w:tabs>
      <w:jc w:val="both"/>
    </w:pPr>
    <w:rPr>
      <w:sz w:val="24"/>
      <w:szCs w:val="28"/>
    </w:rPr>
  </w:style>
  <w:style w:type="paragraph" w:customStyle="1" w:styleId="afffffffffffffffffffffffffb">
    <w:name w:val="оля текст"/>
    <w:basedOn w:val="affff"/>
    <w:uiPriority w:val="99"/>
    <w:qFormat/>
    <w:rsid w:val="00DF3309"/>
    <w:pPr>
      <w:widowControl w:val="0"/>
      <w:shd w:val="clear" w:color="auto" w:fill="FFFFFF"/>
      <w:autoSpaceDE w:val="0"/>
      <w:autoSpaceDN w:val="0"/>
      <w:adjustRightInd w:val="0"/>
      <w:spacing w:before="240" w:line="360" w:lineRule="auto"/>
      <w:ind w:left="115" w:firstLine="876"/>
      <w:jc w:val="both"/>
    </w:pPr>
    <w:rPr>
      <w:color w:val="000000"/>
      <w:sz w:val="24"/>
      <w:szCs w:val="24"/>
    </w:rPr>
  </w:style>
  <w:style w:type="paragraph" w:customStyle="1" w:styleId="Iauiue1">
    <w:name w:val="Iau?iue1"/>
    <w:qFormat/>
    <w:rsid w:val="00DF3309"/>
    <w:pPr>
      <w:widowControl w:val="0"/>
    </w:pPr>
    <w:rPr>
      <w:rFonts w:ascii="TimesET" w:hAnsi="TimesET"/>
      <w:sz w:val="24"/>
    </w:rPr>
  </w:style>
  <w:style w:type="paragraph" w:customStyle="1" w:styleId="1fffffffff4">
    <w:name w:val="Л.О.Заголовок1"/>
    <w:basedOn w:val="1ff6"/>
    <w:link w:val="1fffffffff5"/>
    <w:qFormat/>
    <w:rsid w:val="00DF3309"/>
    <w:pPr>
      <w:tabs>
        <w:tab w:val="clear" w:pos="1209"/>
        <w:tab w:val="left" w:pos="567"/>
      </w:tabs>
      <w:spacing w:before="240" w:after="0" w:line="276" w:lineRule="auto"/>
      <w:ind w:left="57" w:hanging="57"/>
      <w:jc w:val="both"/>
    </w:pPr>
    <w:rPr>
      <w:rFonts w:ascii="Times New Roman Полужирный" w:eastAsia="MS Mincho" w:hAnsi="Times New Roman Полужирный"/>
      <w:bCs/>
      <w:caps/>
      <w:kern w:val="32"/>
      <w:sz w:val="28"/>
      <w:szCs w:val="28"/>
      <w:lang w:val="x-none" w:eastAsia="x-none"/>
    </w:rPr>
  </w:style>
  <w:style w:type="paragraph" w:customStyle="1" w:styleId="2fffffd">
    <w:name w:val="Л.О.Заголовок2"/>
    <w:basedOn w:val="1ff6"/>
    <w:link w:val="2fffffe"/>
    <w:qFormat/>
    <w:rsid w:val="00DF3309"/>
    <w:pPr>
      <w:tabs>
        <w:tab w:val="clear" w:pos="1209"/>
        <w:tab w:val="num" w:pos="284"/>
        <w:tab w:val="left" w:pos="567"/>
      </w:tabs>
      <w:spacing w:before="240" w:after="0" w:line="276" w:lineRule="auto"/>
      <w:ind w:left="57" w:hanging="57"/>
      <w:jc w:val="both"/>
    </w:pPr>
    <w:rPr>
      <w:rFonts w:eastAsia="MS Mincho"/>
      <w:bCs/>
      <w:kern w:val="32"/>
      <w:sz w:val="28"/>
      <w:szCs w:val="28"/>
      <w:lang w:val="x-none" w:eastAsia="x-none"/>
    </w:rPr>
  </w:style>
  <w:style w:type="character" w:customStyle="1" w:styleId="1fffffffff5">
    <w:name w:val="Л.О.Заголовок1 Знак"/>
    <w:link w:val="1fffffffff4"/>
    <w:qFormat/>
    <w:rsid w:val="00DF3309"/>
    <w:rPr>
      <w:rFonts w:ascii="Times New Roman Полужирный" w:eastAsia="MS Mincho" w:hAnsi="Times New Roman Полужирный"/>
      <w:b/>
      <w:bCs/>
      <w:caps/>
      <w:kern w:val="32"/>
      <w:sz w:val="28"/>
      <w:szCs w:val="28"/>
      <w:lang w:val="x-none" w:eastAsia="x-none"/>
    </w:rPr>
  </w:style>
  <w:style w:type="character" w:customStyle="1" w:styleId="2fffffe">
    <w:name w:val="Л.О.Заголовок2 Знак"/>
    <w:link w:val="2fffffd"/>
    <w:qFormat/>
    <w:rsid w:val="00DF3309"/>
    <w:rPr>
      <w:rFonts w:eastAsia="MS Mincho"/>
      <w:b/>
      <w:bCs/>
      <w:kern w:val="32"/>
      <w:sz w:val="28"/>
      <w:szCs w:val="28"/>
      <w:lang w:val="x-none" w:eastAsia="x-none"/>
    </w:rPr>
  </w:style>
  <w:style w:type="paragraph" w:customStyle="1" w:styleId="phlistitemized1">
    <w:name w:val="ph_list_itemized_1"/>
    <w:basedOn w:val="phnormal2"/>
    <w:link w:val="phlistitemized10"/>
    <w:qFormat/>
    <w:rsid w:val="00DF3309"/>
    <w:pPr>
      <w:numPr>
        <w:numId w:val="57"/>
      </w:numPr>
      <w:tabs>
        <w:tab w:val="clear" w:pos="1077"/>
        <w:tab w:val="num" w:pos="360"/>
      </w:tabs>
      <w:ind w:left="0" w:firstLine="709"/>
    </w:pPr>
    <w:rPr>
      <w:rFonts w:cs="Arial"/>
      <w:lang w:eastAsia="en-US"/>
    </w:rPr>
  </w:style>
  <w:style w:type="paragraph" w:customStyle="1" w:styleId="phnormal2">
    <w:name w:val="ph_normal"/>
    <w:basedOn w:val="affff"/>
    <w:link w:val="phnormal3"/>
    <w:autoRedefine/>
    <w:qFormat/>
    <w:rsid w:val="00DF3309"/>
    <w:pPr>
      <w:spacing w:line="360" w:lineRule="auto"/>
      <w:ind w:right="142" w:firstLine="709"/>
      <w:jc w:val="both"/>
    </w:pPr>
    <w:rPr>
      <w:rFonts w:ascii="Tahoma" w:hAnsi="Tahoma"/>
      <w:sz w:val="24"/>
      <w:shd w:val="clear" w:color="auto" w:fill="FFFFFF"/>
    </w:rPr>
  </w:style>
  <w:style w:type="paragraph" w:customStyle="1" w:styleId="phtitlepagesystemshort">
    <w:name w:val="ph_titlepage_system_short"/>
    <w:basedOn w:val="affff"/>
    <w:next w:val="affff"/>
    <w:qFormat/>
    <w:rsid w:val="00DF3309"/>
    <w:pPr>
      <w:spacing w:after="120" w:line="360" w:lineRule="auto"/>
      <w:jc w:val="center"/>
    </w:pPr>
    <w:rPr>
      <w:rFonts w:ascii="Arial" w:hAnsi="Arial" w:cs="Arial"/>
      <w:b/>
      <w:sz w:val="32"/>
      <w:szCs w:val="28"/>
      <w:lang w:eastAsia="en-US"/>
    </w:rPr>
  </w:style>
  <w:style w:type="paragraph" w:customStyle="1" w:styleId="QryTableCharacteristicsResponse">
    <w:name w:val="Qry Table Characteristics Response"/>
    <w:basedOn w:val="affff"/>
    <w:qFormat/>
    <w:rsid w:val="00DF3309"/>
    <w:pPr>
      <w:widowControl w:val="0"/>
      <w:spacing w:before="20" w:after="10"/>
    </w:pPr>
    <w:rPr>
      <w:rFonts w:ascii="Arial" w:hAnsi="Arial" w:cs="Arial"/>
      <w:kern w:val="20"/>
      <w:sz w:val="16"/>
      <w:lang w:val="en-AU" w:eastAsia="de-DE"/>
    </w:rPr>
  </w:style>
  <w:style w:type="paragraph" w:customStyle="1" w:styleId="ParaAttribute36">
    <w:name w:val="ParaAttribute36"/>
    <w:qFormat/>
    <w:rsid w:val="00DF3309"/>
    <w:pPr>
      <w:widowControl w:val="0"/>
      <w:wordWrap w:val="0"/>
      <w:spacing w:after="200"/>
      <w:ind w:firstLine="567"/>
    </w:pPr>
    <w:rPr>
      <w:rFonts w:eastAsia="Batang"/>
    </w:rPr>
  </w:style>
  <w:style w:type="paragraph" w:customStyle="1" w:styleId="ParaAttribute38">
    <w:name w:val="ParaAttribute38"/>
    <w:qFormat/>
    <w:rsid w:val="00DF3309"/>
    <w:pPr>
      <w:widowControl w:val="0"/>
      <w:wordWrap w:val="0"/>
      <w:ind w:firstLine="567"/>
      <w:jc w:val="both"/>
    </w:pPr>
    <w:rPr>
      <w:rFonts w:eastAsia="Batang"/>
    </w:rPr>
  </w:style>
  <w:style w:type="character" w:customStyle="1" w:styleId="CharAttribute11">
    <w:name w:val="CharAttribute11"/>
    <w:qFormat/>
    <w:rsid w:val="00DF3309"/>
    <w:rPr>
      <w:rFonts w:ascii="Times New Roman" w:eastAsia="Times New Roman" w:hAnsi="Times New Roman"/>
      <w:sz w:val="22"/>
    </w:rPr>
  </w:style>
  <w:style w:type="character" w:customStyle="1" w:styleId="CharAttribute30">
    <w:name w:val="CharAttribute30"/>
    <w:qFormat/>
    <w:rsid w:val="00DF3309"/>
    <w:rPr>
      <w:rFonts w:ascii="Times New Roman" w:eastAsia="Times New Roman" w:hAnsi="Times New Roman"/>
      <w:sz w:val="22"/>
      <w:shd w:val="clear" w:color="auto" w:fill="FFFF00"/>
    </w:rPr>
  </w:style>
  <w:style w:type="paragraph" w:customStyle="1" w:styleId="ParaAttribute2">
    <w:name w:val="ParaAttribute2"/>
    <w:qFormat/>
    <w:rsid w:val="00DF3309"/>
    <w:pPr>
      <w:widowControl w:val="0"/>
      <w:tabs>
        <w:tab w:val="left" w:pos="567"/>
      </w:tabs>
      <w:wordWrap w:val="0"/>
      <w:ind w:firstLine="284"/>
      <w:jc w:val="center"/>
    </w:pPr>
    <w:rPr>
      <w:rFonts w:eastAsia="Batang"/>
    </w:rPr>
  </w:style>
  <w:style w:type="paragraph" w:customStyle="1" w:styleId="ParaAttribute35">
    <w:name w:val="ParaAttribute35"/>
    <w:qFormat/>
    <w:rsid w:val="00DF3309"/>
    <w:pPr>
      <w:widowControl w:val="0"/>
      <w:wordWrap w:val="0"/>
      <w:spacing w:after="200"/>
      <w:ind w:left="720"/>
    </w:pPr>
    <w:rPr>
      <w:rFonts w:eastAsia="Batang"/>
    </w:rPr>
  </w:style>
  <w:style w:type="paragraph" w:customStyle="1" w:styleId="ParaAttribute79">
    <w:name w:val="ParaAttribute79"/>
    <w:qFormat/>
    <w:rsid w:val="00DF3309"/>
    <w:pPr>
      <w:widowControl w:val="0"/>
      <w:wordWrap w:val="0"/>
    </w:pPr>
    <w:rPr>
      <w:rFonts w:eastAsia="Batang"/>
    </w:rPr>
  </w:style>
  <w:style w:type="paragraph" w:customStyle="1" w:styleId="ParaAttribute80">
    <w:name w:val="ParaAttribute80"/>
    <w:qFormat/>
    <w:rsid w:val="00DF3309"/>
    <w:pPr>
      <w:widowControl w:val="0"/>
      <w:wordWrap w:val="0"/>
      <w:ind w:left="360"/>
    </w:pPr>
    <w:rPr>
      <w:rFonts w:eastAsia="Batang"/>
    </w:rPr>
  </w:style>
  <w:style w:type="character" w:customStyle="1" w:styleId="CharAttribute3">
    <w:name w:val="CharAttribute3"/>
    <w:qFormat/>
    <w:rsid w:val="00DF3309"/>
    <w:rPr>
      <w:rFonts w:ascii="Times New Roman" w:eastAsia="Times New Roman" w:hAnsi="Times New Roman"/>
      <w:b/>
      <w:sz w:val="22"/>
    </w:rPr>
  </w:style>
  <w:style w:type="character" w:customStyle="1" w:styleId="OTRNormal">
    <w:name w:val="OTR_Normal Знак"/>
    <w:link w:val="OTRNormal0"/>
    <w:qFormat/>
    <w:locked/>
    <w:rsid w:val="00DF3309"/>
    <w:rPr>
      <w:sz w:val="24"/>
    </w:rPr>
  </w:style>
  <w:style w:type="paragraph" w:customStyle="1" w:styleId="OTRNormal0">
    <w:name w:val="OTR_Normal"/>
    <w:basedOn w:val="affff"/>
    <w:link w:val="OTRNormal"/>
    <w:qFormat/>
    <w:rsid w:val="00DF3309"/>
    <w:pPr>
      <w:spacing w:before="60" w:after="120"/>
      <w:ind w:firstLine="567"/>
      <w:jc w:val="both"/>
    </w:pPr>
    <w:rPr>
      <w:sz w:val="24"/>
    </w:rPr>
  </w:style>
  <w:style w:type="character" w:customStyle="1" w:styleId="OTRTableHead">
    <w:name w:val="OTR_Table_Head Знак"/>
    <w:link w:val="OTRTableHead0"/>
    <w:qFormat/>
    <w:locked/>
    <w:rsid w:val="00DF3309"/>
    <w:rPr>
      <w:b/>
      <w:sz w:val="24"/>
    </w:rPr>
  </w:style>
  <w:style w:type="paragraph" w:customStyle="1" w:styleId="OTRTableHead0">
    <w:name w:val="OTR_Table_Head"/>
    <w:basedOn w:val="affff"/>
    <w:link w:val="OTRTableHead"/>
    <w:qFormat/>
    <w:rsid w:val="00DF3309"/>
    <w:pPr>
      <w:keepNext/>
      <w:spacing w:before="60" w:after="60"/>
      <w:jc w:val="center"/>
    </w:pPr>
    <w:rPr>
      <w:b/>
      <w:sz w:val="24"/>
    </w:rPr>
  </w:style>
  <w:style w:type="paragraph" w:customStyle="1" w:styleId="OTRTableListNum">
    <w:name w:val="OTR_Table_List_Num"/>
    <w:basedOn w:val="affff"/>
    <w:qFormat/>
    <w:rsid w:val="00DF3309"/>
    <w:pPr>
      <w:numPr>
        <w:numId w:val="59"/>
      </w:numPr>
      <w:spacing w:before="60" w:after="60"/>
    </w:pPr>
    <w:rPr>
      <w:sz w:val="24"/>
    </w:rPr>
  </w:style>
  <w:style w:type="paragraph" w:customStyle="1" w:styleId="OTRContents">
    <w:name w:val="OTR_Contents"/>
    <w:basedOn w:val="affff"/>
    <w:qFormat/>
    <w:rsid w:val="00DF3309"/>
    <w:pPr>
      <w:keepNext/>
      <w:pageBreakBefore/>
      <w:spacing w:before="120" w:after="240"/>
      <w:jc w:val="center"/>
    </w:pPr>
    <w:rPr>
      <w:b/>
      <w:sz w:val="28"/>
      <w:szCs w:val="32"/>
    </w:rPr>
  </w:style>
  <w:style w:type="paragraph" w:customStyle="1" w:styleId="1270">
    <w:name w:val="Стиль Основной текст с отступом + Первая строка:  1.27 см"/>
    <w:basedOn w:val="affff"/>
    <w:qFormat/>
    <w:rsid w:val="00DF3309"/>
    <w:pPr>
      <w:spacing w:before="60" w:after="60"/>
      <w:ind w:firstLine="720"/>
      <w:jc w:val="both"/>
    </w:pPr>
    <w:rPr>
      <w:sz w:val="24"/>
    </w:rPr>
  </w:style>
  <w:style w:type="character" w:customStyle="1" w:styleId="phList20">
    <w:name w:val="ph_List2 Знак"/>
    <w:link w:val="phList2"/>
    <w:qFormat/>
    <w:locked/>
    <w:rsid w:val="00DF3309"/>
    <w:rPr>
      <w:sz w:val="24"/>
      <w:szCs w:val="24"/>
      <w:lang w:val="x-none" w:eastAsia="x-none"/>
    </w:rPr>
  </w:style>
  <w:style w:type="paragraph" w:customStyle="1" w:styleId="phList2L3">
    <w:name w:val="ph_List2_L3"/>
    <w:basedOn w:val="affff"/>
    <w:qFormat/>
    <w:rsid w:val="00DF3309"/>
    <w:pPr>
      <w:tabs>
        <w:tab w:val="num" w:pos="360"/>
        <w:tab w:val="left" w:pos="2552"/>
      </w:tabs>
      <w:spacing w:line="360" w:lineRule="auto"/>
      <w:ind w:left="2552" w:hanging="425"/>
      <w:jc w:val="both"/>
    </w:pPr>
    <w:rPr>
      <w:sz w:val="28"/>
      <w:szCs w:val="28"/>
    </w:rPr>
  </w:style>
  <w:style w:type="paragraph" w:customStyle="1" w:styleId="Style8">
    <w:name w:val="Style8"/>
    <w:basedOn w:val="affff"/>
    <w:uiPriority w:val="99"/>
    <w:qFormat/>
    <w:rsid w:val="00DF3309"/>
    <w:pPr>
      <w:widowControl w:val="0"/>
      <w:autoSpaceDE w:val="0"/>
      <w:autoSpaceDN w:val="0"/>
      <w:adjustRightInd w:val="0"/>
      <w:spacing w:line="317" w:lineRule="exact"/>
    </w:pPr>
    <w:rPr>
      <w:sz w:val="24"/>
      <w:szCs w:val="24"/>
    </w:rPr>
  </w:style>
  <w:style w:type="paragraph" w:customStyle="1" w:styleId="-f">
    <w:name w:val="Перечисление-"/>
    <w:basedOn w:val="affff"/>
    <w:qFormat/>
    <w:rsid w:val="00DF3309"/>
    <w:pPr>
      <w:tabs>
        <w:tab w:val="num" w:pos="720"/>
      </w:tabs>
      <w:spacing w:before="40" w:after="40" w:line="360" w:lineRule="auto"/>
      <w:ind w:left="720" w:hanging="360"/>
      <w:jc w:val="both"/>
    </w:pPr>
    <w:rPr>
      <w:kern w:val="24"/>
      <w:sz w:val="24"/>
      <w:szCs w:val="24"/>
      <w:lang w:eastAsia="en-US"/>
    </w:rPr>
  </w:style>
  <w:style w:type="paragraph" w:customStyle="1" w:styleId="a2">
    <w:name w:val="Список примечаний"/>
    <w:basedOn w:val="affff"/>
    <w:qFormat/>
    <w:rsid w:val="00DF3309"/>
    <w:pPr>
      <w:numPr>
        <w:numId w:val="60"/>
      </w:numPr>
      <w:spacing w:before="40" w:after="40" w:line="360" w:lineRule="auto"/>
      <w:jc w:val="both"/>
    </w:pPr>
    <w:rPr>
      <w:kern w:val="24"/>
      <w:sz w:val="24"/>
      <w:szCs w:val="24"/>
      <w:lang w:eastAsia="en-US"/>
    </w:rPr>
  </w:style>
  <w:style w:type="paragraph" w:customStyle="1" w:styleId="-7">
    <w:name w:val="Перечисление-а"/>
    <w:basedOn w:val="affff"/>
    <w:qFormat/>
    <w:rsid w:val="00DF3309"/>
    <w:pPr>
      <w:numPr>
        <w:numId w:val="61"/>
      </w:numPr>
      <w:spacing w:before="40" w:after="40" w:line="360" w:lineRule="auto"/>
      <w:jc w:val="both"/>
    </w:pPr>
    <w:rPr>
      <w:kern w:val="24"/>
      <w:sz w:val="24"/>
      <w:szCs w:val="24"/>
      <w:lang w:eastAsia="en-US"/>
    </w:rPr>
  </w:style>
  <w:style w:type="paragraph" w:customStyle="1" w:styleId="-16">
    <w:name w:val="Перечисление-1"/>
    <w:basedOn w:val="affff"/>
    <w:qFormat/>
    <w:rsid w:val="00DF3309"/>
    <w:pPr>
      <w:numPr>
        <w:ilvl w:val="1"/>
        <w:numId w:val="61"/>
      </w:numPr>
      <w:tabs>
        <w:tab w:val="left" w:pos="1080"/>
      </w:tabs>
      <w:spacing w:before="40" w:after="40" w:line="360" w:lineRule="auto"/>
      <w:jc w:val="both"/>
    </w:pPr>
    <w:rPr>
      <w:kern w:val="24"/>
      <w:sz w:val="24"/>
      <w:szCs w:val="24"/>
      <w:lang w:eastAsia="en-US"/>
    </w:rPr>
  </w:style>
  <w:style w:type="character" w:customStyle="1" w:styleId="afffffffffffffffffd">
    <w:name w:val="Список таблиц Знак"/>
    <w:link w:val="a5"/>
    <w:qFormat/>
    <w:locked/>
    <w:rsid w:val="00DF3309"/>
    <w:rPr>
      <w:rFonts w:ascii="Liberation Sans" w:eastAsia="Liberation Sans" w:hAnsi="Liberation Sans"/>
      <w:kern w:val="1"/>
      <w:sz w:val="28"/>
      <w:szCs w:val="28"/>
      <w:lang w:val="x-none" w:eastAsia="ar-SA"/>
    </w:rPr>
  </w:style>
  <w:style w:type="paragraph" w:customStyle="1" w:styleId="aff1">
    <w:name w:val="Библиографическое описание"/>
    <w:basedOn w:val="affff"/>
    <w:qFormat/>
    <w:rsid w:val="00DF3309"/>
    <w:pPr>
      <w:numPr>
        <w:numId w:val="64"/>
      </w:numPr>
      <w:spacing w:before="40" w:after="40" w:line="360" w:lineRule="auto"/>
      <w:jc w:val="both"/>
    </w:pPr>
    <w:rPr>
      <w:kern w:val="24"/>
      <w:sz w:val="24"/>
      <w:szCs w:val="24"/>
      <w:lang w:eastAsia="en-US"/>
    </w:rPr>
  </w:style>
  <w:style w:type="character" w:customStyle="1" w:styleId="afffffffffffff5">
    <w:name w:val="Рисунок Знак"/>
    <w:link w:val="afffffffffffff4"/>
    <w:qFormat/>
    <w:locked/>
    <w:rsid w:val="00DF3309"/>
    <w:rPr>
      <w:sz w:val="24"/>
      <w:szCs w:val="24"/>
      <w:lang w:val="x-none" w:eastAsia="x-none"/>
    </w:rPr>
  </w:style>
  <w:style w:type="character" w:customStyle="1" w:styleId="3fff4">
    <w:name w:val="Заголовок 3 без оглавления Знак"/>
    <w:link w:val="3fff3"/>
    <w:qFormat/>
    <w:locked/>
    <w:rsid w:val="00DF3309"/>
    <w:rPr>
      <w:rFonts w:ascii="Arial" w:hAnsi="Arial" w:cs="Arial"/>
      <w:b/>
      <w:bCs/>
      <w:sz w:val="26"/>
      <w:szCs w:val="26"/>
    </w:rPr>
  </w:style>
  <w:style w:type="paragraph" w:customStyle="1" w:styleId="-1e">
    <w:name w:val="Перечисление-1)"/>
    <w:basedOn w:val="affff"/>
    <w:qFormat/>
    <w:rsid w:val="00DF3309"/>
    <w:pPr>
      <w:tabs>
        <w:tab w:val="left" w:pos="1134"/>
      </w:tabs>
      <w:spacing w:before="40" w:after="40" w:line="360" w:lineRule="auto"/>
      <w:ind w:left="360" w:hanging="360"/>
      <w:jc w:val="both"/>
    </w:pPr>
    <w:rPr>
      <w:kern w:val="24"/>
      <w:sz w:val="24"/>
      <w:szCs w:val="24"/>
      <w:lang w:eastAsia="en-US"/>
    </w:rPr>
  </w:style>
  <w:style w:type="paragraph" w:customStyle="1" w:styleId="afffffffffffffffffffffffffc">
    <w:name w:val="Заголовок без номера без огл"/>
    <w:basedOn w:val="affffffffffffffff5"/>
    <w:next w:val="affff"/>
    <w:qFormat/>
    <w:rsid w:val="00DF3309"/>
    <w:pPr>
      <w:keepLines/>
      <w:pageBreakBefore/>
      <w:tabs>
        <w:tab w:val="clear" w:pos="1209"/>
      </w:tabs>
      <w:suppressAutoHyphens/>
      <w:spacing w:before="0" w:after="240"/>
      <w:ind w:left="0" w:firstLine="0"/>
      <w:jc w:val="center"/>
    </w:pPr>
    <w:rPr>
      <w:kern w:val="24"/>
      <w:sz w:val="26"/>
      <w:szCs w:val="24"/>
      <w:lang w:val="x-none" w:eastAsia="en-US"/>
    </w:rPr>
  </w:style>
  <w:style w:type="paragraph" w:customStyle="1" w:styleId="1-">
    <w:name w:val="Приложение 1-часть"/>
    <w:basedOn w:val="affff"/>
    <w:qFormat/>
    <w:rsid w:val="00DF3309"/>
    <w:pPr>
      <w:tabs>
        <w:tab w:val="left" w:pos="284"/>
        <w:tab w:val="num" w:pos="1985"/>
        <w:tab w:val="right" w:leader="dot" w:pos="10206"/>
      </w:tabs>
      <w:spacing w:before="40" w:after="40"/>
      <w:ind w:left="284" w:right="-567" w:hanging="284"/>
      <w:jc w:val="both"/>
    </w:pPr>
    <w:rPr>
      <w:caps/>
      <w:sz w:val="24"/>
      <w:szCs w:val="24"/>
      <w:lang w:eastAsia="en-US"/>
    </w:rPr>
  </w:style>
  <w:style w:type="paragraph" w:customStyle="1" w:styleId="af5">
    <w:name w:val="Список таблиц А"/>
    <w:basedOn w:val="a5"/>
    <w:next w:val="affff"/>
    <w:qFormat/>
    <w:rsid w:val="00DF3309"/>
    <w:pPr>
      <w:keepLines/>
      <w:numPr>
        <w:numId w:val="65"/>
      </w:numPr>
      <w:tabs>
        <w:tab w:val="num" w:pos="360"/>
        <w:tab w:val="num" w:pos="1440"/>
      </w:tabs>
      <w:spacing w:after="240" w:line="240" w:lineRule="auto"/>
    </w:pPr>
    <w:rPr>
      <w:rFonts w:ascii="Times New Roman" w:eastAsia="Times New Roman" w:hAnsi="Times New Roman"/>
      <w:kern w:val="24"/>
      <w:sz w:val="24"/>
      <w:szCs w:val="24"/>
      <w:lang w:eastAsia="en-US"/>
    </w:rPr>
  </w:style>
  <w:style w:type="paragraph" w:customStyle="1" w:styleId="af">
    <w:name w:val="Список таблиц Б"/>
    <w:basedOn w:val="a5"/>
    <w:next w:val="affff"/>
    <w:qFormat/>
    <w:rsid w:val="00DF3309"/>
    <w:pPr>
      <w:keepLines/>
      <w:numPr>
        <w:numId w:val="69"/>
      </w:numPr>
      <w:tabs>
        <w:tab w:val="num" w:pos="360"/>
        <w:tab w:val="left" w:pos="1418"/>
        <w:tab w:val="num" w:pos="1514"/>
      </w:tabs>
      <w:spacing w:before="360" w:after="240" w:line="240" w:lineRule="auto"/>
      <w:ind w:left="1514" w:hanging="360"/>
    </w:pPr>
    <w:rPr>
      <w:rFonts w:ascii="Times New Roman" w:eastAsia="Times New Roman" w:hAnsi="Times New Roman"/>
      <w:kern w:val="24"/>
      <w:sz w:val="24"/>
      <w:szCs w:val="24"/>
      <w:lang w:eastAsia="en-US"/>
    </w:rPr>
  </w:style>
  <w:style w:type="paragraph" w:customStyle="1" w:styleId="DefaultParagraphFontParaCharChar">
    <w:name w:val="Default Paragraph Font Para Char Char Знак Знак Знак Знак"/>
    <w:basedOn w:val="affff"/>
    <w:qFormat/>
    <w:rsid w:val="00DF3309"/>
    <w:pPr>
      <w:spacing w:after="160" w:line="240" w:lineRule="exact"/>
      <w:jc w:val="both"/>
    </w:pPr>
    <w:rPr>
      <w:sz w:val="24"/>
      <w:lang w:val="en-US" w:eastAsia="en-US"/>
    </w:rPr>
  </w:style>
  <w:style w:type="paragraph" w:customStyle="1" w:styleId="Revision1">
    <w:name w:val="Revision1"/>
    <w:qFormat/>
    <w:rsid w:val="00DF3309"/>
    <w:rPr>
      <w:kern w:val="24"/>
      <w:sz w:val="24"/>
      <w:szCs w:val="24"/>
      <w:lang w:eastAsia="en-US"/>
    </w:rPr>
  </w:style>
  <w:style w:type="paragraph" w:customStyle="1" w:styleId="afff3">
    <w:name w:val="Список работ"/>
    <w:basedOn w:val="1fffffff8"/>
    <w:qFormat/>
    <w:rsid w:val="00DF3309"/>
    <w:pPr>
      <w:numPr>
        <w:numId w:val="66"/>
      </w:numPr>
      <w:tabs>
        <w:tab w:val="clear" w:pos="284"/>
        <w:tab w:val="num" w:pos="360"/>
        <w:tab w:val="num" w:pos="680"/>
        <w:tab w:val="num" w:pos="720"/>
      </w:tabs>
      <w:ind w:left="0" w:firstLine="0"/>
    </w:pPr>
    <w:rPr>
      <w:szCs w:val="20"/>
    </w:rPr>
  </w:style>
  <w:style w:type="paragraph" w:customStyle="1" w:styleId="AttributeTableBody">
    <w:name w:val="Attribute Table Body"/>
    <w:basedOn w:val="affff"/>
    <w:qFormat/>
    <w:rsid w:val="00DF3309"/>
    <w:pPr>
      <w:spacing w:before="40" w:after="30" w:line="240" w:lineRule="exact"/>
      <w:jc w:val="center"/>
    </w:pPr>
    <w:rPr>
      <w:rFonts w:ascii="Arial" w:hAnsi="Arial" w:cs="Arial"/>
      <w:kern w:val="16"/>
      <w:sz w:val="16"/>
      <w:lang w:val="en-US" w:eastAsia="de-DE"/>
    </w:rPr>
  </w:style>
  <w:style w:type="paragraph" w:customStyle="1" w:styleId="AttributeTableCaption">
    <w:name w:val="Attribute Table Caption"/>
    <w:basedOn w:val="affff"/>
    <w:next w:val="affff"/>
    <w:qFormat/>
    <w:rsid w:val="00DF3309"/>
    <w:pPr>
      <w:keepNext/>
      <w:spacing w:before="180" w:after="60"/>
      <w:jc w:val="center"/>
    </w:pPr>
    <w:rPr>
      <w:kern w:val="20"/>
      <w:lang w:val="en-US" w:eastAsia="de-DE"/>
    </w:rPr>
  </w:style>
  <w:style w:type="paragraph" w:customStyle="1" w:styleId="MsgTableBody">
    <w:name w:val="Msg Table Body"/>
    <w:basedOn w:val="affff"/>
    <w:qFormat/>
    <w:rsid w:val="00DF3309"/>
    <w:pPr>
      <w:widowControl w:val="0"/>
    </w:pPr>
    <w:rPr>
      <w:rFonts w:ascii="Courier New" w:hAnsi="Courier New" w:cs="Courier New"/>
      <w:kern w:val="20"/>
      <w:sz w:val="16"/>
      <w:lang w:val="en-CA" w:eastAsia="en-US"/>
    </w:rPr>
  </w:style>
  <w:style w:type="paragraph" w:customStyle="1" w:styleId="MsgTableHeader">
    <w:name w:val="Msg Table Header"/>
    <w:basedOn w:val="affff"/>
    <w:next w:val="MsgTableBody"/>
    <w:qFormat/>
    <w:rsid w:val="00DF3309"/>
    <w:pPr>
      <w:keepNext/>
      <w:widowControl w:val="0"/>
      <w:spacing w:before="40" w:after="20" w:line="240" w:lineRule="exact"/>
    </w:pPr>
    <w:rPr>
      <w:rFonts w:ascii="Courier New" w:hAnsi="Courier New" w:cs="Courier New"/>
      <w:b/>
      <w:kern w:val="20"/>
      <w:sz w:val="16"/>
      <w:u w:val="single"/>
      <w:lang w:val="it-CH" w:eastAsia="en-US"/>
    </w:rPr>
  </w:style>
  <w:style w:type="paragraph" w:customStyle="1" w:styleId="shw">
    <w:name w:val="shw"/>
    <w:basedOn w:val="affff"/>
    <w:qFormat/>
    <w:rsid w:val="00DF3309"/>
    <w:pPr>
      <w:spacing w:before="100" w:beforeAutospacing="1" w:after="100" w:afterAutospacing="1"/>
    </w:pPr>
    <w:rPr>
      <w:sz w:val="24"/>
      <w:szCs w:val="24"/>
    </w:rPr>
  </w:style>
  <w:style w:type="paragraph" w:customStyle="1" w:styleId="UserTableBody">
    <w:name w:val="User Table Body"/>
    <w:basedOn w:val="affff"/>
    <w:qFormat/>
    <w:rsid w:val="00DF3309"/>
    <w:pPr>
      <w:widowControl w:val="0"/>
      <w:spacing w:before="20" w:after="10"/>
    </w:pPr>
    <w:rPr>
      <w:rFonts w:ascii="Arial" w:hAnsi="Arial" w:cs="Arial"/>
      <w:kern w:val="20"/>
      <w:sz w:val="16"/>
      <w:lang w:val="en-US" w:eastAsia="de-DE"/>
    </w:rPr>
  </w:style>
  <w:style w:type="paragraph" w:customStyle="1" w:styleId="UserTableCaption">
    <w:name w:val="User Table Caption"/>
    <w:basedOn w:val="affff"/>
    <w:next w:val="affff"/>
    <w:qFormat/>
    <w:rsid w:val="00DF3309"/>
    <w:pPr>
      <w:keepNext/>
      <w:tabs>
        <w:tab w:val="left" w:pos="900"/>
      </w:tabs>
      <w:spacing w:before="180" w:after="60"/>
      <w:jc w:val="center"/>
    </w:pPr>
    <w:rPr>
      <w:kern w:val="20"/>
      <w:lang w:val="en-US" w:eastAsia="de-DE"/>
    </w:rPr>
  </w:style>
  <w:style w:type="paragraph" w:customStyle="1" w:styleId="UserTableHeader">
    <w:name w:val="User Table Header"/>
    <w:basedOn w:val="UserTableBody"/>
    <w:next w:val="UserTableBody"/>
    <w:qFormat/>
    <w:rsid w:val="00DF3309"/>
    <w:pPr>
      <w:keepNext/>
      <w:spacing w:before="40" w:after="20"/>
    </w:pPr>
    <w:rPr>
      <w:b/>
    </w:rPr>
  </w:style>
  <w:style w:type="paragraph" w:customStyle="1" w:styleId="TOCHeading1">
    <w:name w:val="TOC Heading1"/>
    <w:basedOn w:val="1ff6"/>
    <w:next w:val="affff"/>
    <w:qFormat/>
    <w:rsid w:val="00DF3309"/>
    <w:pPr>
      <w:keepLines/>
      <w:tabs>
        <w:tab w:val="clear" w:pos="1209"/>
      </w:tabs>
      <w:spacing w:before="480" w:after="0" w:line="276" w:lineRule="auto"/>
      <w:ind w:left="0" w:firstLine="0"/>
      <w:outlineLvl w:val="9"/>
    </w:pPr>
    <w:rPr>
      <w:rFonts w:ascii="Cambria" w:hAnsi="Cambria"/>
      <w:bCs/>
      <w:color w:val="365F91"/>
      <w:kern w:val="0"/>
      <w:sz w:val="28"/>
      <w:szCs w:val="28"/>
      <w:lang w:val="x-none" w:eastAsia="en-US"/>
    </w:rPr>
  </w:style>
  <w:style w:type="paragraph" w:customStyle="1" w:styleId="afffffffffffffffffffffffffd">
    <w:name w:val="шапка"/>
    <w:basedOn w:val="affff"/>
    <w:qFormat/>
    <w:rsid w:val="00DF3309"/>
    <w:rPr>
      <w:rFonts w:ascii="Arial" w:hAnsi="Arial"/>
      <w:sz w:val="16"/>
      <w:u w:val="single"/>
    </w:rPr>
  </w:style>
  <w:style w:type="paragraph" w:customStyle="1" w:styleId="99">
    <w:name w:val="Стиль шапка + 9 пт"/>
    <w:basedOn w:val="afffffffffffffffffffffffffd"/>
    <w:qFormat/>
    <w:rsid w:val="00DF3309"/>
    <w:rPr>
      <w:sz w:val="18"/>
    </w:rPr>
  </w:style>
  <w:style w:type="character" w:customStyle="1" w:styleId="afffffffffffffffffffffffffe">
    <w:name w:val="С табуляторам Знак"/>
    <w:link w:val="affffffffffffffffffffffffff"/>
    <w:qFormat/>
    <w:locked/>
    <w:rsid w:val="00DF3309"/>
    <w:rPr>
      <w:kern w:val="24"/>
      <w:sz w:val="24"/>
    </w:rPr>
  </w:style>
  <w:style w:type="paragraph" w:customStyle="1" w:styleId="affffffffffffffffffffffffff">
    <w:name w:val="С табуляторам"/>
    <w:basedOn w:val="1fffffff8"/>
    <w:link w:val="afffffffffffffffffffffffffe"/>
    <w:qFormat/>
    <w:rsid w:val="00DF3309"/>
    <w:pPr>
      <w:tabs>
        <w:tab w:val="left" w:pos="284"/>
        <w:tab w:val="left" w:pos="567"/>
        <w:tab w:val="left" w:pos="851"/>
        <w:tab w:val="left" w:pos="1134"/>
        <w:tab w:val="left" w:pos="1418"/>
        <w:tab w:val="left" w:pos="1701"/>
        <w:tab w:val="left" w:pos="1985"/>
      </w:tabs>
      <w:jc w:val="left"/>
    </w:pPr>
    <w:rPr>
      <w:szCs w:val="20"/>
      <w:lang w:val="ru-RU" w:eastAsia="ru-RU"/>
    </w:rPr>
  </w:style>
  <w:style w:type="paragraph" w:customStyle="1" w:styleId="AttributeTableHeader">
    <w:name w:val="Attribute Table Header"/>
    <w:basedOn w:val="AttributeTableBody"/>
    <w:next w:val="AttributeTableBody"/>
    <w:qFormat/>
    <w:rsid w:val="00DF3309"/>
    <w:pPr>
      <w:keepNext/>
      <w:spacing w:after="20"/>
    </w:pPr>
    <w:rPr>
      <w:b/>
      <w:lang w:eastAsia="en-US"/>
    </w:rPr>
  </w:style>
  <w:style w:type="paragraph" w:customStyle="1" w:styleId="AttributeTableHeaderExample">
    <w:name w:val="Attribute Table Header Example"/>
    <w:basedOn w:val="AttributeTableHeader"/>
    <w:qFormat/>
    <w:rsid w:val="00DF3309"/>
    <w:pPr>
      <w:tabs>
        <w:tab w:val="num" w:pos="720"/>
      </w:tabs>
      <w:ind w:left="1080"/>
    </w:pPr>
  </w:style>
  <w:style w:type="paragraph" w:customStyle="1" w:styleId="ComponentTableBody">
    <w:name w:val="Component Table Body"/>
    <w:basedOn w:val="affff"/>
    <w:qFormat/>
    <w:rsid w:val="00DF3309"/>
    <w:pPr>
      <w:spacing w:before="60"/>
      <w:jc w:val="center"/>
    </w:pPr>
    <w:rPr>
      <w:rFonts w:ascii="Arial" w:hAnsi="Arial" w:cs="Arial"/>
      <w:kern w:val="16"/>
      <w:sz w:val="16"/>
      <w:szCs w:val="24"/>
      <w:lang w:val="en-US" w:eastAsia="en-US"/>
    </w:rPr>
  </w:style>
  <w:style w:type="paragraph" w:customStyle="1" w:styleId="ComponentTableHeader">
    <w:name w:val="Component Table Header"/>
    <w:basedOn w:val="ComponentTableBody"/>
    <w:qFormat/>
    <w:rsid w:val="00DF3309"/>
    <w:pPr>
      <w:keepNext/>
      <w:tabs>
        <w:tab w:val="num" w:pos="720"/>
      </w:tabs>
      <w:spacing w:before="40" w:after="20"/>
      <w:ind w:left="1080"/>
    </w:pPr>
    <w:rPr>
      <w:b/>
    </w:rPr>
  </w:style>
  <w:style w:type="paragraph" w:customStyle="1" w:styleId="Components">
    <w:name w:val="Components"/>
    <w:basedOn w:val="affff"/>
    <w:qFormat/>
    <w:rsid w:val="00DF3309"/>
    <w:pPr>
      <w:keepLines/>
      <w:spacing w:before="120" w:after="120"/>
      <w:ind w:left="1080" w:hanging="1080"/>
      <w:jc w:val="both"/>
    </w:pPr>
    <w:rPr>
      <w:rFonts w:ascii="Courier New" w:hAnsi="Courier New" w:cs="Courier New"/>
      <w:kern w:val="14"/>
      <w:sz w:val="14"/>
      <w:lang w:val="en-US" w:eastAsia="de-DE"/>
    </w:rPr>
  </w:style>
  <w:style w:type="paragraph" w:customStyle="1" w:styleId="Example">
    <w:name w:val="Example"/>
    <w:basedOn w:val="affff"/>
    <w:qFormat/>
    <w:rsid w:val="00DF3309"/>
    <w:pPr>
      <w:keepNext/>
      <w:keepLines/>
      <w:spacing w:before="40"/>
      <w:ind w:left="1872" w:hanging="360"/>
      <w:jc w:val="both"/>
    </w:pPr>
    <w:rPr>
      <w:rFonts w:ascii="LinePrinter" w:hAnsi="LinePrinter"/>
      <w:noProof/>
      <w:kern w:val="17"/>
      <w:sz w:val="16"/>
      <w:lang w:val="en-US" w:eastAsia="en-US"/>
    </w:rPr>
  </w:style>
  <w:style w:type="paragraph" w:customStyle="1" w:styleId="HL7TableBody">
    <w:name w:val="HL7 Table Body"/>
    <w:basedOn w:val="affff"/>
    <w:qFormat/>
    <w:rsid w:val="00DF3309"/>
    <w:pPr>
      <w:widowControl w:val="0"/>
      <w:spacing w:before="20" w:after="10"/>
      <w:jc w:val="both"/>
    </w:pPr>
    <w:rPr>
      <w:rFonts w:ascii="Arial" w:hAnsi="Arial" w:cs="Arial"/>
      <w:kern w:val="20"/>
      <w:sz w:val="16"/>
      <w:lang w:val="en-US" w:eastAsia="en-US"/>
    </w:rPr>
  </w:style>
  <w:style w:type="paragraph" w:customStyle="1" w:styleId="HL7TableCaption">
    <w:name w:val="HL7 Table Caption"/>
    <w:basedOn w:val="affff"/>
    <w:next w:val="affff"/>
    <w:qFormat/>
    <w:rsid w:val="00DF3309"/>
    <w:pPr>
      <w:keepNext/>
      <w:spacing w:before="180" w:after="60"/>
      <w:jc w:val="center"/>
    </w:pPr>
    <w:rPr>
      <w:kern w:val="20"/>
      <w:lang w:val="en-US" w:eastAsia="en-US"/>
    </w:rPr>
  </w:style>
  <w:style w:type="paragraph" w:customStyle="1" w:styleId="HL7TableHeader">
    <w:name w:val="HL7 Table Header"/>
    <w:basedOn w:val="HL7TableBody"/>
    <w:next w:val="HL7TableBody"/>
    <w:qFormat/>
    <w:rsid w:val="00DF3309"/>
    <w:pPr>
      <w:keepNext/>
      <w:spacing w:before="40" w:after="20"/>
    </w:pPr>
    <w:rPr>
      <w:b/>
    </w:rPr>
  </w:style>
  <w:style w:type="paragraph" w:customStyle="1" w:styleId="HL7TableHeaderExample">
    <w:name w:val="HL7 Table Header Example"/>
    <w:basedOn w:val="HL7TableHeader"/>
    <w:qFormat/>
    <w:rsid w:val="00DF3309"/>
    <w:pPr>
      <w:tabs>
        <w:tab w:val="num" w:pos="720"/>
      </w:tabs>
      <w:ind w:left="1080"/>
    </w:pPr>
  </w:style>
  <w:style w:type="paragraph" w:customStyle="1" w:styleId="affffffffffffffffffffffffff0">
    <w:name w:val="Компоненты"/>
    <w:basedOn w:val="affff"/>
    <w:next w:val="affff"/>
    <w:qFormat/>
    <w:rsid w:val="00DF3309"/>
    <w:pPr>
      <w:spacing w:before="60" w:after="60"/>
      <w:jc w:val="both"/>
    </w:pPr>
    <w:rPr>
      <w:sz w:val="18"/>
    </w:rPr>
  </w:style>
  <w:style w:type="paragraph" w:customStyle="1" w:styleId="affffffffffffffffffffffffff1">
    <w:name w:val="з"/>
    <w:basedOn w:val="affff"/>
    <w:qFormat/>
    <w:rsid w:val="00DF3309"/>
    <w:pPr>
      <w:spacing w:before="40" w:after="40" w:line="276" w:lineRule="auto"/>
      <w:jc w:val="both"/>
    </w:pPr>
    <w:rPr>
      <w:rFonts w:ascii="Calibri" w:hAnsi="Calibri"/>
      <w:sz w:val="22"/>
      <w:szCs w:val="22"/>
    </w:rPr>
  </w:style>
  <w:style w:type="paragraph" w:customStyle="1" w:styleId="NormalIndented">
    <w:name w:val="Normal Indented"/>
    <w:basedOn w:val="affff"/>
    <w:qFormat/>
    <w:rsid w:val="00DF3309"/>
    <w:pPr>
      <w:spacing w:after="120"/>
      <w:ind w:left="720"/>
    </w:pPr>
    <w:rPr>
      <w:kern w:val="20"/>
      <w:lang w:val="en-US" w:eastAsia="en-US"/>
    </w:rPr>
  </w:style>
  <w:style w:type="paragraph" w:customStyle="1" w:styleId="Note">
    <w:name w:val="Note"/>
    <w:basedOn w:val="affff"/>
    <w:qFormat/>
    <w:rsid w:val="00DF3309"/>
    <w:pPr>
      <w:pBdr>
        <w:top w:val="single" w:sz="2" w:space="1" w:color="auto"/>
        <w:left w:val="single" w:sz="2" w:space="4" w:color="auto"/>
        <w:bottom w:val="single" w:sz="2" w:space="1" w:color="auto"/>
        <w:right w:val="single" w:sz="2" w:space="4" w:color="auto"/>
      </w:pBdr>
      <w:tabs>
        <w:tab w:val="left" w:pos="720"/>
        <w:tab w:val="left" w:pos="1440"/>
      </w:tabs>
      <w:suppressAutoHyphens/>
      <w:spacing w:before="80" w:after="60"/>
    </w:pPr>
    <w:rPr>
      <w:rFonts w:ascii="Arial" w:hAnsi="Arial" w:cs="Arial"/>
      <w:kern w:val="16"/>
      <w:sz w:val="18"/>
      <w:lang w:val="en-US" w:eastAsia="en-US"/>
    </w:rPr>
  </w:style>
  <w:style w:type="paragraph" w:customStyle="1" w:styleId="OtherTableBody">
    <w:name w:val="Other Table Body"/>
    <w:basedOn w:val="affff"/>
    <w:qFormat/>
    <w:rsid w:val="00DF3309"/>
    <w:pPr>
      <w:spacing w:before="60" w:after="60"/>
    </w:pPr>
    <w:rPr>
      <w:kern w:val="20"/>
      <w:sz w:val="18"/>
      <w:lang w:val="en-US" w:eastAsia="en-US"/>
    </w:rPr>
  </w:style>
  <w:style w:type="paragraph" w:customStyle="1" w:styleId="OtherTableHeader">
    <w:name w:val="Other Table Header"/>
    <w:basedOn w:val="affff"/>
    <w:next w:val="OtherTableBody"/>
    <w:qFormat/>
    <w:rsid w:val="00DF3309"/>
    <w:pPr>
      <w:keepNext/>
      <w:spacing w:before="20" w:after="120"/>
      <w:jc w:val="center"/>
    </w:pPr>
    <w:rPr>
      <w:b/>
      <w:kern w:val="20"/>
      <w:sz w:val="18"/>
      <w:lang w:val="en-US" w:eastAsia="en-US"/>
    </w:rPr>
  </w:style>
  <w:style w:type="character" w:customStyle="1" w:styleId="affffffffffffffffffffffffff2">
    <w:name w:val="Компонент поля Знак"/>
    <w:link w:val="affffffffffffffffffffffffff3"/>
    <w:qFormat/>
    <w:locked/>
    <w:rsid w:val="00DF3309"/>
    <w:rPr>
      <w:sz w:val="24"/>
    </w:rPr>
  </w:style>
  <w:style w:type="paragraph" w:customStyle="1" w:styleId="affffffffffffffffffffffffff3">
    <w:name w:val="Компонент поля"/>
    <w:basedOn w:val="affff"/>
    <w:link w:val="affffffffffffffffffffffffff2"/>
    <w:qFormat/>
    <w:rsid w:val="00DF3309"/>
    <w:pPr>
      <w:tabs>
        <w:tab w:val="left" w:pos="993"/>
        <w:tab w:val="left" w:pos="1418"/>
      </w:tabs>
      <w:spacing w:before="40" w:after="40" w:line="360" w:lineRule="auto"/>
      <w:jc w:val="both"/>
    </w:pPr>
    <w:rPr>
      <w:sz w:val="24"/>
    </w:rPr>
  </w:style>
  <w:style w:type="paragraph" w:customStyle="1" w:styleId="QryTableInputHeader">
    <w:name w:val="Qry Table Input Header"/>
    <w:basedOn w:val="affff"/>
    <w:qFormat/>
    <w:rsid w:val="00DF3309"/>
    <w:pPr>
      <w:widowControl w:val="0"/>
      <w:spacing w:before="40" w:after="20"/>
    </w:pPr>
    <w:rPr>
      <w:rFonts w:ascii="Arial" w:hAnsi="Arial" w:cs="Arial"/>
      <w:b/>
      <w:kern w:val="20"/>
      <w:sz w:val="16"/>
      <w:lang w:val="en-AU" w:eastAsia="de-DE"/>
    </w:rPr>
  </w:style>
  <w:style w:type="paragraph" w:customStyle="1" w:styleId="QryTableInput">
    <w:name w:val="Qry Table Input"/>
    <w:basedOn w:val="affff"/>
    <w:qFormat/>
    <w:rsid w:val="00DF3309"/>
    <w:pPr>
      <w:widowControl w:val="0"/>
      <w:spacing w:before="20" w:after="10"/>
    </w:pPr>
    <w:rPr>
      <w:rFonts w:ascii="Arial" w:hAnsi="Arial" w:cs="Arial"/>
      <w:kern w:val="20"/>
      <w:sz w:val="16"/>
      <w:lang w:val="en-US" w:eastAsia="de-DE"/>
    </w:rPr>
  </w:style>
  <w:style w:type="paragraph" w:customStyle="1" w:styleId="QryTableInputParamHeader">
    <w:name w:val="Qry Table Input Param Header"/>
    <w:basedOn w:val="affff"/>
    <w:qFormat/>
    <w:rsid w:val="00DF3309"/>
    <w:pPr>
      <w:widowControl w:val="0"/>
      <w:spacing w:before="40" w:after="20"/>
    </w:pPr>
    <w:rPr>
      <w:rFonts w:ascii="Arial" w:hAnsi="Arial" w:cs="Arial"/>
      <w:b/>
      <w:kern w:val="20"/>
      <w:sz w:val="16"/>
      <w:lang w:val="en-AU" w:eastAsia="de-DE"/>
    </w:rPr>
  </w:style>
  <w:style w:type="paragraph" w:customStyle="1" w:styleId="QryTableInputParam">
    <w:name w:val="Qry Table Input Param"/>
    <w:basedOn w:val="affff"/>
    <w:qFormat/>
    <w:rsid w:val="00DF3309"/>
    <w:pPr>
      <w:widowControl w:val="0"/>
      <w:spacing w:before="20" w:after="10"/>
    </w:pPr>
    <w:rPr>
      <w:rFonts w:ascii="Arial" w:hAnsi="Arial" w:cs="Arial"/>
      <w:kern w:val="20"/>
      <w:sz w:val="16"/>
      <w:lang w:val="en-US" w:eastAsia="de-DE"/>
    </w:rPr>
  </w:style>
  <w:style w:type="paragraph" w:customStyle="1" w:styleId="1fffffffff6">
    <w:name w:val="Список таблиц1"/>
    <w:basedOn w:val="affff"/>
    <w:next w:val="affff"/>
    <w:qFormat/>
    <w:rsid w:val="00DF3309"/>
    <w:pPr>
      <w:keepNext/>
      <w:keepLines/>
      <w:tabs>
        <w:tab w:val="num" w:pos="1361"/>
        <w:tab w:val="left" w:pos="1418"/>
      </w:tabs>
      <w:suppressAutoHyphens/>
      <w:spacing w:before="40" w:after="240"/>
    </w:pPr>
    <w:rPr>
      <w:kern w:val="24"/>
      <w:sz w:val="24"/>
      <w:szCs w:val="24"/>
      <w:lang w:eastAsia="en-US"/>
    </w:rPr>
  </w:style>
  <w:style w:type="paragraph" w:customStyle="1" w:styleId="11f8">
    <w:name w:val="Обычный без отступа11"/>
    <w:basedOn w:val="affff"/>
    <w:qFormat/>
    <w:rsid w:val="00DF3309"/>
    <w:pPr>
      <w:spacing w:before="40" w:after="40"/>
      <w:jc w:val="both"/>
    </w:pPr>
    <w:rPr>
      <w:kern w:val="24"/>
      <w:sz w:val="24"/>
      <w:szCs w:val="24"/>
      <w:lang w:eastAsia="en-US"/>
    </w:rPr>
  </w:style>
  <w:style w:type="paragraph" w:customStyle="1" w:styleId="12a">
    <w:name w:val="Обычный без отступа12"/>
    <w:basedOn w:val="affff"/>
    <w:qFormat/>
    <w:rsid w:val="00DF3309"/>
    <w:pPr>
      <w:spacing w:before="40" w:after="40"/>
      <w:jc w:val="both"/>
    </w:pPr>
    <w:rPr>
      <w:kern w:val="24"/>
      <w:sz w:val="24"/>
      <w:szCs w:val="24"/>
      <w:lang w:eastAsia="en-US"/>
    </w:rPr>
  </w:style>
  <w:style w:type="paragraph" w:customStyle="1" w:styleId="QryTableHeader">
    <w:name w:val="Qry Table Header"/>
    <w:basedOn w:val="affff"/>
    <w:qFormat/>
    <w:rsid w:val="00DF3309"/>
    <w:pPr>
      <w:widowControl w:val="0"/>
      <w:spacing w:before="40" w:after="20"/>
    </w:pPr>
    <w:rPr>
      <w:rFonts w:ascii="Arial" w:hAnsi="Arial" w:cs="Arial"/>
      <w:b/>
      <w:kern w:val="20"/>
      <w:sz w:val="16"/>
      <w:lang w:val="en-AU" w:eastAsia="de-DE"/>
    </w:rPr>
  </w:style>
  <w:style w:type="paragraph" w:customStyle="1" w:styleId="QryTableName">
    <w:name w:val="Qry Table Name"/>
    <w:basedOn w:val="affff"/>
    <w:qFormat/>
    <w:rsid w:val="00DF3309"/>
    <w:pPr>
      <w:widowControl w:val="0"/>
      <w:spacing w:before="20" w:after="10"/>
    </w:pPr>
    <w:rPr>
      <w:rFonts w:ascii="Arial" w:hAnsi="Arial" w:cs="Arial"/>
      <w:kern w:val="20"/>
      <w:sz w:val="16"/>
      <w:lang w:val="en-AU" w:eastAsia="de-DE"/>
    </w:rPr>
  </w:style>
  <w:style w:type="paragraph" w:customStyle="1" w:styleId="QryTableType">
    <w:name w:val="Qry Table Type"/>
    <w:basedOn w:val="QryTableName"/>
    <w:qFormat/>
    <w:rsid w:val="00DF3309"/>
  </w:style>
  <w:style w:type="paragraph" w:customStyle="1" w:styleId="QryTableTriggerQuery">
    <w:name w:val="Qry Table Trigger Query"/>
    <w:basedOn w:val="QryTableName"/>
    <w:qFormat/>
    <w:rsid w:val="00DF3309"/>
  </w:style>
  <w:style w:type="paragraph" w:customStyle="1" w:styleId="QryTableMode">
    <w:name w:val="Qry Table Mode"/>
    <w:basedOn w:val="QryTableName"/>
    <w:qFormat/>
    <w:rsid w:val="00DF3309"/>
  </w:style>
  <w:style w:type="paragraph" w:customStyle="1" w:styleId="QryTableResponseTrigger">
    <w:name w:val="Qry Table Response Trigger"/>
    <w:basedOn w:val="QryTableName"/>
    <w:qFormat/>
    <w:rsid w:val="00DF3309"/>
  </w:style>
  <w:style w:type="paragraph" w:customStyle="1" w:styleId="QryTableCharacteristicsQuery">
    <w:name w:val="Qry Table Characteristics Query"/>
    <w:basedOn w:val="QryTableName"/>
    <w:qFormat/>
    <w:rsid w:val="00DF3309"/>
  </w:style>
  <w:style w:type="paragraph" w:customStyle="1" w:styleId="QryTablePurpose">
    <w:name w:val="Qry Table Purpose"/>
    <w:basedOn w:val="QryTableName"/>
    <w:qFormat/>
    <w:rsid w:val="00DF3309"/>
  </w:style>
  <w:style w:type="paragraph" w:customStyle="1" w:styleId="QryTableSegmentPattern">
    <w:name w:val="Qry Table Segment Pattern"/>
    <w:basedOn w:val="QryTableName"/>
    <w:qFormat/>
    <w:rsid w:val="00DF3309"/>
  </w:style>
  <w:style w:type="paragraph" w:customStyle="1" w:styleId="QryTableRCPHeader">
    <w:name w:val="Qry Table RCP Header"/>
    <w:basedOn w:val="QryTableHeader"/>
    <w:qFormat/>
    <w:rsid w:val="00DF3309"/>
  </w:style>
  <w:style w:type="paragraph" w:customStyle="1" w:styleId="QryTableRCP">
    <w:name w:val="Qry Table RCP"/>
    <w:basedOn w:val="QryTableName"/>
    <w:qFormat/>
    <w:rsid w:val="00DF3309"/>
  </w:style>
  <w:style w:type="paragraph" w:customStyle="1" w:styleId="11f9">
    <w:name w:val="Заголовок приложения 11"/>
    <w:basedOn w:val="1ff6"/>
    <w:next w:val="affff"/>
    <w:qFormat/>
    <w:rsid w:val="00DF3309"/>
    <w:pPr>
      <w:keepLines/>
      <w:pageBreakBefore/>
      <w:tabs>
        <w:tab w:val="clear" w:pos="1209"/>
        <w:tab w:val="right" w:pos="10206"/>
      </w:tabs>
      <w:suppressAutoHyphens/>
      <w:spacing w:before="360" w:after="360" w:line="240" w:lineRule="auto"/>
      <w:ind w:left="0" w:firstLine="0"/>
      <w:contextualSpacing/>
      <w:jc w:val="center"/>
    </w:pPr>
    <w:rPr>
      <w:rFonts w:eastAsia="MS Mincho"/>
      <w:bCs/>
      <w:kern w:val="24"/>
      <w:sz w:val="26"/>
      <w:szCs w:val="24"/>
      <w:lang w:val="x-none" w:eastAsia="en-US"/>
    </w:rPr>
  </w:style>
  <w:style w:type="character" w:customStyle="1" w:styleId="Char">
    <w:name w:val="МОЙ Char"/>
    <w:qFormat/>
    <w:locked/>
    <w:rsid w:val="00DF3309"/>
    <w:rPr>
      <w:rFonts w:ascii="Cambria" w:hAnsi="Cambria"/>
      <w:b/>
      <w:color w:val="4F81BD"/>
      <w:sz w:val="28"/>
      <w:szCs w:val="28"/>
    </w:rPr>
  </w:style>
  <w:style w:type="character" w:customStyle="1" w:styleId="1Char">
    <w:name w:val="МОЙ1 Char"/>
    <w:link w:val="1fffffffff7"/>
    <w:qFormat/>
    <w:locked/>
    <w:rsid w:val="00DF3309"/>
    <w:rPr>
      <w:rFonts w:ascii="Arial" w:hAnsi="Arial" w:cs="Arial"/>
      <w:b/>
      <w:bCs/>
      <w:color w:val="4F81BD"/>
      <w:sz w:val="28"/>
      <w:szCs w:val="26"/>
    </w:rPr>
  </w:style>
  <w:style w:type="paragraph" w:customStyle="1" w:styleId="1fffffffff7">
    <w:name w:val="МОЙ1"/>
    <w:basedOn w:val="3f3"/>
    <w:link w:val="1Char"/>
    <w:qFormat/>
    <w:rsid w:val="00DF3309"/>
    <w:pPr>
      <w:tabs>
        <w:tab w:val="clear" w:pos="1209"/>
        <w:tab w:val="num" w:pos="739"/>
      </w:tabs>
      <w:spacing w:after="120"/>
      <w:ind w:left="1873" w:hanging="738"/>
    </w:pPr>
    <w:rPr>
      <w:color w:val="4F81BD"/>
      <w:sz w:val="28"/>
    </w:rPr>
  </w:style>
  <w:style w:type="character" w:customStyle="1" w:styleId="2Char">
    <w:name w:val="МОЙ2 Char"/>
    <w:link w:val="2ffffff"/>
    <w:qFormat/>
    <w:locked/>
    <w:rsid w:val="00DF3309"/>
    <w:rPr>
      <w:rFonts w:ascii="Arial" w:hAnsi="Arial" w:cs="Arial"/>
      <w:b/>
      <w:bCs/>
      <w:iCs/>
      <w:color w:val="4F81BD"/>
      <w:sz w:val="28"/>
      <w:szCs w:val="28"/>
    </w:rPr>
  </w:style>
  <w:style w:type="paragraph" w:customStyle="1" w:styleId="2ffffff">
    <w:name w:val="МОЙ2"/>
    <w:basedOn w:val="2f"/>
    <w:link w:val="2Char"/>
    <w:qFormat/>
    <w:rsid w:val="00DF3309"/>
    <w:pPr>
      <w:tabs>
        <w:tab w:val="clear" w:pos="1209"/>
        <w:tab w:val="num" w:pos="180"/>
      </w:tabs>
      <w:spacing w:after="120"/>
      <w:ind w:left="747" w:hanging="567"/>
    </w:pPr>
    <w:rPr>
      <w:i w:val="0"/>
      <w:color w:val="4F81BD"/>
    </w:rPr>
  </w:style>
  <w:style w:type="character" w:customStyle="1" w:styleId="ListParagraphChar1">
    <w:name w:val="List Paragraph Char1"/>
    <w:aliases w:val="Bullet List Char,FooterText Char,numbered Char,SL_Абзац списка Char"/>
    <w:qFormat/>
    <w:locked/>
    <w:rsid w:val="00DF3309"/>
    <w:rPr>
      <w:kern w:val="24"/>
      <w:sz w:val="24"/>
      <w:lang w:val="x-none"/>
    </w:rPr>
  </w:style>
  <w:style w:type="paragraph" w:customStyle="1" w:styleId="WW-BodyText212345">
    <w:name w:val="WW-Body Text 212345"/>
    <w:basedOn w:val="affff"/>
    <w:qFormat/>
    <w:rsid w:val="00DF3309"/>
    <w:pPr>
      <w:tabs>
        <w:tab w:val="left" w:pos="720"/>
      </w:tabs>
      <w:overflowPunct w:val="0"/>
      <w:autoSpaceDE w:val="0"/>
      <w:ind w:left="360"/>
      <w:jc w:val="both"/>
    </w:pPr>
    <w:rPr>
      <w:rFonts w:ascii="Arial" w:hAnsi="Arial"/>
      <w:sz w:val="22"/>
      <w:lang w:eastAsia="ar-SA"/>
    </w:rPr>
  </w:style>
  <w:style w:type="paragraph" w:customStyle="1" w:styleId="TableofChanges">
    <w:name w:val="Table of Changes"/>
    <w:basedOn w:val="affff"/>
    <w:next w:val="affff"/>
    <w:qFormat/>
    <w:rsid w:val="00DF3309"/>
    <w:pPr>
      <w:keepNext/>
      <w:keepLines/>
      <w:pageBreakBefore/>
      <w:suppressAutoHyphens/>
      <w:spacing w:line="288" w:lineRule="auto"/>
      <w:jc w:val="center"/>
    </w:pPr>
    <w:rPr>
      <w:kern w:val="32"/>
      <w:sz w:val="24"/>
      <w:szCs w:val="24"/>
      <w:lang w:eastAsia="en-US"/>
    </w:rPr>
  </w:style>
  <w:style w:type="paragraph" w:customStyle="1" w:styleId="TebalTextCentered">
    <w:name w:val="Tebal Text Centered"/>
    <w:basedOn w:val="TableText"/>
    <w:next w:val="TableText"/>
    <w:qFormat/>
    <w:rsid w:val="00DF3309"/>
    <w:pPr>
      <w:spacing w:before="40" w:after="40" w:line="288" w:lineRule="auto"/>
      <w:jc w:val="center"/>
    </w:pPr>
    <w:rPr>
      <w:sz w:val="22"/>
      <w:szCs w:val="24"/>
    </w:rPr>
  </w:style>
  <w:style w:type="paragraph" w:customStyle="1" w:styleId="affffffffffffffffffffffffff4">
    <w:name w:val="Абзац ОТР"/>
    <w:basedOn w:val="affff"/>
    <w:qFormat/>
    <w:rsid w:val="00DF3309"/>
    <w:pPr>
      <w:ind w:firstLine="709"/>
      <w:jc w:val="both"/>
    </w:pPr>
    <w:rPr>
      <w:sz w:val="24"/>
      <w:szCs w:val="24"/>
      <w:lang w:eastAsia="ar-SA"/>
    </w:rPr>
  </w:style>
  <w:style w:type="paragraph" w:customStyle="1" w:styleId="consplusnormal20">
    <w:name w:val="consplusnormal2"/>
    <w:basedOn w:val="affff"/>
    <w:qFormat/>
    <w:rsid w:val="00DF3309"/>
    <w:pPr>
      <w:spacing w:before="100" w:beforeAutospacing="1" w:after="100" w:afterAutospacing="1"/>
    </w:pPr>
    <w:rPr>
      <w:sz w:val="24"/>
      <w:szCs w:val="24"/>
    </w:rPr>
  </w:style>
  <w:style w:type="paragraph" w:customStyle="1" w:styleId="affffffffffffffffffffffffff5">
    <w:name w:val="Заголовок столбца таблицы"/>
    <w:basedOn w:val="affff"/>
    <w:qFormat/>
    <w:rsid w:val="00DF3309"/>
    <w:pPr>
      <w:widowControl w:val="0"/>
      <w:jc w:val="both"/>
    </w:pPr>
    <w:rPr>
      <w:b/>
      <w:sz w:val="22"/>
    </w:rPr>
  </w:style>
  <w:style w:type="character" w:customStyle="1" w:styleId="OTRSymItalic">
    <w:name w:val="OTR_Sym_Italic"/>
    <w:qFormat/>
    <w:rsid w:val="00DF3309"/>
    <w:rPr>
      <w:i/>
      <w:iCs w:val="0"/>
    </w:rPr>
  </w:style>
  <w:style w:type="character" w:customStyle="1" w:styleId="FontStyle29">
    <w:name w:val="Font Style29"/>
    <w:qFormat/>
    <w:rsid w:val="00DF3309"/>
    <w:rPr>
      <w:rFonts w:ascii="Times New Roman" w:hAnsi="Times New Roman" w:cs="Times New Roman" w:hint="default"/>
      <w:sz w:val="24"/>
      <w:szCs w:val="24"/>
    </w:rPr>
  </w:style>
  <w:style w:type="character" w:customStyle="1" w:styleId="SubtleReference1">
    <w:name w:val="Subtle Reference1"/>
    <w:qFormat/>
    <w:rsid w:val="00DF3309"/>
    <w:rPr>
      <w:rFonts w:ascii="Times New Roman" w:hAnsi="Times New Roman" w:cs="Times New Roman" w:hint="default"/>
      <w:b/>
      <w:bCs w:val="0"/>
      <w:smallCaps/>
      <w:strike w:val="0"/>
      <w:dstrike w:val="0"/>
      <w:color w:val="auto"/>
      <w:sz w:val="28"/>
      <w:u w:val="none"/>
      <w:effect w:val="none"/>
    </w:rPr>
  </w:style>
  <w:style w:type="character" w:customStyle="1" w:styleId="ms-rtethemefontface-1">
    <w:name w:val="ms-rtethemefontface-1"/>
    <w:qFormat/>
    <w:rsid w:val="00DF3309"/>
    <w:rPr>
      <w:rFonts w:ascii="Times New Roman" w:hAnsi="Times New Roman" w:cs="Times New Roman" w:hint="default"/>
    </w:rPr>
  </w:style>
  <w:style w:type="character" w:customStyle="1" w:styleId="adsheaderlink">
    <w:name w:val="adsheaderlink"/>
    <w:qFormat/>
    <w:rsid w:val="00DF3309"/>
  </w:style>
  <w:style w:type="character" w:customStyle="1" w:styleId="graysponsoredlink">
    <w:name w:val="graysponsoredlink"/>
    <w:qFormat/>
    <w:rsid w:val="00DF3309"/>
  </w:style>
  <w:style w:type="character" w:customStyle="1" w:styleId="hw">
    <w:name w:val="hw"/>
    <w:qFormat/>
    <w:rsid w:val="00DF3309"/>
  </w:style>
  <w:style w:type="character" w:customStyle="1" w:styleId="HyperlinkTable">
    <w:name w:val="Hyperlink Table"/>
    <w:qFormat/>
    <w:rsid w:val="00DF3309"/>
    <w:rPr>
      <w:rFonts w:ascii="Arial" w:hAnsi="Arial" w:cs="Arial" w:hint="default"/>
      <w:strike w:val="0"/>
      <w:dstrike w:val="0"/>
      <w:color w:val="0000FF"/>
      <w:kern w:val="20"/>
      <w:sz w:val="16"/>
      <w:u w:val="none"/>
      <w:effect w:val="none"/>
      <w:vertAlign w:val="baseline"/>
    </w:rPr>
  </w:style>
  <w:style w:type="character" w:customStyle="1" w:styleId="tabtitle">
    <w:name w:val="tabtitle"/>
    <w:qFormat/>
    <w:rsid w:val="00DF3309"/>
  </w:style>
  <w:style w:type="character" w:customStyle="1" w:styleId="IntenseEmphasis1">
    <w:name w:val="Intense Emphasis1"/>
    <w:qFormat/>
    <w:rsid w:val="00DF3309"/>
    <w:rPr>
      <w:b/>
      <w:bCs w:val="0"/>
      <w:i/>
      <w:iCs w:val="0"/>
    </w:rPr>
  </w:style>
  <w:style w:type="character" w:customStyle="1" w:styleId="affffffffffffffffffffffffff6">
    <w:name w:val="Имя поля"/>
    <w:qFormat/>
    <w:rsid w:val="00DF3309"/>
    <w:rPr>
      <w:rFonts w:ascii="Consolas" w:hAnsi="Consolas" w:cs="Consolas" w:hint="default"/>
      <w:b/>
      <w:bCs w:val="0"/>
      <w:noProof/>
      <w:lang w:val="en-US"/>
    </w:rPr>
  </w:style>
  <w:style w:type="character" w:customStyle="1" w:styleId="affffffffffffffffffffffffff7">
    <w:name w:val="Имя атрибута"/>
    <w:qFormat/>
    <w:rsid w:val="00DF3309"/>
    <w:rPr>
      <w:rFonts w:ascii="Calibri" w:hAnsi="Calibri" w:cs="Calibri" w:hint="default"/>
      <w:b/>
      <w:bCs w:val="0"/>
      <w:i/>
      <w:iCs w:val="0"/>
      <w:noProof/>
      <w:lang w:val="en-US"/>
    </w:rPr>
  </w:style>
  <w:style w:type="character" w:customStyle="1" w:styleId="PlaceholderText1">
    <w:name w:val="Placeholder Text1"/>
    <w:qFormat/>
    <w:rsid w:val="00DF3309"/>
    <w:rPr>
      <w:color w:val="808080"/>
    </w:rPr>
  </w:style>
  <w:style w:type="character" w:customStyle="1" w:styleId="HyperlinkText">
    <w:name w:val="Hyperlink Text"/>
    <w:qFormat/>
    <w:rsid w:val="00DF3309"/>
    <w:rPr>
      <w:rFonts w:ascii="Times New Roman" w:hAnsi="Times New Roman" w:cs="Times New Roman" w:hint="default"/>
      <w:i/>
      <w:iCs w:val="0"/>
      <w:color w:val="0000FF"/>
      <w:kern w:val="20"/>
      <w:sz w:val="20"/>
      <w:u w:val="single"/>
      <w:vertAlign w:val="baseline"/>
    </w:rPr>
  </w:style>
  <w:style w:type="character" w:customStyle="1" w:styleId="ReferenceAttribute">
    <w:name w:val="Reference Attribute"/>
    <w:qFormat/>
    <w:rsid w:val="00DF3309"/>
    <w:rPr>
      <w:rFonts w:ascii="Times New Roman" w:hAnsi="Times New Roman" w:cs="Times New Roman" w:hint="default"/>
      <w:color w:val="0000FF"/>
      <w:kern w:val="20"/>
      <w:sz w:val="20"/>
      <w:u w:val="single"/>
      <w:vertAlign w:val="baseline"/>
    </w:rPr>
  </w:style>
  <w:style w:type="character" w:customStyle="1" w:styleId="2ffffff0">
    <w:name w:val="Нижний колонтитул Знак2"/>
    <w:qFormat/>
    <w:rsid w:val="00DF3309"/>
    <w:rPr>
      <w:kern w:val="24"/>
      <w:sz w:val="24"/>
      <w:lang w:val="x-none" w:eastAsia="en-US"/>
    </w:rPr>
  </w:style>
  <w:style w:type="character" w:customStyle="1" w:styleId="340">
    <w:name w:val="Знак Знак34"/>
    <w:qFormat/>
    <w:rsid w:val="00DF3309"/>
    <w:rPr>
      <w:rFonts w:ascii="Times New Roman" w:eastAsia="Times New Roman" w:hAnsi="Times New Roman" w:cs="Times New Roman" w:hint="default"/>
      <w:b/>
      <w:bCs w:val="0"/>
      <w:kern w:val="24"/>
      <w:sz w:val="26"/>
      <w:szCs w:val="24"/>
      <w:lang w:eastAsia="en-US"/>
    </w:rPr>
  </w:style>
  <w:style w:type="character" w:customStyle="1" w:styleId="330">
    <w:name w:val="Знак Знак33"/>
    <w:qFormat/>
    <w:rsid w:val="00DF3309"/>
    <w:rPr>
      <w:rFonts w:ascii="Times New Roman" w:eastAsia="Times New Roman" w:hAnsi="Times New Roman" w:cs="Arial" w:hint="default"/>
      <w:b/>
      <w:bCs/>
      <w:kern w:val="28"/>
      <w:sz w:val="24"/>
      <w:szCs w:val="30"/>
      <w:lang w:eastAsia="en-US"/>
    </w:rPr>
  </w:style>
  <w:style w:type="character" w:customStyle="1" w:styleId="325">
    <w:name w:val="Знак Знак32"/>
    <w:qFormat/>
    <w:rsid w:val="00DF3309"/>
    <w:rPr>
      <w:rFonts w:ascii="Times New Roman" w:eastAsia="Times New Roman" w:hAnsi="Times New Roman" w:cs="Times New Roman" w:hint="default"/>
      <w:kern w:val="24"/>
      <w:sz w:val="24"/>
      <w:szCs w:val="24"/>
      <w:lang w:eastAsia="en-US"/>
    </w:rPr>
  </w:style>
  <w:style w:type="character" w:customStyle="1" w:styleId="31b">
    <w:name w:val="Знак Знак31"/>
    <w:qFormat/>
    <w:rsid w:val="00DF3309"/>
    <w:rPr>
      <w:rFonts w:ascii="Times New Roman" w:eastAsia="Times New Roman" w:hAnsi="Times New Roman" w:cs="Times New Roman" w:hint="default"/>
      <w:kern w:val="24"/>
      <w:sz w:val="24"/>
      <w:szCs w:val="24"/>
      <w:lang w:eastAsia="en-US"/>
    </w:rPr>
  </w:style>
  <w:style w:type="character" w:customStyle="1" w:styleId="1fffffffff8">
    <w:name w:val="Слабая ссылка1"/>
    <w:qFormat/>
    <w:rsid w:val="00DF3309"/>
    <w:rPr>
      <w:smallCaps/>
      <w:color w:val="C0504D"/>
      <w:u w:val="single"/>
    </w:rPr>
  </w:style>
  <w:style w:type="character" w:customStyle="1" w:styleId="1fffffffff9">
    <w:name w:val="Сильное выделение1"/>
    <w:qFormat/>
    <w:rsid w:val="00DF3309"/>
    <w:rPr>
      <w:b/>
      <w:bCs w:val="0"/>
      <w:i/>
      <w:iCs w:val="0"/>
    </w:rPr>
  </w:style>
  <w:style w:type="character" w:customStyle="1" w:styleId="240">
    <w:name w:val="Знак Знак24"/>
    <w:qFormat/>
    <w:rsid w:val="00DF3309"/>
    <w:rPr>
      <w:rFonts w:ascii="Times New Roman" w:hAnsi="Times New Roman" w:cs="Times New Roman" w:hint="default"/>
      <w:lang w:val="ru-RU" w:eastAsia="ru-RU" w:bidi="ar-SA"/>
    </w:rPr>
  </w:style>
  <w:style w:type="character" w:customStyle="1" w:styleId="200">
    <w:name w:val="Знак Знак20"/>
    <w:qFormat/>
    <w:locked/>
    <w:rsid w:val="00DF3309"/>
    <w:rPr>
      <w:rFonts w:ascii="Cambria" w:hAnsi="Cambria" w:cs="Times New Roman" w:hint="default"/>
      <w:b/>
      <w:bCs/>
      <w:kern w:val="28"/>
      <w:sz w:val="32"/>
      <w:szCs w:val="32"/>
      <w:lang w:val="ru-RU" w:eastAsia="ru-RU" w:bidi="ar-SA"/>
    </w:rPr>
  </w:style>
  <w:style w:type="character" w:customStyle="1" w:styleId="300">
    <w:name w:val="Знак Знак30"/>
    <w:qFormat/>
    <w:locked/>
    <w:rsid w:val="00DF3309"/>
    <w:rPr>
      <w:rFonts w:ascii="Times New Roman" w:hAnsi="Times New Roman" w:cs="Times New Roman" w:hint="default"/>
      <w:bCs/>
      <w:kern w:val="24"/>
      <w:sz w:val="18"/>
      <w:szCs w:val="18"/>
      <w:lang w:val="ru-RU" w:eastAsia="en-US" w:bidi="ar-SA"/>
    </w:rPr>
  </w:style>
  <w:style w:type="character" w:customStyle="1" w:styleId="290">
    <w:name w:val="Знак Знак29"/>
    <w:qFormat/>
    <w:locked/>
    <w:rsid w:val="00DF3309"/>
    <w:rPr>
      <w:rFonts w:ascii="Times New Roman" w:hAnsi="Times New Roman" w:cs="Times New Roman" w:hint="default"/>
      <w:bCs/>
      <w:kern w:val="24"/>
      <w:sz w:val="18"/>
      <w:szCs w:val="18"/>
      <w:lang w:val="ru-RU" w:eastAsia="en-US" w:bidi="ar-SA"/>
    </w:rPr>
  </w:style>
  <w:style w:type="character" w:customStyle="1" w:styleId="280">
    <w:name w:val="Знак Знак28"/>
    <w:qFormat/>
    <w:locked/>
    <w:rsid w:val="00DF3309"/>
    <w:rPr>
      <w:rFonts w:ascii="Times New Roman" w:hAnsi="Times New Roman" w:cs="Times New Roman" w:hint="default"/>
      <w:bCs/>
      <w:kern w:val="24"/>
      <w:sz w:val="32"/>
      <w:szCs w:val="32"/>
      <w:lang w:val="ru-RU" w:eastAsia="en-US" w:bidi="ar-SA"/>
    </w:rPr>
  </w:style>
  <w:style w:type="character" w:customStyle="1" w:styleId="270">
    <w:name w:val="Знак Знак27"/>
    <w:qFormat/>
    <w:locked/>
    <w:rsid w:val="00DF3309"/>
    <w:rPr>
      <w:rFonts w:ascii="Arial" w:hAnsi="Arial" w:cs="Arial" w:hint="default"/>
      <w:bCs/>
      <w:kern w:val="24"/>
      <w:sz w:val="24"/>
      <w:szCs w:val="24"/>
      <w:lang w:val="ru-RU" w:eastAsia="en-US" w:bidi="ar-SA"/>
    </w:rPr>
  </w:style>
  <w:style w:type="character" w:customStyle="1" w:styleId="260">
    <w:name w:val="Знак Знак26"/>
    <w:qFormat/>
    <w:locked/>
    <w:rsid w:val="00DF3309"/>
    <w:rPr>
      <w:rFonts w:ascii="Arial" w:hAnsi="Arial" w:cs="Arial" w:hint="default"/>
      <w:kern w:val="24"/>
      <w:sz w:val="24"/>
      <w:szCs w:val="24"/>
      <w:lang w:val="ru-RU" w:eastAsia="en-US" w:bidi="ar-SA"/>
    </w:rPr>
  </w:style>
  <w:style w:type="character" w:customStyle="1" w:styleId="232">
    <w:name w:val="Знак Знак23"/>
    <w:qFormat/>
    <w:locked/>
    <w:rsid w:val="00DF3309"/>
    <w:rPr>
      <w:rFonts w:ascii="Times New Roman" w:hAnsi="Times New Roman" w:cs="Times New Roman" w:hint="default"/>
      <w:lang w:val="ru-RU" w:eastAsia="ru-RU" w:bidi="ar-SA"/>
    </w:rPr>
  </w:style>
  <w:style w:type="character" w:customStyle="1" w:styleId="190">
    <w:name w:val="Знак Знак19"/>
    <w:qFormat/>
    <w:locked/>
    <w:rsid w:val="00DF3309"/>
    <w:rPr>
      <w:rFonts w:ascii="Times New Roman" w:hAnsi="Times New Roman" w:cs="Times New Roman" w:hint="default"/>
      <w:kern w:val="24"/>
      <w:sz w:val="24"/>
      <w:szCs w:val="24"/>
      <w:lang w:val="ru-RU" w:eastAsia="en-US" w:bidi="ar-SA"/>
    </w:rPr>
  </w:style>
  <w:style w:type="character" w:customStyle="1" w:styleId="250">
    <w:name w:val="Знак Знак25"/>
    <w:qFormat/>
    <w:locked/>
    <w:rsid w:val="00DF3309"/>
    <w:rPr>
      <w:rFonts w:ascii="Times New Roman" w:hAnsi="Times New Roman" w:cs="Times New Roman" w:hint="default"/>
      <w:sz w:val="24"/>
      <w:lang w:val="ru-RU" w:eastAsia="ru-RU" w:bidi="ar-SA"/>
    </w:rPr>
  </w:style>
  <w:style w:type="character" w:customStyle="1" w:styleId="223">
    <w:name w:val="Знак Знак22"/>
    <w:qFormat/>
    <w:locked/>
    <w:rsid w:val="00DF3309"/>
    <w:rPr>
      <w:rFonts w:ascii="Times New Roman" w:hAnsi="Times New Roman" w:cs="Times New Roman" w:hint="default"/>
      <w:sz w:val="24"/>
      <w:szCs w:val="24"/>
      <w:lang w:val="ru-RU" w:eastAsia="ru-RU" w:bidi="ar-SA"/>
    </w:rPr>
  </w:style>
  <w:style w:type="character" w:customStyle="1" w:styleId="104">
    <w:name w:val="Знак Знак10"/>
    <w:qFormat/>
    <w:locked/>
    <w:rsid w:val="00DF3309"/>
    <w:rPr>
      <w:rFonts w:ascii="Times New Roman" w:hAnsi="Times New Roman" w:cs="Times New Roman" w:hint="default"/>
      <w:kern w:val="24"/>
      <w:sz w:val="24"/>
      <w:szCs w:val="24"/>
      <w:lang w:val="ru-RU" w:eastAsia="en-US" w:bidi="ar-SA"/>
    </w:rPr>
  </w:style>
  <w:style w:type="character" w:customStyle="1" w:styleId="8a">
    <w:name w:val="Знак Знак8"/>
    <w:qFormat/>
    <w:locked/>
    <w:rsid w:val="00DF3309"/>
    <w:rPr>
      <w:rFonts w:ascii="Times New Roman" w:hAnsi="Times New Roman" w:cs="Times New Roman" w:hint="default"/>
      <w:kern w:val="24"/>
      <w:sz w:val="24"/>
      <w:szCs w:val="24"/>
      <w:lang w:val="ru-RU" w:eastAsia="en-US" w:bidi="ar-SA"/>
    </w:rPr>
  </w:style>
  <w:style w:type="character" w:customStyle="1" w:styleId="Heading4Char">
    <w:name w:val="Heading 4 Char"/>
    <w:aliases w:val="c4 Char"/>
    <w:qFormat/>
    <w:locked/>
    <w:rsid w:val="00DF3309"/>
    <w:rPr>
      <w:kern w:val="24"/>
      <w:sz w:val="24"/>
      <w:szCs w:val="24"/>
      <w:lang w:val="ru-RU" w:eastAsia="en-US" w:bidi="ar-SA"/>
    </w:rPr>
  </w:style>
  <w:style w:type="character" w:customStyle="1" w:styleId="Heading6Char">
    <w:name w:val="Heading 6 Char"/>
    <w:qFormat/>
    <w:locked/>
    <w:rsid w:val="00DF3309"/>
    <w:rPr>
      <w:bCs/>
      <w:kern w:val="24"/>
      <w:sz w:val="24"/>
      <w:szCs w:val="18"/>
      <w:lang w:val="ru-RU" w:eastAsia="en-US" w:bidi="ar-SA"/>
    </w:rPr>
  </w:style>
  <w:style w:type="character" w:customStyle="1" w:styleId="Heading7Char">
    <w:name w:val="Heading 7 Char"/>
    <w:qFormat/>
    <w:locked/>
    <w:rsid w:val="00DF3309"/>
    <w:rPr>
      <w:bCs/>
      <w:kern w:val="24"/>
      <w:sz w:val="24"/>
      <w:szCs w:val="32"/>
      <w:lang w:val="ru-RU" w:eastAsia="en-US" w:bidi="ar-SA"/>
    </w:rPr>
  </w:style>
  <w:style w:type="character" w:customStyle="1" w:styleId="Heading8Char">
    <w:name w:val="Heading 8 Char"/>
    <w:qFormat/>
    <w:locked/>
    <w:rsid w:val="00DF3309"/>
    <w:rPr>
      <w:rFonts w:ascii="Arial" w:hAnsi="Arial" w:cs="Arial" w:hint="default"/>
      <w:bCs/>
      <w:kern w:val="24"/>
      <w:sz w:val="24"/>
      <w:szCs w:val="24"/>
      <w:lang w:val="ru-RU" w:eastAsia="en-US" w:bidi="ar-SA"/>
    </w:rPr>
  </w:style>
  <w:style w:type="character" w:customStyle="1" w:styleId="Heading9Char">
    <w:name w:val="Heading 9 Char"/>
    <w:qFormat/>
    <w:locked/>
    <w:rsid w:val="00DF3309"/>
    <w:rPr>
      <w:rFonts w:ascii="Arial" w:hAnsi="Arial" w:cs="Arial" w:hint="default"/>
      <w:kern w:val="24"/>
      <w:sz w:val="24"/>
      <w:szCs w:val="24"/>
      <w:lang w:val="ru-RU" w:eastAsia="en-US" w:bidi="ar-SA"/>
    </w:rPr>
  </w:style>
  <w:style w:type="character" w:customStyle="1" w:styleId="HTMLAddressChar">
    <w:name w:val="HTML Address Char"/>
    <w:qFormat/>
    <w:locked/>
    <w:rsid w:val="00DF3309"/>
    <w:rPr>
      <w:rFonts w:ascii="Times New Roman" w:hAnsi="Times New Roman" w:cs="Times New Roman" w:hint="default"/>
      <w:i/>
      <w:iCs/>
      <w:kern w:val="24"/>
      <w:sz w:val="24"/>
      <w:szCs w:val="24"/>
      <w:lang w:val="x-none" w:eastAsia="en-US"/>
    </w:rPr>
  </w:style>
  <w:style w:type="character" w:customStyle="1" w:styleId="DateChar">
    <w:name w:val="Date Char"/>
    <w:qFormat/>
    <w:locked/>
    <w:rsid w:val="00DF3309"/>
    <w:rPr>
      <w:rFonts w:ascii="Times New Roman" w:hAnsi="Times New Roman" w:cs="Times New Roman" w:hint="default"/>
      <w:kern w:val="24"/>
      <w:sz w:val="24"/>
      <w:szCs w:val="24"/>
      <w:lang w:val="x-none" w:eastAsia="en-US"/>
    </w:rPr>
  </w:style>
  <w:style w:type="character" w:customStyle="1" w:styleId="BodyTextFirstIndentChar">
    <w:name w:val="Body Text First Indent Char"/>
    <w:qFormat/>
    <w:locked/>
    <w:rsid w:val="00DF3309"/>
  </w:style>
  <w:style w:type="character" w:customStyle="1" w:styleId="BodyTextFirstIndent2Char">
    <w:name w:val="Body Text First Indent 2 Char"/>
    <w:qFormat/>
    <w:locked/>
    <w:rsid w:val="00DF3309"/>
    <w:rPr>
      <w:rFonts w:ascii="Times New Roman" w:hAnsi="Times New Roman" w:cs="Times New Roman" w:hint="default"/>
      <w:kern w:val="24"/>
      <w:sz w:val="24"/>
      <w:szCs w:val="24"/>
      <w:lang w:val="x-none" w:eastAsia="en-US"/>
    </w:rPr>
  </w:style>
  <w:style w:type="character" w:customStyle="1" w:styleId="BodyTextIndent3Char">
    <w:name w:val="Body Text Indent 3 Char"/>
    <w:qFormat/>
    <w:locked/>
    <w:rsid w:val="00DF3309"/>
    <w:rPr>
      <w:rFonts w:ascii="Times New Roman" w:hAnsi="Times New Roman" w:cs="Times New Roman" w:hint="default"/>
      <w:kern w:val="24"/>
      <w:sz w:val="16"/>
      <w:szCs w:val="16"/>
      <w:lang w:val="x-none" w:eastAsia="en-US"/>
    </w:rPr>
  </w:style>
  <w:style w:type="character" w:customStyle="1" w:styleId="SubtitleChar">
    <w:name w:val="Subtitle Char"/>
    <w:qFormat/>
    <w:locked/>
    <w:rsid w:val="00DF3309"/>
    <w:rPr>
      <w:rFonts w:ascii="Arial" w:hAnsi="Arial" w:cs="Arial" w:hint="default"/>
      <w:kern w:val="24"/>
      <w:sz w:val="24"/>
      <w:szCs w:val="24"/>
      <w:lang w:val="x-none" w:eastAsia="en-US"/>
    </w:rPr>
  </w:style>
  <w:style w:type="character" w:customStyle="1" w:styleId="SignatureChar">
    <w:name w:val="Signature Char"/>
    <w:qFormat/>
    <w:locked/>
    <w:rsid w:val="00DF3309"/>
    <w:rPr>
      <w:rFonts w:ascii="Times New Roman" w:hAnsi="Times New Roman" w:cs="Times New Roman" w:hint="default"/>
      <w:kern w:val="24"/>
      <w:sz w:val="24"/>
      <w:szCs w:val="24"/>
      <w:lang w:val="x-none" w:eastAsia="en-US"/>
    </w:rPr>
  </w:style>
  <w:style w:type="character" w:customStyle="1" w:styleId="SalutationChar">
    <w:name w:val="Salutation Char"/>
    <w:qFormat/>
    <w:locked/>
    <w:rsid w:val="00DF3309"/>
    <w:rPr>
      <w:rFonts w:ascii="Times New Roman" w:hAnsi="Times New Roman" w:cs="Times New Roman" w:hint="default"/>
      <w:kern w:val="24"/>
      <w:sz w:val="24"/>
      <w:szCs w:val="24"/>
      <w:lang w:val="x-none" w:eastAsia="en-US"/>
    </w:rPr>
  </w:style>
  <w:style w:type="character" w:customStyle="1" w:styleId="ClosingChar">
    <w:name w:val="Closing Char"/>
    <w:qFormat/>
    <w:locked/>
    <w:rsid w:val="00DF3309"/>
    <w:rPr>
      <w:rFonts w:ascii="Times New Roman" w:hAnsi="Times New Roman" w:cs="Times New Roman" w:hint="default"/>
      <w:kern w:val="24"/>
      <w:sz w:val="24"/>
      <w:szCs w:val="24"/>
      <w:lang w:val="x-none" w:eastAsia="en-US"/>
    </w:rPr>
  </w:style>
  <w:style w:type="character" w:customStyle="1" w:styleId="HTMLPreformattedChar">
    <w:name w:val="HTML Preformatted Char"/>
    <w:qFormat/>
    <w:locked/>
    <w:rsid w:val="00DF3309"/>
    <w:rPr>
      <w:rFonts w:ascii="Courier New" w:hAnsi="Courier New" w:cs="Courier New" w:hint="default"/>
      <w:kern w:val="24"/>
      <w:lang w:val="x-none" w:eastAsia="en-US"/>
    </w:rPr>
  </w:style>
  <w:style w:type="character" w:customStyle="1" w:styleId="MessageHeaderChar">
    <w:name w:val="Message Header Char"/>
    <w:qFormat/>
    <w:locked/>
    <w:rsid w:val="00DF3309"/>
    <w:rPr>
      <w:rFonts w:ascii="Arial" w:hAnsi="Arial" w:cs="Arial" w:hint="default"/>
      <w:kern w:val="24"/>
      <w:sz w:val="24"/>
      <w:szCs w:val="24"/>
      <w:shd w:val="pct20" w:color="auto" w:fill="auto"/>
      <w:lang w:val="x-none" w:eastAsia="en-US"/>
    </w:rPr>
  </w:style>
  <w:style w:type="character" w:customStyle="1" w:styleId="E-mailSignatureChar">
    <w:name w:val="E-mail Signature Char"/>
    <w:qFormat/>
    <w:locked/>
    <w:rsid w:val="00DF3309"/>
    <w:rPr>
      <w:rFonts w:ascii="Times New Roman" w:hAnsi="Times New Roman" w:cs="Times New Roman" w:hint="default"/>
      <w:kern w:val="24"/>
      <w:sz w:val="24"/>
      <w:szCs w:val="24"/>
      <w:lang w:val="x-none" w:eastAsia="en-US"/>
    </w:rPr>
  </w:style>
  <w:style w:type="character" w:customStyle="1" w:styleId="PlainTextChar">
    <w:name w:val="Plain Text Char"/>
    <w:qFormat/>
    <w:locked/>
    <w:rsid w:val="00DF3309"/>
    <w:rPr>
      <w:rFonts w:ascii="Courier New" w:hAnsi="Courier New" w:cs="Courier New" w:hint="default"/>
      <w:kern w:val="24"/>
      <w:lang w:val="x-none" w:eastAsia="en-US"/>
    </w:rPr>
  </w:style>
  <w:style w:type="character" w:customStyle="1" w:styleId="BalloonTextChar">
    <w:name w:val="Balloon Text Char"/>
    <w:qFormat/>
    <w:locked/>
    <w:rsid w:val="00DF3309"/>
    <w:rPr>
      <w:rFonts w:ascii="Tahoma" w:hAnsi="Tahoma" w:cs="Tahoma" w:hint="default"/>
      <w:kern w:val="24"/>
      <w:sz w:val="16"/>
      <w:szCs w:val="16"/>
      <w:lang w:val="x-none" w:eastAsia="en-US"/>
    </w:rPr>
  </w:style>
  <w:style w:type="character" w:customStyle="1" w:styleId="DocumentMapChar">
    <w:name w:val="Document Map Char"/>
    <w:qFormat/>
    <w:locked/>
    <w:rsid w:val="00DF3309"/>
    <w:rPr>
      <w:rFonts w:ascii="Tahoma" w:hAnsi="Tahoma" w:cs="Tahoma" w:hint="default"/>
      <w:kern w:val="24"/>
      <w:sz w:val="16"/>
      <w:szCs w:val="16"/>
      <w:lang w:val="x-none" w:eastAsia="en-US"/>
    </w:rPr>
  </w:style>
  <w:style w:type="character" w:customStyle="1" w:styleId="FootnoteTextChar1">
    <w:name w:val="Footnote Text Char1"/>
    <w:qFormat/>
    <w:locked/>
    <w:rsid w:val="00DF3309"/>
    <w:rPr>
      <w:rFonts w:ascii="Times New Roman" w:hAnsi="Times New Roman" w:cs="Times New Roman" w:hint="default"/>
      <w:lang w:val="ru-RU" w:eastAsia="ru-RU" w:bidi="ar-SA"/>
    </w:rPr>
  </w:style>
  <w:style w:type="character" w:customStyle="1" w:styleId="TitleChar1">
    <w:name w:val="Title Char1"/>
    <w:aliases w:val="Заголовок (без номера) Char1,Название Таблицы Char1"/>
    <w:qFormat/>
    <w:locked/>
    <w:rsid w:val="00DF3309"/>
    <w:rPr>
      <w:rFonts w:ascii="Cambria" w:hAnsi="Cambria" w:cs="Times New Roman" w:hint="default"/>
      <w:b/>
      <w:bCs/>
      <w:kern w:val="28"/>
      <w:sz w:val="32"/>
      <w:szCs w:val="32"/>
      <w:lang w:val="ru-RU" w:eastAsia="ru-RU" w:bidi="ar-SA"/>
    </w:rPr>
  </w:style>
  <w:style w:type="character" w:customStyle="1" w:styleId="Heading4Char1">
    <w:name w:val="Heading 4 Char1"/>
    <w:aliases w:val="h:4 Char,h4 Char,ITT t4 Char,PA Micro Section Char,TE Heading 4 Char,4 Char,H4 Char,heading 4 + Indent: Left 0.5 in Char,a. Char,I4 Char,l4 Char,heading4 Char,Map Title Char,heading Char,Заголовок 4 (Приложение) Char"/>
    <w:qFormat/>
    <w:locked/>
    <w:rsid w:val="00DF3309"/>
    <w:rPr>
      <w:i/>
      <w:iCs w:val="0"/>
      <w:sz w:val="24"/>
      <w:lang w:val="ru-RU" w:eastAsia="ru-RU" w:bidi="ar-SA"/>
    </w:rPr>
  </w:style>
  <w:style w:type="character" w:customStyle="1" w:styleId="Heading5Char1">
    <w:name w:val="Heading 5 Char1"/>
    <w:qFormat/>
    <w:locked/>
    <w:rsid w:val="00DF3309"/>
    <w:rPr>
      <w:rFonts w:ascii="Times New Roman" w:hAnsi="Times New Roman" w:cs="Times New Roman" w:hint="default"/>
      <w:bCs/>
      <w:kern w:val="24"/>
      <w:sz w:val="18"/>
      <w:szCs w:val="18"/>
      <w:lang w:val="x-none" w:eastAsia="en-US"/>
    </w:rPr>
  </w:style>
  <w:style w:type="character" w:customStyle="1" w:styleId="Heading6Char1">
    <w:name w:val="Heading 6 Char1"/>
    <w:qFormat/>
    <w:locked/>
    <w:rsid w:val="00DF3309"/>
    <w:rPr>
      <w:rFonts w:ascii="Times New Roman" w:hAnsi="Times New Roman" w:cs="Times New Roman" w:hint="default"/>
      <w:bCs/>
      <w:kern w:val="24"/>
      <w:sz w:val="18"/>
      <w:szCs w:val="18"/>
      <w:lang w:val="x-none" w:eastAsia="en-US"/>
    </w:rPr>
  </w:style>
  <w:style w:type="character" w:customStyle="1" w:styleId="Heading7Char1">
    <w:name w:val="Heading 7 Char1"/>
    <w:qFormat/>
    <w:locked/>
    <w:rsid w:val="00DF3309"/>
    <w:rPr>
      <w:rFonts w:ascii="Times New Roman" w:hAnsi="Times New Roman" w:cs="Times New Roman" w:hint="default"/>
      <w:bCs/>
      <w:kern w:val="24"/>
      <w:sz w:val="32"/>
      <w:szCs w:val="32"/>
      <w:lang w:val="x-none" w:eastAsia="en-US"/>
    </w:rPr>
  </w:style>
  <w:style w:type="character" w:customStyle="1" w:styleId="Heading8Char1">
    <w:name w:val="Heading 8 Char1"/>
    <w:qFormat/>
    <w:locked/>
    <w:rsid w:val="00DF3309"/>
    <w:rPr>
      <w:rFonts w:ascii="Arial" w:hAnsi="Arial" w:cs="Arial" w:hint="default"/>
      <w:bCs/>
      <w:kern w:val="24"/>
      <w:sz w:val="24"/>
      <w:szCs w:val="24"/>
      <w:lang w:val="x-none" w:eastAsia="en-US"/>
    </w:rPr>
  </w:style>
  <w:style w:type="character" w:customStyle="1" w:styleId="Heading9Char1">
    <w:name w:val="Heading 9 Char1"/>
    <w:qFormat/>
    <w:locked/>
    <w:rsid w:val="00DF3309"/>
    <w:rPr>
      <w:rFonts w:ascii="Arial" w:hAnsi="Arial" w:cs="Arial" w:hint="default"/>
      <w:kern w:val="24"/>
      <w:sz w:val="24"/>
      <w:szCs w:val="24"/>
      <w:lang w:val="x-none" w:eastAsia="en-US"/>
    </w:rPr>
  </w:style>
  <w:style w:type="character" w:customStyle="1" w:styleId="HeaderChar1">
    <w:name w:val="Header Char1"/>
    <w:qFormat/>
    <w:locked/>
    <w:rsid w:val="00DF3309"/>
    <w:rPr>
      <w:rFonts w:ascii="Times New Roman" w:hAnsi="Times New Roman" w:cs="Times New Roman" w:hint="default"/>
      <w:lang w:val="ru-RU" w:eastAsia="ru-RU" w:bidi="ar-SA"/>
    </w:rPr>
  </w:style>
  <w:style w:type="character" w:customStyle="1" w:styleId="FooterChar1">
    <w:name w:val="Footer Char1"/>
    <w:qFormat/>
    <w:locked/>
    <w:rsid w:val="00DF3309"/>
    <w:rPr>
      <w:rFonts w:ascii="Times New Roman" w:hAnsi="Times New Roman" w:cs="Times New Roman" w:hint="default"/>
      <w:kern w:val="24"/>
      <w:sz w:val="24"/>
      <w:szCs w:val="24"/>
      <w:lang w:val="ru-RU" w:eastAsia="en-US" w:bidi="ar-SA"/>
    </w:rPr>
  </w:style>
  <w:style w:type="character" w:customStyle="1" w:styleId="HTMLAddressChar1">
    <w:name w:val="HTML Address Char1"/>
    <w:qFormat/>
    <w:locked/>
    <w:rsid w:val="00DF3309"/>
    <w:rPr>
      <w:rFonts w:ascii="Times New Roman" w:hAnsi="Times New Roman" w:cs="Times New Roman" w:hint="default"/>
      <w:i/>
      <w:iCs/>
      <w:kern w:val="24"/>
      <w:sz w:val="24"/>
      <w:szCs w:val="24"/>
      <w:lang w:val="ru-RU" w:eastAsia="en-US" w:bidi="ar-SA"/>
    </w:rPr>
  </w:style>
  <w:style w:type="character" w:customStyle="1" w:styleId="DateChar1">
    <w:name w:val="Date Char1"/>
    <w:qFormat/>
    <w:locked/>
    <w:rsid w:val="00DF3309"/>
    <w:rPr>
      <w:rFonts w:ascii="Times New Roman" w:hAnsi="Times New Roman" w:cs="Times New Roman" w:hint="default"/>
      <w:kern w:val="24"/>
      <w:sz w:val="24"/>
      <w:szCs w:val="24"/>
      <w:lang w:val="ru-RU" w:eastAsia="en-US" w:bidi="ar-SA"/>
    </w:rPr>
  </w:style>
  <w:style w:type="character" w:customStyle="1" w:styleId="BodyTextChar1">
    <w:name w:val="Body Text Char1"/>
    <w:qFormat/>
    <w:locked/>
    <w:rsid w:val="00DF3309"/>
    <w:rPr>
      <w:rFonts w:ascii="Times New Roman" w:hAnsi="Times New Roman" w:cs="Times New Roman" w:hint="default"/>
      <w:sz w:val="24"/>
      <w:lang w:val="ru-RU" w:eastAsia="ru-RU" w:bidi="ar-SA"/>
    </w:rPr>
  </w:style>
  <w:style w:type="character" w:customStyle="1" w:styleId="BodyTextFirstIndentChar1">
    <w:name w:val="Body Text First Indent Char1"/>
    <w:qFormat/>
    <w:locked/>
    <w:rsid w:val="00DF3309"/>
    <w:rPr>
      <w:rFonts w:ascii="Times New Roman" w:hAnsi="Times New Roman" w:cs="Times New Roman" w:hint="default"/>
      <w:kern w:val="24"/>
      <w:sz w:val="24"/>
      <w:szCs w:val="24"/>
      <w:lang w:val="ru-RU" w:eastAsia="en-US" w:bidi="ar-SA"/>
    </w:rPr>
  </w:style>
  <w:style w:type="character" w:customStyle="1" w:styleId="BodyTextIndentChar1">
    <w:name w:val="Body Text Indent Char1"/>
    <w:qFormat/>
    <w:locked/>
    <w:rsid w:val="00DF3309"/>
    <w:rPr>
      <w:rFonts w:ascii="Times New Roman" w:hAnsi="Times New Roman" w:cs="Times New Roman" w:hint="default"/>
      <w:sz w:val="24"/>
      <w:szCs w:val="24"/>
      <w:lang w:val="ru-RU" w:eastAsia="ru-RU" w:bidi="ar-SA"/>
    </w:rPr>
  </w:style>
  <w:style w:type="character" w:customStyle="1" w:styleId="BodyTextFirstIndent2Char1">
    <w:name w:val="Body Text First Indent 2 Char1"/>
    <w:qFormat/>
    <w:locked/>
    <w:rsid w:val="00DF3309"/>
    <w:rPr>
      <w:rFonts w:ascii="Times New Roman" w:hAnsi="Times New Roman" w:cs="Times New Roman" w:hint="default"/>
      <w:kern w:val="24"/>
      <w:sz w:val="24"/>
      <w:szCs w:val="24"/>
      <w:lang w:val="ru-RU" w:eastAsia="en-US" w:bidi="ar-SA"/>
    </w:rPr>
  </w:style>
  <w:style w:type="character" w:customStyle="1" w:styleId="BodyText2Char1">
    <w:name w:val="Body Text 2 Char1"/>
    <w:qFormat/>
    <w:locked/>
    <w:rsid w:val="00DF3309"/>
    <w:rPr>
      <w:rFonts w:ascii="Times New Roman" w:hAnsi="Times New Roman" w:cs="Times New Roman" w:hint="default"/>
      <w:kern w:val="24"/>
      <w:sz w:val="24"/>
      <w:szCs w:val="24"/>
      <w:lang w:val="ru-RU" w:eastAsia="en-US" w:bidi="ar-SA"/>
    </w:rPr>
  </w:style>
  <w:style w:type="character" w:customStyle="1" w:styleId="BodyText3Char1">
    <w:name w:val="Body Text 3 Char1"/>
    <w:qFormat/>
    <w:locked/>
    <w:rsid w:val="00DF3309"/>
    <w:rPr>
      <w:rFonts w:ascii="Times New Roman" w:hAnsi="Times New Roman" w:cs="Times New Roman" w:hint="default"/>
      <w:kern w:val="24"/>
      <w:sz w:val="16"/>
      <w:szCs w:val="16"/>
      <w:lang w:val="ru-RU" w:eastAsia="en-US" w:bidi="ar-SA"/>
    </w:rPr>
  </w:style>
  <w:style w:type="character" w:customStyle="1" w:styleId="BodyTextIndent2Char1">
    <w:name w:val="Body Text Indent 2 Char1"/>
    <w:qFormat/>
    <w:locked/>
    <w:rsid w:val="00DF3309"/>
    <w:rPr>
      <w:rFonts w:ascii="Times New Roman" w:hAnsi="Times New Roman" w:cs="Times New Roman" w:hint="default"/>
      <w:sz w:val="24"/>
      <w:szCs w:val="24"/>
      <w:lang w:val="ru-RU" w:eastAsia="ru-RU" w:bidi="ar-SA"/>
    </w:rPr>
  </w:style>
  <w:style w:type="character" w:customStyle="1" w:styleId="BodyTextIndent3Char1">
    <w:name w:val="Body Text Indent 3 Char1"/>
    <w:qFormat/>
    <w:locked/>
    <w:rsid w:val="00DF3309"/>
    <w:rPr>
      <w:rFonts w:ascii="Times New Roman" w:hAnsi="Times New Roman" w:cs="Times New Roman" w:hint="default"/>
      <w:kern w:val="24"/>
      <w:sz w:val="16"/>
      <w:szCs w:val="16"/>
      <w:lang w:val="ru-RU" w:eastAsia="en-US" w:bidi="ar-SA"/>
    </w:rPr>
  </w:style>
  <w:style w:type="character" w:customStyle="1" w:styleId="SubtitleChar1">
    <w:name w:val="Subtitle Char1"/>
    <w:qFormat/>
    <w:locked/>
    <w:rsid w:val="00DF3309"/>
    <w:rPr>
      <w:rFonts w:ascii="Arial" w:hAnsi="Arial" w:cs="Arial" w:hint="default"/>
      <w:kern w:val="24"/>
      <w:sz w:val="24"/>
      <w:szCs w:val="24"/>
      <w:lang w:val="ru-RU" w:eastAsia="en-US" w:bidi="ar-SA"/>
    </w:rPr>
  </w:style>
  <w:style w:type="character" w:customStyle="1" w:styleId="SignatureChar1">
    <w:name w:val="Signature Char1"/>
    <w:qFormat/>
    <w:locked/>
    <w:rsid w:val="00DF3309"/>
    <w:rPr>
      <w:rFonts w:ascii="Times New Roman" w:hAnsi="Times New Roman" w:cs="Times New Roman" w:hint="default"/>
      <w:kern w:val="24"/>
      <w:sz w:val="24"/>
      <w:szCs w:val="24"/>
      <w:lang w:val="ru-RU" w:eastAsia="en-US" w:bidi="ar-SA"/>
    </w:rPr>
  </w:style>
  <w:style w:type="character" w:customStyle="1" w:styleId="SalutationChar1">
    <w:name w:val="Salutation Char1"/>
    <w:qFormat/>
    <w:locked/>
    <w:rsid w:val="00DF3309"/>
    <w:rPr>
      <w:rFonts w:ascii="Times New Roman" w:hAnsi="Times New Roman" w:cs="Times New Roman" w:hint="default"/>
      <w:kern w:val="24"/>
      <w:sz w:val="24"/>
      <w:szCs w:val="24"/>
      <w:lang w:val="ru-RU" w:eastAsia="en-US" w:bidi="ar-SA"/>
    </w:rPr>
  </w:style>
  <w:style w:type="character" w:customStyle="1" w:styleId="ClosingChar1">
    <w:name w:val="Closing Char1"/>
    <w:qFormat/>
    <w:locked/>
    <w:rsid w:val="00DF3309"/>
    <w:rPr>
      <w:rFonts w:ascii="Times New Roman" w:hAnsi="Times New Roman" w:cs="Times New Roman" w:hint="default"/>
      <w:kern w:val="24"/>
      <w:sz w:val="24"/>
      <w:szCs w:val="24"/>
      <w:lang w:val="ru-RU" w:eastAsia="en-US" w:bidi="ar-SA"/>
    </w:rPr>
  </w:style>
  <w:style w:type="character" w:customStyle="1" w:styleId="HTMLPreformattedChar1">
    <w:name w:val="HTML Preformatted Char1"/>
    <w:qFormat/>
    <w:locked/>
    <w:rsid w:val="00DF3309"/>
    <w:rPr>
      <w:rFonts w:ascii="Courier New" w:hAnsi="Courier New" w:cs="Courier New" w:hint="default"/>
      <w:kern w:val="24"/>
      <w:lang w:val="ru-RU" w:eastAsia="en-US" w:bidi="ar-SA"/>
    </w:rPr>
  </w:style>
  <w:style w:type="character" w:customStyle="1" w:styleId="MessageHeaderChar1">
    <w:name w:val="Message Header Char1"/>
    <w:qFormat/>
    <w:locked/>
    <w:rsid w:val="00DF3309"/>
    <w:rPr>
      <w:rFonts w:ascii="Arial" w:hAnsi="Arial" w:cs="Arial" w:hint="default"/>
      <w:kern w:val="24"/>
      <w:sz w:val="24"/>
      <w:szCs w:val="24"/>
      <w:lang w:val="ru-RU" w:eastAsia="en-US" w:bidi="ar-SA"/>
    </w:rPr>
  </w:style>
  <w:style w:type="character" w:customStyle="1" w:styleId="E-mailSignatureChar1">
    <w:name w:val="E-mail Signature Char1"/>
    <w:qFormat/>
    <w:locked/>
    <w:rsid w:val="00DF3309"/>
    <w:rPr>
      <w:rFonts w:ascii="Times New Roman" w:hAnsi="Times New Roman" w:cs="Times New Roman" w:hint="default"/>
      <w:kern w:val="24"/>
      <w:sz w:val="24"/>
      <w:szCs w:val="24"/>
      <w:lang w:val="ru-RU" w:eastAsia="en-US" w:bidi="ar-SA"/>
    </w:rPr>
  </w:style>
  <w:style w:type="character" w:customStyle="1" w:styleId="PlainTextChar1">
    <w:name w:val="Plain Text Char1"/>
    <w:qFormat/>
    <w:locked/>
    <w:rsid w:val="00DF3309"/>
    <w:rPr>
      <w:rFonts w:ascii="Courier New" w:hAnsi="Courier New" w:cs="Courier New" w:hint="default"/>
      <w:kern w:val="24"/>
      <w:lang w:val="ru-RU" w:eastAsia="en-US" w:bidi="ar-SA"/>
    </w:rPr>
  </w:style>
  <w:style w:type="character" w:customStyle="1" w:styleId="BalloonTextChar1">
    <w:name w:val="Balloon Text Char1"/>
    <w:qFormat/>
    <w:locked/>
    <w:rsid w:val="00DF3309"/>
    <w:rPr>
      <w:rFonts w:ascii="Tahoma" w:hAnsi="Tahoma" w:cs="Tahoma" w:hint="default"/>
      <w:kern w:val="24"/>
      <w:sz w:val="16"/>
      <w:szCs w:val="16"/>
      <w:lang w:val="ru-RU" w:eastAsia="en-US" w:bidi="ar-SA"/>
    </w:rPr>
  </w:style>
  <w:style w:type="character" w:customStyle="1" w:styleId="CommentTextChar1">
    <w:name w:val="Comment Text Char1"/>
    <w:qFormat/>
    <w:locked/>
    <w:rsid w:val="00DF3309"/>
    <w:rPr>
      <w:rFonts w:ascii="Times New Roman" w:hAnsi="Times New Roman" w:cs="Times New Roman" w:hint="default"/>
      <w:kern w:val="24"/>
      <w:lang w:val="ru-RU" w:eastAsia="en-US" w:bidi="ar-SA"/>
    </w:rPr>
  </w:style>
  <w:style w:type="character" w:customStyle="1" w:styleId="DocumentMapChar1">
    <w:name w:val="Document Map Char1"/>
    <w:qFormat/>
    <w:locked/>
    <w:rsid w:val="00DF3309"/>
    <w:rPr>
      <w:rFonts w:ascii="Tahoma" w:hAnsi="Tahoma" w:cs="Tahoma" w:hint="default"/>
      <w:kern w:val="24"/>
      <w:sz w:val="16"/>
      <w:szCs w:val="16"/>
      <w:lang w:val="ru-RU" w:eastAsia="en-US" w:bidi="ar-SA"/>
    </w:rPr>
  </w:style>
  <w:style w:type="character" w:customStyle="1" w:styleId="CommentSubjectChar1">
    <w:name w:val="Comment Subject Char1"/>
    <w:qFormat/>
    <w:locked/>
    <w:rsid w:val="00DF3309"/>
    <w:rPr>
      <w:rFonts w:ascii="Times New Roman" w:hAnsi="Times New Roman" w:cs="Times New Roman" w:hint="default"/>
      <w:b/>
      <w:bCs/>
      <w:kern w:val="24"/>
      <w:lang w:val="ru-RU" w:eastAsia="en-US" w:bidi="ar-SA"/>
    </w:rPr>
  </w:style>
  <w:style w:type="character" w:customStyle="1" w:styleId="341">
    <w:name w:val="Знак Знак341"/>
    <w:qFormat/>
    <w:rsid w:val="00DF3309"/>
    <w:rPr>
      <w:rFonts w:ascii="Times New Roman" w:hAnsi="Times New Roman" w:cs="Times New Roman" w:hint="default"/>
      <w:b/>
      <w:bCs w:val="0"/>
      <w:kern w:val="24"/>
      <w:sz w:val="24"/>
      <w:szCs w:val="24"/>
      <w:lang w:val="x-none" w:eastAsia="en-US"/>
    </w:rPr>
  </w:style>
  <w:style w:type="character" w:customStyle="1" w:styleId="331">
    <w:name w:val="Знак Знак331"/>
    <w:qFormat/>
    <w:rsid w:val="00DF3309"/>
    <w:rPr>
      <w:rFonts w:ascii="Times New Roman" w:hAnsi="Times New Roman" w:cs="Arial" w:hint="default"/>
      <w:b/>
      <w:bCs/>
      <w:kern w:val="28"/>
      <w:sz w:val="30"/>
      <w:szCs w:val="30"/>
      <w:lang w:val="x-none" w:eastAsia="en-US"/>
    </w:rPr>
  </w:style>
  <w:style w:type="character" w:customStyle="1" w:styleId="3210">
    <w:name w:val="Знак Знак321"/>
    <w:qFormat/>
    <w:rsid w:val="00DF3309"/>
    <w:rPr>
      <w:rFonts w:ascii="Times New Roman" w:hAnsi="Times New Roman" w:cs="Times New Roman" w:hint="default"/>
      <w:kern w:val="24"/>
      <w:sz w:val="24"/>
      <w:szCs w:val="24"/>
      <w:lang w:val="x-none" w:eastAsia="en-US"/>
    </w:rPr>
  </w:style>
  <w:style w:type="character" w:customStyle="1" w:styleId="3112">
    <w:name w:val="Знак Знак311"/>
    <w:qFormat/>
    <w:rsid w:val="00DF3309"/>
    <w:rPr>
      <w:rFonts w:ascii="Times New Roman" w:hAnsi="Times New Roman" w:cs="Times New Roman" w:hint="default"/>
      <w:kern w:val="24"/>
      <w:sz w:val="24"/>
      <w:szCs w:val="24"/>
      <w:lang w:val="x-none" w:eastAsia="en-US"/>
    </w:rPr>
  </w:style>
  <w:style w:type="character" w:customStyle="1" w:styleId="ListParagraphChar2">
    <w:name w:val="List Paragraph Char2"/>
    <w:qFormat/>
    <w:locked/>
    <w:rsid w:val="00DF3309"/>
    <w:rPr>
      <w:kern w:val="24"/>
      <w:sz w:val="24"/>
      <w:lang w:val="x-none" w:eastAsia="en-US"/>
    </w:rPr>
  </w:style>
  <w:style w:type="character" w:customStyle="1" w:styleId="m1">
    <w:name w:val="m1"/>
    <w:qFormat/>
    <w:rsid w:val="00DF3309"/>
    <w:rPr>
      <w:color w:val="0000FF"/>
    </w:rPr>
  </w:style>
  <w:style w:type="character" w:customStyle="1" w:styleId="t10">
    <w:name w:val="t1"/>
    <w:qFormat/>
    <w:rsid w:val="00DF3309"/>
    <w:rPr>
      <w:color w:val="990000"/>
    </w:rPr>
  </w:style>
  <w:style w:type="character" w:customStyle="1" w:styleId="ns1">
    <w:name w:val="ns1"/>
    <w:qFormat/>
    <w:rsid w:val="00DF3309"/>
    <w:rPr>
      <w:color w:val="FF0000"/>
    </w:rPr>
  </w:style>
  <w:style w:type="character" w:customStyle="1" w:styleId="tx1">
    <w:name w:val="tx1"/>
    <w:qFormat/>
    <w:rsid w:val="00DF3309"/>
    <w:rPr>
      <w:b/>
      <w:bCs/>
    </w:rPr>
  </w:style>
  <w:style w:type="table" w:customStyle="1" w:styleId="2ffffff1">
    <w:name w:val="Таблица2"/>
    <w:rsid w:val="00DF3309"/>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0">
    <w:name w:val="Таблица101"/>
    <w:rsid w:val="00DF3309"/>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fffffffffa">
    <w:name w:val="Система кодирования1"/>
    <w:rsid w:val="00DF3309"/>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117">
    <w:name w:val="Веб-таблица 11"/>
    <w:basedOn w:val="affff1"/>
    <w:semiHidden/>
    <w:rsid w:val="00DF3309"/>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1">
    <w:name w:val="Веб-таблица 21"/>
    <w:basedOn w:val="affff1"/>
    <w:semiHidden/>
    <w:rsid w:val="00DF3309"/>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0">
    <w:name w:val="Веб-таблица 31"/>
    <w:basedOn w:val="affff1"/>
    <w:semiHidden/>
    <w:rsid w:val="00DF3309"/>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fffffffffb">
    <w:name w:val="Изысканная таблица1"/>
    <w:basedOn w:val="affff1"/>
    <w:semiHidden/>
    <w:rsid w:val="00DF3309"/>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fa">
    <w:name w:val="Изящная таблица 11"/>
    <w:basedOn w:val="affff1"/>
    <w:semiHidden/>
    <w:rsid w:val="00DF3309"/>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d">
    <w:name w:val="Изящная таблица 21"/>
    <w:basedOn w:val="affff1"/>
    <w:semiHidden/>
    <w:rsid w:val="00DF3309"/>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b">
    <w:name w:val="Классическая таблица 11"/>
    <w:basedOn w:val="affff1"/>
    <w:semiHidden/>
    <w:rsid w:val="00DF3309"/>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e">
    <w:name w:val="Классическая таблица 21"/>
    <w:basedOn w:val="affff1"/>
    <w:semiHidden/>
    <w:rsid w:val="00DF3309"/>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c">
    <w:name w:val="Классическая таблица 31"/>
    <w:basedOn w:val="affff1"/>
    <w:semiHidden/>
    <w:rsid w:val="00DF3309"/>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5">
    <w:name w:val="Классическая таблица 41"/>
    <w:basedOn w:val="affff1"/>
    <w:semiHidden/>
    <w:rsid w:val="00DF3309"/>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fc">
    <w:name w:val="Объемная таблица 11"/>
    <w:basedOn w:val="affff1"/>
    <w:semiHidden/>
    <w:rsid w:val="00DF3309"/>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f">
    <w:name w:val="Объемная таблица 21"/>
    <w:basedOn w:val="affff1"/>
    <w:semiHidden/>
    <w:rsid w:val="00DF3309"/>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d">
    <w:name w:val="Объемная таблица 31"/>
    <w:basedOn w:val="affff1"/>
    <w:semiHidden/>
    <w:rsid w:val="00DF3309"/>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d">
    <w:name w:val="Простая таблица 11"/>
    <w:basedOn w:val="affff1"/>
    <w:semiHidden/>
    <w:rsid w:val="00DF3309"/>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f0">
    <w:name w:val="Простая таблица 21"/>
    <w:basedOn w:val="affff1"/>
    <w:semiHidden/>
    <w:rsid w:val="00DF3309"/>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e">
    <w:name w:val="Простая таблица 31"/>
    <w:basedOn w:val="affff1"/>
    <w:semiHidden/>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fe">
    <w:name w:val="Сетка таблицы 11"/>
    <w:basedOn w:val="affff1"/>
    <w:semiHidden/>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f1">
    <w:name w:val="Сетка таблицы 21"/>
    <w:basedOn w:val="affff1"/>
    <w:semiHidden/>
    <w:rsid w:val="00DF3309"/>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f">
    <w:name w:val="Сетка таблицы 31"/>
    <w:basedOn w:val="affff1"/>
    <w:semiHidden/>
    <w:rsid w:val="00DF3309"/>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6">
    <w:name w:val="Сетка таблицы 41"/>
    <w:basedOn w:val="affff1"/>
    <w:semiHidden/>
    <w:rsid w:val="00DF3309"/>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Сетка таблицы 51"/>
    <w:basedOn w:val="affff1"/>
    <w:semiHidden/>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
    <w:name w:val="Сетка таблицы 61"/>
    <w:basedOn w:val="affff1"/>
    <w:semiHidden/>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f1"/>
    <w:semiHidden/>
    <w:rsid w:val="00DF3309"/>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f1"/>
    <w:semiHidden/>
    <w:rsid w:val="00DF3309"/>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fffc">
    <w:name w:val="Современная таблица1"/>
    <w:basedOn w:val="affff1"/>
    <w:semiHidden/>
    <w:rsid w:val="00DF3309"/>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fffd">
    <w:name w:val="Стандартная таблица1"/>
    <w:basedOn w:val="affff1"/>
    <w:semiHidden/>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f">
    <w:name w:val="Столбцы таблицы 11"/>
    <w:basedOn w:val="affff1"/>
    <w:semiHidden/>
    <w:rsid w:val="00DF3309"/>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f2">
    <w:name w:val="Столбцы таблицы 21"/>
    <w:basedOn w:val="affff1"/>
    <w:semiHidden/>
    <w:rsid w:val="00DF3309"/>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f0">
    <w:name w:val="Столбцы таблицы 31"/>
    <w:basedOn w:val="affff1"/>
    <w:semiHidden/>
    <w:rsid w:val="00DF3309"/>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7">
    <w:name w:val="Столбцы таблицы 41"/>
    <w:basedOn w:val="affff1"/>
    <w:semiHidden/>
    <w:rsid w:val="00DF3309"/>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
    <w:name w:val="Столбцы таблицы 51"/>
    <w:basedOn w:val="affff1"/>
    <w:semiHidden/>
    <w:rsid w:val="00DF3309"/>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8">
    <w:name w:val="Таблица-список 11"/>
    <w:basedOn w:val="affff1"/>
    <w:semiHidden/>
    <w:rsid w:val="00DF3309"/>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
    <w:name w:val="Таблица-список 21"/>
    <w:basedOn w:val="affff1"/>
    <w:semiHidden/>
    <w:rsid w:val="00DF3309"/>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f1"/>
    <w:semiHidden/>
    <w:rsid w:val="00DF3309"/>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f1"/>
    <w:semiHidden/>
    <w:rsid w:val="00DF3309"/>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ff0">
    <w:name w:val="Цветная таблица 11"/>
    <w:basedOn w:val="affff1"/>
    <w:semiHidden/>
    <w:rsid w:val="00DF3309"/>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f3">
    <w:name w:val="Цветная таблица 21"/>
    <w:basedOn w:val="affff1"/>
    <w:semiHidden/>
    <w:rsid w:val="00DF3309"/>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f1">
    <w:name w:val="Цветная таблица 31"/>
    <w:basedOn w:val="affff1"/>
    <w:semiHidden/>
    <w:rsid w:val="00DF3309"/>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
    <w:name w:val="Таблица-список 51"/>
    <w:basedOn w:val="affff1"/>
    <w:semiHidden/>
    <w:rsid w:val="00DF3309"/>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
    <w:name w:val="Таблица-список 61"/>
    <w:basedOn w:val="affff1"/>
    <w:semiHidden/>
    <w:rsid w:val="00DF3309"/>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
    <w:name w:val="Таблица-список 71"/>
    <w:basedOn w:val="affff1"/>
    <w:semiHidden/>
    <w:rsid w:val="00DF3309"/>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f1"/>
    <w:semiHidden/>
    <w:rsid w:val="00DF3309"/>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0">
    <w:name w:val="Таблица102"/>
    <w:basedOn w:val="affff1"/>
    <w:rsid w:val="00DF3309"/>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3">
    <w:name w:val="Сетка таблицы111"/>
    <w:basedOn w:val="affff1"/>
    <w:uiPriority w:val="59"/>
    <w:rsid w:val="00DF3309"/>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
    <w:name w:val="Таблица1011"/>
    <w:basedOn w:val="affff1"/>
    <w:rsid w:val="00DF3309"/>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ffffff2">
    <w:name w:val="Система кодирования2"/>
    <w:basedOn w:val="affff1"/>
    <w:rsid w:val="00DF3309"/>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ff1">
    <w:name w:val="Система кодирования11"/>
    <w:basedOn w:val="affff1"/>
    <w:rsid w:val="00DF3309"/>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paragraph" w:customStyle="1" w:styleId="QryTableID">
    <w:name w:val="Qry Table ID"/>
    <w:basedOn w:val="QryTableName"/>
    <w:qFormat/>
    <w:rsid w:val="00DF3309"/>
  </w:style>
  <w:style w:type="numbering" w:customStyle="1" w:styleId="-11">
    <w:name w:val="Список перечисления-1)1"/>
    <w:qFormat/>
    <w:rsid w:val="00DF3309"/>
    <w:pPr>
      <w:numPr>
        <w:numId w:val="58"/>
      </w:numPr>
    </w:pPr>
  </w:style>
  <w:style w:type="numbering" w:customStyle="1" w:styleId="-10">
    <w:name w:val="Список перечисления-а)1"/>
    <w:qFormat/>
    <w:rsid w:val="00DF3309"/>
    <w:pPr>
      <w:numPr>
        <w:numId w:val="17"/>
      </w:numPr>
    </w:pPr>
  </w:style>
  <w:style w:type="numbering" w:customStyle="1" w:styleId="1fffffffffe">
    <w:name w:val="Список примечаний()1"/>
    <w:qFormat/>
    <w:rsid w:val="00DF3309"/>
  </w:style>
  <w:style w:type="numbering" w:customStyle="1" w:styleId="1ff5">
    <w:name w:val="Список рисунков()1"/>
    <w:qFormat/>
    <w:rsid w:val="00DF3309"/>
    <w:pPr>
      <w:numPr>
        <w:numId w:val="19"/>
      </w:numPr>
    </w:pPr>
  </w:style>
  <w:style w:type="numbering" w:customStyle="1" w:styleId="2">
    <w:name w:val="Список таблиц()2"/>
    <w:qFormat/>
    <w:rsid w:val="00DF3309"/>
    <w:pPr>
      <w:numPr>
        <w:numId w:val="199"/>
      </w:numPr>
    </w:pPr>
  </w:style>
  <w:style w:type="numbering" w:customStyle="1" w:styleId="1ffffffffff">
    <w:name w:val="Заголовки1"/>
    <w:qFormat/>
    <w:rsid w:val="00DF3309"/>
  </w:style>
  <w:style w:type="numbering" w:customStyle="1" w:styleId="1ffffffffff0">
    <w:name w:val="Список таблиц А()1"/>
    <w:qFormat/>
    <w:rsid w:val="00DF3309"/>
  </w:style>
  <w:style w:type="numbering" w:customStyle="1" w:styleId="affffffffffffffffffffffffff8">
    <w:name w:val="Список примечаний()"/>
    <w:qFormat/>
    <w:rsid w:val="00DF3309"/>
  </w:style>
  <w:style w:type="numbering" w:customStyle="1" w:styleId="-15">
    <w:name w:val="Список перечисления-1"/>
    <w:qFormat/>
    <w:rsid w:val="00DF3309"/>
    <w:pPr>
      <w:numPr>
        <w:numId w:val="61"/>
      </w:numPr>
    </w:pPr>
  </w:style>
  <w:style w:type="numbering" w:customStyle="1" w:styleId="affffffffffffffffffffffffff9">
    <w:name w:val="Список рисунков()"/>
    <w:qFormat/>
    <w:rsid w:val="00DF3309"/>
  </w:style>
  <w:style w:type="numbering" w:customStyle="1" w:styleId="1111111">
    <w:name w:val="1 / 1.1 / 1.1.11"/>
    <w:qFormat/>
    <w:rsid w:val="00DF3309"/>
  </w:style>
  <w:style w:type="numbering" w:customStyle="1" w:styleId="affffffffffffffffffffffffffa">
    <w:name w:val="Список таблиц А()"/>
    <w:qFormat/>
    <w:rsid w:val="00DF3309"/>
  </w:style>
  <w:style w:type="numbering" w:customStyle="1" w:styleId="affffffffffffffffffffffffffb">
    <w:name w:val="Заголовки"/>
    <w:qFormat/>
    <w:rsid w:val="00DF3309"/>
  </w:style>
  <w:style w:type="numbering" w:customStyle="1" w:styleId="1ffffffffff1">
    <w:name w:val="Список таблиц Б()1"/>
    <w:qFormat/>
    <w:rsid w:val="00DF3309"/>
  </w:style>
  <w:style w:type="numbering" w:customStyle="1" w:styleId="11ff2">
    <w:name w:val="Список таблиц()11"/>
    <w:qFormat/>
    <w:rsid w:val="00DF3309"/>
  </w:style>
  <w:style w:type="numbering" w:customStyle="1" w:styleId="1ffffffffff2">
    <w:name w:val="Список приложений1"/>
    <w:qFormat/>
    <w:rsid w:val="00DF3309"/>
  </w:style>
  <w:style w:type="numbering" w:customStyle="1" w:styleId="affffffffffffffffffffffffffc">
    <w:name w:val="Список таблиц Б()"/>
    <w:qFormat/>
    <w:rsid w:val="00DF3309"/>
  </w:style>
  <w:style w:type="numbering" w:customStyle="1" w:styleId="affffffffffffffffffffffffffd">
    <w:name w:val="Список приложений"/>
    <w:qFormat/>
    <w:rsid w:val="00DF3309"/>
  </w:style>
  <w:style w:type="numbering" w:customStyle="1" w:styleId="ArticleSection">
    <w:name w:val="Article / Section"/>
    <w:qFormat/>
    <w:rsid w:val="00DF3309"/>
  </w:style>
  <w:style w:type="numbering" w:customStyle="1" w:styleId="affffffffffffffffffffffffffe">
    <w:name w:val="Таблица Ж"/>
    <w:qFormat/>
    <w:rsid w:val="00DF3309"/>
  </w:style>
  <w:style w:type="numbering" w:customStyle="1" w:styleId="2ffffff3">
    <w:name w:val="Список заголовков2"/>
    <w:qFormat/>
    <w:rsid w:val="00DF3309"/>
  </w:style>
  <w:style w:type="numbering" w:customStyle="1" w:styleId="afffffffffffffffffffffffffff">
    <w:name w:val="Список таблиц В()"/>
    <w:qFormat/>
    <w:rsid w:val="00DF3309"/>
  </w:style>
  <w:style w:type="numbering" w:customStyle="1" w:styleId="ArticleSection1">
    <w:name w:val="Article / Section1"/>
    <w:qFormat/>
    <w:rsid w:val="00DF3309"/>
    <w:pPr>
      <w:numPr>
        <w:numId w:val="42"/>
      </w:numPr>
    </w:pPr>
  </w:style>
  <w:style w:type="numbering" w:customStyle="1" w:styleId="1e">
    <w:name w:val="Список таблиц В()1"/>
    <w:qFormat/>
    <w:rsid w:val="00DF3309"/>
    <w:pPr>
      <w:numPr>
        <w:numId w:val="43"/>
      </w:numPr>
    </w:pPr>
  </w:style>
  <w:style w:type="numbering" w:customStyle="1" w:styleId="2ffffff4">
    <w:name w:val="Список приложений2"/>
    <w:qFormat/>
    <w:rsid w:val="00DF3309"/>
  </w:style>
  <w:style w:type="numbering" w:customStyle="1" w:styleId="-26">
    <w:name w:val="Список перечисления-2"/>
    <w:qFormat/>
    <w:rsid w:val="00DF3309"/>
  </w:style>
  <w:style w:type="numbering" w:customStyle="1" w:styleId="1ffffffffff3">
    <w:name w:val="Нумерация заголовков1"/>
    <w:qFormat/>
    <w:rsid w:val="00DF3309"/>
  </w:style>
  <w:style w:type="numbering" w:customStyle="1" w:styleId="-111">
    <w:name w:val="Список перечисления-11"/>
    <w:qFormat/>
    <w:rsid w:val="00DF3309"/>
    <w:pPr>
      <w:numPr>
        <w:numId w:val="200"/>
      </w:numPr>
    </w:pPr>
  </w:style>
  <w:style w:type="numbering" w:customStyle="1" w:styleId="aff3">
    <w:name w:val="Список таблиц Г()"/>
    <w:qFormat/>
    <w:rsid w:val="00DF3309"/>
    <w:pPr>
      <w:numPr>
        <w:numId w:val="79"/>
      </w:numPr>
    </w:pPr>
  </w:style>
  <w:style w:type="numbering" w:customStyle="1" w:styleId="1f5">
    <w:name w:val="Статья / Раздел1"/>
    <w:qFormat/>
    <w:rsid w:val="00DF3309"/>
    <w:pPr>
      <w:numPr>
        <w:numId w:val="80"/>
      </w:numPr>
    </w:pPr>
  </w:style>
  <w:style w:type="numbering" w:customStyle="1" w:styleId="-4">
    <w:name w:val="Список перечисления-"/>
    <w:qFormat/>
    <w:rsid w:val="00DF3309"/>
    <w:pPr>
      <w:numPr>
        <w:numId w:val="81"/>
      </w:numPr>
    </w:pPr>
  </w:style>
  <w:style w:type="numbering" w:customStyle="1" w:styleId="1ai1">
    <w:name w:val="1 / a / i1"/>
    <w:uiPriority w:val="99"/>
    <w:qFormat/>
    <w:rsid w:val="00DF3309"/>
    <w:pPr>
      <w:numPr>
        <w:numId w:val="82"/>
      </w:numPr>
    </w:pPr>
  </w:style>
  <w:style w:type="numbering" w:customStyle="1" w:styleId="aff8">
    <w:name w:val="Список таблиц()"/>
    <w:uiPriority w:val="99"/>
    <w:qFormat/>
    <w:rsid w:val="00DF3309"/>
    <w:pPr>
      <w:numPr>
        <w:numId w:val="83"/>
      </w:numPr>
    </w:pPr>
  </w:style>
  <w:style w:type="numbering" w:customStyle="1" w:styleId="afff0">
    <w:name w:val="Таблица Д"/>
    <w:qFormat/>
    <w:rsid w:val="00DF3309"/>
    <w:pPr>
      <w:numPr>
        <w:numId w:val="84"/>
      </w:numPr>
    </w:pPr>
  </w:style>
  <w:style w:type="numbering" w:customStyle="1" w:styleId="afff2">
    <w:name w:val="Список таблиц Е()"/>
    <w:qFormat/>
    <w:rsid w:val="00DF3309"/>
    <w:pPr>
      <w:numPr>
        <w:numId w:val="85"/>
      </w:numPr>
    </w:pPr>
  </w:style>
  <w:style w:type="numbering" w:customStyle="1" w:styleId="afff6">
    <w:name w:val="Список заголовков"/>
    <w:qFormat/>
    <w:rsid w:val="00DF3309"/>
    <w:pPr>
      <w:numPr>
        <w:numId w:val="86"/>
      </w:numPr>
    </w:pPr>
  </w:style>
  <w:style w:type="character" w:customStyle="1" w:styleId="1ffffffffff4">
    <w:name w:val="Заголовок №1_"/>
    <w:link w:val="11ff3"/>
    <w:uiPriority w:val="99"/>
    <w:qFormat/>
    <w:locked/>
    <w:rsid w:val="00DF3309"/>
    <w:rPr>
      <w:b/>
      <w:bCs/>
      <w:shd w:val="clear" w:color="auto" w:fill="FFFFFF"/>
    </w:rPr>
  </w:style>
  <w:style w:type="paragraph" w:customStyle="1" w:styleId="11ff3">
    <w:name w:val="Заголовок №11"/>
    <w:basedOn w:val="affff"/>
    <w:link w:val="1ffffffffff4"/>
    <w:uiPriority w:val="99"/>
    <w:qFormat/>
    <w:rsid w:val="00DF3309"/>
    <w:pPr>
      <w:shd w:val="clear" w:color="auto" w:fill="FFFFFF"/>
      <w:spacing w:after="180" w:line="259" w:lineRule="exact"/>
      <w:jc w:val="center"/>
    </w:pPr>
    <w:rPr>
      <w:b/>
      <w:bCs/>
    </w:rPr>
  </w:style>
  <w:style w:type="paragraph" w:customStyle="1" w:styleId="afffffffffffffffffffffffffff0">
    <w:name w:val="список"/>
    <w:basedOn w:val="affff"/>
    <w:qFormat/>
    <w:rsid w:val="00DF3309"/>
    <w:pPr>
      <w:spacing w:line="360" w:lineRule="auto"/>
      <w:ind w:left="360" w:hanging="360"/>
      <w:jc w:val="both"/>
    </w:pPr>
    <w:rPr>
      <w:sz w:val="24"/>
      <w:szCs w:val="24"/>
      <w:lang w:val="en-US"/>
    </w:rPr>
  </w:style>
  <w:style w:type="paragraph" w:customStyle="1" w:styleId="1ffffffffff5">
    <w:name w:val="Знак1 Знак Знак Знак"/>
    <w:basedOn w:val="affff"/>
    <w:qFormat/>
    <w:rsid w:val="00DF3309"/>
    <w:pPr>
      <w:spacing w:before="100" w:beforeAutospacing="1" w:after="100" w:afterAutospacing="1"/>
    </w:pPr>
    <w:rPr>
      <w:rFonts w:ascii="Tahoma" w:hAnsi="Tahoma" w:cs="Tahoma"/>
      <w:lang w:val="en-US" w:eastAsia="en-US"/>
    </w:rPr>
  </w:style>
  <w:style w:type="character" w:customStyle="1" w:styleId="afffffffffffffffffffffffffff1">
    <w:name w:val="Перечисление (Тире) Знак"/>
    <w:link w:val="afffa"/>
    <w:qFormat/>
    <w:locked/>
    <w:rsid w:val="00DF3309"/>
    <w:rPr>
      <w:sz w:val="24"/>
    </w:rPr>
  </w:style>
  <w:style w:type="paragraph" w:customStyle="1" w:styleId="afffa">
    <w:name w:val="Перечисление (Тире)"/>
    <w:basedOn w:val="affffffff5"/>
    <w:link w:val="afffffffffffffffffffffffffff1"/>
    <w:qFormat/>
    <w:rsid w:val="00DF3309"/>
    <w:pPr>
      <w:keepLines/>
      <w:numPr>
        <w:numId w:val="87"/>
      </w:numPr>
      <w:contextualSpacing/>
      <w:jc w:val="both"/>
    </w:pPr>
    <w:rPr>
      <w:rFonts w:ascii="Times New Roman" w:eastAsia="Times New Roman" w:hAnsi="Times New Roman"/>
      <w:sz w:val="24"/>
      <w:szCs w:val="20"/>
    </w:rPr>
  </w:style>
  <w:style w:type="character" w:customStyle="1" w:styleId="3ffff2">
    <w:name w:val="Текст пункта Знак3"/>
    <w:link w:val="afffffffffffffffffffffffb"/>
    <w:qFormat/>
    <w:locked/>
    <w:rsid w:val="00DF3309"/>
    <w:rPr>
      <w:sz w:val="28"/>
    </w:rPr>
  </w:style>
  <w:style w:type="paragraph" w:customStyle="1" w:styleId="1fa">
    <w:name w:val="Загал. Прилож 1"/>
    <w:basedOn w:val="affffffff5"/>
    <w:link w:val="1ffffffffff6"/>
    <w:qFormat/>
    <w:rsid w:val="00DF3309"/>
    <w:pPr>
      <w:keepLines/>
      <w:numPr>
        <w:numId w:val="88"/>
      </w:numPr>
      <w:ind w:left="426" w:hanging="426"/>
      <w:contextualSpacing/>
    </w:pPr>
    <w:rPr>
      <w:rFonts w:ascii="Times New Roman" w:hAnsi="Times New Roman"/>
      <w:b/>
      <w:sz w:val="24"/>
      <w:lang w:val="x-none" w:eastAsia="en-US"/>
    </w:rPr>
  </w:style>
  <w:style w:type="character" w:customStyle="1" w:styleId="21f4">
    <w:name w:val="Загал 2. Прилож 1 Знак"/>
    <w:link w:val="212"/>
    <w:qFormat/>
    <w:locked/>
    <w:rsid w:val="00DF3309"/>
    <w:rPr>
      <w:b/>
      <w:sz w:val="24"/>
      <w:lang w:val="x-none"/>
    </w:rPr>
  </w:style>
  <w:style w:type="paragraph" w:customStyle="1" w:styleId="212">
    <w:name w:val="Загал 2. Прилож 1"/>
    <w:basedOn w:val="1fa"/>
    <w:link w:val="21f4"/>
    <w:qFormat/>
    <w:rsid w:val="00DF3309"/>
    <w:pPr>
      <w:numPr>
        <w:ilvl w:val="1"/>
      </w:numPr>
    </w:pPr>
    <w:rPr>
      <w:rFonts w:eastAsia="Times New Roman"/>
      <w:szCs w:val="20"/>
      <w:lang w:eastAsia="ru-RU"/>
    </w:rPr>
  </w:style>
  <w:style w:type="paragraph" w:customStyle="1" w:styleId="1250">
    <w:name w:val="Стиль По ширине Первая строка:  125 см"/>
    <w:basedOn w:val="afffffffffffffffffffffffb"/>
    <w:qFormat/>
    <w:rsid w:val="00DF3309"/>
    <w:pPr>
      <w:tabs>
        <w:tab w:val="left" w:pos="1134"/>
      </w:tabs>
      <w:spacing w:after="0" w:line="288" w:lineRule="auto"/>
      <w:ind w:firstLine="709"/>
      <w:contextualSpacing/>
      <w:jc w:val="both"/>
    </w:pPr>
    <w:rPr>
      <w:sz w:val="22"/>
      <w:lang w:eastAsia="en-US"/>
    </w:rPr>
  </w:style>
  <w:style w:type="character" w:customStyle="1" w:styleId="afffffffffffffffffffffffffff2">
    <w:name w:val="ОБЫЧНЫЙ С КРАСНОЙ СТРОКИ Знак"/>
    <w:link w:val="afffffffffffffffffffffffffff3"/>
    <w:qFormat/>
    <w:locked/>
    <w:rsid w:val="00DF3309"/>
    <w:rPr>
      <w:lang w:eastAsia="ar-SA"/>
    </w:rPr>
  </w:style>
  <w:style w:type="paragraph" w:customStyle="1" w:styleId="afffffffffffffffffffffffffff3">
    <w:name w:val="ОБЫЧНЫЙ С КРАСНОЙ СТРОКИ"/>
    <w:basedOn w:val="affff"/>
    <w:link w:val="afffffffffffffffffffffffffff2"/>
    <w:qFormat/>
    <w:rsid w:val="00DF3309"/>
    <w:pPr>
      <w:suppressAutoHyphens/>
      <w:ind w:firstLine="851"/>
      <w:jc w:val="both"/>
    </w:pPr>
    <w:rPr>
      <w:lang w:eastAsia="ar-SA"/>
    </w:rPr>
  </w:style>
  <w:style w:type="character" w:customStyle="1" w:styleId="afffffffffffffffffffffffffff4">
    <w:name w:val="Текст пункта + жир"/>
    <w:qFormat/>
    <w:rsid w:val="00DF3309"/>
    <w:rPr>
      <w:rFonts w:ascii="Times New Roman" w:hAnsi="Times New Roman" w:cs="Times New Roman" w:hint="default"/>
      <w:b/>
      <w:bCs w:val="0"/>
      <w:sz w:val="24"/>
    </w:rPr>
  </w:style>
  <w:style w:type="character" w:customStyle="1" w:styleId="afffffffffffffffffffffffffff5">
    <w:name w:val="Стиль Список ТЗ СИМИ Знак"/>
    <w:link w:val="aff9"/>
    <w:qFormat/>
    <w:locked/>
    <w:rsid w:val="00DF3309"/>
    <w:rPr>
      <w:sz w:val="24"/>
    </w:rPr>
  </w:style>
  <w:style w:type="paragraph" w:customStyle="1" w:styleId="aff9">
    <w:name w:val="Стиль Список ТЗ СИМИ"/>
    <w:basedOn w:val="affff"/>
    <w:link w:val="afffffffffffffffffffffffffff5"/>
    <w:qFormat/>
    <w:rsid w:val="00DF3309"/>
    <w:pPr>
      <w:numPr>
        <w:numId w:val="89"/>
      </w:numPr>
      <w:spacing w:line="360" w:lineRule="auto"/>
      <w:contextualSpacing/>
      <w:jc w:val="both"/>
    </w:pPr>
    <w:rPr>
      <w:sz w:val="24"/>
    </w:rPr>
  </w:style>
  <w:style w:type="paragraph" w:customStyle="1" w:styleId="pc">
    <w:name w:val="pc"/>
    <w:basedOn w:val="affff"/>
    <w:qFormat/>
    <w:rsid w:val="00DF3309"/>
    <w:pPr>
      <w:spacing w:before="100" w:beforeAutospacing="1" w:after="100" w:afterAutospacing="1"/>
    </w:pPr>
    <w:rPr>
      <w:sz w:val="24"/>
      <w:szCs w:val="24"/>
    </w:rPr>
  </w:style>
  <w:style w:type="character" w:customStyle="1" w:styleId="1ffffffffff6">
    <w:name w:val="Загал. Прилож 1 Знак"/>
    <w:link w:val="1fa"/>
    <w:qFormat/>
    <w:locked/>
    <w:rsid w:val="00DF3309"/>
    <w:rPr>
      <w:rFonts w:eastAsia="Calibri"/>
      <w:b/>
      <w:sz w:val="24"/>
      <w:szCs w:val="22"/>
      <w:lang w:val="x-none" w:eastAsia="en-US"/>
    </w:rPr>
  </w:style>
  <w:style w:type="character" w:customStyle="1" w:styleId="afffffffffffffffffffffffffff6">
    <w:name w:val="Жирн (по центру) Знак"/>
    <w:link w:val="afffffffffffffffffffffffffff7"/>
    <w:qFormat/>
    <w:locked/>
    <w:rsid w:val="00DF3309"/>
    <w:rPr>
      <w:b/>
      <w:sz w:val="24"/>
    </w:rPr>
  </w:style>
  <w:style w:type="paragraph" w:customStyle="1" w:styleId="afffffffffffffffffffffffffff7">
    <w:name w:val="Жирн (по центру)"/>
    <w:basedOn w:val="affff"/>
    <w:link w:val="afffffffffffffffffffffffffff6"/>
    <w:qFormat/>
    <w:rsid w:val="00DF3309"/>
    <w:pPr>
      <w:keepLines/>
      <w:jc w:val="center"/>
    </w:pPr>
    <w:rPr>
      <w:b/>
      <w:sz w:val="24"/>
    </w:rPr>
  </w:style>
  <w:style w:type="character" w:customStyle="1" w:styleId="afffffffffffffffffffffffffff8">
    <w:name w:val="Перечисление (Тире в таблице) Знак"/>
    <w:link w:val="afffffffffffffffffffffffffff9"/>
    <w:qFormat/>
    <w:locked/>
    <w:rsid w:val="00DF3309"/>
  </w:style>
  <w:style w:type="paragraph" w:customStyle="1" w:styleId="afffffffffffffffffffffffffff9">
    <w:name w:val="Перечисление (Тире в таблице)"/>
    <w:basedOn w:val="affff"/>
    <w:link w:val="afffffffffffffffffffffffffff8"/>
    <w:qFormat/>
    <w:rsid w:val="00DF3309"/>
    <w:pPr>
      <w:keepLines/>
      <w:ind w:left="360" w:hanging="360"/>
      <w:jc w:val="both"/>
    </w:pPr>
  </w:style>
  <w:style w:type="character" w:customStyle="1" w:styleId="afffffffffffffffffffffffffffa">
    <w:name w:val="Перечисление (точки в таблице) Знак"/>
    <w:link w:val="afffffffffffffffffffffffffffb"/>
    <w:qFormat/>
    <w:locked/>
    <w:rsid w:val="00DF3309"/>
    <w:rPr>
      <w:sz w:val="24"/>
    </w:rPr>
  </w:style>
  <w:style w:type="paragraph" w:customStyle="1" w:styleId="afffffffffffffffffffffffffffb">
    <w:name w:val="Перечисление (точки в таблице)"/>
    <w:basedOn w:val="affff"/>
    <w:link w:val="afffffffffffffffffffffffffffa"/>
    <w:qFormat/>
    <w:rsid w:val="00DF3309"/>
    <w:pPr>
      <w:keepLines/>
      <w:tabs>
        <w:tab w:val="num" w:pos="680"/>
      </w:tabs>
      <w:ind w:left="680" w:hanging="340"/>
      <w:jc w:val="both"/>
    </w:pPr>
    <w:rPr>
      <w:sz w:val="24"/>
    </w:rPr>
  </w:style>
  <w:style w:type="character" w:customStyle="1" w:styleId="3ffff3">
    <w:name w:val="Загал 3. Знак"/>
    <w:link w:val="3ffff4"/>
    <w:qFormat/>
    <w:locked/>
    <w:rsid w:val="00DF3309"/>
  </w:style>
  <w:style w:type="paragraph" w:customStyle="1" w:styleId="3ffff4">
    <w:name w:val="Загал 3."/>
    <w:basedOn w:val="212"/>
    <w:link w:val="3ffff3"/>
    <w:qFormat/>
    <w:rsid w:val="00DF3309"/>
    <w:pPr>
      <w:numPr>
        <w:ilvl w:val="0"/>
        <w:numId w:val="0"/>
      </w:numPr>
      <w:spacing w:before="120"/>
      <w:ind w:left="1212" w:hanging="720"/>
      <w:outlineLvl w:val="2"/>
    </w:pPr>
    <w:rPr>
      <w:b w:val="0"/>
      <w:sz w:val="20"/>
      <w:lang w:val="ru-RU"/>
    </w:rPr>
  </w:style>
  <w:style w:type="paragraph" w:customStyle="1" w:styleId="afffffffffffffffffffffffffffc">
    <w:name w:val="Маркированный ГОСТ Таблица"/>
    <w:basedOn w:val="affff"/>
    <w:qFormat/>
    <w:rsid w:val="00DF3309"/>
    <w:pPr>
      <w:spacing w:line="276" w:lineRule="auto"/>
      <w:jc w:val="both"/>
    </w:pPr>
    <w:rPr>
      <w:color w:val="000000"/>
      <w:sz w:val="24"/>
      <w:szCs w:val="24"/>
      <w:lang w:eastAsia="ar-SA"/>
    </w:rPr>
  </w:style>
  <w:style w:type="character" w:customStyle="1" w:styleId="4ff9">
    <w:name w:val="Загал. 4 Знак"/>
    <w:link w:val="4ffa"/>
    <w:qFormat/>
    <w:locked/>
    <w:rsid w:val="00DF3309"/>
    <w:rPr>
      <w:b/>
      <w:sz w:val="24"/>
      <w:lang w:val="x-none"/>
    </w:rPr>
  </w:style>
  <w:style w:type="paragraph" w:customStyle="1" w:styleId="4ffa">
    <w:name w:val="Загал. 4"/>
    <w:basedOn w:val="3ffff4"/>
    <w:link w:val="4ff9"/>
    <w:qFormat/>
    <w:rsid w:val="00DF3309"/>
    <w:pPr>
      <w:keepNext/>
      <w:ind w:left="1418" w:hanging="860"/>
    </w:pPr>
    <w:rPr>
      <w:b/>
      <w:sz w:val="24"/>
      <w:lang w:val="x-none"/>
    </w:rPr>
  </w:style>
  <w:style w:type="paragraph" w:customStyle="1" w:styleId="03">
    <w:name w:val="ТЗ0 основной"/>
    <w:basedOn w:val="affff"/>
    <w:qFormat/>
    <w:rsid w:val="00DF3309"/>
    <w:pPr>
      <w:spacing w:before="60"/>
      <w:jc w:val="both"/>
    </w:pPr>
    <w:rPr>
      <w:rFonts w:ascii="Verdana" w:hAnsi="Verdana"/>
      <w:bCs/>
      <w:spacing w:val="-1"/>
      <w:sz w:val="24"/>
      <w:szCs w:val="24"/>
    </w:rPr>
  </w:style>
  <w:style w:type="paragraph" w:customStyle="1" w:styleId="3121">
    <w:name w:val="Подраздел 3.12.1"/>
    <w:basedOn w:val="affff"/>
    <w:qFormat/>
    <w:rsid w:val="00DF3309"/>
    <w:pPr>
      <w:numPr>
        <w:numId w:val="90"/>
      </w:numPr>
      <w:suppressAutoHyphens/>
      <w:spacing w:before="120"/>
      <w:ind w:left="4944" w:hanging="357"/>
    </w:pPr>
    <w:rPr>
      <w:b/>
      <w:sz w:val="24"/>
      <w:szCs w:val="24"/>
      <w:lang w:eastAsia="ar-SA"/>
    </w:rPr>
  </w:style>
  <w:style w:type="character" w:customStyle="1" w:styleId="31110">
    <w:name w:val="Подраздел 3.1.1.1 Знак"/>
    <w:link w:val="3111"/>
    <w:qFormat/>
    <w:locked/>
    <w:rsid w:val="00DF3309"/>
    <w:rPr>
      <w:b/>
      <w:sz w:val="24"/>
      <w:szCs w:val="24"/>
      <w:lang w:eastAsia="ar-SA"/>
    </w:rPr>
  </w:style>
  <w:style w:type="paragraph" w:customStyle="1" w:styleId="3111">
    <w:name w:val="Подраздел 3.1.1.1"/>
    <w:basedOn w:val="affff"/>
    <w:link w:val="31110"/>
    <w:qFormat/>
    <w:rsid w:val="00DF3309"/>
    <w:pPr>
      <w:numPr>
        <w:numId w:val="20"/>
      </w:numPr>
      <w:suppressAutoHyphens/>
      <w:spacing w:before="120"/>
      <w:ind w:left="1984" w:hanging="357"/>
    </w:pPr>
    <w:rPr>
      <w:b/>
      <w:sz w:val="24"/>
      <w:szCs w:val="24"/>
      <w:lang w:eastAsia="ar-SA"/>
    </w:rPr>
  </w:style>
  <w:style w:type="character" w:customStyle="1" w:styleId="5fd">
    <w:name w:val="Загал. 5 Знак"/>
    <w:link w:val="5fe"/>
    <w:qFormat/>
    <w:locked/>
    <w:rsid w:val="00DF3309"/>
  </w:style>
  <w:style w:type="paragraph" w:customStyle="1" w:styleId="5fe">
    <w:name w:val="Загал. 5"/>
    <w:basedOn w:val="4ffa"/>
    <w:link w:val="5fd"/>
    <w:qFormat/>
    <w:rsid w:val="00DF3309"/>
    <w:pPr>
      <w:ind w:left="1704" w:hanging="1080"/>
    </w:pPr>
    <w:rPr>
      <w:b w:val="0"/>
      <w:sz w:val="20"/>
      <w:lang w:val="ru-RU"/>
    </w:rPr>
  </w:style>
  <w:style w:type="character" w:customStyle="1" w:styleId="afffffffffffffffffffffffffffd">
    <w:name w:val="Перечисление (точки) Знак"/>
    <w:link w:val="a"/>
    <w:qFormat/>
    <w:locked/>
    <w:rsid w:val="00DF3309"/>
    <w:rPr>
      <w:sz w:val="24"/>
    </w:rPr>
  </w:style>
  <w:style w:type="paragraph" w:customStyle="1" w:styleId="a">
    <w:name w:val="Перечисление (точки)"/>
    <w:basedOn w:val="affff"/>
    <w:link w:val="afffffffffffffffffffffffffffd"/>
    <w:qFormat/>
    <w:rsid w:val="00DF3309"/>
    <w:pPr>
      <w:keepLines/>
      <w:numPr>
        <w:numId w:val="21"/>
      </w:numPr>
      <w:jc w:val="both"/>
    </w:pPr>
    <w:rPr>
      <w:sz w:val="24"/>
    </w:rPr>
  </w:style>
  <w:style w:type="character" w:customStyle="1" w:styleId="afffffffffffffffffffffffffffe">
    <w:name w:val="ТИРЕ Знак"/>
    <w:link w:val="affffffffffffffffffffffffffff"/>
    <w:qFormat/>
    <w:locked/>
    <w:rsid w:val="00DF3309"/>
    <w:rPr>
      <w:sz w:val="24"/>
    </w:rPr>
  </w:style>
  <w:style w:type="paragraph" w:customStyle="1" w:styleId="affffffffffffffffffffffffffff">
    <w:name w:val="ТИРЕ"/>
    <w:basedOn w:val="affff"/>
    <w:link w:val="afffffffffffffffffffffffffffe"/>
    <w:qFormat/>
    <w:rsid w:val="00DF3309"/>
    <w:pPr>
      <w:tabs>
        <w:tab w:val="num" w:pos="684"/>
      </w:tabs>
      <w:spacing w:after="200" w:line="276" w:lineRule="auto"/>
      <w:ind w:left="684" w:hanging="360"/>
      <w:contextualSpacing/>
      <w:jc w:val="both"/>
    </w:pPr>
    <w:rPr>
      <w:sz w:val="24"/>
    </w:rPr>
  </w:style>
  <w:style w:type="paragraph" w:customStyle="1" w:styleId="af0">
    <w:name w:val="Нумерованный абзац"/>
    <w:qFormat/>
    <w:rsid w:val="00DF3309"/>
    <w:pPr>
      <w:numPr>
        <w:numId w:val="91"/>
      </w:numPr>
      <w:tabs>
        <w:tab w:val="left" w:pos="1134"/>
      </w:tabs>
      <w:spacing w:after="120" w:line="288" w:lineRule="auto"/>
      <w:ind w:left="360"/>
      <w:jc w:val="both"/>
    </w:pPr>
    <w:rPr>
      <w:rFonts w:eastAsia="Calibri"/>
      <w:sz w:val="24"/>
      <w:szCs w:val="24"/>
    </w:rPr>
  </w:style>
  <w:style w:type="paragraph" w:customStyle="1" w:styleId="2a">
    <w:name w:val="Нумерованный абзац 2"/>
    <w:qFormat/>
    <w:rsid w:val="00DF3309"/>
    <w:pPr>
      <w:numPr>
        <w:ilvl w:val="1"/>
        <w:numId w:val="23"/>
      </w:numPr>
      <w:tabs>
        <w:tab w:val="left" w:pos="1701"/>
      </w:tabs>
      <w:spacing w:after="120" w:line="288" w:lineRule="auto"/>
      <w:contextualSpacing/>
      <w:jc w:val="both"/>
    </w:pPr>
    <w:rPr>
      <w:rFonts w:eastAsia="Calibri"/>
      <w:sz w:val="24"/>
      <w:szCs w:val="24"/>
    </w:rPr>
  </w:style>
  <w:style w:type="paragraph" w:customStyle="1" w:styleId="affffffffffffffffffffffffffff0">
    <w:name w:val="Подпункт договора"/>
    <w:basedOn w:val="affff"/>
    <w:qFormat/>
    <w:rsid w:val="00DF3309"/>
    <w:pPr>
      <w:tabs>
        <w:tab w:val="num" w:pos="1492"/>
      </w:tabs>
      <w:ind w:firstLine="567"/>
      <w:contextualSpacing/>
      <w:jc w:val="both"/>
    </w:pPr>
    <w:rPr>
      <w:sz w:val="24"/>
      <w:szCs w:val="24"/>
    </w:rPr>
  </w:style>
  <w:style w:type="paragraph" w:customStyle="1" w:styleId="affffffffffffffffffffffffffff1">
    <w:name w:val="Пункт договора"/>
    <w:basedOn w:val="affff"/>
    <w:qFormat/>
    <w:rsid w:val="00DF3309"/>
    <w:pPr>
      <w:tabs>
        <w:tab w:val="num" w:pos="1492"/>
      </w:tabs>
      <w:ind w:left="1492" w:hanging="360"/>
      <w:contextualSpacing/>
      <w:jc w:val="center"/>
    </w:pPr>
    <w:rPr>
      <w:sz w:val="24"/>
      <w:szCs w:val="24"/>
    </w:rPr>
  </w:style>
  <w:style w:type="paragraph" w:customStyle="1" w:styleId="27">
    <w:name w:val="Подпункт уровня 2"/>
    <w:basedOn w:val="affffffffffffffffffffffffffff0"/>
    <w:qFormat/>
    <w:rsid w:val="00DF3309"/>
    <w:pPr>
      <w:numPr>
        <w:numId w:val="92"/>
      </w:numPr>
      <w:ind w:left="0" w:firstLine="567"/>
    </w:pPr>
  </w:style>
  <w:style w:type="character" w:customStyle="1" w:styleId="affffffffffffffffffffffffffff2">
    <w:name w:val="Заголовок_Приложения Знак"/>
    <w:link w:val="aa"/>
    <w:qFormat/>
    <w:locked/>
    <w:rsid w:val="00DF3309"/>
    <w:rPr>
      <w:sz w:val="24"/>
      <w:szCs w:val="24"/>
    </w:rPr>
  </w:style>
  <w:style w:type="paragraph" w:customStyle="1" w:styleId="aa">
    <w:name w:val="Заголовок_Приложения"/>
    <w:basedOn w:val="affff"/>
    <w:link w:val="affffffffffffffffffffffffffff2"/>
    <w:qFormat/>
    <w:rsid w:val="00DF3309"/>
    <w:pPr>
      <w:numPr>
        <w:numId w:val="93"/>
      </w:numPr>
      <w:ind w:left="0" w:firstLine="567"/>
      <w:contextualSpacing/>
      <w:jc w:val="right"/>
    </w:pPr>
    <w:rPr>
      <w:sz w:val="24"/>
      <w:szCs w:val="24"/>
    </w:rPr>
  </w:style>
  <w:style w:type="paragraph" w:customStyle="1" w:styleId="affffffffffffffffffffffffffff3">
    <w:name w:val="Макрер тире"/>
    <w:qFormat/>
    <w:rsid w:val="00DF3309"/>
    <w:pPr>
      <w:spacing w:line="288" w:lineRule="auto"/>
      <w:ind w:left="1778" w:hanging="360"/>
      <w:jc w:val="both"/>
    </w:pPr>
    <w:rPr>
      <w:sz w:val="24"/>
      <w:szCs w:val="24"/>
    </w:rPr>
  </w:style>
  <w:style w:type="character" w:customStyle="1" w:styleId="affffffffffffffffffffffffffff4">
    <w:name w:val="Текст пункта Знак"/>
    <w:qFormat/>
    <w:locked/>
    <w:rsid w:val="00DF3309"/>
    <w:rPr>
      <w:rFonts w:ascii="Tahoma" w:eastAsia="Times New Roman" w:hAnsi="Tahoma"/>
      <w:spacing w:val="2"/>
      <w:sz w:val="24"/>
      <w:szCs w:val="24"/>
      <w:lang w:eastAsia="en-US" w:bidi="ar-SA"/>
    </w:rPr>
  </w:style>
  <w:style w:type="character" w:customStyle="1" w:styleId="phnormal3">
    <w:name w:val="ph_normal Знак Знак"/>
    <w:link w:val="phnormal2"/>
    <w:qFormat/>
    <w:rsid w:val="00DF3309"/>
    <w:rPr>
      <w:rFonts w:ascii="Tahoma" w:hAnsi="Tahoma"/>
      <w:sz w:val="24"/>
    </w:rPr>
  </w:style>
  <w:style w:type="character" w:customStyle="1" w:styleId="-1d">
    <w:name w:val="Список- Знак1"/>
    <w:link w:val="-6"/>
    <w:qFormat/>
    <w:locked/>
    <w:rsid w:val="00DF3309"/>
    <w:rPr>
      <w:rFonts w:ascii="Arial" w:hAnsi="Arial"/>
      <w:snapToGrid w:val="0"/>
      <w:sz w:val="22"/>
      <w:lang w:eastAsia="en-US"/>
    </w:rPr>
  </w:style>
  <w:style w:type="character" w:customStyle="1" w:styleId="label">
    <w:name w:val="label"/>
    <w:qFormat/>
    <w:rsid w:val="00DF3309"/>
  </w:style>
  <w:style w:type="paragraph" w:customStyle="1" w:styleId="phlistordered1">
    <w:name w:val="ph_list_ordered_1"/>
    <w:basedOn w:val="phnormal2"/>
    <w:qFormat/>
    <w:rsid w:val="00DF3309"/>
    <w:pPr>
      <w:numPr>
        <w:numId w:val="94"/>
      </w:numPr>
      <w:tabs>
        <w:tab w:val="clear" w:pos="720"/>
        <w:tab w:val="num" w:pos="360"/>
      </w:tabs>
      <w:ind w:left="1077" w:right="170" w:hanging="357"/>
    </w:pPr>
    <w:rPr>
      <w:rFonts w:ascii="Times New Roman" w:hAnsi="Times New Roman"/>
      <w:shd w:val="clear" w:color="auto" w:fill="auto"/>
    </w:rPr>
  </w:style>
  <w:style w:type="character" w:customStyle="1" w:styleId="418">
    <w:name w:val="Заголовок 4 Знак1"/>
    <w:aliases w:val="Заголовок 4 (Приложение) Знак1,h4 Знак1,Level 4 Topic Heading Знак1,Заголовок 4 дополнительный Знак1,Параграф Знак1,Sub-Minor Знак1,Case Sub-Header Знак1,heading4 Знак1,4 Знак1,I4 Знак1,l4 Знак1,I41 Знак1,41 Знак1,l41 Знак1,t4.T4 Знак1"/>
    <w:basedOn w:val="affff0"/>
    <w:qFormat/>
    <w:rsid w:val="00DF3309"/>
    <w:rPr>
      <w:rFonts w:asciiTheme="majorHAnsi" w:eastAsiaTheme="majorEastAsia" w:hAnsiTheme="majorHAnsi" w:cstheme="majorBidi"/>
      <w:b/>
      <w:bCs/>
      <w:i/>
      <w:iCs/>
      <w:color w:val="4F81BD" w:themeColor="accent1"/>
      <w:sz w:val="22"/>
      <w:szCs w:val="22"/>
      <w:lang w:eastAsia="ru-RU"/>
    </w:rPr>
  </w:style>
  <w:style w:type="character" w:customStyle="1" w:styleId="513">
    <w:name w:val="Заголовок 5 Знак1"/>
    <w:aliases w:val="_Подпункт Знак1,H5 Знак1,h5 Знак1,Level 5 Topic Heading Знак1,PIM 5 Знак1,5 Знак1,ITT t5 Знак1,PA Pico Section Знак1,Bold/Italics Знак1,Çàãîëîâîê 5 Знак1,ТП Заголовок 5 Знак1,Gliederung5 Знак1,Block Label Знак1,Roman list Знак1"/>
    <w:basedOn w:val="affff0"/>
    <w:qFormat/>
    <w:rsid w:val="00DF3309"/>
    <w:rPr>
      <w:rFonts w:asciiTheme="majorHAnsi" w:eastAsiaTheme="majorEastAsia" w:hAnsiTheme="majorHAnsi" w:cstheme="majorBidi"/>
      <w:color w:val="243F60" w:themeColor="accent1" w:themeShade="7F"/>
      <w:sz w:val="22"/>
      <w:szCs w:val="22"/>
      <w:lang w:eastAsia="ru-RU"/>
    </w:rPr>
  </w:style>
  <w:style w:type="character" w:customStyle="1" w:styleId="613">
    <w:name w:val="Заголовок 6 Знак1"/>
    <w:aliases w:val="__Подпункт Знак1,H6 Знак1,PIM 6 Знак1,Heading 6 Char Знак1,Gliederung6 Знак1,ТП Заголовок 6 Знак1"/>
    <w:basedOn w:val="affff0"/>
    <w:uiPriority w:val="9"/>
    <w:qFormat/>
    <w:rsid w:val="00DF3309"/>
    <w:rPr>
      <w:rFonts w:asciiTheme="majorHAnsi" w:eastAsiaTheme="majorEastAsia" w:hAnsiTheme="majorHAnsi" w:cstheme="majorBidi"/>
      <w:i/>
      <w:iCs/>
      <w:color w:val="243F60" w:themeColor="accent1" w:themeShade="7F"/>
      <w:sz w:val="22"/>
      <w:szCs w:val="22"/>
      <w:lang w:eastAsia="ru-RU"/>
    </w:rPr>
  </w:style>
  <w:style w:type="character" w:customStyle="1" w:styleId="811">
    <w:name w:val="Заголовок 8 Знак1"/>
    <w:aliases w:val="Legal Level 1.1.1. Знак1,H8 Знак1"/>
    <w:basedOn w:val="affff0"/>
    <w:uiPriority w:val="9"/>
    <w:rsid w:val="00DF3309"/>
    <w:rPr>
      <w:rFonts w:asciiTheme="majorHAnsi" w:eastAsiaTheme="majorEastAsia" w:hAnsiTheme="majorHAnsi" w:cstheme="majorBidi"/>
      <w:color w:val="404040" w:themeColor="text1" w:themeTint="BF"/>
      <w:lang w:eastAsia="ru-RU"/>
    </w:rPr>
  </w:style>
  <w:style w:type="paragraph" w:customStyle="1" w:styleId="2ffffff5">
    <w:name w:val="Знак Знак Знак Знак Знак Знак Знак2"/>
    <w:basedOn w:val="affff"/>
    <w:uiPriority w:val="99"/>
    <w:qFormat/>
    <w:rsid w:val="00DF3309"/>
    <w:pPr>
      <w:spacing w:after="160" w:line="240" w:lineRule="exact"/>
    </w:pPr>
    <w:rPr>
      <w:rFonts w:ascii="Verdana" w:hAnsi="Verdana"/>
      <w:sz w:val="24"/>
      <w:szCs w:val="24"/>
      <w:lang w:val="en-US"/>
    </w:rPr>
  </w:style>
  <w:style w:type="numbering" w:customStyle="1" w:styleId="9a">
    <w:name w:val="Нет списка9"/>
    <w:next w:val="affff2"/>
    <w:uiPriority w:val="99"/>
    <w:semiHidden/>
    <w:unhideWhenUsed/>
    <w:rsid w:val="00DF3309"/>
  </w:style>
  <w:style w:type="paragraph" w:customStyle="1" w:styleId="phbase">
    <w:name w:val="ph_base"/>
    <w:link w:val="phbase0"/>
    <w:qFormat/>
    <w:rsid w:val="00DF3309"/>
    <w:pPr>
      <w:spacing w:line="360" w:lineRule="auto"/>
      <w:jc w:val="both"/>
    </w:pPr>
    <w:rPr>
      <w:rFonts w:ascii="Arial" w:hAnsi="Arial"/>
      <w:sz w:val="24"/>
    </w:rPr>
  </w:style>
  <w:style w:type="paragraph" w:customStyle="1" w:styleId="phadditiontitle1">
    <w:name w:val="ph_addition_title_1"/>
    <w:basedOn w:val="phbase"/>
    <w:next w:val="phnormal2"/>
    <w:qFormat/>
    <w:rsid w:val="00DF3309"/>
    <w:pPr>
      <w:keepNext/>
      <w:keepLines/>
      <w:pageBreakBefore/>
      <w:numPr>
        <w:numId w:val="104"/>
      </w:numPr>
      <w:tabs>
        <w:tab w:val="num" w:pos="360"/>
        <w:tab w:val="num" w:pos="1514"/>
      </w:tabs>
      <w:spacing w:before="360"/>
      <w:ind w:left="0" w:firstLine="0"/>
      <w:jc w:val="center"/>
      <w:outlineLvl w:val="0"/>
    </w:pPr>
    <w:rPr>
      <w:rFonts w:ascii="Times New Roman" w:hAnsi="Times New Roman"/>
      <w:b/>
      <w:sz w:val="28"/>
      <w:szCs w:val="28"/>
    </w:rPr>
  </w:style>
  <w:style w:type="paragraph" w:customStyle="1" w:styleId="phadditiontitle2">
    <w:name w:val="ph_addition_title_2"/>
    <w:basedOn w:val="phbase"/>
    <w:next w:val="phnormal2"/>
    <w:qFormat/>
    <w:rsid w:val="00DF3309"/>
    <w:pPr>
      <w:keepNext/>
      <w:keepLines/>
      <w:numPr>
        <w:ilvl w:val="1"/>
        <w:numId w:val="104"/>
      </w:numPr>
      <w:tabs>
        <w:tab w:val="clear" w:pos="720"/>
        <w:tab w:val="num" w:pos="360"/>
        <w:tab w:val="num" w:pos="1080"/>
        <w:tab w:val="num" w:pos="1455"/>
      </w:tabs>
      <w:spacing w:before="360" w:after="360"/>
      <w:ind w:left="1080" w:hanging="360"/>
      <w:outlineLvl w:val="1"/>
    </w:pPr>
    <w:rPr>
      <w:rFonts w:ascii="Times New Roman" w:hAnsi="Times New Roman"/>
      <w:b/>
      <w:szCs w:val="24"/>
    </w:rPr>
  </w:style>
  <w:style w:type="paragraph" w:customStyle="1" w:styleId="phadditiontitle3">
    <w:name w:val="ph_addition_title_3"/>
    <w:basedOn w:val="phbase"/>
    <w:next w:val="phnormal2"/>
    <w:qFormat/>
    <w:rsid w:val="00DF3309"/>
    <w:pPr>
      <w:keepNext/>
      <w:keepLines/>
      <w:numPr>
        <w:ilvl w:val="2"/>
        <w:numId w:val="104"/>
      </w:numPr>
      <w:tabs>
        <w:tab w:val="clear" w:pos="720"/>
        <w:tab w:val="num" w:pos="360"/>
        <w:tab w:val="num" w:pos="1800"/>
        <w:tab w:val="num" w:pos="2340"/>
      </w:tabs>
      <w:spacing w:before="240" w:after="240"/>
      <w:ind w:left="1800" w:hanging="180"/>
      <w:outlineLvl w:val="2"/>
    </w:pPr>
    <w:rPr>
      <w:rFonts w:ascii="Times New Roman" w:hAnsi="Times New Roman"/>
      <w:b/>
      <w:sz w:val="22"/>
      <w:szCs w:val="22"/>
    </w:rPr>
  </w:style>
  <w:style w:type="numbering" w:customStyle="1" w:styleId="phadditiontitle">
    <w:name w:val="ph_additiontitle"/>
    <w:basedOn w:val="affff2"/>
    <w:rsid w:val="00DF3309"/>
    <w:pPr>
      <w:numPr>
        <w:numId w:val="100"/>
      </w:numPr>
    </w:pPr>
  </w:style>
  <w:style w:type="paragraph" w:customStyle="1" w:styleId="phbibliography">
    <w:name w:val="ph_bibliography"/>
    <w:basedOn w:val="phbase"/>
    <w:qFormat/>
    <w:rsid w:val="00DF3309"/>
    <w:pPr>
      <w:numPr>
        <w:numId w:val="95"/>
      </w:numPr>
      <w:tabs>
        <w:tab w:val="clear" w:pos="720"/>
      </w:tabs>
      <w:spacing w:before="60" w:after="60" w:line="240" w:lineRule="auto"/>
      <w:ind w:left="1429"/>
    </w:pPr>
    <w:rPr>
      <w:rFonts w:ascii="Times New Roman" w:hAnsi="Times New Roman" w:cs="Arial"/>
      <w:bCs/>
      <w:szCs w:val="28"/>
    </w:rPr>
  </w:style>
  <w:style w:type="paragraph" w:customStyle="1" w:styleId="phcolontituldown">
    <w:name w:val="ph_colontituldown"/>
    <w:basedOn w:val="phbase"/>
    <w:qFormat/>
    <w:rsid w:val="00DF3309"/>
    <w:pPr>
      <w:pBdr>
        <w:top w:val="single" w:sz="4" w:space="1" w:color="auto"/>
      </w:pBdr>
      <w:tabs>
        <w:tab w:val="right" w:pos="9497"/>
        <w:tab w:val="right" w:pos="14459"/>
      </w:tabs>
      <w:spacing w:before="20" w:after="120"/>
      <w:jc w:val="center"/>
    </w:pPr>
    <w:rPr>
      <w:rFonts w:ascii="Times New Roman" w:hAnsi="Times New Roman"/>
      <w:sz w:val="20"/>
    </w:rPr>
  </w:style>
  <w:style w:type="paragraph" w:customStyle="1" w:styleId="phcolontitulup">
    <w:name w:val="ph_colontitulup"/>
    <w:basedOn w:val="phbase"/>
    <w:qFormat/>
    <w:rsid w:val="00DF3309"/>
    <w:pPr>
      <w:pBdr>
        <w:bottom w:val="single" w:sz="4" w:space="1" w:color="auto"/>
      </w:pBdr>
      <w:tabs>
        <w:tab w:val="right" w:pos="14600"/>
      </w:tabs>
      <w:spacing w:before="20" w:after="120"/>
      <w:jc w:val="center"/>
    </w:pPr>
    <w:rPr>
      <w:rFonts w:ascii="Times New Roman" w:hAnsi="Times New Roman"/>
      <w:sz w:val="20"/>
    </w:rPr>
  </w:style>
  <w:style w:type="paragraph" w:customStyle="1" w:styleId="phcomment2">
    <w:name w:val="ph_comment"/>
    <w:basedOn w:val="phbase"/>
    <w:qFormat/>
    <w:rsid w:val="00DF3309"/>
    <w:pPr>
      <w:ind w:firstLine="720"/>
    </w:pPr>
    <w:rPr>
      <w:rFonts w:ascii="Arial Narrow" w:hAnsi="Arial Narrow"/>
      <w:vanish/>
      <w:color w:val="0000FF"/>
    </w:rPr>
  </w:style>
  <w:style w:type="paragraph" w:customStyle="1" w:styleId="phconfirmlist">
    <w:name w:val="ph_confirmlist"/>
    <w:basedOn w:val="phbase"/>
    <w:qFormat/>
    <w:rsid w:val="00DF3309"/>
    <w:pPr>
      <w:spacing w:before="20" w:after="120"/>
      <w:jc w:val="center"/>
    </w:pPr>
    <w:rPr>
      <w:rFonts w:ascii="Times New Roman" w:hAnsi="Times New Roman"/>
      <w:b/>
      <w:caps/>
      <w:sz w:val="28"/>
      <w:szCs w:val="28"/>
    </w:rPr>
  </w:style>
  <w:style w:type="paragraph" w:customStyle="1" w:styleId="phconfirmstamp">
    <w:name w:val="ph_confirmstamp"/>
    <w:basedOn w:val="phbase"/>
    <w:qFormat/>
    <w:rsid w:val="00DF3309"/>
    <w:pPr>
      <w:spacing w:before="20" w:after="120" w:line="240" w:lineRule="auto"/>
      <w:jc w:val="left"/>
    </w:pPr>
    <w:rPr>
      <w:rFonts w:ascii="Times New Roman" w:hAnsi="Times New Roman"/>
    </w:rPr>
  </w:style>
  <w:style w:type="paragraph" w:customStyle="1" w:styleId="phconfirmstampstamp">
    <w:name w:val="ph_confirmstamp_stamp"/>
    <w:basedOn w:val="phconfirmstamp"/>
    <w:qFormat/>
    <w:rsid w:val="00DF3309"/>
  </w:style>
  <w:style w:type="paragraph" w:customStyle="1" w:styleId="phconfirmstamptitle">
    <w:name w:val="ph_confirmstamp_title"/>
    <w:basedOn w:val="phconfirmstamp"/>
    <w:next w:val="phconfirmstampstamp"/>
    <w:qFormat/>
    <w:rsid w:val="00DF3309"/>
    <w:rPr>
      <w:b/>
      <w:caps/>
      <w:szCs w:val="24"/>
    </w:rPr>
  </w:style>
  <w:style w:type="paragraph" w:customStyle="1" w:styleId="phcontent">
    <w:name w:val="ph_content"/>
    <w:basedOn w:val="phbase"/>
    <w:next w:val="1fff4"/>
    <w:qFormat/>
    <w:rsid w:val="00DF3309"/>
    <w:pPr>
      <w:keepNext/>
      <w:keepLines/>
      <w:pageBreakBefore/>
      <w:tabs>
        <w:tab w:val="left" w:pos="1134"/>
        <w:tab w:val="left" w:pos="1440"/>
        <w:tab w:val="left" w:pos="1797"/>
      </w:tabs>
      <w:spacing w:before="360" w:after="360"/>
      <w:jc w:val="center"/>
    </w:pPr>
    <w:rPr>
      <w:rFonts w:ascii="Times New Roman" w:hAnsi="Times New Roman" w:cs="Arial"/>
      <w:b/>
      <w:bCs/>
      <w:sz w:val="28"/>
      <w:szCs w:val="28"/>
    </w:rPr>
  </w:style>
  <w:style w:type="paragraph" w:customStyle="1" w:styleId="phexample">
    <w:name w:val="ph_example"/>
    <w:basedOn w:val="phbase"/>
    <w:qFormat/>
    <w:rsid w:val="00DF3309"/>
    <w:pPr>
      <w:spacing w:before="20" w:after="120"/>
    </w:pPr>
    <w:rPr>
      <w:rFonts w:ascii="Times New Roman" w:hAnsi="Times New Roman"/>
      <w:b/>
      <w:i/>
      <w:sz w:val="20"/>
    </w:rPr>
  </w:style>
  <w:style w:type="paragraph" w:customStyle="1" w:styleId="phfigure">
    <w:name w:val="ph_figure"/>
    <w:basedOn w:val="phbase"/>
    <w:qFormat/>
    <w:rsid w:val="00DF3309"/>
    <w:pPr>
      <w:keepNext/>
      <w:spacing w:before="20" w:after="120"/>
      <w:jc w:val="center"/>
    </w:pPr>
    <w:rPr>
      <w:rFonts w:ascii="Times New Roman" w:hAnsi="Times New Roman"/>
    </w:rPr>
  </w:style>
  <w:style w:type="paragraph" w:customStyle="1" w:styleId="phfiguregraphic">
    <w:name w:val="ph_figure_graphic"/>
    <w:basedOn w:val="phfigure"/>
    <w:next w:val="phfiguretitle"/>
    <w:qFormat/>
    <w:rsid w:val="00DF3309"/>
    <w:pPr>
      <w:spacing w:before="120"/>
    </w:pPr>
  </w:style>
  <w:style w:type="paragraph" w:customStyle="1" w:styleId="phfiguretitle">
    <w:name w:val="ph_figure_title"/>
    <w:basedOn w:val="phfigure"/>
    <w:next w:val="phnormal2"/>
    <w:qFormat/>
    <w:rsid w:val="00DF3309"/>
    <w:pPr>
      <w:keepNext w:val="0"/>
      <w:keepLines/>
      <w:spacing w:before="120"/>
    </w:pPr>
    <w:rPr>
      <w:rFonts w:cs="Arial"/>
    </w:rPr>
  </w:style>
  <w:style w:type="paragraph" w:customStyle="1" w:styleId="phfootnote">
    <w:name w:val="ph_footnote"/>
    <w:basedOn w:val="phbase"/>
    <w:qFormat/>
    <w:rsid w:val="00DF3309"/>
    <w:pPr>
      <w:widowControl w:val="0"/>
    </w:pPr>
    <w:rPr>
      <w:rFonts w:ascii="Times New Roman" w:hAnsi="Times New Roman"/>
      <w:sz w:val="18"/>
    </w:rPr>
  </w:style>
  <w:style w:type="character" w:customStyle="1" w:styleId="phinline">
    <w:name w:val="ph_inline"/>
    <w:basedOn w:val="affff0"/>
    <w:qFormat/>
    <w:rsid w:val="00DF3309"/>
  </w:style>
  <w:style w:type="character" w:customStyle="1" w:styleId="phinline8">
    <w:name w:val="ph_inline_8"/>
    <w:qFormat/>
    <w:rsid w:val="00DF3309"/>
    <w:rPr>
      <w:sz w:val="16"/>
    </w:rPr>
  </w:style>
  <w:style w:type="character" w:customStyle="1" w:styleId="phinlinebolditalic">
    <w:name w:val="ph_inline_bolditalic"/>
    <w:qFormat/>
    <w:rsid w:val="00DF3309"/>
    <w:rPr>
      <w:rFonts w:ascii="Times New Roman" w:hAnsi="Times New Roman"/>
      <w:b/>
      <w:bCs/>
      <w:i/>
      <w:noProof/>
      <w:lang w:val="ru-RU" w:eastAsia="ru-RU" w:bidi="ar-SA"/>
    </w:rPr>
  </w:style>
  <w:style w:type="character" w:customStyle="1" w:styleId="phinlinecomputer">
    <w:name w:val="ph_inline_computer"/>
    <w:qFormat/>
    <w:rsid w:val="00DF3309"/>
    <w:rPr>
      <w:rFonts w:ascii="Courier New" w:hAnsi="Courier New"/>
      <w:sz w:val="24"/>
    </w:rPr>
  </w:style>
  <w:style w:type="character" w:customStyle="1" w:styleId="phinlinefirstterm">
    <w:name w:val="ph_inline_firstterm"/>
    <w:qFormat/>
    <w:rsid w:val="00DF3309"/>
    <w:rPr>
      <w:i/>
      <w:sz w:val="24"/>
    </w:rPr>
  </w:style>
  <w:style w:type="character" w:customStyle="1" w:styleId="phinlineguiitem">
    <w:name w:val="ph_inline_guiitem"/>
    <w:qFormat/>
    <w:rsid w:val="00DF3309"/>
    <w:rPr>
      <w:rFonts w:ascii="Times New Roman" w:hAnsi="Times New Roman"/>
      <w:b/>
      <w:bCs/>
      <w:noProof/>
      <w:lang w:val="ru-RU" w:eastAsia="ru-RU" w:bidi="ar-SA"/>
    </w:rPr>
  </w:style>
  <w:style w:type="character" w:customStyle="1" w:styleId="phinlinekeycap">
    <w:name w:val="ph_inline_keycap"/>
    <w:qFormat/>
    <w:rsid w:val="00DF3309"/>
    <w:rPr>
      <w:b/>
      <w:smallCaps/>
      <w:sz w:val="24"/>
    </w:rPr>
  </w:style>
  <w:style w:type="character" w:customStyle="1" w:styleId="phinlinespace">
    <w:name w:val="ph_inline_space"/>
    <w:qFormat/>
    <w:rsid w:val="00DF3309"/>
    <w:rPr>
      <w:spacing w:val="60"/>
    </w:rPr>
  </w:style>
  <w:style w:type="character" w:customStyle="1" w:styleId="phinlinesuperline">
    <w:name w:val="ph_inline_superline"/>
    <w:qFormat/>
    <w:rsid w:val="00DF3309"/>
    <w:rPr>
      <w:vertAlign w:val="superscript"/>
    </w:rPr>
  </w:style>
  <w:style w:type="character" w:customStyle="1" w:styleId="phinlineunderline">
    <w:name w:val="ph_inline_underline"/>
    <w:qFormat/>
    <w:rsid w:val="00DF3309"/>
    <w:rPr>
      <w:u w:val="single"/>
      <w:lang w:val="ru-RU"/>
    </w:rPr>
  </w:style>
  <w:style w:type="character" w:customStyle="1" w:styleId="phinlineunderlineitalic">
    <w:name w:val="ph_inline_underlineitalic"/>
    <w:qFormat/>
    <w:rsid w:val="00DF3309"/>
    <w:rPr>
      <w:i/>
      <w:u w:val="single"/>
      <w:lang w:val="ru-RU"/>
    </w:rPr>
  </w:style>
  <w:style w:type="character" w:customStyle="1" w:styleId="phinlineuppercase">
    <w:name w:val="ph_inline_uppercase"/>
    <w:qFormat/>
    <w:rsid w:val="00DF3309"/>
    <w:rPr>
      <w:caps/>
      <w:lang w:val="ru-RU"/>
    </w:rPr>
  </w:style>
  <w:style w:type="paragraph" w:customStyle="1" w:styleId="phinset">
    <w:name w:val="ph_inset"/>
    <w:basedOn w:val="phnormal2"/>
    <w:next w:val="phnormal2"/>
    <w:qFormat/>
    <w:rsid w:val="00DF3309"/>
    <w:pPr>
      <w:spacing w:line="240" w:lineRule="auto"/>
      <w:ind w:right="0" w:firstLine="851"/>
    </w:pPr>
    <w:rPr>
      <w:rFonts w:ascii="Times New Roman" w:hAnsi="Times New Roman"/>
      <w:szCs w:val="24"/>
      <w:shd w:val="clear" w:color="auto" w:fill="auto"/>
    </w:rPr>
  </w:style>
  <w:style w:type="paragraph" w:customStyle="1" w:styleId="phinsetcaution">
    <w:name w:val="ph_inset_caution"/>
    <w:basedOn w:val="phinset"/>
    <w:qFormat/>
    <w:rsid w:val="00DF3309"/>
    <w:pPr>
      <w:keepLines/>
    </w:pPr>
  </w:style>
  <w:style w:type="paragraph" w:customStyle="1" w:styleId="phinsetnote">
    <w:name w:val="ph_inset_note"/>
    <w:basedOn w:val="phinset"/>
    <w:qFormat/>
    <w:rsid w:val="00DF3309"/>
    <w:pPr>
      <w:keepLines/>
    </w:pPr>
  </w:style>
  <w:style w:type="paragraph" w:customStyle="1" w:styleId="phinsettitle">
    <w:name w:val="ph_inset_title"/>
    <w:basedOn w:val="phinset"/>
    <w:next w:val="phinsetnote"/>
    <w:qFormat/>
    <w:rsid w:val="00DF3309"/>
    <w:pPr>
      <w:keepNext/>
    </w:pPr>
    <w:rPr>
      <w:caps/>
    </w:rPr>
  </w:style>
  <w:style w:type="paragraph" w:customStyle="1" w:styleId="phinsetwarning">
    <w:name w:val="ph_inset_warning"/>
    <w:basedOn w:val="phinset"/>
    <w:qFormat/>
    <w:rsid w:val="00DF3309"/>
    <w:pPr>
      <w:keepLines/>
    </w:pPr>
  </w:style>
  <w:style w:type="paragraph" w:customStyle="1" w:styleId="phlistitemized2">
    <w:name w:val="ph_list_itemized_2"/>
    <w:basedOn w:val="phnormal2"/>
    <w:link w:val="phlistitemized20"/>
    <w:qFormat/>
    <w:rsid w:val="00DF3309"/>
    <w:pPr>
      <w:numPr>
        <w:numId w:val="102"/>
      </w:numPr>
      <w:spacing w:line="240" w:lineRule="auto"/>
      <w:ind w:right="0"/>
    </w:pPr>
    <w:rPr>
      <w:rFonts w:ascii="Times New Roman" w:hAnsi="Times New Roman"/>
      <w:szCs w:val="24"/>
      <w:shd w:val="clear" w:color="auto" w:fill="auto"/>
    </w:rPr>
  </w:style>
  <w:style w:type="paragraph" w:customStyle="1" w:styleId="phlistitemizedtitle">
    <w:name w:val="ph_list_itemized_title"/>
    <w:basedOn w:val="phnormal2"/>
    <w:next w:val="phlistitemized1"/>
    <w:qFormat/>
    <w:rsid w:val="00DF3309"/>
    <w:pPr>
      <w:keepNext/>
      <w:spacing w:line="240" w:lineRule="auto"/>
      <w:ind w:right="0" w:firstLine="851"/>
    </w:pPr>
    <w:rPr>
      <w:rFonts w:ascii="Times New Roman" w:hAnsi="Times New Roman"/>
      <w:szCs w:val="24"/>
      <w:shd w:val="clear" w:color="auto" w:fill="auto"/>
    </w:rPr>
  </w:style>
  <w:style w:type="paragraph" w:customStyle="1" w:styleId="phlistordereda">
    <w:name w:val="ph_list_ordered_aбв"/>
    <w:basedOn w:val="phnormal2"/>
    <w:qFormat/>
    <w:rsid w:val="00DF3309"/>
    <w:pPr>
      <w:numPr>
        <w:numId w:val="96"/>
      </w:numPr>
      <w:tabs>
        <w:tab w:val="num" w:pos="1069"/>
      </w:tabs>
      <w:spacing w:line="240" w:lineRule="auto"/>
      <w:ind w:left="1069" w:right="-2" w:hanging="360"/>
    </w:pPr>
    <w:rPr>
      <w:rFonts w:ascii="Times New Roman" w:hAnsi="Times New Roman"/>
      <w:szCs w:val="24"/>
      <w:shd w:val="clear" w:color="auto" w:fill="auto"/>
    </w:rPr>
  </w:style>
  <w:style w:type="paragraph" w:customStyle="1" w:styleId="phlistorderedtitle">
    <w:name w:val="ph_list_ordered_title"/>
    <w:basedOn w:val="phnormal2"/>
    <w:next w:val="phlistordered1"/>
    <w:qFormat/>
    <w:rsid w:val="00DF3309"/>
    <w:pPr>
      <w:keepNext/>
      <w:spacing w:line="240" w:lineRule="auto"/>
      <w:ind w:right="0" w:firstLine="851"/>
    </w:pPr>
    <w:rPr>
      <w:rFonts w:ascii="Times New Roman" w:hAnsi="Times New Roman"/>
      <w:szCs w:val="24"/>
      <w:shd w:val="clear" w:color="auto" w:fill="auto"/>
    </w:rPr>
  </w:style>
  <w:style w:type="paragraph" w:customStyle="1" w:styleId="phstamp">
    <w:name w:val="ph_stamp"/>
    <w:basedOn w:val="phbase"/>
    <w:qFormat/>
    <w:rsid w:val="00DF3309"/>
    <w:pPr>
      <w:spacing w:before="20" w:after="20"/>
    </w:pPr>
    <w:rPr>
      <w:sz w:val="16"/>
    </w:rPr>
  </w:style>
  <w:style w:type="paragraph" w:customStyle="1" w:styleId="phstampcenter">
    <w:name w:val="ph_stamp_center"/>
    <w:basedOn w:val="phstamp"/>
    <w:qFormat/>
    <w:locked/>
    <w:rsid w:val="00DF3309"/>
    <w:pPr>
      <w:tabs>
        <w:tab w:val="left" w:pos="284"/>
      </w:tabs>
      <w:spacing w:before="0" w:after="0"/>
      <w:jc w:val="center"/>
    </w:pPr>
    <w:rPr>
      <w:sz w:val="18"/>
      <w:szCs w:val="18"/>
    </w:rPr>
  </w:style>
  <w:style w:type="paragraph" w:customStyle="1" w:styleId="phstampcenteritalic">
    <w:name w:val="ph_stamp_center_italic"/>
    <w:basedOn w:val="phstamp"/>
    <w:qFormat/>
    <w:rsid w:val="00DF3309"/>
    <w:pPr>
      <w:jc w:val="center"/>
    </w:pPr>
    <w:rPr>
      <w:bCs/>
      <w:i/>
    </w:rPr>
  </w:style>
  <w:style w:type="paragraph" w:customStyle="1" w:styleId="phstampitalic">
    <w:name w:val="ph_stamp_italic"/>
    <w:basedOn w:val="phstamp"/>
    <w:qFormat/>
    <w:rsid w:val="00DF3309"/>
    <w:pPr>
      <w:ind w:left="57"/>
    </w:pPr>
    <w:rPr>
      <w:i/>
    </w:rPr>
  </w:style>
  <w:style w:type="paragraph" w:customStyle="1" w:styleId="phtablecell">
    <w:name w:val="ph_table_cell"/>
    <w:basedOn w:val="phbase"/>
    <w:qFormat/>
    <w:rsid w:val="00DF3309"/>
    <w:pPr>
      <w:spacing w:before="20" w:line="240" w:lineRule="auto"/>
    </w:pPr>
    <w:rPr>
      <w:rFonts w:ascii="Times New Roman" w:hAnsi="Times New Roman" w:cs="Arial"/>
      <w:bCs/>
      <w:sz w:val="20"/>
    </w:rPr>
  </w:style>
  <w:style w:type="paragraph" w:customStyle="1" w:styleId="phtablecellcenter">
    <w:name w:val="ph_table_cellcenter"/>
    <w:basedOn w:val="phtablecell"/>
    <w:qFormat/>
    <w:rsid w:val="00DF3309"/>
    <w:pPr>
      <w:jc w:val="center"/>
    </w:pPr>
  </w:style>
  <w:style w:type="paragraph" w:customStyle="1" w:styleId="phtablecellleft">
    <w:name w:val="ph_table_cellleft"/>
    <w:basedOn w:val="phtablecell"/>
    <w:qFormat/>
    <w:rsid w:val="00DF3309"/>
    <w:pPr>
      <w:spacing w:after="160"/>
    </w:pPr>
  </w:style>
  <w:style w:type="paragraph" w:customStyle="1" w:styleId="phtablecolcaption">
    <w:name w:val="ph_table_colcaption"/>
    <w:basedOn w:val="phtablecell"/>
    <w:next w:val="phtablecell"/>
    <w:qFormat/>
    <w:rsid w:val="00DF3309"/>
    <w:pPr>
      <w:keepNext/>
      <w:keepLines/>
      <w:spacing w:before="120" w:after="120"/>
      <w:jc w:val="center"/>
    </w:pPr>
    <w:rPr>
      <w:b/>
    </w:rPr>
  </w:style>
  <w:style w:type="paragraph" w:customStyle="1" w:styleId="phtabletitle">
    <w:name w:val="ph_table_title"/>
    <w:basedOn w:val="phbase"/>
    <w:next w:val="phtablecolcaption"/>
    <w:qFormat/>
    <w:rsid w:val="00DF3309"/>
    <w:pPr>
      <w:keepNext/>
      <w:spacing w:before="20" w:after="120"/>
    </w:pPr>
    <w:rPr>
      <w:rFonts w:ascii="Times New Roman" w:hAnsi="Times New Roman"/>
      <w:szCs w:val="24"/>
    </w:rPr>
  </w:style>
  <w:style w:type="paragraph" w:customStyle="1" w:styleId="phtitlevoid">
    <w:name w:val="ph_title_void"/>
    <w:basedOn w:val="phbase"/>
    <w:next w:val="phnormal2"/>
    <w:link w:val="phtitlevoid0"/>
    <w:qFormat/>
    <w:rsid w:val="00DF3309"/>
    <w:pPr>
      <w:keepNext/>
      <w:keepLines/>
      <w:pageBreakBefore/>
      <w:spacing w:before="360" w:after="360"/>
      <w:jc w:val="center"/>
    </w:pPr>
    <w:rPr>
      <w:rFonts w:ascii="Times New Roman" w:hAnsi="Times New Roman" w:cs="Arial"/>
      <w:b/>
      <w:bCs/>
      <w:sz w:val="28"/>
      <w:szCs w:val="28"/>
    </w:rPr>
  </w:style>
  <w:style w:type="paragraph" w:customStyle="1" w:styleId="phtitlepage">
    <w:name w:val="ph_titlepage"/>
    <w:basedOn w:val="phbase"/>
    <w:qFormat/>
    <w:rsid w:val="00DF3309"/>
    <w:pPr>
      <w:spacing w:after="120"/>
      <w:jc w:val="center"/>
    </w:pPr>
    <w:rPr>
      <w:rFonts w:ascii="Times New Roman" w:hAnsi="Times New Roman" w:cs="Arial"/>
      <w:szCs w:val="28"/>
      <w:lang w:eastAsia="en-US"/>
    </w:rPr>
  </w:style>
  <w:style w:type="paragraph" w:customStyle="1" w:styleId="phtitlepagecode">
    <w:name w:val="ph_titlepage_code"/>
    <w:basedOn w:val="phtitlepage"/>
    <w:qFormat/>
    <w:rsid w:val="00DF3309"/>
    <w:pPr>
      <w:spacing w:after="240"/>
    </w:pPr>
    <w:rPr>
      <w:b/>
      <w:sz w:val="26"/>
    </w:rPr>
  </w:style>
  <w:style w:type="paragraph" w:customStyle="1" w:styleId="phtitlepageconfirmstamp">
    <w:name w:val="ph_titlepage_confirmstamp"/>
    <w:basedOn w:val="phbase"/>
    <w:autoRedefine/>
    <w:qFormat/>
    <w:rsid w:val="00DF3309"/>
    <w:pPr>
      <w:suppressAutoHyphens/>
      <w:spacing w:before="60" w:after="60"/>
    </w:pPr>
    <w:rPr>
      <w:rFonts w:ascii="Times New Roman" w:hAnsi="Times New Roman"/>
      <w:color w:val="000000"/>
      <w:szCs w:val="24"/>
    </w:rPr>
  </w:style>
  <w:style w:type="paragraph" w:customStyle="1" w:styleId="phtitlepagecustomer">
    <w:name w:val="ph_titlepage_customer"/>
    <w:basedOn w:val="phtitlepage"/>
    <w:next w:val="phtitlepageconfirmstamp"/>
    <w:qFormat/>
    <w:rsid w:val="00DF3309"/>
    <w:pPr>
      <w:spacing w:before="240"/>
    </w:pPr>
    <w:rPr>
      <w:b/>
      <w:sz w:val="26"/>
    </w:rPr>
  </w:style>
  <w:style w:type="paragraph" w:customStyle="1" w:styleId="phtitlepagedocpart">
    <w:name w:val="ph_titlepage_docpart"/>
    <w:basedOn w:val="phtitlepage"/>
    <w:next w:val="phtitlepagecode"/>
    <w:qFormat/>
    <w:rsid w:val="00DF3309"/>
    <w:rPr>
      <w:b/>
    </w:rPr>
  </w:style>
  <w:style w:type="paragraph" w:customStyle="1" w:styleId="phtitlepagedocument">
    <w:name w:val="ph_titlepage_document"/>
    <w:basedOn w:val="phtitlepage"/>
    <w:autoRedefine/>
    <w:qFormat/>
    <w:rsid w:val="00DF3309"/>
    <w:pPr>
      <w:spacing w:line="276" w:lineRule="auto"/>
    </w:pPr>
    <w:rPr>
      <w:b/>
      <w:bCs/>
      <w:sz w:val="28"/>
    </w:rPr>
  </w:style>
  <w:style w:type="paragraph" w:customStyle="1" w:styleId="phtitlepageother">
    <w:name w:val="ph_titlepage_other"/>
    <w:basedOn w:val="phtitlepage"/>
    <w:qFormat/>
    <w:rsid w:val="00DF3309"/>
  </w:style>
  <w:style w:type="paragraph" w:customStyle="1" w:styleId="phtitlepagesystemfull">
    <w:name w:val="ph_titlepage_system_full"/>
    <w:basedOn w:val="phtitlepage"/>
    <w:next w:val="phtitlepagesystemshort"/>
    <w:qFormat/>
    <w:rsid w:val="00DF3309"/>
    <w:rPr>
      <w:b/>
      <w:bCs/>
      <w:sz w:val="32"/>
      <w:szCs w:val="32"/>
    </w:rPr>
  </w:style>
  <w:style w:type="paragraph" w:customStyle="1" w:styleId="phheader1withoutnum">
    <w:name w:val="ph_header_1_without_num"/>
    <w:basedOn w:val="1ff6"/>
    <w:next w:val="phnormal2"/>
    <w:qFormat/>
    <w:rsid w:val="00DF3309"/>
    <w:pPr>
      <w:keepLines/>
      <w:pageBreakBefore/>
      <w:tabs>
        <w:tab w:val="clear" w:pos="1209"/>
      </w:tabs>
      <w:spacing w:before="360" w:after="360"/>
      <w:ind w:left="720" w:right="-1" w:firstLine="0"/>
      <w:jc w:val="both"/>
    </w:pPr>
    <w:rPr>
      <w:kern w:val="0"/>
      <w:sz w:val="28"/>
      <w:szCs w:val="28"/>
    </w:rPr>
  </w:style>
  <w:style w:type="paragraph" w:customStyle="1" w:styleId="phadditontype">
    <w:name w:val="ph_additon_type"/>
    <w:basedOn w:val="phbase"/>
    <w:next w:val="phnormal2"/>
    <w:qFormat/>
    <w:rsid w:val="00DF3309"/>
    <w:pPr>
      <w:jc w:val="center"/>
    </w:pPr>
    <w:rPr>
      <w:rFonts w:ascii="Times New Roman" w:hAnsi="Times New Roman"/>
      <w:i/>
    </w:rPr>
  </w:style>
  <w:style w:type="paragraph" w:customStyle="1" w:styleId="phtablecolcaptionunderline">
    <w:name w:val="ph_table_colcaption_underline"/>
    <w:basedOn w:val="phtablecolcaption"/>
    <w:next w:val="phtablecell"/>
    <w:qFormat/>
    <w:rsid w:val="00DF3309"/>
    <w:rPr>
      <w:u w:val="single"/>
    </w:rPr>
  </w:style>
  <w:style w:type="paragraph" w:customStyle="1" w:styleId="phstampleft">
    <w:name w:val="ph_stamp_left"/>
    <w:basedOn w:val="phstamp"/>
    <w:qFormat/>
    <w:rsid w:val="00DF3309"/>
    <w:pPr>
      <w:jc w:val="left"/>
    </w:pPr>
    <w:rPr>
      <w:sz w:val="18"/>
    </w:rPr>
  </w:style>
  <w:style w:type="paragraph" w:customStyle="1" w:styleId="phlistitemized3">
    <w:name w:val="ph_list_itemized_3"/>
    <w:basedOn w:val="phlistitemized2"/>
    <w:link w:val="phlistitemized30"/>
    <w:autoRedefine/>
    <w:qFormat/>
    <w:rsid w:val="00DF3309"/>
    <w:pPr>
      <w:numPr>
        <w:ilvl w:val="1"/>
      </w:numPr>
      <w:tabs>
        <w:tab w:val="left" w:pos="2127"/>
      </w:tabs>
      <w:ind w:left="2127" w:hanging="426"/>
    </w:pPr>
  </w:style>
  <w:style w:type="paragraph" w:customStyle="1" w:styleId="phlistitemized4">
    <w:name w:val="ph_list_itemized_4"/>
    <w:basedOn w:val="phlistitemized3"/>
    <w:autoRedefine/>
    <w:qFormat/>
    <w:rsid w:val="00DF3309"/>
    <w:pPr>
      <w:numPr>
        <w:ilvl w:val="2"/>
        <w:numId w:val="103"/>
      </w:numPr>
      <w:tabs>
        <w:tab w:val="clear" w:pos="2127"/>
        <w:tab w:val="clear" w:pos="2710"/>
        <w:tab w:val="num" w:pos="1332"/>
        <w:tab w:val="num" w:pos="2160"/>
      </w:tabs>
      <w:ind w:left="1332" w:hanging="1050"/>
    </w:pPr>
    <w:rPr>
      <w:lang w:val="en-US"/>
    </w:rPr>
  </w:style>
  <w:style w:type="character" w:customStyle="1" w:styleId="phbase0">
    <w:name w:val="ph_base Знак"/>
    <w:link w:val="phbase"/>
    <w:qFormat/>
    <w:rsid w:val="00DF3309"/>
    <w:rPr>
      <w:rFonts w:ascii="Arial" w:hAnsi="Arial"/>
      <w:sz w:val="24"/>
    </w:rPr>
  </w:style>
  <w:style w:type="character" w:customStyle="1" w:styleId="phnormal4">
    <w:name w:val="ph_normal Знак"/>
    <w:qFormat/>
    <w:rsid w:val="00DF3309"/>
    <w:rPr>
      <w:rFonts w:ascii="Times New Roman" w:eastAsia="Times New Roman" w:hAnsi="Times New Roman" w:cs="Times New Roman"/>
      <w:sz w:val="24"/>
      <w:szCs w:val="24"/>
      <w:lang w:eastAsia="ru-RU"/>
    </w:rPr>
  </w:style>
  <w:style w:type="character" w:customStyle="1" w:styleId="phlistitemized20">
    <w:name w:val="ph_list_itemized_2 Знак"/>
    <w:link w:val="phlistitemized2"/>
    <w:rsid w:val="00DF3309"/>
    <w:rPr>
      <w:sz w:val="24"/>
      <w:szCs w:val="24"/>
    </w:rPr>
  </w:style>
  <w:style w:type="character" w:customStyle="1" w:styleId="phlistitemized30">
    <w:name w:val="ph_list_itemized_3 Знак"/>
    <w:link w:val="phlistitemized3"/>
    <w:rsid w:val="00DF3309"/>
    <w:rPr>
      <w:sz w:val="24"/>
      <w:szCs w:val="24"/>
    </w:rPr>
  </w:style>
  <w:style w:type="paragraph" w:customStyle="1" w:styleId="phpagenumber">
    <w:name w:val="ph_pagenumber"/>
    <w:basedOn w:val="affffa"/>
    <w:link w:val="phpagenumber0"/>
    <w:autoRedefine/>
    <w:qFormat/>
    <w:rsid w:val="00DF3309"/>
    <w:pPr>
      <w:tabs>
        <w:tab w:val="clear" w:pos="4153"/>
        <w:tab w:val="clear" w:pos="8306"/>
        <w:tab w:val="center" w:pos="4677"/>
        <w:tab w:val="right" w:pos="9355"/>
      </w:tabs>
      <w:jc w:val="both"/>
    </w:pPr>
    <w:rPr>
      <w:sz w:val="24"/>
    </w:rPr>
  </w:style>
  <w:style w:type="character" w:customStyle="1" w:styleId="phpagenumber0">
    <w:name w:val="ph_pagenumber Знак"/>
    <w:link w:val="phpagenumber"/>
    <w:rsid w:val="00DF3309"/>
    <w:rPr>
      <w:sz w:val="24"/>
    </w:rPr>
  </w:style>
  <w:style w:type="paragraph" w:customStyle="1" w:styleId="phtableitemizedlist1">
    <w:name w:val="ph_table_itemizedlist_1"/>
    <w:basedOn w:val="phtablecellleft"/>
    <w:autoRedefine/>
    <w:qFormat/>
    <w:rsid w:val="00DF3309"/>
    <w:pPr>
      <w:numPr>
        <w:numId w:val="106"/>
      </w:numPr>
      <w:tabs>
        <w:tab w:val="num" w:pos="1077"/>
      </w:tabs>
      <w:spacing w:after="120"/>
      <w:ind w:left="360" w:hanging="360"/>
    </w:pPr>
  </w:style>
  <w:style w:type="paragraph" w:customStyle="1" w:styleId="phtableitemizedlist2">
    <w:name w:val="ph_table_itemizedlist_2"/>
    <w:basedOn w:val="phtableitemizedlist1"/>
    <w:autoRedefine/>
    <w:qFormat/>
    <w:rsid w:val="00DF3309"/>
    <w:pPr>
      <w:numPr>
        <w:ilvl w:val="1"/>
      </w:numPr>
      <w:tabs>
        <w:tab w:val="num" w:pos="0"/>
        <w:tab w:val="num" w:pos="2160"/>
      </w:tabs>
      <w:ind w:left="720" w:hanging="360"/>
    </w:pPr>
  </w:style>
  <w:style w:type="paragraph" w:customStyle="1" w:styleId="19">
    <w:name w:val="Список_1)"/>
    <w:basedOn w:val="affff"/>
    <w:link w:val="1ffffffffff7"/>
    <w:qFormat/>
    <w:rsid w:val="00DF3309"/>
    <w:pPr>
      <w:numPr>
        <w:numId w:val="97"/>
      </w:numPr>
      <w:jc w:val="both"/>
    </w:pPr>
    <w:rPr>
      <w:sz w:val="24"/>
    </w:rPr>
  </w:style>
  <w:style w:type="paragraph" w:customStyle="1" w:styleId="phtableorderedlist1">
    <w:name w:val="ph_table_orderedlist_1)"/>
    <w:basedOn w:val="phtablecellleft"/>
    <w:autoRedefine/>
    <w:qFormat/>
    <w:rsid w:val="00DF3309"/>
    <w:pPr>
      <w:numPr>
        <w:numId w:val="105"/>
      </w:numPr>
      <w:tabs>
        <w:tab w:val="num" w:pos="1774"/>
        <w:tab w:val="num" w:pos="2981"/>
      </w:tabs>
      <w:spacing w:after="120"/>
      <w:ind w:left="0" w:firstLine="0"/>
    </w:pPr>
  </w:style>
  <w:style w:type="paragraph" w:customStyle="1" w:styleId="affffffffffffffffffffffffffff5">
    <w:name w:val="Текст_программы"/>
    <w:qFormat/>
    <w:rsid w:val="00DF3309"/>
    <w:pPr>
      <w:ind w:firstLine="851"/>
    </w:pPr>
    <w:rPr>
      <w:rFonts w:ascii="Courier New" w:hAnsi="Courier New"/>
      <w:spacing w:val="-2"/>
      <w:sz w:val="24"/>
      <w:szCs w:val="23"/>
      <w:lang w:val="en-US" w:eastAsia="en-US"/>
    </w:rPr>
  </w:style>
  <w:style w:type="paragraph" w:customStyle="1" w:styleId="ph">
    <w:name w:val="ph_Рамка боковик"/>
    <w:basedOn w:val="affff"/>
    <w:autoRedefine/>
    <w:qFormat/>
    <w:rsid w:val="00DF3309"/>
    <w:pPr>
      <w:jc w:val="both"/>
    </w:pPr>
    <w:rPr>
      <w:rFonts w:ascii="Arial" w:hAnsi="Arial" w:cs="Arial"/>
      <w:i/>
      <w:sz w:val="16"/>
      <w:szCs w:val="16"/>
    </w:rPr>
  </w:style>
  <w:style w:type="paragraph" w:customStyle="1" w:styleId="ph0">
    <w:name w:val="ph_Рамка_гориз_слева_мал"/>
    <w:basedOn w:val="affff"/>
    <w:autoRedefine/>
    <w:qFormat/>
    <w:rsid w:val="00DF3309"/>
    <w:pPr>
      <w:spacing w:after="20"/>
      <w:ind w:left="57"/>
    </w:pPr>
    <w:rPr>
      <w:rFonts w:ascii="Arial" w:hAnsi="Arial" w:cs="Arial"/>
      <w:i/>
      <w:sz w:val="16"/>
      <w:szCs w:val="16"/>
    </w:rPr>
  </w:style>
  <w:style w:type="paragraph" w:customStyle="1" w:styleId="phtableorderlist">
    <w:name w:val="ph_table_orderlist_абв"/>
    <w:basedOn w:val="phtablecellleft"/>
    <w:autoRedefine/>
    <w:qFormat/>
    <w:rsid w:val="00DF3309"/>
    <w:pPr>
      <w:numPr>
        <w:numId w:val="98"/>
      </w:numPr>
      <w:tabs>
        <w:tab w:val="num" w:pos="1069"/>
      </w:tabs>
      <w:ind w:left="-34" w:firstLine="743"/>
    </w:pPr>
  </w:style>
  <w:style w:type="paragraph" w:customStyle="1" w:styleId="phtableorderlist1">
    <w:name w:val="ph_table_orderlist_1_бок"/>
    <w:basedOn w:val="phtablecellleft"/>
    <w:autoRedefine/>
    <w:qFormat/>
    <w:rsid w:val="00DF3309"/>
    <w:pPr>
      <w:numPr>
        <w:numId w:val="99"/>
      </w:numPr>
      <w:tabs>
        <w:tab w:val="num" w:pos="0"/>
      </w:tabs>
      <w:ind w:left="284" w:hanging="284"/>
    </w:pPr>
  </w:style>
  <w:style w:type="paragraph" w:customStyle="1" w:styleId="ph1">
    <w:name w:val="ph_Рамка_гориз_цент_мал"/>
    <w:basedOn w:val="ph0"/>
    <w:autoRedefine/>
    <w:qFormat/>
    <w:rsid w:val="00DF3309"/>
    <w:pPr>
      <w:ind w:left="0"/>
      <w:jc w:val="center"/>
    </w:pPr>
  </w:style>
  <w:style w:type="paragraph" w:customStyle="1" w:styleId="ph2">
    <w:name w:val="ph_Рамка_гориз_круп"/>
    <w:basedOn w:val="affff"/>
    <w:autoRedefine/>
    <w:qFormat/>
    <w:rsid w:val="00DF3309"/>
    <w:pPr>
      <w:spacing w:after="20"/>
      <w:jc w:val="both"/>
    </w:pPr>
    <w:rPr>
      <w:rFonts w:ascii="Arial" w:hAnsi="Arial"/>
      <w:i/>
      <w:sz w:val="24"/>
    </w:rPr>
  </w:style>
  <w:style w:type="character" w:customStyle="1" w:styleId="phlistitemized10">
    <w:name w:val="ph_list_itemized_1 Знак"/>
    <w:link w:val="phlistitemized1"/>
    <w:qFormat/>
    <w:rsid w:val="00DF3309"/>
    <w:rPr>
      <w:rFonts w:ascii="Tahoma" w:hAnsi="Tahoma" w:cs="Arial"/>
      <w:sz w:val="24"/>
      <w:lang w:eastAsia="en-US"/>
    </w:rPr>
  </w:style>
  <w:style w:type="character" w:customStyle="1" w:styleId="phtitlevoid0">
    <w:name w:val="ph_title_void Знак"/>
    <w:link w:val="phtitlevoid"/>
    <w:qFormat/>
    <w:rsid w:val="00DF3309"/>
    <w:rPr>
      <w:rFonts w:cs="Arial"/>
      <w:b/>
      <w:bCs/>
      <w:sz w:val="28"/>
      <w:szCs w:val="28"/>
    </w:rPr>
  </w:style>
  <w:style w:type="paragraph" w:customStyle="1" w:styleId="affffffffffffffffffffffffffff6">
    <w:name w:val="_Табл_Текст"/>
    <w:basedOn w:val="affff"/>
    <w:qFormat/>
    <w:rsid w:val="00DF3309"/>
    <w:pPr>
      <w:jc w:val="both"/>
    </w:pPr>
    <w:rPr>
      <w:sz w:val="24"/>
    </w:rPr>
  </w:style>
  <w:style w:type="paragraph" w:customStyle="1" w:styleId="dos">
    <w:name w:val="dos Текст пункта"/>
    <w:link w:val="dos0"/>
    <w:qFormat/>
    <w:rsid w:val="00DF3309"/>
    <w:pPr>
      <w:tabs>
        <w:tab w:val="left" w:pos="1134"/>
      </w:tabs>
      <w:spacing w:line="288" w:lineRule="auto"/>
      <w:ind w:firstLine="567"/>
      <w:contextualSpacing/>
      <w:jc w:val="both"/>
    </w:pPr>
    <w:rPr>
      <w:sz w:val="24"/>
    </w:rPr>
  </w:style>
  <w:style w:type="paragraph" w:customStyle="1" w:styleId="3b">
    <w:name w:val="Заголовок 3 мой"/>
    <w:basedOn w:val="3f3"/>
    <w:qFormat/>
    <w:rsid w:val="00DF3309"/>
    <w:pPr>
      <w:keepLines/>
      <w:numPr>
        <w:numId w:val="101"/>
      </w:numPr>
      <w:suppressAutoHyphens/>
      <w:spacing w:before="480" w:after="360" w:line="288" w:lineRule="auto"/>
      <w:jc w:val="both"/>
    </w:pPr>
    <w:rPr>
      <w:rFonts w:ascii="Times New Roman Полужирный" w:hAnsi="Times New Roman Полужирный" w:cs="Times New Roman"/>
      <w:kern w:val="32"/>
      <w:sz w:val="24"/>
      <w:lang w:eastAsia="en-US"/>
    </w:rPr>
  </w:style>
  <w:style w:type="numbering" w:customStyle="1" w:styleId="2ffffff6">
    <w:name w:val="Список таблиц В()2"/>
    <w:rsid w:val="00DF3309"/>
  </w:style>
  <w:style w:type="character" w:customStyle="1" w:styleId="sp-highlight-term">
    <w:name w:val="sp-highlight-term"/>
    <w:basedOn w:val="affff0"/>
    <w:qFormat/>
    <w:rsid w:val="00DF3309"/>
  </w:style>
  <w:style w:type="character" w:customStyle="1" w:styleId="1ffffffffff8">
    <w:name w:val="Заголовок Знак1"/>
    <w:uiPriority w:val="10"/>
    <w:qFormat/>
    <w:rsid w:val="00DF3309"/>
    <w:rPr>
      <w:rFonts w:ascii="Cambria" w:eastAsia="Times New Roman" w:hAnsi="Cambria" w:cs="Times New Roman"/>
      <w:spacing w:val="-10"/>
      <w:kern w:val="2"/>
      <w:sz w:val="56"/>
      <w:szCs w:val="56"/>
    </w:rPr>
  </w:style>
  <w:style w:type="numbering" w:customStyle="1" w:styleId="105">
    <w:name w:val="Нет списка10"/>
    <w:next w:val="affff2"/>
    <w:uiPriority w:val="99"/>
    <w:semiHidden/>
    <w:unhideWhenUsed/>
    <w:rsid w:val="00DF3309"/>
  </w:style>
  <w:style w:type="numbering" w:customStyle="1" w:styleId="phadditiontitle10">
    <w:name w:val="ph_additiontitle1"/>
    <w:basedOn w:val="affff2"/>
    <w:rsid w:val="00DF3309"/>
    <w:pPr>
      <w:numPr>
        <w:numId w:val="201"/>
      </w:numPr>
    </w:pPr>
  </w:style>
  <w:style w:type="numbering" w:customStyle="1" w:styleId="21f5">
    <w:name w:val="Список таблиц В()21"/>
    <w:rsid w:val="00DF3309"/>
  </w:style>
  <w:style w:type="numbering" w:customStyle="1" w:styleId="13b">
    <w:name w:val="Нет списка13"/>
    <w:next w:val="affff2"/>
    <w:uiPriority w:val="99"/>
    <w:semiHidden/>
    <w:unhideWhenUsed/>
    <w:rsid w:val="00DF3309"/>
  </w:style>
  <w:style w:type="numbering" w:customStyle="1" w:styleId="phadditiontitle20">
    <w:name w:val="ph_additiontitle2"/>
    <w:basedOn w:val="affff2"/>
    <w:rsid w:val="00DF3309"/>
  </w:style>
  <w:style w:type="character" w:customStyle="1" w:styleId="confluence-embedded-file-wrapper">
    <w:name w:val="confluence-embedded-file-wrapper"/>
    <w:qFormat/>
    <w:rsid w:val="00DF3309"/>
  </w:style>
  <w:style w:type="character" w:customStyle="1" w:styleId="expand-control-icon">
    <w:name w:val="expand-control-icon"/>
    <w:rsid w:val="00DF3309"/>
  </w:style>
  <w:style w:type="character" w:customStyle="1" w:styleId="expand-control-text">
    <w:name w:val="expand-control-text"/>
    <w:rsid w:val="00DF3309"/>
  </w:style>
  <w:style w:type="character" w:customStyle="1" w:styleId="confluence-link">
    <w:name w:val="confluence-link"/>
    <w:qFormat/>
    <w:rsid w:val="00DF3309"/>
  </w:style>
  <w:style w:type="character" w:customStyle="1" w:styleId="memberlabelbox">
    <w:name w:val="memberlabelbox"/>
    <w:rsid w:val="00DF3309"/>
  </w:style>
  <w:style w:type="paragraph" w:customStyle="1" w:styleId="headertext">
    <w:name w:val="headertext"/>
    <w:basedOn w:val="affff"/>
    <w:qFormat/>
    <w:rsid w:val="00DF3309"/>
    <w:pPr>
      <w:spacing w:before="100" w:beforeAutospacing="1" w:after="100" w:afterAutospacing="1"/>
    </w:pPr>
    <w:rPr>
      <w:spacing w:val="2"/>
      <w:sz w:val="24"/>
      <w:szCs w:val="24"/>
    </w:rPr>
  </w:style>
  <w:style w:type="character" w:customStyle="1" w:styleId="2ffffff7">
    <w:name w:val="Неразрешенное упоминание2"/>
    <w:uiPriority w:val="99"/>
    <w:unhideWhenUsed/>
    <w:qFormat/>
    <w:rsid w:val="00DF3309"/>
    <w:rPr>
      <w:color w:val="605E5C"/>
      <w:shd w:val="clear" w:color="auto" w:fill="E1DFDD"/>
    </w:rPr>
  </w:style>
  <w:style w:type="numbering" w:customStyle="1" w:styleId="146">
    <w:name w:val="Нет списка14"/>
    <w:next w:val="affff2"/>
    <w:uiPriority w:val="99"/>
    <w:semiHidden/>
    <w:unhideWhenUsed/>
    <w:rsid w:val="00DF3309"/>
  </w:style>
  <w:style w:type="numbering" w:customStyle="1" w:styleId="phadditiontitle30">
    <w:name w:val="ph_additiontitle3"/>
    <w:basedOn w:val="affff2"/>
    <w:rsid w:val="00DF3309"/>
    <w:pPr>
      <w:numPr>
        <w:numId w:val="18"/>
      </w:numPr>
    </w:pPr>
  </w:style>
  <w:style w:type="character" w:customStyle="1" w:styleId="affffffffffffffffffffffffffff7">
    <w:name w:val="Посещённая гиперссылка"/>
    <w:uiPriority w:val="99"/>
    <w:unhideWhenUsed/>
    <w:rsid w:val="00DF3309"/>
    <w:rPr>
      <w:color w:val="800080"/>
      <w:u w:val="single"/>
    </w:rPr>
  </w:style>
  <w:style w:type="character" w:customStyle="1" w:styleId="affffffffffffffffffffffffffff8">
    <w:name w:val="Привязка сноски"/>
    <w:rsid w:val="00DF3309"/>
    <w:rPr>
      <w:vertAlign w:val="superscript"/>
    </w:rPr>
  </w:style>
  <w:style w:type="character" w:customStyle="1" w:styleId="FootnoteCharacters">
    <w:name w:val="Footnote Characters"/>
    <w:unhideWhenUsed/>
    <w:qFormat/>
    <w:rsid w:val="00DF3309"/>
    <w:rPr>
      <w:vertAlign w:val="superscript"/>
    </w:rPr>
  </w:style>
  <w:style w:type="character" w:customStyle="1" w:styleId="affffffffffffffffffffffffffff9">
    <w:name w:val="Заголовок Знак"/>
    <w:aliases w:val=" Знак Знак2,Название Знак Знак Знак"/>
    <w:uiPriority w:val="99"/>
    <w:qFormat/>
    <w:rsid w:val="00DF3309"/>
    <w:rPr>
      <w:rFonts w:ascii="Times New Roman" w:eastAsia="Calibri" w:hAnsi="Times New Roman" w:cs="Times New Roman"/>
      <w:b/>
      <w:bCs/>
      <w:kern w:val="28"/>
      <w:sz w:val="32"/>
      <w:szCs w:val="32"/>
      <w:lang w:eastAsia="ru-RU"/>
    </w:rPr>
  </w:style>
  <w:style w:type="character" w:customStyle="1" w:styleId="affffffffffffffffffffffffffffa">
    <w:name w:val="Привязка концевой сноски"/>
    <w:rsid w:val="00DF3309"/>
    <w:rPr>
      <w:vertAlign w:val="superscript"/>
    </w:rPr>
  </w:style>
  <w:style w:type="character" w:customStyle="1" w:styleId="EndnoteCharacters">
    <w:name w:val="Endnote Characters"/>
    <w:uiPriority w:val="99"/>
    <w:qFormat/>
    <w:rsid w:val="00DF3309"/>
    <w:rPr>
      <w:vertAlign w:val="superscript"/>
    </w:rPr>
  </w:style>
  <w:style w:type="character" w:customStyle="1" w:styleId="326">
    <w:name w:val="Основной текст 3 Знак2"/>
    <w:qFormat/>
    <w:rsid w:val="00DF3309"/>
    <w:rPr>
      <w:rFonts w:ascii="Times New Roman" w:eastAsia="Times New Roman" w:hAnsi="Times New Roman" w:cs="Times New Roman"/>
      <w:sz w:val="24"/>
      <w:szCs w:val="20"/>
      <w:lang w:val="x-none" w:eastAsia="x-none"/>
    </w:rPr>
  </w:style>
  <w:style w:type="character" w:customStyle="1" w:styleId="11ff4">
    <w:name w:val="Гиперссылка11"/>
    <w:qFormat/>
    <w:rsid w:val="00DF3309"/>
    <w:rPr>
      <w:color w:val="0000FF"/>
      <w:u w:val="single"/>
    </w:rPr>
  </w:style>
  <w:style w:type="character" w:customStyle="1" w:styleId="224">
    <w:name w:val="Заголовок 2 Знак2"/>
    <w:uiPriority w:val="99"/>
    <w:qFormat/>
    <w:locked/>
    <w:rsid w:val="00DF3309"/>
    <w:rPr>
      <w:rFonts w:ascii="Calibri Light" w:eastAsia="SimSun" w:hAnsi="Calibri Light" w:cs="Times New Roman"/>
      <w:b/>
      <w:bCs/>
      <w:color w:val="5B9BD5"/>
      <w:sz w:val="26"/>
      <w:szCs w:val="26"/>
      <w:lang w:val="x-none" w:eastAsia="x-none"/>
    </w:rPr>
  </w:style>
  <w:style w:type="character" w:customStyle="1" w:styleId="225">
    <w:name w:val="Основной текст с отступом 2 Знак2"/>
    <w:qFormat/>
    <w:rsid w:val="00DF3309"/>
    <w:rPr>
      <w:rFonts w:ascii="Times New Roman" w:eastAsia="Times New Roman" w:hAnsi="Times New Roman" w:cs="Times New Roman"/>
      <w:kern w:val="2"/>
      <w:sz w:val="24"/>
      <w:szCs w:val="24"/>
      <w:lang w:val="x-none" w:eastAsia="ar-SA"/>
    </w:rPr>
  </w:style>
  <w:style w:type="character" w:customStyle="1" w:styleId="affffffffffffffffffffffffffffb">
    <w:name w:val="Обычный (Интернет) Знак"/>
    <w:qFormat/>
    <w:locked/>
    <w:rsid w:val="00DF3309"/>
    <w:rPr>
      <w:rFonts w:ascii="Times New Roman" w:eastAsia="Times New Roman" w:hAnsi="Times New Roman" w:cs="Times New Roman"/>
      <w:sz w:val="24"/>
      <w:szCs w:val="24"/>
      <w:lang w:val="x-none" w:eastAsia="x-none"/>
    </w:rPr>
  </w:style>
  <w:style w:type="paragraph" w:customStyle="1" w:styleId="affffffffffffffffffffffffffffc">
    <w:name w:val="Верхний и нижний колонтитулы"/>
    <w:basedOn w:val="affff"/>
    <w:qFormat/>
    <w:rsid w:val="00DF3309"/>
    <w:pPr>
      <w:suppressAutoHyphens/>
      <w:spacing w:after="200" w:line="276" w:lineRule="auto"/>
    </w:pPr>
    <w:rPr>
      <w:rFonts w:ascii="Calibri" w:hAnsi="Calibri"/>
      <w:sz w:val="22"/>
      <w:szCs w:val="22"/>
    </w:rPr>
  </w:style>
  <w:style w:type="paragraph" w:customStyle="1" w:styleId="11ff5">
    <w:name w:val="Указатель11"/>
    <w:basedOn w:val="affff"/>
    <w:uiPriority w:val="99"/>
    <w:qFormat/>
    <w:rsid w:val="00DF3309"/>
    <w:pPr>
      <w:suppressLineNumbers/>
      <w:suppressAutoHyphens/>
    </w:pPr>
    <w:rPr>
      <w:rFonts w:cs="Mangal"/>
      <w:sz w:val="24"/>
      <w:szCs w:val="24"/>
      <w:lang w:eastAsia="ar-SA"/>
    </w:rPr>
  </w:style>
  <w:style w:type="paragraph" w:customStyle="1" w:styleId="1ffffffffff9">
    <w:name w:val="Перечень рисунков1"/>
    <w:basedOn w:val="1ffa"/>
    <w:next w:val="1ffa"/>
    <w:qFormat/>
    <w:rsid w:val="00DF3309"/>
    <w:pPr>
      <w:keepNext/>
      <w:widowControl/>
      <w:spacing w:line="360" w:lineRule="auto"/>
      <w:ind w:left="0" w:firstLine="0"/>
      <w:jc w:val="center"/>
    </w:pPr>
    <w:rPr>
      <w:rFonts w:ascii="Times New Roman" w:hAnsi="Times New Roman"/>
      <w:sz w:val="24"/>
      <w:szCs w:val="24"/>
      <w:lang w:val="x-none" w:eastAsia="x-none"/>
    </w:rPr>
  </w:style>
  <w:style w:type="paragraph" w:customStyle="1" w:styleId="226">
    <w:name w:val="Список 22"/>
    <w:basedOn w:val="afffff5"/>
    <w:uiPriority w:val="99"/>
    <w:qFormat/>
    <w:rsid w:val="00DF3309"/>
    <w:pPr>
      <w:tabs>
        <w:tab w:val="left" w:pos="360"/>
        <w:tab w:val="left" w:pos="426"/>
        <w:tab w:val="left" w:pos="1209"/>
      </w:tabs>
      <w:suppressAutoHyphens/>
      <w:spacing w:line="360" w:lineRule="auto"/>
      <w:contextualSpacing/>
      <w:jc w:val="left"/>
    </w:pPr>
    <w:rPr>
      <w:sz w:val="28"/>
      <w:szCs w:val="28"/>
      <w:lang w:val="x-none" w:eastAsia="en-US"/>
    </w:rPr>
  </w:style>
  <w:style w:type="paragraph" w:customStyle="1" w:styleId="otrnormal00">
    <w:name w:val="otrnormal0"/>
    <w:basedOn w:val="affff"/>
    <w:qFormat/>
    <w:rsid w:val="00DF3309"/>
    <w:pPr>
      <w:suppressAutoHyphens/>
      <w:spacing w:beforeAutospacing="1" w:after="200" w:afterAutospacing="1"/>
    </w:pPr>
    <w:rPr>
      <w:sz w:val="24"/>
      <w:szCs w:val="24"/>
    </w:rPr>
  </w:style>
  <w:style w:type="table" w:customStyle="1" w:styleId="TableGrid">
    <w:name w:val="TableGrid"/>
    <w:rsid w:val="00DF3309"/>
    <w:pPr>
      <w:suppressAutoHyphens/>
    </w:pPr>
    <w:rPr>
      <w:rFonts w:ascii="Calibri" w:eastAsia="Calibri" w:hAnsi="Calibri" w:cs="Calibri"/>
      <w:sz w:val="22"/>
      <w:szCs w:val="22"/>
    </w:rPr>
    <w:tblPr>
      <w:tblCellMar>
        <w:top w:w="0" w:type="dxa"/>
        <w:left w:w="0" w:type="dxa"/>
        <w:bottom w:w="0" w:type="dxa"/>
        <w:right w:w="0" w:type="dxa"/>
      </w:tblCellMar>
    </w:tblPr>
  </w:style>
  <w:style w:type="table" w:customStyle="1" w:styleId="TableGrid1">
    <w:name w:val="TableGrid1"/>
    <w:rsid w:val="00DF3309"/>
    <w:pPr>
      <w:suppressAutoHyphens/>
    </w:pPr>
    <w:rPr>
      <w:rFonts w:ascii="Calibri" w:eastAsia="Calibri" w:hAnsi="Calibri" w:cs="Calibri"/>
      <w:sz w:val="22"/>
      <w:szCs w:val="22"/>
    </w:rPr>
    <w:tblPr>
      <w:tblCellMar>
        <w:top w:w="0" w:type="dxa"/>
        <w:left w:w="0" w:type="dxa"/>
        <w:bottom w:w="0" w:type="dxa"/>
        <w:right w:w="0" w:type="dxa"/>
      </w:tblCellMar>
    </w:tblPr>
  </w:style>
  <w:style w:type="character" w:customStyle="1" w:styleId="afffffffffffffffffff7">
    <w:name w:val="Текст таблицы (по ширине) Знак"/>
    <w:link w:val="afffffffffffffffffff6"/>
    <w:uiPriority w:val="99"/>
    <w:locked/>
    <w:rsid w:val="00DF3309"/>
    <w:rPr>
      <w:rFonts w:asciiTheme="minorHAnsi" w:eastAsiaTheme="minorHAnsi" w:hAnsiTheme="minorHAnsi" w:cstheme="minorBidi"/>
      <w:b/>
      <w:sz w:val="24"/>
      <w:szCs w:val="24"/>
      <w:lang w:eastAsia="en-US"/>
    </w:rPr>
  </w:style>
  <w:style w:type="character" w:customStyle="1" w:styleId="afffffffffffffffffff9">
    <w:name w:val="К сведению Знак"/>
    <w:link w:val="afffffffffffffffffff8"/>
    <w:uiPriority w:val="99"/>
    <w:locked/>
    <w:rsid w:val="00DF3309"/>
    <w:rPr>
      <w:rFonts w:asciiTheme="minorHAnsi" w:eastAsia="Calibri" w:hAnsiTheme="minorHAnsi" w:cstheme="minorBidi"/>
      <w:b/>
      <w:bCs/>
      <w:sz w:val="28"/>
      <w:szCs w:val="28"/>
      <w:lang w:val="x-none" w:eastAsia="x-none"/>
    </w:rPr>
  </w:style>
  <w:style w:type="character" w:customStyle="1" w:styleId="affffffffffffffffffff1">
    <w:name w:val="Наименование документа Знак"/>
    <w:link w:val="affffffffffffffffffff0"/>
    <w:locked/>
    <w:rsid w:val="00DF3309"/>
    <w:rPr>
      <w:rFonts w:asciiTheme="minorHAnsi" w:eastAsiaTheme="minorHAnsi" w:hAnsiTheme="minorHAnsi" w:cstheme="minorBidi"/>
      <w:b/>
      <w:sz w:val="24"/>
      <w:szCs w:val="24"/>
      <w:lang w:eastAsia="en-US"/>
    </w:rPr>
  </w:style>
  <w:style w:type="character" w:customStyle="1" w:styleId="affffffffffffffffffffe">
    <w:name w:val="Лист Знак"/>
    <w:link w:val="affffffffffffffffffffd"/>
    <w:uiPriority w:val="99"/>
    <w:rsid w:val="00DF3309"/>
    <w:rPr>
      <w:rFonts w:asciiTheme="minorHAnsi" w:eastAsiaTheme="minorHAnsi" w:hAnsiTheme="minorHAnsi" w:cstheme="minorBidi"/>
      <w:b/>
      <w:sz w:val="24"/>
      <w:szCs w:val="24"/>
      <w:lang w:eastAsia="en-US"/>
    </w:rPr>
  </w:style>
  <w:style w:type="character" w:customStyle="1" w:styleId="2fa">
    <w:name w:val="Нумерованный список 2 Знак"/>
    <w:link w:val="2f9"/>
    <w:uiPriority w:val="99"/>
    <w:rsid w:val="00DF3309"/>
    <w:rPr>
      <w:sz w:val="24"/>
      <w:szCs w:val="24"/>
    </w:rPr>
  </w:style>
  <w:style w:type="paragraph" w:customStyle="1" w:styleId="1ffffffffffa">
    <w:name w:val="Заголовок 1 прост"/>
    <w:basedOn w:val="affff"/>
    <w:uiPriority w:val="99"/>
    <w:qFormat/>
    <w:rsid w:val="00DF3309"/>
    <w:pPr>
      <w:spacing w:before="120" w:line="360" w:lineRule="auto"/>
      <w:ind w:firstLine="709"/>
      <w:contextualSpacing/>
      <w:jc w:val="both"/>
    </w:pPr>
    <w:rPr>
      <w:sz w:val="24"/>
      <w:szCs w:val="24"/>
    </w:rPr>
  </w:style>
  <w:style w:type="paragraph" w:customStyle="1" w:styleId="affffffffffffffffffffffffffffd">
    <w:name w:val="Важно!"/>
    <w:basedOn w:val="affff"/>
    <w:next w:val="affff"/>
    <w:link w:val="affffffffffffffffffffffffffffe"/>
    <w:qFormat/>
    <w:rsid w:val="00DF3309"/>
    <w:pPr>
      <w:pBdr>
        <w:top w:val="single" w:sz="4" w:space="6" w:color="auto"/>
        <w:left w:val="single" w:sz="4" w:space="6" w:color="auto"/>
        <w:bottom w:val="single" w:sz="4" w:space="6" w:color="auto"/>
        <w:right w:val="single" w:sz="4" w:space="6" w:color="auto"/>
      </w:pBdr>
      <w:spacing w:before="240" w:line="360" w:lineRule="auto"/>
      <w:ind w:left="567" w:right="567" w:firstLine="709"/>
      <w:contextualSpacing/>
      <w:jc w:val="both"/>
    </w:pPr>
    <w:rPr>
      <w:rFonts w:ascii="Verdana" w:hAnsi="Verdana"/>
      <w:b/>
      <w:color w:val="E02020"/>
      <w:sz w:val="24"/>
      <w:szCs w:val="24"/>
    </w:rPr>
  </w:style>
  <w:style w:type="character" w:customStyle="1" w:styleId="affffffffffffffffffffffffffffe">
    <w:name w:val="Важно! Знак"/>
    <w:link w:val="affffffffffffffffffffffffffffd"/>
    <w:qFormat/>
    <w:locked/>
    <w:rsid w:val="00DF3309"/>
    <w:rPr>
      <w:rFonts w:ascii="Verdana" w:hAnsi="Verdana"/>
      <w:b/>
      <w:color w:val="E02020"/>
      <w:sz w:val="24"/>
      <w:szCs w:val="24"/>
    </w:rPr>
  </w:style>
  <w:style w:type="paragraph" w:customStyle="1" w:styleId="afffffffffffffffffffffffffffff">
    <w:name w:val="Заголовок столбца"/>
    <w:basedOn w:val="affffffffffffffe"/>
    <w:qFormat/>
    <w:rsid w:val="00DF3309"/>
    <w:pPr>
      <w:keepNext w:val="0"/>
      <w:widowControl w:val="0"/>
      <w:tabs>
        <w:tab w:val="clear" w:pos="9355"/>
      </w:tabs>
      <w:spacing w:before="60" w:after="60"/>
      <w:ind w:left="-57" w:right="-57"/>
      <w:contextualSpacing w:val="0"/>
      <w:jc w:val="center"/>
    </w:pPr>
    <w:rPr>
      <w:rFonts w:ascii="Verdana" w:eastAsia="Times New Roman" w:hAnsi="Verdana"/>
      <w:b/>
      <w:sz w:val="20"/>
      <w:szCs w:val="24"/>
    </w:rPr>
  </w:style>
  <w:style w:type="paragraph" w:customStyle="1" w:styleId="afffffffffffffffffffffffffffff0">
    <w:name w:val="_Титул_Название системы"/>
    <w:basedOn w:val="affff"/>
    <w:link w:val="afffffffffffffffffffffffffffff1"/>
    <w:qFormat/>
    <w:rsid w:val="00DF3309"/>
    <w:pPr>
      <w:spacing w:before="240"/>
      <w:ind w:left="284" w:firstLine="567"/>
      <w:contextualSpacing/>
      <w:jc w:val="center"/>
    </w:pPr>
    <w:rPr>
      <w:b/>
      <w:sz w:val="32"/>
      <w:szCs w:val="32"/>
    </w:rPr>
  </w:style>
  <w:style w:type="character" w:customStyle="1" w:styleId="afffffffffffffffffffffffffffff1">
    <w:name w:val="_Титул_Название системы Знак"/>
    <w:link w:val="afffffffffffffffffffffffffffff0"/>
    <w:rsid w:val="00DF3309"/>
    <w:rPr>
      <w:b/>
      <w:sz w:val="32"/>
      <w:szCs w:val="32"/>
    </w:rPr>
  </w:style>
  <w:style w:type="paragraph" w:customStyle="1" w:styleId="afffffffffffffffffffffffffffff2">
    <w:name w:val="_Титул_НЮГК"/>
    <w:basedOn w:val="affff"/>
    <w:qFormat/>
    <w:rsid w:val="00DF3309"/>
    <w:pPr>
      <w:widowControl w:val="0"/>
      <w:autoSpaceDN w:val="0"/>
      <w:adjustRightInd w:val="0"/>
      <w:spacing w:before="200" w:line="360" w:lineRule="atLeast"/>
      <w:ind w:firstLine="709"/>
      <w:contextualSpacing/>
      <w:jc w:val="center"/>
      <w:textAlignment w:val="baseline"/>
    </w:pPr>
    <w:rPr>
      <w:sz w:val="24"/>
      <w:szCs w:val="24"/>
    </w:rPr>
  </w:style>
  <w:style w:type="paragraph" w:customStyle="1" w:styleId="afffffffffffffffffffffffffffff3">
    <w:name w:val="_Заголовок без нумерации Не в оглавлении"/>
    <w:basedOn w:val="affff"/>
    <w:link w:val="afffffffffffffffffffffffffffff4"/>
    <w:qFormat/>
    <w:rsid w:val="00DF3309"/>
    <w:pPr>
      <w:pageBreakBefore/>
      <w:widowControl w:val="0"/>
      <w:autoSpaceDN w:val="0"/>
      <w:adjustRightInd w:val="0"/>
      <w:spacing w:before="120" w:after="240" w:line="360" w:lineRule="atLeast"/>
      <w:ind w:firstLine="709"/>
      <w:contextualSpacing/>
      <w:jc w:val="both"/>
      <w:textAlignment w:val="baseline"/>
    </w:pPr>
    <w:rPr>
      <w:rFonts w:ascii="Times New Roman Полужирный" w:hAnsi="Times New Roman Полужирный"/>
      <w:b/>
      <w:caps/>
      <w:spacing w:val="20"/>
      <w:sz w:val="24"/>
      <w:szCs w:val="24"/>
    </w:rPr>
  </w:style>
  <w:style w:type="character" w:customStyle="1" w:styleId="afffffffffffffffffffffffffffff4">
    <w:name w:val="_Заголовок без нумерации Не в оглавлении Знак"/>
    <w:link w:val="afffffffffffffffffffffffffffff3"/>
    <w:rsid w:val="00DF3309"/>
    <w:rPr>
      <w:rFonts w:ascii="Times New Roman Полужирный" w:hAnsi="Times New Roman Полужирный"/>
      <w:b/>
      <w:caps/>
      <w:spacing w:val="20"/>
      <w:sz w:val="24"/>
      <w:szCs w:val="24"/>
    </w:rPr>
  </w:style>
  <w:style w:type="paragraph" w:customStyle="1" w:styleId="afffffffffffffffffffffffffffff5">
    <w:name w:val="Текст исходного кода"/>
    <w:basedOn w:val="affff"/>
    <w:qFormat/>
    <w:rsid w:val="00DF3309"/>
    <w:pPr>
      <w:spacing w:before="120"/>
      <w:ind w:firstLine="709"/>
      <w:contextualSpacing/>
    </w:pPr>
    <w:rPr>
      <w:rFonts w:ascii="Courier New" w:hAnsi="Courier New" w:cs="Courier New"/>
      <w:sz w:val="24"/>
      <w:szCs w:val="24"/>
    </w:rPr>
  </w:style>
  <w:style w:type="paragraph" w:styleId="afffffffffffffffffffffffffffff6">
    <w:name w:val="macro"/>
    <w:link w:val="afffffffffffffffffffffffffffff7"/>
    <w:uiPriority w:val="99"/>
    <w:unhideWhenUsed/>
    <w:rsid w:val="00DF3309"/>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Calibri" w:hAnsi="Consolas" w:cs="Consolas"/>
    </w:rPr>
  </w:style>
  <w:style w:type="character" w:customStyle="1" w:styleId="afffffffffffffffffffffffffffff7">
    <w:name w:val="Текст макроса Знак"/>
    <w:basedOn w:val="affff0"/>
    <w:link w:val="afffffffffffffffffffffffffffff6"/>
    <w:uiPriority w:val="99"/>
    <w:rsid w:val="00DF3309"/>
    <w:rPr>
      <w:rFonts w:ascii="Consolas" w:eastAsia="Calibri" w:hAnsi="Consolas" w:cs="Consolas"/>
    </w:rPr>
  </w:style>
  <w:style w:type="paragraph" w:customStyle="1" w:styleId="Appendix">
    <w:name w:val="Appendix"/>
    <w:next w:val="AppHeading1"/>
    <w:qFormat/>
    <w:rsid w:val="00DF3309"/>
    <w:pPr>
      <w:keepNext/>
      <w:keepLines/>
      <w:pageBreakBefore/>
      <w:numPr>
        <w:numId w:val="107"/>
      </w:numPr>
      <w:suppressAutoHyphens/>
      <w:spacing w:before="360" w:after="240" w:line="288" w:lineRule="auto"/>
      <w:ind w:right="284"/>
      <w:jc w:val="center"/>
      <w:outlineLvl w:val="0"/>
    </w:pPr>
    <w:rPr>
      <w:b/>
      <w:snapToGrid w:val="0"/>
      <w:color w:val="000000"/>
      <w:sz w:val="32"/>
      <w:szCs w:val="32"/>
      <w:lang w:eastAsia="en-US"/>
    </w:rPr>
  </w:style>
  <w:style w:type="paragraph" w:customStyle="1" w:styleId="AppHeading1">
    <w:name w:val="App_Heading 1"/>
    <w:basedOn w:val="affff"/>
    <w:next w:val="affff"/>
    <w:qFormat/>
    <w:rsid w:val="00DF3309"/>
    <w:pPr>
      <w:keepNext/>
      <w:keepLines/>
      <w:numPr>
        <w:ilvl w:val="1"/>
        <w:numId w:val="107"/>
      </w:numPr>
      <w:suppressAutoHyphens/>
      <w:spacing w:before="360" w:after="240" w:line="288" w:lineRule="auto"/>
      <w:ind w:right="284"/>
      <w:contextualSpacing/>
      <w:outlineLvl w:val="1"/>
    </w:pPr>
    <w:rPr>
      <w:b/>
      <w:snapToGrid w:val="0"/>
      <w:color w:val="000000"/>
      <w:sz w:val="24"/>
      <w:szCs w:val="24"/>
      <w:lang w:eastAsia="en-US"/>
    </w:rPr>
  </w:style>
  <w:style w:type="paragraph" w:customStyle="1" w:styleId="AppHeading3">
    <w:name w:val="App_Heading 3"/>
    <w:basedOn w:val="affff"/>
    <w:next w:val="affff"/>
    <w:qFormat/>
    <w:rsid w:val="00DF3309"/>
    <w:pPr>
      <w:keepNext/>
      <w:keepLines/>
      <w:numPr>
        <w:ilvl w:val="3"/>
        <w:numId w:val="107"/>
      </w:numPr>
      <w:suppressAutoHyphens/>
      <w:spacing w:before="240" w:line="288" w:lineRule="auto"/>
      <w:ind w:right="284"/>
      <w:contextualSpacing/>
    </w:pPr>
    <w:rPr>
      <w:b/>
      <w:snapToGrid w:val="0"/>
      <w:color w:val="000000"/>
      <w:sz w:val="24"/>
      <w:szCs w:val="24"/>
      <w:lang w:eastAsia="en-US"/>
    </w:rPr>
  </w:style>
  <w:style w:type="paragraph" w:customStyle="1" w:styleId="AppHeading2">
    <w:name w:val="App_Heading 2"/>
    <w:basedOn w:val="affff"/>
    <w:next w:val="affff"/>
    <w:qFormat/>
    <w:rsid w:val="00DF3309"/>
    <w:pPr>
      <w:keepNext/>
      <w:keepLines/>
      <w:numPr>
        <w:ilvl w:val="2"/>
        <w:numId w:val="107"/>
      </w:numPr>
      <w:suppressAutoHyphens/>
      <w:spacing w:before="240" w:line="288" w:lineRule="auto"/>
      <w:ind w:right="284"/>
      <w:contextualSpacing/>
    </w:pPr>
    <w:rPr>
      <w:b/>
      <w:snapToGrid w:val="0"/>
      <w:color w:val="000000"/>
      <w:sz w:val="24"/>
      <w:szCs w:val="24"/>
      <w:lang w:eastAsia="en-US"/>
    </w:rPr>
  </w:style>
  <w:style w:type="paragraph" w:customStyle="1" w:styleId="AppHeading4">
    <w:name w:val="App_Heading 4"/>
    <w:basedOn w:val="affff"/>
    <w:next w:val="affff"/>
    <w:qFormat/>
    <w:rsid w:val="00DF3309"/>
    <w:pPr>
      <w:keepNext/>
      <w:keepLines/>
      <w:numPr>
        <w:ilvl w:val="4"/>
        <w:numId w:val="107"/>
      </w:numPr>
      <w:suppressAutoHyphens/>
      <w:spacing w:before="240" w:line="288" w:lineRule="auto"/>
      <w:ind w:right="284"/>
      <w:contextualSpacing/>
    </w:pPr>
    <w:rPr>
      <w:b/>
      <w:snapToGrid w:val="0"/>
      <w:color w:val="000000"/>
      <w:sz w:val="24"/>
      <w:szCs w:val="24"/>
      <w:lang w:eastAsia="en-US"/>
    </w:rPr>
  </w:style>
  <w:style w:type="character" w:customStyle="1" w:styleId="1ffffffffffb">
    <w:name w:val="Обычный 1 Знак"/>
    <w:rsid w:val="00DF3309"/>
    <w:rPr>
      <w:rFonts w:eastAsia="Times New Roman"/>
      <w:sz w:val="24"/>
      <w:szCs w:val="24"/>
    </w:rPr>
  </w:style>
  <w:style w:type="character" w:customStyle="1" w:styleId="A13">
    <w:name w:val="A13"/>
    <w:uiPriority w:val="99"/>
    <w:rsid w:val="00DF3309"/>
    <w:rPr>
      <w:color w:val="000000"/>
      <w:sz w:val="22"/>
      <w:szCs w:val="22"/>
      <w:u w:val="single"/>
    </w:rPr>
  </w:style>
  <w:style w:type="character" w:customStyle="1" w:styleId="A10">
    <w:name w:val="A10"/>
    <w:uiPriority w:val="99"/>
    <w:rsid w:val="00DF3309"/>
    <w:rPr>
      <w:color w:val="000000"/>
      <w:sz w:val="9"/>
      <w:szCs w:val="9"/>
    </w:rPr>
  </w:style>
  <w:style w:type="paragraph" w:customStyle="1" w:styleId="Addresses">
    <w:name w:val="Addresses"/>
    <w:basedOn w:val="Default"/>
    <w:next w:val="Default"/>
    <w:uiPriority w:val="99"/>
    <w:qFormat/>
    <w:rsid w:val="00DF3309"/>
    <w:rPr>
      <w:rFonts w:ascii="Times New Roman" w:hAnsi="Times New Roman" w:cs="Times New Roman"/>
      <w:color w:val="auto"/>
      <w:lang w:eastAsia="ru-RU"/>
    </w:rPr>
  </w:style>
  <w:style w:type="character" w:customStyle="1" w:styleId="hps">
    <w:name w:val="hps"/>
    <w:rsid w:val="00DF3309"/>
  </w:style>
  <w:style w:type="paragraph" w:customStyle="1" w:styleId="afffffffffffffffffffffffffffff8">
    <w:name w:val="_Название рисунок"/>
    <w:basedOn w:val="affffffffffffffffffff7"/>
    <w:qFormat/>
    <w:rsid w:val="00DF3309"/>
    <w:pPr>
      <w:spacing w:before="240" w:after="360"/>
      <w:ind w:left="0" w:firstLine="709"/>
      <w:contextualSpacing/>
      <w:jc w:val="center"/>
    </w:pPr>
    <w:rPr>
      <w:rFonts w:eastAsia="Calibri"/>
      <w:iCs/>
      <w:lang w:val="ru-RU"/>
    </w:rPr>
  </w:style>
  <w:style w:type="paragraph" w:customStyle="1" w:styleId="2H2h2">
    <w:name w:val="Заголовок 2.H2.h2"/>
    <w:basedOn w:val="affff"/>
    <w:qFormat/>
    <w:rsid w:val="00DF3309"/>
    <w:pPr>
      <w:numPr>
        <w:ilvl w:val="1"/>
        <w:numId w:val="108"/>
      </w:numPr>
      <w:spacing w:before="120" w:after="200" w:line="360" w:lineRule="auto"/>
      <w:contextualSpacing/>
      <w:jc w:val="both"/>
    </w:pPr>
    <w:rPr>
      <w:sz w:val="24"/>
      <w:szCs w:val="22"/>
    </w:rPr>
  </w:style>
  <w:style w:type="paragraph" w:customStyle="1" w:styleId="CM33">
    <w:name w:val="CM33"/>
    <w:basedOn w:val="Default"/>
    <w:next w:val="Default"/>
    <w:uiPriority w:val="99"/>
    <w:qFormat/>
    <w:rsid w:val="00DF3309"/>
    <w:pPr>
      <w:widowControl w:val="0"/>
    </w:pPr>
    <w:rPr>
      <w:rFonts w:ascii="Helvetica" w:eastAsia="Times New Roman" w:hAnsi="Helvetica" w:cs="Times New Roman"/>
      <w:color w:val="auto"/>
      <w:lang w:eastAsia="ru-RU"/>
    </w:rPr>
  </w:style>
  <w:style w:type="paragraph" w:customStyle="1" w:styleId="CM39">
    <w:name w:val="CM39"/>
    <w:basedOn w:val="Default"/>
    <w:next w:val="Default"/>
    <w:uiPriority w:val="99"/>
    <w:qFormat/>
    <w:rsid w:val="00DF3309"/>
    <w:pPr>
      <w:widowControl w:val="0"/>
    </w:pPr>
    <w:rPr>
      <w:rFonts w:ascii="Helvetica" w:eastAsia="Times New Roman" w:hAnsi="Helvetica" w:cs="Times New Roman"/>
      <w:color w:val="auto"/>
      <w:lang w:eastAsia="ru-RU"/>
    </w:rPr>
  </w:style>
  <w:style w:type="paragraph" w:customStyle="1" w:styleId="TableNormal">
    <w:name w:val="TableNormal"/>
    <w:basedOn w:val="affff"/>
    <w:qFormat/>
    <w:rsid w:val="00DF3309"/>
    <w:pPr>
      <w:keepLines/>
      <w:spacing w:before="120"/>
      <w:ind w:firstLine="709"/>
      <w:contextualSpacing/>
      <w:jc w:val="both"/>
    </w:pPr>
    <w:rPr>
      <w:rFonts w:ascii="Arial" w:hAnsi="Arial"/>
      <w:spacing w:val="-5"/>
      <w:szCs w:val="24"/>
      <w:lang w:eastAsia="en-US"/>
    </w:rPr>
  </w:style>
  <w:style w:type="paragraph" w:customStyle="1" w:styleId="TableTitle">
    <w:name w:val="TableTitle"/>
    <w:basedOn w:val="affff"/>
    <w:qFormat/>
    <w:rsid w:val="00DF3309"/>
    <w:pPr>
      <w:keepNext/>
      <w:keepLines/>
      <w:shd w:val="pct20" w:color="auto" w:fill="auto"/>
      <w:spacing w:before="120"/>
      <w:ind w:left="-113" w:right="-113" w:firstLine="709"/>
      <w:contextualSpacing/>
      <w:jc w:val="center"/>
    </w:pPr>
    <w:rPr>
      <w:rFonts w:ascii="Arial" w:hAnsi="Arial"/>
      <w:b/>
      <w:spacing w:val="-5"/>
      <w:szCs w:val="24"/>
      <w:lang w:eastAsia="en-US"/>
    </w:rPr>
  </w:style>
  <w:style w:type="character" w:customStyle="1" w:styleId="counter">
    <w:name w:val="counter"/>
    <w:rsid w:val="00DF3309"/>
  </w:style>
  <w:style w:type="paragraph" w:customStyle="1" w:styleId="Style7">
    <w:name w:val="Style7"/>
    <w:basedOn w:val="affff"/>
    <w:uiPriority w:val="99"/>
    <w:qFormat/>
    <w:rsid w:val="00DF3309"/>
    <w:pPr>
      <w:widowControl w:val="0"/>
      <w:autoSpaceDE w:val="0"/>
      <w:autoSpaceDN w:val="0"/>
      <w:adjustRightInd w:val="0"/>
      <w:spacing w:line="235" w:lineRule="exact"/>
      <w:ind w:firstLine="709"/>
    </w:pPr>
    <w:rPr>
      <w:sz w:val="24"/>
      <w:szCs w:val="24"/>
    </w:rPr>
  </w:style>
  <w:style w:type="paragraph" w:customStyle="1" w:styleId="Style13">
    <w:name w:val="Style13"/>
    <w:basedOn w:val="affff"/>
    <w:uiPriority w:val="99"/>
    <w:qFormat/>
    <w:rsid w:val="00DF3309"/>
    <w:pPr>
      <w:widowControl w:val="0"/>
      <w:autoSpaceDE w:val="0"/>
      <w:autoSpaceDN w:val="0"/>
      <w:adjustRightInd w:val="0"/>
      <w:ind w:firstLine="709"/>
    </w:pPr>
    <w:rPr>
      <w:sz w:val="24"/>
      <w:szCs w:val="24"/>
    </w:rPr>
  </w:style>
  <w:style w:type="paragraph" w:customStyle="1" w:styleId="Style4">
    <w:name w:val="Style4"/>
    <w:basedOn w:val="affff"/>
    <w:uiPriority w:val="99"/>
    <w:qFormat/>
    <w:rsid w:val="00DF3309"/>
    <w:pPr>
      <w:widowControl w:val="0"/>
      <w:autoSpaceDE w:val="0"/>
      <w:autoSpaceDN w:val="0"/>
      <w:adjustRightInd w:val="0"/>
      <w:ind w:firstLine="709"/>
    </w:pPr>
    <w:rPr>
      <w:sz w:val="24"/>
      <w:szCs w:val="24"/>
    </w:rPr>
  </w:style>
  <w:style w:type="character" w:customStyle="1" w:styleId="FontStyle14">
    <w:name w:val="Font Style14"/>
    <w:uiPriority w:val="99"/>
    <w:rsid w:val="00DF3309"/>
    <w:rPr>
      <w:rFonts w:ascii="Arial Unicode MS" w:eastAsia="Arial Unicode MS" w:cs="Arial Unicode MS"/>
      <w:b/>
      <w:bCs/>
      <w:color w:val="000000"/>
      <w:sz w:val="18"/>
      <w:szCs w:val="18"/>
    </w:rPr>
  </w:style>
  <w:style w:type="paragraph" w:customStyle="1" w:styleId="Style14">
    <w:name w:val="Style14"/>
    <w:basedOn w:val="affff"/>
    <w:uiPriority w:val="99"/>
    <w:qFormat/>
    <w:rsid w:val="00DF3309"/>
    <w:pPr>
      <w:widowControl w:val="0"/>
      <w:autoSpaceDE w:val="0"/>
      <w:autoSpaceDN w:val="0"/>
      <w:adjustRightInd w:val="0"/>
      <w:ind w:firstLine="709"/>
    </w:pPr>
    <w:rPr>
      <w:sz w:val="24"/>
      <w:szCs w:val="24"/>
    </w:rPr>
  </w:style>
  <w:style w:type="table" w:customStyle="1" w:styleId="1ffffffffffc">
    <w:name w:val="Светлый список1"/>
    <w:basedOn w:val="affff1"/>
    <w:uiPriority w:val="61"/>
    <w:rsid w:val="00DF3309"/>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Style16">
    <w:name w:val="Style16"/>
    <w:basedOn w:val="affff"/>
    <w:uiPriority w:val="99"/>
    <w:qFormat/>
    <w:rsid w:val="00DF3309"/>
    <w:pPr>
      <w:widowControl w:val="0"/>
      <w:autoSpaceDE w:val="0"/>
      <w:autoSpaceDN w:val="0"/>
      <w:adjustRightInd w:val="0"/>
      <w:ind w:firstLine="709"/>
    </w:pPr>
    <w:rPr>
      <w:sz w:val="24"/>
      <w:szCs w:val="24"/>
    </w:rPr>
  </w:style>
  <w:style w:type="paragraph" w:customStyle="1" w:styleId="Style21">
    <w:name w:val="Style21"/>
    <w:basedOn w:val="affff"/>
    <w:uiPriority w:val="99"/>
    <w:qFormat/>
    <w:rsid w:val="00DF3309"/>
    <w:pPr>
      <w:widowControl w:val="0"/>
      <w:autoSpaceDE w:val="0"/>
      <w:autoSpaceDN w:val="0"/>
      <w:adjustRightInd w:val="0"/>
      <w:ind w:firstLine="709"/>
    </w:pPr>
    <w:rPr>
      <w:sz w:val="24"/>
      <w:szCs w:val="24"/>
    </w:rPr>
  </w:style>
  <w:style w:type="paragraph" w:customStyle="1" w:styleId="Style32">
    <w:name w:val="Style32"/>
    <w:basedOn w:val="affff"/>
    <w:uiPriority w:val="99"/>
    <w:qFormat/>
    <w:rsid w:val="00DF3309"/>
    <w:pPr>
      <w:widowControl w:val="0"/>
      <w:autoSpaceDE w:val="0"/>
      <w:autoSpaceDN w:val="0"/>
      <w:adjustRightInd w:val="0"/>
      <w:spacing w:line="262" w:lineRule="exact"/>
      <w:ind w:firstLine="709"/>
      <w:jc w:val="both"/>
    </w:pPr>
    <w:rPr>
      <w:sz w:val="24"/>
      <w:szCs w:val="24"/>
    </w:rPr>
  </w:style>
  <w:style w:type="paragraph" w:customStyle="1" w:styleId="Style23">
    <w:name w:val="Style23"/>
    <w:basedOn w:val="affff"/>
    <w:uiPriority w:val="99"/>
    <w:qFormat/>
    <w:rsid w:val="00DF3309"/>
    <w:pPr>
      <w:widowControl w:val="0"/>
      <w:autoSpaceDE w:val="0"/>
      <w:autoSpaceDN w:val="0"/>
      <w:adjustRightInd w:val="0"/>
      <w:spacing w:line="340" w:lineRule="exact"/>
      <w:ind w:firstLine="709"/>
    </w:pPr>
    <w:rPr>
      <w:sz w:val="24"/>
      <w:szCs w:val="24"/>
    </w:rPr>
  </w:style>
  <w:style w:type="paragraph" w:customStyle="1" w:styleId="Style22">
    <w:name w:val="Style22"/>
    <w:basedOn w:val="affff"/>
    <w:uiPriority w:val="99"/>
    <w:qFormat/>
    <w:rsid w:val="00DF3309"/>
    <w:pPr>
      <w:widowControl w:val="0"/>
      <w:autoSpaceDE w:val="0"/>
      <w:autoSpaceDN w:val="0"/>
      <w:adjustRightInd w:val="0"/>
      <w:ind w:firstLine="709"/>
    </w:pPr>
    <w:rPr>
      <w:sz w:val="24"/>
      <w:szCs w:val="24"/>
    </w:rPr>
  </w:style>
  <w:style w:type="paragraph" w:customStyle="1" w:styleId="Style29">
    <w:name w:val="Style29"/>
    <w:basedOn w:val="affff"/>
    <w:uiPriority w:val="99"/>
    <w:qFormat/>
    <w:rsid w:val="00DF3309"/>
    <w:pPr>
      <w:widowControl w:val="0"/>
      <w:autoSpaceDE w:val="0"/>
      <w:autoSpaceDN w:val="0"/>
      <w:adjustRightInd w:val="0"/>
      <w:ind w:firstLine="709"/>
    </w:pPr>
    <w:rPr>
      <w:sz w:val="24"/>
      <w:szCs w:val="24"/>
    </w:rPr>
  </w:style>
  <w:style w:type="character" w:customStyle="1" w:styleId="longtext">
    <w:name w:val="long_text"/>
    <w:qFormat/>
    <w:rsid w:val="00DF3309"/>
  </w:style>
  <w:style w:type="character" w:customStyle="1" w:styleId="1ffffffffffd">
    <w:name w:val="_Маркированный список уровень 1 Знак"/>
    <w:link w:val="1ffffffffffe"/>
    <w:locked/>
    <w:rsid w:val="00DF3309"/>
  </w:style>
  <w:style w:type="paragraph" w:customStyle="1" w:styleId="1ffffffffffe">
    <w:name w:val="_Маркированный список уровень 1"/>
    <w:basedOn w:val="affff"/>
    <w:link w:val="1ffffffffffd"/>
    <w:qFormat/>
    <w:rsid w:val="00DF3309"/>
    <w:pPr>
      <w:spacing w:before="120"/>
      <w:ind w:left="1134" w:hanging="425"/>
      <w:jc w:val="both"/>
    </w:pPr>
  </w:style>
  <w:style w:type="paragraph" w:customStyle="1" w:styleId="afffffffffffffffffffffffffffff9">
    <w:name w:val="Титул_правая подпись"/>
    <w:link w:val="afffffffffffffffffffffffffffffa"/>
    <w:qFormat/>
    <w:rsid w:val="00DF3309"/>
    <w:pPr>
      <w:ind w:left="1167"/>
    </w:pPr>
    <w:rPr>
      <w:rFonts w:eastAsia="Calibri"/>
      <w:sz w:val="24"/>
      <w:szCs w:val="24"/>
      <w:lang w:eastAsia="en-US"/>
    </w:rPr>
  </w:style>
  <w:style w:type="character" w:customStyle="1" w:styleId="afffffffffffffffffffffffffffffa">
    <w:name w:val="Титул_правая подпись Знак"/>
    <w:link w:val="afffffffffffffffffffffffffffff9"/>
    <w:rsid w:val="00DF3309"/>
    <w:rPr>
      <w:rFonts w:eastAsia="Calibri"/>
      <w:sz w:val="24"/>
      <w:szCs w:val="24"/>
      <w:lang w:eastAsia="en-US"/>
    </w:rPr>
  </w:style>
  <w:style w:type="paragraph" w:customStyle="1" w:styleId="afffffffffffffffffffffffffffffb">
    <w:name w:val="Титул_левая подпись"/>
    <w:link w:val="afffffffffffffffffffffffffffffc"/>
    <w:qFormat/>
    <w:rsid w:val="00DF3309"/>
    <w:pPr>
      <w:ind w:right="1172"/>
    </w:pPr>
    <w:rPr>
      <w:rFonts w:eastAsia="Calibri"/>
      <w:sz w:val="24"/>
      <w:szCs w:val="24"/>
      <w:lang w:eastAsia="en-US"/>
    </w:rPr>
  </w:style>
  <w:style w:type="character" w:customStyle="1" w:styleId="afffffffffffffffffffffffffffffc">
    <w:name w:val="Титул_левая подпись Знак"/>
    <w:link w:val="afffffffffffffffffffffffffffffb"/>
    <w:rsid w:val="00DF3309"/>
    <w:rPr>
      <w:rFonts w:eastAsia="Calibri"/>
      <w:sz w:val="24"/>
      <w:szCs w:val="24"/>
      <w:lang w:eastAsia="en-US"/>
    </w:rPr>
  </w:style>
  <w:style w:type="paragraph" w:customStyle="1" w:styleId="afffffffffffffffffffffffffffffd">
    <w:name w:val="Титул_год"/>
    <w:basedOn w:val="HTML2"/>
    <w:link w:val="afffffffffffffffffffffffffffffe"/>
    <w:qFormat/>
    <w:rsid w:val="00DF3309"/>
    <w:pPr>
      <w:spacing w:before="0" w:after="0" w:line="240" w:lineRule="auto"/>
      <w:jc w:val="center"/>
    </w:pPr>
    <w:rPr>
      <w:rFonts w:eastAsia="Calibri"/>
      <w:i w:val="0"/>
      <w:lang w:val="ru-RU"/>
    </w:rPr>
  </w:style>
  <w:style w:type="character" w:customStyle="1" w:styleId="afffffffffffffffffffffffffffffe">
    <w:name w:val="Титул_год Знак"/>
    <w:link w:val="afffffffffffffffffffffffffffffd"/>
    <w:rsid w:val="00DF3309"/>
    <w:rPr>
      <w:rFonts w:eastAsia="Calibri"/>
      <w:iCs/>
      <w:kern w:val="24"/>
      <w:sz w:val="24"/>
      <w:szCs w:val="24"/>
      <w:lang w:eastAsia="en-US"/>
    </w:rPr>
  </w:style>
  <w:style w:type="paragraph" w:customStyle="1" w:styleId="TableGraf12M">
    <w:name w:val="TableGraf 12M"/>
    <w:basedOn w:val="affff"/>
    <w:qFormat/>
    <w:rsid w:val="00DF3309"/>
    <w:pPr>
      <w:suppressAutoHyphens/>
      <w:spacing w:before="60" w:after="60"/>
      <w:ind w:firstLine="709"/>
      <w:contextualSpacing/>
      <w:jc w:val="center"/>
    </w:pPr>
    <w:rPr>
      <w:sz w:val="24"/>
      <w:szCs w:val="24"/>
      <w:lang w:eastAsia="zh-CN"/>
    </w:rPr>
  </w:style>
  <w:style w:type="numbering" w:customStyle="1" w:styleId="16">
    <w:name w:val="Мн1"/>
    <w:uiPriority w:val="99"/>
    <w:rsid w:val="00DF3309"/>
    <w:pPr>
      <w:numPr>
        <w:numId w:val="109"/>
      </w:numPr>
    </w:pPr>
  </w:style>
  <w:style w:type="paragraph" w:customStyle="1" w:styleId="affffffffffffffffffffffffffffff">
    <w:name w:val="Подпункт"/>
    <w:basedOn w:val="affff"/>
    <w:qFormat/>
    <w:rsid w:val="00DF3309"/>
    <w:pPr>
      <w:keepNext/>
      <w:keepLines/>
      <w:tabs>
        <w:tab w:val="num" w:pos="1701"/>
      </w:tabs>
      <w:spacing w:before="200" w:line="360" w:lineRule="auto"/>
      <w:ind w:left="1701" w:hanging="981"/>
      <w:outlineLvl w:val="3"/>
    </w:pPr>
    <w:rPr>
      <w:b/>
      <w:bCs/>
      <w:sz w:val="24"/>
      <w:szCs w:val="26"/>
      <w:lang w:eastAsia="en-US"/>
    </w:rPr>
  </w:style>
  <w:style w:type="paragraph" w:customStyle="1" w:styleId="affffffffffffffffffffffffffffff0">
    <w:name w:val="Шапка таблицы"/>
    <w:basedOn w:val="affff"/>
    <w:qFormat/>
    <w:rsid w:val="00DF3309"/>
    <w:pPr>
      <w:spacing w:before="60" w:after="60"/>
      <w:ind w:firstLine="709"/>
      <w:contextualSpacing/>
      <w:jc w:val="center"/>
    </w:pPr>
    <w:rPr>
      <w:b/>
      <w:szCs w:val="24"/>
    </w:rPr>
  </w:style>
  <w:style w:type="paragraph" w:customStyle="1" w:styleId="affffffffffffffffffffffffffffff1">
    <w:name w:val="Текст внутри таблицы"/>
    <w:basedOn w:val="affff"/>
    <w:link w:val="affffffffffffffffffffffffffffff2"/>
    <w:qFormat/>
    <w:rsid w:val="00DF3309"/>
    <w:pPr>
      <w:spacing w:before="60" w:after="60"/>
      <w:ind w:firstLine="709"/>
      <w:contextualSpacing/>
    </w:pPr>
    <w:rPr>
      <w:sz w:val="24"/>
      <w:szCs w:val="24"/>
    </w:rPr>
  </w:style>
  <w:style w:type="character" w:customStyle="1" w:styleId="affffffffffffffffffffffffffffff2">
    <w:name w:val="Текст внутри таблицы Знак"/>
    <w:link w:val="affffffffffffffffffffffffffffff1"/>
    <w:qFormat/>
    <w:rsid w:val="00DF3309"/>
    <w:rPr>
      <w:sz w:val="24"/>
      <w:szCs w:val="24"/>
    </w:rPr>
  </w:style>
  <w:style w:type="character" w:customStyle="1" w:styleId="1fffffffffff">
    <w:name w:val="Текст пункта Знак1"/>
    <w:locked/>
    <w:rsid w:val="00DF3309"/>
    <w:rPr>
      <w:rFonts w:eastAsia="Times New Roman"/>
      <w:sz w:val="24"/>
      <w:szCs w:val="24"/>
      <w:lang w:eastAsia="en-US"/>
    </w:rPr>
  </w:style>
  <w:style w:type="paragraph" w:customStyle="1" w:styleId="2ffffff8">
    <w:name w:val="Тит2"/>
    <w:basedOn w:val="affff"/>
    <w:link w:val="2ffffff9"/>
    <w:qFormat/>
    <w:rsid w:val="00DF3309"/>
    <w:pPr>
      <w:suppressAutoHyphens/>
      <w:spacing w:before="120" w:line="360" w:lineRule="auto"/>
      <w:ind w:firstLine="709"/>
      <w:contextualSpacing/>
      <w:jc w:val="center"/>
    </w:pPr>
    <w:rPr>
      <w:b/>
      <w:sz w:val="24"/>
      <w:szCs w:val="24"/>
    </w:rPr>
  </w:style>
  <w:style w:type="character" w:customStyle="1" w:styleId="2ffffff9">
    <w:name w:val="Тит2 Знак"/>
    <w:link w:val="2ffffff8"/>
    <w:rsid w:val="00DF3309"/>
    <w:rPr>
      <w:b/>
      <w:sz w:val="24"/>
      <w:szCs w:val="24"/>
    </w:rPr>
  </w:style>
  <w:style w:type="paragraph" w:customStyle="1" w:styleId="affffffffffffffffffffffffffffff3">
    <w:name w:val="Раздел документа"/>
    <w:basedOn w:val="affff"/>
    <w:next w:val="affff"/>
    <w:qFormat/>
    <w:rsid w:val="00DF3309"/>
    <w:pPr>
      <w:keepNext/>
      <w:pageBreakBefore/>
      <w:suppressAutoHyphens/>
      <w:spacing w:before="120" w:after="360" w:line="360" w:lineRule="auto"/>
      <w:ind w:left="851" w:right="851" w:firstLine="709"/>
      <w:contextualSpacing/>
      <w:jc w:val="center"/>
    </w:pPr>
    <w:rPr>
      <w:b/>
      <w:caps/>
      <w:sz w:val="24"/>
      <w:szCs w:val="24"/>
    </w:rPr>
  </w:style>
  <w:style w:type="paragraph" w:customStyle="1" w:styleId="affffffffffffffffffffffffffffff4">
    <w:name w:val="Рис"/>
    <w:next w:val="affff"/>
    <w:link w:val="affffffffffffffffffffffffffffff5"/>
    <w:qFormat/>
    <w:rsid w:val="00DF3309"/>
    <w:pPr>
      <w:keepNext/>
      <w:keepLines/>
      <w:spacing w:before="240"/>
      <w:jc w:val="center"/>
    </w:pPr>
    <w:rPr>
      <w:noProof/>
      <w:sz w:val="24"/>
    </w:rPr>
  </w:style>
  <w:style w:type="character" w:customStyle="1" w:styleId="affffffffffffffffffffffffffffff5">
    <w:name w:val="Рис Знак"/>
    <w:link w:val="affffffffffffffffffffffffffffff4"/>
    <w:qFormat/>
    <w:locked/>
    <w:rsid w:val="00DF3309"/>
    <w:rPr>
      <w:noProof/>
      <w:sz w:val="24"/>
    </w:rPr>
  </w:style>
  <w:style w:type="paragraph" w:customStyle="1" w:styleId="affffffffffffffffffffffffffffff6">
    <w:name w:val="Рис Имя"/>
    <w:basedOn w:val="affff"/>
    <w:next w:val="affffffffffffffffffffffffffffff4"/>
    <w:link w:val="affffffffffffffffffffffffffffff7"/>
    <w:qFormat/>
    <w:rsid w:val="00DF3309"/>
    <w:pPr>
      <w:spacing w:before="240" w:after="240" w:line="360" w:lineRule="auto"/>
      <w:ind w:firstLine="709"/>
      <w:contextualSpacing/>
      <w:jc w:val="center"/>
    </w:pPr>
    <w:rPr>
      <w:kern w:val="24"/>
      <w:sz w:val="24"/>
      <w:szCs w:val="24"/>
    </w:rPr>
  </w:style>
  <w:style w:type="character" w:customStyle="1" w:styleId="affffffffffffffffffffffffffffff7">
    <w:name w:val="Рис Имя Знак"/>
    <w:link w:val="affffffffffffffffffffffffffffff6"/>
    <w:qFormat/>
    <w:rsid w:val="00DF3309"/>
    <w:rPr>
      <w:kern w:val="24"/>
      <w:sz w:val="24"/>
      <w:szCs w:val="24"/>
    </w:rPr>
  </w:style>
  <w:style w:type="paragraph" w:customStyle="1" w:styleId="--">
    <w:name w:val="Список- -"/>
    <w:basedOn w:val="affff"/>
    <w:qFormat/>
    <w:rsid w:val="00DF3309"/>
    <w:pPr>
      <w:numPr>
        <w:numId w:val="111"/>
      </w:numPr>
      <w:tabs>
        <w:tab w:val="left" w:pos="0"/>
      </w:tabs>
      <w:spacing w:before="120" w:line="360" w:lineRule="auto"/>
      <w:contextualSpacing/>
    </w:pPr>
    <w:rPr>
      <w:snapToGrid w:val="0"/>
      <w:sz w:val="24"/>
      <w:szCs w:val="24"/>
    </w:rPr>
  </w:style>
  <w:style w:type="paragraph" w:customStyle="1" w:styleId="1fb">
    <w:name w:val="Список_1"/>
    <w:basedOn w:val="affff"/>
    <w:qFormat/>
    <w:rsid w:val="00DF3309"/>
    <w:pPr>
      <w:numPr>
        <w:numId w:val="112"/>
      </w:numPr>
      <w:spacing w:before="120" w:line="360" w:lineRule="auto"/>
      <w:contextualSpacing/>
      <w:jc w:val="both"/>
    </w:pPr>
    <w:rPr>
      <w:sz w:val="24"/>
      <w:szCs w:val="24"/>
    </w:rPr>
  </w:style>
  <w:style w:type="paragraph" w:customStyle="1" w:styleId="affffffffffffffffffffffffffffff8">
    <w:name w:val="Текст программы"/>
    <w:basedOn w:val="affff"/>
    <w:link w:val="affffffffffffffffffffffffffffff9"/>
    <w:qFormat/>
    <w:rsid w:val="00DF3309"/>
    <w:pPr>
      <w:spacing w:before="120"/>
      <w:ind w:firstLine="624"/>
      <w:jc w:val="both"/>
    </w:pPr>
    <w:rPr>
      <w:rFonts w:ascii="Courier New" w:hAnsi="Courier New"/>
      <w:sz w:val="24"/>
    </w:rPr>
  </w:style>
  <w:style w:type="character" w:customStyle="1" w:styleId="affffffffffffffffffffffffffffff9">
    <w:name w:val="Текст программы Знак"/>
    <w:link w:val="affffffffffffffffffffffffffffff8"/>
    <w:rsid w:val="00DF3309"/>
    <w:rPr>
      <w:rFonts w:ascii="Courier New" w:hAnsi="Courier New"/>
      <w:sz w:val="24"/>
    </w:rPr>
  </w:style>
  <w:style w:type="paragraph" w:customStyle="1" w:styleId="1fffffffffff0">
    <w:name w:val="ТИТ1"/>
    <w:basedOn w:val="affff"/>
    <w:link w:val="1fffffffffff1"/>
    <w:qFormat/>
    <w:rsid w:val="00DF3309"/>
    <w:pPr>
      <w:suppressAutoHyphens/>
      <w:spacing w:before="120" w:line="360" w:lineRule="auto"/>
      <w:ind w:left="851" w:right="851" w:firstLine="709"/>
      <w:contextualSpacing/>
      <w:jc w:val="center"/>
    </w:pPr>
    <w:rPr>
      <w:b/>
      <w:caps/>
      <w:sz w:val="24"/>
      <w:szCs w:val="24"/>
    </w:rPr>
  </w:style>
  <w:style w:type="character" w:customStyle="1" w:styleId="1fffffffffff1">
    <w:name w:val="ТИТ1 Знак"/>
    <w:link w:val="1fffffffffff0"/>
    <w:qFormat/>
    <w:rsid w:val="00DF3309"/>
    <w:rPr>
      <w:b/>
      <w:caps/>
      <w:sz w:val="24"/>
      <w:szCs w:val="24"/>
    </w:rPr>
  </w:style>
  <w:style w:type="paragraph" w:customStyle="1" w:styleId="3ffff5">
    <w:name w:val="Тит3"/>
    <w:basedOn w:val="2ffffff8"/>
    <w:qFormat/>
    <w:rsid w:val="00DF3309"/>
    <w:pPr>
      <w:spacing w:before="60" w:after="60" w:line="240" w:lineRule="auto"/>
    </w:pPr>
    <w:rPr>
      <w:b w:val="0"/>
    </w:rPr>
  </w:style>
  <w:style w:type="paragraph" w:customStyle="1" w:styleId="print-only">
    <w:name w:val="print-only"/>
    <w:basedOn w:val="affff"/>
    <w:qFormat/>
    <w:rsid w:val="00DF3309"/>
    <w:pPr>
      <w:spacing w:before="100" w:beforeAutospacing="1" w:after="100" w:afterAutospacing="1"/>
      <w:ind w:firstLine="709"/>
    </w:pPr>
    <w:rPr>
      <w:sz w:val="24"/>
    </w:rPr>
  </w:style>
  <w:style w:type="paragraph" w:customStyle="1" w:styleId="comment">
    <w:name w:val="comment"/>
    <w:basedOn w:val="affff"/>
    <w:qFormat/>
    <w:rsid w:val="00DF3309"/>
    <w:pPr>
      <w:spacing w:before="100" w:beforeAutospacing="1" w:after="100" w:afterAutospacing="1"/>
      <w:ind w:firstLine="709"/>
    </w:pPr>
    <w:rPr>
      <w:sz w:val="24"/>
    </w:rPr>
  </w:style>
  <w:style w:type="paragraph" w:customStyle="1" w:styleId="comment-body">
    <w:name w:val="comment-body"/>
    <w:basedOn w:val="affff"/>
    <w:qFormat/>
    <w:rsid w:val="00DF3309"/>
    <w:pPr>
      <w:spacing w:before="100" w:beforeAutospacing="1" w:after="100" w:afterAutospacing="1"/>
      <w:ind w:firstLine="709"/>
    </w:pPr>
    <w:rPr>
      <w:sz w:val="24"/>
    </w:rPr>
  </w:style>
  <w:style w:type="paragraph" w:customStyle="1" w:styleId="comment-content">
    <w:name w:val="comment-content"/>
    <w:basedOn w:val="affff"/>
    <w:qFormat/>
    <w:rsid w:val="00DF3309"/>
    <w:pPr>
      <w:spacing w:before="100" w:beforeAutospacing="1" w:after="100" w:afterAutospacing="1"/>
      <w:ind w:firstLine="709"/>
    </w:pPr>
    <w:rPr>
      <w:sz w:val="24"/>
    </w:rPr>
  </w:style>
  <w:style w:type="paragraph" w:customStyle="1" w:styleId="pagesection">
    <w:name w:val="pagesection"/>
    <w:basedOn w:val="affff"/>
    <w:qFormat/>
    <w:rsid w:val="00DF3309"/>
    <w:pPr>
      <w:spacing w:before="100" w:beforeAutospacing="1" w:after="100" w:afterAutospacing="1"/>
      <w:ind w:firstLine="709"/>
    </w:pPr>
    <w:rPr>
      <w:sz w:val="24"/>
    </w:rPr>
  </w:style>
  <w:style w:type="paragraph" w:customStyle="1" w:styleId="aui-header-inner">
    <w:name w:val="aui-header-inner"/>
    <w:basedOn w:val="affff"/>
    <w:qFormat/>
    <w:rsid w:val="00DF3309"/>
    <w:pPr>
      <w:spacing w:before="100" w:beforeAutospacing="1" w:after="100" w:afterAutospacing="1"/>
      <w:ind w:firstLine="709"/>
    </w:pPr>
    <w:rPr>
      <w:vanish/>
      <w:sz w:val="24"/>
    </w:rPr>
  </w:style>
  <w:style w:type="paragraph" w:customStyle="1" w:styleId="sidebar">
    <w:name w:val="sidebar"/>
    <w:basedOn w:val="affff"/>
    <w:qFormat/>
    <w:rsid w:val="00DF3309"/>
    <w:pPr>
      <w:spacing w:before="100" w:beforeAutospacing="1" w:after="100" w:afterAutospacing="1"/>
      <w:ind w:firstLine="709"/>
    </w:pPr>
    <w:rPr>
      <w:vanish/>
      <w:sz w:val="24"/>
    </w:rPr>
  </w:style>
  <w:style w:type="paragraph" w:customStyle="1" w:styleId="ia-fixed-sidebar">
    <w:name w:val="ia-fixed-sidebar"/>
    <w:basedOn w:val="affff"/>
    <w:qFormat/>
    <w:rsid w:val="00DF3309"/>
    <w:pPr>
      <w:spacing w:before="100" w:beforeAutospacing="1" w:after="100" w:afterAutospacing="1"/>
      <w:ind w:firstLine="709"/>
    </w:pPr>
    <w:rPr>
      <w:vanish/>
      <w:sz w:val="24"/>
    </w:rPr>
  </w:style>
  <w:style w:type="paragraph" w:customStyle="1" w:styleId="page-actions">
    <w:name w:val="page-actions"/>
    <w:basedOn w:val="affff"/>
    <w:qFormat/>
    <w:rsid w:val="00DF3309"/>
    <w:pPr>
      <w:spacing w:before="100" w:beforeAutospacing="1" w:after="100" w:afterAutospacing="1"/>
      <w:ind w:firstLine="709"/>
    </w:pPr>
    <w:rPr>
      <w:vanish/>
      <w:sz w:val="24"/>
    </w:rPr>
  </w:style>
  <w:style w:type="paragraph" w:customStyle="1" w:styleId="navmenu">
    <w:name w:val="navmenu"/>
    <w:basedOn w:val="affff"/>
    <w:qFormat/>
    <w:rsid w:val="00DF3309"/>
    <w:pPr>
      <w:spacing w:before="100" w:beforeAutospacing="1" w:after="100" w:afterAutospacing="1"/>
      <w:ind w:firstLine="709"/>
    </w:pPr>
    <w:rPr>
      <w:vanish/>
      <w:sz w:val="24"/>
    </w:rPr>
  </w:style>
  <w:style w:type="paragraph" w:customStyle="1" w:styleId="ajs-menu-bar">
    <w:name w:val="ajs-menu-bar"/>
    <w:basedOn w:val="affff"/>
    <w:qFormat/>
    <w:rsid w:val="00DF3309"/>
    <w:pPr>
      <w:spacing w:before="100" w:beforeAutospacing="1" w:after="100" w:afterAutospacing="1"/>
      <w:ind w:firstLine="709"/>
    </w:pPr>
    <w:rPr>
      <w:vanish/>
      <w:sz w:val="24"/>
    </w:rPr>
  </w:style>
  <w:style w:type="paragraph" w:customStyle="1" w:styleId="noprint">
    <w:name w:val="noprint"/>
    <w:basedOn w:val="affff"/>
    <w:qFormat/>
    <w:rsid w:val="00DF3309"/>
    <w:pPr>
      <w:spacing w:before="100" w:beforeAutospacing="1" w:after="100" w:afterAutospacing="1"/>
      <w:ind w:firstLine="709"/>
    </w:pPr>
    <w:rPr>
      <w:vanish/>
      <w:sz w:val="24"/>
    </w:rPr>
  </w:style>
  <w:style w:type="paragraph" w:customStyle="1" w:styleId="inline-control-link">
    <w:name w:val="inline-control-link"/>
    <w:basedOn w:val="affff"/>
    <w:qFormat/>
    <w:rsid w:val="00DF3309"/>
    <w:pPr>
      <w:spacing w:before="100" w:beforeAutospacing="1" w:after="100" w:afterAutospacing="1"/>
      <w:ind w:firstLine="709"/>
    </w:pPr>
    <w:rPr>
      <w:vanish/>
      <w:sz w:val="24"/>
    </w:rPr>
  </w:style>
  <w:style w:type="paragraph" w:customStyle="1" w:styleId="global-comment-actions">
    <w:name w:val="global-comment-actions"/>
    <w:basedOn w:val="affff"/>
    <w:qFormat/>
    <w:rsid w:val="00DF3309"/>
    <w:pPr>
      <w:spacing w:before="100" w:beforeAutospacing="1" w:after="100" w:afterAutospacing="1"/>
      <w:ind w:firstLine="709"/>
    </w:pPr>
    <w:rPr>
      <w:vanish/>
      <w:sz w:val="24"/>
    </w:rPr>
  </w:style>
  <w:style w:type="paragraph" w:customStyle="1" w:styleId="comment-actions">
    <w:name w:val="comment-actions"/>
    <w:basedOn w:val="affff"/>
    <w:qFormat/>
    <w:rsid w:val="00DF3309"/>
    <w:pPr>
      <w:spacing w:before="100" w:beforeAutospacing="1" w:after="100" w:afterAutospacing="1"/>
      <w:ind w:firstLine="709"/>
    </w:pPr>
    <w:rPr>
      <w:vanish/>
      <w:sz w:val="24"/>
    </w:rPr>
  </w:style>
  <w:style w:type="paragraph" w:customStyle="1" w:styleId="quick-comment-container">
    <w:name w:val="quick-comment-container"/>
    <w:basedOn w:val="affff"/>
    <w:qFormat/>
    <w:rsid w:val="00DF3309"/>
    <w:pPr>
      <w:spacing w:before="100" w:beforeAutospacing="1" w:after="100" w:afterAutospacing="1"/>
      <w:ind w:firstLine="709"/>
    </w:pPr>
    <w:rPr>
      <w:vanish/>
      <w:sz w:val="24"/>
    </w:rPr>
  </w:style>
  <w:style w:type="paragraph" w:customStyle="1" w:styleId="comment1">
    <w:name w:val="comment1"/>
    <w:basedOn w:val="affff"/>
    <w:qFormat/>
    <w:rsid w:val="00DF3309"/>
    <w:pPr>
      <w:spacing w:before="100" w:beforeAutospacing="1" w:after="100" w:afterAutospacing="1"/>
      <w:ind w:firstLine="709"/>
    </w:pPr>
    <w:rPr>
      <w:sz w:val="24"/>
    </w:rPr>
  </w:style>
  <w:style w:type="paragraph" w:customStyle="1" w:styleId="comment-body1">
    <w:name w:val="comment-body1"/>
    <w:basedOn w:val="affff"/>
    <w:qFormat/>
    <w:rsid w:val="00DF3309"/>
    <w:pPr>
      <w:spacing w:before="100" w:beforeAutospacing="1" w:after="100" w:afterAutospacing="1"/>
      <w:ind w:firstLine="709"/>
    </w:pPr>
    <w:rPr>
      <w:sz w:val="24"/>
    </w:rPr>
  </w:style>
  <w:style w:type="paragraph" w:customStyle="1" w:styleId="comment-content1">
    <w:name w:val="comment-content1"/>
    <w:basedOn w:val="affff"/>
    <w:qFormat/>
    <w:rsid w:val="00DF3309"/>
    <w:pPr>
      <w:spacing w:before="100" w:beforeAutospacing="1" w:after="100" w:afterAutospacing="1"/>
      <w:ind w:firstLine="709"/>
    </w:pPr>
    <w:rPr>
      <w:sz w:val="24"/>
    </w:rPr>
  </w:style>
  <w:style w:type="paragraph" w:customStyle="1" w:styleId="pagesection1">
    <w:name w:val="pagesection1"/>
    <w:basedOn w:val="affff"/>
    <w:qFormat/>
    <w:rsid w:val="00DF3309"/>
    <w:pPr>
      <w:spacing w:before="100" w:beforeAutospacing="1" w:after="100" w:afterAutospacing="1"/>
      <w:ind w:firstLine="709"/>
    </w:pPr>
    <w:rPr>
      <w:sz w:val="24"/>
    </w:rPr>
  </w:style>
  <w:style w:type="paragraph" w:customStyle="1" w:styleId="comment2">
    <w:name w:val="comment2"/>
    <w:basedOn w:val="affff"/>
    <w:qFormat/>
    <w:rsid w:val="00DF3309"/>
    <w:pPr>
      <w:spacing w:before="100" w:beforeAutospacing="1" w:after="100" w:afterAutospacing="1"/>
      <w:ind w:firstLine="709"/>
    </w:pPr>
    <w:rPr>
      <w:sz w:val="24"/>
    </w:rPr>
  </w:style>
  <w:style w:type="paragraph" w:customStyle="1" w:styleId="comment-body2">
    <w:name w:val="comment-body2"/>
    <w:basedOn w:val="affff"/>
    <w:qFormat/>
    <w:rsid w:val="00DF3309"/>
    <w:pPr>
      <w:spacing w:before="100" w:beforeAutospacing="1" w:after="100" w:afterAutospacing="1"/>
      <w:ind w:firstLine="709"/>
    </w:pPr>
    <w:rPr>
      <w:sz w:val="24"/>
    </w:rPr>
  </w:style>
  <w:style w:type="paragraph" w:customStyle="1" w:styleId="comment-content2">
    <w:name w:val="comment-content2"/>
    <w:basedOn w:val="affff"/>
    <w:qFormat/>
    <w:rsid w:val="00DF3309"/>
    <w:pPr>
      <w:spacing w:before="100" w:beforeAutospacing="1" w:after="100" w:afterAutospacing="1"/>
      <w:ind w:firstLine="709"/>
    </w:pPr>
    <w:rPr>
      <w:sz w:val="24"/>
    </w:rPr>
  </w:style>
  <w:style w:type="paragraph" w:customStyle="1" w:styleId="pagesection2">
    <w:name w:val="pagesection2"/>
    <w:basedOn w:val="affff"/>
    <w:qFormat/>
    <w:rsid w:val="00DF3309"/>
    <w:pPr>
      <w:spacing w:before="100" w:beforeAutospacing="1" w:after="100" w:afterAutospacing="1"/>
      <w:ind w:firstLine="709"/>
    </w:pPr>
    <w:rPr>
      <w:sz w:val="24"/>
    </w:rPr>
  </w:style>
  <w:style w:type="paragraph" w:customStyle="1" w:styleId="a11">
    <w:name w:val="a1"/>
    <w:basedOn w:val="affff"/>
    <w:qFormat/>
    <w:rsid w:val="00DF3309"/>
    <w:pPr>
      <w:spacing w:before="100" w:beforeAutospacing="1" w:after="100" w:afterAutospacing="1"/>
      <w:ind w:firstLine="709"/>
    </w:pPr>
    <w:rPr>
      <w:sz w:val="24"/>
    </w:rPr>
  </w:style>
  <w:style w:type="paragraph" w:customStyle="1" w:styleId="a40">
    <w:name w:val="a4"/>
    <w:basedOn w:val="affff"/>
    <w:qFormat/>
    <w:rsid w:val="00DF3309"/>
    <w:pPr>
      <w:spacing w:before="100" w:beforeAutospacing="1" w:after="100" w:afterAutospacing="1"/>
      <w:ind w:firstLine="709"/>
    </w:pPr>
    <w:rPr>
      <w:sz w:val="24"/>
    </w:rPr>
  </w:style>
  <w:style w:type="paragraph" w:customStyle="1" w:styleId="-f0">
    <w:name w:val="-"/>
    <w:basedOn w:val="affff"/>
    <w:qFormat/>
    <w:rsid w:val="00DF3309"/>
    <w:pPr>
      <w:spacing w:before="100" w:beforeAutospacing="1" w:after="100" w:afterAutospacing="1"/>
      <w:ind w:firstLine="709"/>
    </w:pPr>
    <w:rPr>
      <w:sz w:val="24"/>
    </w:rPr>
  </w:style>
  <w:style w:type="paragraph" w:customStyle="1" w:styleId="a20">
    <w:name w:val="a2"/>
    <w:basedOn w:val="affff"/>
    <w:qFormat/>
    <w:rsid w:val="00DF3309"/>
    <w:pPr>
      <w:spacing w:before="100" w:beforeAutospacing="1" w:after="100" w:afterAutospacing="1"/>
      <w:ind w:firstLine="709"/>
    </w:pPr>
    <w:rPr>
      <w:sz w:val="24"/>
    </w:rPr>
  </w:style>
  <w:style w:type="paragraph" w:customStyle="1" w:styleId="a30">
    <w:name w:val="a3"/>
    <w:basedOn w:val="affff"/>
    <w:qFormat/>
    <w:rsid w:val="00DF3309"/>
    <w:pPr>
      <w:spacing w:before="100" w:beforeAutospacing="1" w:after="100" w:afterAutospacing="1"/>
      <w:ind w:firstLine="709"/>
    </w:pPr>
    <w:rPr>
      <w:sz w:val="24"/>
    </w:rPr>
  </w:style>
  <w:style w:type="character" w:customStyle="1" w:styleId="apple-tab-span">
    <w:name w:val="apple-tab-span"/>
    <w:qFormat/>
    <w:rsid w:val="00DF3309"/>
  </w:style>
  <w:style w:type="paragraph" w:customStyle="1" w:styleId="--0">
    <w:name w:val="--"/>
    <w:basedOn w:val="affff"/>
    <w:qFormat/>
    <w:rsid w:val="00DF3309"/>
    <w:pPr>
      <w:spacing w:before="100" w:beforeAutospacing="1" w:after="100" w:afterAutospacing="1"/>
      <w:ind w:firstLine="709"/>
    </w:pPr>
    <w:rPr>
      <w:sz w:val="24"/>
    </w:rPr>
  </w:style>
  <w:style w:type="character" w:customStyle="1" w:styleId="error">
    <w:name w:val="error"/>
    <w:rsid w:val="00DF3309"/>
  </w:style>
  <w:style w:type="paragraph" w:customStyle="1" w:styleId="standard0">
    <w:name w:val="standard"/>
    <w:basedOn w:val="affff"/>
    <w:qFormat/>
    <w:rsid w:val="00DF3309"/>
    <w:pPr>
      <w:spacing w:before="100" w:beforeAutospacing="1" w:after="100" w:afterAutospacing="1"/>
      <w:ind w:firstLine="709"/>
    </w:pPr>
    <w:rPr>
      <w:sz w:val="24"/>
    </w:rPr>
  </w:style>
  <w:style w:type="paragraph" w:customStyle="1" w:styleId="preformattedtext">
    <w:name w:val="preformattedtext"/>
    <w:basedOn w:val="affff"/>
    <w:qFormat/>
    <w:rsid w:val="00DF3309"/>
    <w:pPr>
      <w:spacing w:before="100" w:beforeAutospacing="1" w:after="100" w:afterAutospacing="1"/>
      <w:ind w:firstLine="709"/>
    </w:pPr>
    <w:rPr>
      <w:sz w:val="24"/>
    </w:rPr>
  </w:style>
  <w:style w:type="character" w:customStyle="1" w:styleId="confluence-anchor-link">
    <w:name w:val="confluence-anchor-link"/>
    <w:rsid w:val="00DF3309"/>
  </w:style>
  <w:style w:type="paragraph" w:customStyle="1" w:styleId="affffffffffffffffffffffffffffffa">
    <w:name w:val="Таблица_текст"/>
    <w:link w:val="affffffffffffffffffffffffffffffb"/>
    <w:qFormat/>
    <w:rsid w:val="00DF3309"/>
    <w:pPr>
      <w:ind w:left="34"/>
    </w:pPr>
    <w:rPr>
      <w:sz w:val="24"/>
      <w:szCs w:val="24"/>
    </w:rPr>
  </w:style>
  <w:style w:type="character" w:customStyle="1" w:styleId="affffffffffffffffffffffffffffffb">
    <w:name w:val="Таблица_текст Знак"/>
    <w:link w:val="affffffffffffffffffffffffffffffa"/>
    <w:qFormat/>
    <w:rsid w:val="00DF3309"/>
    <w:rPr>
      <w:sz w:val="24"/>
      <w:szCs w:val="24"/>
    </w:rPr>
  </w:style>
  <w:style w:type="paragraph" w:customStyle="1" w:styleId="affffffffffffffffffffffffffffffc">
    <w:name w:val="Таблица_название"/>
    <w:basedOn w:val="affffffffffffffffffffffffffffffa"/>
    <w:next w:val="affff"/>
    <w:link w:val="affffffffffffffffffffffffffffffd"/>
    <w:qFormat/>
    <w:rsid w:val="00DF3309"/>
    <w:pPr>
      <w:keepNext/>
      <w:spacing w:before="240" w:line="360" w:lineRule="auto"/>
      <w:ind w:left="0"/>
    </w:pPr>
    <w:rPr>
      <w:sz w:val="20"/>
      <w:szCs w:val="20"/>
    </w:rPr>
  </w:style>
  <w:style w:type="character" w:customStyle="1" w:styleId="affffffffffffffffffffffffffffffd">
    <w:name w:val="Таблица_название Знак"/>
    <w:link w:val="affffffffffffffffffffffffffffffc"/>
    <w:rsid w:val="00DF3309"/>
  </w:style>
  <w:style w:type="character" w:customStyle="1" w:styleId="afffffffffffffffffff">
    <w:name w:val="ПРИЛОЖЕНИЕ Знак"/>
    <w:link w:val="affffffffffffffffffe"/>
    <w:uiPriority w:val="99"/>
    <w:rsid w:val="00DF3309"/>
    <w:rPr>
      <w:rFonts w:eastAsia="Calibri"/>
      <w:b/>
      <w:caps/>
      <w:kern w:val="32"/>
      <w:sz w:val="32"/>
      <w:szCs w:val="32"/>
      <w:lang w:val="x-none" w:eastAsia="x-none"/>
    </w:rPr>
  </w:style>
  <w:style w:type="paragraph" w:customStyle="1" w:styleId="2ffffffa">
    <w:name w:val="приложение заголовок 2"/>
    <w:basedOn w:val="2f"/>
    <w:next w:val="affff"/>
    <w:link w:val="2ffffffb"/>
    <w:qFormat/>
    <w:rsid w:val="00DF3309"/>
    <w:pPr>
      <w:tabs>
        <w:tab w:val="clear" w:pos="1209"/>
        <w:tab w:val="num" w:pos="2149"/>
      </w:tabs>
      <w:spacing w:after="240" w:line="360" w:lineRule="auto"/>
      <w:ind w:left="709"/>
      <w:contextualSpacing/>
    </w:pPr>
    <w:rPr>
      <w:rFonts w:ascii="Times New Roman" w:eastAsia="Calibri" w:hAnsi="Times New Roman" w:cs="Times New Roman"/>
      <w:bCs w:val="0"/>
      <w:i w:val="0"/>
      <w:iCs w:val="0"/>
      <w:sz w:val="24"/>
      <w:szCs w:val="24"/>
    </w:rPr>
  </w:style>
  <w:style w:type="paragraph" w:customStyle="1" w:styleId="3ffff6">
    <w:name w:val="Приложение заголовок 3"/>
    <w:basedOn w:val="3f3"/>
    <w:next w:val="affff"/>
    <w:qFormat/>
    <w:rsid w:val="00DF3309"/>
    <w:pPr>
      <w:keepLines/>
      <w:tabs>
        <w:tab w:val="clear" w:pos="1209"/>
        <w:tab w:val="num" w:pos="2869"/>
      </w:tabs>
      <w:spacing w:after="120" w:line="360" w:lineRule="auto"/>
      <w:ind w:left="6238"/>
      <w:contextualSpacing/>
      <w:jc w:val="both"/>
    </w:pPr>
    <w:rPr>
      <w:rFonts w:ascii="Times New Roman" w:eastAsia="SimSun" w:hAnsi="Times New Roman" w:cs="Mangal"/>
      <w:kern w:val="3"/>
      <w:sz w:val="24"/>
      <w:szCs w:val="24"/>
      <w:lang w:eastAsia="zh-CN" w:bidi="hi-IN"/>
    </w:rPr>
  </w:style>
  <w:style w:type="character" w:customStyle="1" w:styleId="2ffffffb">
    <w:name w:val="приложение заголовок 2 Знак"/>
    <w:link w:val="2ffffffa"/>
    <w:rsid w:val="00DF3309"/>
    <w:rPr>
      <w:rFonts w:eastAsia="Calibri"/>
      <w:b/>
      <w:sz w:val="24"/>
      <w:szCs w:val="24"/>
    </w:rPr>
  </w:style>
  <w:style w:type="paragraph" w:customStyle="1" w:styleId="2ffffffc">
    <w:name w:val="Маркированный список 2 уровень"/>
    <w:basedOn w:val="afffff5"/>
    <w:uiPriority w:val="99"/>
    <w:qFormat/>
    <w:rsid w:val="00DF3309"/>
    <w:pPr>
      <w:tabs>
        <w:tab w:val="left" w:pos="1701"/>
      </w:tabs>
      <w:spacing w:line="360" w:lineRule="auto"/>
      <w:ind w:left="1702" w:hanging="284"/>
      <w:contextualSpacing/>
    </w:pPr>
    <w:rPr>
      <w:sz w:val="24"/>
      <w:szCs w:val="24"/>
      <w:lang w:eastAsia="en-US"/>
    </w:rPr>
  </w:style>
  <w:style w:type="paragraph" w:customStyle="1" w:styleId="2ffffffd">
    <w:name w:val="Приложение заголовок 2"/>
    <w:basedOn w:val="affffffff5"/>
    <w:link w:val="2ffffffe"/>
    <w:qFormat/>
    <w:rsid w:val="00DF3309"/>
    <w:pPr>
      <w:spacing w:before="240" w:line="360" w:lineRule="auto"/>
      <w:ind w:left="709"/>
      <w:contextualSpacing/>
    </w:pPr>
    <w:rPr>
      <w:rFonts w:ascii="Times New Roman" w:eastAsia="Times New Roman" w:hAnsi="Times New Roman"/>
      <w:b/>
      <w:sz w:val="24"/>
      <w:szCs w:val="24"/>
      <w:lang w:eastAsia="en-US"/>
    </w:rPr>
  </w:style>
  <w:style w:type="character" w:customStyle="1" w:styleId="2ffffffe">
    <w:name w:val="Приложение заголовок 2 Знак"/>
    <w:link w:val="2ffffffd"/>
    <w:rsid w:val="00DF3309"/>
    <w:rPr>
      <w:b/>
      <w:sz w:val="24"/>
      <w:szCs w:val="24"/>
      <w:lang w:eastAsia="en-US"/>
    </w:rPr>
  </w:style>
  <w:style w:type="character" w:customStyle="1" w:styleId="1fffffffffff2">
    <w:name w:val="Упомянуть1"/>
    <w:uiPriority w:val="99"/>
    <w:unhideWhenUsed/>
    <w:qFormat/>
    <w:rsid w:val="00DF3309"/>
    <w:rPr>
      <w:color w:val="2B579A"/>
      <w:shd w:val="clear" w:color="auto" w:fill="E6E6E6"/>
    </w:rPr>
  </w:style>
  <w:style w:type="paragraph" w:customStyle="1" w:styleId="affffffffffffffffffffffffffffffe">
    <w:name w:val="_ОснТекст"/>
    <w:qFormat/>
    <w:rsid w:val="00DF3309"/>
    <w:pPr>
      <w:tabs>
        <w:tab w:val="left" w:pos="851"/>
      </w:tabs>
      <w:spacing w:before="100" w:beforeAutospacing="1" w:after="100" w:afterAutospacing="1"/>
      <w:contextualSpacing/>
      <w:jc w:val="both"/>
    </w:pPr>
    <w:rPr>
      <w:snapToGrid w:val="0"/>
      <w:sz w:val="24"/>
      <w:szCs w:val="24"/>
    </w:rPr>
  </w:style>
  <w:style w:type="table" w:customStyle="1" w:styleId="11ff6">
    <w:name w:val="Светлый список11"/>
    <w:basedOn w:val="affff1"/>
    <w:uiPriority w:val="61"/>
    <w:rsid w:val="00DF3309"/>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15">
    <w:name w:val="Мн11"/>
    <w:uiPriority w:val="99"/>
    <w:rsid w:val="00DF3309"/>
    <w:pPr>
      <w:numPr>
        <w:numId w:val="110"/>
      </w:numPr>
    </w:pPr>
  </w:style>
  <w:style w:type="paragraph" w:customStyle="1" w:styleId="afff1">
    <w:name w:val="маркированный в таблице"/>
    <w:basedOn w:val="ac"/>
    <w:qFormat/>
    <w:rsid w:val="00DF3309"/>
    <w:pPr>
      <w:numPr>
        <w:numId w:val="113"/>
      </w:numPr>
      <w:tabs>
        <w:tab w:val="num" w:pos="360"/>
        <w:tab w:val="num" w:pos="1077"/>
      </w:tabs>
      <w:spacing w:after="120" w:line="360" w:lineRule="auto"/>
      <w:ind w:left="360" w:firstLine="709"/>
      <w:contextualSpacing/>
    </w:pPr>
    <w:rPr>
      <w:rFonts w:eastAsia="Calibri"/>
      <w:color w:val="000000"/>
      <w:szCs w:val="28"/>
      <w:lang w:val="ru-RU" w:eastAsia="ru-RU"/>
    </w:rPr>
  </w:style>
  <w:style w:type="paragraph" w:customStyle="1" w:styleId="aff6">
    <w:name w:val="Таблица_нумерация"/>
    <w:link w:val="afffffffffffffffffffffffffffffff"/>
    <w:qFormat/>
    <w:rsid w:val="00DF3309"/>
    <w:pPr>
      <w:numPr>
        <w:numId w:val="114"/>
      </w:numPr>
      <w:tabs>
        <w:tab w:val="left" w:pos="284"/>
      </w:tabs>
    </w:pPr>
    <w:rPr>
      <w:sz w:val="24"/>
      <w:szCs w:val="24"/>
    </w:rPr>
  </w:style>
  <w:style w:type="character" w:customStyle="1" w:styleId="afffffffffffffffffffffffffffffff">
    <w:name w:val="Таблица_нумерация Знак"/>
    <w:link w:val="aff6"/>
    <w:rsid w:val="00DF3309"/>
    <w:rPr>
      <w:sz w:val="24"/>
      <w:szCs w:val="24"/>
    </w:rPr>
  </w:style>
  <w:style w:type="paragraph" w:customStyle="1" w:styleId="afffffffffffffffffffffffffffffff0">
    <w:name w:val="Таблица_заголовок столбца"/>
    <w:link w:val="afffffffffffffffffffffffffffffff1"/>
    <w:qFormat/>
    <w:rsid w:val="00DF3309"/>
    <w:pPr>
      <w:jc w:val="center"/>
    </w:pPr>
    <w:rPr>
      <w:b/>
      <w:sz w:val="24"/>
      <w:szCs w:val="24"/>
    </w:rPr>
  </w:style>
  <w:style w:type="character" w:customStyle="1" w:styleId="afffffffffffffffffffffffffffffff1">
    <w:name w:val="Таблица_заголовок столбца Знак"/>
    <w:link w:val="afffffffffffffffffffffffffffffff0"/>
    <w:rsid w:val="00DF3309"/>
    <w:rPr>
      <w:b/>
      <w:sz w:val="24"/>
      <w:szCs w:val="24"/>
    </w:rPr>
  </w:style>
  <w:style w:type="paragraph" w:customStyle="1" w:styleId="1f1">
    <w:name w:val="Заг. 1"/>
    <w:basedOn w:val="1ff6"/>
    <w:next w:val="2fffffff"/>
    <w:qFormat/>
    <w:rsid w:val="00DF3309"/>
    <w:pPr>
      <w:keepLines/>
      <w:pageBreakBefore/>
      <w:numPr>
        <w:numId w:val="115"/>
      </w:numPr>
      <w:spacing w:before="240"/>
      <w:ind w:left="357" w:hanging="357"/>
      <w:jc w:val="both"/>
    </w:pPr>
    <w:rPr>
      <w:rFonts w:ascii="Times New Roman Полужирный" w:hAnsi="Times New Roman Полужирный"/>
      <w:caps/>
      <w:kern w:val="0"/>
      <w:sz w:val="28"/>
      <w:szCs w:val="24"/>
      <w:lang w:eastAsia="en-US"/>
    </w:rPr>
  </w:style>
  <w:style w:type="paragraph" w:customStyle="1" w:styleId="2fffffff">
    <w:name w:val="Заг. 2"/>
    <w:basedOn w:val="2f"/>
    <w:next w:val="3f3"/>
    <w:qFormat/>
    <w:rsid w:val="00DF3309"/>
    <w:pPr>
      <w:keepLines/>
      <w:tabs>
        <w:tab w:val="clear" w:pos="1209"/>
        <w:tab w:val="num" w:pos="1815"/>
      </w:tabs>
      <w:spacing w:before="0" w:after="0" w:line="360" w:lineRule="auto"/>
      <w:ind w:left="360"/>
      <w:jc w:val="both"/>
    </w:pPr>
    <w:rPr>
      <w:rFonts w:ascii="Times New Roman" w:hAnsi="Times New Roman" w:cs="Times New Roman"/>
      <w:bCs w:val="0"/>
      <w:i w:val="0"/>
      <w:iCs w:val="0"/>
      <w:sz w:val="24"/>
      <w:szCs w:val="26"/>
      <w:lang w:eastAsia="en-US"/>
    </w:rPr>
  </w:style>
  <w:style w:type="paragraph" w:customStyle="1" w:styleId="3e">
    <w:name w:val="Заг. 3"/>
    <w:basedOn w:val="affff"/>
    <w:link w:val="3ffff7"/>
    <w:qFormat/>
    <w:rsid w:val="00DF3309"/>
    <w:pPr>
      <w:keepNext/>
      <w:keepLines/>
      <w:numPr>
        <w:ilvl w:val="2"/>
        <w:numId w:val="115"/>
      </w:numPr>
      <w:tabs>
        <w:tab w:val="left" w:pos="709"/>
      </w:tabs>
      <w:spacing w:before="240" w:after="120" w:line="360" w:lineRule="auto"/>
      <w:jc w:val="both"/>
      <w:outlineLvl w:val="3"/>
    </w:pPr>
    <w:rPr>
      <w:i/>
      <w:snapToGrid w:val="0"/>
      <w:sz w:val="24"/>
      <w:szCs w:val="24"/>
    </w:rPr>
  </w:style>
  <w:style w:type="character" w:customStyle="1" w:styleId="3ffff7">
    <w:name w:val="Заг. 3 Знак"/>
    <w:link w:val="3e"/>
    <w:rsid w:val="00DF3309"/>
    <w:rPr>
      <w:i/>
      <w:snapToGrid w:val="0"/>
      <w:sz w:val="24"/>
      <w:szCs w:val="24"/>
    </w:rPr>
  </w:style>
  <w:style w:type="paragraph" w:customStyle="1" w:styleId="afd">
    <w:name w:val="Нум.список табл."/>
    <w:basedOn w:val="affff"/>
    <w:link w:val="afffffffffffffffffffffffffffffff2"/>
    <w:qFormat/>
    <w:rsid w:val="00DF3309"/>
    <w:pPr>
      <w:numPr>
        <w:numId w:val="116"/>
      </w:numPr>
      <w:autoSpaceDE w:val="0"/>
      <w:autoSpaceDN w:val="0"/>
      <w:adjustRightInd w:val="0"/>
      <w:spacing w:after="120" w:line="360" w:lineRule="auto"/>
      <w:ind w:left="1134" w:hanging="425"/>
      <w:contextualSpacing/>
      <w:jc w:val="both"/>
    </w:pPr>
    <w:rPr>
      <w:rFonts w:eastAsia="MS Mincho"/>
      <w:bCs/>
      <w:color w:val="000000"/>
      <w:sz w:val="24"/>
      <w:szCs w:val="24"/>
    </w:rPr>
  </w:style>
  <w:style w:type="character" w:customStyle="1" w:styleId="afffffffffffffffffffffffffffffff2">
    <w:name w:val="Нум.список табл. Знак"/>
    <w:link w:val="afd"/>
    <w:rsid w:val="00DF3309"/>
    <w:rPr>
      <w:rFonts w:eastAsia="MS Mincho"/>
      <w:bCs/>
      <w:color w:val="000000"/>
      <w:sz w:val="24"/>
      <w:szCs w:val="24"/>
    </w:rPr>
  </w:style>
  <w:style w:type="character" w:customStyle="1" w:styleId="MainTXT1">
    <w:name w:val="MainTXT Знак1"/>
    <w:link w:val="MainTXT"/>
    <w:locked/>
    <w:rsid w:val="00DF3309"/>
    <w:rPr>
      <w:sz w:val="24"/>
      <w:szCs w:val="24"/>
    </w:rPr>
  </w:style>
  <w:style w:type="character" w:customStyle="1" w:styleId="1fffffffffff3">
    <w:name w:val="Шапка 1 Знак"/>
    <w:link w:val="1fffffffffff4"/>
    <w:rsid w:val="00DF3309"/>
    <w:rPr>
      <w:b/>
      <w:sz w:val="28"/>
    </w:rPr>
  </w:style>
  <w:style w:type="paragraph" w:customStyle="1" w:styleId="1fffffffffff4">
    <w:name w:val="Шапка 1"/>
    <w:basedOn w:val="affff"/>
    <w:link w:val="1fffffffffff3"/>
    <w:qFormat/>
    <w:rsid w:val="00DF3309"/>
    <w:pPr>
      <w:spacing w:line="360" w:lineRule="auto"/>
      <w:ind w:firstLine="708"/>
      <w:jc w:val="center"/>
    </w:pPr>
    <w:rPr>
      <w:b/>
      <w:sz w:val="28"/>
    </w:rPr>
  </w:style>
  <w:style w:type="paragraph" w:customStyle="1" w:styleId="afffffffffffffffffffffffffffffff3">
    <w:name w:val="Таблица Текст"/>
    <w:basedOn w:val="MainTXT"/>
    <w:link w:val="afffffffffffffffffffffffffffffff4"/>
    <w:qFormat/>
    <w:rsid w:val="00DF3309"/>
    <w:pPr>
      <w:suppressAutoHyphens w:val="0"/>
      <w:spacing w:after="0"/>
      <w:ind w:left="0" w:firstLine="318"/>
      <w:jc w:val="left"/>
    </w:pPr>
    <w:rPr>
      <w:bCs/>
      <w:sz w:val="28"/>
      <w:szCs w:val="28"/>
    </w:rPr>
  </w:style>
  <w:style w:type="paragraph" w:customStyle="1" w:styleId="1fffffffffff5">
    <w:name w:val="Таблица 1"/>
    <w:basedOn w:val="MainTXT"/>
    <w:link w:val="1fffffffffff6"/>
    <w:qFormat/>
    <w:rsid w:val="00DF3309"/>
    <w:pPr>
      <w:suppressAutoHyphens w:val="0"/>
      <w:spacing w:after="0"/>
      <w:ind w:left="0" w:firstLine="794"/>
    </w:pPr>
    <w:rPr>
      <w:b/>
      <w:bCs/>
      <w:sz w:val="28"/>
      <w:szCs w:val="28"/>
      <w:lang w:eastAsia="en-US"/>
    </w:rPr>
  </w:style>
  <w:style w:type="character" w:customStyle="1" w:styleId="1fffffffffff6">
    <w:name w:val="Таблица 1 Знак"/>
    <w:link w:val="1fffffffffff5"/>
    <w:rsid w:val="00DF3309"/>
    <w:rPr>
      <w:b/>
      <w:bCs/>
      <w:sz w:val="28"/>
      <w:szCs w:val="28"/>
      <w:lang w:eastAsia="en-US"/>
    </w:rPr>
  </w:style>
  <w:style w:type="character" w:customStyle="1" w:styleId="afffffffffffffffffffffffffffffff4">
    <w:name w:val="Таблица Текст Знак"/>
    <w:link w:val="afffffffffffffffffffffffffffffff3"/>
    <w:rsid w:val="00DF3309"/>
    <w:rPr>
      <w:bCs/>
      <w:sz w:val="28"/>
      <w:szCs w:val="28"/>
    </w:rPr>
  </w:style>
  <w:style w:type="character" w:customStyle="1" w:styleId="shorttext">
    <w:name w:val="short_text"/>
    <w:rsid w:val="00DF3309"/>
  </w:style>
  <w:style w:type="character" w:customStyle="1" w:styleId="afffffffff6">
    <w:name w:val="Заголовок таблицы Знак"/>
    <w:link w:val="afffffffff5"/>
    <w:uiPriority w:val="99"/>
    <w:locked/>
    <w:rsid w:val="00DF3309"/>
    <w:rPr>
      <w:rFonts w:ascii="Calibri" w:eastAsia="Calibri" w:hAnsi="Calibri"/>
      <w:color w:val="00000A"/>
      <w:kern w:val="1"/>
      <w:sz w:val="22"/>
      <w:szCs w:val="22"/>
      <w:lang w:eastAsia="zh-CN"/>
    </w:rPr>
  </w:style>
  <w:style w:type="character" w:customStyle="1" w:styleId="afffffffffffffffffffffffff9">
    <w:name w:val="Текст таблицы Знак"/>
    <w:link w:val="afffffffffffffffffffffffff8"/>
    <w:locked/>
    <w:rsid w:val="00DF3309"/>
    <w:rPr>
      <w:rFonts w:ascii="Arial" w:hAnsi="Arial"/>
    </w:rPr>
  </w:style>
  <w:style w:type="character" w:customStyle="1" w:styleId="atn">
    <w:name w:val="atn"/>
    <w:rsid w:val="00DF3309"/>
  </w:style>
  <w:style w:type="character" w:customStyle="1" w:styleId="webkit-html-tag">
    <w:name w:val="webkit-html-tag"/>
    <w:rsid w:val="00DF3309"/>
  </w:style>
  <w:style w:type="character" w:customStyle="1" w:styleId="webkit-html-attribute">
    <w:name w:val="webkit-html-attribute"/>
    <w:rsid w:val="00DF3309"/>
  </w:style>
  <w:style w:type="character" w:customStyle="1" w:styleId="webkit-html-attribute-name">
    <w:name w:val="webkit-html-attribute-name"/>
    <w:rsid w:val="00DF3309"/>
  </w:style>
  <w:style w:type="character" w:customStyle="1" w:styleId="webkit-html-attribute-value">
    <w:name w:val="webkit-html-attribute-value"/>
    <w:rsid w:val="00DF3309"/>
  </w:style>
  <w:style w:type="paragraph" w:customStyle="1" w:styleId="List1">
    <w:name w:val="List1"/>
    <w:basedOn w:val="affff"/>
    <w:link w:val="List10"/>
    <w:qFormat/>
    <w:rsid w:val="00DF3309"/>
    <w:pPr>
      <w:tabs>
        <w:tab w:val="left" w:pos="1247"/>
      </w:tabs>
      <w:spacing w:line="360" w:lineRule="auto"/>
      <w:ind w:firstLine="794"/>
      <w:jc w:val="both"/>
    </w:pPr>
    <w:rPr>
      <w:bCs/>
      <w:sz w:val="28"/>
      <w:szCs w:val="28"/>
      <w:lang w:eastAsia="en-US"/>
    </w:rPr>
  </w:style>
  <w:style w:type="character" w:customStyle="1" w:styleId="List10">
    <w:name w:val="List1 Знак"/>
    <w:link w:val="List1"/>
    <w:rsid w:val="00DF3309"/>
    <w:rPr>
      <w:bCs/>
      <w:sz w:val="28"/>
      <w:szCs w:val="28"/>
      <w:lang w:eastAsia="en-US"/>
    </w:rPr>
  </w:style>
  <w:style w:type="paragraph" w:customStyle="1" w:styleId="afffffffffffffffffffffffffffffff5">
    <w:name w:val="Таблица Знак"/>
    <w:basedOn w:val="affff"/>
    <w:rsid w:val="00DF3309"/>
    <w:pPr>
      <w:spacing w:line="360" w:lineRule="auto"/>
      <w:ind w:firstLine="708"/>
      <w:jc w:val="both"/>
    </w:pPr>
    <w:rPr>
      <w:rFonts w:ascii="Courier New" w:hAnsi="Courier New"/>
      <w:bCs/>
      <w:noProof/>
    </w:rPr>
  </w:style>
  <w:style w:type="paragraph" w:customStyle="1" w:styleId="afffffffffffffffffffffffffffffff6">
    <w:name w:val="Строка таблицы атрибутов"/>
    <w:basedOn w:val="affffffffffffffffff6"/>
    <w:qFormat/>
    <w:rsid w:val="00DF3309"/>
    <w:pPr>
      <w:tabs>
        <w:tab w:val="left" w:pos="330"/>
      </w:tabs>
      <w:spacing w:line="360" w:lineRule="auto"/>
      <w:ind w:firstLine="708"/>
      <w:jc w:val="both"/>
    </w:pPr>
    <w:rPr>
      <w:bCs/>
      <w:sz w:val="18"/>
    </w:rPr>
  </w:style>
  <w:style w:type="character" w:customStyle="1" w:styleId="infomaintitle">
    <w:name w:val="info_main_title"/>
    <w:rsid w:val="00DF3309"/>
  </w:style>
  <w:style w:type="paragraph" w:customStyle="1" w:styleId="LDTableHead">
    <w:name w:val="LD_Table_Head"/>
    <w:basedOn w:val="affff"/>
    <w:next w:val="affff"/>
    <w:qFormat/>
    <w:rsid w:val="00DF3309"/>
    <w:pPr>
      <w:keepNext/>
      <w:spacing w:before="120" w:after="120" w:line="360" w:lineRule="auto"/>
      <w:ind w:firstLine="708"/>
      <w:jc w:val="center"/>
    </w:pPr>
    <w:rPr>
      <w:rFonts w:ascii="Arial" w:hAnsi="Arial"/>
      <w:b/>
      <w:szCs w:val="24"/>
      <w:lang w:eastAsia="en-US"/>
    </w:rPr>
  </w:style>
  <w:style w:type="paragraph" w:customStyle="1" w:styleId="afffffffffffffffffffffffffffffff7">
    <w:name w:val="текст кода"/>
    <w:basedOn w:val="2f5"/>
    <w:qFormat/>
    <w:rsid w:val="00DF3309"/>
    <w:pPr>
      <w:spacing w:after="0" w:line="360" w:lineRule="auto"/>
    </w:pPr>
    <w:rPr>
      <w:rFonts w:ascii="Courier New" w:eastAsia="Calibri" w:hAnsi="Courier New" w:cs="Courier New"/>
      <w:sz w:val="22"/>
      <w:lang w:val="en-US"/>
    </w:rPr>
  </w:style>
  <w:style w:type="paragraph" w:customStyle="1" w:styleId="4ffb">
    <w:name w:val="Нумерованный список 4П"/>
    <w:basedOn w:val="afffffff3"/>
    <w:qFormat/>
    <w:rsid w:val="00DF3309"/>
    <w:pPr>
      <w:tabs>
        <w:tab w:val="clear" w:pos="360"/>
      </w:tabs>
      <w:spacing w:before="120" w:line="360" w:lineRule="auto"/>
      <w:ind w:left="357" w:hanging="357"/>
    </w:pPr>
    <w:rPr>
      <w:rFonts w:eastAsia="Calibri" w:cs="Verdana"/>
      <w:sz w:val="28"/>
    </w:rPr>
  </w:style>
  <w:style w:type="paragraph" w:customStyle="1" w:styleId="a1">
    <w:name w:val="Нум спис ссылок"/>
    <w:basedOn w:val="afffff5"/>
    <w:qFormat/>
    <w:rsid w:val="00DF3309"/>
    <w:pPr>
      <w:numPr>
        <w:numId w:val="117"/>
      </w:numPr>
      <w:spacing w:after="120" w:line="360" w:lineRule="auto"/>
      <w:contextualSpacing/>
    </w:pPr>
    <w:rPr>
      <w:rFonts w:eastAsia="Calibri"/>
      <w:sz w:val="28"/>
      <w:szCs w:val="24"/>
    </w:rPr>
  </w:style>
  <w:style w:type="character" w:customStyle="1" w:styleId="mw-headline">
    <w:name w:val="mw-headline"/>
    <w:qFormat/>
    <w:rsid w:val="00DF3309"/>
  </w:style>
  <w:style w:type="character" w:customStyle="1" w:styleId="sc12">
    <w:name w:val="sc12"/>
    <w:rsid w:val="00DF3309"/>
    <w:rPr>
      <w:rFonts w:ascii="Courier New" w:hAnsi="Courier New" w:cs="Courier New" w:hint="default"/>
      <w:color w:val="0000FF"/>
      <w:sz w:val="20"/>
      <w:szCs w:val="20"/>
    </w:rPr>
  </w:style>
  <w:style w:type="character" w:customStyle="1" w:styleId="sc8">
    <w:name w:val="sc8"/>
    <w:rsid w:val="00DF3309"/>
    <w:rPr>
      <w:rFonts w:ascii="Courier New" w:hAnsi="Courier New" w:cs="Courier New" w:hint="default"/>
      <w:color w:val="000000"/>
      <w:sz w:val="20"/>
      <w:szCs w:val="20"/>
    </w:rPr>
  </w:style>
  <w:style w:type="character" w:customStyle="1" w:styleId="sc31">
    <w:name w:val="sc31"/>
    <w:rsid w:val="00DF3309"/>
    <w:rPr>
      <w:rFonts w:ascii="Courier New" w:hAnsi="Courier New" w:cs="Courier New" w:hint="default"/>
      <w:color w:val="FF0000"/>
      <w:sz w:val="20"/>
      <w:szCs w:val="20"/>
    </w:rPr>
  </w:style>
  <w:style w:type="character" w:customStyle="1" w:styleId="sc61">
    <w:name w:val="sc61"/>
    <w:rsid w:val="00DF3309"/>
    <w:rPr>
      <w:rFonts w:ascii="Courier New" w:hAnsi="Courier New" w:cs="Courier New" w:hint="default"/>
      <w:b/>
      <w:bCs/>
      <w:color w:val="8000FF"/>
      <w:sz w:val="20"/>
      <w:szCs w:val="20"/>
    </w:rPr>
  </w:style>
  <w:style w:type="character" w:customStyle="1" w:styleId="sc701">
    <w:name w:val="sc701"/>
    <w:rsid w:val="00DF3309"/>
    <w:rPr>
      <w:rFonts w:ascii="Courier New" w:hAnsi="Courier New" w:cs="Courier New" w:hint="default"/>
      <w:b/>
      <w:bCs/>
      <w:color w:val="8000FF"/>
      <w:sz w:val="20"/>
      <w:szCs w:val="20"/>
      <w:u w:val="single"/>
    </w:rPr>
  </w:style>
  <w:style w:type="character" w:customStyle="1" w:styleId="sc01">
    <w:name w:val="sc01"/>
    <w:rsid w:val="00DF3309"/>
    <w:rPr>
      <w:rFonts w:ascii="Courier New" w:hAnsi="Courier New" w:cs="Courier New" w:hint="default"/>
      <w:b/>
      <w:bCs/>
      <w:color w:val="000000"/>
      <w:sz w:val="20"/>
      <w:szCs w:val="20"/>
    </w:rPr>
  </w:style>
  <w:style w:type="character" w:customStyle="1" w:styleId="sc91">
    <w:name w:val="sc91"/>
    <w:rsid w:val="00DF3309"/>
    <w:rPr>
      <w:rFonts w:ascii="Courier New" w:hAnsi="Courier New" w:cs="Courier New" w:hint="default"/>
      <w:color w:val="008000"/>
      <w:sz w:val="20"/>
      <w:szCs w:val="20"/>
    </w:rPr>
  </w:style>
  <w:style w:type="character" w:customStyle="1" w:styleId="sc641">
    <w:name w:val="sc641"/>
    <w:rsid w:val="00DF3309"/>
    <w:rPr>
      <w:rFonts w:ascii="Courier New" w:hAnsi="Courier New" w:cs="Courier New" w:hint="default"/>
      <w:b/>
      <w:bCs/>
      <w:color w:val="000000"/>
      <w:sz w:val="20"/>
      <w:szCs w:val="20"/>
      <w:u w:val="single"/>
    </w:rPr>
  </w:style>
  <w:style w:type="character" w:customStyle="1" w:styleId="sc111">
    <w:name w:val="sc111"/>
    <w:rsid w:val="00DF3309"/>
    <w:rPr>
      <w:rFonts w:ascii="Courier New" w:hAnsi="Courier New" w:cs="Courier New" w:hint="default"/>
      <w:color w:val="0000FF"/>
      <w:sz w:val="20"/>
      <w:szCs w:val="20"/>
    </w:rPr>
  </w:style>
  <w:style w:type="character" w:customStyle="1" w:styleId="sc101">
    <w:name w:val="sc101"/>
    <w:rsid w:val="00DF3309"/>
    <w:rPr>
      <w:rFonts w:ascii="Courier New" w:hAnsi="Courier New" w:cs="Courier New" w:hint="default"/>
      <w:i/>
      <w:iCs/>
      <w:color w:val="000000"/>
      <w:sz w:val="20"/>
      <w:szCs w:val="20"/>
      <w:shd w:val="clear" w:color="auto" w:fill="FEFDE0"/>
    </w:rPr>
  </w:style>
  <w:style w:type="paragraph" w:customStyle="1" w:styleId="affd">
    <w:name w:val="М список"/>
    <w:basedOn w:val="affff"/>
    <w:link w:val="afffffffffffffffffffffffffffffff8"/>
    <w:qFormat/>
    <w:rsid w:val="00DF3309"/>
    <w:pPr>
      <w:numPr>
        <w:numId w:val="118"/>
      </w:numPr>
      <w:spacing w:before="120" w:line="360" w:lineRule="auto"/>
      <w:ind w:left="1560" w:hanging="284"/>
      <w:contextualSpacing/>
      <w:jc w:val="both"/>
    </w:pPr>
    <w:rPr>
      <w:sz w:val="24"/>
      <w:szCs w:val="24"/>
    </w:rPr>
  </w:style>
  <w:style w:type="character" w:customStyle="1" w:styleId="afffffffffffffffffffffffffffffff8">
    <w:name w:val="М список Знак"/>
    <w:link w:val="affd"/>
    <w:rsid w:val="00DF3309"/>
    <w:rPr>
      <w:sz w:val="24"/>
      <w:szCs w:val="24"/>
    </w:rPr>
  </w:style>
  <w:style w:type="character" w:customStyle="1" w:styleId="diff-html-added">
    <w:name w:val="diff-html-added"/>
    <w:rsid w:val="00DF3309"/>
  </w:style>
  <w:style w:type="paragraph" w:customStyle="1" w:styleId="phTitleTable">
    <w:name w:val="ph_TitleTable"/>
    <w:basedOn w:val="affff"/>
    <w:next w:val="affff"/>
    <w:autoRedefine/>
    <w:qFormat/>
    <w:rsid w:val="00DF3309"/>
    <w:pPr>
      <w:keepNext/>
      <w:spacing w:before="120" w:after="120" w:line="360" w:lineRule="auto"/>
      <w:ind w:firstLine="25"/>
    </w:pPr>
    <w:rPr>
      <w:b/>
      <w:sz w:val="26"/>
      <w:szCs w:val="24"/>
    </w:rPr>
  </w:style>
  <w:style w:type="paragraph" w:customStyle="1" w:styleId="phTableText">
    <w:name w:val="ph_TableText"/>
    <w:basedOn w:val="affff"/>
    <w:link w:val="phTableText0"/>
    <w:autoRedefine/>
    <w:qFormat/>
    <w:rsid w:val="00DF3309"/>
    <w:pPr>
      <w:spacing w:line="360" w:lineRule="auto"/>
      <w:ind w:firstLine="25"/>
    </w:pPr>
    <w:rPr>
      <w:sz w:val="24"/>
      <w:szCs w:val="24"/>
    </w:rPr>
  </w:style>
  <w:style w:type="character" w:customStyle="1" w:styleId="phTableText0">
    <w:name w:val="ph_TableText Знак"/>
    <w:link w:val="phTableText"/>
    <w:rsid w:val="00DF3309"/>
    <w:rPr>
      <w:sz w:val="24"/>
      <w:szCs w:val="24"/>
    </w:rPr>
  </w:style>
  <w:style w:type="character" w:customStyle="1" w:styleId="n2o-action-link">
    <w:name w:val="n2o-action-link"/>
    <w:rsid w:val="00DF3309"/>
  </w:style>
  <w:style w:type="character" w:customStyle="1" w:styleId="2fffffff0">
    <w:name w:val="Заголовок Знак2"/>
    <w:basedOn w:val="affff0"/>
    <w:uiPriority w:val="99"/>
    <w:qFormat/>
    <w:rsid w:val="00DF3309"/>
    <w:rPr>
      <w:rFonts w:ascii="Times New Roman" w:eastAsia="Times New Roman" w:hAnsi="Times New Roman" w:cs="Times New Roman"/>
      <w:sz w:val="32"/>
      <w:szCs w:val="24"/>
      <w:lang w:eastAsia="ru-RU"/>
    </w:rPr>
  </w:style>
  <w:style w:type="character" w:customStyle="1" w:styleId="afffffffffffffffffffffffffffffff9">
    <w:name w:val="Подпись к таблице_"/>
    <w:qFormat/>
    <w:locked/>
    <w:rsid w:val="00DF3309"/>
    <w:rPr>
      <w:b/>
      <w:bCs/>
      <w:shd w:val="clear" w:color="auto" w:fill="FFFFFF"/>
    </w:rPr>
  </w:style>
  <w:style w:type="character" w:customStyle="1" w:styleId="66">
    <w:name w:val="Основной текст (6)_"/>
    <w:link w:val="65"/>
    <w:qFormat/>
    <w:locked/>
    <w:rsid w:val="00DF3309"/>
    <w:rPr>
      <w:b/>
      <w:bCs/>
      <w:kern w:val="28"/>
      <w:sz w:val="24"/>
    </w:rPr>
  </w:style>
  <w:style w:type="character" w:customStyle="1" w:styleId="11pt1">
    <w:name w:val="Основной текст + 11 pt1"/>
    <w:qFormat/>
    <w:rsid w:val="00DF3309"/>
    <w:rPr>
      <w:color w:val="000000"/>
      <w:spacing w:val="0"/>
      <w:w w:val="100"/>
      <w:sz w:val="22"/>
      <w:szCs w:val="22"/>
      <w:shd w:val="clear" w:color="auto" w:fill="FFFFFF"/>
      <w:lang w:val="ru-RU" w:eastAsia="ru-RU"/>
    </w:rPr>
  </w:style>
  <w:style w:type="character" w:customStyle="1" w:styleId="c">
    <w:name w:val="Текcт_документа Знак"/>
    <w:qFormat/>
    <w:locked/>
    <w:rsid w:val="00DF3309"/>
    <w:rPr>
      <w:sz w:val="28"/>
    </w:rPr>
  </w:style>
  <w:style w:type="character" w:customStyle="1" w:styleId="13c">
    <w:name w:val="Основной текст (13)_"/>
    <w:qFormat/>
    <w:locked/>
    <w:rsid w:val="00DF3309"/>
    <w:rPr>
      <w:b/>
      <w:bCs/>
      <w:shd w:val="clear" w:color="auto" w:fill="FFFFFF"/>
    </w:rPr>
  </w:style>
  <w:style w:type="character" w:customStyle="1" w:styleId="italic">
    <w:name w:val="italic"/>
    <w:qFormat/>
    <w:rsid w:val="00DF3309"/>
    <w:rPr>
      <w:rFonts w:ascii="GaramondC" w:hAnsi="GaramondC"/>
      <w:i/>
      <w:iCs/>
    </w:rPr>
  </w:style>
  <w:style w:type="character" w:customStyle="1" w:styleId="afffffffffffffffffffffffffffffffa">
    <w:name w:val="внимание"/>
    <w:qFormat/>
    <w:rsid w:val="00DF3309"/>
    <w:rPr>
      <w:rFonts w:ascii="Times New Roman" w:hAnsi="Times New Roman"/>
      <w:i/>
      <w:color w:val="000000"/>
      <w:shd w:val="clear" w:color="auto" w:fill="FF0000"/>
    </w:rPr>
  </w:style>
  <w:style w:type="character" w:customStyle="1" w:styleId="af90">
    <w:name w:val="af9"/>
    <w:basedOn w:val="affff0"/>
    <w:qFormat/>
    <w:rsid w:val="00DF3309"/>
  </w:style>
  <w:style w:type="character" w:customStyle="1" w:styleId="afffffffffffffffffffffffffffffffb">
    <w:name w:val="коммент"/>
    <w:qFormat/>
    <w:rsid w:val="00DF3309"/>
    <w:rPr>
      <w:i/>
      <w:u w:val="single"/>
      <w:shd w:val="clear" w:color="auto" w:fill="FFFF99"/>
    </w:rPr>
  </w:style>
  <w:style w:type="character" w:customStyle="1" w:styleId="-f1">
    <w:name w:val="Контракт-подпункт Знак"/>
    <w:qFormat/>
    <w:rsid w:val="00DF3309"/>
    <w:rPr>
      <w:rFonts w:ascii="Calibri" w:eastAsia="Calibri" w:hAnsi="Calibri" w:cs="Times New Roman"/>
      <w:sz w:val="24"/>
      <w:szCs w:val="24"/>
      <w:lang w:eastAsia="ar-SA"/>
    </w:rPr>
  </w:style>
  <w:style w:type="character" w:customStyle="1" w:styleId="Normal">
    <w:name w:val="Normal Знак"/>
    <w:qFormat/>
    <w:rsid w:val="00DF3309"/>
    <w:rPr>
      <w:sz w:val="24"/>
      <w:lang w:val="ru-RU" w:eastAsia="ru-RU" w:bidi="ar-SA"/>
    </w:rPr>
  </w:style>
  <w:style w:type="character" w:customStyle="1" w:styleId="afffffffffffffffffffffffffffffffc">
    <w:name w:val="комментарий"/>
    <w:semiHidden/>
    <w:qFormat/>
    <w:rsid w:val="00DF3309"/>
    <w:rPr>
      <w:i/>
      <w:u w:val="single"/>
      <w:shd w:val="clear" w:color="auto" w:fill="FFFF99"/>
    </w:rPr>
  </w:style>
  <w:style w:type="character" w:customStyle="1" w:styleId="spelle">
    <w:name w:val="spelle"/>
    <w:basedOn w:val="affff0"/>
    <w:qFormat/>
    <w:rsid w:val="00DF3309"/>
  </w:style>
  <w:style w:type="character" w:customStyle="1" w:styleId="tis-value1">
    <w:name w:val="tis-value1"/>
    <w:qFormat/>
    <w:rsid w:val="00DF3309"/>
    <w:rPr>
      <w:b w:val="0"/>
      <w:bCs w:val="0"/>
      <w:vanish w:val="0"/>
    </w:rPr>
  </w:style>
  <w:style w:type="character" w:customStyle="1" w:styleId="1fffffffffff7">
    <w:name w:val="Без интервала Знак1"/>
    <w:uiPriority w:val="1"/>
    <w:qFormat/>
    <w:locked/>
    <w:rsid w:val="00DF3309"/>
    <w:rPr>
      <w:rFonts w:cs="Calibri"/>
      <w:sz w:val="22"/>
      <w:szCs w:val="22"/>
      <w:lang w:val="ru-RU" w:eastAsia="ru-RU" w:bidi="ar-SA"/>
    </w:rPr>
  </w:style>
  <w:style w:type="character" w:customStyle="1" w:styleId="b-serp-itemtextpassage1">
    <w:name w:val="b-serp-item__text_passage1"/>
    <w:qFormat/>
    <w:rsid w:val="00DF3309"/>
    <w:rPr>
      <w:b/>
      <w:bCs/>
      <w:color w:val="888888"/>
    </w:rPr>
  </w:style>
  <w:style w:type="character" w:customStyle="1" w:styleId="WW8Num14z1">
    <w:name w:val="WW8Num14z1"/>
    <w:qFormat/>
    <w:rsid w:val="00DF3309"/>
    <w:rPr>
      <w:rFonts w:cs="Times New Roman"/>
    </w:rPr>
  </w:style>
  <w:style w:type="character" w:customStyle="1" w:styleId="WW8Num14z2">
    <w:name w:val="WW8Num14z2"/>
    <w:qFormat/>
    <w:rsid w:val="00DF3309"/>
    <w:rPr>
      <w:rFonts w:ascii="Wingdings" w:hAnsi="Wingdings"/>
      <w:sz w:val="16"/>
    </w:rPr>
  </w:style>
  <w:style w:type="character" w:customStyle="1" w:styleId="WW8Num14z3">
    <w:name w:val="WW8Num14z3"/>
    <w:qFormat/>
    <w:rsid w:val="00DF3309"/>
    <w:rPr>
      <w:rFonts w:ascii="Symbol" w:hAnsi="Symbol"/>
    </w:rPr>
  </w:style>
  <w:style w:type="character" w:customStyle="1" w:styleId="WW8Num14z4">
    <w:name w:val="WW8Num14z4"/>
    <w:qFormat/>
    <w:rsid w:val="00DF3309"/>
    <w:rPr>
      <w:rFonts w:ascii="Courier New" w:hAnsi="Courier New"/>
    </w:rPr>
  </w:style>
  <w:style w:type="character" w:customStyle="1" w:styleId="WW8Num14z5">
    <w:name w:val="WW8Num14z5"/>
    <w:qFormat/>
    <w:rsid w:val="00DF3309"/>
    <w:rPr>
      <w:rFonts w:ascii="Wingdings" w:hAnsi="Wingdings"/>
    </w:rPr>
  </w:style>
  <w:style w:type="character" w:customStyle="1" w:styleId="WW8Num32z0">
    <w:name w:val="WW8Num32z0"/>
    <w:qFormat/>
    <w:rsid w:val="00DF3309"/>
    <w:rPr>
      <w:rFonts w:ascii="Symbol" w:eastAsia="Times New Roman" w:hAnsi="Symbol"/>
    </w:rPr>
  </w:style>
  <w:style w:type="character" w:customStyle="1" w:styleId="u">
    <w:name w:val="u"/>
    <w:basedOn w:val="affff0"/>
    <w:qFormat/>
    <w:rsid w:val="00DF3309"/>
  </w:style>
  <w:style w:type="character" w:customStyle="1" w:styleId="afffffffffffffffffffffffffffffffd">
    <w:name w:val="Текст ТД Знак"/>
    <w:qFormat/>
    <w:rsid w:val="00DF3309"/>
    <w:rPr>
      <w:rFonts w:ascii="Times New Roman" w:eastAsia="Calibri" w:hAnsi="Times New Roman" w:cs="Times New Roman"/>
      <w:sz w:val="24"/>
      <w:szCs w:val="24"/>
    </w:rPr>
  </w:style>
  <w:style w:type="character" w:customStyle="1" w:styleId="5ff">
    <w:name w:val="Оглавление 5 Знак"/>
    <w:qFormat/>
    <w:locked/>
    <w:rsid w:val="00DF3309"/>
    <w:rPr>
      <w:rFonts w:ascii="Times New Roman" w:eastAsia="Times New Roman" w:hAnsi="Times New Roman" w:cs="Times New Roman"/>
      <w:sz w:val="20"/>
      <w:szCs w:val="20"/>
      <w:lang w:eastAsia="ru-RU"/>
    </w:rPr>
  </w:style>
  <w:style w:type="character" w:customStyle="1" w:styleId="afffffffffffffffffffffffffffffffe">
    <w:name w:val="!Основной Знак"/>
    <w:qFormat/>
    <w:locked/>
    <w:rsid w:val="00DF3309"/>
  </w:style>
  <w:style w:type="character" w:customStyle="1" w:styleId="bold1">
    <w:name w:val="bold1"/>
    <w:qFormat/>
    <w:rsid w:val="00DF3309"/>
    <w:rPr>
      <w:b/>
      <w:bCs/>
    </w:rPr>
  </w:style>
  <w:style w:type="character" w:customStyle="1" w:styleId="2fffffff1">
    <w:name w:val="Основной текст (2)_"/>
    <w:uiPriority w:val="99"/>
    <w:qFormat/>
    <w:locked/>
    <w:rsid w:val="00DF3309"/>
    <w:rPr>
      <w:spacing w:val="6"/>
      <w:sz w:val="23"/>
      <w:szCs w:val="23"/>
      <w:shd w:val="clear" w:color="auto" w:fill="FFFFFF"/>
    </w:rPr>
  </w:style>
  <w:style w:type="character" w:customStyle="1" w:styleId="5ff0">
    <w:name w:val="Заголовок №5_"/>
    <w:uiPriority w:val="99"/>
    <w:qFormat/>
    <w:locked/>
    <w:rsid w:val="00DF3309"/>
    <w:rPr>
      <w:b/>
      <w:bCs/>
      <w:spacing w:val="6"/>
      <w:shd w:val="clear" w:color="auto" w:fill="FFFFFF"/>
    </w:rPr>
  </w:style>
  <w:style w:type="character" w:customStyle="1" w:styleId="3ffff8">
    <w:name w:val="Основной текст (3)_"/>
    <w:uiPriority w:val="99"/>
    <w:qFormat/>
    <w:locked/>
    <w:rsid w:val="00DF3309"/>
    <w:rPr>
      <w:i/>
      <w:iCs/>
      <w:spacing w:val="-4"/>
      <w:sz w:val="23"/>
      <w:szCs w:val="23"/>
      <w:shd w:val="clear" w:color="auto" w:fill="FFFFFF"/>
      <w:lang w:val="en-US"/>
    </w:rPr>
  </w:style>
  <w:style w:type="character" w:customStyle="1" w:styleId="85">
    <w:name w:val="Основной текст (8)_"/>
    <w:link w:val="84"/>
    <w:uiPriority w:val="99"/>
    <w:qFormat/>
    <w:locked/>
    <w:rsid w:val="00DF3309"/>
    <w:rPr>
      <w:b/>
      <w:bCs/>
      <w:kern w:val="28"/>
      <w:sz w:val="24"/>
    </w:rPr>
  </w:style>
  <w:style w:type="character" w:customStyle="1" w:styleId="95">
    <w:name w:val="Основной текст (9)_"/>
    <w:link w:val="94"/>
    <w:qFormat/>
    <w:locked/>
    <w:rsid w:val="00DF3309"/>
    <w:rPr>
      <w:b/>
      <w:bCs/>
      <w:kern w:val="28"/>
      <w:sz w:val="24"/>
    </w:rPr>
  </w:style>
  <w:style w:type="character" w:customStyle="1" w:styleId="3ffff9">
    <w:name w:val="Основной текст (3)"/>
    <w:uiPriority w:val="99"/>
    <w:qFormat/>
    <w:rsid w:val="00DF3309"/>
  </w:style>
  <w:style w:type="character" w:customStyle="1" w:styleId="12b">
    <w:name w:val="Основной текст (12)_"/>
    <w:uiPriority w:val="99"/>
    <w:qFormat/>
    <w:locked/>
    <w:rsid w:val="00DF3309"/>
    <w:rPr>
      <w:sz w:val="9"/>
      <w:szCs w:val="9"/>
      <w:shd w:val="clear" w:color="auto" w:fill="FFFFFF"/>
    </w:rPr>
  </w:style>
  <w:style w:type="character" w:customStyle="1" w:styleId="2fffffff2">
    <w:name w:val="Заголовок №2_"/>
    <w:uiPriority w:val="99"/>
    <w:qFormat/>
    <w:locked/>
    <w:rsid w:val="00DF3309"/>
    <w:rPr>
      <w:b/>
      <w:bCs/>
      <w:sz w:val="28"/>
      <w:szCs w:val="28"/>
      <w:shd w:val="clear" w:color="auto" w:fill="FFFFFF"/>
    </w:rPr>
  </w:style>
  <w:style w:type="character" w:customStyle="1" w:styleId="147">
    <w:name w:val="Основной текст (14)_"/>
    <w:uiPriority w:val="99"/>
    <w:qFormat/>
    <w:locked/>
    <w:rsid w:val="00DF3309"/>
    <w:rPr>
      <w:b/>
      <w:bCs/>
      <w:spacing w:val="4"/>
      <w:sz w:val="18"/>
      <w:szCs w:val="18"/>
      <w:shd w:val="clear" w:color="auto" w:fill="FFFFFF"/>
    </w:rPr>
  </w:style>
  <w:style w:type="character" w:customStyle="1" w:styleId="148">
    <w:name w:val="Основной текст (14) + Не полужирный"/>
    <w:uiPriority w:val="99"/>
    <w:qFormat/>
    <w:rsid w:val="00DF3309"/>
  </w:style>
  <w:style w:type="character" w:customStyle="1" w:styleId="6BookAntiqua">
    <w:name w:val="Основной текст (6) + Book Antiqua"/>
    <w:uiPriority w:val="99"/>
    <w:qFormat/>
    <w:rsid w:val="00DF3309"/>
    <w:rPr>
      <w:rFonts w:ascii="Book Antiqua" w:hAnsi="Book Antiqua" w:cs="Book Antiqua"/>
      <w:sz w:val="17"/>
      <w:szCs w:val="17"/>
      <w:shd w:val="clear" w:color="auto" w:fill="FFFFFF"/>
    </w:rPr>
  </w:style>
  <w:style w:type="character" w:customStyle="1" w:styleId="2TimesNewRoman">
    <w:name w:val="Основной текст (2) + Times New Roman"/>
    <w:uiPriority w:val="99"/>
    <w:qFormat/>
    <w:rsid w:val="00DF3309"/>
    <w:rPr>
      <w:rFonts w:ascii="Times New Roman" w:hAnsi="Times New Roman" w:cs="Times New Roman"/>
      <w:spacing w:val="0"/>
      <w:sz w:val="8"/>
      <w:szCs w:val="8"/>
      <w:shd w:val="clear" w:color="auto" w:fill="FFFFFF"/>
    </w:rPr>
  </w:style>
  <w:style w:type="character" w:customStyle="1" w:styleId="affffffffffffffffffffffffffffffff">
    <w:name w:val="Основной текст + Курсив"/>
    <w:uiPriority w:val="99"/>
    <w:qFormat/>
    <w:rsid w:val="00DF3309"/>
    <w:rPr>
      <w:rFonts w:ascii="Times New Roman" w:hAnsi="Times New Roman"/>
      <w:i/>
      <w:iCs/>
      <w:sz w:val="8"/>
      <w:szCs w:val="8"/>
      <w:shd w:val="clear" w:color="auto" w:fill="FFFFFF"/>
    </w:rPr>
  </w:style>
  <w:style w:type="character" w:customStyle="1" w:styleId="ArialUnicodeMS">
    <w:name w:val="Основной текст + Arial Unicode MS"/>
    <w:uiPriority w:val="99"/>
    <w:qFormat/>
    <w:rsid w:val="00DF3309"/>
    <w:rPr>
      <w:rFonts w:ascii="Arial Unicode MS" w:eastAsia="Arial Unicode MS" w:hAnsi="Arial Unicode MS" w:cs="Arial Unicode MS"/>
      <w:spacing w:val="-2"/>
      <w:sz w:val="10"/>
      <w:szCs w:val="10"/>
      <w:shd w:val="clear" w:color="auto" w:fill="FFFFFF"/>
    </w:rPr>
  </w:style>
  <w:style w:type="character" w:customStyle="1" w:styleId="75">
    <w:name w:val="Оглавление 7 Знак"/>
    <w:link w:val="74"/>
    <w:uiPriority w:val="39"/>
    <w:qFormat/>
    <w:rsid w:val="00DF3309"/>
  </w:style>
  <w:style w:type="character" w:customStyle="1" w:styleId="ArialUnicodeMS2">
    <w:name w:val="Основной текст + Arial Unicode MS2"/>
    <w:uiPriority w:val="99"/>
    <w:qFormat/>
    <w:rsid w:val="00DF3309"/>
    <w:rPr>
      <w:rFonts w:ascii="Arial Unicode MS" w:eastAsia="Arial Unicode MS" w:hAnsi="Arial Unicode MS" w:cs="Arial Unicode MS"/>
      <w:spacing w:val="-2"/>
      <w:sz w:val="10"/>
      <w:szCs w:val="10"/>
      <w:shd w:val="clear" w:color="auto" w:fill="FFFFFF"/>
    </w:rPr>
  </w:style>
  <w:style w:type="character" w:customStyle="1" w:styleId="ArialUnicodeMS1">
    <w:name w:val="Основной текст + Arial Unicode MS1"/>
    <w:uiPriority w:val="99"/>
    <w:qFormat/>
    <w:rsid w:val="00DF3309"/>
    <w:rPr>
      <w:rFonts w:ascii="Arial Unicode MS" w:eastAsia="Arial Unicode MS" w:hAnsi="Arial Unicode MS" w:cs="Arial Unicode MS"/>
      <w:spacing w:val="-2"/>
      <w:sz w:val="10"/>
      <w:szCs w:val="10"/>
      <w:shd w:val="clear" w:color="auto" w:fill="FFFFFF"/>
    </w:rPr>
  </w:style>
  <w:style w:type="character" w:customStyle="1" w:styleId="Anrede1IhrZeichen">
    <w:name w:val="Anrede1IhrZeichen"/>
    <w:qFormat/>
    <w:rsid w:val="00DF3309"/>
    <w:rPr>
      <w:rFonts w:ascii="Arial" w:hAnsi="Arial"/>
      <w:sz w:val="22"/>
    </w:rPr>
  </w:style>
  <w:style w:type="character" w:customStyle="1" w:styleId="2fffffff3">
    <w:name w:val="Гиперссылка2"/>
    <w:qFormat/>
    <w:rsid w:val="00DF3309"/>
    <w:rPr>
      <w:color w:val="0000FF"/>
      <w:u w:val="single"/>
    </w:rPr>
  </w:style>
  <w:style w:type="character" w:customStyle="1" w:styleId="greycolor">
    <w:name w:val="greycolor"/>
    <w:basedOn w:val="affff0"/>
    <w:qFormat/>
    <w:rsid w:val="00DF3309"/>
  </w:style>
  <w:style w:type="character" w:customStyle="1" w:styleId="WW8Num9z2">
    <w:name w:val="WW8Num9z2"/>
    <w:qFormat/>
    <w:rsid w:val="00DF3309"/>
    <w:rPr>
      <w:rFonts w:ascii="Wingdings" w:hAnsi="Wingdings" w:cs="Wingdings"/>
    </w:rPr>
  </w:style>
  <w:style w:type="character" w:customStyle="1" w:styleId="WW8Num10z3">
    <w:name w:val="WW8Num10z3"/>
    <w:qFormat/>
    <w:rsid w:val="00DF3309"/>
    <w:rPr>
      <w:rFonts w:ascii="Times New Roman" w:hAnsi="Times New Roman" w:cs="Times New Roman"/>
      <w:b w:val="0"/>
      <w:sz w:val="26"/>
      <w:szCs w:val="26"/>
    </w:rPr>
  </w:style>
  <w:style w:type="character" w:customStyle="1" w:styleId="WW8Num10z4">
    <w:name w:val="WW8Num10z4"/>
    <w:qFormat/>
    <w:rsid w:val="00DF3309"/>
    <w:rPr>
      <w:sz w:val="26"/>
      <w:szCs w:val="26"/>
    </w:rPr>
  </w:style>
  <w:style w:type="character" w:customStyle="1" w:styleId="WW8Num13z3">
    <w:name w:val="WW8Num13z3"/>
    <w:qFormat/>
    <w:rsid w:val="00DF3309"/>
    <w:rPr>
      <w:rFonts w:ascii="Times New Roman" w:hAnsi="Times New Roman" w:cs="Times New Roman"/>
      <w:b w:val="0"/>
      <w:sz w:val="26"/>
      <w:szCs w:val="26"/>
    </w:rPr>
  </w:style>
  <w:style w:type="character" w:customStyle="1" w:styleId="WW8Num13z4">
    <w:name w:val="WW8Num13z4"/>
    <w:qFormat/>
    <w:rsid w:val="00DF3309"/>
    <w:rPr>
      <w:sz w:val="26"/>
      <w:szCs w:val="26"/>
    </w:rPr>
  </w:style>
  <w:style w:type="character" w:customStyle="1" w:styleId="WW8Num15z3">
    <w:name w:val="WW8Num15z3"/>
    <w:qFormat/>
    <w:rsid w:val="00DF3309"/>
    <w:rPr>
      <w:rFonts w:ascii="Times New Roman" w:hAnsi="Times New Roman" w:cs="Times New Roman"/>
      <w:i w:val="0"/>
      <w:sz w:val="26"/>
      <w:szCs w:val="26"/>
    </w:rPr>
  </w:style>
  <w:style w:type="character" w:customStyle="1" w:styleId="DocumentHeader11">
    <w:name w:val="Document Header1 Знак1"/>
    <w:qFormat/>
    <w:rsid w:val="00DF3309"/>
    <w:rPr>
      <w:b/>
      <w:kern w:val="2"/>
      <w:sz w:val="36"/>
      <w:lang w:val="ru-RU" w:bidi="ar-SA"/>
    </w:rPr>
  </w:style>
  <w:style w:type="character" w:customStyle="1" w:styleId="H2">
    <w:name w:val="H2 Знак Знак"/>
    <w:qFormat/>
    <w:rsid w:val="00DF3309"/>
    <w:rPr>
      <w:rFonts w:eastAsia="Calibri"/>
      <w:b/>
      <w:bCs/>
      <w:sz w:val="30"/>
      <w:szCs w:val="30"/>
      <w:lang w:val="ru-RU" w:bidi="ar-SA"/>
    </w:rPr>
  </w:style>
  <w:style w:type="character" w:customStyle="1" w:styleId="affffffffffffffffffffffffffffffff0">
    <w:name w:val="Дефис Знак"/>
    <w:qFormat/>
    <w:rsid w:val="00DF3309"/>
    <w:rPr>
      <w:sz w:val="24"/>
      <w:szCs w:val="24"/>
      <w:lang w:val="en-US"/>
    </w:rPr>
  </w:style>
  <w:style w:type="character" w:customStyle="1" w:styleId="skypepnhtextspan">
    <w:name w:val="skype_pnh_text_span"/>
    <w:basedOn w:val="1ffff3"/>
    <w:qFormat/>
    <w:rsid w:val="00DF3309"/>
  </w:style>
  <w:style w:type="character" w:customStyle="1" w:styleId="affffffffffffffffffffffffffffffff1">
    <w:name w:val="Ссылка указателя"/>
    <w:qFormat/>
    <w:rsid w:val="00DF3309"/>
  </w:style>
  <w:style w:type="character" w:customStyle="1" w:styleId="1fffffffffff8">
    <w:name w:val="Знак концевой сноски1"/>
    <w:qFormat/>
    <w:rsid w:val="00DF3309"/>
    <w:rPr>
      <w:vertAlign w:val="superscript"/>
    </w:rPr>
  </w:style>
  <w:style w:type="character" w:customStyle="1" w:styleId="WW8Num7z2">
    <w:name w:val="WW8Num7z2"/>
    <w:qFormat/>
    <w:rsid w:val="00DF3309"/>
    <w:rPr>
      <w:rFonts w:ascii="Wingdings" w:hAnsi="Wingdings" w:cs="Wingdings"/>
    </w:rPr>
  </w:style>
  <w:style w:type="character" w:customStyle="1" w:styleId="WW8Num11z1">
    <w:name w:val="WW8Num11z1"/>
    <w:qFormat/>
    <w:rsid w:val="00DF3309"/>
    <w:rPr>
      <w:rFonts w:ascii="Courier New" w:hAnsi="Courier New" w:cs="Courier New"/>
    </w:rPr>
  </w:style>
  <w:style w:type="character" w:customStyle="1" w:styleId="WW8Num11z2">
    <w:name w:val="WW8Num11z2"/>
    <w:qFormat/>
    <w:rsid w:val="00DF3309"/>
    <w:rPr>
      <w:rFonts w:ascii="Wingdings" w:hAnsi="Wingdings" w:cs="Wingdings"/>
    </w:rPr>
  </w:style>
  <w:style w:type="character" w:customStyle="1" w:styleId="WW8Num16z3">
    <w:name w:val="WW8Num16z3"/>
    <w:qFormat/>
    <w:rsid w:val="00DF3309"/>
    <w:rPr>
      <w:rFonts w:ascii="Symbol" w:hAnsi="Symbol" w:cs="Symbol"/>
    </w:rPr>
  </w:style>
  <w:style w:type="character" w:customStyle="1" w:styleId="WW8Num29z1">
    <w:name w:val="WW8Num29z1"/>
    <w:qFormat/>
    <w:rsid w:val="00DF3309"/>
    <w:rPr>
      <w:rFonts w:ascii="Courier New" w:hAnsi="Courier New" w:cs="Courier New"/>
    </w:rPr>
  </w:style>
  <w:style w:type="character" w:customStyle="1" w:styleId="WW8Num29z2">
    <w:name w:val="WW8Num29z2"/>
    <w:qFormat/>
    <w:rsid w:val="00DF3309"/>
    <w:rPr>
      <w:rFonts w:ascii="Wingdings" w:hAnsi="Wingdings" w:cs="Wingdings"/>
    </w:rPr>
  </w:style>
  <w:style w:type="character" w:customStyle="1" w:styleId="WW8Num29z3">
    <w:name w:val="WW8Num29z3"/>
    <w:qFormat/>
    <w:rsid w:val="00DF3309"/>
    <w:rPr>
      <w:rFonts w:ascii="Symbol" w:hAnsi="Symbol" w:cs="Symbol"/>
    </w:rPr>
  </w:style>
  <w:style w:type="character" w:customStyle="1" w:styleId="WW8Num33z0">
    <w:name w:val="WW8Num33z0"/>
    <w:qFormat/>
    <w:rsid w:val="00DF3309"/>
    <w:rPr>
      <w:position w:val="0"/>
      <w:sz w:val="28"/>
      <w:szCs w:val="28"/>
      <w:vertAlign w:val="baseline"/>
    </w:rPr>
  </w:style>
  <w:style w:type="character" w:customStyle="1" w:styleId="WW8Num35z0">
    <w:name w:val="WW8Num35z0"/>
    <w:qFormat/>
    <w:rsid w:val="00DF3309"/>
    <w:rPr>
      <w:rFonts w:ascii="Symbol" w:hAnsi="Symbol" w:cs="Symbol"/>
    </w:rPr>
  </w:style>
  <w:style w:type="character" w:customStyle="1" w:styleId="WW8Num35z1">
    <w:name w:val="WW8Num35z1"/>
    <w:qFormat/>
    <w:rsid w:val="00DF3309"/>
    <w:rPr>
      <w:rFonts w:ascii="Courier New" w:hAnsi="Courier New" w:cs="Courier New"/>
    </w:rPr>
  </w:style>
  <w:style w:type="character" w:customStyle="1" w:styleId="WW8Num35z2">
    <w:name w:val="WW8Num35z2"/>
    <w:qFormat/>
    <w:rsid w:val="00DF3309"/>
    <w:rPr>
      <w:rFonts w:ascii="Wingdings" w:hAnsi="Wingdings" w:cs="Wingdings"/>
    </w:rPr>
  </w:style>
  <w:style w:type="character" w:customStyle="1" w:styleId="WW8Num37z0">
    <w:name w:val="WW8Num37z0"/>
    <w:qFormat/>
    <w:rsid w:val="00DF3309"/>
    <w:rPr>
      <w:sz w:val="40"/>
      <w:szCs w:val="40"/>
    </w:rPr>
  </w:style>
  <w:style w:type="character" w:customStyle="1" w:styleId="WW8Num38z0">
    <w:name w:val="WW8Num38z0"/>
    <w:qFormat/>
    <w:rsid w:val="00DF3309"/>
    <w:rPr>
      <w:rFonts w:ascii="Symbol" w:hAnsi="Symbol" w:cs="Symbol"/>
    </w:rPr>
  </w:style>
  <w:style w:type="character" w:customStyle="1" w:styleId="WW8Num38z1">
    <w:name w:val="WW8Num38z1"/>
    <w:qFormat/>
    <w:rsid w:val="00DF3309"/>
    <w:rPr>
      <w:rFonts w:ascii="Courier New" w:hAnsi="Courier New" w:cs="Courier New"/>
    </w:rPr>
  </w:style>
  <w:style w:type="character" w:customStyle="1" w:styleId="WW8Num38z2">
    <w:name w:val="WW8Num38z2"/>
    <w:qFormat/>
    <w:rsid w:val="00DF3309"/>
    <w:rPr>
      <w:rFonts w:ascii="Wingdings" w:hAnsi="Wingdings" w:cs="Wingdings"/>
    </w:rPr>
  </w:style>
  <w:style w:type="character" w:customStyle="1" w:styleId="WW8Num41z0">
    <w:name w:val="WW8Num41z0"/>
    <w:qFormat/>
    <w:rsid w:val="00DF3309"/>
    <w:rPr>
      <w:position w:val="0"/>
      <w:sz w:val="28"/>
      <w:szCs w:val="28"/>
      <w:vertAlign w:val="baseline"/>
    </w:rPr>
  </w:style>
  <w:style w:type="character" w:customStyle="1" w:styleId="affffffffffffffffffffffffffffffff2">
    <w:name w:val="Обычный таблица Знак"/>
    <w:qFormat/>
    <w:rsid w:val="00DF3309"/>
    <w:rPr>
      <w:rFonts w:ascii="Times New Roman" w:eastAsia="Times New Roman" w:hAnsi="Times New Roman" w:cs="Times New Roman"/>
      <w:sz w:val="18"/>
      <w:szCs w:val="18"/>
    </w:rPr>
  </w:style>
  <w:style w:type="character" w:customStyle="1" w:styleId="affffffffffffffffffffffffffffffff3">
    <w:name w:val="Основной Знак"/>
    <w:qFormat/>
    <w:rsid w:val="00DF3309"/>
    <w:rPr>
      <w:rFonts w:ascii="Times New Roman" w:eastAsia="Times New Roman" w:hAnsi="Times New Roman" w:cs="Times New Roman"/>
      <w:sz w:val="24"/>
      <w:szCs w:val="24"/>
    </w:rPr>
  </w:style>
  <w:style w:type="character" w:customStyle="1" w:styleId="13d">
    <w:name w:val="Стиль Знак сноски + 13 пт"/>
    <w:qFormat/>
    <w:rsid w:val="00DF3309"/>
    <w:rPr>
      <w:sz w:val="24"/>
      <w:szCs w:val="24"/>
      <w:vertAlign w:val="superscript"/>
    </w:rPr>
  </w:style>
  <w:style w:type="character" w:customStyle="1" w:styleId="2fffffff4">
    <w:name w:val="Знак Знак2"/>
    <w:basedOn w:val="1ffff3"/>
    <w:uiPriority w:val="99"/>
    <w:qFormat/>
    <w:rsid w:val="00DF3309"/>
  </w:style>
  <w:style w:type="character" w:customStyle="1" w:styleId="11ff7">
    <w:name w:val="Стиль ТЗ1 Знак1"/>
    <w:qFormat/>
    <w:rsid w:val="00DF3309"/>
    <w:rPr>
      <w:rFonts w:ascii="Times New Roman" w:eastAsia="Times New Roman" w:hAnsi="Times New Roman" w:cs="Times New Roman"/>
      <w:bCs/>
      <w:sz w:val="18"/>
      <w:szCs w:val="18"/>
    </w:rPr>
  </w:style>
  <w:style w:type="character" w:customStyle="1" w:styleId="SB">
    <w:name w:val="SB_Обычный Знак"/>
    <w:qFormat/>
    <w:rsid w:val="00DF3309"/>
    <w:rPr>
      <w:rFonts w:ascii="Times New Roman" w:eastAsia="Times New Roman" w:hAnsi="Times New Roman" w:cs="Times New Roman"/>
      <w:sz w:val="24"/>
      <w:szCs w:val="24"/>
    </w:rPr>
  </w:style>
  <w:style w:type="character" w:customStyle="1" w:styleId="SBHeading2">
    <w:name w:val="SB_Heading2 Знак"/>
    <w:qFormat/>
    <w:rsid w:val="00DF3309"/>
    <w:rPr>
      <w:rFonts w:ascii="Times New Roman" w:eastAsia="Times New Roman" w:hAnsi="Times New Roman" w:cs="Times New Roman"/>
      <w:b/>
      <w:sz w:val="28"/>
      <w:szCs w:val="24"/>
    </w:rPr>
  </w:style>
  <w:style w:type="character" w:customStyle="1" w:styleId="docsearchterm">
    <w:name w:val="docsearchterm"/>
    <w:basedOn w:val="1ffff3"/>
    <w:qFormat/>
    <w:rsid w:val="00DF3309"/>
  </w:style>
  <w:style w:type="character" w:customStyle="1" w:styleId="iceouttxt1">
    <w:name w:val="iceouttxt1"/>
    <w:qFormat/>
    <w:rsid w:val="00DF3309"/>
    <w:rPr>
      <w:rFonts w:ascii="Arial" w:hAnsi="Arial" w:cs="Arial"/>
      <w:color w:val="666666"/>
      <w:sz w:val="12"/>
      <w:szCs w:val="12"/>
    </w:rPr>
  </w:style>
  <w:style w:type="character" w:customStyle="1" w:styleId="affffffffffffffffffffffffffffffff4">
    <w:name w:val="_Обычный (Основной текст) Знак"/>
    <w:qFormat/>
    <w:rsid w:val="00DF3309"/>
    <w:rPr>
      <w:spacing w:val="2"/>
      <w:sz w:val="24"/>
      <w:lang w:eastAsia="en-US"/>
    </w:rPr>
  </w:style>
  <w:style w:type="character" w:customStyle="1" w:styleId="1fffffffffff9">
    <w:name w:val="_Заголовок 1 Знак"/>
    <w:qFormat/>
    <w:rsid w:val="00DF3309"/>
    <w:rPr>
      <w:rFonts w:ascii="Times New Roman Полужирный" w:eastAsia="Times New Roman" w:hAnsi="Times New Roman Полужирный" w:cs="Arial"/>
      <w:b/>
      <w:bCs/>
      <w:caps/>
      <w:kern w:val="2"/>
      <w:sz w:val="24"/>
      <w:szCs w:val="32"/>
    </w:rPr>
  </w:style>
  <w:style w:type="character" w:customStyle="1" w:styleId="3ffffa">
    <w:name w:val="Гиперссылка3"/>
    <w:uiPriority w:val="99"/>
    <w:qFormat/>
    <w:rsid w:val="00DF3309"/>
    <w:rPr>
      <w:color w:val="0000FF"/>
      <w:u w:val="single"/>
      <w:lang w:val="en-US" w:eastAsia="en-US" w:bidi="en-US"/>
    </w:rPr>
  </w:style>
  <w:style w:type="character" w:customStyle="1" w:styleId="21f6">
    <w:name w:val="Основной шрифт абзаца21"/>
    <w:qFormat/>
    <w:rsid w:val="00DF3309"/>
  </w:style>
  <w:style w:type="character" w:customStyle="1" w:styleId="11ff8">
    <w:name w:val="Замещающий текст11"/>
    <w:qFormat/>
    <w:rsid w:val="00DF3309"/>
    <w:rPr>
      <w:color w:val="808080"/>
    </w:rPr>
  </w:style>
  <w:style w:type="paragraph" w:customStyle="1" w:styleId="514">
    <w:name w:val="Оглавление 5 Знак1"/>
    <w:basedOn w:val="1ffa"/>
    <w:qFormat/>
    <w:rsid w:val="00DF3309"/>
    <w:pPr>
      <w:widowControl/>
      <w:tabs>
        <w:tab w:val="left" w:pos="708"/>
      </w:tabs>
      <w:suppressAutoHyphens/>
      <w:spacing w:line="100" w:lineRule="atLeast"/>
      <w:ind w:left="0" w:firstLine="426"/>
      <w:jc w:val="center"/>
    </w:pPr>
    <w:rPr>
      <w:rFonts w:ascii="Times New Roman" w:hAnsi="Times New Roman"/>
      <w:sz w:val="24"/>
      <w:szCs w:val="24"/>
      <w:lang w:eastAsia="ar-SA" w:bidi="hi-IN"/>
    </w:rPr>
  </w:style>
  <w:style w:type="paragraph" w:customStyle="1" w:styleId="13e">
    <w:name w:val="Обычный13"/>
    <w:qFormat/>
    <w:rsid w:val="00DF3309"/>
    <w:pPr>
      <w:widowControl w:val="0"/>
      <w:suppressAutoHyphens/>
      <w:ind w:left="120" w:firstLine="560"/>
    </w:pPr>
    <w:rPr>
      <w:rFonts w:ascii="Arial" w:hAnsi="Arial"/>
    </w:rPr>
  </w:style>
  <w:style w:type="paragraph" w:customStyle="1" w:styleId="11ff9">
    <w:name w:val="Заголовок11"/>
    <w:basedOn w:val="1fff5"/>
    <w:next w:val="1ffa"/>
    <w:qFormat/>
    <w:rsid w:val="00DF3309"/>
    <w:pPr>
      <w:pageBreakBefore w:val="0"/>
      <w:tabs>
        <w:tab w:val="left" w:pos="708"/>
      </w:tabs>
      <w:suppressAutoHyphens/>
      <w:spacing w:before="240" w:after="60" w:line="360" w:lineRule="auto"/>
      <w:ind w:left="0" w:firstLine="0"/>
      <w:jc w:val="center"/>
    </w:pPr>
    <w:rPr>
      <w:b w:val="0"/>
      <w:kern w:val="2"/>
      <w:sz w:val="36"/>
      <w:szCs w:val="24"/>
      <w:lang w:eastAsia="ar-SA" w:bidi="hi-IN"/>
    </w:rPr>
  </w:style>
  <w:style w:type="paragraph" w:customStyle="1" w:styleId="affffffffffffffffffffffffffffffff5">
    <w:name w:val="Подпись к таблице"/>
    <w:basedOn w:val="1ffa"/>
    <w:qFormat/>
    <w:rsid w:val="00DF3309"/>
    <w:pPr>
      <w:shd w:val="clear" w:color="auto" w:fill="FFFFFF"/>
      <w:tabs>
        <w:tab w:val="left" w:pos="708"/>
      </w:tabs>
      <w:suppressAutoHyphens/>
      <w:spacing w:after="120" w:line="240" w:lineRule="atLeast"/>
      <w:ind w:left="0" w:firstLine="0"/>
      <w:jc w:val="both"/>
    </w:pPr>
    <w:rPr>
      <w:rFonts w:asciiTheme="minorHAnsi" w:eastAsiaTheme="minorHAnsi" w:hAnsiTheme="minorHAnsi" w:cstheme="minorBidi"/>
      <w:b/>
      <w:bCs/>
      <w:szCs w:val="22"/>
      <w:lang w:eastAsia="en-US" w:bidi="hi-IN"/>
    </w:rPr>
  </w:style>
  <w:style w:type="paragraph" w:customStyle="1" w:styleId="6e">
    <w:name w:val="Основной текст (6)"/>
    <w:basedOn w:val="1ffa"/>
    <w:qFormat/>
    <w:rsid w:val="00DF3309"/>
    <w:pPr>
      <w:shd w:val="clear" w:color="auto" w:fill="FFFFFF"/>
      <w:tabs>
        <w:tab w:val="left" w:pos="708"/>
      </w:tabs>
      <w:suppressAutoHyphens/>
      <w:spacing w:line="322" w:lineRule="exact"/>
      <w:ind w:left="0" w:firstLine="0"/>
    </w:pPr>
    <w:rPr>
      <w:rFonts w:asciiTheme="minorHAnsi" w:eastAsiaTheme="minorHAnsi" w:hAnsiTheme="minorHAnsi" w:cstheme="minorBidi"/>
      <w:b/>
      <w:bCs/>
      <w:sz w:val="26"/>
      <w:szCs w:val="26"/>
      <w:lang w:eastAsia="en-US" w:bidi="hi-IN"/>
    </w:rPr>
  </w:style>
  <w:style w:type="paragraph" w:customStyle="1" w:styleId="c0">
    <w:name w:val="Текcт_документа"/>
    <w:basedOn w:val="1ffa"/>
    <w:qFormat/>
    <w:rsid w:val="00DF3309"/>
    <w:pPr>
      <w:tabs>
        <w:tab w:val="left" w:pos="708"/>
      </w:tabs>
      <w:suppressAutoHyphens/>
      <w:spacing w:line="360" w:lineRule="auto"/>
      <w:ind w:left="284" w:right="170" w:firstLine="567"/>
      <w:jc w:val="both"/>
    </w:pPr>
    <w:rPr>
      <w:rFonts w:asciiTheme="minorHAnsi" w:eastAsiaTheme="minorHAnsi" w:hAnsiTheme="minorHAnsi" w:cstheme="minorBidi"/>
      <w:sz w:val="28"/>
      <w:szCs w:val="22"/>
      <w:lang w:eastAsia="en-US" w:bidi="hi-IN"/>
    </w:rPr>
  </w:style>
  <w:style w:type="paragraph" w:customStyle="1" w:styleId="13f">
    <w:name w:val="Основной текст (13)"/>
    <w:basedOn w:val="1ffa"/>
    <w:qFormat/>
    <w:rsid w:val="00DF3309"/>
    <w:pPr>
      <w:shd w:val="clear" w:color="auto" w:fill="FFFFFF"/>
      <w:tabs>
        <w:tab w:val="left" w:pos="708"/>
      </w:tabs>
      <w:suppressAutoHyphens/>
      <w:spacing w:before="420" w:line="274" w:lineRule="exact"/>
      <w:ind w:left="0" w:firstLine="0"/>
    </w:pPr>
    <w:rPr>
      <w:rFonts w:asciiTheme="minorHAnsi" w:eastAsiaTheme="minorHAnsi" w:hAnsiTheme="minorHAnsi" w:cstheme="minorBidi"/>
      <w:b/>
      <w:bCs/>
      <w:szCs w:val="22"/>
      <w:lang w:eastAsia="en-US" w:bidi="hi-IN"/>
    </w:rPr>
  </w:style>
  <w:style w:type="paragraph" w:customStyle="1" w:styleId="03zagalovok1">
    <w:name w:val="03zagalovok1"/>
    <w:basedOn w:val="1ffa"/>
    <w:qFormat/>
    <w:rsid w:val="00DF3309"/>
    <w:pPr>
      <w:widowControl/>
      <w:tabs>
        <w:tab w:val="left" w:pos="708"/>
      </w:tabs>
      <w:suppressAutoHyphens/>
      <w:spacing w:line="288" w:lineRule="auto"/>
      <w:ind w:left="0" w:firstLine="0"/>
    </w:pPr>
    <w:rPr>
      <w:rFonts w:ascii="Times New Roman" w:hAnsi="Times New Roman"/>
      <w:color w:val="000000"/>
      <w:sz w:val="24"/>
      <w:szCs w:val="24"/>
      <w:lang w:eastAsia="ar-SA" w:bidi="hi-IN"/>
    </w:rPr>
  </w:style>
  <w:style w:type="paragraph" w:customStyle="1" w:styleId="03osnovnoytext">
    <w:name w:val="03osnovnoytext"/>
    <w:basedOn w:val="1ffa"/>
    <w:qFormat/>
    <w:rsid w:val="00DF3309"/>
    <w:pPr>
      <w:widowControl/>
      <w:tabs>
        <w:tab w:val="left" w:pos="708"/>
      </w:tabs>
      <w:suppressAutoHyphens/>
      <w:spacing w:before="320" w:line="320" w:lineRule="atLeast"/>
      <w:ind w:left="1191" w:firstLine="0"/>
      <w:jc w:val="both"/>
    </w:pPr>
    <w:rPr>
      <w:rFonts w:ascii="GaramondC" w:hAnsi="GaramondC"/>
      <w:color w:val="000000"/>
      <w:sz w:val="24"/>
      <w:szCs w:val="24"/>
      <w:lang w:eastAsia="ar-SA" w:bidi="hi-IN"/>
    </w:rPr>
  </w:style>
  <w:style w:type="paragraph" w:customStyle="1" w:styleId="03bulliti">
    <w:name w:val="03bulliti"/>
    <w:basedOn w:val="1ffa"/>
    <w:qFormat/>
    <w:rsid w:val="00DF3309"/>
    <w:pPr>
      <w:widowControl/>
      <w:tabs>
        <w:tab w:val="left" w:pos="708"/>
      </w:tabs>
      <w:suppressAutoHyphens/>
      <w:spacing w:before="170" w:line="320" w:lineRule="atLeast"/>
      <w:ind w:left="1640" w:hanging="440"/>
      <w:jc w:val="both"/>
    </w:pPr>
    <w:rPr>
      <w:rFonts w:ascii="GaramondC" w:hAnsi="GaramondC"/>
      <w:color w:val="000000"/>
      <w:sz w:val="24"/>
      <w:szCs w:val="24"/>
      <w:lang w:eastAsia="ar-SA" w:bidi="hi-IN"/>
    </w:rPr>
  </w:style>
  <w:style w:type="paragraph" w:customStyle="1" w:styleId="03vajno">
    <w:name w:val="03vajno"/>
    <w:basedOn w:val="1ffa"/>
    <w:qFormat/>
    <w:rsid w:val="00DF3309"/>
    <w:pPr>
      <w:widowControl/>
      <w:tabs>
        <w:tab w:val="left" w:pos="708"/>
      </w:tabs>
      <w:suppressAutoHyphens/>
      <w:spacing w:before="640" w:line="320" w:lineRule="atLeast"/>
      <w:ind w:left="1191" w:firstLine="0"/>
      <w:jc w:val="both"/>
    </w:pPr>
    <w:rPr>
      <w:rFonts w:ascii="GaramondC" w:hAnsi="GaramondC"/>
      <w:color w:val="000000"/>
      <w:sz w:val="24"/>
      <w:szCs w:val="24"/>
      <w:lang w:eastAsia="ar-SA" w:bidi="hi-IN"/>
    </w:rPr>
  </w:style>
  <w:style w:type="paragraph" w:customStyle="1" w:styleId="03textnum">
    <w:name w:val="03textnum"/>
    <w:basedOn w:val="1ffa"/>
    <w:qFormat/>
    <w:rsid w:val="00DF3309"/>
    <w:pPr>
      <w:widowControl/>
      <w:tabs>
        <w:tab w:val="left" w:pos="708"/>
      </w:tabs>
      <w:suppressAutoHyphens/>
      <w:spacing w:before="320" w:line="320" w:lineRule="atLeast"/>
      <w:ind w:left="1580" w:hanging="380"/>
      <w:jc w:val="both"/>
    </w:pPr>
    <w:rPr>
      <w:rFonts w:ascii="GaramondC" w:hAnsi="GaramondC"/>
      <w:color w:val="000000"/>
      <w:sz w:val="24"/>
      <w:szCs w:val="24"/>
      <w:lang w:eastAsia="ar-SA" w:bidi="hi-IN"/>
    </w:rPr>
  </w:style>
  <w:style w:type="paragraph" w:customStyle="1" w:styleId="013">
    <w:name w:val="01"/>
    <w:basedOn w:val="1ffa"/>
    <w:qFormat/>
    <w:rsid w:val="00DF3309"/>
    <w:pPr>
      <w:widowControl/>
      <w:tabs>
        <w:tab w:val="left" w:pos="708"/>
      </w:tabs>
      <w:suppressAutoHyphens/>
      <w:spacing w:before="60" w:line="340" w:lineRule="atLeast"/>
      <w:ind w:left="567" w:right="850" w:firstLine="0"/>
    </w:pPr>
    <w:rPr>
      <w:rFonts w:ascii="GaramondC" w:hAnsi="GaramondC"/>
      <w:b/>
      <w:bCs/>
      <w:color w:val="000000"/>
      <w:sz w:val="28"/>
      <w:szCs w:val="28"/>
      <w:lang w:eastAsia="ar-SA" w:bidi="hi-IN"/>
    </w:rPr>
  </w:style>
  <w:style w:type="paragraph" w:customStyle="1" w:styleId="03zagolovok3">
    <w:name w:val="03zagolovok3"/>
    <w:basedOn w:val="1ffa"/>
    <w:qFormat/>
    <w:rsid w:val="00DF3309"/>
    <w:pPr>
      <w:widowControl/>
      <w:tabs>
        <w:tab w:val="left" w:pos="708"/>
      </w:tabs>
      <w:suppressAutoHyphens/>
      <w:spacing w:before="500" w:line="320" w:lineRule="atLeast"/>
      <w:ind w:left="1120" w:hanging="580"/>
    </w:pPr>
    <w:rPr>
      <w:rFonts w:ascii="GaramondC" w:hAnsi="GaramondC"/>
      <w:caps/>
      <w:color w:val="000000"/>
      <w:sz w:val="24"/>
      <w:szCs w:val="24"/>
      <w:lang w:eastAsia="ar-SA" w:bidi="hi-IN"/>
    </w:rPr>
  </w:style>
  <w:style w:type="paragraph" w:customStyle="1" w:styleId="02statia3">
    <w:name w:val="02statia3"/>
    <w:basedOn w:val="1ffa"/>
    <w:qFormat/>
    <w:rsid w:val="00DF3309"/>
    <w:pPr>
      <w:widowControl/>
      <w:tabs>
        <w:tab w:val="left" w:pos="708"/>
      </w:tabs>
      <w:suppressAutoHyphens/>
      <w:spacing w:before="120" w:line="320" w:lineRule="atLeast"/>
      <w:ind w:left="2900" w:hanging="880"/>
      <w:jc w:val="both"/>
    </w:pPr>
    <w:rPr>
      <w:rFonts w:ascii="GaramondNarrowC" w:hAnsi="GaramondNarrowC"/>
      <w:color w:val="000000"/>
      <w:sz w:val="21"/>
      <w:szCs w:val="21"/>
      <w:lang w:eastAsia="ar-SA" w:bidi="hi-IN"/>
    </w:rPr>
  </w:style>
  <w:style w:type="paragraph" w:customStyle="1" w:styleId="03closecomment">
    <w:name w:val="03closecomment"/>
    <w:basedOn w:val="1ffa"/>
    <w:qFormat/>
    <w:rsid w:val="00DF3309"/>
    <w:pPr>
      <w:widowControl/>
      <w:tabs>
        <w:tab w:val="left" w:pos="708"/>
      </w:tabs>
      <w:suppressAutoHyphens/>
      <w:spacing w:line="240" w:lineRule="atLeast"/>
      <w:ind w:left="0" w:firstLine="0"/>
      <w:jc w:val="right"/>
    </w:pPr>
    <w:rPr>
      <w:rFonts w:ascii="GaramondC" w:hAnsi="GaramondC"/>
      <w:color w:val="000000"/>
      <w:sz w:val="24"/>
      <w:szCs w:val="24"/>
      <w:lang w:eastAsia="ar-SA" w:bidi="hi-IN"/>
    </w:rPr>
  </w:style>
  <w:style w:type="paragraph" w:customStyle="1" w:styleId="03osnovnoytexttabl">
    <w:name w:val="03osnovnoytexttabl"/>
    <w:basedOn w:val="1ffa"/>
    <w:qFormat/>
    <w:rsid w:val="00DF3309"/>
    <w:pPr>
      <w:widowControl/>
      <w:tabs>
        <w:tab w:val="left" w:pos="708"/>
      </w:tabs>
      <w:suppressAutoHyphens/>
      <w:spacing w:before="120" w:line="320" w:lineRule="atLeast"/>
      <w:ind w:left="0" w:firstLine="0"/>
    </w:pPr>
    <w:rPr>
      <w:rFonts w:ascii="GaramondC" w:hAnsi="GaramondC"/>
      <w:color w:val="000000"/>
      <w:sz w:val="24"/>
      <w:szCs w:val="24"/>
      <w:lang w:eastAsia="ar-SA" w:bidi="hi-IN"/>
    </w:rPr>
  </w:style>
  <w:style w:type="paragraph" w:customStyle="1" w:styleId="noparagraphstyle">
    <w:name w:val="noparagraphstyle"/>
    <w:basedOn w:val="1ffa"/>
    <w:qFormat/>
    <w:rsid w:val="00DF3309"/>
    <w:pPr>
      <w:widowControl/>
      <w:tabs>
        <w:tab w:val="left" w:pos="708"/>
      </w:tabs>
      <w:suppressAutoHyphens/>
      <w:spacing w:line="288" w:lineRule="auto"/>
      <w:ind w:left="0" w:firstLine="0"/>
    </w:pPr>
    <w:rPr>
      <w:rFonts w:ascii="Times New Roman" w:hAnsi="Times New Roman"/>
      <w:color w:val="000000"/>
      <w:sz w:val="24"/>
      <w:szCs w:val="24"/>
      <w:lang w:eastAsia="ar-SA" w:bidi="hi-IN"/>
    </w:rPr>
  </w:style>
  <w:style w:type="paragraph" w:customStyle="1" w:styleId="03tablznak">
    <w:name w:val="03tablznak"/>
    <w:basedOn w:val="1ffa"/>
    <w:qFormat/>
    <w:rsid w:val="00DF3309"/>
    <w:pPr>
      <w:widowControl/>
      <w:tabs>
        <w:tab w:val="left" w:pos="708"/>
      </w:tabs>
      <w:suppressAutoHyphens/>
      <w:spacing w:before="500" w:line="320" w:lineRule="atLeast"/>
      <w:ind w:left="680" w:firstLine="0"/>
    </w:pPr>
    <w:rPr>
      <w:rFonts w:ascii="GaramondC" w:hAnsi="GaramondC"/>
      <w:color w:val="000000"/>
      <w:sz w:val="24"/>
      <w:szCs w:val="24"/>
      <w:lang w:eastAsia="ar-SA" w:bidi="hi-IN"/>
    </w:rPr>
  </w:style>
  <w:style w:type="paragraph" w:customStyle="1" w:styleId="03closeznak">
    <w:name w:val="03closeznak"/>
    <w:basedOn w:val="1ffa"/>
    <w:qFormat/>
    <w:rsid w:val="00DF3309"/>
    <w:pPr>
      <w:widowControl/>
      <w:tabs>
        <w:tab w:val="left" w:pos="708"/>
      </w:tabs>
      <w:suppressAutoHyphens/>
      <w:spacing w:line="240" w:lineRule="atLeast"/>
      <w:ind w:left="0" w:firstLine="0"/>
      <w:jc w:val="right"/>
    </w:pPr>
    <w:rPr>
      <w:rFonts w:ascii="GaramondC" w:hAnsi="GaramondC"/>
      <w:color w:val="000000"/>
      <w:sz w:val="24"/>
      <w:szCs w:val="24"/>
      <w:lang w:eastAsia="ar-SA" w:bidi="hi-IN"/>
    </w:rPr>
  </w:style>
  <w:style w:type="paragraph" w:customStyle="1" w:styleId="03osnovnoytexttablbullit">
    <w:name w:val="03osnovnoytexttablbullit"/>
    <w:basedOn w:val="1ffa"/>
    <w:qFormat/>
    <w:rsid w:val="00DF3309"/>
    <w:pPr>
      <w:widowControl/>
      <w:tabs>
        <w:tab w:val="left" w:pos="708"/>
      </w:tabs>
      <w:suppressAutoHyphens/>
      <w:spacing w:before="120" w:line="320" w:lineRule="atLeast"/>
      <w:ind w:left="300" w:hanging="300"/>
    </w:pPr>
    <w:rPr>
      <w:rFonts w:ascii="GaramondC" w:hAnsi="GaramondC"/>
      <w:color w:val="000000"/>
      <w:sz w:val="24"/>
      <w:szCs w:val="24"/>
      <w:lang w:eastAsia="ar-SA" w:bidi="hi-IN"/>
    </w:rPr>
  </w:style>
  <w:style w:type="paragraph" w:customStyle="1" w:styleId="03osnovnoytexttablbullit2">
    <w:name w:val="03osnovnoytexttablbullit2"/>
    <w:basedOn w:val="1ffa"/>
    <w:qFormat/>
    <w:rsid w:val="00DF3309"/>
    <w:pPr>
      <w:widowControl/>
      <w:tabs>
        <w:tab w:val="left" w:pos="708"/>
      </w:tabs>
      <w:suppressAutoHyphens/>
      <w:spacing w:before="120" w:line="320" w:lineRule="atLeast"/>
      <w:ind w:left="780" w:hanging="460"/>
    </w:pPr>
    <w:rPr>
      <w:rFonts w:ascii="GaramondC" w:hAnsi="GaramondC"/>
      <w:color w:val="000000"/>
      <w:sz w:val="24"/>
      <w:szCs w:val="24"/>
      <w:lang w:eastAsia="ar-SA" w:bidi="hi-IN"/>
    </w:rPr>
  </w:style>
  <w:style w:type="paragraph" w:customStyle="1" w:styleId="03osnovnoytexttablbullit3">
    <w:name w:val="03osnovnoytexttablbullit3"/>
    <w:basedOn w:val="1ffa"/>
    <w:qFormat/>
    <w:rsid w:val="00DF3309"/>
    <w:pPr>
      <w:widowControl/>
      <w:tabs>
        <w:tab w:val="left" w:pos="708"/>
      </w:tabs>
      <w:suppressAutoHyphens/>
      <w:spacing w:before="120" w:line="320" w:lineRule="atLeast"/>
      <w:ind w:left="1240" w:hanging="460"/>
    </w:pPr>
    <w:rPr>
      <w:rFonts w:ascii="GaramondC" w:hAnsi="GaramondC"/>
      <w:color w:val="000000"/>
      <w:sz w:val="24"/>
      <w:szCs w:val="24"/>
      <w:lang w:eastAsia="ar-SA" w:bidi="hi-IN"/>
    </w:rPr>
  </w:style>
  <w:style w:type="paragraph" w:customStyle="1" w:styleId="affffffffffffffffffffffffffffffff6">
    <w:name w:val="af"/>
    <w:basedOn w:val="1ffa"/>
    <w:qFormat/>
    <w:rsid w:val="00DF3309"/>
    <w:pPr>
      <w:widowControl/>
      <w:tabs>
        <w:tab w:val="left" w:pos="708"/>
      </w:tabs>
      <w:suppressAutoHyphens/>
      <w:spacing w:before="150" w:after="150" w:line="100" w:lineRule="atLeast"/>
      <w:ind w:left="150" w:right="150" w:firstLine="0"/>
    </w:pPr>
    <w:rPr>
      <w:rFonts w:ascii="Times New Roman" w:hAnsi="Times New Roman"/>
      <w:sz w:val="24"/>
      <w:szCs w:val="24"/>
      <w:lang w:eastAsia="ar-SA" w:bidi="hi-IN"/>
    </w:rPr>
  </w:style>
  <w:style w:type="paragraph" w:customStyle="1" w:styleId="3ffffb">
    <w:name w:val="Стиль Оглавление 3 +"/>
    <w:basedOn w:val="3fd"/>
    <w:qFormat/>
    <w:rsid w:val="00DF3309"/>
    <w:pPr>
      <w:tabs>
        <w:tab w:val="left" w:pos="708"/>
      </w:tabs>
      <w:suppressAutoHyphens/>
      <w:spacing w:line="100" w:lineRule="atLeast"/>
      <w:ind w:left="240" w:right="1134"/>
    </w:pPr>
    <w:rPr>
      <w:sz w:val="24"/>
      <w:szCs w:val="24"/>
      <w:lang w:eastAsia="ar-SA" w:bidi="hi-IN"/>
    </w:rPr>
  </w:style>
  <w:style w:type="paragraph" w:customStyle="1" w:styleId="-27">
    <w:name w:val="Контракт-пункт2"/>
    <w:basedOn w:val="1ffa"/>
    <w:qFormat/>
    <w:rsid w:val="00DF3309"/>
    <w:pPr>
      <w:widowControl/>
      <w:tabs>
        <w:tab w:val="left" w:pos="4442"/>
      </w:tabs>
      <w:suppressAutoHyphens/>
      <w:spacing w:line="100" w:lineRule="atLeast"/>
      <w:ind w:left="4442" w:hanging="851"/>
      <w:jc w:val="both"/>
    </w:pPr>
    <w:rPr>
      <w:rFonts w:ascii="Times New Roman" w:hAnsi="Times New Roman"/>
      <w:sz w:val="24"/>
      <w:szCs w:val="24"/>
      <w:lang w:eastAsia="ar-SA" w:bidi="hi-IN"/>
    </w:rPr>
  </w:style>
  <w:style w:type="paragraph" w:customStyle="1" w:styleId="-35">
    <w:name w:val="Контракт-пункт3"/>
    <w:basedOn w:val="1ffa"/>
    <w:qFormat/>
    <w:rsid w:val="00DF3309"/>
    <w:pPr>
      <w:widowControl/>
      <w:tabs>
        <w:tab w:val="left" w:pos="4442"/>
      </w:tabs>
      <w:suppressAutoHyphens/>
      <w:spacing w:line="100" w:lineRule="atLeast"/>
      <w:ind w:left="4442" w:hanging="851"/>
      <w:jc w:val="both"/>
    </w:pPr>
    <w:rPr>
      <w:rFonts w:ascii="Times New Roman" w:hAnsi="Times New Roman"/>
      <w:sz w:val="24"/>
      <w:szCs w:val="24"/>
      <w:lang w:eastAsia="ar-SA" w:bidi="hi-IN"/>
    </w:rPr>
  </w:style>
  <w:style w:type="paragraph" w:customStyle="1" w:styleId="-42">
    <w:name w:val="Контракт-пункт4"/>
    <w:basedOn w:val="1ffa"/>
    <w:qFormat/>
    <w:rsid w:val="00DF3309"/>
    <w:pPr>
      <w:widowControl/>
      <w:tabs>
        <w:tab w:val="left" w:pos="5009"/>
      </w:tabs>
      <w:suppressAutoHyphens/>
      <w:spacing w:line="100" w:lineRule="atLeast"/>
      <w:ind w:left="5009" w:hanging="567"/>
      <w:jc w:val="both"/>
    </w:pPr>
    <w:rPr>
      <w:rFonts w:ascii="Times New Roman" w:hAnsi="Times New Roman"/>
      <w:sz w:val="24"/>
      <w:szCs w:val="24"/>
      <w:lang w:eastAsia="ar-SA" w:bidi="hi-IN"/>
    </w:rPr>
  </w:style>
  <w:style w:type="paragraph" w:customStyle="1" w:styleId="095">
    <w:name w:val="Стиль Первая строка:  095 см"/>
    <w:basedOn w:val="1ffa"/>
    <w:qFormat/>
    <w:rsid w:val="00DF3309"/>
    <w:pPr>
      <w:widowControl/>
      <w:tabs>
        <w:tab w:val="left" w:pos="708"/>
      </w:tabs>
      <w:suppressAutoHyphens/>
      <w:spacing w:line="100" w:lineRule="atLeast"/>
      <w:ind w:left="0" w:firstLine="567"/>
      <w:jc w:val="both"/>
    </w:pPr>
    <w:rPr>
      <w:rFonts w:ascii="Times New Roman" w:hAnsi="Times New Roman"/>
      <w:sz w:val="24"/>
      <w:szCs w:val="24"/>
      <w:lang w:eastAsia="ar-SA" w:bidi="hi-IN"/>
    </w:rPr>
  </w:style>
  <w:style w:type="paragraph" w:customStyle="1" w:styleId="affffffffffffffffffffffffffffffff7">
    <w:name w:val="маркированный"/>
    <w:basedOn w:val="1ffa"/>
    <w:semiHidden/>
    <w:qFormat/>
    <w:rsid w:val="00DF3309"/>
    <w:pPr>
      <w:widowControl/>
      <w:tabs>
        <w:tab w:val="left" w:pos="708"/>
      </w:tabs>
      <w:suppressAutoHyphens/>
      <w:spacing w:line="100" w:lineRule="atLeast"/>
      <w:ind w:left="0" w:firstLine="0"/>
      <w:jc w:val="both"/>
    </w:pPr>
    <w:rPr>
      <w:rFonts w:ascii="Times New Roman" w:hAnsi="Times New Roman"/>
      <w:sz w:val="24"/>
      <w:szCs w:val="24"/>
      <w:lang w:eastAsia="ar-SA" w:bidi="hi-IN"/>
    </w:rPr>
  </w:style>
  <w:style w:type="paragraph" w:customStyle="1" w:styleId="affffffffffffffffffffffffffffffff8">
    <w:name w:val="нумерованный"/>
    <w:basedOn w:val="1ffa"/>
    <w:semiHidden/>
    <w:qFormat/>
    <w:rsid w:val="00DF3309"/>
    <w:pPr>
      <w:widowControl/>
      <w:tabs>
        <w:tab w:val="left" w:pos="567"/>
      </w:tabs>
      <w:suppressAutoHyphens/>
      <w:spacing w:line="100" w:lineRule="atLeast"/>
      <w:ind w:left="567" w:hanging="567"/>
      <w:jc w:val="both"/>
    </w:pPr>
    <w:rPr>
      <w:rFonts w:ascii="Times New Roman" w:hAnsi="Times New Roman"/>
      <w:sz w:val="24"/>
      <w:szCs w:val="24"/>
      <w:lang w:eastAsia="ar-SA" w:bidi="hi-IN"/>
    </w:rPr>
  </w:style>
  <w:style w:type="paragraph" w:customStyle="1" w:styleId="CommentSubject">
    <w:name w:val="Comment Subject"/>
    <w:basedOn w:val="affffffa"/>
    <w:next w:val="affffffa"/>
    <w:semiHidden/>
    <w:qFormat/>
    <w:rsid w:val="00DF3309"/>
    <w:pPr>
      <w:tabs>
        <w:tab w:val="left" w:pos="708"/>
      </w:tabs>
      <w:suppressAutoHyphens/>
      <w:spacing w:before="120" w:line="100" w:lineRule="atLeast"/>
      <w:jc w:val="both"/>
    </w:pPr>
    <w:rPr>
      <w:b/>
      <w:bCs/>
      <w:sz w:val="24"/>
      <w:szCs w:val="24"/>
      <w:lang w:eastAsia="ar-SA" w:bidi="hi-IN"/>
    </w:rPr>
  </w:style>
  <w:style w:type="paragraph" w:customStyle="1" w:styleId="-28">
    <w:name w:val="Пункт-2"/>
    <w:basedOn w:val="affffffff8"/>
    <w:qFormat/>
    <w:rsid w:val="00DF3309"/>
    <w:pPr>
      <w:keepNext/>
      <w:tabs>
        <w:tab w:val="left" w:pos="1134"/>
        <w:tab w:val="left" w:pos="1980"/>
      </w:tabs>
      <w:suppressAutoHyphens/>
      <w:spacing w:before="240" w:after="120" w:line="100" w:lineRule="atLeast"/>
      <w:ind w:left="1134" w:hanging="1134"/>
      <w:jc w:val="left"/>
      <w:outlineLvl w:val="2"/>
    </w:pPr>
    <w:rPr>
      <w:b/>
      <w:bCs/>
      <w:sz w:val="28"/>
      <w:szCs w:val="28"/>
      <w:lang w:eastAsia="ar-SA" w:bidi="hi-IN"/>
    </w:rPr>
  </w:style>
  <w:style w:type="paragraph" w:customStyle="1" w:styleId="CharChar20">
    <w:name w:val="Char Char2"/>
    <w:basedOn w:val="1ffa"/>
    <w:qFormat/>
    <w:rsid w:val="00DF3309"/>
    <w:pPr>
      <w:widowControl/>
      <w:tabs>
        <w:tab w:val="left" w:pos="708"/>
      </w:tabs>
      <w:suppressAutoHyphens/>
      <w:spacing w:beforeAutospacing="1" w:afterAutospacing="1" w:line="100" w:lineRule="atLeast"/>
      <w:ind w:left="0" w:firstLine="0"/>
    </w:pPr>
    <w:rPr>
      <w:rFonts w:ascii="Tahoma" w:hAnsi="Tahoma"/>
      <w:sz w:val="24"/>
      <w:szCs w:val="24"/>
      <w:lang w:val="en-US" w:eastAsia="en-US" w:bidi="hi-IN"/>
    </w:rPr>
  </w:style>
  <w:style w:type="paragraph" w:customStyle="1" w:styleId="affffffffffffffffffffffffffffffff9">
    <w:name w:val="Внутренний адрес"/>
    <w:basedOn w:val="1ffa"/>
    <w:qFormat/>
    <w:rsid w:val="00DF3309"/>
    <w:pPr>
      <w:widowControl/>
      <w:tabs>
        <w:tab w:val="left" w:pos="708"/>
      </w:tabs>
      <w:suppressAutoHyphens/>
      <w:spacing w:line="100" w:lineRule="atLeast"/>
      <w:ind w:left="835" w:right="-360" w:firstLine="0"/>
    </w:pPr>
    <w:rPr>
      <w:rFonts w:ascii="Times New Roman" w:hAnsi="Times New Roman"/>
      <w:sz w:val="24"/>
      <w:szCs w:val="24"/>
      <w:lang w:eastAsia="en-US" w:bidi="he-IL"/>
    </w:rPr>
  </w:style>
  <w:style w:type="paragraph" w:customStyle="1" w:styleId="tu">
    <w:name w:val="tu"/>
    <w:basedOn w:val="1ffa"/>
    <w:qFormat/>
    <w:rsid w:val="00DF3309"/>
    <w:pPr>
      <w:widowControl/>
      <w:tabs>
        <w:tab w:val="left" w:pos="708"/>
      </w:tabs>
      <w:suppressAutoHyphens/>
      <w:spacing w:line="360" w:lineRule="auto"/>
      <w:ind w:left="0" w:firstLine="709"/>
    </w:pPr>
    <w:rPr>
      <w:rFonts w:ascii="Times New Roman" w:hAnsi="Times New Roman"/>
      <w:sz w:val="24"/>
      <w:szCs w:val="24"/>
      <w:lang w:eastAsia="ar-SA" w:bidi="hi-IN"/>
    </w:rPr>
  </w:style>
  <w:style w:type="paragraph" w:customStyle="1" w:styleId="1fffffffffffa">
    <w:name w:val="Основной текст с отступом1"/>
    <w:basedOn w:val="1ffa"/>
    <w:qFormat/>
    <w:rsid w:val="00DF3309"/>
    <w:pPr>
      <w:tabs>
        <w:tab w:val="left" w:pos="708"/>
      </w:tabs>
      <w:suppressAutoHyphens/>
      <w:snapToGrid w:val="0"/>
      <w:spacing w:line="100" w:lineRule="atLeast"/>
      <w:ind w:left="0" w:firstLine="0"/>
      <w:jc w:val="both"/>
    </w:pPr>
    <w:rPr>
      <w:rFonts w:ascii="Times New Roman" w:hAnsi="Times New Roman"/>
      <w:i/>
      <w:iCs/>
      <w:szCs w:val="22"/>
      <w:lang w:eastAsia="ar-SA" w:bidi="hi-IN"/>
    </w:rPr>
  </w:style>
  <w:style w:type="paragraph" w:customStyle="1" w:styleId="2Char0">
    <w:name w:val="Знак2 Знак Знак Знак Знак Знак Знак Знак Знак Знак Знак Знак Знак Знак Знак Знак Char"/>
    <w:basedOn w:val="1ffa"/>
    <w:qFormat/>
    <w:rsid w:val="00DF3309"/>
    <w:pPr>
      <w:widowControl/>
      <w:tabs>
        <w:tab w:val="left" w:pos="708"/>
      </w:tabs>
      <w:suppressAutoHyphens/>
      <w:spacing w:after="160" w:line="240" w:lineRule="exact"/>
      <w:ind w:left="0" w:firstLine="0"/>
    </w:pPr>
    <w:rPr>
      <w:rFonts w:ascii="Tahoma" w:hAnsi="Tahoma"/>
      <w:sz w:val="24"/>
      <w:szCs w:val="24"/>
      <w:lang w:val="en-US" w:eastAsia="en-US" w:bidi="hi-IN"/>
    </w:rPr>
  </w:style>
  <w:style w:type="paragraph" w:customStyle="1" w:styleId="3ffffc">
    <w:name w:val="Название3"/>
    <w:basedOn w:val="1ffa"/>
    <w:qFormat/>
    <w:rsid w:val="00DF3309"/>
    <w:pPr>
      <w:widowControl/>
      <w:suppressLineNumbers/>
      <w:tabs>
        <w:tab w:val="left" w:pos="708"/>
      </w:tabs>
      <w:suppressAutoHyphens/>
      <w:snapToGrid w:val="0"/>
      <w:spacing w:before="120" w:after="120" w:line="100" w:lineRule="atLeast"/>
      <w:ind w:left="0" w:firstLine="0"/>
    </w:pPr>
    <w:rPr>
      <w:rFonts w:cs="Tahoma"/>
      <w:i/>
      <w:iCs/>
      <w:sz w:val="24"/>
      <w:szCs w:val="24"/>
      <w:lang w:eastAsia="ar-SA" w:bidi="hi-IN"/>
    </w:rPr>
  </w:style>
  <w:style w:type="paragraph" w:customStyle="1" w:styleId="21f7">
    <w:name w:val="Нумерованный список 21"/>
    <w:basedOn w:val="1ffa"/>
    <w:qFormat/>
    <w:rsid w:val="00DF3309"/>
    <w:pPr>
      <w:widowControl/>
      <w:tabs>
        <w:tab w:val="left" w:pos="-2808"/>
      </w:tabs>
      <w:suppressAutoHyphens/>
      <w:snapToGrid w:val="0"/>
      <w:spacing w:line="100" w:lineRule="atLeast"/>
      <w:ind w:left="-1080" w:firstLine="0"/>
    </w:pPr>
    <w:rPr>
      <w:rFonts w:ascii="Times New Roman" w:hAnsi="Times New Roman"/>
      <w:szCs w:val="22"/>
      <w:lang w:eastAsia="ar-SA" w:bidi="hi-IN"/>
    </w:rPr>
  </w:style>
  <w:style w:type="paragraph" w:customStyle="1" w:styleId="2fffffff5">
    <w:name w:val="Основной текст с отступом2"/>
    <w:basedOn w:val="1ffa"/>
    <w:qFormat/>
    <w:rsid w:val="00DF3309"/>
    <w:pPr>
      <w:tabs>
        <w:tab w:val="left" w:pos="708"/>
      </w:tabs>
      <w:suppressAutoHyphens/>
      <w:snapToGrid w:val="0"/>
      <w:spacing w:line="100" w:lineRule="atLeast"/>
      <w:ind w:left="0" w:firstLine="0"/>
      <w:jc w:val="both"/>
    </w:pPr>
    <w:rPr>
      <w:rFonts w:ascii="Times New Roman" w:hAnsi="Times New Roman"/>
      <w:i/>
      <w:iCs/>
      <w:szCs w:val="22"/>
      <w:lang w:eastAsia="ar-SA" w:bidi="hi-IN"/>
    </w:rPr>
  </w:style>
  <w:style w:type="paragraph" w:customStyle="1" w:styleId="affffffffffffffffffffffffffffffffa">
    <w:name w:val="Текст ТД"/>
    <w:basedOn w:val="1ffa"/>
    <w:qFormat/>
    <w:rsid w:val="00DF3309"/>
    <w:pPr>
      <w:widowControl/>
      <w:tabs>
        <w:tab w:val="left" w:pos="708"/>
      </w:tabs>
      <w:suppressAutoHyphens/>
      <w:spacing w:after="200" w:line="100" w:lineRule="atLeast"/>
      <w:ind w:left="360" w:hanging="360"/>
      <w:jc w:val="both"/>
    </w:pPr>
    <w:rPr>
      <w:rFonts w:ascii="Times New Roman" w:eastAsia="Calibri" w:hAnsi="Times New Roman"/>
      <w:sz w:val="24"/>
      <w:szCs w:val="24"/>
      <w:lang w:eastAsia="en-US" w:bidi="hi-IN"/>
    </w:rPr>
  </w:style>
  <w:style w:type="paragraph" w:customStyle="1" w:styleId="11ffa">
    <w:name w:val="Без интервала11"/>
    <w:uiPriority w:val="99"/>
    <w:qFormat/>
    <w:rsid w:val="00DF3309"/>
    <w:pPr>
      <w:suppressAutoHyphens/>
    </w:pPr>
    <w:rPr>
      <w:rFonts w:asciiTheme="minorHAnsi" w:eastAsiaTheme="minorHAnsi" w:hAnsiTheme="minorHAnsi" w:cs="Calibri"/>
      <w:szCs w:val="22"/>
      <w:lang w:eastAsia="en-US"/>
    </w:rPr>
  </w:style>
  <w:style w:type="paragraph" w:customStyle="1" w:styleId="Iniiaiieoaenonionooiii3">
    <w:name w:val="Iniiaiie oaeno n ionooiii 3"/>
    <w:basedOn w:val="Iauiue1"/>
    <w:qFormat/>
    <w:rsid w:val="00DF3309"/>
    <w:pPr>
      <w:suppressAutoHyphens/>
      <w:ind w:firstLine="709"/>
      <w:jc w:val="both"/>
    </w:pPr>
    <w:rPr>
      <w:rFonts w:ascii="Times New Roman" w:hAnsi="Times New Roman"/>
      <w:sz w:val="28"/>
      <w:szCs w:val="28"/>
    </w:rPr>
  </w:style>
  <w:style w:type="paragraph" w:customStyle="1" w:styleId="2fffffff6">
    <w:name w:val="Знак Знак2 Знак Знак Знак Знак Знак Знак"/>
    <w:basedOn w:val="1ffa"/>
    <w:next w:val="2f"/>
    <w:autoRedefine/>
    <w:qFormat/>
    <w:rsid w:val="00DF3309"/>
    <w:pPr>
      <w:widowControl/>
      <w:tabs>
        <w:tab w:val="left" w:pos="708"/>
      </w:tabs>
      <w:suppressAutoHyphens/>
      <w:spacing w:after="160" w:line="240" w:lineRule="exact"/>
      <w:ind w:left="0" w:firstLine="0"/>
    </w:pPr>
    <w:rPr>
      <w:rFonts w:ascii="Calibri" w:hAnsi="Calibri" w:cs="Calibri"/>
      <w:sz w:val="24"/>
      <w:szCs w:val="24"/>
      <w:lang w:val="en-US" w:eastAsia="en-US" w:bidi="hi-IN"/>
    </w:rPr>
  </w:style>
  <w:style w:type="paragraph" w:customStyle="1" w:styleId="affffffffffffffffffffffffffffffffb">
    <w:name w:val="Отступ основного текста"/>
    <w:basedOn w:val="1ffa"/>
    <w:qFormat/>
    <w:rsid w:val="00DF3309"/>
    <w:pPr>
      <w:tabs>
        <w:tab w:val="left" w:pos="3261"/>
      </w:tabs>
      <w:suppressAutoHyphens/>
      <w:spacing w:line="100" w:lineRule="atLeast"/>
      <w:ind w:left="0" w:firstLine="0"/>
    </w:pPr>
    <w:rPr>
      <w:rFonts w:cs="Arial"/>
      <w:b/>
      <w:sz w:val="24"/>
      <w:szCs w:val="24"/>
      <w:lang w:eastAsia="ar-SA" w:bidi="hi-IN"/>
    </w:rPr>
  </w:style>
  <w:style w:type="paragraph" w:customStyle="1" w:styleId="affffffffffffffffffffffffffffffffc">
    <w:name w:val="!Основной"/>
    <w:qFormat/>
    <w:rsid w:val="00DF3309"/>
    <w:pPr>
      <w:keepNext/>
      <w:suppressAutoHyphens/>
      <w:ind w:firstLine="567"/>
      <w:jc w:val="both"/>
    </w:pPr>
    <w:rPr>
      <w:rFonts w:asciiTheme="minorHAnsi" w:eastAsiaTheme="minorHAnsi" w:hAnsiTheme="minorHAnsi" w:cstheme="minorBidi"/>
      <w:szCs w:val="22"/>
      <w:lang w:eastAsia="en-US"/>
    </w:rPr>
  </w:style>
  <w:style w:type="paragraph" w:customStyle="1" w:styleId="11ffb">
    <w:name w:val="Знак1 Знак Знак Знак1"/>
    <w:basedOn w:val="1ffa"/>
    <w:qFormat/>
    <w:rsid w:val="00DF3309"/>
    <w:pPr>
      <w:widowControl/>
      <w:tabs>
        <w:tab w:val="left" w:pos="708"/>
      </w:tabs>
      <w:suppressAutoHyphens/>
      <w:spacing w:after="160" w:line="240" w:lineRule="exact"/>
      <w:ind w:left="0" w:firstLine="0"/>
    </w:pPr>
    <w:rPr>
      <w:rFonts w:ascii="Verdana" w:hAnsi="Verdana"/>
      <w:sz w:val="24"/>
      <w:szCs w:val="24"/>
      <w:lang w:val="en-US" w:eastAsia="en-US" w:bidi="hi-IN"/>
    </w:rPr>
  </w:style>
  <w:style w:type="paragraph" w:customStyle="1" w:styleId="21f8">
    <w:name w:val="Основной текст (2)1"/>
    <w:basedOn w:val="1ffa"/>
    <w:uiPriority w:val="99"/>
    <w:qFormat/>
    <w:rsid w:val="00DF3309"/>
    <w:pPr>
      <w:widowControl/>
      <w:shd w:val="clear" w:color="auto" w:fill="FFFFFF"/>
      <w:tabs>
        <w:tab w:val="left" w:pos="708"/>
      </w:tabs>
      <w:suppressAutoHyphens/>
      <w:spacing w:line="240" w:lineRule="atLeast"/>
      <w:ind w:left="0" w:firstLine="0"/>
    </w:pPr>
    <w:rPr>
      <w:rFonts w:asciiTheme="minorHAnsi" w:eastAsiaTheme="minorHAnsi" w:hAnsiTheme="minorHAnsi" w:cstheme="minorBidi"/>
      <w:spacing w:val="6"/>
      <w:sz w:val="23"/>
      <w:szCs w:val="23"/>
      <w:lang w:eastAsia="en-US" w:bidi="hi-IN"/>
    </w:rPr>
  </w:style>
  <w:style w:type="paragraph" w:customStyle="1" w:styleId="1fffffffffffb">
    <w:name w:val="Заголовок №1"/>
    <w:basedOn w:val="1ffa"/>
    <w:uiPriority w:val="99"/>
    <w:qFormat/>
    <w:rsid w:val="00DF3309"/>
    <w:pPr>
      <w:widowControl/>
      <w:shd w:val="clear" w:color="auto" w:fill="FFFFFF"/>
      <w:tabs>
        <w:tab w:val="left" w:pos="708"/>
      </w:tabs>
      <w:suppressAutoHyphens/>
      <w:spacing w:before="1080" w:after="240" w:line="240" w:lineRule="atLeast"/>
      <w:ind w:left="0" w:firstLine="0"/>
      <w:jc w:val="center"/>
      <w:outlineLvl w:val="0"/>
    </w:pPr>
    <w:rPr>
      <w:rFonts w:asciiTheme="minorHAnsi" w:eastAsiaTheme="minorHAnsi" w:hAnsiTheme="minorHAnsi" w:cstheme="minorBidi"/>
      <w:spacing w:val="9"/>
      <w:sz w:val="34"/>
      <w:szCs w:val="34"/>
      <w:lang w:eastAsia="en-US" w:bidi="hi-IN"/>
    </w:rPr>
  </w:style>
  <w:style w:type="paragraph" w:customStyle="1" w:styleId="5ff1">
    <w:name w:val="Заголовок №5"/>
    <w:basedOn w:val="1ffa"/>
    <w:uiPriority w:val="99"/>
    <w:qFormat/>
    <w:rsid w:val="00DF3309"/>
    <w:pPr>
      <w:widowControl/>
      <w:shd w:val="clear" w:color="auto" w:fill="FFFFFF"/>
      <w:tabs>
        <w:tab w:val="left" w:pos="708"/>
      </w:tabs>
      <w:suppressAutoHyphens/>
      <w:spacing w:line="384" w:lineRule="exact"/>
      <w:ind w:left="0" w:hanging="640"/>
      <w:outlineLvl w:val="4"/>
    </w:pPr>
    <w:rPr>
      <w:rFonts w:asciiTheme="minorHAnsi" w:eastAsiaTheme="minorHAnsi" w:hAnsiTheme="minorHAnsi" w:cstheme="minorBidi"/>
      <w:b/>
      <w:bCs/>
      <w:spacing w:val="6"/>
      <w:szCs w:val="22"/>
      <w:lang w:eastAsia="en-US" w:bidi="hi-IN"/>
    </w:rPr>
  </w:style>
  <w:style w:type="paragraph" w:customStyle="1" w:styleId="31f2">
    <w:name w:val="Основной текст (3)1"/>
    <w:basedOn w:val="1ffa"/>
    <w:uiPriority w:val="99"/>
    <w:qFormat/>
    <w:rsid w:val="00DF3309"/>
    <w:pPr>
      <w:widowControl/>
      <w:shd w:val="clear" w:color="auto" w:fill="FFFFFF"/>
      <w:tabs>
        <w:tab w:val="left" w:pos="708"/>
      </w:tabs>
      <w:suppressAutoHyphens/>
      <w:spacing w:before="60" w:after="360" w:line="240" w:lineRule="atLeast"/>
      <w:ind w:left="0" w:firstLine="0"/>
    </w:pPr>
    <w:rPr>
      <w:rFonts w:asciiTheme="minorHAnsi" w:eastAsiaTheme="minorHAnsi" w:hAnsiTheme="minorHAnsi" w:cstheme="minorBidi"/>
      <w:i/>
      <w:iCs/>
      <w:spacing w:val="-4"/>
      <w:sz w:val="23"/>
      <w:szCs w:val="23"/>
      <w:lang w:val="en-US" w:eastAsia="en-US" w:bidi="hi-IN"/>
    </w:rPr>
  </w:style>
  <w:style w:type="paragraph" w:customStyle="1" w:styleId="8b">
    <w:name w:val="Основной текст (8)"/>
    <w:basedOn w:val="1ffa"/>
    <w:uiPriority w:val="99"/>
    <w:qFormat/>
    <w:rsid w:val="00DF3309"/>
    <w:pPr>
      <w:widowControl/>
      <w:shd w:val="clear" w:color="auto" w:fill="FFFFFF"/>
      <w:tabs>
        <w:tab w:val="left" w:pos="708"/>
      </w:tabs>
      <w:suppressAutoHyphens/>
      <w:spacing w:line="240" w:lineRule="atLeast"/>
      <w:ind w:left="0" w:firstLine="0"/>
    </w:pPr>
    <w:rPr>
      <w:rFonts w:ascii="Book Antiqua" w:eastAsiaTheme="minorHAnsi" w:hAnsi="Book Antiqua" w:cs="Book Antiqua"/>
      <w:sz w:val="8"/>
      <w:szCs w:val="8"/>
      <w:lang w:eastAsia="en-US" w:bidi="hi-IN"/>
    </w:rPr>
  </w:style>
  <w:style w:type="paragraph" w:customStyle="1" w:styleId="9b">
    <w:name w:val="Основной текст (9)"/>
    <w:basedOn w:val="1ffa"/>
    <w:uiPriority w:val="99"/>
    <w:qFormat/>
    <w:rsid w:val="00DF3309"/>
    <w:pPr>
      <w:widowControl/>
      <w:shd w:val="clear" w:color="auto" w:fill="FFFFFF"/>
      <w:tabs>
        <w:tab w:val="left" w:pos="708"/>
      </w:tabs>
      <w:suppressAutoHyphens/>
      <w:spacing w:line="240" w:lineRule="atLeast"/>
      <w:ind w:left="0" w:firstLine="0"/>
    </w:pPr>
    <w:rPr>
      <w:rFonts w:asciiTheme="minorHAnsi" w:eastAsiaTheme="minorHAnsi" w:hAnsiTheme="minorHAnsi" w:cstheme="minorBidi"/>
      <w:sz w:val="9"/>
      <w:szCs w:val="9"/>
      <w:lang w:eastAsia="en-US" w:bidi="hi-IN"/>
    </w:rPr>
  </w:style>
  <w:style w:type="paragraph" w:customStyle="1" w:styleId="12c">
    <w:name w:val="Основной текст (12)"/>
    <w:basedOn w:val="1ffa"/>
    <w:uiPriority w:val="99"/>
    <w:qFormat/>
    <w:rsid w:val="00DF3309"/>
    <w:pPr>
      <w:widowControl/>
      <w:shd w:val="clear" w:color="auto" w:fill="FFFFFF"/>
      <w:tabs>
        <w:tab w:val="left" w:pos="708"/>
      </w:tabs>
      <w:suppressAutoHyphens/>
      <w:spacing w:line="240" w:lineRule="atLeast"/>
      <w:ind w:left="0" w:firstLine="0"/>
    </w:pPr>
    <w:rPr>
      <w:rFonts w:asciiTheme="minorHAnsi" w:eastAsiaTheme="minorHAnsi" w:hAnsiTheme="minorHAnsi" w:cstheme="minorBidi"/>
      <w:sz w:val="9"/>
      <w:szCs w:val="9"/>
      <w:lang w:eastAsia="en-US" w:bidi="hi-IN"/>
    </w:rPr>
  </w:style>
  <w:style w:type="paragraph" w:customStyle="1" w:styleId="2fffffff7">
    <w:name w:val="Заголовок №2"/>
    <w:basedOn w:val="1ffa"/>
    <w:uiPriority w:val="99"/>
    <w:qFormat/>
    <w:rsid w:val="00DF3309"/>
    <w:pPr>
      <w:widowControl/>
      <w:shd w:val="clear" w:color="auto" w:fill="FFFFFF"/>
      <w:tabs>
        <w:tab w:val="left" w:pos="708"/>
      </w:tabs>
      <w:suppressAutoHyphens/>
      <w:spacing w:after="360" w:line="240" w:lineRule="atLeast"/>
      <w:ind w:left="0" w:firstLine="0"/>
      <w:outlineLvl w:val="1"/>
    </w:pPr>
    <w:rPr>
      <w:rFonts w:asciiTheme="minorHAnsi" w:eastAsiaTheme="minorHAnsi" w:hAnsiTheme="minorHAnsi" w:cstheme="minorBidi"/>
      <w:b/>
      <w:bCs/>
      <w:sz w:val="28"/>
      <w:szCs w:val="28"/>
      <w:lang w:eastAsia="en-US" w:bidi="hi-IN"/>
    </w:rPr>
  </w:style>
  <w:style w:type="paragraph" w:customStyle="1" w:styleId="143">
    <w:name w:val="Основной текст (14)"/>
    <w:basedOn w:val="1ffa"/>
    <w:link w:val="142"/>
    <w:qFormat/>
    <w:rsid w:val="00DF3309"/>
    <w:pPr>
      <w:widowControl/>
      <w:shd w:val="clear" w:color="auto" w:fill="FFFFFF"/>
      <w:tabs>
        <w:tab w:val="left" w:pos="708"/>
      </w:tabs>
      <w:suppressAutoHyphens/>
      <w:spacing w:line="240" w:lineRule="atLeast"/>
      <w:ind w:left="0" w:firstLine="0"/>
    </w:pPr>
    <w:rPr>
      <w:rFonts w:ascii="Times New Roman" w:hAnsi="Times New Roman"/>
      <w:b/>
      <w:sz w:val="20"/>
    </w:rPr>
  </w:style>
  <w:style w:type="paragraph" w:customStyle="1" w:styleId="2fffffff8">
    <w:name w:val="Основной текст (2)"/>
    <w:basedOn w:val="1ffa"/>
    <w:uiPriority w:val="99"/>
    <w:qFormat/>
    <w:rsid w:val="00DF3309"/>
    <w:pPr>
      <w:widowControl/>
      <w:shd w:val="clear" w:color="auto" w:fill="FFFFFF"/>
      <w:tabs>
        <w:tab w:val="left" w:pos="708"/>
      </w:tabs>
      <w:suppressAutoHyphens/>
      <w:spacing w:line="240" w:lineRule="atLeast"/>
      <w:ind w:left="0" w:firstLine="0"/>
    </w:pPr>
    <w:rPr>
      <w:rFonts w:ascii="Arial Unicode MS" w:eastAsia="Arial Unicode MS" w:hAnsi="Arial Unicode MS"/>
      <w:spacing w:val="-2"/>
      <w:sz w:val="10"/>
      <w:szCs w:val="10"/>
      <w:lang w:eastAsia="ar-SA" w:bidi="hi-IN"/>
    </w:rPr>
  </w:style>
  <w:style w:type="paragraph" w:customStyle="1" w:styleId="7b">
    <w:name w:val="Основной текст (7)"/>
    <w:basedOn w:val="1ffa"/>
    <w:uiPriority w:val="99"/>
    <w:qFormat/>
    <w:rsid w:val="00DF3309"/>
    <w:pPr>
      <w:widowControl/>
      <w:shd w:val="clear" w:color="auto" w:fill="FFFFFF"/>
      <w:tabs>
        <w:tab w:val="left" w:pos="708"/>
      </w:tabs>
      <w:suppressAutoHyphens/>
      <w:spacing w:line="240" w:lineRule="atLeast"/>
      <w:ind w:left="0" w:firstLine="0"/>
    </w:pPr>
    <w:rPr>
      <w:rFonts w:asciiTheme="minorHAnsi" w:eastAsiaTheme="minorHAnsi" w:hAnsiTheme="minorHAnsi" w:cstheme="minorBidi"/>
      <w:smallCaps/>
      <w:spacing w:val="5"/>
      <w:sz w:val="8"/>
      <w:szCs w:val="8"/>
      <w:lang w:eastAsia="en-US" w:bidi="hi-IN"/>
    </w:rPr>
  </w:style>
  <w:style w:type="paragraph" w:customStyle="1" w:styleId="6f">
    <w:name w:val="Основной текст6"/>
    <w:basedOn w:val="1ffa"/>
    <w:qFormat/>
    <w:rsid w:val="00DF3309"/>
    <w:pPr>
      <w:widowControl/>
      <w:shd w:val="clear" w:color="auto" w:fill="FFFFFF"/>
      <w:tabs>
        <w:tab w:val="left" w:pos="708"/>
      </w:tabs>
      <w:suppressAutoHyphens/>
      <w:spacing w:before="360" w:line="274" w:lineRule="exact"/>
      <w:ind w:left="0" w:hanging="380"/>
    </w:pPr>
    <w:rPr>
      <w:rFonts w:ascii="Times New Roman" w:hAnsi="Times New Roman"/>
      <w:sz w:val="23"/>
      <w:szCs w:val="23"/>
      <w:lang w:eastAsia="ar-SA" w:bidi="hi-IN"/>
    </w:rPr>
  </w:style>
  <w:style w:type="paragraph" w:customStyle="1" w:styleId="3ffffd">
    <w:name w:val="Обычный3"/>
    <w:qFormat/>
    <w:rsid w:val="00DF3309"/>
    <w:pPr>
      <w:widowControl w:val="0"/>
      <w:suppressAutoHyphens/>
      <w:ind w:left="120" w:firstLine="560"/>
    </w:pPr>
    <w:rPr>
      <w:rFonts w:ascii="Arial" w:hAnsi="Arial"/>
    </w:rPr>
  </w:style>
  <w:style w:type="paragraph" w:customStyle="1" w:styleId="2fffffff9">
    <w:name w:val="Текст2"/>
    <w:basedOn w:val="1ffa"/>
    <w:qFormat/>
    <w:rsid w:val="00DF3309"/>
    <w:pPr>
      <w:widowControl/>
      <w:tabs>
        <w:tab w:val="left" w:pos="708"/>
      </w:tabs>
      <w:suppressAutoHyphens/>
      <w:spacing w:line="360" w:lineRule="auto"/>
      <w:ind w:left="0" w:firstLine="720"/>
      <w:jc w:val="both"/>
    </w:pPr>
    <w:rPr>
      <w:rFonts w:ascii="Times New Roman" w:hAnsi="Times New Roman"/>
      <w:sz w:val="28"/>
      <w:szCs w:val="24"/>
      <w:lang w:eastAsia="ar-SA" w:bidi="hi-IN"/>
    </w:rPr>
  </w:style>
  <w:style w:type="paragraph" w:customStyle="1" w:styleId="3ffffe">
    <w:name w:val="Абзац списка3"/>
    <w:basedOn w:val="1ffa"/>
    <w:qFormat/>
    <w:rsid w:val="00DF3309"/>
    <w:pPr>
      <w:tabs>
        <w:tab w:val="left" w:pos="708"/>
      </w:tabs>
      <w:suppressAutoHyphens/>
      <w:spacing w:line="100" w:lineRule="atLeast"/>
      <w:ind w:left="720" w:firstLine="0"/>
    </w:pPr>
    <w:rPr>
      <w:rFonts w:eastAsia="Arial Unicode MS"/>
      <w:kern w:val="2"/>
      <w:sz w:val="24"/>
      <w:szCs w:val="24"/>
      <w:lang w:eastAsia="ar-SA" w:bidi="hi-IN"/>
    </w:rPr>
  </w:style>
  <w:style w:type="paragraph" w:customStyle="1" w:styleId="4ffc">
    <w:name w:val="Абзац списка4"/>
    <w:basedOn w:val="1ffa"/>
    <w:qFormat/>
    <w:rsid w:val="00DF3309"/>
    <w:pPr>
      <w:tabs>
        <w:tab w:val="left" w:pos="708"/>
      </w:tabs>
      <w:suppressAutoHyphens/>
      <w:spacing w:line="100" w:lineRule="atLeast"/>
      <w:ind w:left="720" w:firstLine="0"/>
    </w:pPr>
    <w:rPr>
      <w:rFonts w:eastAsia="Arial Unicode MS"/>
      <w:kern w:val="2"/>
      <w:sz w:val="24"/>
      <w:szCs w:val="24"/>
      <w:lang w:eastAsia="ar-SA" w:bidi="hi-IN"/>
    </w:rPr>
  </w:style>
  <w:style w:type="paragraph" w:customStyle="1" w:styleId="CommentText1">
    <w:name w:val="Comment Text1"/>
    <w:basedOn w:val="1ffa"/>
    <w:next w:val="affffffa"/>
    <w:link w:val="CommentTextChar"/>
    <w:semiHidden/>
    <w:unhideWhenUsed/>
    <w:qFormat/>
    <w:rsid w:val="00DF3309"/>
    <w:pPr>
      <w:widowControl/>
      <w:tabs>
        <w:tab w:val="left" w:pos="708"/>
      </w:tabs>
      <w:suppressAutoHyphens/>
      <w:spacing w:after="200" w:line="100" w:lineRule="atLeast"/>
      <w:ind w:left="0" w:firstLine="0"/>
    </w:pPr>
    <w:rPr>
      <w:rFonts w:ascii="Times New Roman" w:hAnsi="Times New Roman"/>
      <w:sz w:val="20"/>
    </w:rPr>
  </w:style>
  <w:style w:type="paragraph" w:customStyle="1" w:styleId="1fffffffffffc">
    <w:name w:val="Цитата1"/>
    <w:basedOn w:val="1ffa"/>
    <w:qFormat/>
    <w:rsid w:val="00DF3309"/>
    <w:pPr>
      <w:widowControl/>
      <w:tabs>
        <w:tab w:val="left" w:pos="708"/>
      </w:tabs>
      <w:suppressAutoHyphens/>
      <w:spacing w:after="120" w:line="100" w:lineRule="atLeast"/>
      <w:ind w:left="1440" w:right="1440" w:firstLine="0"/>
      <w:jc w:val="both"/>
    </w:pPr>
    <w:rPr>
      <w:rFonts w:ascii="Times New Roman" w:hAnsi="Times New Roman"/>
      <w:sz w:val="24"/>
      <w:szCs w:val="24"/>
      <w:lang w:eastAsia="zh-CN" w:bidi="hi-IN"/>
    </w:rPr>
  </w:style>
  <w:style w:type="paragraph" w:customStyle="1" w:styleId="1fffffffffffd">
    <w:name w:val="Заголовок записки1"/>
    <w:basedOn w:val="1ffa"/>
    <w:next w:val="1ffa"/>
    <w:qFormat/>
    <w:rsid w:val="00DF3309"/>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21f9">
    <w:name w:val="Маркированный список 21"/>
    <w:basedOn w:val="1ffa"/>
    <w:qFormat/>
    <w:rsid w:val="00DF3309"/>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515">
    <w:name w:val="Маркированный список 51"/>
    <w:basedOn w:val="1ffa"/>
    <w:qFormat/>
    <w:rsid w:val="00DF3309"/>
    <w:pPr>
      <w:widowControl/>
      <w:tabs>
        <w:tab w:val="left" w:pos="708"/>
      </w:tabs>
      <w:suppressAutoHyphens/>
      <w:spacing w:after="60" w:line="100" w:lineRule="atLeast"/>
      <w:ind w:left="1492" w:hanging="360"/>
      <w:jc w:val="both"/>
    </w:pPr>
    <w:rPr>
      <w:rFonts w:ascii="Times New Roman" w:hAnsi="Times New Roman"/>
      <w:sz w:val="24"/>
      <w:szCs w:val="24"/>
      <w:lang w:eastAsia="zh-CN" w:bidi="hi-IN"/>
    </w:rPr>
  </w:style>
  <w:style w:type="paragraph" w:customStyle="1" w:styleId="1fffffffffffe">
    <w:name w:val="Нумерованный список1"/>
    <w:basedOn w:val="1ffa"/>
    <w:qFormat/>
    <w:rsid w:val="00DF3309"/>
    <w:pPr>
      <w:widowControl/>
      <w:tabs>
        <w:tab w:val="left" w:pos="708"/>
      </w:tabs>
      <w:suppressAutoHyphens/>
      <w:spacing w:after="60" w:line="100" w:lineRule="atLeast"/>
      <w:ind w:left="360" w:firstLine="0"/>
      <w:jc w:val="both"/>
    </w:pPr>
    <w:rPr>
      <w:rFonts w:ascii="Times New Roman" w:hAnsi="Times New Roman"/>
      <w:sz w:val="24"/>
      <w:szCs w:val="24"/>
      <w:lang w:eastAsia="zh-CN" w:bidi="hi-IN"/>
    </w:rPr>
  </w:style>
  <w:style w:type="paragraph" w:customStyle="1" w:styleId="31f3">
    <w:name w:val="Нумерованный список 31"/>
    <w:basedOn w:val="1ffa"/>
    <w:qFormat/>
    <w:rsid w:val="00DF3309"/>
    <w:pPr>
      <w:widowControl/>
      <w:tabs>
        <w:tab w:val="left" w:pos="708"/>
      </w:tabs>
      <w:suppressAutoHyphens/>
      <w:spacing w:after="60" w:line="100" w:lineRule="atLeast"/>
      <w:ind w:left="926" w:firstLine="0"/>
      <w:jc w:val="both"/>
    </w:pPr>
    <w:rPr>
      <w:rFonts w:ascii="Times New Roman" w:hAnsi="Times New Roman"/>
      <w:sz w:val="24"/>
      <w:szCs w:val="24"/>
      <w:lang w:eastAsia="zh-CN" w:bidi="hi-IN"/>
    </w:rPr>
  </w:style>
  <w:style w:type="paragraph" w:customStyle="1" w:styleId="419">
    <w:name w:val="Нумерованный список 41"/>
    <w:basedOn w:val="1ffa"/>
    <w:qFormat/>
    <w:rsid w:val="00DF3309"/>
    <w:pPr>
      <w:widowControl/>
      <w:tabs>
        <w:tab w:val="left" w:pos="708"/>
      </w:tabs>
      <w:suppressAutoHyphens/>
      <w:spacing w:after="60" w:line="100" w:lineRule="atLeast"/>
      <w:ind w:left="1260" w:hanging="720"/>
      <w:jc w:val="both"/>
    </w:pPr>
    <w:rPr>
      <w:rFonts w:ascii="Times New Roman" w:hAnsi="Times New Roman"/>
      <w:sz w:val="24"/>
      <w:szCs w:val="24"/>
      <w:lang w:eastAsia="zh-CN" w:bidi="hi-IN"/>
    </w:rPr>
  </w:style>
  <w:style w:type="paragraph" w:customStyle="1" w:styleId="3fffff">
    <w:name w:val="Раздел 3"/>
    <w:basedOn w:val="1ffa"/>
    <w:qFormat/>
    <w:rsid w:val="00DF3309"/>
    <w:pPr>
      <w:widowControl/>
      <w:tabs>
        <w:tab w:val="left" w:pos="708"/>
      </w:tabs>
      <w:suppressAutoHyphens/>
      <w:spacing w:before="120" w:after="120" w:line="100" w:lineRule="atLeast"/>
      <w:ind w:left="0" w:firstLine="0"/>
      <w:jc w:val="center"/>
    </w:pPr>
    <w:rPr>
      <w:rFonts w:ascii="Times New Roman" w:hAnsi="Times New Roman"/>
      <w:b/>
      <w:sz w:val="24"/>
      <w:szCs w:val="24"/>
      <w:lang w:eastAsia="zh-CN" w:bidi="hi-IN"/>
    </w:rPr>
  </w:style>
  <w:style w:type="paragraph" w:customStyle="1" w:styleId="affffffffffffffffffffffffffffffffd">
    <w:name w:val="пункт"/>
    <w:basedOn w:val="1ffa"/>
    <w:qFormat/>
    <w:rsid w:val="00DF3309"/>
    <w:pPr>
      <w:widowControl/>
      <w:tabs>
        <w:tab w:val="left" w:pos="708"/>
      </w:tabs>
      <w:suppressAutoHyphens/>
      <w:spacing w:before="60" w:after="60" w:line="100" w:lineRule="atLeast"/>
      <w:ind w:left="1080" w:firstLine="0"/>
    </w:pPr>
    <w:rPr>
      <w:rFonts w:ascii="Times New Roman" w:hAnsi="Times New Roman"/>
      <w:sz w:val="24"/>
      <w:szCs w:val="24"/>
      <w:lang w:eastAsia="zh-CN" w:bidi="hi-IN"/>
    </w:rPr>
  </w:style>
  <w:style w:type="paragraph" w:customStyle="1" w:styleId="233">
    <w:name w:val="Знак Знак23 Знак Знак Знак"/>
    <w:basedOn w:val="1ffa"/>
    <w:qFormat/>
    <w:rsid w:val="00DF3309"/>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234">
    <w:name w:val="Знак Знак23 Знак Знак Знак Знак"/>
    <w:basedOn w:val="1ffa"/>
    <w:qFormat/>
    <w:rsid w:val="00DF3309"/>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1ffffffffffff">
    <w:name w:val="Список многоуровневый 1"/>
    <w:basedOn w:val="1ffa"/>
    <w:qFormat/>
    <w:rsid w:val="00DF3309"/>
    <w:pPr>
      <w:widowControl/>
      <w:tabs>
        <w:tab w:val="left" w:pos="708"/>
      </w:tabs>
      <w:suppressAutoHyphens/>
      <w:spacing w:after="60" w:line="100" w:lineRule="atLeast"/>
      <w:ind w:left="431" w:hanging="431"/>
      <w:jc w:val="both"/>
    </w:pPr>
    <w:rPr>
      <w:rFonts w:ascii="Times New Roman" w:hAnsi="Times New Roman"/>
      <w:sz w:val="24"/>
      <w:szCs w:val="24"/>
      <w:lang w:eastAsia="zh-CN" w:bidi="hi-IN"/>
    </w:rPr>
  </w:style>
  <w:style w:type="paragraph" w:customStyle="1" w:styleId="WW-23">
    <w:name w:val="WW-Знак Знак23 Знак Знак Знак Знак"/>
    <w:basedOn w:val="1ffa"/>
    <w:qFormat/>
    <w:rsid w:val="00DF3309"/>
    <w:pPr>
      <w:widowControl/>
      <w:tabs>
        <w:tab w:val="left" w:pos="708"/>
      </w:tabs>
      <w:suppressAutoHyphens/>
      <w:spacing w:before="60" w:after="60" w:line="100" w:lineRule="atLeast"/>
      <w:ind w:left="0" w:firstLine="0"/>
    </w:pPr>
    <w:rPr>
      <w:rFonts w:ascii="Times New Roman" w:eastAsia="Calibri" w:hAnsi="Times New Roman"/>
      <w:sz w:val="24"/>
      <w:szCs w:val="24"/>
      <w:lang w:eastAsia="zh-CN" w:bidi="hi-IN"/>
    </w:rPr>
  </w:style>
  <w:style w:type="paragraph" w:customStyle="1" w:styleId="1ffffffffffff0">
    <w:name w:val="Обычный отступ1"/>
    <w:basedOn w:val="1ffa"/>
    <w:qFormat/>
    <w:rsid w:val="00DF3309"/>
    <w:pPr>
      <w:widowControl/>
      <w:tabs>
        <w:tab w:val="left" w:pos="708"/>
      </w:tabs>
      <w:suppressAutoHyphens/>
      <w:spacing w:after="60" w:line="100" w:lineRule="atLeast"/>
      <w:ind w:left="708" w:firstLine="0"/>
      <w:jc w:val="both"/>
    </w:pPr>
    <w:rPr>
      <w:rFonts w:ascii="Times New Roman" w:hAnsi="Times New Roman"/>
      <w:sz w:val="24"/>
      <w:szCs w:val="24"/>
      <w:lang w:eastAsia="zh-CN" w:bidi="hi-IN"/>
    </w:rPr>
  </w:style>
  <w:style w:type="paragraph" w:customStyle="1" w:styleId="1ffffffffffff1">
    <w:name w:val="Маркированный список1"/>
    <w:basedOn w:val="1ffa"/>
    <w:qFormat/>
    <w:rsid w:val="00DF3309"/>
    <w:pPr>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41a">
    <w:name w:val="Список 41"/>
    <w:basedOn w:val="1ffa"/>
    <w:qFormat/>
    <w:rsid w:val="00DF3309"/>
    <w:pPr>
      <w:widowControl/>
      <w:tabs>
        <w:tab w:val="left" w:pos="708"/>
      </w:tabs>
      <w:suppressAutoHyphens/>
      <w:spacing w:after="60" w:line="100" w:lineRule="atLeast"/>
      <w:ind w:left="1132" w:hanging="283"/>
      <w:jc w:val="both"/>
    </w:pPr>
    <w:rPr>
      <w:rFonts w:ascii="Times New Roman" w:hAnsi="Times New Roman"/>
      <w:sz w:val="24"/>
      <w:szCs w:val="24"/>
      <w:lang w:eastAsia="zh-CN" w:bidi="hi-IN"/>
    </w:rPr>
  </w:style>
  <w:style w:type="paragraph" w:customStyle="1" w:styleId="516">
    <w:name w:val="Список 51"/>
    <w:basedOn w:val="1ffa"/>
    <w:qFormat/>
    <w:rsid w:val="00DF3309"/>
    <w:pPr>
      <w:widowControl/>
      <w:tabs>
        <w:tab w:val="left" w:pos="708"/>
      </w:tabs>
      <w:suppressAutoHyphens/>
      <w:spacing w:after="60" w:line="100" w:lineRule="atLeast"/>
      <w:ind w:left="1415" w:hanging="283"/>
      <w:jc w:val="both"/>
    </w:pPr>
    <w:rPr>
      <w:rFonts w:ascii="Times New Roman" w:hAnsi="Times New Roman"/>
      <w:sz w:val="24"/>
      <w:szCs w:val="24"/>
      <w:lang w:eastAsia="zh-CN" w:bidi="hi-IN"/>
    </w:rPr>
  </w:style>
  <w:style w:type="paragraph" w:customStyle="1" w:styleId="517">
    <w:name w:val="Нумерованный список 51"/>
    <w:basedOn w:val="1ffa"/>
    <w:qFormat/>
    <w:rsid w:val="00DF3309"/>
    <w:pPr>
      <w:widowControl/>
      <w:tabs>
        <w:tab w:val="left" w:pos="708"/>
      </w:tabs>
      <w:suppressAutoHyphens/>
      <w:spacing w:after="60" w:line="100" w:lineRule="atLeast"/>
      <w:ind w:left="1492" w:hanging="360"/>
      <w:jc w:val="both"/>
    </w:pPr>
    <w:rPr>
      <w:rFonts w:ascii="Times New Roman" w:hAnsi="Times New Roman"/>
      <w:sz w:val="24"/>
      <w:szCs w:val="24"/>
      <w:lang w:eastAsia="zh-CN" w:bidi="hi-IN"/>
    </w:rPr>
  </w:style>
  <w:style w:type="paragraph" w:customStyle="1" w:styleId="1ffffffffffff2">
    <w:name w:val="Прощание1"/>
    <w:basedOn w:val="1ffa"/>
    <w:qFormat/>
    <w:rsid w:val="00DF3309"/>
    <w:pPr>
      <w:widowControl/>
      <w:tabs>
        <w:tab w:val="left" w:pos="708"/>
      </w:tabs>
      <w:suppressAutoHyphens/>
      <w:spacing w:after="60" w:line="100" w:lineRule="atLeast"/>
      <w:ind w:left="4252" w:firstLine="0"/>
      <w:jc w:val="both"/>
    </w:pPr>
    <w:rPr>
      <w:rFonts w:ascii="Times New Roman" w:hAnsi="Times New Roman"/>
      <w:sz w:val="24"/>
      <w:szCs w:val="24"/>
      <w:lang w:eastAsia="zh-CN" w:bidi="hi-IN"/>
    </w:rPr>
  </w:style>
  <w:style w:type="paragraph" w:customStyle="1" w:styleId="1ffffffffffff3">
    <w:name w:val="Продолжение списка1"/>
    <w:basedOn w:val="1ffa"/>
    <w:qFormat/>
    <w:rsid w:val="00DF3309"/>
    <w:pPr>
      <w:widowControl/>
      <w:tabs>
        <w:tab w:val="left" w:pos="708"/>
      </w:tabs>
      <w:suppressAutoHyphens/>
      <w:spacing w:after="120" w:line="100" w:lineRule="atLeast"/>
      <w:ind w:left="283" w:firstLine="0"/>
      <w:jc w:val="both"/>
    </w:pPr>
    <w:rPr>
      <w:rFonts w:ascii="Times New Roman" w:hAnsi="Times New Roman"/>
      <w:sz w:val="24"/>
      <w:szCs w:val="24"/>
      <w:lang w:eastAsia="zh-CN" w:bidi="hi-IN"/>
    </w:rPr>
  </w:style>
  <w:style w:type="paragraph" w:customStyle="1" w:styleId="21fa">
    <w:name w:val="Продолжение списка 21"/>
    <w:basedOn w:val="1ffa"/>
    <w:qFormat/>
    <w:rsid w:val="00DF3309"/>
    <w:pPr>
      <w:widowControl/>
      <w:tabs>
        <w:tab w:val="left" w:pos="708"/>
      </w:tabs>
      <w:suppressAutoHyphens/>
      <w:spacing w:after="120" w:line="100" w:lineRule="atLeast"/>
      <w:ind w:left="566" w:firstLine="0"/>
      <w:jc w:val="both"/>
    </w:pPr>
    <w:rPr>
      <w:rFonts w:ascii="Times New Roman" w:hAnsi="Times New Roman"/>
      <w:sz w:val="24"/>
      <w:szCs w:val="24"/>
      <w:lang w:eastAsia="zh-CN" w:bidi="hi-IN"/>
    </w:rPr>
  </w:style>
  <w:style w:type="paragraph" w:customStyle="1" w:styleId="31f4">
    <w:name w:val="Продолжение списка 31"/>
    <w:basedOn w:val="1ffa"/>
    <w:qFormat/>
    <w:rsid w:val="00DF3309"/>
    <w:pPr>
      <w:widowControl/>
      <w:tabs>
        <w:tab w:val="left" w:pos="708"/>
      </w:tabs>
      <w:suppressAutoHyphens/>
      <w:spacing w:after="120" w:line="100" w:lineRule="atLeast"/>
      <w:ind w:left="849" w:firstLine="0"/>
      <w:jc w:val="both"/>
    </w:pPr>
    <w:rPr>
      <w:rFonts w:ascii="Times New Roman" w:hAnsi="Times New Roman"/>
      <w:sz w:val="24"/>
      <w:szCs w:val="24"/>
      <w:lang w:eastAsia="zh-CN" w:bidi="hi-IN"/>
    </w:rPr>
  </w:style>
  <w:style w:type="paragraph" w:customStyle="1" w:styleId="41b">
    <w:name w:val="Продолжение списка 41"/>
    <w:basedOn w:val="1ffa"/>
    <w:qFormat/>
    <w:rsid w:val="00DF3309"/>
    <w:pPr>
      <w:widowControl/>
      <w:tabs>
        <w:tab w:val="left" w:pos="708"/>
      </w:tabs>
      <w:suppressAutoHyphens/>
      <w:spacing w:after="120" w:line="100" w:lineRule="atLeast"/>
      <w:ind w:left="1132" w:firstLine="0"/>
      <w:jc w:val="both"/>
    </w:pPr>
    <w:rPr>
      <w:rFonts w:ascii="Times New Roman" w:hAnsi="Times New Roman"/>
      <w:sz w:val="24"/>
      <w:szCs w:val="24"/>
      <w:lang w:eastAsia="zh-CN" w:bidi="hi-IN"/>
    </w:rPr>
  </w:style>
  <w:style w:type="paragraph" w:customStyle="1" w:styleId="518">
    <w:name w:val="Продолжение списка 51"/>
    <w:basedOn w:val="1ffa"/>
    <w:qFormat/>
    <w:rsid w:val="00DF3309"/>
    <w:pPr>
      <w:widowControl/>
      <w:tabs>
        <w:tab w:val="left" w:pos="708"/>
      </w:tabs>
      <w:suppressAutoHyphens/>
      <w:spacing w:after="120" w:line="100" w:lineRule="atLeast"/>
      <w:ind w:left="1415" w:firstLine="0"/>
      <w:jc w:val="both"/>
    </w:pPr>
    <w:rPr>
      <w:rFonts w:ascii="Times New Roman" w:hAnsi="Times New Roman"/>
      <w:sz w:val="24"/>
      <w:szCs w:val="24"/>
      <w:lang w:eastAsia="zh-CN" w:bidi="hi-IN"/>
    </w:rPr>
  </w:style>
  <w:style w:type="paragraph" w:customStyle="1" w:styleId="1ffffffffffff4">
    <w:name w:val="Шапка1"/>
    <w:basedOn w:val="1ffa"/>
    <w:qFormat/>
    <w:rsid w:val="00DF3309"/>
    <w:pPr>
      <w:widowControl/>
      <w:shd w:val="clear" w:color="auto" w:fill="CCCCCC"/>
      <w:tabs>
        <w:tab w:val="left" w:pos="708"/>
      </w:tabs>
      <w:suppressAutoHyphens/>
      <w:spacing w:after="60" w:line="100" w:lineRule="atLeast"/>
      <w:ind w:left="1134" w:hanging="1134"/>
      <w:jc w:val="both"/>
    </w:pPr>
    <w:rPr>
      <w:rFonts w:cs="Arial"/>
      <w:sz w:val="24"/>
      <w:szCs w:val="24"/>
      <w:shd w:val="clear" w:color="auto" w:fill="CCCCCC"/>
      <w:lang w:eastAsia="zh-CN" w:bidi="hi-IN"/>
    </w:rPr>
  </w:style>
  <w:style w:type="paragraph" w:customStyle="1" w:styleId="1ffffffffffff5">
    <w:name w:val="Приветствие1"/>
    <w:basedOn w:val="1ffa"/>
    <w:next w:val="1ffa"/>
    <w:qFormat/>
    <w:rsid w:val="00DF3309"/>
    <w:pPr>
      <w:widowControl/>
      <w:tabs>
        <w:tab w:val="left" w:pos="708"/>
      </w:tabs>
      <w:suppressAutoHyphens/>
      <w:spacing w:after="60" w:line="100" w:lineRule="atLeast"/>
      <w:ind w:left="0" w:firstLine="0"/>
      <w:jc w:val="both"/>
    </w:pPr>
    <w:rPr>
      <w:rFonts w:ascii="Times New Roman" w:hAnsi="Times New Roman"/>
      <w:sz w:val="24"/>
      <w:szCs w:val="24"/>
      <w:lang w:eastAsia="zh-CN" w:bidi="hi-IN"/>
    </w:rPr>
  </w:style>
  <w:style w:type="paragraph" w:customStyle="1" w:styleId="1ffffffffffff6">
    <w:name w:val="Красная строка1"/>
    <w:basedOn w:val="affff3"/>
    <w:qFormat/>
    <w:rsid w:val="00DF3309"/>
    <w:pPr>
      <w:keepNext w:val="0"/>
      <w:tabs>
        <w:tab w:val="left" w:pos="708"/>
      </w:tabs>
      <w:spacing w:after="120" w:line="100" w:lineRule="atLeast"/>
      <w:ind w:firstLine="210"/>
      <w:jc w:val="both"/>
    </w:pPr>
    <w:rPr>
      <w:szCs w:val="24"/>
      <w:lang w:eastAsia="zh-CN" w:bidi="hi-IN"/>
    </w:rPr>
  </w:style>
  <w:style w:type="paragraph" w:customStyle="1" w:styleId="21fb">
    <w:name w:val="Красная строка 21"/>
    <w:basedOn w:val="213"/>
    <w:qFormat/>
    <w:rsid w:val="00DF3309"/>
    <w:pPr>
      <w:tabs>
        <w:tab w:val="left" w:pos="708"/>
      </w:tabs>
      <w:suppressAutoHyphens/>
      <w:autoSpaceDE/>
      <w:autoSpaceDN/>
      <w:adjustRightInd/>
      <w:spacing w:after="120" w:line="100" w:lineRule="atLeast"/>
      <w:ind w:left="283" w:firstLine="210"/>
      <w:jc w:val="both"/>
    </w:pPr>
    <w:rPr>
      <w:b w:val="0"/>
      <w:sz w:val="24"/>
      <w:szCs w:val="24"/>
      <w:lang w:eastAsia="zh-CN" w:bidi="hi-IN"/>
    </w:rPr>
  </w:style>
  <w:style w:type="paragraph" w:customStyle="1" w:styleId="affffffffffffffffffffffffffffffffe">
    <w:name w:val="Пункт Знак"/>
    <w:basedOn w:val="1ffa"/>
    <w:qFormat/>
    <w:rsid w:val="00DF3309"/>
    <w:pPr>
      <w:widowControl/>
      <w:tabs>
        <w:tab w:val="left" w:pos="708"/>
      </w:tabs>
      <w:suppressAutoHyphens/>
      <w:snapToGrid w:val="0"/>
      <w:spacing w:line="360" w:lineRule="auto"/>
      <w:ind w:left="1134" w:hanging="567"/>
      <w:jc w:val="both"/>
    </w:pPr>
    <w:rPr>
      <w:rFonts w:ascii="Times New Roman" w:hAnsi="Times New Roman"/>
      <w:sz w:val="28"/>
      <w:szCs w:val="28"/>
      <w:lang w:eastAsia="zh-CN" w:bidi="hi-IN"/>
    </w:rPr>
  </w:style>
  <w:style w:type="paragraph" w:customStyle="1" w:styleId="1CharChar">
    <w:name w:val="1 Знак Char Знак Char Знак"/>
    <w:basedOn w:val="1ffa"/>
    <w:qFormat/>
    <w:rsid w:val="00DF3309"/>
    <w:pPr>
      <w:widowControl/>
      <w:tabs>
        <w:tab w:val="left" w:pos="708"/>
      </w:tabs>
      <w:suppressAutoHyphens/>
      <w:spacing w:after="160" w:line="240" w:lineRule="exact"/>
      <w:ind w:left="0" w:firstLine="0"/>
    </w:pPr>
    <w:rPr>
      <w:rFonts w:ascii="Times New Roman" w:eastAsia="Calibri" w:hAnsi="Times New Roman"/>
      <w:sz w:val="24"/>
      <w:szCs w:val="24"/>
      <w:lang w:eastAsia="zh-CN" w:bidi="hi-IN"/>
    </w:rPr>
  </w:style>
  <w:style w:type="paragraph" w:customStyle="1" w:styleId="afffffffffffffffffffffffffffffffff">
    <w:name w:val="Дефис"/>
    <w:basedOn w:val="affffffff5"/>
    <w:qFormat/>
    <w:rsid w:val="00DF3309"/>
    <w:pPr>
      <w:tabs>
        <w:tab w:val="left" w:pos="708"/>
      </w:tabs>
      <w:suppressAutoHyphens/>
      <w:spacing w:line="100" w:lineRule="atLeast"/>
    </w:pPr>
    <w:rPr>
      <w:rFonts w:ascii="Times New Roman" w:eastAsia="Times New Roman" w:hAnsi="Times New Roman"/>
      <w:sz w:val="24"/>
      <w:szCs w:val="24"/>
      <w:lang w:val="en-US" w:eastAsia="zh-CN" w:bidi="hi-IN"/>
    </w:rPr>
  </w:style>
  <w:style w:type="paragraph" w:customStyle="1" w:styleId="hp1">
    <w:name w:val="hp1"/>
    <w:basedOn w:val="1ffa"/>
    <w:qFormat/>
    <w:rsid w:val="00DF3309"/>
    <w:pPr>
      <w:widowControl/>
      <w:tabs>
        <w:tab w:val="left" w:pos="708"/>
      </w:tabs>
      <w:suppressAutoHyphens/>
      <w:spacing w:after="272" w:line="100" w:lineRule="atLeast"/>
      <w:ind w:left="0" w:firstLine="0"/>
    </w:pPr>
    <w:rPr>
      <w:rFonts w:ascii="Times New Roman" w:hAnsi="Times New Roman"/>
      <w:sz w:val="24"/>
      <w:szCs w:val="24"/>
      <w:lang w:eastAsia="zh-CN" w:bidi="hi-IN"/>
    </w:rPr>
  </w:style>
  <w:style w:type="paragraph" w:customStyle="1" w:styleId="106">
    <w:name w:val="Оглавление 10"/>
    <w:basedOn w:val="1fff8"/>
    <w:qFormat/>
    <w:rsid w:val="00DF3309"/>
    <w:pPr>
      <w:suppressLineNumbers/>
      <w:tabs>
        <w:tab w:val="clear" w:pos="360"/>
        <w:tab w:val="right" w:leader="dot" w:pos="7091"/>
      </w:tabs>
      <w:suppressAutoHyphens/>
      <w:spacing w:line="100" w:lineRule="atLeast"/>
      <w:ind w:left="2547" w:firstLine="0"/>
      <w:jc w:val="left"/>
    </w:pPr>
    <w:rPr>
      <w:rFonts w:cs="Lohit Hindi"/>
      <w:szCs w:val="24"/>
      <w:lang w:eastAsia="zh-CN" w:bidi="hi-IN"/>
    </w:rPr>
  </w:style>
  <w:style w:type="paragraph" w:customStyle="1" w:styleId="149">
    <w:name w:val="Стиль 14 пт полужирный По центру"/>
    <w:basedOn w:val="1ffa"/>
    <w:qFormat/>
    <w:rsid w:val="00DF3309"/>
    <w:pPr>
      <w:widowControl/>
      <w:tabs>
        <w:tab w:val="left" w:pos="708"/>
      </w:tabs>
      <w:suppressAutoHyphens/>
      <w:spacing w:line="100" w:lineRule="atLeast"/>
      <w:ind w:left="0" w:firstLine="0"/>
      <w:jc w:val="center"/>
    </w:pPr>
    <w:rPr>
      <w:rFonts w:ascii="Times New Roman" w:hAnsi="Times New Roman"/>
      <w:b/>
      <w:bCs/>
      <w:sz w:val="28"/>
      <w:szCs w:val="28"/>
      <w:lang w:eastAsia="zh-CN" w:bidi="hi-IN"/>
    </w:rPr>
  </w:style>
  <w:style w:type="paragraph" w:customStyle="1" w:styleId="920">
    <w:name w:val="Стиль 9 пт курсив По центру Перед:  2 пт Междустр.интервал:  мн..."/>
    <w:basedOn w:val="1ffa"/>
    <w:qFormat/>
    <w:rsid w:val="00DF3309"/>
    <w:pPr>
      <w:widowControl/>
      <w:tabs>
        <w:tab w:val="left" w:pos="708"/>
      </w:tabs>
      <w:suppressAutoHyphens/>
      <w:spacing w:line="100" w:lineRule="atLeast"/>
      <w:ind w:left="0" w:firstLine="0"/>
      <w:jc w:val="center"/>
    </w:pPr>
    <w:rPr>
      <w:rFonts w:ascii="Times New Roman" w:hAnsi="Times New Roman"/>
      <w:i/>
      <w:iCs/>
      <w:sz w:val="18"/>
      <w:szCs w:val="18"/>
      <w:lang w:eastAsia="zh-CN" w:bidi="hi-IN"/>
    </w:rPr>
  </w:style>
  <w:style w:type="paragraph" w:customStyle="1" w:styleId="afffffffffffffffffffffffffffffffff0">
    <w:name w:val="Стиль Обычный таблица + курсив Оранжевый"/>
    <w:basedOn w:val="afffffffffffe"/>
    <w:qFormat/>
    <w:rsid w:val="00DF3309"/>
    <w:pPr>
      <w:tabs>
        <w:tab w:val="left" w:pos="708"/>
      </w:tabs>
      <w:spacing w:line="100" w:lineRule="atLeast"/>
    </w:pPr>
    <w:rPr>
      <w:i/>
      <w:iCs/>
      <w:color w:val="FF0000"/>
      <w:lang w:bidi="hi-IN"/>
    </w:rPr>
  </w:style>
  <w:style w:type="paragraph" w:customStyle="1" w:styleId="afffffffffffffffffffffffffffffffff1">
    <w:name w:val="Штамп"/>
    <w:basedOn w:val="1ffa"/>
    <w:qFormat/>
    <w:rsid w:val="00DF3309"/>
    <w:pPr>
      <w:pageBreakBefore/>
      <w:widowControl/>
      <w:tabs>
        <w:tab w:val="left" w:pos="708"/>
      </w:tabs>
      <w:suppressAutoHyphens/>
      <w:spacing w:line="100" w:lineRule="atLeast"/>
      <w:ind w:left="5387" w:firstLine="0"/>
      <w:jc w:val="center"/>
    </w:pPr>
    <w:rPr>
      <w:rFonts w:ascii="Times New Roman" w:hAnsi="Times New Roman"/>
      <w:sz w:val="24"/>
      <w:szCs w:val="24"/>
      <w:lang w:eastAsia="zh-CN" w:bidi="hi-IN"/>
    </w:rPr>
  </w:style>
  <w:style w:type="paragraph" w:customStyle="1" w:styleId="1ffffffffffff7">
    <w:name w:val="Стиль ТЗ1"/>
    <w:basedOn w:val="1ffa"/>
    <w:qFormat/>
    <w:rsid w:val="00DF3309"/>
    <w:pPr>
      <w:widowControl/>
      <w:tabs>
        <w:tab w:val="left" w:pos="708"/>
      </w:tabs>
      <w:suppressAutoHyphens/>
      <w:spacing w:before="60" w:line="100" w:lineRule="atLeast"/>
      <w:ind w:left="0" w:firstLine="303"/>
      <w:jc w:val="both"/>
    </w:pPr>
    <w:rPr>
      <w:rFonts w:ascii="Times New Roman" w:hAnsi="Times New Roman"/>
      <w:bCs/>
      <w:sz w:val="18"/>
      <w:szCs w:val="18"/>
      <w:lang w:eastAsia="zh-CN" w:bidi="hi-IN"/>
    </w:rPr>
  </w:style>
  <w:style w:type="paragraph" w:customStyle="1" w:styleId="SB0">
    <w:name w:val="SB_Обычный"/>
    <w:basedOn w:val="1ffa"/>
    <w:qFormat/>
    <w:rsid w:val="00DF3309"/>
    <w:pPr>
      <w:widowControl/>
      <w:tabs>
        <w:tab w:val="left" w:pos="708"/>
      </w:tabs>
      <w:suppressAutoHyphens/>
      <w:spacing w:after="60" w:line="100" w:lineRule="atLeast"/>
      <w:ind w:left="0" w:firstLine="709"/>
      <w:jc w:val="both"/>
    </w:pPr>
    <w:rPr>
      <w:rFonts w:ascii="Times New Roman" w:hAnsi="Times New Roman"/>
      <w:sz w:val="24"/>
      <w:szCs w:val="24"/>
      <w:lang w:eastAsia="zh-CN" w:bidi="hi-IN"/>
    </w:rPr>
  </w:style>
  <w:style w:type="paragraph" w:customStyle="1" w:styleId="SBHeading20">
    <w:name w:val="SB_Heading2"/>
    <w:basedOn w:val="1ffa"/>
    <w:qFormat/>
    <w:rsid w:val="00DF3309"/>
    <w:pPr>
      <w:widowControl/>
      <w:tabs>
        <w:tab w:val="left" w:pos="0"/>
      </w:tabs>
      <w:suppressAutoHyphens/>
      <w:spacing w:after="120" w:line="100" w:lineRule="atLeast"/>
      <w:ind w:left="578" w:hanging="578"/>
      <w:jc w:val="both"/>
    </w:pPr>
    <w:rPr>
      <w:rFonts w:ascii="Times New Roman" w:hAnsi="Times New Roman"/>
      <w:b/>
      <w:sz w:val="28"/>
      <w:szCs w:val="24"/>
      <w:lang w:eastAsia="zh-CN" w:bidi="hi-IN"/>
    </w:rPr>
  </w:style>
  <w:style w:type="paragraph" w:customStyle="1" w:styleId="SBHeading1">
    <w:name w:val="SB_Heading1"/>
    <w:basedOn w:val="SBHeading20"/>
    <w:qFormat/>
    <w:rsid w:val="00DF3309"/>
    <w:pPr>
      <w:ind w:left="810" w:hanging="810"/>
    </w:pPr>
    <w:rPr>
      <w:caps/>
    </w:rPr>
  </w:style>
  <w:style w:type="paragraph" w:customStyle="1" w:styleId="SBHeading3">
    <w:name w:val="SB_Heading3"/>
    <w:basedOn w:val="SBHeading20"/>
    <w:qFormat/>
    <w:rsid w:val="00DF3309"/>
    <w:pPr>
      <w:ind w:left="1800" w:hanging="180"/>
    </w:pPr>
    <w:rPr>
      <w:i/>
    </w:rPr>
  </w:style>
  <w:style w:type="paragraph" w:customStyle="1" w:styleId="SBHeading4">
    <w:name w:val="SB_Heading4"/>
    <w:basedOn w:val="SBHeading3"/>
    <w:qFormat/>
    <w:rsid w:val="00DF3309"/>
    <w:pPr>
      <w:ind w:left="1728" w:hanging="648"/>
    </w:pPr>
  </w:style>
  <w:style w:type="paragraph" w:customStyle="1" w:styleId="Textbodyindent">
    <w:name w:val="Text body indent"/>
    <w:basedOn w:val="Standard"/>
    <w:qFormat/>
    <w:rsid w:val="00DF3309"/>
    <w:pPr>
      <w:autoSpaceDN/>
      <w:ind w:firstLine="709"/>
      <w:jc w:val="both"/>
    </w:pPr>
    <w:rPr>
      <w:rFonts w:eastAsia="Lucida Sans Unicode"/>
      <w:bCs/>
      <w:kern w:val="2"/>
      <w:sz w:val="28"/>
      <w:szCs w:val="20"/>
      <w:lang w:val="ru-RU" w:eastAsia="ru-RU" w:bidi="ar-SA"/>
    </w:rPr>
  </w:style>
  <w:style w:type="paragraph" w:customStyle="1" w:styleId="CharChar5">
    <w:name w:val="Char Char"/>
    <w:basedOn w:val="1ffa"/>
    <w:uiPriority w:val="99"/>
    <w:qFormat/>
    <w:rsid w:val="00DF3309"/>
    <w:pPr>
      <w:widowControl/>
      <w:tabs>
        <w:tab w:val="left" w:pos="0"/>
        <w:tab w:val="left" w:pos="643"/>
      </w:tabs>
      <w:suppressAutoHyphens/>
      <w:spacing w:after="160" w:line="240" w:lineRule="exact"/>
      <w:ind w:left="360" w:hanging="360"/>
    </w:pPr>
    <w:rPr>
      <w:rFonts w:ascii="Verdana" w:hAnsi="Verdana" w:cs="Verdana"/>
      <w:sz w:val="24"/>
      <w:szCs w:val="24"/>
      <w:lang w:val="en-US" w:eastAsia="en-US" w:bidi="hi-IN"/>
    </w:rPr>
  </w:style>
  <w:style w:type="paragraph" w:customStyle="1" w:styleId="afffffffffffffffffffffffffffffffff2">
    <w:name w:val="_Основной текст"/>
    <w:basedOn w:val="1ffa"/>
    <w:qFormat/>
    <w:rsid w:val="00DF3309"/>
    <w:pPr>
      <w:widowControl/>
      <w:tabs>
        <w:tab w:val="left" w:pos="708"/>
      </w:tabs>
      <w:suppressAutoHyphens/>
      <w:spacing w:before="120" w:after="120" w:line="276" w:lineRule="auto"/>
      <w:ind w:left="0" w:firstLine="680"/>
      <w:jc w:val="both"/>
    </w:pPr>
    <w:rPr>
      <w:rFonts w:ascii="Times New Roman" w:eastAsia="Calibri" w:hAnsi="Times New Roman"/>
      <w:sz w:val="24"/>
      <w:szCs w:val="22"/>
      <w:lang w:eastAsia="en-US" w:bidi="hi-IN"/>
    </w:rPr>
  </w:style>
  <w:style w:type="paragraph" w:customStyle="1" w:styleId="otrtablenum">
    <w:name w:val="otr_table_num"/>
    <w:basedOn w:val="1ffa"/>
    <w:qFormat/>
    <w:rsid w:val="00DF3309"/>
    <w:pPr>
      <w:widowControl/>
      <w:tabs>
        <w:tab w:val="left" w:pos="360"/>
      </w:tabs>
      <w:suppressAutoHyphens/>
      <w:spacing w:before="120" w:after="120" w:line="100" w:lineRule="atLeast"/>
      <w:ind w:left="360" w:hanging="360"/>
      <w:contextualSpacing/>
    </w:pPr>
    <w:rPr>
      <w:sz w:val="24"/>
      <w:szCs w:val="22"/>
      <w:lang w:eastAsia="ar-SA" w:bidi="hi-IN"/>
    </w:rPr>
  </w:style>
  <w:style w:type="paragraph" w:customStyle="1" w:styleId="style13340687840000000456style24">
    <w:name w:val="style_13340687840000000456style24"/>
    <w:basedOn w:val="1ffa"/>
    <w:uiPriority w:val="99"/>
    <w:qFormat/>
    <w:rsid w:val="00DF3309"/>
    <w:pPr>
      <w:widowControl/>
      <w:tabs>
        <w:tab w:val="left" w:pos="708"/>
      </w:tabs>
      <w:suppressAutoHyphens/>
      <w:spacing w:beforeAutospacing="1" w:afterAutospacing="1" w:line="100" w:lineRule="atLeast"/>
      <w:ind w:left="0" w:firstLine="0"/>
    </w:pPr>
    <w:rPr>
      <w:rFonts w:ascii="Times New Roman" w:hAnsi="Times New Roman"/>
      <w:sz w:val="24"/>
      <w:szCs w:val="24"/>
      <w:lang w:eastAsia="ar-SA" w:bidi="hi-IN"/>
    </w:rPr>
  </w:style>
  <w:style w:type="paragraph" w:customStyle="1" w:styleId="afffffffffffffffffffffffffffffffff3">
    <w:name w:val="Марк список в табл"/>
    <w:basedOn w:val="1ffa"/>
    <w:qFormat/>
    <w:rsid w:val="00DF3309"/>
    <w:pPr>
      <w:widowControl/>
      <w:tabs>
        <w:tab w:val="left" w:pos="708"/>
      </w:tabs>
      <w:suppressAutoHyphens/>
      <w:spacing w:line="360" w:lineRule="auto"/>
      <w:ind w:left="459" w:hanging="425"/>
      <w:jc w:val="both"/>
    </w:pPr>
    <w:rPr>
      <w:rFonts w:ascii="Times New Roman" w:eastAsia="Calibri" w:hAnsi="Times New Roman"/>
      <w:sz w:val="24"/>
      <w:szCs w:val="24"/>
      <w:lang w:eastAsia="ar-SA" w:bidi="hi-IN"/>
    </w:rPr>
  </w:style>
  <w:style w:type="paragraph" w:customStyle="1" w:styleId="ConsPlusNonformat1">
    <w:name w:val="ConsPlusNonformat1"/>
    <w:next w:val="1ffa"/>
    <w:uiPriority w:val="99"/>
    <w:qFormat/>
    <w:rsid w:val="00DF3309"/>
    <w:pPr>
      <w:widowControl w:val="0"/>
      <w:suppressAutoHyphens/>
      <w:spacing w:after="200" w:line="276" w:lineRule="auto"/>
    </w:pPr>
    <w:rPr>
      <w:rFonts w:ascii="Courier New" w:eastAsia="Courier New" w:hAnsi="Courier New" w:cs="Courier New"/>
      <w:szCs w:val="22"/>
      <w:lang w:eastAsia="hi-IN" w:bidi="hi-IN"/>
    </w:rPr>
  </w:style>
  <w:style w:type="paragraph" w:customStyle="1" w:styleId="ConsPlusTitle1">
    <w:name w:val="ConsPlusTitle1"/>
    <w:basedOn w:val="1ffa"/>
    <w:next w:val="ConsPlusNormal"/>
    <w:qFormat/>
    <w:rsid w:val="00DF3309"/>
    <w:pPr>
      <w:widowControl/>
      <w:tabs>
        <w:tab w:val="left" w:pos="708"/>
      </w:tabs>
      <w:suppressAutoHyphens/>
      <w:spacing w:line="100" w:lineRule="atLeast"/>
      <w:ind w:left="0" w:firstLine="0"/>
    </w:pPr>
    <w:rPr>
      <w:rFonts w:eastAsia="Arial" w:cs="Arial"/>
      <w:b/>
      <w:bCs/>
      <w:sz w:val="24"/>
      <w:szCs w:val="24"/>
      <w:lang w:eastAsia="hi-IN" w:bidi="hi-IN"/>
    </w:rPr>
  </w:style>
  <w:style w:type="paragraph" w:customStyle="1" w:styleId="ConsPlusCell1">
    <w:name w:val="ConsPlusCell1"/>
    <w:basedOn w:val="1ffa"/>
    <w:qFormat/>
    <w:rsid w:val="00DF3309"/>
    <w:pPr>
      <w:widowControl/>
      <w:tabs>
        <w:tab w:val="left" w:pos="708"/>
      </w:tabs>
      <w:suppressAutoHyphens/>
      <w:spacing w:line="100" w:lineRule="atLeast"/>
      <w:ind w:left="0" w:firstLine="0"/>
    </w:pPr>
    <w:rPr>
      <w:rFonts w:eastAsia="Arial" w:cs="Arial"/>
      <w:sz w:val="24"/>
      <w:szCs w:val="24"/>
      <w:lang w:eastAsia="hi-IN" w:bidi="hi-IN"/>
    </w:rPr>
  </w:style>
  <w:style w:type="paragraph" w:customStyle="1" w:styleId="ConsPlusDocList1">
    <w:name w:val="ConsPlusDocList1"/>
    <w:basedOn w:val="1ffa"/>
    <w:qFormat/>
    <w:rsid w:val="00DF3309"/>
    <w:pPr>
      <w:widowControl/>
      <w:tabs>
        <w:tab w:val="left" w:pos="708"/>
      </w:tabs>
      <w:suppressAutoHyphens/>
      <w:spacing w:line="100" w:lineRule="atLeast"/>
      <w:ind w:left="0" w:firstLine="0"/>
    </w:pPr>
    <w:rPr>
      <w:rFonts w:ascii="Courier New" w:eastAsia="Courier New" w:hAnsi="Courier New" w:cs="Courier New"/>
      <w:sz w:val="24"/>
      <w:szCs w:val="24"/>
      <w:lang w:eastAsia="hi-IN" w:bidi="hi-IN"/>
    </w:rPr>
  </w:style>
  <w:style w:type="paragraph" w:customStyle="1" w:styleId="12d">
    <w:name w:val="Обычный12"/>
    <w:qFormat/>
    <w:rsid w:val="00DF3309"/>
    <w:pPr>
      <w:suppressAutoHyphens/>
      <w:spacing w:after="200" w:line="276" w:lineRule="auto"/>
      <w:ind w:firstLine="720"/>
    </w:pPr>
    <w:rPr>
      <w:szCs w:val="22"/>
    </w:rPr>
  </w:style>
  <w:style w:type="paragraph" w:customStyle="1" w:styleId="2fffffffa">
    <w:name w:val="Знак Знак Знак Знак2"/>
    <w:basedOn w:val="1ffa"/>
    <w:qFormat/>
    <w:rsid w:val="00DF3309"/>
    <w:pPr>
      <w:widowControl/>
      <w:tabs>
        <w:tab w:val="left" w:pos="708"/>
      </w:tabs>
      <w:suppressAutoHyphens/>
      <w:spacing w:after="160" w:line="240" w:lineRule="exact"/>
      <w:ind w:left="0" w:firstLine="0"/>
    </w:pPr>
    <w:rPr>
      <w:rFonts w:ascii="Verdana" w:hAnsi="Verdana"/>
      <w:sz w:val="24"/>
      <w:szCs w:val="24"/>
      <w:lang w:val="en-US" w:eastAsia="ar-SA" w:bidi="hi-IN"/>
    </w:rPr>
  </w:style>
  <w:style w:type="paragraph" w:customStyle="1" w:styleId="4ffd">
    <w:name w:val="Знак4"/>
    <w:basedOn w:val="1ffa"/>
    <w:qFormat/>
    <w:rsid w:val="00DF3309"/>
    <w:pPr>
      <w:widowControl/>
      <w:tabs>
        <w:tab w:val="left" w:pos="708"/>
      </w:tabs>
      <w:suppressAutoHyphens/>
      <w:spacing w:after="160" w:line="240" w:lineRule="exact"/>
      <w:ind w:left="0" w:firstLine="0"/>
    </w:pPr>
    <w:rPr>
      <w:rFonts w:ascii="Verdana" w:hAnsi="Verdana"/>
      <w:sz w:val="24"/>
      <w:szCs w:val="24"/>
      <w:lang w:val="en-US" w:eastAsia="ar-SA" w:bidi="hi-IN"/>
    </w:rPr>
  </w:style>
  <w:style w:type="paragraph" w:customStyle="1" w:styleId="21fc">
    <w:name w:val="Без интервала21"/>
    <w:qFormat/>
    <w:rsid w:val="00DF3309"/>
    <w:pPr>
      <w:suppressAutoHyphens/>
    </w:pPr>
    <w:rPr>
      <w:rFonts w:asciiTheme="minorHAnsi" w:hAnsiTheme="minorHAnsi"/>
      <w:szCs w:val="22"/>
      <w:lang w:eastAsia="en-US"/>
    </w:rPr>
  </w:style>
  <w:style w:type="paragraph" w:customStyle="1" w:styleId="11ffc">
    <w:name w:val="Рецензия11"/>
    <w:qFormat/>
    <w:rsid w:val="00DF3309"/>
    <w:pPr>
      <w:suppressAutoHyphens/>
    </w:pPr>
    <w:rPr>
      <w:kern w:val="2"/>
      <w:sz w:val="24"/>
      <w:szCs w:val="24"/>
      <w:lang w:eastAsia="en-US"/>
    </w:rPr>
  </w:style>
  <w:style w:type="numbering" w:customStyle="1" w:styleId="WW8Num1">
    <w:name w:val="WW8Num1"/>
    <w:qFormat/>
    <w:rsid w:val="00DF3309"/>
  </w:style>
  <w:style w:type="paragraph" w:customStyle="1" w:styleId="afffffffffffffffffffffffffffffffff4">
    <w:name w:val="!Обычный"/>
    <w:basedOn w:val="affff"/>
    <w:qFormat/>
    <w:rsid w:val="00DF3309"/>
    <w:pPr>
      <w:widowControl w:val="0"/>
      <w:tabs>
        <w:tab w:val="left" w:pos="1134"/>
      </w:tabs>
      <w:spacing w:before="120"/>
      <w:ind w:firstLine="709"/>
      <w:jc w:val="both"/>
    </w:pPr>
    <w:rPr>
      <w:sz w:val="24"/>
      <w:szCs w:val="24"/>
    </w:rPr>
  </w:style>
  <w:style w:type="paragraph" w:customStyle="1" w:styleId="phadditiontitle4">
    <w:name w:val="ph_addition_title_4"/>
    <w:basedOn w:val="phadditiontitle3"/>
    <w:autoRedefine/>
    <w:qFormat/>
    <w:rsid w:val="00DF3309"/>
    <w:pPr>
      <w:numPr>
        <w:ilvl w:val="0"/>
        <w:numId w:val="0"/>
      </w:numPr>
      <w:tabs>
        <w:tab w:val="left" w:pos="720"/>
      </w:tabs>
      <w:ind w:left="720"/>
      <w:outlineLvl w:val="3"/>
    </w:pPr>
    <w:rPr>
      <w:rFonts w:ascii="Arial" w:hAnsi="Arial"/>
      <w:sz w:val="24"/>
    </w:rPr>
  </w:style>
  <w:style w:type="paragraph" w:customStyle="1" w:styleId="dos01">
    <w:name w:val="dos Заголовок 01"/>
    <w:basedOn w:val="1ff6"/>
    <w:link w:val="dos010"/>
    <w:qFormat/>
    <w:rsid w:val="00D43C3D"/>
    <w:pPr>
      <w:keepLines/>
      <w:pageBreakBefore/>
      <w:tabs>
        <w:tab w:val="clear" w:pos="1209"/>
        <w:tab w:val="left" w:pos="1276"/>
      </w:tabs>
      <w:spacing w:before="360" w:after="360"/>
      <w:ind w:left="113" w:right="170" w:hanging="113"/>
      <w:jc w:val="both"/>
    </w:pPr>
    <w:rPr>
      <w:b w:val="0"/>
      <w:kern w:val="0"/>
      <w:sz w:val="24"/>
      <w:szCs w:val="28"/>
    </w:rPr>
  </w:style>
  <w:style w:type="character" w:customStyle="1" w:styleId="dos010">
    <w:name w:val="dos Заголовок 01 Знак"/>
    <w:basedOn w:val="affff0"/>
    <w:link w:val="dos01"/>
    <w:rsid w:val="00D43C3D"/>
    <w:rPr>
      <w:sz w:val="24"/>
      <w:szCs w:val="28"/>
    </w:rPr>
  </w:style>
  <w:style w:type="character" w:customStyle="1" w:styleId="dos0">
    <w:name w:val="dos Текст пункта Знак"/>
    <w:link w:val="dos"/>
    <w:qFormat/>
    <w:locked/>
    <w:rsid w:val="00D43C3D"/>
    <w:rPr>
      <w:sz w:val="24"/>
    </w:rPr>
  </w:style>
  <w:style w:type="table" w:customStyle="1" w:styleId="-531">
    <w:name w:val="Таблица-сетка 5 темная — акцент 31"/>
    <w:basedOn w:val="affff1"/>
    <w:uiPriority w:val="50"/>
    <w:rsid w:val="00D43C3D"/>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2fffffffb">
    <w:name w:val="Код_2"/>
    <w:qFormat/>
    <w:rsid w:val="00D43C3D"/>
    <w:rPr>
      <w:rFonts w:ascii="Courier New" w:hAnsi="Courier New"/>
      <w:spacing w:val="-2"/>
      <w:position w:val="0"/>
      <w:sz w:val="23"/>
      <w:szCs w:val="23"/>
      <w:lang w:val="en-US" w:eastAsia="en-US" w:bidi="ar-SA"/>
    </w:rPr>
  </w:style>
  <w:style w:type="paragraph" w:customStyle="1" w:styleId="dos10">
    <w:name w:val="dos10 Основной с красной строки"/>
    <w:basedOn w:val="affff"/>
    <w:link w:val="dos100"/>
    <w:qFormat/>
    <w:rsid w:val="00D43C3D"/>
    <w:pPr>
      <w:tabs>
        <w:tab w:val="num" w:pos="1210"/>
      </w:tabs>
      <w:spacing w:line="360" w:lineRule="exact"/>
      <w:ind w:right="170" w:firstLine="709"/>
      <w:jc w:val="both"/>
    </w:pPr>
    <w:rPr>
      <w:b/>
      <w:sz w:val="24"/>
    </w:rPr>
  </w:style>
  <w:style w:type="character" w:customStyle="1" w:styleId="dos100">
    <w:name w:val="dos10 Основной с красной строки Знак"/>
    <w:link w:val="dos10"/>
    <w:locked/>
    <w:rsid w:val="00D43C3D"/>
    <w:rPr>
      <w:b/>
      <w:sz w:val="24"/>
    </w:rPr>
  </w:style>
  <w:style w:type="paragraph" w:customStyle="1" w:styleId="afffffffffffffffffffffffffffffffff5">
    <w:name w:val="Пункт приложения"/>
    <w:basedOn w:val="affff"/>
    <w:link w:val="afffffffffffffffffffffffffffffffff6"/>
    <w:qFormat/>
    <w:rsid w:val="00D43C3D"/>
    <w:pPr>
      <w:tabs>
        <w:tab w:val="num" w:pos="630"/>
        <w:tab w:val="num" w:pos="1210"/>
      </w:tabs>
      <w:spacing w:after="200" w:line="276" w:lineRule="auto"/>
      <w:ind w:left="502" w:right="170" w:hanging="360"/>
      <w:jc w:val="both"/>
    </w:pPr>
    <w:rPr>
      <w:rFonts w:ascii="Cambria" w:hAnsi="Cambria"/>
      <w:b/>
      <w:sz w:val="24"/>
    </w:rPr>
  </w:style>
  <w:style w:type="character" w:customStyle="1" w:styleId="afffffffffffffffffffffffffffffffff6">
    <w:name w:val="Пункт приложения Знак"/>
    <w:link w:val="afffffffffffffffffffffffffffffffff5"/>
    <w:locked/>
    <w:rsid w:val="00D43C3D"/>
    <w:rPr>
      <w:rFonts w:ascii="Cambria" w:hAnsi="Cambria"/>
      <w:b/>
      <w:sz w:val="24"/>
    </w:rPr>
  </w:style>
  <w:style w:type="character" w:customStyle="1" w:styleId="afffffffffffffffffffffffffffffffff7">
    <w:name w:val="_Текст+абзац Знак"/>
    <w:link w:val="afffffffffffffffffffffffffffffffff8"/>
    <w:rsid w:val="00D43C3D"/>
    <w:rPr>
      <w:spacing w:val="-2"/>
      <w:sz w:val="28"/>
    </w:rPr>
  </w:style>
  <w:style w:type="paragraph" w:customStyle="1" w:styleId="afffffffffffffffffffffffffffffffff8">
    <w:name w:val="_Текст+абзац"/>
    <w:aliases w:val="_Текст_Перечисление + Слева:  0,06 см"/>
    <w:link w:val="afffffffffffffffffffffffffffffffff7"/>
    <w:qFormat/>
    <w:rsid w:val="00D43C3D"/>
    <w:pPr>
      <w:spacing w:line="360" w:lineRule="auto"/>
      <w:ind w:firstLine="567"/>
      <w:jc w:val="both"/>
    </w:pPr>
    <w:rPr>
      <w:spacing w:val="-2"/>
      <w:sz w:val="28"/>
    </w:rPr>
  </w:style>
  <w:style w:type="paragraph" w:customStyle="1" w:styleId="1">
    <w:name w:val="_Заг.1"/>
    <w:next w:val="afffffffffffffffffffffffffffffffff8"/>
    <w:qFormat/>
    <w:rsid w:val="00D43C3D"/>
    <w:pPr>
      <w:pageBreakBefore/>
      <w:numPr>
        <w:numId w:val="140"/>
      </w:numPr>
      <w:suppressAutoHyphens/>
      <w:spacing w:before="120" w:after="240"/>
      <w:ind w:firstLine="567"/>
      <w:outlineLvl w:val="0"/>
    </w:pPr>
    <w:rPr>
      <w:rFonts w:cs="Arial"/>
      <w:b/>
      <w:bCs/>
      <w:sz w:val="36"/>
      <w:szCs w:val="32"/>
    </w:rPr>
  </w:style>
  <w:style w:type="paragraph" w:customStyle="1" w:styleId="22">
    <w:name w:val="_Заг.2"/>
    <w:next w:val="afffffffffffffffffffffffffffffffff8"/>
    <w:qFormat/>
    <w:rsid w:val="00D43C3D"/>
    <w:pPr>
      <w:numPr>
        <w:ilvl w:val="1"/>
        <w:numId w:val="140"/>
      </w:numPr>
      <w:suppressAutoHyphens/>
      <w:spacing w:before="120" w:after="240"/>
      <w:outlineLvl w:val="1"/>
    </w:pPr>
    <w:rPr>
      <w:rFonts w:cs="Arial"/>
      <w:b/>
      <w:bCs/>
      <w:iCs/>
      <w:sz w:val="32"/>
      <w:szCs w:val="28"/>
    </w:rPr>
  </w:style>
  <w:style w:type="paragraph" w:customStyle="1" w:styleId="31">
    <w:name w:val="_Заг.3"/>
    <w:next w:val="afffffffffffffffffffffffffffffffff8"/>
    <w:qFormat/>
    <w:rsid w:val="00D43C3D"/>
    <w:pPr>
      <w:numPr>
        <w:ilvl w:val="2"/>
        <w:numId w:val="140"/>
      </w:numPr>
      <w:suppressAutoHyphens/>
      <w:spacing w:before="120" w:after="240"/>
      <w:ind w:firstLine="567"/>
      <w:outlineLvl w:val="2"/>
    </w:pPr>
    <w:rPr>
      <w:rFonts w:cs="Arial"/>
      <w:b/>
      <w:bCs/>
      <w:i/>
      <w:iCs/>
      <w:sz w:val="28"/>
      <w:szCs w:val="28"/>
    </w:rPr>
  </w:style>
  <w:style w:type="paragraph" w:customStyle="1" w:styleId="11">
    <w:name w:val="_Заг1.подПункт"/>
    <w:qFormat/>
    <w:rsid w:val="00D43C3D"/>
    <w:pPr>
      <w:numPr>
        <w:ilvl w:val="4"/>
        <w:numId w:val="140"/>
      </w:numPr>
      <w:spacing w:line="360" w:lineRule="auto"/>
      <w:ind w:firstLine="567"/>
      <w:jc w:val="both"/>
    </w:pPr>
    <w:rPr>
      <w:spacing w:val="-2"/>
      <w:sz w:val="28"/>
    </w:rPr>
  </w:style>
  <w:style w:type="paragraph" w:customStyle="1" w:styleId="10">
    <w:name w:val="_Заг1.Пункт"/>
    <w:qFormat/>
    <w:rsid w:val="00D43C3D"/>
    <w:pPr>
      <w:numPr>
        <w:ilvl w:val="3"/>
        <w:numId w:val="140"/>
      </w:numPr>
      <w:spacing w:line="360" w:lineRule="auto"/>
      <w:ind w:firstLine="567"/>
      <w:jc w:val="both"/>
    </w:pPr>
    <w:rPr>
      <w:spacing w:val="-2"/>
      <w:sz w:val="28"/>
    </w:rPr>
  </w:style>
  <w:style w:type="paragraph" w:customStyle="1" w:styleId="25">
    <w:name w:val="_Заг2.подПункт"/>
    <w:qFormat/>
    <w:rsid w:val="00D43C3D"/>
    <w:pPr>
      <w:numPr>
        <w:ilvl w:val="6"/>
        <w:numId w:val="140"/>
      </w:numPr>
      <w:spacing w:line="360" w:lineRule="auto"/>
      <w:ind w:firstLine="567"/>
      <w:jc w:val="both"/>
    </w:pPr>
    <w:rPr>
      <w:spacing w:val="-2"/>
      <w:sz w:val="28"/>
    </w:rPr>
  </w:style>
  <w:style w:type="paragraph" w:customStyle="1" w:styleId="24">
    <w:name w:val="_Заг2.Пункт"/>
    <w:qFormat/>
    <w:rsid w:val="00D43C3D"/>
    <w:pPr>
      <w:numPr>
        <w:ilvl w:val="5"/>
        <w:numId w:val="140"/>
      </w:numPr>
      <w:spacing w:line="360" w:lineRule="auto"/>
      <w:jc w:val="both"/>
    </w:pPr>
    <w:rPr>
      <w:spacing w:val="-2"/>
      <w:sz w:val="28"/>
    </w:rPr>
  </w:style>
  <w:style w:type="paragraph" w:customStyle="1" w:styleId="33">
    <w:name w:val="_Заг3.подПункт"/>
    <w:qFormat/>
    <w:rsid w:val="00D43C3D"/>
    <w:pPr>
      <w:numPr>
        <w:ilvl w:val="8"/>
        <w:numId w:val="140"/>
      </w:numPr>
      <w:spacing w:line="360" w:lineRule="auto"/>
      <w:ind w:firstLine="567"/>
      <w:jc w:val="both"/>
    </w:pPr>
    <w:rPr>
      <w:spacing w:val="-2"/>
      <w:sz w:val="28"/>
    </w:rPr>
  </w:style>
  <w:style w:type="paragraph" w:customStyle="1" w:styleId="32">
    <w:name w:val="_Заг3.Пункт"/>
    <w:qFormat/>
    <w:rsid w:val="00D43C3D"/>
    <w:pPr>
      <w:numPr>
        <w:ilvl w:val="7"/>
        <w:numId w:val="140"/>
      </w:numPr>
      <w:spacing w:line="360" w:lineRule="auto"/>
      <w:ind w:firstLine="567"/>
      <w:jc w:val="both"/>
    </w:pPr>
    <w:rPr>
      <w:spacing w:val="-2"/>
      <w:sz w:val="28"/>
    </w:rPr>
  </w:style>
  <w:style w:type="paragraph" w:customStyle="1" w:styleId="1ffffffffffff8">
    <w:name w:val="_Перечисление_1)"/>
    <w:qFormat/>
    <w:rsid w:val="00D43C3D"/>
    <w:pPr>
      <w:spacing w:line="360" w:lineRule="auto"/>
      <w:ind w:firstLine="567"/>
      <w:jc w:val="both"/>
    </w:pPr>
    <w:rPr>
      <w:spacing w:val="-2"/>
      <w:sz w:val="28"/>
    </w:rPr>
  </w:style>
  <w:style w:type="paragraph" w:customStyle="1" w:styleId="affc">
    <w:name w:val="_Текст_Перечисление"/>
    <w:link w:val="afffffffffffffffffffffffffffffffff9"/>
    <w:qFormat/>
    <w:rsid w:val="00D43C3D"/>
    <w:pPr>
      <w:numPr>
        <w:numId w:val="141"/>
      </w:numPr>
      <w:spacing w:line="360" w:lineRule="auto"/>
      <w:jc w:val="both"/>
    </w:pPr>
    <w:rPr>
      <w:spacing w:val="-2"/>
      <w:sz w:val="28"/>
    </w:rPr>
  </w:style>
  <w:style w:type="character" w:customStyle="1" w:styleId="afffffffffffffffffffffffffffffffff9">
    <w:name w:val="_Текст_Перечисление Знак"/>
    <w:link w:val="affc"/>
    <w:locked/>
    <w:rsid w:val="00D43C3D"/>
    <w:rPr>
      <w:spacing w:val="-2"/>
      <w:sz w:val="28"/>
    </w:rPr>
  </w:style>
  <w:style w:type="paragraph" w:customStyle="1" w:styleId="afffffffffffffffffffffffffffffffffa">
    <w:name w:val="_Перечисление_а)"/>
    <w:qFormat/>
    <w:rsid w:val="00D43C3D"/>
    <w:pPr>
      <w:spacing w:line="360" w:lineRule="auto"/>
      <w:ind w:firstLine="567"/>
      <w:jc w:val="both"/>
    </w:pPr>
    <w:rPr>
      <w:spacing w:val="-2"/>
      <w:sz w:val="28"/>
      <w:szCs w:val="22"/>
    </w:rPr>
  </w:style>
  <w:style w:type="character" w:customStyle="1" w:styleId="4ffe">
    <w:name w:val="Прил4 Знак"/>
    <w:aliases w:val="2 уровень с маркером Знак"/>
    <w:basedOn w:val="affff0"/>
    <w:link w:val="42"/>
    <w:qFormat/>
    <w:locked/>
    <w:rsid w:val="00D43C3D"/>
    <w:rPr>
      <w:b/>
      <w:spacing w:val="2"/>
      <w:sz w:val="24"/>
      <w:szCs w:val="24"/>
    </w:rPr>
  </w:style>
  <w:style w:type="paragraph" w:customStyle="1" w:styleId="42">
    <w:name w:val="Прил4"/>
    <w:aliases w:val="2 уровень с маркером"/>
    <w:basedOn w:val="affff"/>
    <w:link w:val="4ffe"/>
    <w:qFormat/>
    <w:rsid w:val="00D43C3D"/>
    <w:pPr>
      <w:numPr>
        <w:numId w:val="151"/>
      </w:numPr>
      <w:snapToGrid w:val="0"/>
      <w:spacing w:before="60" w:after="60" w:line="288" w:lineRule="auto"/>
      <w:ind w:right="170"/>
      <w:jc w:val="both"/>
    </w:pPr>
    <w:rPr>
      <w:b/>
      <w:spacing w:val="2"/>
      <w:sz w:val="24"/>
      <w:szCs w:val="24"/>
    </w:rPr>
  </w:style>
  <w:style w:type="character" w:customStyle="1" w:styleId="342">
    <w:name w:val="Знак Знак342"/>
    <w:rsid w:val="00D43C3D"/>
    <w:rPr>
      <w:rFonts w:ascii="Times New Roman" w:eastAsia="Times New Roman" w:hAnsi="Times New Roman" w:cs="Times New Roman"/>
      <w:b/>
      <w:kern w:val="24"/>
      <w:sz w:val="26"/>
      <w:szCs w:val="24"/>
      <w:lang w:eastAsia="en-US"/>
    </w:rPr>
  </w:style>
  <w:style w:type="character" w:customStyle="1" w:styleId="332">
    <w:name w:val="Знак Знак332"/>
    <w:rsid w:val="00D43C3D"/>
    <w:rPr>
      <w:rFonts w:ascii="Times New Roman" w:eastAsia="Times New Roman" w:hAnsi="Times New Roman" w:cs="Arial"/>
      <w:b/>
      <w:bCs/>
      <w:kern w:val="28"/>
      <w:sz w:val="24"/>
      <w:szCs w:val="30"/>
      <w:lang w:eastAsia="en-US"/>
    </w:rPr>
  </w:style>
  <w:style w:type="character" w:customStyle="1" w:styleId="3220">
    <w:name w:val="Знак Знак322"/>
    <w:rsid w:val="00D43C3D"/>
    <w:rPr>
      <w:rFonts w:ascii="Times New Roman" w:eastAsia="Times New Roman" w:hAnsi="Times New Roman" w:cs="Times New Roman"/>
      <w:kern w:val="24"/>
      <w:sz w:val="24"/>
      <w:szCs w:val="24"/>
      <w:lang w:eastAsia="en-US"/>
    </w:rPr>
  </w:style>
  <w:style w:type="character" w:customStyle="1" w:styleId="3120">
    <w:name w:val="Знак Знак312"/>
    <w:rsid w:val="00D43C3D"/>
    <w:rPr>
      <w:rFonts w:ascii="Times New Roman" w:eastAsia="Times New Roman" w:hAnsi="Times New Roman" w:cs="Times New Roman"/>
      <w:kern w:val="24"/>
      <w:sz w:val="24"/>
      <w:szCs w:val="24"/>
      <w:lang w:eastAsia="en-US"/>
    </w:rPr>
  </w:style>
  <w:style w:type="numbering" w:customStyle="1" w:styleId="40">
    <w:name w:val="Таблица 4"/>
    <w:rsid w:val="00D43C3D"/>
    <w:pPr>
      <w:numPr>
        <w:numId w:val="93"/>
      </w:numPr>
    </w:pPr>
  </w:style>
  <w:style w:type="character" w:customStyle="1" w:styleId="11ffd">
    <w:name w:val="Слабая ссылка11"/>
    <w:rsid w:val="00D43C3D"/>
    <w:rPr>
      <w:smallCaps/>
      <w:color w:val="C0504D"/>
      <w:u w:val="single"/>
    </w:rPr>
  </w:style>
  <w:style w:type="paragraph" w:customStyle="1" w:styleId="11ffe">
    <w:name w:val="Заголовок оглавления11"/>
    <w:basedOn w:val="1ff6"/>
    <w:next w:val="affff"/>
    <w:qFormat/>
    <w:rsid w:val="00D43C3D"/>
    <w:pPr>
      <w:keepLines/>
      <w:pageBreakBefore/>
      <w:tabs>
        <w:tab w:val="clear" w:pos="1209"/>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character" w:customStyle="1" w:styleId="11fff">
    <w:name w:val="Сильное выделение11"/>
    <w:rsid w:val="00D43C3D"/>
    <w:rPr>
      <w:b/>
      <w:i/>
    </w:rPr>
  </w:style>
  <w:style w:type="character" w:customStyle="1" w:styleId="241">
    <w:name w:val="Знак Знак241"/>
    <w:rsid w:val="00D43C3D"/>
    <w:rPr>
      <w:rFonts w:cs="Times New Roman"/>
      <w:lang w:val="ru-RU" w:eastAsia="ru-RU" w:bidi="ar-SA"/>
    </w:rPr>
  </w:style>
  <w:style w:type="character" w:customStyle="1" w:styleId="201">
    <w:name w:val="Знак Знак201"/>
    <w:locked/>
    <w:rsid w:val="00D43C3D"/>
    <w:rPr>
      <w:rFonts w:ascii="Cambria" w:hAnsi="Cambria" w:cs="Times New Roman"/>
      <w:b/>
      <w:bCs/>
      <w:kern w:val="28"/>
      <w:sz w:val="32"/>
      <w:szCs w:val="32"/>
      <w:lang w:val="ru-RU" w:eastAsia="ru-RU" w:bidi="ar-SA"/>
    </w:rPr>
  </w:style>
  <w:style w:type="character" w:customStyle="1" w:styleId="301">
    <w:name w:val="Знак Знак301"/>
    <w:locked/>
    <w:rsid w:val="00D43C3D"/>
    <w:rPr>
      <w:rFonts w:cs="Times New Roman"/>
      <w:bCs/>
      <w:kern w:val="24"/>
      <w:sz w:val="18"/>
      <w:szCs w:val="18"/>
      <w:lang w:val="ru-RU" w:eastAsia="en-US" w:bidi="ar-SA"/>
    </w:rPr>
  </w:style>
  <w:style w:type="character" w:customStyle="1" w:styleId="291">
    <w:name w:val="Знак Знак291"/>
    <w:locked/>
    <w:rsid w:val="00D43C3D"/>
    <w:rPr>
      <w:rFonts w:cs="Times New Roman"/>
      <w:bCs/>
      <w:kern w:val="24"/>
      <w:sz w:val="18"/>
      <w:szCs w:val="18"/>
      <w:lang w:val="ru-RU" w:eastAsia="en-US" w:bidi="ar-SA"/>
    </w:rPr>
  </w:style>
  <w:style w:type="character" w:customStyle="1" w:styleId="281">
    <w:name w:val="Знак Знак281"/>
    <w:locked/>
    <w:rsid w:val="00D43C3D"/>
    <w:rPr>
      <w:rFonts w:cs="Times New Roman"/>
      <w:bCs/>
      <w:kern w:val="24"/>
      <w:sz w:val="32"/>
      <w:szCs w:val="32"/>
      <w:lang w:val="ru-RU" w:eastAsia="en-US" w:bidi="ar-SA"/>
    </w:rPr>
  </w:style>
  <w:style w:type="character" w:customStyle="1" w:styleId="271">
    <w:name w:val="Знак Знак271"/>
    <w:locked/>
    <w:rsid w:val="00D43C3D"/>
    <w:rPr>
      <w:rFonts w:cs="Arial"/>
      <w:bCs/>
      <w:kern w:val="24"/>
      <w:sz w:val="24"/>
      <w:szCs w:val="24"/>
      <w:lang w:val="ru-RU" w:eastAsia="en-US" w:bidi="ar-SA"/>
    </w:rPr>
  </w:style>
  <w:style w:type="character" w:customStyle="1" w:styleId="261">
    <w:name w:val="Знак Знак261"/>
    <w:locked/>
    <w:rsid w:val="00D43C3D"/>
    <w:rPr>
      <w:rFonts w:cs="Arial"/>
      <w:kern w:val="24"/>
      <w:sz w:val="24"/>
      <w:szCs w:val="24"/>
      <w:lang w:val="ru-RU" w:eastAsia="en-US" w:bidi="ar-SA"/>
    </w:rPr>
  </w:style>
  <w:style w:type="character" w:customStyle="1" w:styleId="2310">
    <w:name w:val="Знак Знак231"/>
    <w:locked/>
    <w:rsid w:val="00D43C3D"/>
    <w:rPr>
      <w:rFonts w:cs="Times New Roman"/>
      <w:lang w:val="ru-RU" w:eastAsia="ru-RU" w:bidi="ar-SA"/>
    </w:rPr>
  </w:style>
  <w:style w:type="character" w:customStyle="1" w:styleId="191">
    <w:name w:val="Знак Знак191"/>
    <w:locked/>
    <w:rsid w:val="00D43C3D"/>
    <w:rPr>
      <w:rFonts w:cs="Times New Roman"/>
      <w:kern w:val="24"/>
      <w:sz w:val="24"/>
      <w:szCs w:val="24"/>
      <w:lang w:val="ru-RU" w:eastAsia="en-US" w:bidi="ar-SA"/>
    </w:rPr>
  </w:style>
  <w:style w:type="character" w:customStyle="1" w:styleId="181">
    <w:name w:val="Знак Знак181"/>
    <w:locked/>
    <w:rsid w:val="00D43C3D"/>
    <w:rPr>
      <w:rFonts w:cs="Times New Roman"/>
      <w:i/>
      <w:iCs/>
      <w:kern w:val="24"/>
      <w:sz w:val="24"/>
      <w:szCs w:val="24"/>
      <w:lang w:val="ru-RU" w:eastAsia="en-US" w:bidi="ar-SA"/>
    </w:rPr>
  </w:style>
  <w:style w:type="character" w:customStyle="1" w:styleId="171">
    <w:name w:val="Знак Знак171"/>
    <w:locked/>
    <w:rsid w:val="00D43C3D"/>
    <w:rPr>
      <w:rFonts w:cs="Times New Roman"/>
      <w:kern w:val="24"/>
      <w:sz w:val="24"/>
      <w:szCs w:val="24"/>
      <w:lang w:val="ru-RU" w:eastAsia="en-US" w:bidi="ar-SA"/>
    </w:rPr>
  </w:style>
  <w:style w:type="character" w:customStyle="1" w:styleId="251">
    <w:name w:val="Знак Знак251"/>
    <w:locked/>
    <w:rsid w:val="00D43C3D"/>
    <w:rPr>
      <w:rFonts w:cs="Times New Roman"/>
      <w:sz w:val="24"/>
      <w:lang w:val="ru-RU" w:eastAsia="ru-RU" w:bidi="ar-SA"/>
    </w:rPr>
  </w:style>
  <w:style w:type="character" w:customStyle="1" w:styleId="1610">
    <w:name w:val="Знак Знак161"/>
    <w:locked/>
    <w:rsid w:val="00D43C3D"/>
    <w:rPr>
      <w:rFonts w:cs="Times New Roman"/>
      <w:kern w:val="24"/>
      <w:sz w:val="24"/>
      <w:szCs w:val="24"/>
      <w:lang w:val="ru-RU" w:eastAsia="en-US" w:bidi="ar-SA"/>
    </w:rPr>
  </w:style>
  <w:style w:type="character" w:customStyle="1" w:styleId="2111">
    <w:name w:val="Знак Знак211"/>
    <w:locked/>
    <w:rsid w:val="00D43C3D"/>
    <w:rPr>
      <w:rFonts w:cs="Times New Roman"/>
      <w:sz w:val="24"/>
      <w:szCs w:val="24"/>
      <w:lang w:val="ru-RU" w:eastAsia="ru-RU" w:bidi="ar-SA"/>
    </w:rPr>
  </w:style>
  <w:style w:type="character" w:customStyle="1" w:styleId="151">
    <w:name w:val="Знак Знак151"/>
    <w:locked/>
    <w:rsid w:val="00D43C3D"/>
    <w:rPr>
      <w:rFonts w:cs="Times New Roman"/>
      <w:kern w:val="24"/>
      <w:sz w:val="24"/>
      <w:szCs w:val="24"/>
      <w:lang w:val="ru-RU" w:eastAsia="en-US" w:bidi="ar-SA"/>
    </w:rPr>
  </w:style>
  <w:style w:type="character" w:customStyle="1" w:styleId="1410">
    <w:name w:val="Знак Знак141"/>
    <w:locked/>
    <w:rsid w:val="00D43C3D"/>
    <w:rPr>
      <w:rFonts w:cs="Times New Roman"/>
      <w:kern w:val="24"/>
      <w:sz w:val="24"/>
      <w:szCs w:val="24"/>
      <w:lang w:val="ru-RU" w:eastAsia="en-US" w:bidi="ar-SA"/>
    </w:rPr>
  </w:style>
  <w:style w:type="character" w:customStyle="1" w:styleId="1310">
    <w:name w:val="Знак Знак131"/>
    <w:locked/>
    <w:rsid w:val="00D43C3D"/>
    <w:rPr>
      <w:rFonts w:cs="Times New Roman"/>
      <w:kern w:val="24"/>
      <w:sz w:val="16"/>
      <w:szCs w:val="16"/>
      <w:lang w:val="ru-RU" w:eastAsia="en-US" w:bidi="ar-SA"/>
    </w:rPr>
  </w:style>
  <w:style w:type="character" w:customStyle="1" w:styleId="2210">
    <w:name w:val="Знак Знак221"/>
    <w:locked/>
    <w:rsid w:val="00D43C3D"/>
    <w:rPr>
      <w:rFonts w:cs="Times New Roman"/>
      <w:sz w:val="24"/>
      <w:szCs w:val="24"/>
      <w:lang w:val="ru-RU" w:eastAsia="ru-RU" w:bidi="ar-SA"/>
    </w:rPr>
  </w:style>
  <w:style w:type="character" w:customStyle="1" w:styleId="1210">
    <w:name w:val="Знак Знак121"/>
    <w:locked/>
    <w:rsid w:val="00D43C3D"/>
    <w:rPr>
      <w:rFonts w:cs="Times New Roman"/>
      <w:kern w:val="24"/>
      <w:sz w:val="16"/>
      <w:szCs w:val="16"/>
      <w:lang w:val="ru-RU" w:eastAsia="en-US" w:bidi="ar-SA"/>
    </w:rPr>
  </w:style>
  <w:style w:type="character" w:customStyle="1" w:styleId="1114">
    <w:name w:val="Знак Знак111"/>
    <w:locked/>
    <w:rsid w:val="00D43C3D"/>
    <w:rPr>
      <w:rFonts w:ascii="Arial" w:hAnsi="Arial" w:cs="Arial"/>
      <w:kern w:val="24"/>
      <w:sz w:val="24"/>
      <w:szCs w:val="24"/>
      <w:lang w:val="ru-RU" w:eastAsia="en-US" w:bidi="ar-SA"/>
    </w:rPr>
  </w:style>
  <w:style w:type="character" w:customStyle="1" w:styleId="1012">
    <w:name w:val="Знак Знак101"/>
    <w:locked/>
    <w:rsid w:val="00D43C3D"/>
    <w:rPr>
      <w:rFonts w:cs="Times New Roman"/>
      <w:kern w:val="24"/>
      <w:sz w:val="24"/>
      <w:szCs w:val="24"/>
      <w:lang w:val="ru-RU" w:eastAsia="en-US" w:bidi="ar-SA"/>
    </w:rPr>
  </w:style>
  <w:style w:type="character" w:customStyle="1" w:styleId="910">
    <w:name w:val="Знак Знак91"/>
    <w:locked/>
    <w:rsid w:val="00D43C3D"/>
    <w:rPr>
      <w:rFonts w:cs="Times New Roman"/>
      <w:kern w:val="24"/>
      <w:sz w:val="24"/>
      <w:szCs w:val="24"/>
      <w:lang w:val="ru-RU" w:eastAsia="en-US" w:bidi="ar-SA"/>
    </w:rPr>
  </w:style>
  <w:style w:type="character" w:customStyle="1" w:styleId="812">
    <w:name w:val="Знак Знак81"/>
    <w:locked/>
    <w:rsid w:val="00D43C3D"/>
    <w:rPr>
      <w:rFonts w:cs="Times New Roman"/>
      <w:kern w:val="24"/>
      <w:sz w:val="24"/>
      <w:szCs w:val="24"/>
      <w:lang w:val="ru-RU" w:eastAsia="en-US" w:bidi="ar-SA"/>
    </w:rPr>
  </w:style>
  <w:style w:type="character" w:customStyle="1" w:styleId="711">
    <w:name w:val="Знак Знак71"/>
    <w:locked/>
    <w:rsid w:val="00D43C3D"/>
    <w:rPr>
      <w:rFonts w:ascii="Courier New" w:hAnsi="Courier New" w:cs="Courier New"/>
      <w:kern w:val="24"/>
      <w:lang w:val="ru-RU" w:eastAsia="en-US" w:bidi="ar-SA"/>
    </w:rPr>
  </w:style>
  <w:style w:type="character" w:customStyle="1" w:styleId="614">
    <w:name w:val="Знак Знак61"/>
    <w:locked/>
    <w:rsid w:val="00D43C3D"/>
    <w:rPr>
      <w:rFonts w:ascii="Arial" w:hAnsi="Arial" w:cs="Arial"/>
      <w:kern w:val="24"/>
      <w:sz w:val="24"/>
      <w:szCs w:val="24"/>
      <w:lang w:val="ru-RU" w:eastAsia="en-US" w:bidi="ar-SA"/>
    </w:rPr>
  </w:style>
  <w:style w:type="character" w:customStyle="1" w:styleId="519">
    <w:name w:val="Знак Знак51"/>
    <w:qFormat/>
    <w:locked/>
    <w:rsid w:val="00D43C3D"/>
    <w:rPr>
      <w:rFonts w:cs="Times New Roman"/>
      <w:kern w:val="24"/>
      <w:sz w:val="24"/>
      <w:szCs w:val="24"/>
      <w:lang w:val="ru-RU" w:eastAsia="en-US" w:bidi="ar-SA"/>
    </w:rPr>
  </w:style>
  <w:style w:type="character" w:customStyle="1" w:styleId="41c">
    <w:name w:val="Знак Знак41"/>
    <w:qFormat/>
    <w:locked/>
    <w:rsid w:val="00D43C3D"/>
    <w:rPr>
      <w:rFonts w:ascii="Courier New" w:hAnsi="Courier New" w:cs="Courier New"/>
      <w:kern w:val="24"/>
      <w:lang w:val="ru-RU" w:eastAsia="en-US" w:bidi="ar-SA"/>
    </w:rPr>
  </w:style>
  <w:style w:type="character" w:customStyle="1" w:styleId="360">
    <w:name w:val="Знак Знак36"/>
    <w:locked/>
    <w:rsid w:val="00D43C3D"/>
    <w:rPr>
      <w:rFonts w:ascii="Tahoma" w:hAnsi="Tahoma" w:cs="Tahoma"/>
      <w:kern w:val="24"/>
      <w:sz w:val="16"/>
      <w:szCs w:val="16"/>
      <w:lang w:val="ru-RU" w:eastAsia="en-US" w:bidi="ar-SA"/>
    </w:rPr>
  </w:style>
  <w:style w:type="character" w:customStyle="1" w:styleId="2100">
    <w:name w:val="Знак Знак210"/>
    <w:locked/>
    <w:rsid w:val="00D43C3D"/>
    <w:rPr>
      <w:rFonts w:cs="Times New Roman"/>
      <w:kern w:val="24"/>
      <w:lang w:val="ru-RU" w:eastAsia="en-US" w:bidi="ar-SA"/>
    </w:rPr>
  </w:style>
  <w:style w:type="character" w:customStyle="1" w:styleId="1100">
    <w:name w:val="Знак Знак110"/>
    <w:locked/>
    <w:rsid w:val="00D43C3D"/>
    <w:rPr>
      <w:rFonts w:ascii="Tahoma" w:hAnsi="Tahoma" w:cs="Tahoma"/>
      <w:kern w:val="24"/>
      <w:sz w:val="16"/>
      <w:szCs w:val="16"/>
      <w:lang w:val="ru-RU" w:eastAsia="en-US" w:bidi="ar-SA"/>
    </w:rPr>
  </w:style>
  <w:style w:type="character" w:customStyle="1" w:styleId="b1">
    <w:name w:val="b1"/>
    <w:rsid w:val="00D43C3D"/>
    <w:rPr>
      <w:rFonts w:ascii="Courier New" w:hAnsi="Courier New" w:cs="Courier New" w:hint="default"/>
      <w:b/>
      <w:bCs/>
      <w:strike w:val="0"/>
      <w:dstrike w:val="0"/>
      <w:color w:val="FF0000"/>
      <w:u w:val="none"/>
      <w:effect w:val="none"/>
    </w:rPr>
  </w:style>
  <w:style w:type="paragraph" w:customStyle="1" w:styleId="afffffffffffffffffffffffffffffffffb">
    <w:name w:val="Подпись на полях"/>
    <w:basedOn w:val="affff"/>
    <w:link w:val="afffffffffffffffffffffffffffffffffc"/>
    <w:qFormat/>
    <w:rsid w:val="00D43C3D"/>
    <w:pPr>
      <w:tabs>
        <w:tab w:val="num" w:pos="1210"/>
      </w:tabs>
      <w:ind w:right="170" w:firstLine="709"/>
      <w:jc w:val="both"/>
    </w:pPr>
    <w:rPr>
      <w:rFonts w:ascii="Arial" w:hAnsi="Arial" w:cs="Arial"/>
      <w:b/>
      <w:kern w:val="24"/>
      <w:sz w:val="16"/>
      <w:szCs w:val="16"/>
    </w:rPr>
  </w:style>
  <w:style w:type="character" w:customStyle="1" w:styleId="afffffffffffffffffffffffffffffffffc">
    <w:name w:val="Подпись на полях Знак"/>
    <w:basedOn w:val="affff0"/>
    <w:link w:val="afffffffffffffffffffffffffffffffffb"/>
    <w:rsid w:val="00D43C3D"/>
    <w:rPr>
      <w:rFonts w:ascii="Arial" w:hAnsi="Arial" w:cs="Arial"/>
      <w:b/>
      <w:kern w:val="24"/>
      <w:sz w:val="16"/>
      <w:szCs w:val="16"/>
    </w:rPr>
  </w:style>
  <w:style w:type="character" w:customStyle="1" w:styleId="afffffffffffffffffffffffffffffffffd">
    <w:name w:val="Надстрочный"/>
    <w:basedOn w:val="affff0"/>
    <w:uiPriority w:val="1"/>
    <w:qFormat/>
    <w:rsid w:val="00D43C3D"/>
    <w:rPr>
      <w:vertAlign w:val="superscript"/>
    </w:rPr>
  </w:style>
  <w:style w:type="character" w:customStyle="1" w:styleId="afffffffffffffffffffffffffffffffffe">
    <w:name w:val="Подстрочный"/>
    <w:basedOn w:val="affff0"/>
    <w:uiPriority w:val="1"/>
    <w:qFormat/>
    <w:rsid w:val="00D43C3D"/>
    <w:rPr>
      <w:vertAlign w:val="subscript"/>
    </w:rPr>
  </w:style>
  <w:style w:type="paragraph" w:customStyle="1" w:styleId="affffffffffffffffffffffffffffffffff">
    <w:name w:val="Конец вложения"/>
    <w:basedOn w:val="affff"/>
    <w:link w:val="affffffffffffffffffffffffffffffffff0"/>
    <w:qFormat/>
    <w:rsid w:val="00D43C3D"/>
    <w:pPr>
      <w:tabs>
        <w:tab w:val="num" w:pos="1210"/>
      </w:tabs>
      <w:spacing w:before="40" w:after="40" w:line="360" w:lineRule="auto"/>
      <w:ind w:right="170" w:firstLine="709"/>
      <w:jc w:val="both"/>
    </w:pPr>
    <w:rPr>
      <w:b/>
      <w:kern w:val="24"/>
      <w:sz w:val="2"/>
      <w:szCs w:val="2"/>
    </w:rPr>
  </w:style>
  <w:style w:type="character" w:customStyle="1" w:styleId="affffffffffffffffffffffffffffffffff1">
    <w:name w:val="Серый курсив"/>
    <w:basedOn w:val="affffffffffffffffff3"/>
    <w:uiPriority w:val="1"/>
    <w:qFormat/>
    <w:rsid w:val="00D43C3D"/>
    <w:rPr>
      <w:i/>
      <w:color w:val="808080"/>
    </w:rPr>
  </w:style>
  <w:style w:type="character" w:customStyle="1" w:styleId="affffffffffffffffffffffffffffffffff0">
    <w:name w:val="Конец вложения Знак"/>
    <w:basedOn w:val="affff0"/>
    <w:link w:val="affffffffffffffffffffffffffffffffff"/>
    <w:rsid w:val="00D43C3D"/>
    <w:rPr>
      <w:b/>
      <w:kern w:val="24"/>
      <w:sz w:val="2"/>
      <w:szCs w:val="2"/>
    </w:rPr>
  </w:style>
  <w:style w:type="character" w:customStyle="1" w:styleId="affffffffffffffffffffffffffffffffff2">
    <w:name w:val="Подчёркнутый"/>
    <w:basedOn w:val="affff0"/>
    <w:uiPriority w:val="1"/>
    <w:qFormat/>
    <w:rsid w:val="00D43C3D"/>
    <w:rPr>
      <w:u w:val="single"/>
    </w:rPr>
  </w:style>
  <w:style w:type="table" w:styleId="2-1">
    <w:name w:val="Medium Shading 2 Accent 1"/>
    <w:basedOn w:val="affff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fffffffffffffffffffffffffffffffff3">
    <w:name w:val="Подчёркивание"/>
    <w:basedOn w:val="affff0"/>
    <w:uiPriority w:val="1"/>
    <w:qFormat/>
    <w:rsid w:val="00D43C3D"/>
    <w:rPr>
      <w:u w:val="single"/>
    </w:rPr>
  </w:style>
  <w:style w:type="table" w:customStyle="1" w:styleId="1ffffffffffff9">
    <w:name w:val="Описание сегмента1"/>
    <w:basedOn w:val="affff1"/>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ffffffffffffa">
    <w:name w:val="Структура сообщения1"/>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character" w:customStyle="1" w:styleId="4e">
    <w:name w:val="Стиль4 Знак"/>
    <w:basedOn w:val="affff0"/>
    <w:link w:val="4d"/>
    <w:qFormat/>
    <w:rsid w:val="00D43C3D"/>
    <w:rPr>
      <w:sz w:val="24"/>
    </w:rPr>
  </w:style>
  <w:style w:type="character" w:customStyle="1" w:styleId="56">
    <w:name w:val="Стиль5 Знак"/>
    <w:basedOn w:val="OTRNormal"/>
    <w:link w:val="55"/>
    <w:rsid w:val="00D43C3D"/>
    <w:rPr>
      <w:sz w:val="24"/>
    </w:rPr>
  </w:style>
  <w:style w:type="paragraph" w:customStyle="1" w:styleId="TableGraf10L">
    <w:name w:val="TableGraf 10L"/>
    <w:basedOn w:val="affff"/>
    <w:link w:val="TableGraf10L0"/>
    <w:qFormat/>
    <w:rsid w:val="00D43C3D"/>
    <w:pPr>
      <w:tabs>
        <w:tab w:val="num" w:pos="1210"/>
      </w:tabs>
      <w:spacing w:before="40" w:after="40"/>
      <w:ind w:right="170" w:firstLine="709"/>
      <w:jc w:val="both"/>
    </w:pPr>
    <w:rPr>
      <w:rFonts w:ascii="Tahoma" w:hAnsi="Tahoma"/>
      <w:b/>
    </w:rPr>
  </w:style>
  <w:style w:type="paragraph" w:customStyle="1" w:styleId="Head10M">
    <w:name w:val="Head 10M"/>
    <w:basedOn w:val="affff"/>
    <w:qFormat/>
    <w:rsid w:val="00D43C3D"/>
    <w:pPr>
      <w:tabs>
        <w:tab w:val="num" w:pos="1210"/>
      </w:tabs>
      <w:spacing w:before="40" w:after="40"/>
      <w:ind w:right="170" w:firstLine="709"/>
      <w:jc w:val="center"/>
    </w:pPr>
    <w:rPr>
      <w:rFonts w:ascii="Tahoma" w:hAnsi="Tahoma"/>
    </w:rPr>
  </w:style>
  <w:style w:type="character" w:customStyle="1" w:styleId="TableGraf10L0">
    <w:name w:val="TableGraf 10L Знак"/>
    <w:link w:val="TableGraf10L"/>
    <w:qFormat/>
    <w:rsid w:val="00D43C3D"/>
    <w:rPr>
      <w:rFonts w:ascii="Tahoma" w:hAnsi="Tahoma"/>
      <w:b/>
    </w:rPr>
  </w:style>
  <w:style w:type="paragraph" w:customStyle="1" w:styleId="TablName">
    <w:name w:val="Tabl_Name"/>
    <w:basedOn w:val="affff"/>
    <w:qFormat/>
    <w:rsid w:val="00D43C3D"/>
    <w:pPr>
      <w:keepNext/>
      <w:keepLines/>
      <w:tabs>
        <w:tab w:val="num" w:pos="1210"/>
      </w:tabs>
      <w:spacing w:before="120" w:line="288" w:lineRule="auto"/>
      <w:ind w:right="170" w:firstLine="624"/>
      <w:jc w:val="both"/>
    </w:pPr>
    <w:rPr>
      <w:rFonts w:ascii="Tahoma" w:hAnsi="Tahoma"/>
      <w:b/>
      <w:sz w:val="24"/>
    </w:rPr>
  </w:style>
  <w:style w:type="paragraph" w:customStyle="1" w:styleId="1ffffffffffffb">
    <w:name w:val="Заголовок 1 ур"/>
    <w:basedOn w:val="1ff6"/>
    <w:link w:val="1ffffffffffffc"/>
    <w:qFormat/>
    <w:rsid w:val="00D43C3D"/>
    <w:pPr>
      <w:keepLines/>
      <w:pageBreakBefore/>
      <w:tabs>
        <w:tab w:val="clear" w:pos="1209"/>
        <w:tab w:val="left" w:pos="1276"/>
      </w:tabs>
      <w:spacing w:before="0" w:after="360" w:line="240" w:lineRule="auto"/>
      <w:ind w:left="0" w:right="170" w:hanging="113"/>
      <w:jc w:val="center"/>
    </w:pPr>
    <w:rPr>
      <w:b w:val="0"/>
      <w:bCs/>
      <w:kern w:val="0"/>
      <w:sz w:val="24"/>
      <w:szCs w:val="24"/>
    </w:rPr>
  </w:style>
  <w:style w:type="character" w:customStyle="1" w:styleId="1ffffffffffffc">
    <w:name w:val="Заголовок 1 ур Знак"/>
    <w:basedOn w:val="affff0"/>
    <w:link w:val="1ffffffffffffb"/>
    <w:rsid w:val="00D43C3D"/>
    <w:rPr>
      <w:bCs/>
      <w:sz w:val="24"/>
      <w:szCs w:val="24"/>
    </w:rPr>
  </w:style>
  <w:style w:type="paragraph" w:customStyle="1" w:styleId="2fffffffc">
    <w:name w:val="Заголовок 2 ур"/>
    <w:basedOn w:val="2f"/>
    <w:link w:val="2fffffffd"/>
    <w:qFormat/>
    <w:rsid w:val="00D43C3D"/>
    <w:pPr>
      <w:tabs>
        <w:tab w:val="clear" w:pos="1209"/>
        <w:tab w:val="left" w:pos="720"/>
        <w:tab w:val="left" w:pos="1134"/>
      </w:tabs>
      <w:suppressAutoHyphens/>
      <w:spacing w:after="240" w:line="264" w:lineRule="auto"/>
      <w:ind w:left="0" w:right="170" w:firstLine="0"/>
      <w:jc w:val="both"/>
    </w:pPr>
    <w:rPr>
      <w:rFonts w:ascii="Times New Roman" w:hAnsi="Times New Roman" w:cs="Times New Roman"/>
      <w:b w:val="0"/>
      <w:i w:val="0"/>
      <w:color w:val="000000" w:themeColor="text1"/>
      <w:sz w:val="24"/>
      <w:szCs w:val="24"/>
    </w:rPr>
  </w:style>
  <w:style w:type="character" w:customStyle="1" w:styleId="2fffffffd">
    <w:name w:val="Заголовок 2 ур Знак"/>
    <w:basedOn w:val="affff0"/>
    <w:link w:val="2fffffffc"/>
    <w:rsid w:val="00D43C3D"/>
    <w:rPr>
      <w:bCs/>
      <w:iCs/>
      <w:color w:val="000000" w:themeColor="text1"/>
      <w:sz w:val="24"/>
      <w:szCs w:val="24"/>
    </w:rPr>
  </w:style>
  <w:style w:type="character" w:customStyle="1" w:styleId="1ffffffffff7">
    <w:name w:val="Список_1) Знак"/>
    <w:link w:val="19"/>
    <w:qFormat/>
    <w:rsid w:val="00D43C3D"/>
    <w:rPr>
      <w:sz w:val="24"/>
    </w:rPr>
  </w:style>
  <w:style w:type="paragraph" w:customStyle="1" w:styleId="affffffffffffffffffffffffffffffffff4">
    <w:name w:val="Название системы"/>
    <w:aliases w:val="модуля"/>
    <w:link w:val="affffffffffffffffffffffffffffffffff5"/>
    <w:qFormat/>
    <w:rsid w:val="00D43C3D"/>
    <w:pPr>
      <w:spacing w:before="720"/>
      <w:jc w:val="center"/>
    </w:pPr>
    <w:rPr>
      <w:rFonts w:ascii="Tahoma" w:hAnsi="Tahoma"/>
      <w:caps/>
      <w:sz w:val="40"/>
      <w:szCs w:val="48"/>
    </w:rPr>
  </w:style>
  <w:style w:type="character" w:customStyle="1" w:styleId="affffffffffffffffffffffffffffffffff5">
    <w:name w:val="Название системы;модуля Знак Знак"/>
    <w:link w:val="affffffffffffffffffffffffffffffffff4"/>
    <w:qFormat/>
    <w:rsid w:val="00D43C3D"/>
    <w:rPr>
      <w:rFonts w:ascii="Tahoma" w:hAnsi="Tahoma"/>
      <w:caps/>
      <w:sz w:val="40"/>
      <w:szCs w:val="48"/>
    </w:rPr>
  </w:style>
  <w:style w:type="paragraph" w:customStyle="1" w:styleId="ArialMK8">
    <w:name w:val="Arial MK8"/>
    <w:qFormat/>
    <w:rsid w:val="00D43C3D"/>
    <w:pPr>
      <w:spacing w:before="60" w:after="60"/>
      <w:jc w:val="center"/>
    </w:pPr>
    <w:rPr>
      <w:rFonts w:ascii="Arial" w:hAnsi="Arial"/>
      <w:i/>
      <w:sz w:val="16"/>
      <w:lang w:eastAsia="en-US"/>
    </w:rPr>
  </w:style>
  <w:style w:type="character" w:customStyle="1" w:styleId="Bold">
    <w:name w:val="Текст_Bold"/>
    <w:qFormat/>
    <w:rsid w:val="00D43C3D"/>
    <w:rPr>
      <w:rFonts w:ascii="Tahoma" w:hAnsi="Tahoma"/>
      <w:b/>
    </w:rPr>
  </w:style>
  <w:style w:type="paragraph" w:customStyle="1" w:styleId="1ff">
    <w:name w:val="Список_1."/>
    <w:basedOn w:val="affff"/>
    <w:qFormat/>
    <w:rsid w:val="00D43C3D"/>
    <w:pPr>
      <w:numPr>
        <w:numId w:val="160"/>
      </w:numPr>
      <w:spacing w:line="288" w:lineRule="auto"/>
      <w:ind w:right="170"/>
      <w:jc w:val="both"/>
    </w:pPr>
    <w:rPr>
      <w:rFonts w:ascii="Tahoma" w:hAnsi="Tahoma"/>
      <w:b/>
      <w:sz w:val="24"/>
    </w:rPr>
  </w:style>
  <w:style w:type="paragraph" w:customStyle="1" w:styleId="Code">
    <w:name w:val="Code"/>
    <w:basedOn w:val="affff"/>
    <w:qFormat/>
    <w:rsid w:val="00D43C3D"/>
    <w:pPr>
      <w:tabs>
        <w:tab w:val="num" w:pos="1210"/>
      </w:tabs>
      <w:spacing w:line="360" w:lineRule="auto"/>
      <w:ind w:right="170" w:firstLine="709"/>
      <w:jc w:val="both"/>
    </w:pPr>
    <w:rPr>
      <w:rFonts w:ascii="Courier New" w:hAnsi="Courier New" w:cs="Courier New"/>
      <w:b/>
      <w:sz w:val="24"/>
      <w:szCs w:val="24"/>
      <w:lang w:val="en-US"/>
    </w:rPr>
  </w:style>
  <w:style w:type="paragraph" w:customStyle="1" w:styleId="affffffffffffffffffffffffffffffffff6">
    <w:name w:val="Колонтитул"/>
    <w:basedOn w:val="affff"/>
    <w:link w:val="affffffffffffffffffffffffffffffffff7"/>
    <w:qFormat/>
    <w:rsid w:val="00D43C3D"/>
    <w:pPr>
      <w:framePr w:hSpace="181" w:wrap="around" w:vAnchor="page" w:hAnchor="page" w:x="318" w:y="256"/>
      <w:tabs>
        <w:tab w:val="num" w:pos="1210"/>
      </w:tabs>
      <w:spacing w:line="360" w:lineRule="auto"/>
      <w:ind w:right="170" w:firstLine="709"/>
      <w:suppressOverlap/>
      <w:jc w:val="both"/>
    </w:pPr>
    <w:rPr>
      <w:b/>
    </w:rPr>
  </w:style>
  <w:style w:type="character" w:customStyle="1" w:styleId="affffffffffffffffffffffffffffffffff7">
    <w:name w:val="Колонтитул Знак"/>
    <w:link w:val="affffffffffffffffffffffffffffffffff6"/>
    <w:locked/>
    <w:rsid w:val="00D43C3D"/>
    <w:rPr>
      <w:b/>
    </w:rPr>
  </w:style>
  <w:style w:type="character" w:customStyle="1" w:styleId="afffffffa">
    <w:name w:val="Список маркированный Знак"/>
    <w:link w:val="afffffff9"/>
    <w:rsid w:val="00D43C3D"/>
  </w:style>
  <w:style w:type="paragraph" w:customStyle="1" w:styleId="affffffffffffffffffffffffffffffffff8">
    <w:name w:val="Таблица"/>
    <w:basedOn w:val="affff"/>
    <w:qFormat/>
    <w:rsid w:val="00D43C3D"/>
    <w:pPr>
      <w:tabs>
        <w:tab w:val="num" w:pos="1210"/>
      </w:tabs>
      <w:spacing w:line="360" w:lineRule="auto"/>
      <w:ind w:right="170" w:firstLine="709"/>
      <w:jc w:val="both"/>
    </w:pPr>
    <w:rPr>
      <w:b/>
      <w:sz w:val="24"/>
      <w:szCs w:val="24"/>
      <w:lang w:val="en-US"/>
    </w:rPr>
  </w:style>
  <w:style w:type="paragraph" w:customStyle="1" w:styleId="affffffffffffffffffffffffffffffffff9">
    <w:name w:val="Примечание к тексту"/>
    <w:basedOn w:val="affff"/>
    <w:qFormat/>
    <w:rsid w:val="00D43C3D"/>
    <w:pPr>
      <w:tabs>
        <w:tab w:val="num" w:pos="1210"/>
      </w:tabs>
      <w:ind w:right="170" w:firstLine="720"/>
      <w:jc w:val="both"/>
    </w:pPr>
    <w:rPr>
      <w:b/>
      <w:sz w:val="22"/>
      <w:szCs w:val="24"/>
    </w:rPr>
  </w:style>
  <w:style w:type="paragraph" w:customStyle="1" w:styleId="BalloonText1">
    <w:name w:val="Balloon Text1"/>
    <w:basedOn w:val="affff"/>
    <w:qFormat/>
    <w:rsid w:val="00D43C3D"/>
    <w:pPr>
      <w:tabs>
        <w:tab w:val="num" w:pos="1210"/>
      </w:tabs>
      <w:ind w:right="170" w:firstLine="709"/>
      <w:jc w:val="both"/>
    </w:pPr>
    <w:rPr>
      <w:rFonts w:ascii="Tahoma" w:hAnsi="Tahoma" w:cs="Tahoma"/>
      <w:b/>
      <w:sz w:val="16"/>
      <w:szCs w:val="16"/>
    </w:rPr>
  </w:style>
  <w:style w:type="paragraph" w:customStyle="1" w:styleId="affffffffffffffffffffffffffffffffffa">
    <w:name w:val="Титул"/>
    <w:basedOn w:val="affff"/>
    <w:qFormat/>
    <w:rsid w:val="00D43C3D"/>
    <w:pPr>
      <w:tabs>
        <w:tab w:val="num" w:pos="1210"/>
      </w:tabs>
      <w:ind w:right="170" w:firstLine="709"/>
      <w:jc w:val="center"/>
    </w:pPr>
    <w:rPr>
      <w:rFonts w:ascii="Arial" w:hAnsi="Arial"/>
      <w:b/>
      <w:sz w:val="24"/>
    </w:rPr>
  </w:style>
  <w:style w:type="paragraph" w:customStyle="1" w:styleId="lastincell">
    <w:name w:val="lastincell"/>
    <w:basedOn w:val="affff"/>
    <w:qFormat/>
    <w:rsid w:val="00D43C3D"/>
    <w:pPr>
      <w:tabs>
        <w:tab w:val="num" w:pos="1210"/>
      </w:tabs>
      <w:spacing w:before="100" w:beforeAutospacing="1" w:after="100" w:afterAutospacing="1"/>
      <w:ind w:right="170" w:firstLine="709"/>
      <w:jc w:val="both"/>
    </w:pPr>
    <w:rPr>
      <w:b/>
      <w:sz w:val="24"/>
      <w:szCs w:val="24"/>
    </w:rPr>
  </w:style>
  <w:style w:type="paragraph" w:customStyle="1" w:styleId="affffffffffffffffffffffffffffffffffb">
    <w:name w:val="Утверждаю_ПНП"/>
    <w:basedOn w:val="affff"/>
    <w:qFormat/>
    <w:rsid w:val="00D43C3D"/>
    <w:pPr>
      <w:keepLines/>
      <w:tabs>
        <w:tab w:val="num" w:pos="1210"/>
      </w:tabs>
      <w:spacing w:before="60" w:after="60" w:line="360" w:lineRule="auto"/>
      <w:ind w:right="208" w:firstLine="709"/>
      <w:jc w:val="both"/>
    </w:pPr>
    <w:rPr>
      <w:b/>
      <w:spacing w:val="-5"/>
      <w:sz w:val="24"/>
      <w:szCs w:val="24"/>
    </w:rPr>
  </w:style>
  <w:style w:type="paragraph" w:customStyle="1" w:styleId="afffe">
    <w:name w:val="РазделПеречисление"/>
    <w:basedOn w:val="affff"/>
    <w:next w:val="affff"/>
    <w:qFormat/>
    <w:rsid w:val="00D43C3D"/>
    <w:pPr>
      <w:numPr>
        <w:ilvl w:val="4"/>
        <w:numId w:val="163"/>
      </w:numPr>
      <w:tabs>
        <w:tab w:val="left" w:pos="1200"/>
      </w:tabs>
      <w:ind w:right="170"/>
      <w:jc w:val="both"/>
      <w:outlineLvl w:val="4"/>
    </w:pPr>
    <w:rPr>
      <w:rFonts w:ascii="Arial" w:hAnsi="Arial" w:cs="Arial"/>
      <w:b/>
      <w:bCs/>
    </w:rPr>
  </w:style>
  <w:style w:type="numbering" w:customStyle="1" w:styleId="afffd">
    <w:name w:val="ЗаголовокОсновной"/>
    <w:basedOn w:val="affff2"/>
    <w:rsid w:val="00D43C3D"/>
    <w:pPr>
      <w:numPr>
        <w:numId w:val="163"/>
      </w:numPr>
    </w:pPr>
  </w:style>
  <w:style w:type="numbering" w:customStyle="1" w:styleId="aff7">
    <w:name w:val="ОсновнойМаркированный"/>
    <w:rsid w:val="00D43C3D"/>
    <w:pPr>
      <w:numPr>
        <w:numId w:val="164"/>
      </w:numPr>
    </w:pPr>
  </w:style>
  <w:style w:type="numbering" w:customStyle="1" w:styleId="affa">
    <w:name w:val="ОсновнойНумерованный"/>
    <w:basedOn w:val="affff2"/>
    <w:rsid w:val="00D43C3D"/>
    <w:pPr>
      <w:numPr>
        <w:numId w:val="165"/>
      </w:numPr>
    </w:pPr>
  </w:style>
  <w:style w:type="paragraph" w:customStyle="1" w:styleId="affffffffffffffffffffffffffffffffffc">
    <w:name w:val="ТаблицаНазвание"/>
    <w:basedOn w:val="affff"/>
    <w:next w:val="affff"/>
    <w:link w:val="1ffffffffffffd"/>
    <w:qFormat/>
    <w:rsid w:val="00D43C3D"/>
    <w:pPr>
      <w:keepNext/>
      <w:tabs>
        <w:tab w:val="num" w:pos="1210"/>
      </w:tabs>
      <w:ind w:right="170" w:firstLine="709"/>
      <w:jc w:val="both"/>
    </w:pPr>
    <w:rPr>
      <w:rFonts w:ascii="Arial" w:hAnsi="Arial"/>
      <w:b/>
    </w:rPr>
  </w:style>
  <w:style w:type="character" w:customStyle="1" w:styleId="1ffffffffffffd">
    <w:name w:val="ТаблицаНазвание Знак1"/>
    <w:link w:val="affffffffffffffffffffffffffffffffffc"/>
    <w:rsid w:val="00D43C3D"/>
    <w:rPr>
      <w:rFonts w:ascii="Arial" w:hAnsi="Arial"/>
      <w:b/>
    </w:rPr>
  </w:style>
  <w:style w:type="paragraph" w:customStyle="1" w:styleId="HTML11">
    <w:name w:val="Стандартный HTML1"/>
    <w:basedOn w:val="affff"/>
    <w:qFormat/>
    <w:rsid w:val="00D43C3D"/>
    <w:pPr>
      <w:widowControl w:val="0"/>
      <w:tabs>
        <w:tab w:val="left" w:pos="916"/>
        <w:tab w:val="num" w:pos="121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right="170" w:firstLine="709"/>
      <w:jc w:val="both"/>
    </w:pPr>
    <w:rPr>
      <w:rFonts w:ascii="Courier New" w:hAnsi="Courier New" w:cs="Courier New"/>
      <w:b/>
      <w:kern w:val="1"/>
      <w:lang w:bidi="hi-IN"/>
    </w:rPr>
  </w:style>
  <w:style w:type="numbering" w:customStyle="1" w:styleId="1c">
    <w:name w:val="ЗаголовокОсновной1"/>
    <w:basedOn w:val="affff2"/>
    <w:rsid w:val="00D43C3D"/>
    <w:pPr>
      <w:numPr>
        <w:numId w:val="161"/>
      </w:numPr>
    </w:pPr>
  </w:style>
  <w:style w:type="numbering" w:customStyle="1" w:styleId="1fc">
    <w:name w:val="ОсновнойМаркированный1"/>
    <w:rsid w:val="00D43C3D"/>
    <w:pPr>
      <w:numPr>
        <w:numId w:val="162"/>
      </w:numPr>
    </w:pPr>
  </w:style>
  <w:style w:type="numbering" w:customStyle="1" w:styleId="17">
    <w:name w:val="ОсновнойНумерованный1"/>
    <w:basedOn w:val="affff2"/>
    <w:rsid w:val="00D43C3D"/>
    <w:pPr>
      <w:numPr>
        <w:numId w:val="159"/>
      </w:numPr>
    </w:pPr>
  </w:style>
  <w:style w:type="paragraph" w:customStyle="1" w:styleId="2fffffffe">
    <w:name w:val="Заголовок оглавления2"/>
    <w:basedOn w:val="1ff6"/>
    <w:next w:val="affff"/>
    <w:uiPriority w:val="39"/>
    <w:qFormat/>
    <w:rsid w:val="00D43C3D"/>
    <w:pPr>
      <w:keepLines/>
      <w:pageBreakBefore/>
      <w:tabs>
        <w:tab w:val="clear" w:pos="1209"/>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paragraph" w:customStyle="1" w:styleId="TableGraf8L">
    <w:name w:val="TableGraf 8L"/>
    <w:basedOn w:val="affff"/>
    <w:qFormat/>
    <w:rsid w:val="00D43C3D"/>
    <w:pPr>
      <w:tabs>
        <w:tab w:val="num" w:pos="1210"/>
      </w:tabs>
      <w:spacing w:before="40" w:after="40"/>
      <w:ind w:right="170" w:firstLine="709"/>
      <w:jc w:val="both"/>
    </w:pPr>
    <w:rPr>
      <w:rFonts w:ascii="Tahoma" w:hAnsi="Tahoma"/>
      <w:b/>
      <w:sz w:val="16"/>
    </w:rPr>
  </w:style>
  <w:style w:type="paragraph" w:customStyle="1" w:styleId="Head10L">
    <w:name w:val="Head 10L"/>
    <w:basedOn w:val="TableGraf10L"/>
    <w:qFormat/>
    <w:rsid w:val="00D43C3D"/>
    <w:rPr>
      <w:b w:val="0"/>
    </w:rPr>
  </w:style>
  <w:style w:type="paragraph" w:customStyle="1" w:styleId="TableGraf8M">
    <w:name w:val="TableGraf 8M"/>
    <w:basedOn w:val="TableGraf8L"/>
    <w:qFormat/>
    <w:rsid w:val="00D43C3D"/>
    <w:pPr>
      <w:jc w:val="center"/>
    </w:pPr>
  </w:style>
  <w:style w:type="paragraph" w:customStyle="1" w:styleId="Head8M">
    <w:name w:val="Head 8M"/>
    <w:basedOn w:val="TableGraf8M"/>
    <w:qFormat/>
    <w:rsid w:val="00D43C3D"/>
    <w:rPr>
      <w:b w:val="0"/>
    </w:rPr>
  </w:style>
  <w:style w:type="paragraph" w:customStyle="1" w:styleId="Head12M">
    <w:name w:val="Head 12M"/>
    <w:basedOn w:val="Head12L"/>
    <w:qFormat/>
    <w:rsid w:val="00D43C3D"/>
    <w:pPr>
      <w:jc w:val="center"/>
    </w:pPr>
    <w:rPr>
      <w:b/>
    </w:rPr>
  </w:style>
  <w:style w:type="paragraph" w:customStyle="1" w:styleId="Head12M1">
    <w:name w:val="Head 12M1"/>
    <w:basedOn w:val="affff"/>
    <w:qFormat/>
    <w:rsid w:val="00D43C3D"/>
    <w:pPr>
      <w:tabs>
        <w:tab w:val="num" w:pos="1210"/>
      </w:tabs>
      <w:spacing w:before="60" w:after="60"/>
      <w:ind w:left="851" w:right="851" w:firstLine="709"/>
      <w:jc w:val="center"/>
    </w:pPr>
    <w:rPr>
      <w:rFonts w:ascii="Tahoma" w:hAnsi="Tahoma"/>
      <w:caps/>
      <w:sz w:val="24"/>
    </w:rPr>
  </w:style>
  <w:style w:type="paragraph" w:customStyle="1" w:styleId="Head12M2">
    <w:name w:val="Head 12M2"/>
    <w:basedOn w:val="Head12M1"/>
    <w:autoRedefine/>
    <w:qFormat/>
    <w:rsid w:val="00D43C3D"/>
    <w:pPr>
      <w:ind w:left="0" w:right="0"/>
    </w:pPr>
    <w:rPr>
      <w:caps w:val="0"/>
    </w:rPr>
  </w:style>
  <w:style w:type="paragraph" w:customStyle="1" w:styleId="Head8L">
    <w:name w:val="Head 8L"/>
    <w:basedOn w:val="TableGraf8L"/>
    <w:qFormat/>
    <w:rsid w:val="00D43C3D"/>
    <w:rPr>
      <w:b w:val="0"/>
    </w:rPr>
  </w:style>
  <w:style w:type="paragraph" w:customStyle="1" w:styleId="TableGraf10M">
    <w:name w:val="TableGraf 10M"/>
    <w:basedOn w:val="TableGraf8M"/>
    <w:qFormat/>
    <w:rsid w:val="00D43C3D"/>
    <w:rPr>
      <w:sz w:val="20"/>
    </w:rPr>
  </w:style>
  <w:style w:type="paragraph" w:customStyle="1" w:styleId="TableGraf8R">
    <w:name w:val="TableGraf 8R"/>
    <w:basedOn w:val="TableGraf8L"/>
    <w:qFormat/>
    <w:rsid w:val="00D43C3D"/>
    <w:pPr>
      <w:jc w:val="right"/>
    </w:pPr>
  </w:style>
  <w:style w:type="paragraph" w:customStyle="1" w:styleId="TableGraf10R">
    <w:name w:val="TableGraf 10R"/>
    <w:basedOn w:val="TableGraf8R"/>
    <w:qFormat/>
    <w:rsid w:val="00D43C3D"/>
    <w:rPr>
      <w:sz w:val="20"/>
    </w:rPr>
  </w:style>
  <w:style w:type="paragraph" w:customStyle="1" w:styleId="TablGraf8L">
    <w:name w:val="TablGraf 8L"/>
    <w:basedOn w:val="affff"/>
    <w:qFormat/>
    <w:rsid w:val="00D43C3D"/>
    <w:pPr>
      <w:tabs>
        <w:tab w:val="num" w:pos="1210"/>
      </w:tabs>
      <w:spacing w:before="60" w:after="60" w:line="288" w:lineRule="auto"/>
      <w:ind w:right="170" w:firstLine="709"/>
      <w:jc w:val="both"/>
    </w:pPr>
    <w:rPr>
      <w:rFonts w:ascii="Tahoma" w:hAnsi="Tahoma"/>
      <w:b/>
      <w:sz w:val="16"/>
    </w:rPr>
  </w:style>
  <w:style w:type="paragraph" w:customStyle="1" w:styleId="affffffffffffffffffffffffffffffffffd">
    <w:name w:val="КМД_начало"/>
    <w:autoRedefine/>
    <w:qFormat/>
    <w:rsid w:val="00D43C3D"/>
    <w:pPr>
      <w:tabs>
        <w:tab w:val="left" w:pos="2041"/>
      </w:tabs>
      <w:spacing w:before="120" w:after="120"/>
      <w:ind w:left="1474" w:hanging="1474"/>
    </w:pPr>
    <w:rPr>
      <w:rFonts w:ascii="Tahoma" w:hAnsi="Tahoma"/>
      <w:noProof/>
      <w:color w:val="000000"/>
      <w:sz w:val="24"/>
    </w:rPr>
  </w:style>
  <w:style w:type="paragraph" w:customStyle="1" w:styleId="affffffffffffffffffffffffffffffffffe">
    <w:name w:val="КМД_параметр"/>
    <w:autoRedefine/>
    <w:qFormat/>
    <w:rsid w:val="00D43C3D"/>
    <w:pPr>
      <w:tabs>
        <w:tab w:val="left" w:pos="2041"/>
      </w:tabs>
      <w:spacing w:after="240"/>
      <w:ind w:left="2041" w:hanging="1701"/>
    </w:pPr>
    <w:rPr>
      <w:rFonts w:ascii="Tahoma" w:hAnsi="Tahoma"/>
      <w:noProof/>
      <w:sz w:val="24"/>
    </w:rPr>
  </w:style>
  <w:style w:type="paragraph" w:customStyle="1" w:styleId="2ffffffff">
    <w:name w:val="КМД_Параметр2"/>
    <w:basedOn w:val="affffffffffffffffffffffffffffffffffe"/>
    <w:qFormat/>
    <w:rsid w:val="00D43C3D"/>
    <w:pPr>
      <w:tabs>
        <w:tab w:val="clear" w:pos="2041"/>
        <w:tab w:val="left" w:pos="2381"/>
      </w:tabs>
      <w:ind w:left="2381"/>
    </w:pPr>
  </w:style>
  <w:style w:type="paragraph" w:customStyle="1" w:styleId="3fffff0">
    <w:name w:val="КМД_параметр3"/>
    <w:basedOn w:val="affffffffffffffffffffffffffffffffffe"/>
    <w:qFormat/>
    <w:rsid w:val="00D43C3D"/>
    <w:pPr>
      <w:tabs>
        <w:tab w:val="clear" w:pos="2041"/>
        <w:tab w:val="left" w:pos="2722"/>
      </w:tabs>
      <w:ind w:left="2722"/>
    </w:pPr>
  </w:style>
  <w:style w:type="paragraph" w:customStyle="1" w:styleId="afffffffffffffffffffffffffffffffffff">
    <w:name w:val="КМД_формат"/>
    <w:qFormat/>
    <w:rsid w:val="00D43C3D"/>
    <w:pPr>
      <w:spacing w:after="120" w:line="264" w:lineRule="auto"/>
      <w:ind w:left="1474"/>
    </w:pPr>
    <w:rPr>
      <w:rFonts w:ascii="Tahoma" w:hAnsi="Tahoma"/>
      <w:i/>
      <w:noProof/>
      <w:color w:val="000000"/>
      <w:sz w:val="24"/>
    </w:rPr>
  </w:style>
  <w:style w:type="paragraph" w:customStyle="1" w:styleId="ad">
    <w:name w:val="Рис Текст"/>
    <w:basedOn w:val="affff"/>
    <w:qFormat/>
    <w:rsid w:val="00D43C3D"/>
    <w:pPr>
      <w:keepLines/>
      <w:numPr>
        <w:numId w:val="166"/>
      </w:numPr>
      <w:spacing w:before="120"/>
      <w:ind w:right="851"/>
      <w:jc w:val="both"/>
    </w:pPr>
    <w:rPr>
      <w:rFonts w:ascii="Tahoma" w:hAnsi="Tahoma"/>
      <w:b/>
    </w:rPr>
  </w:style>
  <w:style w:type="paragraph" w:customStyle="1" w:styleId="1ffffffffffffe">
    <w:name w:val="Прил_Заголовок_1"/>
    <w:basedOn w:val="1ff6"/>
    <w:qFormat/>
    <w:rsid w:val="00D43C3D"/>
    <w:pPr>
      <w:pageBreakBefore/>
      <w:tabs>
        <w:tab w:val="clear" w:pos="1209"/>
        <w:tab w:val="left" w:pos="1276"/>
      </w:tabs>
      <w:suppressAutoHyphens/>
      <w:spacing w:before="0" w:after="360" w:line="288" w:lineRule="auto"/>
      <w:ind w:left="0" w:right="851" w:hanging="113"/>
      <w:jc w:val="center"/>
    </w:pPr>
    <w:rPr>
      <w:rFonts w:ascii="Tahoma" w:hAnsi="Tahoma"/>
      <w:b w:val="0"/>
      <w:caps/>
      <w:kern w:val="0"/>
      <w:sz w:val="24"/>
    </w:rPr>
  </w:style>
  <w:style w:type="character" w:customStyle="1" w:styleId="1fffffffffffff">
    <w:name w:val="Выдел_1"/>
    <w:qFormat/>
    <w:rsid w:val="00D43C3D"/>
    <w:rPr>
      <w:rFonts w:ascii="Tahoma" w:hAnsi="Tahoma"/>
      <w:i/>
      <w:spacing w:val="8"/>
      <w:kern w:val="0"/>
      <w:position w:val="0"/>
      <w:sz w:val="24"/>
      <w:szCs w:val="24"/>
    </w:rPr>
  </w:style>
  <w:style w:type="paragraph" w:customStyle="1" w:styleId="Numpage8">
    <w:name w:val="Num page 8"/>
    <w:qFormat/>
    <w:rsid w:val="00D43C3D"/>
    <w:pPr>
      <w:widowControl w:val="0"/>
      <w:jc w:val="center"/>
    </w:pPr>
    <w:rPr>
      <w:rFonts w:ascii="Tahoma" w:hAnsi="Tahoma"/>
      <w:sz w:val="16"/>
      <w:lang w:eastAsia="en-US"/>
    </w:rPr>
  </w:style>
  <w:style w:type="character" w:customStyle="1" w:styleId="afffffffffffffffffffffffffffffffffff0">
    <w:name w:val="Кмд_польз"/>
    <w:qFormat/>
    <w:rsid w:val="00D43C3D"/>
    <w:rPr>
      <w:rFonts w:ascii="Courier New" w:hAnsi="Courier New"/>
      <w:b/>
      <w:sz w:val="20"/>
    </w:rPr>
  </w:style>
  <w:style w:type="paragraph" w:customStyle="1" w:styleId="Head12L">
    <w:name w:val="Head 12L"/>
    <w:basedOn w:val="Head10L"/>
    <w:qFormat/>
    <w:rsid w:val="00D43C3D"/>
    <w:rPr>
      <w:sz w:val="24"/>
    </w:rPr>
  </w:style>
  <w:style w:type="paragraph" w:customStyle="1" w:styleId="afffffffffffffffffffffffffffffffffff1">
    <w:name w:val="Текст в заданном формате"/>
    <w:basedOn w:val="affff"/>
    <w:qFormat/>
    <w:rsid w:val="00D43C3D"/>
    <w:pPr>
      <w:tabs>
        <w:tab w:val="num" w:pos="1210"/>
      </w:tabs>
      <w:ind w:right="170" w:firstLine="709"/>
      <w:jc w:val="both"/>
    </w:pPr>
    <w:rPr>
      <w:rFonts w:ascii="DejaVu Sans Mono" w:eastAsia="DejaVu Sans" w:hAnsi="DejaVu Sans Mono" w:cs="DejaVu Sans Mono"/>
      <w:b/>
    </w:rPr>
  </w:style>
  <w:style w:type="character" w:customStyle="1" w:styleId="3fffff1">
    <w:name w:val="Неразрешенное упоминание3"/>
    <w:uiPriority w:val="99"/>
    <w:unhideWhenUsed/>
    <w:qFormat/>
    <w:rsid w:val="00D43C3D"/>
    <w:rPr>
      <w:color w:val="808080"/>
      <w:shd w:val="clear" w:color="auto" w:fill="E6E6E6"/>
    </w:rPr>
  </w:style>
  <w:style w:type="character" w:customStyle="1" w:styleId="toc-item-body">
    <w:name w:val="toc-item-body"/>
    <w:basedOn w:val="affff0"/>
    <w:rsid w:val="00D43C3D"/>
  </w:style>
  <w:style w:type="character" w:customStyle="1" w:styleId="affffffffffffb">
    <w:name w:val="Перечисление Знак"/>
    <w:basedOn w:val="affff0"/>
    <w:link w:val="affffffffffffa"/>
    <w:rsid w:val="00D43C3D"/>
    <w:rPr>
      <w:rFonts w:ascii="Arial" w:hAnsi="Arial"/>
    </w:rPr>
  </w:style>
  <w:style w:type="paragraph" w:customStyle="1" w:styleId="afffffffffffffffffffffffffffffffffff2">
    <w:name w:val="Текст_маркер"/>
    <w:basedOn w:val="afffffc"/>
    <w:qFormat/>
    <w:rsid w:val="00D43C3D"/>
    <w:pPr>
      <w:tabs>
        <w:tab w:val="num" w:pos="1210"/>
      </w:tabs>
      <w:ind w:right="170"/>
      <w:jc w:val="both"/>
    </w:pPr>
    <w:rPr>
      <w:rFonts w:ascii="Times New Roman" w:hAnsi="Times New Roman"/>
      <w:b/>
      <w:sz w:val="26"/>
    </w:rPr>
  </w:style>
  <w:style w:type="paragraph" w:customStyle="1" w:styleId="affe">
    <w:name w:val="!!СПИСОК"/>
    <w:basedOn w:val="afffffffffffffffffffffffffffffffffff2"/>
    <w:qFormat/>
    <w:rsid w:val="00D43C3D"/>
    <w:pPr>
      <w:numPr>
        <w:numId w:val="167"/>
      </w:numPr>
      <w:tabs>
        <w:tab w:val="num" w:pos="0"/>
        <w:tab w:val="num" w:pos="360"/>
        <w:tab w:val="left" w:pos="1134"/>
      </w:tabs>
      <w:ind w:left="0" w:firstLine="0"/>
    </w:pPr>
    <w:rPr>
      <w:rFonts w:eastAsia="MS Mincho"/>
      <w:sz w:val="24"/>
    </w:rPr>
  </w:style>
  <w:style w:type="paragraph" w:customStyle="1" w:styleId="6f0">
    <w:name w:val="6"/>
    <w:basedOn w:val="affff"/>
    <w:next w:val="affff"/>
    <w:qFormat/>
    <w:rsid w:val="00D43C3D"/>
    <w:pPr>
      <w:tabs>
        <w:tab w:val="num" w:pos="1210"/>
      </w:tabs>
      <w:spacing w:before="240" w:after="60"/>
      <w:ind w:right="170" w:firstLine="709"/>
      <w:jc w:val="center"/>
      <w:outlineLvl w:val="0"/>
    </w:pPr>
    <w:rPr>
      <w:rFonts w:asciiTheme="majorHAnsi" w:eastAsiaTheme="majorEastAsia" w:hAnsiTheme="majorHAnsi" w:cstheme="majorBidi"/>
      <w:color w:val="17365D" w:themeColor="text2" w:themeShade="BF"/>
      <w:spacing w:val="5"/>
      <w:kern w:val="28"/>
      <w:sz w:val="52"/>
      <w:szCs w:val="52"/>
    </w:rPr>
  </w:style>
  <w:style w:type="character" w:customStyle="1" w:styleId="2ffffffff0">
    <w:name w:val="Слабая ссылка2"/>
    <w:qFormat/>
    <w:rsid w:val="00D43C3D"/>
    <w:rPr>
      <w:smallCaps/>
      <w:color w:val="C0504D"/>
      <w:u w:val="single"/>
    </w:rPr>
  </w:style>
  <w:style w:type="paragraph" w:customStyle="1" w:styleId="3fffff2">
    <w:name w:val="Рецензия3"/>
    <w:hidden/>
    <w:qFormat/>
    <w:rsid w:val="00D43C3D"/>
    <w:rPr>
      <w:kern w:val="24"/>
      <w:sz w:val="24"/>
      <w:szCs w:val="24"/>
      <w:lang w:eastAsia="en-US"/>
    </w:rPr>
  </w:style>
  <w:style w:type="paragraph" w:customStyle="1" w:styleId="3fffff3">
    <w:name w:val="Заголовок оглавления3"/>
    <w:basedOn w:val="1ff6"/>
    <w:next w:val="affff"/>
    <w:qFormat/>
    <w:rsid w:val="00D43C3D"/>
    <w:pPr>
      <w:keepLines/>
      <w:pageBreakBefore/>
      <w:tabs>
        <w:tab w:val="clear" w:pos="1209"/>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character" w:customStyle="1" w:styleId="2ffffffff1">
    <w:name w:val="Сильное выделение2"/>
    <w:qFormat/>
    <w:rsid w:val="00D43C3D"/>
    <w:rPr>
      <w:b/>
      <w:i/>
    </w:rPr>
  </w:style>
  <w:style w:type="character" w:customStyle="1" w:styleId="2ffffffff2">
    <w:name w:val="Замещающий текст2"/>
    <w:rsid w:val="00D43C3D"/>
    <w:rPr>
      <w:color w:val="808080"/>
    </w:rPr>
  </w:style>
  <w:style w:type="numbering" w:customStyle="1" w:styleId="2ffffffff3">
    <w:name w:val="Заголовки2"/>
    <w:rsid w:val="00D43C3D"/>
  </w:style>
  <w:style w:type="numbering" w:customStyle="1" w:styleId="2d">
    <w:name w:val="Список примечаний()2"/>
    <w:rsid w:val="00D43C3D"/>
    <w:pPr>
      <w:numPr>
        <w:numId w:val="139"/>
      </w:numPr>
    </w:pPr>
  </w:style>
  <w:style w:type="numbering" w:customStyle="1" w:styleId="122">
    <w:name w:val="Список таблиц()12"/>
    <w:uiPriority w:val="99"/>
    <w:rsid w:val="00D43C3D"/>
    <w:pPr>
      <w:numPr>
        <w:numId w:val="185"/>
      </w:numPr>
    </w:pPr>
  </w:style>
  <w:style w:type="numbering" w:customStyle="1" w:styleId="120">
    <w:name w:val="Список приложений12"/>
    <w:rsid w:val="00D43C3D"/>
    <w:pPr>
      <w:numPr>
        <w:numId w:val="144"/>
      </w:numPr>
    </w:pPr>
  </w:style>
  <w:style w:type="numbering" w:customStyle="1" w:styleId="2e">
    <w:name w:val="Список таблиц Б()2"/>
    <w:rsid w:val="00D43C3D"/>
    <w:pPr>
      <w:numPr>
        <w:numId w:val="142"/>
      </w:numPr>
    </w:pPr>
  </w:style>
  <w:style w:type="numbering" w:customStyle="1" w:styleId="21">
    <w:name w:val="Список рисунков()2"/>
    <w:rsid w:val="00D43C3D"/>
    <w:pPr>
      <w:numPr>
        <w:numId w:val="203"/>
      </w:numPr>
    </w:pPr>
  </w:style>
  <w:style w:type="numbering" w:customStyle="1" w:styleId="37">
    <w:name w:val="Список приложений3"/>
    <w:rsid w:val="00D43C3D"/>
    <w:pPr>
      <w:numPr>
        <w:numId w:val="147"/>
      </w:numPr>
    </w:pPr>
  </w:style>
  <w:style w:type="numbering" w:customStyle="1" w:styleId="ArticleSection2">
    <w:name w:val="Article / Section2"/>
    <w:rsid w:val="00D43C3D"/>
    <w:pPr>
      <w:numPr>
        <w:numId w:val="121"/>
      </w:numPr>
    </w:pPr>
  </w:style>
  <w:style w:type="numbering" w:customStyle="1" w:styleId="29">
    <w:name w:val="Список таблиц А()2"/>
    <w:rsid w:val="00D43C3D"/>
    <w:pPr>
      <w:numPr>
        <w:numId w:val="141"/>
      </w:numPr>
    </w:pPr>
  </w:style>
  <w:style w:type="numbering" w:customStyle="1" w:styleId="ArticleSection11">
    <w:name w:val="Article / Section11"/>
    <w:qFormat/>
    <w:rsid w:val="00D43C3D"/>
    <w:pPr>
      <w:numPr>
        <w:numId w:val="137"/>
      </w:numPr>
    </w:pPr>
  </w:style>
  <w:style w:type="numbering" w:customStyle="1" w:styleId="1f7">
    <w:name w:val="Список таблиц Г()1"/>
    <w:rsid w:val="00D43C3D"/>
    <w:pPr>
      <w:numPr>
        <w:numId w:val="143"/>
      </w:numPr>
    </w:pPr>
  </w:style>
  <w:style w:type="numbering" w:customStyle="1" w:styleId="-31">
    <w:name w:val="Список перечисления-3"/>
    <w:rsid w:val="00D43C3D"/>
    <w:pPr>
      <w:numPr>
        <w:numId w:val="145"/>
      </w:numPr>
    </w:pPr>
  </w:style>
  <w:style w:type="numbering" w:customStyle="1" w:styleId="39">
    <w:name w:val="Список таблиц()3"/>
    <w:uiPriority w:val="99"/>
    <w:rsid w:val="00D43C3D"/>
    <w:pPr>
      <w:numPr>
        <w:numId w:val="146"/>
      </w:numPr>
    </w:pPr>
  </w:style>
  <w:style w:type="numbering" w:customStyle="1" w:styleId="38">
    <w:name w:val="Список заголовков3"/>
    <w:rsid w:val="00D43C3D"/>
    <w:pPr>
      <w:numPr>
        <w:numId w:val="148"/>
      </w:numPr>
    </w:pPr>
  </w:style>
  <w:style w:type="numbering" w:customStyle="1" w:styleId="-120">
    <w:name w:val="Список перечисления-12"/>
    <w:rsid w:val="00D43C3D"/>
    <w:pPr>
      <w:numPr>
        <w:numId w:val="138"/>
      </w:numPr>
    </w:pPr>
  </w:style>
  <w:style w:type="character" w:customStyle="1" w:styleId="242">
    <w:name w:val="Знак Знак242"/>
    <w:rsid w:val="00D43C3D"/>
    <w:rPr>
      <w:lang w:val="ru-RU" w:eastAsia="ru-RU" w:bidi="ar-SA"/>
    </w:rPr>
  </w:style>
  <w:style w:type="character" w:customStyle="1" w:styleId="202">
    <w:name w:val="Знак Знак202"/>
    <w:locked/>
    <w:rsid w:val="00D43C3D"/>
    <w:rPr>
      <w:rFonts w:ascii="Cambria" w:hAnsi="Cambria"/>
      <w:b/>
      <w:bCs/>
      <w:kern w:val="28"/>
      <w:sz w:val="32"/>
      <w:szCs w:val="32"/>
      <w:lang w:val="ru-RU" w:eastAsia="ru-RU" w:bidi="ar-SA"/>
    </w:rPr>
  </w:style>
  <w:style w:type="character" w:customStyle="1" w:styleId="302">
    <w:name w:val="Знак Знак302"/>
    <w:locked/>
    <w:rsid w:val="00D43C3D"/>
    <w:rPr>
      <w:bCs/>
      <w:kern w:val="24"/>
      <w:sz w:val="24"/>
      <w:szCs w:val="18"/>
      <w:lang w:val="ru-RU" w:eastAsia="en-US" w:bidi="ar-SA"/>
    </w:rPr>
  </w:style>
  <w:style w:type="character" w:customStyle="1" w:styleId="292">
    <w:name w:val="Знак Знак292"/>
    <w:locked/>
    <w:rsid w:val="00D43C3D"/>
    <w:rPr>
      <w:bCs/>
      <w:kern w:val="24"/>
      <w:sz w:val="24"/>
      <w:szCs w:val="18"/>
      <w:lang w:val="ru-RU" w:eastAsia="en-US" w:bidi="ar-SA"/>
    </w:rPr>
  </w:style>
  <w:style w:type="character" w:customStyle="1" w:styleId="282">
    <w:name w:val="Знак Знак282"/>
    <w:locked/>
    <w:rsid w:val="00D43C3D"/>
    <w:rPr>
      <w:bCs/>
      <w:kern w:val="24"/>
      <w:sz w:val="24"/>
      <w:szCs w:val="32"/>
      <w:lang w:val="ru-RU" w:eastAsia="en-US" w:bidi="ar-SA"/>
    </w:rPr>
  </w:style>
  <w:style w:type="character" w:customStyle="1" w:styleId="272">
    <w:name w:val="Знак Знак272"/>
    <w:locked/>
    <w:rsid w:val="00D43C3D"/>
    <w:rPr>
      <w:rFonts w:cs="Arial"/>
      <w:bCs/>
      <w:kern w:val="24"/>
      <w:sz w:val="24"/>
      <w:szCs w:val="24"/>
      <w:lang w:val="ru-RU" w:eastAsia="en-US" w:bidi="ar-SA"/>
    </w:rPr>
  </w:style>
  <w:style w:type="character" w:customStyle="1" w:styleId="262">
    <w:name w:val="Знак Знак262"/>
    <w:locked/>
    <w:rsid w:val="00D43C3D"/>
    <w:rPr>
      <w:rFonts w:cs="Arial"/>
      <w:kern w:val="24"/>
      <w:sz w:val="24"/>
      <w:szCs w:val="24"/>
      <w:lang w:val="ru-RU" w:eastAsia="en-US" w:bidi="ar-SA"/>
    </w:rPr>
  </w:style>
  <w:style w:type="character" w:customStyle="1" w:styleId="2320">
    <w:name w:val="Знак Знак232"/>
    <w:locked/>
    <w:rsid w:val="00D43C3D"/>
    <w:rPr>
      <w:lang w:val="ru-RU" w:eastAsia="ru-RU" w:bidi="ar-SA"/>
    </w:rPr>
  </w:style>
  <w:style w:type="character" w:customStyle="1" w:styleId="192">
    <w:name w:val="Знак Знак192"/>
    <w:locked/>
    <w:rsid w:val="00D43C3D"/>
    <w:rPr>
      <w:kern w:val="24"/>
      <w:szCs w:val="24"/>
      <w:lang w:val="ru-RU" w:eastAsia="en-US" w:bidi="ar-SA"/>
    </w:rPr>
  </w:style>
  <w:style w:type="character" w:customStyle="1" w:styleId="182">
    <w:name w:val="Знак Знак182"/>
    <w:locked/>
    <w:rsid w:val="00D43C3D"/>
    <w:rPr>
      <w:i/>
      <w:iCs/>
      <w:kern w:val="24"/>
      <w:sz w:val="24"/>
      <w:szCs w:val="24"/>
      <w:lang w:val="ru-RU" w:eastAsia="en-US" w:bidi="ar-SA"/>
    </w:rPr>
  </w:style>
  <w:style w:type="character" w:customStyle="1" w:styleId="172">
    <w:name w:val="Знак Знак172"/>
    <w:locked/>
    <w:rsid w:val="00D43C3D"/>
    <w:rPr>
      <w:kern w:val="24"/>
      <w:sz w:val="24"/>
      <w:szCs w:val="24"/>
      <w:lang w:val="ru-RU" w:eastAsia="en-US" w:bidi="ar-SA"/>
    </w:rPr>
  </w:style>
  <w:style w:type="character" w:customStyle="1" w:styleId="252">
    <w:name w:val="Знак Знак252"/>
    <w:locked/>
    <w:rsid w:val="00D43C3D"/>
    <w:rPr>
      <w:sz w:val="24"/>
      <w:lang w:val="ru-RU" w:eastAsia="ru-RU" w:bidi="ar-SA"/>
    </w:rPr>
  </w:style>
  <w:style w:type="character" w:customStyle="1" w:styleId="162">
    <w:name w:val="Знак Знак162"/>
    <w:locked/>
    <w:rsid w:val="00D43C3D"/>
    <w:rPr>
      <w:kern w:val="24"/>
      <w:sz w:val="24"/>
      <w:szCs w:val="24"/>
      <w:lang w:val="ru-RU" w:eastAsia="en-US" w:bidi="ar-SA"/>
    </w:rPr>
  </w:style>
  <w:style w:type="character" w:customStyle="1" w:styleId="2131">
    <w:name w:val="Знак Знак213"/>
    <w:locked/>
    <w:rsid w:val="00D43C3D"/>
    <w:rPr>
      <w:sz w:val="24"/>
      <w:szCs w:val="24"/>
      <w:lang w:val="ru-RU" w:eastAsia="ru-RU" w:bidi="ar-SA"/>
    </w:rPr>
  </w:style>
  <w:style w:type="character" w:customStyle="1" w:styleId="152">
    <w:name w:val="Знак Знак152"/>
    <w:locked/>
    <w:rsid w:val="00D43C3D"/>
    <w:rPr>
      <w:kern w:val="24"/>
      <w:sz w:val="24"/>
      <w:szCs w:val="24"/>
      <w:lang w:val="ru-RU" w:eastAsia="en-US" w:bidi="ar-SA"/>
    </w:rPr>
  </w:style>
  <w:style w:type="character" w:customStyle="1" w:styleId="1420">
    <w:name w:val="Знак Знак142"/>
    <w:locked/>
    <w:rsid w:val="00D43C3D"/>
    <w:rPr>
      <w:kern w:val="24"/>
      <w:sz w:val="24"/>
      <w:szCs w:val="24"/>
      <w:lang w:val="ru-RU" w:eastAsia="en-US" w:bidi="ar-SA"/>
    </w:rPr>
  </w:style>
  <w:style w:type="character" w:customStyle="1" w:styleId="1320">
    <w:name w:val="Знак Знак132"/>
    <w:locked/>
    <w:rsid w:val="00D43C3D"/>
    <w:rPr>
      <w:kern w:val="24"/>
      <w:sz w:val="16"/>
      <w:szCs w:val="16"/>
      <w:lang w:val="ru-RU" w:eastAsia="en-US" w:bidi="ar-SA"/>
    </w:rPr>
  </w:style>
  <w:style w:type="character" w:customStyle="1" w:styleId="2220">
    <w:name w:val="Знак Знак222"/>
    <w:locked/>
    <w:rsid w:val="00D43C3D"/>
    <w:rPr>
      <w:sz w:val="24"/>
      <w:szCs w:val="24"/>
      <w:lang w:val="ru-RU" w:eastAsia="ru-RU" w:bidi="ar-SA"/>
    </w:rPr>
  </w:style>
  <w:style w:type="character" w:customStyle="1" w:styleId="1220">
    <w:name w:val="Знак Знак122"/>
    <w:locked/>
    <w:rsid w:val="00D43C3D"/>
    <w:rPr>
      <w:kern w:val="24"/>
      <w:sz w:val="16"/>
      <w:szCs w:val="16"/>
      <w:lang w:val="ru-RU" w:eastAsia="en-US" w:bidi="ar-SA"/>
    </w:rPr>
  </w:style>
  <w:style w:type="character" w:customStyle="1" w:styleId="1130">
    <w:name w:val="Знак Знак113"/>
    <w:locked/>
    <w:rsid w:val="00D43C3D"/>
    <w:rPr>
      <w:rFonts w:ascii="Arial" w:hAnsi="Arial" w:cs="Arial"/>
      <w:kern w:val="24"/>
      <w:sz w:val="24"/>
      <w:szCs w:val="24"/>
      <w:lang w:val="ru-RU" w:eastAsia="en-US" w:bidi="ar-SA"/>
    </w:rPr>
  </w:style>
  <w:style w:type="character" w:customStyle="1" w:styleId="1021">
    <w:name w:val="Знак Знак102"/>
    <w:locked/>
    <w:rsid w:val="00D43C3D"/>
    <w:rPr>
      <w:kern w:val="24"/>
      <w:sz w:val="24"/>
      <w:szCs w:val="24"/>
      <w:lang w:val="ru-RU" w:eastAsia="en-US" w:bidi="ar-SA"/>
    </w:rPr>
  </w:style>
  <w:style w:type="character" w:customStyle="1" w:styleId="921">
    <w:name w:val="Знак Знак92"/>
    <w:locked/>
    <w:rsid w:val="00D43C3D"/>
    <w:rPr>
      <w:kern w:val="24"/>
      <w:sz w:val="24"/>
      <w:szCs w:val="24"/>
      <w:lang w:val="ru-RU" w:eastAsia="en-US" w:bidi="ar-SA"/>
    </w:rPr>
  </w:style>
  <w:style w:type="character" w:customStyle="1" w:styleId="820">
    <w:name w:val="Знак Знак82"/>
    <w:locked/>
    <w:rsid w:val="00D43C3D"/>
    <w:rPr>
      <w:kern w:val="24"/>
      <w:sz w:val="24"/>
      <w:szCs w:val="24"/>
      <w:lang w:val="ru-RU" w:eastAsia="en-US" w:bidi="ar-SA"/>
    </w:rPr>
  </w:style>
  <w:style w:type="character" w:customStyle="1" w:styleId="720">
    <w:name w:val="Знак Знак72"/>
    <w:locked/>
    <w:rsid w:val="00D43C3D"/>
    <w:rPr>
      <w:rFonts w:ascii="Courier New" w:hAnsi="Courier New" w:cs="Courier New"/>
      <w:kern w:val="24"/>
      <w:lang w:val="ru-RU" w:eastAsia="en-US" w:bidi="ar-SA"/>
    </w:rPr>
  </w:style>
  <w:style w:type="character" w:customStyle="1" w:styleId="620">
    <w:name w:val="Знак Знак62"/>
    <w:locked/>
    <w:rsid w:val="00D43C3D"/>
    <w:rPr>
      <w:rFonts w:ascii="Arial" w:hAnsi="Arial" w:cs="Arial"/>
      <w:kern w:val="24"/>
      <w:sz w:val="24"/>
      <w:szCs w:val="24"/>
      <w:lang w:val="ru-RU" w:eastAsia="en-US" w:bidi="ar-SA"/>
    </w:rPr>
  </w:style>
  <w:style w:type="character" w:customStyle="1" w:styleId="520">
    <w:name w:val="Знак Знак52"/>
    <w:locked/>
    <w:rsid w:val="00D43C3D"/>
    <w:rPr>
      <w:kern w:val="24"/>
      <w:sz w:val="24"/>
      <w:szCs w:val="24"/>
      <w:lang w:val="ru-RU" w:eastAsia="en-US" w:bidi="ar-SA"/>
    </w:rPr>
  </w:style>
  <w:style w:type="character" w:customStyle="1" w:styleId="420">
    <w:name w:val="Знак Знак42"/>
    <w:locked/>
    <w:rsid w:val="00D43C3D"/>
    <w:rPr>
      <w:rFonts w:ascii="Courier New" w:hAnsi="Courier New" w:cs="Courier New"/>
      <w:kern w:val="24"/>
      <w:lang w:val="ru-RU" w:eastAsia="en-US" w:bidi="ar-SA"/>
    </w:rPr>
  </w:style>
  <w:style w:type="character" w:customStyle="1" w:styleId="380">
    <w:name w:val="Знак Знак38"/>
    <w:locked/>
    <w:rsid w:val="00D43C3D"/>
    <w:rPr>
      <w:rFonts w:ascii="Tahoma" w:hAnsi="Tahoma" w:cs="Tahoma"/>
      <w:kern w:val="24"/>
      <w:sz w:val="16"/>
      <w:szCs w:val="16"/>
      <w:lang w:val="ru-RU" w:eastAsia="en-US" w:bidi="ar-SA"/>
    </w:rPr>
  </w:style>
  <w:style w:type="character" w:customStyle="1" w:styleId="2120">
    <w:name w:val="Знак Знак212"/>
    <w:locked/>
    <w:rsid w:val="00D43C3D"/>
    <w:rPr>
      <w:kern w:val="24"/>
      <w:lang w:val="ru-RU" w:eastAsia="en-US" w:bidi="ar-SA"/>
    </w:rPr>
  </w:style>
  <w:style w:type="character" w:customStyle="1" w:styleId="1121">
    <w:name w:val="Знак Знак112"/>
    <w:locked/>
    <w:rsid w:val="00D43C3D"/>
    <w:rPr>
      <w:rFonts w:ascii="Tahoma" w:hAnsi="Tahoma" w:cs="Tahoma"/>
      <w:kern w:val="24"/>
      <w:sz w:val="16"/>
      <w:szCs w:val="16"/>
      <w:lang w:val="ru-RU" w:eastAsia="en-US" w:bidi="ar-SA"/>
    </w:rPr>
  </w:style>
  <w:style w:type="character" w:customStyle="1" w:styleId="370">
    <w:name w:val="Знак Знак37"/>
    <w:locked/>
    <w:rsid w:val="00D43C3D"/>
    <w:rPr>
      <w:b/>
      <w:bCs/>
      <w:kern w:val="24"/>
      <w:lang w:val="ru-RU" w:eastAsia="en-US" w:bidi="ar-SA"/>
    </w:rPr>
  </w:style>
  <w:style w:type="character" w:customStyle="1" w:styleId="343">
    <w:name w:val="Знак Знак343"/>
    <w:rsid w:val="00D43C3D"/>
    <w:rPr>
      <w:rFonts w:ascii="Times New Roman" w:eastAsia="Times New Roman" w:hAnsi="Times New Roman" w:cs="Times New Roman"/>
      <w:b/>
      <w:kern w:val="24"/>
      <w:sz w:val="26"/>
      <w:szCs w:val="24"/>
      <w:lang w:eastAsia="en-US"/>
    </w:rPr>
  </w:style>
  <w:style w:type="character" w:customStyle="1" w:styleId="333">
    <w:name w:val="Знак Знак333"/>
    <w:rsid w:val="00D43C3D"/>
    <w:rPr>
      <w:rFonts w:ascii="Times New Roman" w:eastAsia="Times New Roman" w:hAnsi="Times New Roman" w:cs="Arial"/>
      <w:b/>
      <w:bCs/>
      <w:kern w:val="28"/>
      <w:sz w:val="24"/>
      <w:szCs w:val="30"/>
      <w:lang w:eastAsia="en-US"/>
    </w:rPr>
  </w:style>
  <w:style w:type="character" w:customStyle="1" w:styleId="3230">
    <w:name w:val="Знак Знак323"/>
    <w:rsid w:val="00D43C3D"/>
    <w:rPr>
      <w:rFonts w:ascii="Times New Roman" w:eastAsia="Times New Roman" w:hAnsi="Times New Roman" w:cs="Times New Roman"/>
      <w:kern w:val="24"/>
      <w:sz w:val="24"/>
      <w:szCs w:val="24"/>
      <w:lang w:eastAsia="en-US"/>
    </w:rPr>
  </w:style>
  <w:style w:type="character" w:customStyle="1" w:styleId="3130">
    <w:name w:val="Знак Знак313"/>
    <w:rsid w:val="00D43C3D"/>
    <w:rPr>
      <w:rFonts w:ascii="Times New Roman" w:eastAsia="Times New Roman" w:hAnsi="Times New Roman" w:cs="Times New Roman"/>
      <w:kern w:val="24"/>
      <w:sz w:val="24"/>
      <w:szCs w:val="24"/>
      <w:lang w:eastAsia="en-US"/>
    </w:rPr>
  </w:style>
  <w:style w:type="numbering" w:customStyle="1" w:styleId="3f2">
    <w:name w:val="Статья / Раздел3"/>
    <w:basedOn w:val="affff2"/>
    <w:next w:val="afff"/>
    <w:rsid w:val="00D43C3D"/>
    <w:pPr>
      <w:numPr>
        <w:numId w:val="122"/>
      </w:numPr>
    </w:pPr>
  </w:style>
  <w:style w:type="numbering" w:customStyle="1" w:styleId="11111111">
    <w:name w:val="1 / 1.1 / 1.1.111"/>
    <w:basedOn w:val="affff2"/>
    <w:qFormat/>
    <w:rsid w:val="00D43C3D"/>
    <w:pPr>
      <w:numPr>
        <w:numId w:val="123"/>
      </w:numPr>
    </w:pPr>
  </w:style>
  <w:style w:type="numbering" w:customStyle="1" w:styleId="1ai11">
    <w:name w:val="1 / a / i11"/>
    <w:basedOn w:val="affff2"/>
    <w:rsid w:val="00D43C3D"/>
  </w:style>
  <w:style w:type="numbering" w:customStyle="1" w:styleId="119">
    <w:name w:val="Статья / Раздел11"/>
    <w:basedOn w:val="affff2"/>
    <w:next w:val="afff"/>
    <w:rsid w:val="00D43C3D"/>
    <w:pPr>
      <w:numPr>
        <w:numId w:val="125"/>
      </w:numPr>
    </w:pPr>
  </w:style>
  <w:style w:type="numbering" w:customStyle="1" w:styleId="117">
    <w:name w:val="Нумерация заголовков11"/>
    <w:rsid w:val="00D43C3D"/>
    <w:pPr>
      <w:numPr>
        <w:numId w:val="126"/>
      </w:numPr>
    </w:pPr>
  </w:style>
  <w:style w:type="numbering" w:customStyle="1" w:styleId="210">
    <w:name w:val="Список заголовков21"/>
    <w:rsid w:val="00D43C3D"/>
    <w:pPr>
      <w:numPr>
        <w:numId w:val="127"/>
      </w:numPr>
    </w:pPr>
  </w:style>
  <w:style w:type="numbering" w:customStyle="1" w:styleId="-210">
    <w:name w:val="Список перечисления-21"/>
    <w:basedOn w:val="affff2"/>
    <w:rsid w:val="00D43C3D"/>
    <w:pPr>
      <w:numPr>
        <w:numId w:val="128"/>
      </w:numPr>
    </w:pPr>
  </w:style>
  <w:style w:type="numbering" w:customStyle="1" w:styleId="-1111">
    <w:name w:val="Список перечисления-1)11"/>
    <w:basedOn w:val="affff2"/>
    <w:rsid w:val="00D43C3D"/>
  </w:style>
  <w:style w:type="numbering" w:customStyle="1" w:styleId="-112">
    <w:name w:val="Список перечисления-а)11"/>
    <w:basedOn w:val="affff2"/>
    <w:rsid w:val="00D43C3D"/>
    <w:pPr>
      <w:numPr>
        <w:numId w:val="129"/>
      </w:numPr>
    </w:pPr>
  </w:style>
  <w:style w:type="numbering" w:customStyle="1" w:styleId="110">
    <w:name w:val="Список примечаний()11"/>
    <w:basedOn w:val="affff2"/>
    <w:rsid w:val="00D43C3D"/>
    <w:pPr>
      <w:numPr>
        <w:numId w:val="130"/>
      </w:numPr>
    </w:pPr>
  </w:style>
  <w:style w:type="numbering" w:customStyle="1" w:styleId="114">
    <w:name w:val="Список рисунков()11"/>
    <w:basedOn w:val="affff2"/>
    <w:rsid w:val="00D43C3D"/>
    <w:pPr>
      <w:numPr>
        <w:numId w:val="131"/>
      </w:numPr>
    </w:pPr>
  </w:style>
  <w:style w:type="numbering" w:customStyle="1" w:styleId="211">
    <w:name w:val="Список таблиц()21"/>
    <w:basedOn w:val="affff2"/>
    <w:qFormat/>
    <w:rsid w:val="00D43C3D"/>
    <w:pPr>
      <w:numPr>
        <w:numId w:val="132"/>
      </w:numPr>
    </w:pPr>
  </w:style>
  <w:style w:type="numbering" w:customStyle="1" w:styleId="21fd">
    <w:name w:val="Список приложений21"/>
    <w:basedOn w:val="affff2"/>
    <w:rsid w:val="00D43C3D"/>
  </w:style>
  <w:style w:type="numbering" w:customStyle="1" w:styleId="-1110">
    <w:name w:val="Список перечисления-111"/>
    <w:basedOn w:val="affff2"/>
    <w:qFormat/>
    <w:rsid w:val="00D43C3D"/>
    <w:pPr>
      <w:numPr>
        <w:numId w:val="172"/>
      </w:numPr>
    </w:pPr>
  </w:style>
  <w:style w:type="numbering" w:customStyle="1" w:styleId="111">
    <w:name w:val="Заголовки11"/>
    <w:qFormat/>
    <w:rsid w:val="00D43C3D"/>
    <w:pPr>
      <w:numPr>
        <w:numId w:val="133"/>
      </w:numPr>
    </w:pPr>
  </w:style>
  <w:style w:type="numbering" w:customStyle="1" w:styleId="112">
    <w:name w:val="Список таблиц А()11"/>
    <w:qFormat/>
    <w:rsid w:val="00D43C3D"/>
    <w:pPr>
      <w:numPr>
        <w:numId w:val="134"/>
      </w:numPr>
    </w:pPr>
  </w:style>
  <w:style w:type="numbering" w:customStyle="1" w:styleId="116">
    <w:name w:val="Список таблиц В()11"/>
    <w:qFormat/>
    <w:rsid w:val="00D43C3D"/>
    <w:pPr>
      <w:numPr>
        <w:numId w:val="135"/>
      </w:numPr>
    </w:pPr>
  </w:style>
  <w:style w:type="numbering" w:customStyle="1" w:styleId="118">
    <w:name w:val="Список таблиц Б()11"/>
    <w:rsid w:val="00D43C3D"/>
    <w:pPr>
      <w:numPr>
        <w:numId w:val="136"/>
      </w:numPr>
    </w:pPr>
  </w:style>
  <w:style w:type="numbering" w:customStyle="1" w:styleId="1110">
    <w:name w:val="Список таблиц()111"/>
    <w:qFormat/>
    <w:rsid w:val="00D43C3D"/>
    <w:pPr>
      <w:numPr>
        <w:numId w:val="189"/>
      </w:numPr>
    </w:pPr>
  </w:style>
  <w:style w:type="numbering" w:customStyle="1" w:styleId="1d">
    <w:name w:val="Список таблиц Е()1"/>
    <w:qFormat/>
    <w:rsid w:val="00D43C3D"/>
    <w:pPr>
      <w:numPr>
        <w:numId w:val="46"/>
      </w:numPr>
    </w:pPr>
  </w:style>
  <w:style w:type="numbering" w:customStyle="1" w:styleId="1f4">
    <w:name w:val="Таблица Ж1"/>
    <w:rsid w:val="00D43C3D"/>
    <w:pPr>
      <w:numPr>
        <w:numId w:val="149"/>
      </w:numPr>
    </w:pPr>
  </w:style>
  <w:style w:type="numbering" w:customStyle="1" w:styleId="410">
    <w:name w:val="Таблица 41"/>
    <w:rsid w:val="00D43C3D"/>
    <w:pPr>
      <w:numPr>
        <w:numId w:val="150"/>
      </w:numPr>
    </w:pPr>
  </w:style>
  <w:style w:type="numbering" w:customStyle="1" w:styleId="1a">
    <w:name w:val="Нумерация для таблиц1"/>
    <w:uiPriority w:val="99"/>
    <w:rsid w:val="00D43C3D"/>
    <w:pPr>
      <w:numPr>
        <w:numId w:val="151"/>
      </w:numPr>
    </w:pPr>
  </w:style>
  <w:style w:type="numbering" w:customStyle="1" w:styleId="2c">
    <w:name w:val="Нумерация таблиц приложения2"/>
    <w:rsid w:val="00D43C3D"/>
    <w:pPr>
      <w:numPr>
        <w:numId w:val="171"/>
      </w:numPr>
    </w:pPr>
  </w:style>
  <w:style w:type="numbering" w:customStyle="1" w:styleId="-110">
    <w:name w:val="Нумерация перечисления-1)1"/>
    <w:uiPriority w:val="99"/>
    <w:rsid w:val="00D43C3D"/>
    <w:pPr>
      <w:numPr>
        <w:numId w:val="152"/>
      </w:numPr>
    </w:pPr>
  </w:style>
  <w:style w:type="numbering" w:customStyle="1" w:styleId="1f0">
    <w:name w:val="Нумерация библиографии1"/>
    <w:basedOn w:val="affff2"/>
    <w:uiPriority w:val="99"/>
    <w:rsid w:val="00D43C3D"/>
    <w:pPr>
      <w:numPr>
        <w:numId w:val="169"/>
      </w:numPr>
    </w:pPr>
  </w:style>
  <w:style w:type="numbering" w:customStyle="1" w:styleId="-12">
    <w:name w:val="Нумерация перечисления-1"/>
    <w:basedOn w:val="affff2"/>
    <w:uiPriority w:val="99"/>
    <w:rsid w:val="00D43C3D"/>
    <w:pPr>
      <w:numPr>
        <w:numId w:val="170"/>
      </w:numPr>
    </w:pPr>
  </w:style>
  <w:style w:type="numbering" w:customStyle="1" w:styleId="-1">
    <w:name w:val="Нумерация перечисления-а)1"/>
    <w:basedOn w:val="affff2"/>
    <w:uiPriority w:val="99"/>
    <w:rsid w:val="00D43C3D"/>
    <w:pPr>
      <w:numPr>
        <w:numId w:val="168"/>
      </w:numPr>
    </w:pPr>
  </w:style>
  <w:style w:type="numbering" w:customStyle="1" w:styleId="1f3">
    <w:name w:val="Нумерация примечаний1"/>
    <w:basedOn w:val="affff2"/>
    <w:uiPriority w:val="99"/>
    <w:rsid w:val="00D43C3D"/>
    <w:pPr>
      <w:numPr>
        <w:numId w:val="153"/>
      </w:numPr>
    </w:pPr>
  </w:style>
  <w:style w:type="numbering" w:customStyle="1" w:styleId="14">
    <w:name w:val="Нумерация рисунков1"/>
    <w:basedOn w:val="affff2"/>
    <w:uiPriority w:val="99"/>
    <w:rsid w:val="00D43C3D"/>
    <w:pPr>
      <w:numPr>
        <w:numId w:val="154"/>
      </w:numPr>
    </w:pPr>
  </w:style>
  <w:style w:type="numbering" w:customStyle="1" w:styleId="1f">
    <w:name w:val="Нумерация таблиц1"/>
    <w:basedOn w:val="affff2"/>
    <w:uiPriority w:val="99"/>
    <w:qFormat/>
    <w:rsid w:val="00D43C3D"/>
    <w:pPr>
      <w:numPr>
        <w:numId w:val="155"/>
      </w:numPr>
    </w:pPr>
  </w:style>
  <w:style w:type="numbering" w:customStyle="1" w:styleId="26">
    <w:name w:val="Нумерация приложений2"/>
    <w:basedOn w:val="affff2"/>
    <w:uiPriority w:val="99"/>
    <w:rsid w:val="00D43C3D"/>
    <w:pPr>
      <w:numPr>
        <w:numId w:val="156"/>
      </w:numPr>
    </w:pPr>
  </w:style>
  <w:style w:type="table" w:customStyle="1" w:styleId="2ffffffff4">
    <w:name w:val="Описание сегмента2"/>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numbering" w:customStyle="1" w:styleId="-21">
    <w:name w:val="Нумерация перечисления- без красной строки2"/>
    <w:basedOn w:val="-0"/>
    <w:uiPriority w:val="99"/>
    <w:rsid w:val="00D43C3D"/>
    <w:pPr>
      <w:numPr>
        <w:numId w:val="157"/>
      </w:numPr>
    </w:pPr>
  </w:style>
  <w:style w:type="numbering" w:customStyle="1" w:styleId="1ff4">
    <w:name w:val="Нумерация рисунков приложения1"/>
    <w:basedOn w:val="affff2"/>
    <w:uiPriority w:val="99"/>
    <w:rsid w:val="00D43C3D"/>
    <w:pPr>
      <w:numPr>
        <w:numId w:val="120"/>
      </w:numPr>
    </w:pPr>
  </w:style>
  <w:style w:type="table" w:customStyle="1" w:styleId="2-111">
    <w:name w:val="Средняя заливка 2 - Акцент 11"/>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1fff0">
    <w:name w:val="Заголовок 11"/>
    <w:next w:val="Body"/>
    <w:qFormat/>
    <w:rsid w:val="00D43C3D"/>
    <w:pPr>
      <w:keepNext/>
      <w:outlineLvl w:val="0"/>
    </w:pPr>
    <w:rPr>
      <w:rFonts w:ascii="Helvetica" w:eastAsia="ヒラギノ角ゴ Pro W3" w:hAnsi="Helvetica"/>
      <w:b/>
      <w:color w:val="000000"/>
      <w:sz w:val="36"/>
      <w:lang w:val="en-US"/>
    </w:rPr>
  </w:style>
  <w:style w:type="paragraph" w:customStyle="1" w:styleId="51a">
    <w:name w:val="Заголовок 51"/>
    <w:next w:val="Body"/>
    <w:qFormat/>
    <w:rsid w:val="00D43C3D"/>
    <w:pPr>
      <w:keepNext/>
      <w:outlineLvl w:val="4"/>
    </w:pPr>
    <w:rPr>
      <w:rFonts w:ascii="Helvetica" w:eastAsia="ヒラギノ角ゴ Pro W3" w:hAnsi="Helvetica"/>
      <w:b/>
      <w:color w:val="000000"/>
      <w:sz w:val="24"/>
      <w:lang w:val="en-US"/>
    </w:rPr>
  </w:style>
  <w:style w:type="paragraph" w:customStyle="1" w:styleId="615">
    <w:name w:val="Заголовок 61"/>
    <w:next w:val="Body"/>
    <w:qFormat/>
    <w:rsid w:val="00D43C3D"/>
    <w:pPr>
      <w:keepNext/>
      <w:outlineLvl w:val="5"/>
    </w:pPr>
    <w:rPr>
      <w:rFonts w:ascii="Helvetica" w:eastAsia="ヒラギノ角ゴ Pro W3" w:hAnsi="Helvetica"/>
      <w:b/>
      <w:color w:val="000000"/>
      <w:sz w:val="24"/>
      <w:lang w:val="en-US"/>
    </w:rPr>
  </w:style>
  <w:style w:type="paragraph" w:customStyle="1" w:styleId="712">
    <w:name w:val="Заголовок 71"/>
    <w:next w:val="Body"/>
    <w:qFormat/>
    <w:rsid w:val="00D43C3D"/>
    <w:pPr>
      <w:keepNext/>
      <w:outlineLvl w:val="6"/>
    </w:pPr>
    <w:rPr>
      <w:rFonts w:ascii="Helvetica" w:eastAsia="ヒラギノ角ゴ Pro W3" w:hAnsi="Helvetica"/>
      <w:b/>
      <w:color w:val="000000"/>
      <w:sz w:val="24"/>
      <w:lang w:val="en-US"/>
    </w:rPr>
  </w:style>
  <w:style w:type="paragraph" w:customStyle="1" w:styleId="813">
    <w:name w:val="Заголовок 81"/>
    <w:next w:val="Body"/>
    <w:qFormat/>
    <w:rsid w:val="00D43C3D"/>
    <w:pPr>
      <w:keepNext/>
      <w:outlineLvl w:val="7"/>
    </w:pPr>
    <w:rPr>
      <w:rFonts w:ascii="Helvetica" w:eastAsia="ヒラギノ角ゴ Pro W3" w:hAnsi="Helvetica"/>
      <w:b/>
      <w:color w:val="000000"/>
      <w:sz w:val="24"/>
      <w:lang w:val="en-US"/>
    </w:rPr>
  </w:style>
  <w:style w:type="paragraph" w:customStyle="1" w:styleId="911">
    <w:name w:val="Заголовок 91"/>
    <w:next w:val="Body"/>
    <w:qFormat/>
    <w:rsid w:val="00D43C3D"/>
    <w:pPr>
      <w:keepNext/>
      <w:outlineLvl w:val="8"/>
    </w:pPr>
    <w:rPr>
      <w:rFonts w:ascii="Helvetica" w:eastAsia="ヒラギノ角ゴ Pro W3" w:hAnsi="Helvetica"/>
      <w:b/>
      <w:color w:val="000000"/>
      <w:sz w:val="24"/>
      <w:lang w:val="en-US"/>
    </w:rPr>
  </w:style>
  <w:style w:type="paragraph" w:customStyle="1" w:styleId="1fffffffffffff0">
    <w:name w:val="Верхний колонтитул1"/>
    <w:qFormat/>
    <w:rsid w:val="00D43C3D"/>
    <w:pPr>
      <w:tabs>
        <w:tab w:val="right" w:pos="10440"/>
      </w:tabs>
    </w:pPr>
    <w:rPr>
      <w:rFonts w:ascii="Book Antiqua" w:eastAsia="ヒラギノ角ゴ Pro W3" w:hAnsi="Book Antiqua"/>
      <w:color w:val="000000"/>
      <w:sz w:val="16"/>
      <w:lang w:val="en-US"/>
    </w:rPr>
  </w:style>
  <w:style w:type="paragraph" w:customStyle="1" w:styleId="1fffffffffffff1">
    <w:name w:val="Нижний колонтитул1"/>
    <w:qFormat/>
    <w:rsid w:val="00D43C3D"/>
    <w:pPr>
      <w:tabs>
        <w:tab w:val="right" w:pos="7920"/>
      </w:tabs>
    </w:pPr>
    <w:rPr>
      <w:rFonts w:ascii="Book Antiqua" w:eastAsia="ヒラギノ角ゴ Pro W3" w:hAnsi="Book Antiqua"/>
      <w:color w:val="000000"/>
      <w:sz w:val="16"/>
      <w:lang w:val="en-US"/>
    </w:rPr>
  </w:style>
  <w:style w:type="paragraph" w:customStyle="1" w:styleId="FreeFormA">
    <w:name w:val="Free Form A"/>
    <w:uiPriority w:val="99"/>
    <w:qFormat/>
    <w:rsid w:val="00D43C3D"/>
    <w:rPr>
      <w:rFonts w:eastAsia="ヒラギノ角ゴ Pro W3"/>
      <w:color w:val="000000"/>
    </w:rPr>
  </w:style>
  <w:style w:type="paragraph" w:customStyle="1" w:styleId="11fff1">
    <w:name w:val="Оглавление 11"/>
    <w:qFormat/>
    <w:rsid w:val="00D43C3D"/>
    <w:pPr>
      <w:tabs>
        <w:tab w:val="right" w:leader="dot" w:pos="10100"/>
      </w:tabs>
      <w:spacing w:before="240"/>
      <w:ind w:left="720"/>
      <w:outlineLvl w:val="0"/>
    </w:pPr>
    <w:rPr>
      <w:rFonts w:ascii="Helvetica" w:eastAsia="ヒラギノ角ゴ Pro W3" w:hAnsi="Helvetica"/>
      <w:b/>
      <w:i/>
      <w:color w:val="000000"/>
      <w:sz w:val="24"/>
      <w:lang w:val="en-US"/>
    </w:rPr>
  </w:style>
  <w:style w:type="paragraph" w:customStyle="1" w:styleId="21fe">
    <w:name w:val="Оглавление 21"/>
    <w:qFormat/>
    <w:rsid w:val="00D43C3D"/>
    <w:pPr>
      <w:tabs>
        <w:tab w:val="right" w:leader="dot" w:pos="10100"/>
      </w:tabs>
      <w:spacing w:before="240"/>
      <w:ind w:left="720"/>
      <w:outlineLvl w:val="0"/>
    </w:pPr>
    <w:rPr>
      <w:rFonts w:ascii="Helvetica" w:eastAsia="ヒラギノ角ゴ Pro W3" w:hAnsi="Helvetica"/>
      <w:b/>
      <w:i/>
      <w:color w:val="000000"/>
      <w:sz w:val="24"/>
      <w:lang w:val="en-US"/>
    </w:rPr>
  </w:style>
  <w:style w:type="paragraph" w:customStyle="1" w:styleId="31f5">
    <w:name w:val="Оглавление 31"/>
    <w:next w:val="1ffa"/>
    <w:qFormat/>
    <w:rsid w:val="00D43C3D"/>
    <w:pPr>
      <w:tabs>
        <w:tab w:val="right" w:leader="dot" w:pos="10080"/>
      </w:tabs>
      <w:ind w:left="2880"/>
      <w:outlineLvl w:val="0"/>
    </w:pPr>
    <w:rPr>
      <w:rFonts w:ascii="Book Antiqua" w:eastAsia="ヒラギノ角ゴ Pro W3" w:hAnsi="Book Antiqua"/>
      <w:color w:val="000000"/>
      <w:lang w:val="en-US"/>
    </w:rPr>
  </w:style>
  <w:style w:type="paragraph" w:customStyle="1" w:styleId="41d">
    <w:name w:val="Оглавление 41"/>
    <w:qFormat/>
    <w:rsid w:val="00D43C3D"/>
    <w:pPr>
      <w:tabs>
        <w:tab w:val="right" w:leader="dot" w:pos="10100"/>
      </w:tabs>
      <w:spacing w:before="240" w:after="60"/>
      <w:ind w:left="360"/>
      <w:outlineLvl w:val="0"/>
    </w:pPr>
    <w:rPr>
      <w:rFonts w:ascii="Helvetica" w:eastAsia="ヒラギノ角ゴ Pro W3" w:hAnsi="Helvetica"/>
      <w:b/>
      <w:color w:val="000000"/>
      <w:sz w:val="28"/>
      <w:lang w:val="en-US"/>
    </w:rPr>
  </w:style>
  <w:style w:type="paragraph" w:customStyle="1" w:styleId="51b">
    <w:name w:val="Оглавление 51"/>
    <w:qFormat/>
    <w:rsid w:val="00D43C3D"/>
    <w:pPr>
      <w:tabs>
        <w:tab w:val="right" w:leader="dot" w:pos="10100"/>
      </w:tabs>
      <w:spacing w:before="240" w:after="60"/>
      <w:ind w:left="360"/>
      <w:outlineLvl w:val="0"/>
    </w:pPr>
    <w:rPr>
      <w:rFonts w:ascii="Helvetica" w:eastAsia="ヒラギノ角ゴ Pro W3" w:hAnsi="Helvetica"/>
      <w:b/>
      <w:color w:val="000000"/>
      <w:sz w:val="28"/>
      <w:lang w:val="en-US"/>
    </w:rPr>
  </w:style>
  <w:style w:type="paragraph" w:customStyle="1" w:styleId="616">
    <w:name w:val="Оглавление 61"/>
    <w:qFormat/>
    <w:rsid w:val="00D43C3D"/>
    <w:pPr>
      <w:tabs>
        <w:tab w:val="right" w:leader="dot" w:pos="10100"/>
      </w:tabs>
      <w:spacing w:before="240" w:after="60"/>
      <w:outlineLvl w:val="0"/>
    </w:pPr>
    <w:rPr>
      <w:rFonts w:ascii="Helvetica" w:eastAsia="ヒラギノ角ゴ Pro W3" w:hAnsi="Helvetica"/>
      <w:b/>
      <w:color w:val="000000"/>
      <w:sz w:val="36"/>
      <w:lang w:val="en-US"/>
    </w:rPr>
  </w:style>
  <w:style w:type="paragraph" w:customStyle="1" w:styleId="713">
    <w:name w:val="Оглавление 71"/>
    <w:next w:val="1ffa"/>
    <w:qFormat/>
    <w:rsid w:val="00D43C3D"/>
    <w:pPr>
      <w:tabs>
        <w:tab w:val="right" w:leader="dot" w:pos="10080"/>
      </w:tabs>
      <w:spacing w:before="120" w:after="120"/>
      <w:ind w:left="2520"/>
      <w:outlineLvl w:val="0"/>
    </w:pPr>
    <w:rPr>
      <w:rFonts w:ascii="Book Antiqua" w:eastAsia="ヒラギノ角ゴ Pro W3" w:hAnsi="Book Antiqua"/>
      <w:color w:val="000000"/>
      <w:lang w:val="en-US"/>
    </w:rPr>
  </w:style>
  <w:style w:type="paragraph" w:customStyle="1" w:styleId="814">
    <w:name w:val="Оглавление 81"/>
    <w:qFormat/>
    <w:rsid w:val="00D43C3D"/>
    <w:pPr>
      <w:tabs>
        <w:tab w:val="right" w:leader="dot" w:pos="10100"/>
      </w:tabs>
      <w:spacing w:before="240" w:after="60"/>
      <w:outlineLvl w:val="0"/>
    </w:pPr>
    <w:rPr>
      <w:rFonts w:ascii="Helvetica" w:eastAsia="ヒラギノ角ゴ Pro W3" w:hAnsi="Helvetica"/>
      <w:b/>
      <w:color w:val="000000"/>
      <w:sz w:val="36"/>
      <w:lang w:val="en-US"/>
    </w:rPr>
  </w:style>
  <w:style w:type="paragraph" w:customStyle="1" w:styleId="TitleA">
    <w:name w:val="Title A"/>
    <w:qFormat/>
    <w:rsid w:val="00D43C3D"/>
    <w:pPr>
      <w:keepNext/>
      <w:outlineLvl w:val="0"/>
    </w:pPr>
    <w:rPr>
      <w:rFonts w:ascii="Helvetica" w:eastAsia="ヒラギノ角ゴ Pro W3" w:hAnsi="Helvetica"/>
      <w:b/>
      <w:color w:val="000000"/>
      <w:sz w:val="56"/>
      <w:lang w:val="en-US"/>
    </w:rPr>
  </w:style>
  <w:style w:type="paragraph" w:customStyle="1" w:styleId="327">
    <w:name w:val="Заголовок 32"/>
    <w:next w:val="affffffff9"/>
    <w:qFormat/>
    <w:rsid w:val="00D43C3D"/>
    <w:pPr>
      <w:keepNext/>
      <w:keepLines/>
      <w:spacing w:before="120" w:after="120"/>
      <w:outlineLvl w:val="2"/>
    </w:pPr>
    <w:rPr>
      <w:rFonts w:ascii="Book Antiqua" w:eastAsia="ヒラギノ角ゴ Pro W3" w:hAnsi="Book Antiqua"/>
      <w:b/>
      <w:color w:val="000000"/>
      <w:sz w:val="24"/>
      <w:lang w:val="en-US"/>
    </w:rPr>
  </w:style>
  <w:style w:type="paragraph" w:customStyle="1" w:styleId="Heading4A">
    <w:name w:val="Heading 4 A"/>
    <w:qFormat/>
    <w:rsid w:val="00D43C3D"/>
    <w:pPr>
      <w:keepNext/>
      <w:outlineLvl w:val="3"/>
    </w:pPr>
    <w:rPr>
      <w:rFonts w:ascii="Helvetica" w:eastAsia="ヒラギノ角ゴ Pro W3" w:hAnsi="Helvetica"/>
      <w:b/>
      <w:color w:val="000000"/>
      <w:sz w:val="24"/>
      <w:lang w:val="en-US"/>
    </w:rPr>
  </w:style>
  <w:style w:type="paragraph" w:customStyle="1" w:styleId="Heading3A">
    <w:name w:val="Heading 3 A"/>
    <w:qFormat/>
    <w:rsid w:val="00D43C3D"/>
    <w:pPr>
      <w:keepNext/>
      <w:outlineLvl w:val="2"/>
    </w:pPr>
    <w:rPr>
      <w:rFonts w:ascii="Helvetica" w:eastAsia="ヒラギノ角ゴ Pro W3" w:hAnsi="Helvetica"/>
      <w:b/>
      <w:color w:val="000000"/>
      <w:sz w:val="24"/>
      <w:lang w:val="en-US"/>
    </w:rPr>
  </w:style>
  <w:style w:type="paragraph" w:customStyle="1" w:styleId="Heading9A">
    <w:name w:val="Heading 9 A"/>
    <w:qFormat/>
    <w:rsid w:val="00D43C3D"/>
    <w:pPr>
      <w:keepNext/>
      <w:outlineLvl w:val="8"/>
    </w:pPr>
    <w:rPr>
      <w:rFonts w:ascii="Helvetica" w:eastAsia="ヒラギノ角ゴ Pro W3" w:hAnsi="Helvetica"/>
      <w:b/>
      <w:color w:val="000000"/>
      <w:sz w:val="24"/>
      <w:lang w:val="en-US"/>
    </w:rPr>
  </w:style>
  <w:style w:type="paragraph" w:customStyle="1" w:styleId="Heading7A">
    <w:name w:val="Heading 7 A"/>
    <w:qFormat/>
    <w:rsid w:val="00D43C3D"/>
    <w:pPr>
      <w:keepNext/>
      <w:outlineLvl w:val="6"/>
    </w:pPr>
    <w:rPr>
      <w:rFonts w:ascii="Helvetica" w:eastAsia="ヒラギノ角ゴ Pro W3" w:hAnsi="Helvetica"/>
      <w:b/>
      <w:color w:val="000000"/>
      <w:sz w:val="24"/>
      <w:lang w:val="en-US"/>
    </w:rPr>
  </w:style>
  <w:style w:type="paragraph" w:customStyle="1" w:styleId="Heading5A">
    <w:name w:val="Heading 5 A"/>
    <w:qFormat/>
    <w:rsid w:val="00D43C3D"/>
    <w:pPr>
      <w:keepNext/>
      <w:outlineLvl w:val="4"/>
    </w:pPr>
    <w:rPr>
      <w:rFonts w:ascii="Helvetica" w:eastAsia="ヒラギノ角ゴ Pro W3" w:hAnsi="Helvetica"/>
      <w:b/>
      <w:color w:val="000000"/>
      <w:sz w:val="24"/>
      <w:lang w:val="en-US"/>
    </w:rPr>
  </w:style>
  <w:style w:type="paragraph" w:customStyle="1" w:styleId="Heading8A">
    <w:name w:val="Heading 8 A"/>
    <w:qFormat/>
    <w:rsid w:val="00D43C3D"/>
    <w:pPr>
      <w:keepNext/>
      <w:outlineLvl w:val="7"/>
    </w:pPr>
    <w:rPr>
      <w:rFonts w:ascii="Helvetica" w:eastAsia="ヒラギノ角ゴ Pro W3" w:hAnsi="Helvetica"/>
      <w:b/>
      <w:color w:val="000000"/>
      <w:sz w:val="24"/>
      <w:lang w:val="en-US"/>
    </w:rPr>
  </w:style>
  <w:style w:type="paragraph" w:customStyle="1" w:styleId="Heading2A">
    <w:name w:val="Heading 2 A"/>
    <w:qFormat/>
    <w:rsid w:val="00D43C3D"/>
    <w:pPr>
      <w:keepNext/>
      <w:outlineLvl w:val="1"/>
    </w:pPr>
    <w:rPr>
      <w:rFonts w:ascii="Helvetica" w:eastAsia="ヒラギノ角ゴ Pro W3" w:hAnsi="Helvetica"/>
      <w:b/>
      <w:color w:val="000000"/>
      <w:sz w:val="24"/>
      <w:lang w:val="en-US"/>
    </w:rPr>
  </w:style>
  <w:style w:type="paragraph" w:customStyle="1" w:styleId="Heading6A">
    <w:name w:val="Heading 6 A"/>
    <w:qFormat/>
    <w:rsid w:val="00D43C3D"/>
    <w:pPr>
      <w:keepNext/>
      <w:outlineLvl w:val="5"/>
    </w:pPr>
    <w:rPr>
      <w:rFonts w:ascii="Helvetica" w:eastAsia="ヒラギノ角ゴ Pro W3" w:hAnsi="Helvetica"/>
      <w:b/>
      <w:color w:val="000000"/>
      <w:sz w:val="24"/>
      <w:lang w:val="en-US"/>
    </w:rPr>
  </w:style>
  <w:style w:type="paragraph" w:customStyle="1" w:styleId="227">
    <w:name w:val="Заголовок 22"/>
    <w:next w:val="affffffff9"/>
    <w:qFormat/>
    <w:rsid w:val="00D43C3D"/>
    <w:pPr>
      <w:keepNext/>
      <w:keepLines/>
      <w:pageBreakBefore/>
      <w:spacing w:before="120" w:after="120"/>
      <w:outlineLvl w:val="1"/>
    </w:pPr>
    <w:rPr>
      <w:rFonts w:ascii="Book Antiqua" w:eastAsia="ヒラギノ角ゴ Pro W3" w:hAnsi="Book Antiqua"/>
      <w:b/>
      <w:color w:val="000000"/>
      <w:sz w:val="28"/>
      <w:lang w:val="en-US"/>
    </w:rPr>
  </w:style>
  <w:style w:type="paragraph" w:customStyle="1" w:styleId="Heading1A">
    <w:name w:val="Heading 1 A"/>
    <w:qFormat/>
    <w:rsid w:val="00D43C3D"/>
    <w:pPr>
      <w:keepNext/>
      <w:outlineLvl w:val="0"/>
    </w:pPr>
    <w:rPr>
      <w:rFonts w:ascii="Helvetica" w:eastAsia="ヒラギノ角ゴ Pro W3" w:hAnsi="Helvetica"/>
      <w:b/>
      <w:color w:val="000000"/>
      <w:sz w:val="36"/>
      <w:lang w:val="en-US"/>
    </w:rPr>
  </w:style>
  <w:style w:type="paragraph" w:customStyle="1" w:styleId="FreeForm">
    <w:name w:val="Free Form"/>
    <w:qFormat/>
    <w:rsid w:val="00D43C3D"/>
    <w:rPr>
      <w:rFonts w:eastAsia="ヒラギノ角ゴ Pro W3"/>
      <w:color w:val="000000"/>
    </w:rPr>
  </w:style>
  <w:style w:type="paragraph" w:customStyle="1" w:styleId="421">
    <w:name w:val="Заголовок 42"/>
    <w:next w:val="affffffff9"/>
    <w:qFormat/>
    <w:rsid w:val="00D43C3D"/>
    <w:pPr>
      <w:keepNext/>
      <w:keepLines/>
      <w:tabs>
        <w:tab w:val="center" w:pos="6480"/>
        <w:tab w:val="right" w:pos="10440"/>
      </w:tabs>
      <w:spacing w:before="240"/>
      <w:ind w:left="2520"/>
      <w:outlineLvl w:val="3"/>
    </w:pPr>
    <w:rPr>
      <w:rFonts w:ascii="Book Antiqua" w:eastAsia="ヒラギノ角ゴ Pro W3" w:hAnsi="Book Antiqua"/>
      <w:b/>
      <w:color w:val="000000"/>
      <w:lang w:val="en-US"/>
    </w:rPr>
  </w:style>
  <w:style w:type="character" w:customStyle="1" w:styleId="Unknown0">
    <w:name w:val="Unknown 0"/>
    <w:qFormat/>
    <w:rsid w:val="00D43C3D"/>
  </w:style>
  <w:style w:type="character" w:customStyle="1" w:styleId="Unknown1">
    <w:name w:val="Unknown 1"/>
    <w:qFormat/>
    <w:rsid w:val="00D43C3D"/>
  </w:style>
  <w:style w:type="character" w:customStyle="1" w:styleId="Unknown2">
    <w:name w:val="Unknown 2"/>
    <w:qFormat/>
    <w:rsid w:val="00D43C3D"/>
  </w:style>
  <w:style w:type="paragraph" w:customStyle="1" w:styleId="521">
    <w:name w:val="Заголовок 52"/>
    <w:next w:val="affffffff9"/>
    <w:qFormat/>
    <w:rsid w:val="00D43C3D"/>
    <w:pPr>
      <w:keepNext/>
      <w:keepLines/>
      <w:spacing w:before="120" w:after="120"/>
      <w:ind w:left="2520"/>
      <w:outlineLvl w:val="4"/>
    </w:pPr>
    <w:rPr>
      <w:rFonts w:ascii="Book Antiqua" w:eastAsia="ヒラギノ角ゴ Pro W3" w:hAnsi="Book Antiqua"/>
      <w:b/>
      <w:i/>
      <w:color w:val="000000"/>
      <w:lang w:val="en-US"/>
    </w:rPr>
  </w:style>
  <w:style w:type="character" w:customStyle="1" w:styleId="1fffffffffffff2">
    <w:name w:val="Номер страницы1"/>
    <w:qFormat/>
    <w:rsid w:val="00D43C3D"/>
    <w:rPr>
      <w:rFonts w:ascii="Book Antiqua" w:eastAsia="ヒラギノ角ゴ Pro W3" w:hAnsi="Book Antiqua"/>
      <w:b w:val="0"/>
      <w:i w:val="0"/>
      <w:color w:val="000000"/>
      <w:sz w:val="20"/>
    </w:rPr>
  </w:style>
  <w:style w:type="paragraph" w:customStyle="1" w:styleId="style13328306510000000292msolistparagraph">
    <w:name w:val="style_13328306510000000292msolistparagraph"/>
    <w:basedOn w:val="affff"/>
    <w:qFormat/>
    <w:rsid w:val="00D43C3D"/>
    <w:pPr>
      <w:tabs>
        <w:tab w:val="num" w:pos="1210"/>
      </w:tabs>
      <w:spacing w:before="100" w:beforeAutospacing="1" w:after="100" w:afterAutospacing="1"/>
      <w:ind w:right="170" w:firstLine="709"/>
      <w:jc w:val="both"/>
    </w:pPr>
    <w:rPr>
      <w:b/>
      <w:sz w:val="24"/>
      <w:szCs w:val="24"/>
    </w:rPr>
  </w:style>
  <w:style w:type="paragraph" w:customStyle="1" w:styleId="consplusnonformat0">
    <w:name w:val="consplusnonformat"/>
    <w:basedOn w:val="affff"/>
    <w:qFormat/>
    <w:rsid w:val="00D43C3D"/>
    <w:pPr>
      <w:tabs>
        <w:tab w:val="num" w:pos="1210"/>
      </w:tabs>
      <w:autoSpaceDE w:val="0"/>
      <w:autoSpaceDN w:val="0"/>
      <w:ind w:right="170" w:firstLine="709"/>
      <w:jc w:val="both"/>
    </w:pPr>
    <w:rPr>
      <w:rFonts w:ascii="Courier New" w:eastAsia="Calibri" w:hAnsi="Courier New" w:cs="Courier New"/>
      <w:b/>
    </w:rPr>
  </w:style>
  <w:style w:type="paragraph" w:customStyle="1" w:styleId="afffffffffffffffffffffffffffffffffff3">
    <w:name w:val="ГОСТ Основной текст"/>
    <w:qFormat/>
    <w:rsid w:val="00D43C3D"/>
    <w:pPr>
      <w:widowControl w:val="0"/>
      <w:spacing w:line="360" w:lineRule="auto"/>
      <w:ind w:firstLine="709"/>
      <w:contextualSpacing/>
      <w:jc w:val="both"/>
    </w:pPr>
    <w:rPr>
      <w:rFonts w:eastAsia="+mn-ea"/>
      <w:kern w:val="24"/>
      <w:sz w:val="28"/>
      <w:lang w:eastAsia="en-US"/>
    </w:rPr>
  </w:style>
  <w:style w:type="paragraph" w:customStyle="1" w:styleId="1fffffffffffff3">
    <w:name w:val="ГОСТ Заголовок 1 без оглавления"/>
    <w:next w:val="afffffffffffffffffffffffffffffffffff3"/>
    <w:qFormat/>
    <w:rsid w:val="00D43C3D"/>
    <w:pPr>
      <w:pageBreakBefore/>
      <w:spacing w:after="240" w:line="360" w:lineRule="auto"/>
      <w:ind w:firstLine="709"/>
      <w:contextualSpacing/>
      <w:jc w:val="center"/>
    </w:pPr>
    <w:rPr>
      <w:rFonts w:eastAsia="+mn-ea" w:cs="Arial"/>
      <w:b/>
      <w:bCs/>
      <w:kern w:val="24"/>
      <w:sz w:val="36"/>
      <w:lang w:eastAsia="en-US"/>
    </w:rPr>
  </w:style>
  <w:style w:type="paragraph" w:customStyle="1" w:styleId="afffffffffffffffffffffffffffffffffff4">
    <w:name w:val="ГОСТ Приложение Заглавие (название)"/>
    <w:next w:val="afffffffffffffffffffffffffffffffffff3"/>
    <w:uiPriority w:val="3"/>
    <w:qFormat/>
    <w:rsid w:val="00D43C3D"/>
    <w:pPr>
      <w:keepNext/>
      <w:spacing w:after="240"/>
      <w:ind w:firstLine="709"/>
      <w:contextualSpacing/>
      <w:jc w:val="center"/>
    </w:pPr>
    <w:rPr>
      <w:rFonts w:eastAsia="+mn-ea" w:cs="Arial"/>
      <w:b/>
      <w:bCs/>
      <w:kern w:val="24"/>
      <w:sz w:val="36"/>
      <w:szCs w:val="24"/>
      <w:lang w:eastAsia="en-US"/>
    </w:rPr>
  </w:style>
  <w:style w:type="character" w:customStyle="1" w:styleId="afffffffffffffffffffffffffffffffffff5">
    <w:name w:val="ГОСТ Символ полужирный"/>
    <w:qFormat/>
    <w:rsid w:val="00D43C3D"/>
    <w:rPr>
      <w:rFonts w:ascii="Times New Roman" w:hAnsi="Times New Roman"/>
      <w:b/>
      <w:sz w:val="28"/>
    </w:rPr>
  </w:style>
  <w:style w:type="paragraph" w:customStyle="1" w:styleId="afffffffffffffffffffffffffffffffffff6">
    <w:name w:val="ГОСТ Список простой нумерованный"/>
    <w:qFormat/>
    <w:rsid w:val="00D43C3D"/>
    <w:pPr>
      <w:spacing w:line="360" w:lineRule="auto"/>
      <w:contextualSpacing/>
      <w:jc w:val="both"/>
    </w:pPr>
    <w:rPr>
      <w:rFonts w:eastAsia="Calibri"/>
      <w:sz w:val="28"/>
      <w:szCs w:val="28"/>
      <w:lang w:eastAsia="en-US"/>
    </w:rPr>
  </w:style>
  <w:style w:type="paragraph" w:customStyle="1" w:styleId="afffffffffffffffffffffffffffffffffff7">
    <w:name w:val="ГОСТ Список простой маркированный"/>
    <w:qFormat/>
    <w:rsid w:val="00D43C3D"/>
    <w:pPr>
      <w:spacing w:line="360" w:lineRule="auto"/>
      <w:contextualSpacing/>
      <w:jc w:val="both"/>
    </w:pPr>
    <w:rPr>
      <w:rFonts w:eastAsia="Calibri"/>
      <w:sz w:val="28"/>
      <w:szCs w:val="28"/>
      <w:lang w:eastAsia="en-US"/>
    </w:rPr>
  </w:style>
  <w:style w:type="paragraph" w:customStyle="1" w:styleId="1fffffffffffff4">
    <w:name w:val="ГОСТ Заголовок 1 уровня"/>
    <w:next w:val="afffffffffffffffffffffffffffffffffff3"/>
    <w:qFormat/>
    <w:rsid w:val="00D43C3D"/>
    <w:pPr>
      <w:pageBreakBefore/>
      <w:spacing w:after="240"/>
      <w:contextualSpacing/>
      <w:jc w:val="both"/>
      <w:outlineLvl w:val="0"/>
    </w:pPr>
    <w:rPr>
      <w:rFonts w:eastAsia="+mn-ea"/>
      <w:b/>
      <w:kern w:val="24"/>
      <w:sz w:val="36"/>
      <w:lang w:val="en-US" w:eastAsia="en-US"/>
    </w:rPr>
  </w:style>
  <w:style w:type="paragraph" w:customStyle="1" w:styleId="2ffffffff5">
    <w:name w:val="ГОСТ Заголовок 2 уровня"/>
    <w:next w:val="afffffffffffffffffffffffffffffffffff3"/>
    <w:qFormat/>
    <w:rsid w:val="00D43C3D"/>
    <w:pPr>
      <w:keepNext/>
      <w:widowControl w:val="0"/>
      <w:spacing w:after="240"/>
      <w:jc w:val="both"/>
      <w:outlineLvl w:val="1"/>
    </w:pPr>
    <w:rPr>
      <w:rFonts w:eastAsia="+mn-ea"/>
      <w:b/>
      <w:kern w:val="24"/>
      <w:sz w:val="28"/>
      <w:lang w:eastAsia="en-US"/>
    </w:rPr>
  </w:style>
  <w:style w:type="paragraph" w:customStyle="1" w:styleId="afffffffffffffffffffffffffffffffffff8">
    <w:name w:val="ГОСТ Список простой буквенный"/>
    <w:qFormat/>
    <w:rsid w:val="00D43C3D"/>
    <w:pPr>
      <w:spacing w:line="360" w:lineRule="auto"/>
      <w:ind w:firstLine="709"/>
      <w:contextualSpacing/>
      <w:jc w:val="both"/>
    </w:pPr>
    <w:rPr>
      <w:rFonts w:eastAsia="Calibri"/>
      <w:sz w:val="28"/>
      <w:szCs w:val="28"/>
      <w:lang w:val="en-US" w:eastAsia="en-US"/>
    </w:rPr>
  </w:style>
  <w:style w:type="paragraph" w:customStyle="1" w:styleId="1fffffffffffff5">
    <w:name w:val="ГОСТ Список сложный 1 уровень (маркер)"/>
    <w:qFormat/>
    <w:rsid w:val="00D43C3D"/>
    <w:pPr>
      <w:widowControl w:val="0"/>
      <w:spacing w:line="360" w:lineRule="auto"/>
      <w:contextualSpacing/>
      <w:jc w:val="both"/>
    </w:pPr>
    <w:rPr>
      <w:rFonts w:eastAsia="Calibri"/>
      <w:sz w:val="28"/>
      <w:szCs w:val="28"/>
      <w:lang w:eastAsia="en-US"/>
    </w:rPr>
  </w:style>
  <w:style w:type="paragraph" w:customStyle="1" w:styleId="2ffffffff6">
    <w:name w:val="ГОСТ Список сложный 2 уровень (буква)"/>
    <w:qFormat/>
    <w:rsid w:val="00D43C3D"/>
    <w:pPr>
      <w:widowControl w:val="0"/>
      <w:spacing w:line="360" w:lineRule="auto"/>
      <w:contextualSpacing/>
      <w:jc w:val="both"/>
    </w:pPr>
    <w:rPr>
      <w:rFonts w:eastAsia="Calibri"/>
      <w:sz w:val="28"/>
      <w:szCs w:val="28"/>
      <w:lang w:eastAsia="en-US"/>
    </w:rPr>
  </w:style>
  <w:style w:type="paragraph" w:customStyle="1" w:styleId="3fffff4">
    <w:name w:val="ГОСТ Список сложный 3 уровень (цифра)"/>
    <w:qFormat/>
    <w:rsid w:val="00D43C3D"/>
    <w:pPr>
      <w:widowControl w:val="0"/>
      <w:spacing w:line="360" w:lineRule="auto"/>
      <w:contextualSpacing/>
      <w:jc w:val="both"/>
    </w:pPr>
    <w:rPr>
      <w:rFonts w:eastAsia="Calibri"/>
      <w:sz w:val="28"/>
      <w:szCs w:val="28"/>
      <w:lang w:eastAsia="en-US"/>
    </w:rPr>
  </w:style>
  <w:style w:type="paragraph" w:customStyle="1" w:styleId="04">
    <w:name w:val="0 Основной текст"/>
    <w:qFormat/>
    <w:rsid w:val="00D43C3D"/>
    <w:pPr>
      <w:spacing w:before="120" w:line="360" w:lineRule="auto"/>
      <w:ind w:firstLine="709"/>
      <w:contextualSpacing/>
      <w:jc w:val="both"/>
    </w:pPr>
    <w:rPr>
      <w:color w:val="000000"/>
      <w:sz w:val="24"/>
      <w:szCs w:val="24"/>
    </w:rPr>
  </w:style>
  <w:style w:type="paragraph" w:customStyle="1" w:styleId="p3">
    <w:name w:val="p3"/>
    <w:basedOn w:val="affff"/>
    <w:qFormat/>
    <w:rsid w:val="00D43C3D"/>
    <w:pPr>
      <w:tabs>
        <w:tab w:val="num" w:pos="1210"/>
      </w:tabs>
      <w:ind w:right="170" w:firstLine="709"/>
      <w:jc w:val="both"/>
    </w:pPr>
    <w:rPr>
      <w:rFonts w:ascii="Monaco" w:hAnsi="Monaco"/>
      <w:b/>
      <w:color w:val="3933FF"/>
      <w:sz w:val="17"/>
      <w:szCs w:val="17"/>
    </w:rPr>
  </w:style>
  <w:style w:type="character" w:customStyle="1" w:styleId="s2">
    <w:name w:val="s2"/>
    <w:qFormat/>
    <w:rsid w:val="00D43C3D"/>
    <w:rPr>
      <w:color w:val="009193"/>
    </w:rPr>
  </w:style>
  <w:style w:type="character" w:customStyle="1" w:styleId="s3">
    <w:name w:val="s3"/>
    <w:qFormat/>
    <w:rsid w:val="00D43C3D"/>
    <w:rPr>
      <w:color w:val="000000"/>
    </w:rPr>
  </w:style>
  <w:style w:type="character" w:customStyle="1" w:styleId="s4">
    <w:name w:val="s4"/>
    <w:qFormat/>
    <w:rsid w:val="00D43C3D"/>
    <w:rPr>
      <w:color w:val="932192"/>
    </w:rPr>
  </w:style>
  <w:style w:type="character" w:customStyle="1" w:styleId="s5">
    <w:name w:val="s5"/>
    <w:qFormat/>
    <w:rsid w:val="00D43C3D"/>
    <w:rPr>
      <w:color w:val="4E9192"/>
    </w:rPr>
  </w:style>
  <w:style w:type="character" w:customStyle="1" w:styleId="s6">
    <w:name w:val="s6"/>
    <w:qFormat/>
    <w:rsid w:val="00D43C3D"/>
    <w:rPr>
      <w:color w:val="3933FF"/>
    </w:rPr>
  </w:style>
  <w:style w:type="paragraph" w:customStyle="1" w:styleId="p4">
    <w:name w:val="p4"/>
    <w:basedOn w:val="affff"/>
    <w:qFormat/>
    <w:rsid w:val="00D43C3D"/>
    <w:pPr>
      <w:tabs>
        <w:tab w:val="num" w:pos="1210"/>
      </w:tabs>
      <w:ind w:right="170" w:firstLine="709"/>
      <w:jc w:val="both"/>
    </w:pPr>
    <w:rPr>
      <w:rFonts w:ascii="Monaco" w:hAnsi="Monaco"/>
      <w:b/>
      <w:color w:val="4E9192"/>
      <w:sz w:val="17"/>
      <w:szCs w:val="17"/>
    </w:rPr>
  </w:style>
  <w:style w:type="paragraph" w:customStyle="1" w:styleId="p6">
    <w:name w:val="p6"/>
    <w:basedOn w:val="affff"/>
    <w:qFormat/>
    <w:rsid w:val="00D43C3D"/>
    <w:pPr>
      <w:tabs>
        <w:tab w:val="num" w:pos="1210"/>
      </w:tabs>
      <w:ind w:right="170" w:firstLine="709"/>
      <w:jc w:val="both"/>
    </w:pPr>
    <w:rPr>
      <w:rFonts w:ascii="Monaco" w:hAnsi="Monaco"/>
      <w:b/>
      <w:sz w:val="17"/>
      <w:szCs w:val="17"/>
    </w:rPr>
  </w:style>
  <w:style w:type="character" w:customStyle="1" w:styleId="html-tag">
    <w:name w:val="html-tag"/>
    <w:rsid w:val="00D43C3D"/>
  </w:style>
  <w:style w:type="character" w:customStyle="1" w:styleId="html-attribute">
    <w:name w:val="html-attribute"/>
    <w:rsid w:val="00D43C3D"/>
  </w:style>
  <w:style w:type="character" w:customStyle="1" w:styleId="html-attribute-name">
    <w:name w:val="html-attribute-name"/>
    <w:rsid w:val="00D43C3D"/>
  </w:style>
  <w:style w:type="character" w:customStyle="1" w:styleId="html-attribute-value">
    <w:name w:val="html-attribute-value"/>
    <w:rsid w:val="00D43C3D"/>
  </w:style>
  <w:style w:type="character" w:customStyle="1" w:styleId="button">
    <w:name w:val="button"/>
    <w:rsid w:val="00D43C3D"/>
  </w:style>
  <w:style w:type="paragraph" w:customStyle="1" w:styleId="-f2">
    <w:name w:val="Титульный лист - текст"/>
    <w:link w:val="-f3"/>
    <w:qFormat/>
    <w:rsid w:val="00D43C3D"/>
    <w:rPr>
      <w:sz w:val="28"/>
    </w:rPr>
  </w:style>
  <w:style w:type="character" w:customStyle="1" w:styleId="afffffffffffffffffffffffffffffffffff9">
    <w:name w:val="Выделение подчеркиванием"/>
    <w:qFormat/>
    <w:rsid w:val="00D43C3D"/>
    <w:rPr>
      <w:u w:val="single"/>
    </w:rPr>
  </w:style>
  <w:style w:type="paragraph" w:customStyle="1" w:styleId="3fffff5">
    <w:name w:val="я_Технический стиль 3"/>
    <w:basedOn w:val="-f2"/>
    <w:link w:val="3fffff6"/>
    <w:qFormat/>
    <w:rsid w:val="00D43C3D"/>
    <w:rPr>
      <w:rFonts w:ascii="Arial" w:hAnsi="Arial" w:cs="Arial"/>
      <w:b/>
    </w:rPr>
  </w:style>
  <w:style w:type="character" w:customStyle="1" w:styleId="-f3">
    <w:name w:val="Титульный лист - текст Знак"/>
    <w:link w:val="-f2"/>
    <w:rsid w:val="00D43C3D"/>
    <w:rPr>
      <w:sz w:val="28"/>
    </w:rPr>
  </w:style>
  <w:style w:type="character" w:customStyle="1" w:styleId="3fffff6">
    <w:name w:val="я_Технический стиль 3 Знак"/>
    <w:link w:val="3fffff5"/>
    <w:rsid w:val="00D43C3D"/>
    <w:rPr>
      <w:rFonts w:ascii="Arial" w:hAnsi="Arial" w:cs="Arial"/>
      <w:b/>
      <w:sz w:val="28"/>
    </w:rPr>
  </w:style>
  <w:style w:type="character" w:customStyle="1" w:styleId="afffffffffffffffffffffffffffffffffffa">
    <w:name w:val="базовый сценарий Знак"/>
    <w:basedOn w:val="affff0"/>
    <w:link w:val="a3"/>
    <w:uiPriority w:val="99"/>
    <w:locked/>
    <w:rsid w:val="00D43C3D"/>
    <w:rPr>
      <w:b/>
      <w:color w:val="000000"/>
      <w:sz w:val="24"/>
      <w:szCs w:val="24"/>
    </w:rPr>
  </w:style>
  <w:style w:type="paragraph" w:customStyle="1" w:styleId="a3">
    <w:name w:val="базовый сценарий"/>
    <w:basedOn w:val="affffffff5"/>
    <w:link w:val="afffffffffffffffffffffffffffffffffffa"/>
    <w:uiPriority w:val="99"/>
    <w:qFormat/>
    <w:rsid w:val="00D43C3D"/>
    <w:pPr>
      <w:numPr>
        <w:numId w:val="173"/>
      </w:numPr>
      <w:spacing w:line="360" w:lineRule="auto"/>
      <w:ind w:right="170"/>
      <w:contextualSpacing/>
      <w:jc w:val="both"/>
    </w:pPr>
    <w:rPr>
      <w:rFonts w:ascii="Times New Roman" w:eastAsia="Times New Roman" w:hAnsi="Times New Roman"/>
      <w:b/>
      <w:color w:val="000000"/>
      <w:sz w:val="24"/>
      <w:szCs w:val="24"/>
    </w:rPr>
  </w:style>
  <w:style w:type="character" w:customStyle="1" w:styleId="12e">
    <w:name w:val="Заголовок 1 Знак2"/>
    <w:aliases w:val="H1 Знак1,_Заголовок1 Знак1,Заголовок 1 Знак Знак Знак Знак Знак Знак Знак Знак Знак1,Заголов Знак1,1 Знак1,h1 Знак1,app heading 1 Знак1,ITT t1 Знак1,II+ Знак1,I Знак1,H11 Знак1,H Знак"/>
    <w:basedOn w:val="affff0"/>
    <w:rsid w:val="00D43C3D"/>
    <w:rPr>
      <w:rFonts w:asciiTheme="majorHAnsi" w:eastAsiaTheme="majorEastAsia" w:hAnsiTheme="majorHAnsi" w:cstheme="majorBidi"/>
      <w:color w:val="365F91" w:themeColor="accent1" w:themeShade="BF"/>
      <w:sz w:val="32"/>
      <w:szCs w:val="32"/>
      <w:lang w:eastAsia="ru-RU"/>
    </w:rPr>
  </w:style>
  <w:style w:type="character" w:customStyle="1" w:styleId="Section1111">
    <w:name w:val="Section 1.1.1 Знак1"/>
    <w:basedOn w:val="affff0"/>
    <w:rsid w:val="00D43C3D"/>
    <w:rPr>
      <w:rFonts w:asciiTheme="majorHAnsi" w:eastAsiaTheme="majorEastAsia" w:hAnsiTheme="majorHAnsi" w:cstheme="majorBidi"/>
      <w:color w:val="243F60" w:themeColor="accent1" w:themeShade="7F"/>
      <w:sz w:val="24"/>
      <w:szCs w:val="24"/>
      <w:lang w:eastAsia="ru-RU"/>
    </w:rPr>
  </w:style>
  <w:style w:type="character" w:customStyle="1" w:styleId="3fffff7">
    <w:name w:val="Знак Знак Знак Знак3"/>
    <w:aliases w:val="Знак Знак Знак2,Основной текст Знак2 Знак Знак Знак1,Основной текст Знак Знак Знак Знак Знак1,Основной текст Знак Знак Знак Знак Знак Знак Знак1,Основной текст Знак2 Знак1,Основной текст Знак Знак Знак Знак1"/>
    <w:basedOn w:val="affff0"/>
    <w:rsid w:val="00D43C3D"/>
    <w:rPr>
      <w:rFonts w:ascii="Times New Roman" w:eastAsia="Calibri" w:hAnsi="Times New Roman" w:cs="Verdana"/>
      <w:sz w:val="24"/>
      <w:szCs w:val="28"/>
      <w:lang w:eastAsia="ru-RU"/>
    </w:rPr>
  </w:style>
  <w:style w:type="character" w:customStyle="1" w:styleId="afffffffffffffff">
    <w:name w:val="Название таблицы Знак"/>
    <w:basedOn w:val="affff0"/>
    <w:link w:val="affffffffffffffe"/>
    <w:locked/>
    <w:rsid w:val="00D43C3D"/>
    <w:rPr>
      <w:rFonts w:eastAsia="Calibri"/>
      <w:sz w:val="26"/>
      <w:szCs w:val="26"/>
    </w:rPr>
  </w:style>
  <w:style w:type="paragraph" w:customStyle="1" w:styleId="2ffffffff7">
    <w:name w:val="2 уровень списка"/>
    <w:basedOn w:val="afffff5"/>
    <w:uiPriority w:val="99"/>
    <w:qFormat/>
    <w:rsid w:val="00D43C3D"/>
    <w:pPr>
      <w:tabs>
        <w:tab w:val="left" w:pos="1134"/>
        <w:tab w:val="num" w:pos="1209"/>
      </w:tabs>
      <w:spacing w:line="360" w:lineRule="auto"/>
      <w:ind w:left="1418" w:right="170" w:hanging="284"/>
      <w:contextualSpacing/>
    </w:pPr>
    <w:rPr>
      <w:b/>
      <w:sz w:val="24"/>
      <w:szCs w:val="24"/>
      <w:lang w:eastAsia="en-US"/>
    </w:rPr>
  </w:style>
  <w:style w:type="character" w:customStyle="1" w:styleId="afffffffffffffffffffffffffffffffffffb">
    <w:name w:val="таблица маркированный Знак"/>
    <w:basedOn w:val="affff0"/>
    <w:link w:val="afffffffffffffffffffffffffffffffffffc"/>
    <w:locked/>
    <w:rsid w:val="00D43C3D"/>
    <w:rPr>
      <w:b/>
      <w:color w:val="000000"/>
      <w:sz w:val="24"/>
      <w:szCs w:val="24"/>
    </w:rPr>
  </w:style>
  <w:style w:type="paragraph" w:customStyle="1" w:styleId="afffffffffffffffffffffffffffffffffffc">
    <w:name w:val="таблица маркированный"/>
    <w:basedOn w:val="affffffff5"/>
    <w:link w:val="afffffffffffffffffffffffffffffffffffb"/>
    <w:qFormat/>
    <w:rsid w:val="00D43C3D"/>
    <w:pPr>
      <w:tabs>
        <w:tab w:val="num" w:pos="1210"/>
        <w:tab w:val="left" w:pos="1778"/>
      </w:tabs>
      <w:spacing w:line="360" w:lineRule="auto"/>
      <w:ind w:left="334" w:right="159" w:hanging="141"/>
      <w:contextualSpacing/>
      <w:jc w:val="both"/>
    </w:pPr>
    <w:rPr>
      <w:rFonts w:ascii="Times New Roman" w:eastAsia="Times New Roman" w:hAnsi="Times New Roman"/>
      <w:b/>
      <w:color w:val="000000"/>
      <w:sz w:val="24"/>
      <w:szCs w:val="24"/>
    </w:rPr>
  </w:style>
  <w:style w:type="paragraph" w:customStyle="1" w:styleId="2ffffffff8">
    <w:name w:val="_Заголовок 2 БН"/>
    <w:basedOn w:val="affff"/>
    <w:uiPriority w:val="99"/>
    <w:qFormat/>
    <w:rsid w:val="00D43C3D"/>
    <w:pPr>
      <w:keepNext/>
      <w:tabs>
        <w:tab w:val="num" w:pos="1210"/>
      </w:tabs>
      <w:spacing w:before="200" w:line="360" w:lineRule="auto"/>
      <w:ind w:left="66" w:right="170" w:firstLine="709"/>
      <w:contextualSpacing/>
      <w:jc w:val="both"/>
      <w:outlineLvl w:val="1"/>
    </w:pPr>
    <w:rPr>
      <w:b/>
      <w:sz w:val="32"/>
    </w:rPr>
  </w:style>
  <w:style w:type="table" w:customStyle="1" w:styleId="41e">
    <w:name w:val="Таблица простая 41"/>
    <w:basedOn w:val="affff1"/>
    <w:uiPriority w:val="44"/>
    <w:rsid w:val="00D43C3D"/>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c">
    <w:name w:val="9"/>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c">
    <w:name w:val="8"/>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c">
    <w:name w:val="7"/>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
    <w:name w:val="Normal Table0"/>
    <w:rsid w:val="00D43C3D"/>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paragraph" w:customStyle="1" w:styleId="4fff">
    <w:name w:val="приложение 4"/>
    <w:basedOn w:val="4b"/>
    <w:link w:val="4fff0"/>
    <w:qFormat/>
    <w:rsid w:val="00D43C3D"/>
    <w:pPr>
      <w:tabs>
        <w:tab w:val="clear" w:pos="1209"/>
        <w:tab w:val="left" w:pos="1843"/>
      </w:tabs>
      <w:spacing w:before="120" w:line="360" w:lineRule="auto"/>
      <w:ind w:left="0" w:right="170" w:firstLine="709"/>
      <w:contextualSpacing/>
      <w:jc w:val="both"/>
    </w:pPr>
    <w:rPr>
      <w:rFonts w:eastAsia="Calibri"/>
      <w:b w:val="0"/>
      <w:i/>
      <w:iCs/>
      <w:color w:val="4F81BD" w:themeColor="accent1"/>
      <w:sz w:val="24"/>
      <w:szCs w:val="28"/>
    </w:rPr>
  </w:style>
  <w:style w:type="character" w:customStyle="1" w:styleId="4fff0">
    <w:name w:val="приложение 4 Знак"/>
    <w:basedOn w:val="affff0"/>
    <w:link w:val="4fff"/>
    <w:rsid w:val="00D43C3D"/>
    <w:rPr>
      <w:rFonts w:eastAsia="Calibri"/>
      <w:i/>
      <w:iCs/>
      <w:color w:val="4F81BD" w:themeColor="accent1"/>
      <w:sz w:val="24"/>
      <w:szCs w:val="28"/>
    </w:rPr>
  </w:style>
  <w:style w:type="character" w:customStyle="1" w:styleId="inline-comment-marker">
    <w:name w:val="inline-comment-marker"/>
    <w:basedOn w:val="affff0"/>
    <w:rsid w:val="00D43C3D"/>
  </w:style>
  <w:style w:type="character" w:customStyle="1" w:styleId="sc121">
    <w:name w:val="sc121"/>
    <w:basedOn w:val="affff0"/>
    <w:rsid w:val="00D43C3D"/>
    <w:rPr>
      <w:rFonts w:ascii="Courier New" w:hAnsi="Courier New" w:cs="Courier New" w:hint="default"/>
      <w:color w:val="FF0000"/>
      <w:sz w:val="20"/>
      <w:szCs w:val="20"/>
      <w:shd w:val="clear" w:color="auto" w:fill="FFFF00"/>
    </w:rPr>
  </w:style>
  <w:style w:type="character" w:customStyle="1" w:styleId="sc131">
    <w:name w:val="sc131"/>
    <w:basedOn w:val="affff0"/>
    <w:rsid w:val="00D43C3D"/>
    <w:rPr>
      <w:rFonts w:ascii="Courier New" w:hAnsi="Courier New" w:cs="Courier New" w:hint="default"/>
      <w:color w:val="FF0000"/>
      <w:sz w:val="20"/>
      <w:szCs w:val="20"/>
      <w:shd w:val="clear" w:color="auto" w:fill="FFFF00"/>
    </w:rPr>
  </w:style>
  <w:style w:type="character" w:customStyle="1" w:styleId="sc14">
    <w:name w:val="sc14"/>
    <w:basedOn w:val="affff0"/>
    <w:rsid w:val="00D43C3D"/>
    <w:rPr>
      <w:rFonts w:ascii="Courier New" w:hAnsi="Courier New" w:cs="Courier New" w:hint="default"/>
      <w:color w:val="0000FF"/>
      <w:sz w:val="20"/>
      <w:szCs w:val="20"/>
    </w:rPr>
  </w:style>
  <w:style w:type="paragraph" w:customStyle="1" w:styleId="afc">
    <w:name w:val="РисунокСтиль"/>
    <w:basedOn w:val="affffffffffffffffffffffffffffff6"/>
    <w:link w:val="afffffffffffffffffffffffffffffffffffd"/>
    <w:qFormat/>
    <w:rsid w:val="00D43C3D"/>
    <w:pPr>
      <w:numPr>
        <w:numId w:val="175"/>
      </w:numPr>
      <w:spacing w:before="0" w:line="240" w:lineRule="auto"/>
      <w:ind w:right="170"/>
    </w:pPr>
    <w:rPr>
      <w:sz w:val="18"/>
    </w:rPr>
  </w:style>
  <w:style w:type="paragraph" w:customStyle="1" w:styleId="ae">
    <w:name w:val="ТаблицаТребования"/>
    <w:basedOn w:val="affffffffffffffffffffffffffffffc"/>
    <w:link w:val="afffffffffffffffffffffffffffffffffffe"/>
    <w:qFormat/>
    <w:rsid w:val="00D43C3D"/>
    <w:pPr>
      <w:numPr>
        <w:numId w:val="174"/>
      </w:numPr>
      <w:tabs>
        <w:tab w:val="right" w:pos="1134"/>
      </w:tabs>
      <w:spacing w:before="360" w:line="240" w:lineRule="auto"/>
      <w:ind w:left="360"/>
      <w:contextualSpacing/>
    </w:pPr>
    <w:rPr>
      <w:rFonts w:eastAsia="Calibri"/>
    </w:rPr>
  </w:style>
  <w:style w:type="character" w:customStyle="1" w:styleId="afffffffffffffffffffffffffffffffffffd">
    <w:name w:val="РисунокСтиль Знак"/>
    <w:basedOn w:val="affffffffffffffffffffffffffffff7"/>
    <w:link w:val="afc"/>
    <w:rsid w:val="00D43C3D"/>
    <w:rPr>
      <w:kern w:val="24"/>
      <w:sz w:val="18"/>
      <w:szCs w:val="24"/>
    </w:rPr>
  </w:style>
  <w:style w:type="paragraph" w:customStyle="1" w:styleId="aff5">
    <w:name w:val="Таблицы приложения Б"/>
    <w:basedOn w:val="affffffffffffffffffffffffffffffc"/>
    <w:link w:val="affffffffffffffffffffffffffffffffffff"/>
    <w:qFormat/>
    <w:rsid w:val="00D43C3D"/>
    <w:pPr>
      <w:numPr>
        <w:numId w:val="176"/>
      </w:numPr>
      <w:tabs>
        <w:tab w:val="right" w:pos="9355"/>
      </w:tabs>
      <w:spacing w:before="160" w:line="240" w:lineRule="auto"/>
      <w:contextualSpacing/>
    </w:pPr>
    <w:rPr>
      <w:rFonts w:eastAsia="Calibri"/>
    </w:rPr>
  </w:style>
  <w:style w:type="character" w:customStyle="1" w:styleId="afffffffffffffffffffffffffffffffffffe">
    <w:name w:val="ТаблицаТребования Знак"/>
    <w:basedOn w:val="affffffffffffffffffffffffffffffd"/>
    <w:link w:val="ae"/>
    <w:rsid w:val="00D43C3D"/>
    <w:rPr>
      <w:rFonts w:eastAsia="Calibri"/>
    </w:rPr>
  </w:style>
  <w:style w:type="paragraph" w:customStyle="1" w:styleId="aff">
    <w:name w:val="Таблица Приложения В"/>
    <w:basedOn w:val="aff5"/>
    <w:link w:val="affffffffffffffffffffffffffffffffffff0"/>
    <w:qFormat/>
    <w:rsid w:val="00D43C3D"/>
    <w:pPr>
      <w:numPr>
        <w:numId w:val="177"/>
      </w:numPr>
      <w:tabs>
        <w:tab w:val="clear" w:pos="9355"/>
        <w:tab w:val="right" w:pos="1276"/>
      </w:tabs>
    </w:pPr>
  </w:style>
  <w:style w:type="character" w:customStyle="1" w:styleId="affffffffffffffffffffffffffffffffffff">
    <w:name w:val="Таблицы приложения Б Знак"/>
    <w:basedOn w:val="affffffffffffffffffffffffffffffd"/>
    <w:link w:val="aff5"/>
    <w:rsid w:val="00D43C3D"/>
    <w:rPr>
      <w:rFonts w:eastAsia="Calibri"/>
    </w:rPr>
  </w:style>
  <w:style w:type="paragraph" w:customStyle="1" w:styleId="af2">
    <w:name w:val="Таблица Приложения Г"/>
    <w:basedOn w:val="aff"/>
    <w:link w:val="affffffffffffffffffffffffffffffffffff1"/>
    <w:qFormat/>
    <w:rsid w:val="00D43C3D"/>
    <w:pPr>
      <w:numPr>
        <w:numId w:val="178"/>
      </w:numPr>
    </w:pPr>
  </w:style>
  <w:style w:type="character" w:customStyle="1" w:styleId="affffffffffffffffffffffffffffffffffff0">
    <w:name w:val="Таблица Приложения В Знак"/>
    <w:basedOn w:val="affffffffffffffffffffffffffffffffffff"/>
    <w:link w:val="aff"/>
    <w:rsid w:val="00D43C3D"/>
    <w:rPr>
      <w:rFonts w:eastAsia="Calibri"/>
    </w:rPr>
  </w:style>
  <w:style w:type="paragraph" w:customStyle="1" w:styleId="afff7">
    <w:name w:val="Таблица Приложение Д"/>
    <w:basedOn w:val="af2"/>
    <w:link w:val="affffffffffffffffffffffffffffffffffff2"/>
    <w:qFormat/>
    <w:rsid w:val="00D43C3D"/>
    <w:pPr>
      <w:numPr>
        <w:numId w:val="179"/>
      </w:numPr>
    </w:pPr>
  </w:style>
  <w:style w:type="character" w:customStyle="1" w:styleId="affffffffffffffffffffffffffffffffffff1">
    <w:name w:val="Таблица Приложения Г Знак"/>
    <w:basedOn w:val="affffffffffffffffffffffffffffffffffff0"/>
    <w:link w:val="af2"/>
    <w:rsid w:val="00D43C3D"/>
    <w:rPr>
      <w:rFonts w:eastAsia="Calibri"/>
    </w:rPr>
  </w:style>
  <w:style w:type="paragraph" w:customStyle="1" w:styleId="af6">
    <w:name w:val="Таблицы Приложение Е"/>
    <w:basedOn w:val="affffffffffffffffffffffffffffffc"/>
    <w:link w:val="affffffffffffffffffffffffffffffffffff3"/>
    <w:qFormat/>
    <w:rsid w:val="00D43C3D"/>
    <w:pPr>
      <w:numPr>
        <w:numId w:val="180"/>
      </w:numPr>
      <w:spacing w:line="240" w:lineRule="auto"/>
      <w:contextualSpacing/>
    </w:pPr>
    <w:rPr>
      <w:rFonts w:eastAsia="Calibri"/>
    </w:rPr>
  </w:style>
  <w:style w:type="character" w:customStyle="1" w:styleId="affffffffffffffffffffffffffffffffffff2">
    <w:name w:val="Таблица Приложение Д Знак"/>
    <w:basedOn w:val="affffffffffffffffffffffffffffffffffff1"/>
    <w:link w:val="afff7"/>
    <w:rsid w:val="00D43C3D"/>
    <w:rPr>
      <w:rFonts w:eastAsia="Calibri"/>
    </w:rPr>
  </w:style>
  <w:style w:type="paragraph" w:customStyle="1" w:styleId="aff4">
    <w:name w:val="Таблица Приложения К"/>
    <w:basedOn w:val="af2"/>
    <w:link w:val="affffffffffffffffffffffffffffffffffff4"/>
    <w:qFormat/>
    <w:rsid w:val="00D43C3D"/>
    <w:pPr>
      <w:numPr>
        <w:numId w:val="181"/>
      </w:numPr>
    </w:pPr>
  </w:style>
  <w:style w:type="character" w:customStyle="1" w:styleId="affffffffffffffffffffffffffffffffffff3">
    <w:name w:val="Таблицы Приложение Е Знак"/>
    <w:basedOn w:val="affffffffffffffffffffffffffffffd"/>
    <w:link w:val="af6"/>
    <w:rsid w:val="00D43C3D"/>
    <w:rPr>
      <w:rFonts w:eastAsia="Calibri"/>
    </w:rPr>
  </w:style>
  <w:style w:type="paragraph" w:customStyle="1" w:styleId="af7">
    <w:name w:val="Таблицы Приложение Л"/>
    <w:basedOn w:val="aff4"/>
    <w:link w:val="affffffffffffffffffffffffffffffffffff5"/>
    <w:qFormat/>
    <w:rsid w:val="00D43C3D"/>
    <w:pPr>
      <w:numPr>
        <w:numId w:val="182"/>
      </w:numPr>
    </w:pPr>
  </w:style>
  <w:style w:type="character" w:customStyle="1" w:styleId="affffffffffffffffffffffffffffffffffff4">
    <w:name w:val="Таблица Приложения К Знак"/>
    <w:basedOn w:val="affffffffffffffffffffffffffffffffffff1"/>
    <w:link w:val="aff4"/>
    <w:rsid w:val="00D43C3D"/>
    <w:rPr>
      <w:rFonts w:eastAsia="Calibri"/>
    </w:rPr>
  </w:style>
  <w:style w:type="paragraph" w:customStyle="1" w:styleId="afe">
    <w:name w:val="Таблица Приложения М"/>
    <w:basedOn w:val="af7"/>
    <w:link w:val="affffffffffffffffffffffffffffffffffff6"/>
    <w:qFormat/>
    <w:rsid w:val="00D43C3D"/>
    <w:pPr>
      <w:numPr>
        <w:numId w:val="183"/>
      </w:numPr>
    </w:pPr>
  </w:style>
  <w:style w:type="character" w:customStyle="1" w:styleId="affffffffffffffffffffffffffffffffffff5">
    <w:name w:val="Таблицы Приложение Л Знак"/>
    <w:basedOn w:val="affffffffffffffffffffffffffffffffffff4"/>
    <w:link w:val="af7"/>
    <w:rsid w:val="00D43C3D"/>
    <w:rPr>
      <w:rFonts w:eastAsia="Calibri"/>
    </w:rPr>
  </w:style>
  <w:style w:type="character" w:customStyle="1" w:styleId="affffffffffffffffffffffffffffffffffff6">
    <w:name w:val="Таблица Приложения М Знак"/>
    <w:basedOn w:val="affffffffffffffffffffffffffffffffffff5"/>
    <w:link w:val="afe"/>
    <w:rsid w:val="00D43C3D"/>
    <w:rPr>
      <w:rFonts w:eastAsia="Calibri"/>
    </w:rPr>
  </w:style>
  <w:style w:type="numbering" w:customStyle="1" w:styleId="af1">
    <w:name w:val="Рисунок_Требований"/>
    <w:uiPriority w:val="99"/>
    <w:rsid w:val="00D43C3D"/>
    <w:pPr>
      <w:numPr>
        <w:numId w:val="184"/>
      </w:numPr>
    </w:pPr>
  </w:style>
  <w:style w:type="paragraph" w:customStyle="1" w:styleId="-2">
    <w:name w:val="Маркировка -"/>
    <w:basedOn w:val="affff"/>
    <w:link w:val="-f4"/>
    <w:qFormat/>
    <w:rsid w:val="00D43C3D"/>
    <w:pPr>
      <w:numPr>
        <w:numId w:val="186"/>
      </w:numPr>
      <w:tabs>
        <w:tab w:val="left" w:pos="1134"/>
      </w:tabs>
      <w:ind w:right="170"/>
      <w:jc w:val="both"/>
    </w:pPr>
    <w:rPr>
      <w:rFonts w:eastAsia="Calibri"/>
      <w:b/>
      <w:sz w:val="28"/>
    </w:rPr>
  </w:style>
  <w:style w:type="character" w:customStyle="1" w:styleId="-f4">
    <w:name w:val="Маркировка - Знак"/>
    <w:link w:val="-2"/>
    <w:rsid w:val="00D43C3D"/>
    <w:rPr>
      <w:rFonts w:eastAsia="Calibri"/>
      <w:b/>
      <w:sz w:val="28"/>
    </w:rPr>
  </w:style>
  <w:style w:type="character" w:customStyle="1" w:styleId="affffffffffffffffffffffffffffffffffff7">
    <w:name w:val="ТЗМаркОсн Знак"/>
    <w:basedOn w:val="affff0"/>
    <w:link w:val="af8"/>
    <w:locked/>
    <w:rsid w:val="00D43C3D"/>
    <w:rPr>
      <w:b/>
      <w:bCs/>
      <w:iCs/>
      <w:sz w:val="24"/>
      <w:szCs w:val="28"/>
    </w:rPr>
  </w:style>
  <w:style w:type="paragraph" w:customStyle="1" w:styleId="af8">
    <w:name w:val="ТЗМаркОсн"/>
    <w:basedOn w:val="affff"/>
    <w:link w:val="affffffffffffffffffffffffffffffffffff7"/>
    <w:qFormat/>
    <w:rsid w:val="00D43C3D"/>
    <w:pPr>
      <w:numPr>
        <w:numId w:val="187"/>
      </w:numPr>
      <w:spacing w:before="120" w:line="276" w:lineRule="auto"/>
      <w:ind w:right="170"/>
      <w:jc w:val="both"/>
    </w:pPr>
    <w:rPr>
      <w:b/>
      <w:bCs/>
      <w:iCs/>
      <w:sz w:val="24"/>
      <w:szCs w:val="28"/>
    </w:rPr>
  </w:style>
  <w:style w:type="paragraph" w:customStyle="1" w:styleId="affffffffffffffffffffffffffffffffffff8">
    <w:name w:val="ТЗОсн"/>
    <w:basedOn w:val="affff"/>
    <w:link w:val="affffffffffffffffffffffffffffffffffff9"/>
    <w:qFormat/>
    <w:rsid w:val="00D43C3D"/>
    <w:pPr>
      <w:tabs>
        <w:tab w:val="num" w:pos="1210"/>
      </w:tabs>
      <w:spacing w:before="120" w:line="360" w:lineRule="auto"/>
      <w:ind w:right="170" w:firstLine="709"/>
      <w:jc w:val="both"/>
    </w:pPr>
    <w:rPr>
      <w:b/>
      <w:bCs/>
      <w:iCs/>
      <w:sz w:val="24"/>
      <w:szCs w:val="28"/>
    </w:rPr>
  </w:style>
  <w:style w:type="character" w:customStyle="1" w:styleId="affffffffffffffffffffffffffffffffffff9">
    <w:name w:val="ТЗОсн Знак"/>
    <w:basedOn w:val="affff0"/>
    <w:link w:val="affffffffffffffffffffffffffffffffffff8"/>
    <w:qFormat/>
    <w:rsid w:val="00D43C3D"/>
    <w:rPr>
      <w:b/>
      <w:bCs/>
      <w:iCs/>
      <w:sz w:val="24"/>
      <w:szCs w:val="28"/>
    </w:rPr>
  </w:style>
  <w:style w:type="paragraph" w:customStyle="1" w:styleId="aff0">
    <w:name w:val="Список_марк"/>
    <w:qFormat/>
    <w:rsid w:val="00D43C3D"/>
    <w:pPr>
      <w:numPr>
        <w:numId w:val="188"/>
      </w:numPr>
      <w:suppressAutoHyphens/>
      <w:autoSpaceDN w:val="0"/>
      <w:spacing w:after="60" w:line="360" w:lineRule="auto"/>
      <w:jc w:val="both"/>
      <w:textAlignment w:val="baseline"/>
    </w:pPr>
    <w:rPr>
      <w:sz w:val="24"/>
      <w:lang w:eastAsia="zh-CN"/>
    </w:rPr>
  </w:style>
  <w:style w:type="numbering" w:customStyle="1" w:styleId="LFO5">
    <w:name w:val="LFO5"/>
    <w:basedOn w:val="affff2"/>
    <w:rsid w:val="00D43C3D"/>
    <w:pPr>
      <w:numPr>
        <w:numId w:val="188"/>
      </w:numPr>
    </w:pPr>
  </w:style>
  <w:style w:type="paragraph" w:customStyle="1" w:styleId="phlistordered2">
    <w:name w:val="ph_list_ordered_2"/>
    <w:basedOn w:val="phnormal2"/>
    <w:qFormat/>
    <w:rsid w:val="00D43C3D"/>
    <w:pPr>
      <w:tabs>
        <w:tab w:val="num" w:pos="1757"/>
      </w:tabs>
      <w:ind w:left="1077" w:right="170" w:hanging="357"/>
    </w:pPr>
    <w:rPr>
      <w:rFonts w:ascii="Times New Roman" w:hAnsi="Times New Roman"/>
      <w:shd w:val="clear" w:color="auto" w:fill="auto"/>
    </w:rPr>
  </w:style>
  <w:style w:type="paragraph" w:customStyle="1" w:styleId="1fffffffffffff6">
    <w:name w:val="Стиль 1"/>
    <w:basedOn w:val="4b"/>
    <w:autoRedefine/>
    <w:qFormat/>
    <w:rsid w:val="00D43C3D"/>
    <w:pPr>
      <w:keepLines/>
      <w:tabs>
        <w:tab w:val="clear" w:pos="1209"/>
      </w:tabs>
      <w:spacing w:after="240" w:line="360" w:lineRule="auto"/>
      <w:ind w:left="2694" w:right="170" w:hanging="864"/>
      <w:jc w:val="both"/>
    </w:pPr>
    <w:rPr>
      <w:sz w:val="24"/>
    </w:rPr>
  </w:style>
  <w:style w:type="table" w:customStyle="1" w:styleId="-5311">
    <w:name w:val="Таблица-сетка 5 темная — акцент 311"/>
    <w:basedOn w:val="affff1"/>
    <w:uiPriority w:val="50"/>
    <w:rsid w:val="00D43C3D"/>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22">
    <w:name w:val="Веб-таблица 12"/>
    <w:basedOn w:val="affff1"/>
    <w:next w:val="-18"/>
    <w:semiHidden/>
    <w:rsid w:val="00D43C3D"/>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20">
    <w:name w:val="Веб-таблица 22"/>
    <w:basedOn w:val="affff1"/>
    <w:next w:val="-22"/>
    <w:semiHidden/>
    <w:rsid w:val="00D43C3D"/>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20">
    <w:name w:val="Веб-таблица 32"/>
    <w:basedOn w:val="affff1"/>
    <w:next w:val="-33"/>
    <w:semiHidden/>
    <w:rsid w:val="00D43C3D"/>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ffffffff9">
    <w:name w:val="Изысканная таблица2"/>
    <w:basedOn w:val="affff1"/>
    <w:next w:val="affffffffffffffffd"/>
    <w:semiHidden/>
    <w:rsid w:val="00D43C3D"/>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customStyle="1" w:styleId="12f">
    <w:name w:val="Изящная таблица 12"/>
    <w:basedOn w:val="affff1"/>
    <w:next w:val="1fffffffb"/>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8">
    <w:name w:val="Изящная таблица 22"/>
    <w:basedOn w:val="affff1"/>
    <w:next w:val="2ffff7"/>
    <w:semiHidden/>
    <w:rsid w:val="00D43C3D"/>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2f0">
    <w:name w:val="Классическая таблица 12"/>
    <w:basedOn w:val="affff1"/>
    <w:next w:val="1fffffffc"/>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9">
    <w:name w:val="Классическая таблица 22"/>
    <w:basedOn w:val="affff1"/>
    <w:next w:val="2ffff8"/>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28">
    <w:name w:val="Классическая таблица 32"/>
    <w:basedOn w:val="affff1"/>
    <w:next w:val="3fff5"/>
    <w:semiHidden/>
    <w:rsid w:val="00D43C3D"/>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22">
    <w:name w:val="Классическая таблица 42"/>
    <w:basedOn w:val="affff1"/>
    <w:next w:val="4fe"/>
    <w:semiHidden/>
    <w:rsid w:val="00D43C3D"/>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2f1">
    <w:name w:val="Объемная таблица 12"/>
    <w:basedOn w:val="affff1"/>
    <w:next w:val="1fffffffd"/>
    <w:semiHidden/>
    <w:rsid w:val="00D43C3D"/>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a">
    <w:name w:val="Объемная таблица 22"/>
    <w:basedOn w:val="affff1"/>
    <w:next w:val="2ffffc"/>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9">
    <w:name w:val="Объемная таблица 32"/>
    <w:basedOn w:val="affff1"/>
    <w:next w:val="3fff6"/>
    <w:semiHidden/>
    <w:rsid w:val="00D43C3D"/>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2f2">
    <w:name w:val="Простая таблица 12"/>
    <w:basedOn w:val="affff1"/>
    <w:next w:val="1fffffffe"/>
    <w:semiHidden/>
    <w:rsid w:val="00D43C3D"/>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2b">
    <w:name w:val="Простая таблица 22"/>
    <w:basedOn w:val="affff1"/>
    <w:next w:val="2ffffd"/>
    <w:semiHidden/>
    <w:rsid w:val="00D43C3D"/>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2a">
    <w:name w:val="Простая таблица 32"/>
    <w:basedOn w:val="affff1"/>
    <w:next w:val="3fff8"/>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2f3">
    <w:name w:val="Сетка таблицы 12"/>
    <w:basedOn w:val="affff1"/>
    <w:next w:val="1ffffffff"/>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2c">
    <w:name w:val="Сетка таблицы 22"/>
    <w:basedOn w:val="affff1"/>
    <w:next w:val="2ffffe"/>
    <w:semiHidden/>
    <w:rsid w:val="00D43C3D"/>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2b">
    <w:name w:val="Сетка таблицы 32"/>
    <w:basedOn w:val="affff1"/>
    <w:next w:val="3fff9"/>
    <w:semiHidden/>
    <w:rsid w:val="00D43C3D"/>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23">
    <w:name w:val="Сетка таблицы 42"/>
    <w:basedOn w:val="affff1"/>
    <w:next w:val="4ff0"/>
    <w:semiHidden/>
    <w:rsid w:val="00D43C3D"/>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22">
    <w:name w:val="Сетка таблицы 52"/>
    <w:basedOn w:val="affff1"/>
    <w:next w:val="5f6"/>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21">
    <w:name w:val="Сетка таблицы 62"/>
    <w:basedOn w:val="affff1"/>
    <w:next w:val="6a"/>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21">
    <w:name w:val="Сетка таблицы 72"/>
    <w:basedOn w:val="affff1"/>
    <w:next w:val="79"/>
    <w:semiHidden/>
    <w:rsid w:val="00D43C3D"/>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21">
    <w:name w:val="Сетка таблицы 82"/>
    <w:basedOn w:val="affff1"/>
    <w:next w:val="89"/>
    <w:semiHidden/>
    <w:rsid w:val="00D43C3D"/>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2ffffffffa">
    <w:name w:val="Современная таблица2"/>
    <w:basedOn w:val="affff1"/>
    <w:next w:val="afffffffffffffffff5"/>
    <w:semiHidden/>
    <w:rsid w:val="00D43C3D"/>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2ffffffffb">
    <w:name w:val="Стандартная таблица2"/>
    <w:basedOn w:val="affff1"/>
    <w:next w:val="afffffffffffffffff6"/>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2f4">
    <w:name w:val="Столбцы таблицы 12"/>
    <w:basedOn w:val="affff1"/>
    <w:next w:val="1ffffffff0"/>
    <w:semiHidden/>
    <w:rsid w:val="00D43C3D"/>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d">
    <w:name w:val="Столбцы таблицы 22"/>
    <w:basedOn w:val="affff1"/>
    <w:next w:val="2fffff"/>
    <w:semiHidden/>
    <w:rsid w:val="00D43C3D"/>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c">
    <w:name w:val="Столбцы таблицы 32"/>
    <w:basedOn w:val="affff1"/>
    <w:next w:val="3fffa"/>
    <w:semiHidden/>
    <w:rsid w:val="00D43C3D"/>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24">
    <w:name w:val="Столбцы таблицы 42"/>
    <w:basedOn w:val="affff1"/>
    <w:next w:val="4ff2"/>
    <w:semiHidden/>
    <w:rsid w:val="00D43C3D"/>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3">
    <w:name w:val="Столбцы таблицы 52"/>
    <w:basedOn w:val="affff1"/>
    <w:next w:val="5f8"/>
    <w:semiHidden/>
    <w:rsid w:val="00D43C3D"/>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23">
    <w:name w:val="Таблица-список 12"/>
    <w:basedOn w:val="affff1"/>
    <w:next w:val="-19"/>
    <w:semiHidden/>
    <w:rsid w:val="00D43C3D"/>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21">
    <w:name w:val="Таблица-список 22"/>
    <w:basedOn w:val="affff1"/>
    <w:next w:val="-24"/>
    <w:semiHidden/>
    <w:rsid w:val="00D43C3D"/>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21">
    <w:name w:val="Таблица-список 32"/>
    <w:basedOn w:val="affff1"/>
    <w:next w:val="-34"/>
    <w:semiHidden/>
    <w:rsid w:val="00D43C3D"/>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20">
    <w:name w:val="Таблица-список 42"/>
    <w:basedOn w:val="affff1"/>
    <w:next w:val="-40"/>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fffffffffffff7">
    <w:name w:val="Тема таблицы1"/>
    <w:basedOn w:val="affff1"/>
    <w:next w:val="afffffffffffffffff7"/>
    <w:semiHidden/>
    <w:rsid w:val="00D43C3D"/>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f5">
    <w:name w:val="Цветная таблица 12"/>
    <w:basedOn w:val="affff1"/>
    <w:next w:val="1ffffffff1"/>
    <w:semiHidden/>
    <w:rsid w:val="00D43C3D"/>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2e">
    <w:name w:val="Цветная таблица 22"/>
    <w:basedOn w:val="affff1"/>
    <w:next w:val="2fffff0"/>
    <w:semiHidden/>
    <w:rsid w:val="00D43C3D"/>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2d">
    <w:name w:val="Цветная таблица 32"/>
    <w:basedOn w:val="affff1"/>
    <w:next w:val="3fffb"/>
    <w:semiHidden/>
    <w:rsid w:val="00D43C3D"/>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52">
    <w:name w:val="Таблица-список 52"/>
    <w:basedOn w:val="affff1"/>
    <w:next w:val="-50"/>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2">
    <w:name w:val="Таблица-список 62"/>
    <w:basedOn w:val="affff1"/>
    <w:next w:val="-6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2">
    <w:name w:val="Таблица-список 72"/>
    <w:basedOn w:val="affff1"/>
    <w:next w:val="-70"/>
    <w:semiHidden/>
    <w:rsid w:val="00D43C3D"/>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2">
    <w:name w:val="Таблица-список 82"/>
    <w:basedOn w:val="affff1"/>
    <w:next w:val="-8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21ff">
    <w:name w:val="Таблица2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20">
    <w:name w:val="Таблица1012"/>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ffff8">
    <w:name w:val="Система кодирования3"/>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2f6">
    <w:name w:val="Система кодирования12"/>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30">
    <w:name w:val="Таблица103"/>
    <w:uiPriority w:val="99"/>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
    <w:name w:val="Веб-таблица 111"/>
    <w:basedOn w:val="affff1"/>
    <w:next w:val="-18"/>
    <w:semiHidden/>
    <w:rsid w:val="00D43C3D"/>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10">
    <w:name w:val="Веб-таблица 211"/>
    <w:basedOn w:val="affff1"/>
    <w:next w:val="-22"/>
    <w:semiHidden/>
    <w:rsid w:val="00D43C3D"/>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10">
    <w:name w:val="Веб-таблица 311"/>
    <w:basedOn w:val="affff1"/>
    <w:next w:val="-33"/>
    <w:semiHidden/>
    <w:rsid w:val="00D43C3D"/>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ff2">
    <w:name w:val="Изысканная таблица11"/>
    <w:basedOn w:val="affff1"/>
    <w:next w:val="affffffffffffffffd"/>
    <w:semiHidden/>
    <w:rsid w:val="00D43C3D"/>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15">
    <w:name w:val="Изящная таблица 111"/>
    <w:basedOn w:val="affff1"/>
    <w:next w:val="1fffffffb"/>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2">
    <w:name w:val="Изящная таблица 211"/>
    <w:basedOn w:val="affff1"/>
    <w:next w:val="2ffff7"/>
    <w:semiHidden/>
    <w:rsid w:val="00D43C3D"/>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6">
    <w:name w:val="Классическая таблица 111"/>
    <w:basedOn w:val="affff1"/>
    <w:next w:val="1fffffffc"/>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3">
    <w:name w:val="Классическая таблица 211"/>
    <w:basedOn w:val="affff1"/>
    <w:next w:val="2ffff8"/>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3">
    <w:name w:val="Классическая таблица 311"/>
    <w:basedOn w:val="affff1"/>
    <w:next w:val="3fff5"/>
    <w:semiHidden/>
    <w:rsid w:val="00D43C3D"/>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0">
    <w:name w:val="Классическая таблица 411"/>
    <w:basedOn w:val="affff1"/>
    <w:next w:val="4fe"/>
    <w:semiHidden/>
    <w:rsid w:val="00D43C3D"/>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17">
    <w:name w:val="Объемная таблица 111"/>
    <w:basedOn w:val="affff1"/>
    <w:next w:val="1fffffffd"/>
    <w:semiHidden/>
    <w:rsid w:val="00D43C3D"/>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14">
    <w:name w:val="Объемная таблица 211"/>
    <w:basedOn w:val="affff1"/>
    <w:next w:val="2ffffc"/>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4">
    <w:name w:val="Объемная таблица 311"/>
    <w:basedOn w:val="affff1"/>
    <w:next w:val="3fff6"/>
    <w:semiHidden/>
    <w:rsid w:val="00D43C3D"/>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8">
    <w:name w:val="Простая таблица 111"/>
    <w:basedOn w:val="affff1"/>
    <w:next w:val="1fffffffe"/>
    <w:semiHidden/>
    <w:rsid w:val="00D43C3D"/>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15">
    <w:name w:val="Простая таблица 211"/>
    <w:basedOn w:val="affff1"/>
    <w:next w:val="2ffffd"/>
    <w:semiHidden/>
    <w:rsid w:val="00D43C3D"/>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15">
    <w:name w:val="Простая таблица 311"/>
    <w:basedOn w:val="affff1"/>
    <w:next w:val="3fff8"/>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19">
    <w:name w:val="Сетка таблицы 111"/>
    <w:basedOn w:val="affff1"/>
    <w:next w:val="1ffffffff"/>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16">
    <w:name w:val="Сетка таблицы 211"/>
    <w:basedOn w:val="affff1"/>
    <w:next w:val="2ffffe"/>
    <w:semiHidden/>
    <w:rsid w:val="00D43C3D"/>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6">
    <w:name w:val="Сетка таблицы 311"/>
    <w:basedOn w:val="affff1"/>
    <w:next w:val="3fff9"/>
    <w:semiHidden/>
    <w:rsid w:val="00D43C3D"/>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11">
    <w:name w:val="Сетка таблицы 411"/>
    <w:basedOn w:val="affff1"/>
    <w:next w:val="4ff0"/>
    <w:semiHidden/>
    <w:rsid w:val="00D43C3D"/>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0">
    <w:name w:val="Сетка таблицы 511"/>
    <w:basedOn w:val="affff1"/>
    <w:next w:val="5f6"/>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10">
    <w:name w:val="Сетка таблицы 611"/>
    <w:basedOn w:val="affff1"/>
    <w:next w:val="6a"/>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10">
    <w:name w:val="Сетка таблицы 711"/>
    <w:basedOn w:val="affff1"/>
    <w:next w:val="79"/>
    <w:semiHidden/>
    <w:rsid w:val="00D43C3D"/>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10">
    <w:name w:val="Сетка таблицы 811"/>
    <w:basedOn w:val="affff1"/>
    <w:next w:val="89"/>
    <w:semiHidden/>
    <w:rsid w:val="00D43C3D"/>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fff3">
    <w:name w:val="Современная таблица11"/>
    <w:basedOn w:val="affff1"/>
    <w:next w:val="afffffffffffffffff5"/>
    <w:semiHidden/>
    <w:rsid w:val="00D43C3D"/>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fff4">
    <w:name w:val="Стандартная таблица11"/>
    <w:basedOn w:val="affff1"/>
    <w:next w:val="afffffffffffffffff6"/>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1a">
    <w:name w:val="Столбцы таблицы 111"/>
    <w:basedOn w:val="affff1"/>
    <w:next w:val="1ffffffff0"/>
    <w:semiHidden/>
    <w:rsid w:val="00D43C3D"/>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7">
    <w:name w:val="Столбцы таблицы 211"/>
    <w:basedOn w:val="affff1"/>
    <w:next w:val="2fffff"/>
    <w:semiHidden/>
    <w:rsid w:val="00D43C3D"/>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7">
    <w:name w:val="Столбцы таблицы 311"/>
    <w:basedOn w:val="affff1"/>
    <w:next w:val="3fffa"/>
    <w:semiHidden/>
    <w:rsid w:val="00D43C3D"/>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12">
    <w:name w:val="Столбцы таблицы 411"/>
    <w:basedOn w:val="affff1"/>
    <w:next w:val="4ff2"/>
    <w:semiHidden/>
    <w:rsid w:val="00D43C3D"/>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
    <w:name w:val="Столбцы таблицы 511"/>
    <w:basedOn w:val="affff1"/>
    <w:next w:val="5f8"/>
    <w:semiHidden/>
    <w:rsid w:val="00D43C3D"/>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13">
    <w:name w:val="Таблица-список 111"/>
    <w:basedOn w:val="affff1"/>
    <w:next w:val="-19"/>
    <w:semiHidden/>
    <w:rsid w:val="00D43C3D"/>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Таблица-список 211"/>
    <w:basedOn w:val="affff1"/>
    <w:next w:val="-24"/>
    <w:semiHidden/>
    <w:rsid w:val="00D43C3D"/>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1">
    <w:name w:val="Таблица-список 311"/>
    <w:basedOn w:val="affff1"/>
    <w:next w:val="-34"/>
    <w:semiHidden/>
    <w:rsid w:val="00D43C3D"/>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
    <w:name w:val="Таблица-список 411"/>
    <w:basedOn w:val="affff1"/>
    <w:next w:val="-40"/>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1b">
    <w:name w:val="Цветная таблица 111"/>
    <w:basedOn w:val="affff1"/>
    <w:next w:val="1ffffffff1"/>
    <w:semiHidden/>
    <w:rsid w:val="00D43C3D"/>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18">
    <w:name w:val="Цветная таблица 211"/>
    <w:basedOn w:val="affff1"/>
    <w:next w:val="2fffff0"/>
    <w:semiHidden/>
    <w:rsid w:val="00D43C3D"/>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18">
    <w:name w:val="Цветная таблица 311"/>
    <w:basedOn w:val="affff1"/>
    <w:next w:val="3fffb"/>
    <w:semiHidden/>
    <w:rsid w:val="00D43C3D"/>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1">
    <w:name w:val="Таблица-список 511"/>
    <w:basedOn w:val="affff1"/>
    <w:next w:val="-50"/>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1">
    <w:name w:val="Таблица-список 611"/>
    <w:basedOn w:val="affff1"/>
    <w:next w:val="-6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1">
    <w:name w:val="Таблица-список 711"/>
    <w:basedOn w:val="affff1"/>
    <w:next w:val="-70"/>
    <w:semiHidden/>
    <w:rsid w:val="00D43C3D"/>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1">
    <w:name w:val="Таблица-список 811"/>
    <w:basedOn w:val="affff1"/>
    <w:next w:val="-8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10">
    <w:name w:val="Таблица1021"/>
    <w:basedOn w:val="affff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22">
    <w:name w:val="Сетка таблицы112"/>
    <w:basedOn w:val="affff1"/>
    <w:next w:val="affffff0"/>
    <w:uiPriority w:val="59"/>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1">
    <w:name w:val="Таблица10111"/>
    <w:basedOn w:val="affff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1ff0">
    <w:name w:val="Система кодирования21"/>
    <w:basedOn w:val="affff1"/>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1c">
    <w:name w:val="Система кодирования111"/>
    <w:basedOn w:val="affff1"/>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fffff9">
    <w:name w:val="Описание сегмента3"/>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ffffffffc">
    <w:name w:val="Структура сообщения2"/>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2">
    <w:name w:val="Средняя заливка 2 - Акцент 12"/>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ff5">
    <w:name w:val="Описание сегмента11"/>
    <w:basedOn w:val="affff1"/>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1fff6">
    <w:name w:val="Структура сообщения11"/>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11">
    <w:name w:val="Сетка таблицы121"/>
    <w:basedOn w:val="affff1"/>
    <w:next w:val="affffff0"/>
    <w:rsid w:val="00D43C3D"/>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f7">
    <w:name w:val="Светлый список12"/>
    <w:basedOn w:val="affff1"/>
    <w:uiPriority w:val="61"/>
    <w:rsid w:val="00D43C3D"/>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19">
    <w:name w:val="Сетка таблицы211"/>
    <w:basedOn w:val="affff1"/>
    <w:next w:val="affffff0"/>
    <w:uiPriority w:val="59"/>
    <w:rsid w:val="00D43C3D"/>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1d">
    <w:name w:val="Светлый список111"/>
    <w:basedOn w:val="affff1"/>
    <w:uiPriority w:val="61"/>
    <w:rsid w:val="00D43C3D"/>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51c">
    <w:name w:val="Сетка таблицы51"/>
    <w:basedOn w:val="affff1"/>
    <w:next w:val="affffff0"/>
    <w:uiPriority w:val="59"/>
    <w:rsid w:val="00D43C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1">
    <w:name w:val="Сетка таблицы131"/>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ff1">
    <w:name w:val="Описание сегмента21"/>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1110">
    <w:name w:val="Средняя заливка 2 - Акцент 111"/>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13">
    <w:name w:val="Таблица простая 411"/>
    <w:basedOn w:val="affff1"/>
    <w:uiPriority w:val="44"/>
    <w:rsid w:val="00D43C3D"/>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12">
    <w:name w:val="91"/>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15">
    <w:name w:val="81"/>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14">
    <w:name w:val="71"/>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1">
    <w:name w:val="Normal Table01"/>
    <w:rsid w:val="00D43C3D"/>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table" w:customStyle="1" w:styleId="11112">
    <w:name w:val="Сетка таблицы1111"/>
    <w:basedOn w:val="affff1"/>
    <w:next w:val="affffff0"/>
    <w:uiPriority w:val="59"/>
    <w:rsid w:val="00D43C3D"/>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
    <w:name w:val="Таблица-сетка 5 темная — акцент 312"/>
    <w:basedOn w:val="affff1"/>
    <w:uiPriority w:val="50"/>
    <w:rsid w:val="00D43C3D"/>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53">
    <w:name w:val="Сетка таблицы15"/>
    <w:basedOn w:val="affff1"/>
    <w:next w:val="affffff0"/>
    <w:uiPriority w:val="59"/>
    <w:rsid w:val="00D43C3D"/>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
    <w:name w:val="Веб-таблица 13"/>
    <w:basedOn w:val="affff1"/>
    <w:next w:val="-18"/>
    <w:semiHidden/>
    <w:rsid w:val="00D43C3D"/>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30">
    <w:name w:val="Веб-таблица 23"/>
    <w:basedOn w:val="affff1"/>
    <w:next w:val="-22"/>
    <w:semiHidden/>
    <w:rsid w:val="00D43C3D"/>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30">
    <w:name w:val="Веб-таблица 33"/>
    <w:basedOn w:val="affff1"/>
    <w:next w:val="-33"/>
    <w:semiHidden/>
    <w:rsid w:val="00D43C3D"/>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3fffffa">
    <w:name w:val="Изысканная таблица3"/>
    <w:basedOn w:val="affff1"/>
    <w:next w:val="affffffffffffffffd"/>
    <w:semiHidden/>
    <w:rsid w:val="00D43C3D"/>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customStyle="1" w:styleId="13f0">
    <w:name w:val="Изящная таблица 13"/>
    <w:basedOn w:val="affff1"/>
    <w:next w:val="1fffffffb"/>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5">
    <w:name w:val="Изящная таблица 23"/>
    <w:basedOn w:val="affff1"/>
    <w:next w:val="2ffff7"/>
    <w:semiHidden/>
    <w:rsid w:val="00D43C3D"/>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3f1">
    <w:name w:val="Классическая таблица 13"/>
    <w:basedOn w:val="affff1"/>
    <w:next w:val="1fffffffc"/>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6">
    <w:name w:val="Классическая таблица 23"/>
    <w:basedOn w:val="affff1"/>
    <w:next w:val="2ffff8"/>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334">
    <w:name w:val="Классическая таблица 33"/>
    <w:basedOn w:val="affff1"/>
    <w:next w:val="3fff5"/>
    <w:semiHidden/>
    <w:rsid w:val="00D43C3D"/>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f1"/>
    <w:next w:val="4fe"/>
    <w:semiHidden/>
    <w:rsid w:val="00D43C3D"/>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13f2">
    <w:name w:val="Объемная таблица 13"/>
    <w:basedOn w:val="affff1"/>
    <w:next w:val="1fffffffd"/>
    <w:semiHidden/>
    <w:rsid w:val="00D43C3D"/>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37">
    <w:name w:val="Объемная таблица 23"/>
    <w:basedOn w:val="affff1"/>
    <w:next w:val="2ffffc"/>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5">
    <w:name w:val="Объемная таблица 33"/>
    <w:basedOn w:val="affff1"/>
    <w:next w:val="3fff6"/>
    <w:semiHidden/>
    <w:rsid w:val="00D43C3D"/>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13f3">
    <w:name w:val="Простая таблица 13"/>
    <w:basedOn w:val="affff1"/>
    <w:next w:val="1fffffffe"/>
    <w:semiHidden/>
    <w:rsid w:val="00D43C3D"/>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238">
    <w:name w:val="Простая таблица 23"/>
    <w:basedOn w:val="affff1"/>
    <w:next w:val="2ffffd"/>
    <w:semiHidden/>
    <w:rsid w:val="00D43C3D"/>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customStyle="1" w:styleId="336">
    <w:name w:val="Простая таблица 33"/>
    <w:basedOn w:val="affff1"/>
    <w:next w:val="3fff8"/>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13f4">
    <w:name w:val="Сетка таблицы 13"/>
    <w:basedOn w:val="affff1"/>
    <w:next w:val="1ffffffff"/>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39">
    <w:name w:val="Сетка таблицы 23"/>
    <w:basedOn w:val="affff1"/>
    <w:next w:val="2ffffe"/>
    <w:semiHidden/>
    <w:rsid w:val="00D43C3D"/>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337">
    <w:name w:val="Сетка таблицы 33"/>
    <w:basedOn w:val="affff1"/>
    <w:next w:val="3fff9"/>
    <w:semiHidden/>
    <w:rsid w:val="00D43C3D"/>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431">
    <w:name w:val="Сетка таблицы 43"/>
    <w:basedOn w:val="affff1"/>
    <w:next w:val="4ff0"/>
    <w:semiHidden/>
    <w:rsid w:val="00D43C3D"/>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530">
    <w:name w:val="Сетка таблицы 53"/>
    <w:basedOn w:val="affff1"/>
    <w:next w:val="5f6"/>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630">
    <w:name w:val="Сетка таблицы 63"/>
    <w:basedOn w:val="affff1"/>
    <w:next w:val="6a"/>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730">
    <w:name w:val="Сетка таблицы 73"/>
    <w:basedOn w:val="affff1"/>
    <w:next w:val="79"/>
    <w:semiHidden/>
    <w:rsid w:val="00D43C3D"/>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customStyle="1" w:styleId="830">
    <w:name w:val="Сетка таблицы 83"/>
    <w:basedOn w:val="affff1"/>
    <w:next w:val="89"/>
    <w:semiHidden/>
    <w:rsid w:val="00D43C3D"/>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3fffffb">
    <w:name w:val="Современная таблица3"/>
    <w:basedOn w:val="affff1"/>
    <w:next w:val="afffffffffffffffff5"/>
    <w:semiHidden/>
    <w:rsid w:val="00D43C3D"/>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customStyle="1" w:styleId="3fffffc">
    <w:name w:val="Стандартная таблица3"/>
    <w:basedOn w:val="affff1"/>
    <w:next w:val="afffffffffffffffff6"/>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customStyle="1" w:styleId="13f5">
    <w:name w:val="Столбцы таблицы 13"/>
    <w:basedOn w:val="affff1"/>
    <w:next w:val="1ffffffff0"/>
    <w:semiHidden/>
    <w:rsid w:val="00D43C3D"/>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a">
    <w:name w:val="Столбцы таблицы 23"/>
    <w:basedOn w:val="affff1"/>
    <w:next w:val="2fffff"/>
    <w:semiHidden/>
    <w:rsid w:val="00D43C3D"/>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8">
    <w:name w:val="Столбцы таблицы 33"/>
    <w:basedOn w:val="affff1"/>
    <w:next w:val="3fffa"/>
    <w:semiHidden/>
    <w:rsid w:val="00D43C3D"/>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customStyle="1" w:styleId="432">
    <w:name w:val="Столбцы таблицы 43"/>
    <w:basedOn w:val="affff1"/>
    <w:next w:val="4ff2"/>
    <w:semiHidden/>
    <w:rsid w:val="00D43C3D"/>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
    <w:name w:val="Столбцы таблицы 53"/>
    <w:basedOn w:val="affff1"/>
    <w:next w:val="5f8"/>
    <w:semiHidden/>
    <w:rsid w:val="00D43C3D"/>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2">
    <w:name w:val="Таблица-список 13"/>
    <w:basedOn w:val="affff1"/>
    <w:next w:val="-19"/>
    <w:semiHidden/>
    <w:rsid w:val="00D43C3D"/>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231">
    <w:name w:val="Таблица-список 23"/>
    <w:basedOn w:val="affff1"/>
    <w:next w:val="-24"/>
    <w:semiHidden/>
    <w:rsid w:val="00D43C3D"/>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331">
    <w:name w:val="Таблица-список 33"/>
    <w:basedOn w:val="affff1"/>
    <w:next w:val="-34"/>
    <w:semiHidden/>
    <w:rsid w:val="00D43C3D"/>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customStyle="1" w:styleId="-43">
    <w:name w:val="Таблица-список 43"/>
    <w:basedOn w:val="affff1"/>
    <w:next w:val="-40"/>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2ffffffffd">
    <w:name w:val="Тема таблицы2"/>
    <w:basedOn w:val="affff1"/>
    <w:next w:val="afffffffffffffffff7"/>
    <w:semiHidden/>
    <w:rsid w:val="00D43C3D"/>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f6">
    <w:name w:val="Цветная таблица 13"/>
    <w:basedOn w:val="affff1"/>
    <w:next w:val="1ffffffff1"/>
    <w:semiHidden/>
    <w:rsid w:val="00D43C3D"/>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23b">
    <w:name w:val="Цветная таблица 23"/>
    <w:basedOn w:val="affff1"/>
    <w:next w:val="2fffff0"/>
    <w:semiHidden/>
    <w:rsid w:val="00D43C3D"/>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339">
    <w:name w:val="Цветная таблица 33"/>
    <w:basedOn w:val="affff1"/>
    <w:next w:val="3fffb"/>
    <w:semiHidden/>
    <w:rsid w:val="00D43C3D"/>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53">
    <w:name w:val="Таблица-список 53"/>
    <w:basedOn w:val="affff1"/>
    <w:next w:val="-50"/>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63">
    <w:name w:val="Таблица-список 63"/>
    <w:basedOn w:val="affff1"/>
    <w:next w:val="-6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customStyle="1" w:styleId="-73">
    <w:name w:val="Таблица-список 73"/>
    <w:basedOn w:val="affff1"/>
    <w:next w:val="-70"/>
    <w:semiHidden/>
    <w:rsid w:val="00D43C3D"/>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83">
    <w:name w:val="Таблица-список 83"/>
    <w:basedOn w:val="affff1"/>
    <w:next w:val="-8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customStyle="1" w:styleId="22f">
    <w:name w:val="Таблица22"/>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3">
    <w:name w:val="Таблица1013"/>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fff1">
    <w:name w:val="Система кодирования4"/>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3f7">
    <w:name w:val="Система кодирования13"/>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40">
    <w:name w:val="Таблица104"/>
    <w:uiPriority w:val="99"/>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c">
    <w:name w:val="Сетка таблицы23"/>
    <w:basedOn w:val="affff1"/>
    <w:next w:val="affffff0"/>
    <w:uiPriority w:val="59"/>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20">
    <w:name w:val="Веб-таблица 112"/>
    <w:basedOn w:val="affff1"/>
    <w:next w:val="-18"/>
    <w:semiHidden/>
    <w:rsid w:val="00D43C3D"/>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20">
    <w:name w:val="Веб-таблица 212"/>
    <w:basedOn w:val="affff1"/>
    <w:next w:val="-22"/>
    <w:semiHidden/>
    <w:rsid w:val="00D43C3D"/>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2">
    <w:name w:val="Веб-таблица 312"/>
    <w:basedOn w:val="affff1"/>
    <w:next w:val="-33"/>
    <w:semiHidden/>
    <w:rsid w:val="00D43C3D"/>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2f8">
    <w:name w:val="Изысканная таблица12"/>
    <w:basedOn w:val="affff1"/>
    <w:next w:val="affffffffffffffffd"/>
    <w:semiHidden/>
    <w:rsid w:val="00D43C3D"/>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23">
    <w:name w:val="Изящная таблица 112"/>
    <w:basedOn w:val="affff1"/>
    <w:next w:val="1fffffffb"/>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1">
    <w:name w:val="Изящная таблица 212"/>
    <w:basedOn w:val="affff1"/>
    <w:next w:val="2ffff7"/>
    <w:semiHidden/>
    <w:rsid w:val="00D43C3D"/>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4">
    <w:name w:val="Классическая таблица 112"/>
    <w:basedOn w:val="affff1"/>
    <w:next w:val="1fffffffc"/>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2">
    <w:name w:val="Классическая таблица 212"/>
    <w:basedOn w:val="affff1"/>
    <w:next w:val="2ffff8"/>
    <w:semiHidden/>
    <w:rsid w:val="00D43C3D"/>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2">
    <w:name w:val="Классическая таблица 312"/>
    <w:basedOn w:val="affff1"/>
    <w:next w:val="3fff5"/>
    <w:semiHidden/>
    <w:rsid w:val="00D43C3D"/>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20">
    <w:name w:val="Классическая таблица 412"/>
    <w:basedOn w:val="affff1"/>
    <w:next w:val="4fe"/>
    <w:semiHidden/>
    <w:rsid w:val="00D43C3D"/>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25">
    <w:name w:val="Объемная таблица 112"/>
    <w:basedOn w:val="affff1"/>
    <w:next w:val="1fffffffd"/>
    <w:semiHidden/>
    <w:rsid w:val="00D43C3D"/>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23">
    <w:name w:val="Объемная таблица 212"/>
    <w:basedOn w:val="affff1"/>
    <w:next w:val="2ffffc"/>
    <w:semiHidden/>
    <w:rsid w:val="00D43C3D"/>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3">
    <w:name w:val="Объемная таблица 312"/>
    <w:basedOn w:val="affff1"/>
    <w:next w:val="3fff6"/>
    <w:semiHidden/>
    <w:rsid w:val="00D43C3D"/>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26">
    <w:name w:val="Простая таблица 112"/>
    <w:basedOn w:val="affff1"/>
    <w:next w:val="1fffffffe"/>
    <w:semiHidden/>
    <w:rsid w:val="00D43C3D"/>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24">
    <w:name w:val="Простая таблица 212"/>
    <w:basedOn w:val="affff1"/>
    <w:next w:val="2ffffd"/>
    <w:semiHidden/>
    <w:rsid w:val="00D43C3D"/>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24">
    <w:name w:val="Простая таблица 312"/>
    <w:basedOn w:val="affff1"/>
    <w:next w:val="3fff8"/>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27">
    <w:name w:val="Сетка таблицы 112"/>
    <w:basedOn w:val="affff1"/>
    <w:next w:val="1ffffffff"/>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25">
    <w:name w:val="Сетка таблицы 212"/>
    <w:basedOn w:val="affff1"/>
    <w:next w:val="2ffffe"/>
    <w:semiHidden/>
    <w:rsid w:val="00D43C3D"/>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25">
    <w:name w:val="Сетка таблицы 312"/>
    <w:basedOn w:val="affff1"/>
    <w:next w:val="3fff9"/>
    <w:semiHidden/>
    <w:rsid w:val="00D43C3D"/>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21">
    <w:name w:val="Сетка таблицы 412"/>
    <w:basedOn w:val="affff1"/>
    <w:next w:val="4ff0"/>
    <w:semiHidden/>
    <w:rsid w:val="00D43C3D"/>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20">
    <w:name w:val="Сетка таблицы 512"/>
    <w:basedOn w:val="affff1"/>
    <w:next w:val="5f6"/>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0">
    <w:name w:val="Сетка таблицы 612"/>
    <w:basedOn w:val="affff1"/>
    <w:next w:val="6a"/>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20">
    <w:name w:val="Сетка таблицы 712"/>
    <w:basedOn w:val="affff1"/>
    <w:next w:val="79"/>
    <w:semiHidden/>
    <w:rsid w:val="00D43C3D"/>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20">
    <w:name w:val="Сетка таблицы 812"/>
    <w:basedOn w:val="affff1"/>
    <w:next w:val="89"/>
    <w:semiHidden/>
    <w:rsid w:val="00D43C3D"/>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f9">
    <w:name w:val="Современная таблица12"/>
    <w:basedOn w:val="affff1"/>
    <w:next w:val="afffffffffffffffff5"/>
    <w:semiHidden/>
    <w:rsid w:val="00D43C3D"/>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2fa">
    <w:name w:val="Стандартная таблица12"/>
    <w:basedOn w:val="affff1"/>
    <w:next w:val="afffffffffffffffff6"/>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28">
    <w:name w:val="Столбцы таблицы 112"/>
    <w:basedOn w:val="affff1"/>
    <w:next w:val="1ffffffff0"/>
    <w:semiHidden/>
    <w:rsid w:val="00D43C3D"/>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6">
    <w:name w:val="Столбцы таблицы 212"/>
    <w:basedOn w:val="affff1"/>
    <w:next w:val="2fffff"/>
    <w:semiHidden/>
    <w:rsid w:val="00D43C3D"/>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6">
    <w:name w:val="Столбцы таблицы 312"/>
    <w:basedOn w:val="affff1"/>
    <w:next w:val="3fffa"/>
    <w:semiHidden/>
    <w:rsid w:val="00D43C3D"/>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22">
    <w:name w:val="Столбцы таблицы 412"/>
    <w:basedOn w:val="affff1"/>
    <w:next w:val="4ff2"/>
    <w:semiHidden/>
    <w:rsid w:val="00D43C3D"/>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
    <w:name w:val="Столбцы таблицы 512"/>
    <w:basedOn w:val="affff1"/>
    <w:next w:val="5f8"/>
    <w:semiHidden/>
    <w:rsid w:val="00D43C3D"/>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21">
    <w:name w:val="Таблица-список 112"/>
    <w:basedOn w:val="affff1"/>
    <w:next w:val="-19"/>
    <w:semiHidden/>
    <w:rsid w:val="00D43C3D"/>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1">
    <w:name w:val="Таблица-список 212"/>
    <w:basedOn w:val="affff1"/>
    <w:next w:val="-24"/>
    <w:semiHidden/>
    <w:rsid w:val="00D43C3D"/>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20">
    <w:name w:val="Таблица-список 312"/>
    <w:basedOn w:val="affff1"/>
    <w:next w:val="-34"/>
    <w:semiHidden/>
    <w:rsid w:val="00D43C3D"/>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2">
    <w:name w:val="Таблица-список 412"/>
    <w:basedOn w:val="affff1"/>
    <w:next w:val="-40"/>
    <w:semiHidden/>
    <w:rsid w:val="00D43C3D"/>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29">
    <w:name w:val="Цветная таблица 112"/>
    <w:basedOn w:val="affff1"/>
    <w:next w:val="1ffffffff1"/>
    <w:semiHidden/>
    <w:rsid w:val="00D43C3D"/>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27">
    <w:name w:val="Цветная таблица 212"/>
    <w:basedOn w:val="affff1"/>
    <w:next w:val="2fffff0"/>
    <w:semiHidden/>
    <w:rsid w:val="00D43C3D"/>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27">
    <w:name w:val="Цветная таблица 312"/>
    <w:basedOn w:val="affff1"/>
    <w:next w:val="3fffb"/>
    <w:semiHidden/>
    <w:rsid w:val="00D43C3D"/>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2">
    <w:name w:val="Таблица-список 512"/>
    <w:basedOn w:val="affff1"/>
    <w:next w:val="-50"/>
    <w:semiHidden/>
    <w:rsid w:val="00D43C3D"/>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2">
    <w:name w:val="Таблица-список 612"/>
    <w:basedOn w:val="affff1"/>
    <w:next w:val="-6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2">
    <w:name w:val="Таблица-список 712"/>
    <w:basedOn w:val="affff1"/>
    <w:next w:val="-70"/>
    <w:semiHidden/>
    <w:rsid w:val="00D43C3D"/>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2">
    <w:name w:val="Таблица-список 812"/>
    <w:basedOn w:val="affff1"/>
    <w:next w:val="-80"/>
    <w:semiHidden/>
    <w:rsid w:val="00D43C3D"/>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2">
    <w:name w:val="Таблица1022"/>
    <w:basedOn w:val="affff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31">
    <w:name w:val="Сетка таблицы113"/>
    <w:basedOn w:val="affff1"/>
    <w:next w:val="affffff0"/>
    <w:uiPriority w:val="59"/>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2">
    <w:name w:val="Таблица10112"/>
    <w:basedOn w:val="affff1"/>
    <w:rsid w:val="00D43C3D"/>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2f0">
    <w:name w:val="Система кодирования22"/>
    <w:basedOn w:val="affff1"/>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2a">
    <w:name w:val="Система кодирования112"/>
    <w:basedOn w:val="affff1"/>
    <w:rsid w:val="00D43C3D"/>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4fff2">
    <w:name w:val="Описание сегмента4"/>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3fffffd">
    <w:name w:val="Структура сообщения3"/>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3">
    <w:name w:val="Средняя заливка 2 - Акцент 13"/>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fb">
    <w:name w:val="Описание сегмента12"/>
    <w:basedOn w:val="affff1"/>
    <w:uiPriority w:val="99"/>
    <w:rsid w:val="00D43C3D"/>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2fc">
    <w:name w:val="Структура сообщения12"/>
    <w:basedOn w:val="affff1"/>
    <w:uiPriority w:val="99"/>
    <w:rsid w:val="00D43C3D"/>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21">
    <w:name w:val="Сетка таблицы122"/>
    <w:basedOn w:val="affff1"/>
    <w:next w:val="affffff0"/>
    <w:rsid w:val="00D43C3D"/>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f8">
    <w:name w:val="Светлый список13"/>
    <w:basedOn w:val="affff1"/>
    <w:uiPriority w:val="61"/>
    <w:rsid w:val="00D43C3D"/>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28">
    <w:name w:val="Сетка таблицы212"/>
    <w:basedOn w:val="affff1"/>
    <w:next w:val="affffff0"/>
    <w:uiPriority w:val="59"/>
    <w:rsid w:val="00D43C3D"/>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2b">
    <w:name w:val="Светлый список112"/>
    <w:basedOn w:val="affff1"/>
    <w:uiPriority w:val="61"/>
    <w:rsid w:val="00D43C3D"/>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25">
    <w:name w:val="Сетка таблицы42"/>
    <w:basedOn w:val="affff1"/>
    <w:next w:val="affffff0"/>
    <w:rsid w:val="00D43C3D"/>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24">
    <w:name w:val="Сетка таблицы52"/>
    <w:basedOn w:val="affff1"/>
    <w:next w:val="affffff0"/>
    <w:uiPriority w:val="59"/>
    <w:rsid w:val="00D43C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1">
    <w:name w:val="Сетка таблицы132"/>
    <w:rsid w:val="00D43C3D"/>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2f1">
    <w:name w:val="Описание сегмента22"/>
    <w:basedOn w:val="afffffffffffffffffc"/>
    <w:uiPriority w:val="99"/>
    <w:rsid w:val="00D43C3D"/>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112">
    <w:name w:val="Средняя заливка 2 - Акцент 112"/>
    <w:basedOn w:val="affff1"/>
    <w:next w:val="2-1"/>
    <w:uiPriority w:val="64"/>
    <w:rsid w:val="00D43C3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23">
    <w:name w:val="Таблица простая 412"/>
    <w:basedOn w:val="affff1"/>
    <w:uiPriority w:val="44"/>
    <w:rsid w:val="00D43C3D"/>
    <w:rPr>
      <w:rFonts w:asciiTheme="minorHAnsi" w:eastAsiaTheme="minorHAnsi" w:hAnsiTheme="minorHAnsi" w:cstheme="minorBidi"/>
      <w:sz w:val="22"/>
      <w:szCs w:val="22"/>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22">
    <w:name w:val="92"/>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822">
    <w:name w:val="82"/>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722">
    <w:name w:val="72"/>
    <w:basedOn w:val="affff1"/>
    <w:rsid w:val="00D43C3D"/>
    <w:pPr>
      <w:spacing w:line="276" w:lineRule="auto"/>
    </w:pPr>
    <w:rPr>
      <w:rFonts w:ascii="Arial" w:eastAsia="Arial" w:hAnsi="Arial" w:cs="Arial"/>
      <w:color w:val="000000"/>
      <w:sz w:val="22"/>
      <w:szCs w:val="22"/>
      <w:lang w:eastAsia="en-US"/>
    </w:rPr>
    <w:tblPr>
      <w:tblStyleRowBandSize w:val="1"/>
      <w:tblStyleColBandSize w:val="1"/>
      <w:tblInd w:w="0" w:type="dxa"/>
      <w:tblCellMar>
        <w:top w:w="0" w:type="dxa"/>
        <w:left w:w="0" w:type="dxa"/>
        <w:bottom w:w="0" w:type="dxa"/>
        <w:right w:w="0" w:type="dxa"/>
      </w:tblCellMar>
    </w:tblPr>
  </w:style>
  <w:style w:type="table" w:customStyle="1" w:styleId="NormalTable02">
    <w:name w:val="Normal Table02"/>
    <w:rsid w:val="00D43C3D"/>
    <w:pPr>
      <w:spacing w:line="276" w:lineRule="auto"/>
    </w:pPr>
    <w:rPr>
      <w:rFonts w:ascii="Arial" w:eastAsia="Arial" w:hAnsi="Arial" w:cs="Arial"/>
      <w:color w:val="000000"/>
      <w:sz w:val="22"/>
      <w:szCs w:val="22"/>
      <w:lang w:eastAsia="en-US"/>
    </w:rPr>
    <w:tblPr>
      <w:tblCellMar>
        <w:top w:w="0" w:type="dxa"/>
        <w:left w:w="0" w:type="dxa"/>
        <w:bottom w:w="0" w:type="dxa"/>
        <w:right w:w="0" w:type="dxa"/>
      </w:tblCellMar>
    </w:tblPr>
  </w:style>
  <w:style w:type="table" w:customStyle="1" w:styleId="11120">
    <w:name w:val="Сетка таблицы1112"/>
    <w:basedOn w:val="affff1"/>
    <w:next w:val="affffff0"/>
    <w:uiPriority w:val="59"/>
    <w:rsid w:val="00D43C3D"/>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5">
    <w:name w:val="Список- Знак"/>
    <w:qFormat/>
    <w:locked/>
    <w:rsid w:val="00D43C3D"/>
    <w:rPr>
      <w:rFonts w:ascii="Tahoma" w:hAnsi="Tahoma"/>
      <w:sz w:val="24"/>
      <w:szCs w:val="22"/>
      <w:lang w:val="x-none" w:eastAsia="x-none"/>
    </w:rPr>
  </w:style>
  <w:style w:type="paragraph" w:customStyle="1" w:styleId="pboth">
    <w:name w:val="pboth"/>
    <w:basedOn w:val="affff"/>
    <w:qFormat/>
    <w:rsid w:val="00D43C3D"/>
    <w:pPr>
      <w:spacing w:before="100" w:beforeAutospacing="1" w:after="100" w:afterAutospacing="1"/>
    </w:pPr>
    <w:rPr>
      <w:sz w:val="24"/>
      <w:szCs w:val="24"/>
    </w:rPr>
  </w:style>
  <w:style w:type="numbering" w:customStyle="1" w:styleId="415OutlineNumbering1">
    <w:name w:val="4_1_5 Outline Numbering1"/>
    <w:rsid w:val="0050684C"/>
  </w:style>
  <w:style w:type="numbering" w:customStyle="1" w:styleId="-1f">
    <w:name w:val="Список перечисления-1)"/>
    <w:rsid w:val="0050684C"/>
  </w:style>
  <w:style w:type="numbering" w:customStyle="1" w:styleId="-f6">
    <w:name w:val="Список перечисления-а)"/>
    <w:basedOn w:val="affff2"/>
    <w:rsid w:val="0050684C"/>
  </w:style>
  <w:style w:type="numbering" w:customStyle="1" w:styleId="1fffffffffffff8">
    <w:name w:val="Список заголовков1"/>
    <w:qFormat/>
    <w:rsid w:val="0050684C"/>
  </w:style>
  <w:style w:type="numbering" w:customStyle="1" w:styleId="11fff7">
    <w:name w:val="Список заголовков11"/>
    <w:qFormat/>
    <w:rsid w:val="0050684C"/>
  </w:style>
  <w:style w:type="numbering" w:customStyle="1" w:styleId="11fff8">
    <w:name w:val="Список приложений11"/>
    <w:rsid w:val="0050684C"/>
  </w:style>
  <w:style w:type="numbering" w:customStyle="1" w:styleId="1ai2">
    <w:name w:val="1 / a / i2"/>
    <w:basedOn w:val="affff2"/>
    <w:next w:val="1ai"/>
    <w:qFormat/>
    <w:rsid w:val="0050684C"/>
  </w:style>
  <w:style w:type="numbering" w:customStyle="1" w:styleId="1111112">
    <w:name w:val="1 / 1.1 / 1.1.12"/>
    <w:basedOn w:val="affff2"/>
    <w:next w:val="111111"/>
    <w:rsid w:val="0050684C"/>
  </w:style>
  <w:style w:type="numbering" w:customStyle="1" w:styleId="2ffffffffe">
    <w:name w:val="Статья / Раздел2"/>
    <w:basedOn w:val="affff2"/>
    <w:next w:val="afff"/>
    <w:rsid w:val="0050684C"/>
  </w:style>
  <w:style w:type="numbering" w:customStyle="1" w:styleId="1fffffffffffff9">
    <w:name w:val="Нумерация приложений1"/>
    <w:basedOn w:val="affff2"/>
    <w:uiPriority w:val="99"/>
    <w:rsid w:val="0050684C"/>
  </w:style>
  <w:style w:type="numbering" w:customStyle="1" w:styleId="1fffffffffffffa">
    <w:name w:val="Нумерация таблиц приложения1"/>
    <w:basedOn w:val="affff2"/>
    <w:rsid w:val="0050684C"/>
  </w:style>
  <w:style w:type="numbering" w:customStyle="1" w:styleId="-1f0">
    <w:name w:val="Нумерация перечисления- без красной строки1"/>
    <w:basedOn w:val="affff2"/>
    <w:uiPriority w:val="99"/>
    <w:rsid w:val="0050684C"/>
  </w:style>
  <w:style w:type="numbering" w:customStyle="1" w:styleId="1ai3">
    <w:name w:val="1 / a / i3"/>
    <w:basedOn w:val="affff2"/>
    <w:next w:val="1ai"/>
    <w:rsid w:val="0050684C"/>
  </w:style>
  <w:style w:type="numbering" w:customStyle="1" w:styleId="2fffffffff">
    <w:name w:val="Нумерация заголовков2"/>
    <w:rsid w:val="0050684C"/>
  </w:style>
  <w:style w:type="numbering" w:customStyle="1" w:styleId="1111113">
    <w:name w:val="1 / 1.1 / 1.1.13"/>
    <w:basedOn w:val="affff2"/>
    <w:next w:val="111111"/>
    <w:rsid w:val="0050684C"/>
  </w:style>
  <w:style w:type="numbering" w:customStyle="1" w:styleId="-124">
    <w:name w:val="Список перечисления-1)2"/>
    <w:rsid w:val="0050684C"/>
  </w:style>
  <w:style w:type="numbering" w:customStyle="1" w:styleId="-29">
    <w:name w:val="Список перечисления-а)2"/>
    <w:basedOn w:val="affff2"/>
    <w:rsid w:val="0050684C"/>
  </w:style>
  <w:style w:type="numbering" w:customStyle="1" w:styleId="12fd">
    <w:name w:val="Список заголовков12"/>
    <w:rsid w:val="0050684C"/>
  </w:style>
  <w:style w:type="numbering" w:customStyle="1" w:styleId="111e">
    <w:name w:val="Список заголовков111"/>
    <w:rsid w:val="0050684C"/>
  </w:style>
  <w:style w:type="numbering" w:customStyle="1" w:styleId="111f">
    <w:name w:val="Список приложений111"/>
    <w:rsid w:val="0050684C"/>
  </w:style>
  <w:style w:type="numbering" w:customStyle="1" w:styleId="1ai21">
    <w:name w:val="1 / a / i21"/>
    <w:basedOn w:val="affff2"/>
    <w:next w:val="1ai"/>
    <w:rsid w:val="0050684C"/>
  </w:style>
  <w:style w:type="numbering" w:customStyle="1" w:styleId="11111121">
    <w:name w:val="1 / 1.1 / 1.1.121"/>
    <w:basedOn w:val="affff2"/>
    <w:next w:val="111111"/>
    <w:rsid w:val="0050684C"/>
  </w:style>
  <w:style w:type="numbering" w:customStyle="1" w:styleId="21ff2">
    <w:name w:val="Статья / Раздел21"/>
    <w:basedOn w:val="affff2"/>
    <w:next w:val="afff"/>
    <w:rsid w:val="0050684C"/>
  </w:style>
  <w:style w:type="numbering" w:customStyle="1" w:styleId="11fff9">
    <w:name w:val="Нумерация приложений11"/>
    <w:basedOn w:val="affff2"/>
    <w:uiPriority w:val="99"/>
    <w:rsid w:val="0050684C"/>
  </w:style>
  <w:style w:type="numbering" w:customStyle="1" w:styleId="11fffa">
    <w:name w:val="Нумерация таблиц приложения11"/>
    <w:basedOn w:val="affff2"/>
    <w:rsid w:val="0050684C"/>
  </w:style>
  <w:style w:type="numbering" w:customStyle="1" w:styleId="-119">
    <w:name w:val="Нумерация перечисления- без красной строки11"/>
    <w:basedOn w:val="affff2"/>
    <w:uiPriority w:val="99"/>
    <w:rsid w:val="0050684C"/>
  </w:style>
  <w:style w:type="numbering" w:customStyle="1" w:styleId="1111114">
    <w:name w:val="1 / 1.1 / 1.1.14"/>
    <w:basedOn w:val="affff2"/>
    <w:next w:val="111111"/>
    <w:uiPriority w:val="99"/>
    <w:unhideWhenUsed/>
    <w:rsid w:val="0050684C"/>
  </w:style>
  <w:style w:type="numbering" w:customStyle="1" w:styleId="3fffffe">
    <w:name w:val="Нумерация таблиц приложения3"/>
    <w:uiPriority w:val="99"/>
    <w:qFormat/>
    <w:rsid w:val="0050684C"/>
  </w:style>
  <w:style w:type="numbering" w:customStyle="1" w:styleId="415OutlineNumbering11">
    <w:name w:val="4_1_5 Outline Numbering11"/>
    <w:rsid w:val="0050684C"/>
  </w:style>
  <w:style w:type="numbering" w:customStyle="1" w:styleId="1ai4">
    <w:name w:val="1 / a / i4"/>
    <w:basedOn w:val="affff2"/>
    <w:next w:val="1ai"/>
    <w:uiPriority w:val="99"/>
    <w:qFormat/>
    <w:rsid w:val="0050684C"/>
  </w:style>
  <w:style w:type="numbering" w:customStyle="1" w:styleId="3ffffff">
    <w:name w:val="Нумерация заголовков3"/>
    <w:rsid w:val="0050684C"/>
  </w:style>
  <w:style w:type="numbering" w:customStyle="1" w:styleId="-133">
    <w:name w:val="Список перечисления-1)3"/>
    <w:rsid w:val="0050684C"/>
  </w:style>
  <w:style w:type="numbering" w:customStyle="1" w:styleId="-36">
    <w:name w:val="Список перечисления-а)3"/>
    <w:basedOn w:val="affff2"/>
    <w:rsid w:val="0050684C"/>
  </w:style>
  <w:style w:type="numbering" w:customStyle="1" w:styleId="13f9">
    <w:name w:val="Список заголовков13"/>
    <w:rsid w:val="0050684C"/>
  </w:style>
  <w:style w:type="numbering" w:customStyle="1" w:styleId="22f2">
    <w:name w:val="Нет списка22"/>
    <w:next w:val="affff2"/>
    <w:uiPriority w:val="99"/>
    <w:semiHidden/>
    <w:unhideWhenUsed/>
    <w:rsid w:val="0050684C"/>
  </w:style>
  <w:style w:type="numbering" w:customStyle="1" w:styleId="12fe">
    <w:name w:val="Список примечаний()12"/>
    <w:basedOn w:val="affff2"/>
    <w:rsid w:val="0050684C"/>
  </w:style>
  <w:style w:type="numbering" w:customStyle="1" w:styleId="112c">
    <w:name w:val="Список заголовков112"/>
    <w:rsid w:val="0050684C"/>
  </w:style>
  <w:style w:type="numbering" w:customStyle="1" w:styleId="112d">
    <w:name w:val="Список приложений112"/>
    <w:rsid w:val="0050684C"/>
  </w:style>
  <w:style w:type="numbering" w:customStyle="1" w:styleId="1ai22">
    <w:name w:val="1 / a / i22"/>
    <w:basedOn w:val="affff2"/>
    <w:next w:val="1ai"/>
    <w:rsid w:val="0050684C"/>
  </w:style>
  <w:style w:type="numbering" w:customStyle="1" w:styleId="11111122">
    <w:name w:val="1 / 1.1 / 1.1.122"/>
    <w:basedOn w:val="affff2"/>
    <w:next w:val="111111"/>
    <w:rsid w:val="0050684C"/>
  </w:style>
  <w:style w:type="numbering" w:customStyle="1" w:styleId="22f3">
    <w:name w:val="Статья / Раздел22"/>
    <w:basedOn w:val="affff2"/>
    <w:next w:val="afff"/>
    <w:rsid w:val="0050684C"/>
  </w:style>
  <w:style w:type="numbering" w:customStyle="1" w:styleId="12ff">
    <w:name w:val="Нумерация приложений12"/>
    <w:basedOn w:val="affff2"/>
    <w:uiPriority w:val="99"/>
    <w:rsid w:val="0050684C"/>
  </w:style>
  <w:style w:type="numbering" w:customStyle="1" w:styleId="12ff0">
    <w:name w:val="Нумерация таблиц приложения12"/>
    <w:basedOn w:val="affff2"/>
    <w:rsid w:val="0050684C"/>
  </w:style>
  <w:style w:type="numbering" w:customStyle="1" w:styleId="-125">
    <w:name w:val="Нумерация перечисления- без красной строки12"/>
    <w:basedOn w:val="affff2"/>
    <w:uiPriority w:val="99"/>
    <w:rsid w:val="0050684C"/>
  </w:style>
  <w:style w:type="numbering" w:customStyle="1" w:styleId="1212">
    <w:name w:val="Нет списка121"/>
    <w:next w:val="affff2"/>
    <w:semiHidden/>
    <w:rsid w:val="0050684C"/>
  </w:style>
  <w:style w:type="numbering" w:customStyle="1" w:styleId="1ai31">
    <w:name w:val="1 / a / i31"/>
    <w:basedOn w:val="affff2"/>
    <w:next w:val="1ai"/>
    <w:rsid w:val="0050684C"/>
  </w:style>
  <w:style w:type="numbering" w:customStyle="1" w:styleId="21ff3">
    <w:name w:val="Нумерация заголовков21"/>
    <w:rsid w:val="0050684C"/>
  </w:style>
  <w:style w:type="numbering" w:customStyle="1" w:styleId="11111131">
    <w:name w:val="1 / 1.1 / 1.1.131"/>
    <w:basedOn w:val="affff2"/>
    <w:next w:val="111111"/>
    <w:rsid w:val="0050684C"/>
  </w:style>
  <w:style w:type="numbering" w:customStyle="1" w:styleId="-1210">
    <w:name w:val="Список перечисления-1)21"/>
    <w:rsid w:val="0050684C"/>
  </w:style>
  <w:style w:type="numbering" w:customStyle="1" w:styleId="1312">
    <w:name w:val="Нет списка131"/>
    <w:next w:val="affff2"/>
    <w:uiPriority w:val="99"/>
    <w:semiHidden/>
    <w:unhideWhenUsed/>
    <w:rsid w:val="0050684C"/>
  </w:style>
  <w:style w:type="numbering" w:customStyle="1" w:styleId="-213">
    <w:name w:val="Список перечисления-а)21"/>
    <w:basedOn w:val="affff2"/>
    <w:rsid w:val="0050684C"/>
  </w:style>
  <w:style w:type="numbering" w:customStyle="1" w:styleId="1213">
    <w:name w:val="Список заголовков121"/>
    <w:rsid w:val="0050684C"/>
  </w:style>
  <w:style w:type="numbering" w:customStyle="1" w:styleId="211a">
    <w:name w:val="Нет списка211"/>
    <w:next w:val="affff2"/>
    <w:semiHidden/>
    <w:unhideWhenUsed/>
    <w:rsid w:val="0050684C"/>
  </w:style>
  <w:style w:type="numbering" w:customStyle="1" w:styleId="11113">
    <w:name w:val="Список заголовков1111"/>
    <w:rsid w:val="0050684C"/>
  </w:style>
  <w:style w:type="numbering" w:customStyle="1" w:styleId="11114">
    <w:name w:val="Список приложений1111"/>
    <w:rsid w:val="0050684C"/>
  </w:style>
  <w:style w:type="numbering" w:customStyle="1" w:styleId="1ai211">
    <w:name w:val="1 / a / i211"/>
    <w:basedOn w:val="affff2"/>
    <w:next w:val="1ai"/>
    <w:rsid w:val="0050684C"/>
  </w:style>
  <w:style w:type="numbering" w:customStyle="1" w:styleId="111111211">
    <w:name w:val="1 / 1.1 / 1.1.1211"/>
    <w:basedOn w:val="affff2"/>
    <w:next w:val="111111"/>
    <w:rsid w:val="0050684C"/>
  </w:style>
  <w:style w:type="numbering" w:customStyle="1" w:styleId="211b">
    <w:name w:val="Статья / Раздел211"/>
    <w:basedOn w:val="affff2"/>
    <w:next w:val="afff"/>
    <w:rsid w:val="0050684C"/>
  </w:style>
  <w:style w:type="numbering" w:customStyle="1" w:styleId="111f0">
    <w:name w:val="Нумерация приложений111"/>
    <w:basedOn w:val="affff2"/>
    <w:uiPriority w:val="99"/>
    <w:rsid w:val="0050684C"/>
  </w:style>
  <w:style w:type="numbering" w:customStyle="1" w:styleId="111f1">
    <w:name w:val="Нумерация таблиц приложения111"/>
    <w:basedOn w:val="affff2"/>
    <w:rsid w:val="0050684C"/>
  </w:style>
  <w:style w:type="numbering" w:customStyle="1" w:styleId="-1114">
    <w:name w:val="Нумерация перечисления- без красной строки111"/>
    <w:basedOn w:val="affff2"/>
    <w:uiPriority w:val="99"/>
    <w:rsid w:val="0050684C"/>
  </w:style>
  <w:style w:type="numbering" w:customStyle="1" w:styleId="1111115">
    <w:name w:val="1 / 1.1 / 1.1.15"/>
    <w:basedOn w:val="affff2"/>
    <w:next w:val="111111"/>
    <w:uiPriority w:val="99"/>
    <w:unhideWhenUsed/>
    <w:rsid w:val="0050684C"/>
  </w:style>
  <w:style w:type="numbering" w:customStyle="1" w:styleId="4fff3">
    <w:name w:val="Нумерация таблиц приложения4"/>
    <w:rsid w:val="0050684C"/>
  </w:style>
  <w:style w:type="numbering" w:customStyle="1" w:styleId="415OutlineNumbering12">
    <w:name w:val="4_1_5 Outline Numbering12"/>
    <w:rsid w:val="0050684C"/>
  </w:style>
  <w:style w:type="numbering" w:customStyle="1" w:styleId="1ai5">
    <w:name w:val="1 / a / i5"/>
    <w:basedOn w:val="affff2"/>
    <w:next w:val="1ai"/>
    <w:rsid w:val="0050684C"/>
  </w:style>
  <w:style w:type="numbering" w:customStyle="1" w:styleId="4fff4">
    <w:name w:val="Нумерация заголовков4"/>
    <w:qFormat/>
    <w:rsid w:val="0050684C"/>
  </w:style>
  <w:style w:type="numbering" w:customStyle="1" w:styleId="-140">
    <w:name w:val="Список перечисления-1)4"/>
    <w:rsid w:val="0050684C"/>
  </w:style>
  <w:style w:type="numbering" w:customStyle="1" w:styleId="154">
    <w:name w:val="Нет списка15"/>
    <w:next w:val="affff2"/>
    <w:uiPriority w:val="99"/>
    <w:semiHidden/>
    <w:unhideWhenUsed/>
    <w:rsid w:val="0050684C"/>
  </w:style>
  <w:style w:type="numbering" w:customStyle="1" w:styleId="-44">
    <w:name w:val="Список перечисления-а)4"/>
    <w:basedOn w:val="affff2"/>
    <w:rsid w:val="0050684C"/>
  </w:style>
  <w:style w:type="numbering" w:customStyle="1" w:styleId="14a">
    <w:name w:val="Список заголовков14"/>
    <w:rsid w:val="0050684C"/>
  </w:style>
  <w:style w:type="numbering" w:customStyle="1" w:styleId="23d">
    <w:name w:val="Нет списка23"/>
    <w:next w:val="affff2"/>
    <w:uiPriority w:val="99"/>
    <w:semiHidden/>
    <w:unhideWhenUsed/>
    <w:rsid w:val="0050684C"/>
  </w:style>
  <w:style w:type="numbering" w:customStyle="1" w:styleId="13fa">
    <w:name w:val="Список примечаний()13"/>
    <w:basedOn w:val="affff2"/>
    <w:rsid w:val="0050684C"/>
  </w:style>
  <w:style w:type="numbering" w:customStyle="1" w:styleId="1132">
    <w:name w:val="Список заголовков113"/>
    <w:rsid w:val="0050684C"/>
  </w:style>
  <w:style w:type="numbering" w:customStyle="1" w:styleId="1133">
    <w:name w:val="Список приложений113"/>
    <w:rsid w:val="0050684C"/>
  </w:style>
  <w:style w:type="numbering" w:customStyle="1" w:styleId="1ai23">
    <w:name w:val="1 / a / i23"/>
    <w:basedOn w:val="affff2"/>
    <w:next w:val="1ai"/>
    <w:rsid w:val="0050684C"/>
  </w:style>
  <w:style w:type="numbering" w:customStyle="1" w:styleId="11111123">
    <w:name w:val="1 / 1.1 / 1.1.123"/>
    <w:basedOn w:val="affff2"/>
    <w:next w:val="111111"/>
    <w:rsid w:val="0050684C"/>
  </w:style>
  <w:style w:type="numbering" w:customStyle="1" w:styleId="23e">
    <w:name w:val="Статья / Раздел23"/>
    <w:basedOn w:val="affff2"/>
    <w:next w:val="afff"/>
    <w:rsid w:val="0050684C"/>
  </w:style>
  <w:style w:type="numbering" w:customStyle="1" w:styleId="13fb">
    <w:name w:val="Нумерация приложений13"/>
    <w:basedOn w:val="affff2"/>
    <w:uiPriority w:val="99"/>
    <w:rsid w:val="0050684C"/>
  </w:style>
  <w:style w:type="numbering" w:customStyle="1" w:styleId="13fc">
    <w:name w:val="Нумерация таблиц приложения13"/>
    <w:basedOn w:val="affff2"/>
    <w:rsid w:val="0050684C"/>
  </w:style>
  <w:style w:type="numbering" w:customStyle="1" w:styleId="-134">
    <w:name w:val="Нумерация перечисления- без красной строки13"/>
    <w:basedOn w:val="affff2"/>
    <w:uiPriority w:val="99"/>
    <w:rsid w:val="0050684C"/>
  </w:style>
  <w:style w:type="numbering" w:customStyle="1" w:styleId="1222">
    <w:name w:val="Нет списка122"/>
    <w:next w:val="affff2"/>
    <w:semiHidden/>
    <w:rsid w:val="0050684C"/>
  </w:style>
  <w:style w:type="numbering" w:customStyle="1" w:styleId="32e">
    <w:name w:val="Нет списка32"/>
    <w:next w:val="affff2"/>
    <w:uiPriority w:val="99"/>
    <w:semiHidden/>
    <w:rsid w:val="0050684C"/>
  </w:style>
  <w:style w:type="numbering" w:customStyle="1" w:styleId="1ai32">
    <w:name w:val="1 / a / i32"/>
    <w:basedOn w:val="affff2"/>
    <w:next w:val="1ai"/>
    <w:rsid w:val="0050684C"/>
  </w:style>
  <w:style w:type="numbering" w:customStyle="1" w:styleId="22f4">
    <w:name w:val="Нумерация заголовков22"/>
    <w:rsid w:val="0050684C"/>
  </w:style>
  <w:style w:type="numbering" w:customStyle="1" w:styleId="11111132">
    <w:name w:val="1 / 1.1 / 1.1.132"/>
    <w:basedOn w:val="affff2"/>
    <w:next w:val="111111"/>
    <w:rsid w:val="0050684C"/>
  </w:style>
  <w:style w:type="numbering" w:customStyle="1" w:styleId="-1220">
    <w:name w:val="Список перечисления-1)22"/>
    <w:rsid w:val="0050684C"/>
  </w:style>
  <w:style w:type="numbering" w:customStyle="1" w:styleId="1322">
    <w:name w:val="Нет списка132"/>
    <w:next w:val="affff2"/>
    <w:uiPriority w:val="99"/>
    <w:semiHidden/>
    <w:unhideWhenUsed/>
    <w:rsid w:val="0050684C"/>
  </w:style>
  <w:style w:type="numbering" w:customStyle="1" w:styleId="-222">
    <w:name w:val="Список перечисления-а)22"/>
    <w:basedOn w:val="affff2"/>
    <w:rsid w:val="0050684C"/>
  </w:style>
  <w:style w:type="numbering" w:customStyle="1" w:styleId="1223">
    <w:name w:val="Список заголовков122"/>
    <w:rsid w:val="0050684C"/>
  </w:style>
  <w:style w:type="numbering" w:customStyle="1" w:styleId="2129">
    <w:name w:val="Нет списка212"/>
    <w:next w:val="affff2"/>
    <w:semiHidden/>
    <w:unhideWhenUsed/>
    <w:rsid w:val="0050684C"/>
  </w:style>
  <w:style w:type="numbering" w:customStyle="1" w:styleId="11121">
    <w:name w:val="Список заголовков1112"/>
    <w:rsid w:val="0050684C"/>
  </w:style>
  <w:style w:type="numbering" w:customStyle="1" w:styleId="11122">
    <w:name w:val="Список приложений1112"/>
    <w:rsid w:val="0050684C"/>
  </w:style>
  <w:style w:type="numbering" w:customStyle="1" w:styleId="1ai212">
    <w:name w:val="1 / a / i212"/>
    <w:basedOn w:val="affff2"/>
    <w:next w:val="1ai"/>
    <w:rsid w:val="0050684C"/>
  </w:style>
  <w:style w:type="numbering" w:customStyle="1" w:styleId="111111212">
    <w:name w:val="1 / 1.1 / 1.1.1212"/>
    <w:basedOn w:val="affff2"/>
    <w:next w:val="111111"/>
    <w:rsid w:val="0050684C"/>
  </w:style>
  <w:style w:type="numbering" w:customStyle="1" w:styleId="212a">
    <w:name w:val="Статья / Раздел212"/>
    <w:basedOn w:val="affff2"/>
    <w:next w:val="afff"/>
    <w:rsid w:val="0050684C"/>
  </w:style>
  <w:style w:type="numbering" w:customStyle="1" w:styleId="112e">
    <w:name w:val="Нумерация приложений112"/>
    <w:basedOn w:val="affff2"/>
    <w:uiPriority w:val="99"/>
    <w:rsid w:val="0050684C"/>
  </w:style>
  <w:style w:type="numbering" w:customStyle="1" w:styleId="112f">
    <w:name w:val="Нумерация таблиц приложения112"/>
    <w:basedOn w:val="affff2"/>
    <w:rsid w:val="0050684C"/>
  </w:style>
  <w:style w:type="numbering" w:customStyle="1" w:styleId="-1122">
    <w:name w:val="Нумерация перечисления- без красной строки112"/>
    <w:basedOn w:val="affff2"/>
    <w:uiPriority w:val="99"/>
    <w:rsid w:val="0050684C"/>
  </w:style>
  <w:style w:type="character" w:customStyle="1" w:styleId="3ffffff0">
    <w:name w:val="Название Знак3"/>
    <w:aliases w:val="Название Знак Знак Знак2"/>
    <w:basedOn w:val="affff0"/>
    <w:uiPriority w:val="10"/>
    <w:qFormat/>
    <w:rsid w:val="00C00AC3"/>
    <w:rPr>
      <w:rFonts w:ascii="Times New Roman" w:eastAsia="Times New Roman" w:hAnsi="Times New Roman" w:cs="Times New Roman"/>
      <w:sz w:val="32"/>
      <w:szCs w:val="24"/>
      <w:lang w:eastAsia="ru-RU"/>
    </w:rPr>
  </w:style>
  <w:style w:type="character" w:customStyle="1" w:styleId="nobr">
    <w:name w:val="nobr"/>
    <w:basedOn w:val="affff0"/>
    <w:rsid w:val="00C00AC3"/>
  </w:style>
  <w:style w:type="character" w:customStyle="1" w:styleId="expand-icon">
    <w:name w:val="expand-icon"/>
    <w:basedOn w:val="affff0"/>
    <w:rsid w:val="00C00AC3"/>
  </w:style>
  <w:style w:type="paragraph" w:customStyle="1" w:styleId="auto-cursor-target">
    <w:name w:val="auto-cursor-target"/>
    <w:basedOn w:val="affff"/>
    <w:qFormat/>
    <w:rsid w:val="00C00AC3"/>
    <w:pPr>
      <w:spacing w:before="100" w:beforeAutospacing="1" w:after="100" w:afterAutospacing="1"/>
    </w:pPr>
    <w:rPr>
      <w:sz w:val="24"/>
      <w:szCs w:val="24"/>
    </w:rPr>
  </w:style>
  <w:style w:type="paragraph" w:customStyle="1" w:styleId="TableHeader">
    <w:name w:val="Table Header"/>
    <w:basedOn w:val="affff"/>
    <w:qFormat/>
    <w:rsid w:val="00C00AC3"/>
    <w:pPr>
      <w:widowControl w:val="0"/>
      <w:autoSpaceDE w:val="0"/>
      <w:autoSpaceDN w:val="0"/>
      <w:adjustRightInd w:val="0"/>
      <w:jc w:val="center"/>
    </w:pPr>
    <w:rPr>
      <w:rFonts w:ascii="Arial" w:hAnsi="Arial" w:cs="Arial"/>
      <w:b/>
      <w:bCs/>
      <w:szCs w:val="24"/>
    </w:rPr>
  </w:style>
  <w:style w:type="paragraph" w:customStyle="1" w:styleId="1fffffffffffffb">
    <w:name w:val="Обычная таблица1"/>
    <w:basedOn w:val="affff"/>
    <w:qFormat/>
    <w:rsid w:val="00C00AC3"/>
    <w:pPr>
      <w:widowControl w:val="0"/>
      <w:autoSpaceDE w:val="0"/>
      <w:autoSpaceDN w:val="0"/>
      <w:adjustRightInd w:val="0"/>
    </w:pPr>
    <w:rPr>
      <w:rFonts w:ascii="Arial" w:hAnsi="Arial" w:cs="Arial"/>
      <w:bCs/>
      <w:szCs w:val="24"/>
    </w:rPr>
  </w:style>
  <w:style w:type="paragraph" w:customStyle="1" w:styleId="m-963732649663157174a2974aaa3b59ca265c1f4835b0fca03e99f598dd0365e4d09c2a60805eda6cb8a5c8b0e714da563fe90b98cef41456e9db9fe9049761426654245bb2dd862eecmsonormal">
    <w:name w:val="m_-963732649663157174a2974aaa3b59ca265c1f4835b0fca03e99f598dd0365e4d09c2a60805eda6cb8a5c8b0e714da563fe90b98cef41456e9db9fe9049761426654245bb2dd862eecmsonormal"/>
    <w:basedOn w:val="affff"/>
    <w:qFormat/>
    <w:rsid w:val="00C00AC3"/>
    <w:pPr>
      <w:spacing w:before="100" w:beforeAutospacing="1" w:after="100" w:afterAutospacing="1"/>
    </w:pPr>
    <w:rPr>
      <w:sz w:val="24"/>
      <w:szCs w:val="24"/>
    </w:rPr>
  </w:style>
  <w:style w:type="numbering" w:customStyle="1" w:styleId="phadditiontitle5">
    <w:name w:val="ph_additiontitle5"/>
    <w:basedOn w:val="affff2"/>
    <w:rsid w:val="00C00AC3"/>
    <w:pPr>
      <w:numPr>
        <w:numId w:val="190"/>
      </w:numPr>
    </w:pPr>
  </w:style>
  <w:style w:type="numbering" w:customStyle="1" w:styleId="41">
    <w:name w:val="Стиль маркированный4"/>
    <w:qFormat/>
    <w:rsid w:val="00C00AC3"/>
    <w:pPr>
      <w:numPr>
        <w:numId w:val="7"/>
      </w:numPr>
    </w:pPr>
  </w:style>
  <w:style w:type="numbering" w:customStyle="1" w:styleId="135">
    <w:name w:val="Стиль маркированный13"/>
    <w:qFormat/>
    <w:rsid w:val="00C00AC3"/>
    <w:pPr>
      <w:numPr>
        <w:numId w:val="5"/>
      </w:numPr>
    </w:pPr>
  </w:style>
  <w:style w:type="numbering" w:customStyle="1" w:styleId="35">
    <w:name w:val="Нумерация библиографии3"/>
    <w:basedOn w:val="affff2"/>
    <w:uiPriority w:val="99"/>
    <w:qFormat/>
    <w:rsid w:val="00C00AC3"/>
    <w:pPr>
      <w:numPr>
        <w:numId w:val="27"/>
      </w:numPr>
    </w:pPr>
  </w:style>
  <w:style w:type="numbering" w:customStyle="1" w:styleId="-32">
    <w:name w:val="Нумерация перечисления-3"/>
    <w:basedOn w:val="affff2"/>
    <w:uiPriority w:val="99"/>
    <w:qFormat/>
    <w:rsid w:val="00C00AC3"/>
    <w:pPr>
      <w:numPr>
        <w:numId w:val="20"/>
      </w:numPr>
    </w:pPr>
  </w:style>
  <w:style w:type="numbering" w:customStyle="1" w:styleId="-13">
    <w:name w:val="Нумерация перечисления-1)3"/>
    <w:basedOn w:val="affff2"/>
    <w:uiPriority w:val="99"/>
    <w:qFormat/>
    <w:rsid w:val="00C00AC3"/>
    <w:pPr>
      <w:numPr>
        <w:numId w:val="21"/>
      </w:numPr>
    </w:pPr>
  </w:style>
  <w:style w:type="numbering" w:customStyle="1" w:styleId="-3">
    <w:name w:val="Нумерация перечисления-а)3"/>
    <w:basedOn w:val="affff2"/>
    <w:uiPriority w:val="99"/>
    <w:qFormat/>
    <w:rsid w:val="00C00AC3"/>
    <w:pPr>
      <w:numPr>
        <w:numId w:val="22"/>
      </w:numPr>
    </w:pPr>
  </w:style>
  <w:style w:type="numbering" w:customStyle="1" w:styleId="3f0">
    <w:name w:val="Нумерация примечаний3"/>
    <w:basedOn w:val="affff2"/>
    <w:uiPriority w:val="99"/>
    <w:qFormat/>
    <w:rsid w:val="00C00AC3"/>
    <w:pPr>
      <w:numPr>
        <w:numId w:val="23"/>
      </w:numPr>
    </w:pPr>
  </w:style>
  <w:style w:type="numbering" w:customStyle="1" w:styleId="3">
    <w:name w:val="Нумерация таблиц3"/>
    <w:basedOn w:val="affff2"/>
    <w:uiPriority w:val="99"/>
    <w:qFormat/>
    <w:rsid w:val="00C00AC3"/>
    <w:pPr>
      <w:numPr>
        <w:numId w:val="25"/>
      </w:numPr>
    </w:pPr>
  </w:style>
  <w:style w:type="numbering" w:customStyle="1" w:styleId="-30">
    <w:name w:val="Нумерация перечисления- без красной строки3"/>
    <w:basedOn w:val="affff2"/>
    <w:uiPriority w:val="99"/>
    <w:qFormat/>
    <w:rsid w:val="00C00AC3"/>
    <w:pPr>
      <w:numPr>
        <w:numId w:val="29"/>
      </w:numPr>
    </w:pPr>
  </w:style>
  <w:style w:type="numbering" w:customStyle="1" w:styleId="34">
    <w:name w:val="Нумерация для таблиц3"/>
    <w:uiPriority w:val="99"/>
    <w:qFormat/>
    <w:rsid w:val="00C00AC3"/>
    <w:pPr>
      <w:numPr>
        <w:numId w:val="30"/>
      </w:numPr>
    </w:pPr>
  </w:style>
  <w:style w:type="numbering" w:customStyle="1" w:styleId="3a">
    <w:name w:val="Нумерация рисунков приложения3"/>
    <w:uiPriority w:val="99"/>
    <w:qFormat/>
    <w:rsid w:val="00C00AC3"/>
    <w:pPr>
      <w:numPr>
        <w:numId w:val="32"/>
      </w:numPr>
    </w:pPr>
  </w:style>
  <w:style w:type="numbering" w:customStyle="1" w:styleId="140">
    <w:name w:val="Список таблиц()14"/>
    <w:qFormat/>
    <w:rsid w:val="00C00AC3"/>
    <w:pPr>
      <w:numPr>
        <w:numId w:val="39"/>
      </w:numPr>
    </w:pPr>
  </w:style>
  <w:style w:type="numbering" w:customStyle="1" w:styleId="-1130">
    <w:name w:val="Список перечисления-1)13"/>
    <w:qFormat/>
    <w:rsid w:val="00C00AC3"/>
    <w:pPr>
      <w:numPr>
        <w:numId w:val="50"/>
      </w:numPr>
    </w:pPr>
  </w:style>
  <w:style w:type="numbering" w:customStyle="1" w:styleId="-130">
    <w:name w:val="Список перечисления-а)13"/>
    <w:qFormat/>
    <w:rsid w:val="00C00AC3"/>
    <w:pPr>
      <w:numPr>
        <w:numId w:val="9"/>
      </w:numPr>
    </w:pPr>
  </w:style>
  <w:style w:type="numbering" w:customStyle="1" w:styleId="130">
    <w:name w:val="Список рисунков()13"/>
    <w:qFormat/>
    <w:rsid w:val="00C00AC3"/>
    <w:pPr>
      <w:numPr>
        <w:numId w:val="11"/>
      </w:numPr>
    </w:pPr>
  </w:style>
  <w:style w:type="numbering" w:customStyle="1" w:styleId="23">
    <w:name w:val="Список таблиц()23"/>
    <w:qFormat/>
    <w:rsid w:val="00C00AC3"/>
    <w:pPr>
      <w:numPr>
        <w:numId w:val="12"/>
      </w:numPr>
    </w:pPr>
  </w:style>
  <w:style w:type="numbering" w:customStyle="1" w:styleId="136">
    <w:name w:val="Заголовки13"/>
    <w:qFormat/>
    <w:rsid w:val="00C00AC3"/>
    <w:pPr>
      <w:numPr>
        <w:numId w:val="13"/>
      </w:numPr>
    </w:pPr>
  </w:style>
  <w:style w:type="numbering" w:customStyle="1" w:styleId="137">
    <w:name w:val="Список таблиц А()13"/>
    <w:qFormat/>
    <w:rsid w:val="00C00AC3"/>
    <w:pPr>
      <w:numPr>
        <w:numId w:val="14"/>
      </w:numPr>
    </w:pPr>
  </w:style>
  <w:style w:type="numbering" w:customStyle="1" w:styleId="49">
    <w:name w:val="Список примечаний()4"/>
    <w:qFormat/>
    <w:rsid w:val="00C00AC3"/>
    <w:pPr>
      <w:numPr>
        <w:numId w:val="52"/>
      </w:numPr>
    </w:pPr>
  </w:style>
  <w:style w:type="numbering" w:customStyle="1" w:styleId="-14">
    <w:name w:val="Список перечисления-14"/>
    <w:qFormat/>
    <w:rsid w:val="00C00AC3"/>
    <w:pPr>
      <w:numPr>
        <w:numId w:val="53"/>
      </w:numPr>
    </w:pPr>
  </w:style>
  <w:style w:type="numbering" w:customStyle="1" w:styleId="43">
    <w:name w:val="Список рисунков()4"/>
    <w:qFormat/>
    <w:rsid w:val="00C00AC3"/>
    <w:pPr>
      <w:numPr>
        <w:numId w:val="116"/>
      </w:numPr>
    </w:pPr>
  </w:style>
  <w:style w:type="numbering" w:customStyle="1" w:styleId="11111113">
    <w:name w:val="1 / 1.1 / 1.1.113"/>
    <w:qFormat/>
    <w:rsid w:val="00C00AC3"/>
    <w:pPr>
      <w:numPr>
        <w:numId w:val="55"/>
      </w:numPr>
    </w:pPr>
  </w:style>
  <w:style w:type="numbering" w:customStyle="1" w:styleId="4a">
    <w:name w:val="Список таблиц А()4"/>
    <w:qFormat/>
    <w:rsid w:val="00C00AC3"/>
    <w:pPr>
      <w:numPr>
        <w:numId w:val="57"/>
      </w:numPr>
    </w:pPr>
  </w:style>
  <w:style w:type="numbering" w:customStyle="1" w:styleId="47">
    <w:name w:val="Заголовки4"/>
    <w:qFormat/>
    <w:rsid w:val="00C00AC3"/>
    <w:pPr>
      <w:numPr>
        <w:numId w:val="118"/>
      </w:numPr>
    </w:pPr>
  </w:style>
  <w:style w:type="numbering" w:customStyle="1" w:styleId="13">
    <w:name w:val="Список таблиц Б()13"/>
    <w:qFormat/>
    <w:rsid w:val="00C00AC3"/>
    <w:pPr>
      <w:numPr>
        <w:numId w:val="24"/>
      </w:numPr>
    </w:pPr>
  </w:style>
  <w:style w:type="numbering" w:customStyle="1" w:styleId="113">
    <w:name w:val="Список таблиц()113"/>
    <w:qFormat/>
    <w:rsid w:val="00C00AC3"/>
    <w:pPr>
      <w:numPr>
        <w:numId w:val="26"/>
      </w:numPr>
    </w:pPr>
  </w:style>
  <w:style w:type="numbering" w:customStyle="1" w:styleId="131">
    <w:name w:val="Список приложений13"/>
    <w:qFormat/>
    <w:rsid w:val="00C00AC3"/>
    <w:pPr>
      <w:numPr>
        <w:numId w:val="60"/>
      </w:numPr>
    </w:pPr>
  </w:style>
  <w:style w:type="numbering" w:customStyle="1" w:styleId="48">
    <w:name w:val="Список таблиц Б()4"/>
    <w:qFormat/>
    <w:rsid w:val="00C00AC3"/>
    <w:pPr>
      <w:numPr>
        <w:numId w:val="119"/>
      </w:numPr>
    </w:pPr>
  </w:style>
  <w:style w:type="numbering" w:customStyle="1" w:styleId="50">
    <w:name w:val="Список приложений5"/>
    <w:qFormat/>
    <w:rsid w:val="00C00AC3"/>
    <w:pPr>
      <w:numPr>
        <w:numId w:val="62"/>
      </w:numPr>
    </w:pPr>
  </w:style>
  <w:style w:type="numbering" w:customStyle="1" w:styleId="ArticleSection4">
    <w:name w:val="Article / Section4"/>
    <w:qFormat/>
    <w:rsid w:val="00C00AC3"/>
    <w:pPr>
      <w:numPr>
        <w:numId w:val="63"/>
      </w:numPr>
    </w:pPr>
  </w:style>
  <w:style w:type="numbering" w:customStyle="1" w:styleId="3c">
    <w:name w:val="Таблица Ж3"/>
    <w:qFormat/>
    <w:rsid w:val="00C00AC3"/>
    <w:pPr>
      <w:numPr>
        <w:numId w:val="194"/>
      </w:numPr>
    </w:pPr>
  </w:style>
  <w:style w:type="numbering" w:customStyle="1" w:styleId="231">
    <w:name w:val="Список заголовков23"/>
    <w:qFormat/>
    <w:rsid w:val="00C00AC3"/>
    <w:pPr>
      <w:numPr>
        <w:numId w:val="65"/>
      </w:numPr>
    </w:pPr>
  </w:style>
  <w:style w:type="numbering" w:customStyle="1" w:styleId="52">
    <w:name w:val="Список таблиц В()5"/>
    <w:qFormat/>
    <w:rsid w:val="00C00AC3"/>
    <w:pPr>
      <w:numPr>
        <w:numId w:val="195"/>
      </w:numPr>
    </w:pPr>
  </w:style>
  <w:style w:type="numbering" w:customStyle="1" w:styleId="ArticleSection13">
    <w:name w:val="Article / Section13"/>
    <w:qFormat/>
    <w:rsid w:val="00C00AC3"/>
    <w:pPr>
      <w:numPr>
        <w:numId w:val="34"/>
      </w:numPr>
    </w:pPr>
  </w:style>
  <w:style w:type="numbering" w:customStyle="1" w:styleId="133">
    <w:name w:val="Список таблиц В()13"/>
    <w:qFormat/>
    <w:rsid w:val="00C00AC3"/>
    <w:pPr>
      <w:numPr>
        <w:numId w:val="35"/>
      </w:numPr>
    </w:pPr>
  </w:style>
  <w:style w:type="numbering" w:customStyle="1" w:styleId="230">
    <w:name w:val="Список приложений23"/>
    <w:qFormat/>
    <w:rsid w:val="00C00AC3"/>
    <w:pPr>
      <w:numPr>
        <w:numId w:val="67"/>
      </w:numPr>
    </w:pPr>
  </w:style>
  <w:style w:type="numbering" w:customStyle="1" w:styleId="-23">
    <w:name w:val="Список перечисления-23"/>
    <w:qFormat/>
    <w:rsid w:val="00C00AC3"/>
    <w:pPr>
      <w:numPr>
        <w:numId w:val="68"/>
      </w:numPr>
    </w:pPr>
  </w:style>
  <w:style w:type="numbering" w:customStyle="1" w:styleId="132">
    <w:name w:val="Нумерация заголовков13"/>
    <w:qFormat/>
    <w:rsid w:val="00C00AC3"/>
    <w:pPr>
      <w:numPr>
        <w:numId w:val="69"/>
      </w:numPr>
    </w:pPr>
  </w:style>
  <w:style w:type="numbering" w:customStyle="1" w:styleId="-113">
    <w:name w:val="Список перечисления-113"/>
    <w:qFormat/>
    <w:rsid w:val="00C00AC3"/>
    <w:pPr>
      <w:numPr>
        <w:numId w:val="70"/>
      </w:numPr>
    </w:pPr>
  </w:style>
  <w:style w:type="numbering" w:customStyle="1" w:styleId="36">
    <w:name w:val="Список таблиц Г()3"/>
    <w:qFormat/>
    <w:rsid w:val="00C00AC3"/>
    <w:pPr>
      <w:numPr>
        <w:numId w:val="71"/>
      </w:numPr>
    </w:pPr>
  </w:style>
  <w:style w:type="numbering" w:customStyle="1" w:styleId="134">
    <w:name w:val="Статья / Раздел13"/>
    <w:qFormat/>
    <w:rsid w:val="00C00AC3"/>
    <w:pPr>
      <w:numPr>
        <w:numId w:val="72"/>
      </w:numPr>
    </w:pPr>
  </w:style>
  <w:style w:type="numbering" w:customStyle="1" w:styleId="-5">
    <w:name w:val="Список перечисления-5"/>
    <w:qFormat/>
    <w:rsid w:val="00C00AC3"/>
    <w:pPr>
      <w:numPr>
        <w:numId w:val="73"/>
      </w:numPr>
    </w:pPr>
  </w:style>
  <w:style w:type="numbering" w:customStyle="1" w:styleId="1ai13">
    <w:name w:val="1 / a / i13"/>
    <w:qFormat/>
    <w:rsid w:val="00C00AC3"/>
    <w:pPr>
      <w:numPr>
        <w:numId w:val="74"/>
      </w:numPr>
    </w:pPr>
  </w:style>
  <w:style w:type="numbering" w:customStyle="1" w:styleId="51">
    <w:name w:val="Список таблиц()5"/>
    <w:qFormat/>
    <w:rsid w:val="00C00AC3"/>
    <w:pPr>
      <w:numPr>
        <w:numId w:val="75"/>
      </w:numPr>
    </w:pPr>
  </w:style>
  <w:style w:type="numbering" w:customStyle="1" w:styleId="3d">
    <w:name w:val="Таблица Д3"/>
    <w:qFormat/>
    <w:rsid w:val="00C00AC3"/>
    <w:pPr>
      <w:numPr>
        <w:numId w:val="76"/>
      </w:numPr>
    </w:pPr>
  </w:style>
  <w:style w:type="numbering" w:customStyle="1" w:styleId="3f">
    <w:name w:val="Список таблиц Е()3"/>
    <w:qFormat/>
    <w:rsid w:val="00C00AC3"/>
    <w:pPr>
      <w:numPr>
        <w:numId w:val="77"/>
      </w:numPr>
    </w:pPr>
  </w:style>
  <w:style w:type="numbering" w:customStyle="1" w:styleId="44">
    <w:name w:val="Список заголовков4"/>
    <w:qFormat/>
    <w:rsid w:val="00C00AC3"/>
    <w:pPr>
      <w:numPr>
        <w:numId w:val="78"/>
      </w:numPr>
    </w:pPr>
  </w:style>
  <w:style w:type="numbering" w:customStyle="1" w:styleId="phadditiontitle6">
    <w:name w:val="ph_additiontitle6"/>
    <w:basedOn w:val="affff2"/>
    <w:rsid w:val="00C00AC3"/>
    <w:pPr>
      <w:numPr>
        <w:numId w:val="91"/>
      </w:numPr>
    </w:pPr>
  </w:style>
  <w:style w:type="numbering" w:customStyle="1" w:styleId="phadditiontitle11">
    <w:name w:val="ph_additiontitle11"/>
    <w:basedOn w:val="affff2"/>
    <w:rsid w:val="00C00AC3"/>
    <w:pPr>
      <w:numPr>
        <w:numId w:val="2"/>
      </w:numPr>
    </w:pPr>
  </w:style>
  <w:style w:type="numbering" w:customStyle="1" w:styleId="phadditiontitle31">
    <w:name w:val="ph_additiontitle31"/>
    <w:basedOn w:val="affff2"/>
    <w:rsid w:val="00C00AC3"/>
    <w:pPr>
      <w:numPr>
        <w:numId w:val="10"/>
      </w:numPr>
    </w:pPr>
  </w:style>
  <w:style w:type="numbering" w:customStyle="1" w:styleId="121">
    <w:name w:val="Мн12"/>
    <w:uiPriority w:val="99"/>
    <w:rsid w:val="00C00AC3"/>
    <w:pPr>
      <w:numPr>
        <w:numId w:val="124"/>
      </w:numPr>
    </w:pPr>
  </w:style>
  <w:style w:type="numbering" w:customStyle="1" w:styleId="1111">
    <w:name w:val="Мн111"/>
    <w:uiPriority w:val="99"/>
    <w:rsid w:val="00C00AC3"/>
    <w:pPr>
      <w:numPr>
        <w:numId w:val="101"/>
      </w:numPr>
    </w:pPr>
  </w:style>
  <w:style w:type="character" w:customStyle="1" w:styleId="h40">
    <w:name w:val="h:4 Знак"/>
    <w:aliases w:val="ITT t4 Знак,PA Micro Section Знак,TE Heading 4 Знак,H4 Знак,heading 4 + Indent: Left 0.5 in Знак,a. Знак,heading&#10;4 Знак,Map Title Знак,heading Знак,Заголовок 4 (Приложение) Знак Знак"/>
    <w:locked/>
    <w:rsid w:val="00C00AC3"/>
    <w:rPr>
      <w:i/>
      <w:sz w:val="24"/>
      <w:lang w:val="ru-RU" w:eastAsia="ru-RU" w:bidi="ar-SA"/>
    </w:rPr>
  </w:style>
  <w:style w:type="character" w:customStyle="1" w:styleId="Heading1Char1">
    <w:name w:val="Heading 1 Char1"/>
    <w:aliases w:val="H1 Char1,Заголовок 1 Знак2 Знак Char1,Заголовок 1 Знак1 Знак Знак Char1,Заголовок 1 Знак Знак Знак Знак Char1,Заголовок 1 Знак Знак1 Знак Знак Char1,Заголовок 1 Знак Знак2 Знак Char1,Заголовок 1 Знак1 Знак1 Char1,h:1 Char,h:1app Char"/>
    <w:locked/>
    <w:rsid w:val="00C00AC3"/>
    <w:rPr>
      <w:b/>
      <w:sz w:val="32"/>
      <w:szCs w:val="32"/>
      <w:lang w:val="ru-RU" w:eastAsia="ru-RU" w:bidi="ar-SA"/>
    </w:rPr>
  </w:style>
  <w:style w:type="character" w:customStyle="1" w:styleId="Heading2Char1">
    <w:name w:val="Heading 2 Char1"/>
    <w:aliases w:val="H2 Char1,h2 Char1,Подраздел Char,2 Char,21 Char,22 Char,211 Char,h:2 Char,h:2app Char,T2 Char,TF-Overskrit 2 Char,Title2 Char,ITT t2 Char,PA Major Section Char,TE Heading 2 Char,Livello 2 Char,R2 Char,heading 2+ Indent: Left 0.25 in Char"/>
    <w:locked/>
    <w:rsid w:val="00C00AC3"/>
    <w:rPr>
      <w:rFonts w:cs="Arial"/>
      <w:b/>
      <w:bCs/>
      <w:iCs/>
      <w:sz w:val="28"/>
      <w:szCs w:val="28"/>
      <w:lang w:val="ru-RU" w:eastAsia="ru-RU" w:bidi="ar-SA"/>
    </w:rPr>
  </w:style>
  <w:style w:type="character" w:customStyle="1" w:styleId="Heading3Char1">
    <w:name w:val="Heading 3 Char1"/>
    <w:aliases w:val="h:3 Char,h Char,3 Char,31 Char,ITT t3 Char,PA Minor Section Char,TE Heading Char,Title3 Char,list Char,l3 Char,Level 3 Head Char,h3 Char,título 3 Char,subhead Char,1. Char,Titre3 Char"/>
    <w:locked/>
    <w:rsid w:val="00C00AC3"/>
    <w:rPr>
      <w:rFonts w:cs="Arial"/>
      <w:b/>
      <w:bCs/>
      <w:sz w:val="26"/>
      <w:szCs w:val="26"/>
      <w:lang w:val="ru-RU" w:eastAsia="ru-RU" w:bidi="ar-SA"/>
    </w:rPr>
  </w:style>
  <w:style w:type="paragraph" w:customStyle="1" w:styleId="z-12">
    <w:name w:val="z-Начало формы1"/>
    <w:basedOn w:val="affff"/>
    <w:next w:val="affff"/>
    <w:uiPriority w:val="99"/>
    <w:semiHidden/>
    <w:unhideWhenUsed/>
    <w:qFormat/>
    <w:rsid w:val="00C00AC3"/>
    <w:pPr>
      <w:pBdr>
        <w:bottom w:val="single" w:sz="6" w:space="1" w:color="auto"/>
      </w:pBdr>
      <w:tabs>
        <w:tab w:val="left" w:pos="1210"/>
      </w:tabs>
      <w:spacing w:before="120"/>
      <w:ind w:right="170" w:firstLine="709"/>
      <w:contextualSpacing/>
      <w:jc w:val="center"/>
    </w:pPr>
    <w:rPr>
      <w:rFonts w:ascii="Arial" w:hAnsi="Arial" w:cs="Arial"/>
      <w:b/>
      <w:vanish/>
      <w:sz w:val="16"/>
      <w:szCs w:val="16"/>
    </w:rPr>
  </w:style>
  <w:style w:type="paragraph" w:customStyle="1" w:styleId="z-13">
    <w:name w:val="z-Конец формы1"/>
    <w:basedOn w:val="affff"/>
    <w:next w:val="affff"/>
    <w:uiPriority w:val="99"/>
    <w:semiHidden/>
    <w:unhideWhenUsed/>
    <w:qFormat/>
    <w:rsid w:val="00C00AC3"/>
    <w:pPr>
      <w:pBdr>
        <w:top w:val="single" w:sz="6" w:space="1" w:color="auto"/>
      </w:pBdr>
      <w:tabs>
        <w:tab w:val="left" w:pos="1210"/>
      </w:tabs>
      <w:spacing w:before="120"/>
      <w:ind w:right="170" w:firstLine="709"/>
      <w:contextualSpacing/>
      <w:jc w:val="center"/>
    </w:pPr>
    <w:rPr>
      <w:rFonts w:ascii="Arial" w:hAnsi="Arial" w:cs="Arial"/>
      <w:b/>
      <w:vanish/>
      <w:sz w:val="16"/>
      <w:szCs w:val="16"/>
    </w:rPr>
  </w:style>
  <w:style w:type="character" w:customStyle="1" w:styleId="1fffffffffffffc">
    <w:name w:val="Слабое выделение1"/>
    <w:uiPriority w:val="99"/>
    <w:qFormat/>
    <w:rsid w:val="00C00AC3"/>
    <w:rPr>
      <w:i/>
      <w:color w:val="0070C0"/>
    </w:rPr>
  </w:style>
  <w:style w:type="table" w:customStyle="1" w:styleId="243">
    <w:name w:val="Цветная таблица 24"/>
    <w:basedOn w:val="affff1"/>
    <w:next w:val="2fffff0"/>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244">
    <w:name w:val="Сетка таблицы 24"/>
    <w:basedOn w:val="affff1"/>
    <w:next w:val="2ffffe"/>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14b">
    <w:name w:val="Изящная таблица 14"/>
    <w:basedOn w:val="affff1"/>
    <w:next w:val="1fffffffb"/>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40">
    <w:name w:val="Веб-таблица 34"/>
    <w:basedOn w:val="affff1"/>
    <w:next w:val="-33"/>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640">
    <w:name w:val="Сетка таблицы 64"/>
    <w:basedOn w:val="affff1"/>
    <w:next w:val="6a"/>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14c">
    <w:name w:val="Простая таблица 14"/>
    <w:basedOn w:val="affff1"/>
    <w:next w:val="1fffffffe"/>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14d">
    <w:name w:val="Сетка таблицы 14"/>
    <w:basedOn w:val="affff1"/>
    <w:next w:val="1ffffffff"/>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45">
    <w:name w:val="Объемная таблица 24"/>
    <w:basedOn w:val="affff1"/>
    <w:next w:val="2ffffc"/>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54">
    <w:name w:val="Таблица-список 54"/>
    <w:basedOn w:val="affff1"/>
    <w:next w:val="-50"/>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440">
    <w:name w:val="Классическая таблица 44"/>
    <w:basedOn w:val="affff1"/>
    <w:next w:val="4fe"/>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4e">
    <w:name w:val="Классическая таблица 14"/>
    <w:basedOn w:val="affff1"/>
    <w:next w:val="1fffffffc"/>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540">
    <w:name w:val="Сетка таблицы 54"/>
    <w:basedOn w:val="affff1"/>
    <w:next w:val="5f6"/>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344">
    <w:name w:val="Объемная таблица 34"/>
    <w:basedOn w:val="affff1"/>
    <w:next w:val="3fff6"/>
    <w:rsid w:val="00C00AC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45">
    <w:name w:val="Столбцы таблицы 34"/>
    <w:basedOn w:val="affff1"/>
    <w:next w:val="3fffa"/>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41">
    <w:name w:val="Столбцы таблицы 44"/>
    <w:basedOn w:val="affff1"/>
    <w:next w:val="4ff2"/>
    <w:rsid w:val="00C00AC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346">
    <w:name w:val="Классическая таблица 34"/>
    <w:basedOn w:val="affff1"/>
    <w:next w:val="3fff5"/>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fff5">
    <w:name w:val="Стандартная таблица4"/>
    <w:basedOn w:val="affff1"/>
    <w:next w:val="afffffffffffffffff6"/>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4fff6">
    <w:name w:val="Изысканная таблица4"/>
    <w:basedOn w:val="affff1"/>
    <w:next w:val="affffffffffffffffd"/>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4f">
    <w:name w:val="Цветная таблица 14"/>
    <w:basedOn w:val="affff1"/>
    <w:next w:val="1ffffffff1"/>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341">
    <w:name w:val="Таблица-список 34"/>
    <w:basedOn w:val="affff1"/>
    <w:next w:val="-34"/>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240">
    <w:name w:val="Веб-таблица 24"/>
    <w:basedOn w:val="affff1"/>
    <w:next w:val="-22"/>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74">
    <w:name w:val="Таблица-список 74"/>
    <w:basedOn w:val="affff1"/>
    <w:next w:val="-70"/>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4fff7">
    <w:name w:val="Современная таблица4"/>
    <w:basedOn w:val="affff1"/>
    <w:next w:val="afffffffffffffffff5"/>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64">
    <w:name w:val="Таблица-список 64"/>
    <w:basedOn w:val="affff1"/>
    <w:next w:val="-60"/>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442">
    <w:name w:val="Сетка таблицы 44"/>
    <w:basedOn w:val="affff1"/>
    <w:next w:val="4ff0"/>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14f0">
    <w:name w:val="Столбцы таблицы 14"/>
    <w:basedOn w:val="affff1"/>
    <w:next w:val="1ffffffff0"/>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84">
    <w:name w:val="Таблица-список 84"/>
    <w:basedOn w:val="affff1"/>
    <w:next w:val="-80"/>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347">
    <w:name w:val="Сетка таблицы 34"/>
    <w:basedOn w:val="affff1"/>
    <w:next w:val="3fff9"/>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246">
    <w:name w:val="Изящная таблица 24"/>
    <w:basedOn w:val="affff1"/>
    <w:next w:val="2ffff7"/>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440">
    <w:name w:val="Таблица-список 44"/>
    <w:basedOn w:val="affff1"/>
    <w:next w:val="-40"/>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141">
    <w:name w:val="Таблица-список 14"/>
    <w:basedOn w:val="affff1"/>
    <w:next w:val="-19"/>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42">
    <w:name w:val="Веб-таблица 14"/>
    <w:basedOn w:val="affff1"/>
    <w:next w:val="-18"/>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48">
    <w:name w:val="Цветная таблица 34"/>
    <w:basedOn w:val="affff1"/>
    <w:next w:val="3fffb"/>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41">
    <w:name w:val="Столбцы таблицы 54"/>
    <w:basedOn w:val="affff1"/>
    <w:next w:val="5f8"/>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247">
    <w:name w:val="Классическая таблица 24"/>
    <w:basedOn w:val="affff1"/>
    <w:next w:val="2ffff8"/>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740">
    <w:name w:val="Сетка таблицы 74"/>
    <w:basedOn w:val="affff1"/>
    <w:next w:val="79"/>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14f1">
    <w:name w:val="Объемная таблица 14"/>
    <w:basedOn w:val="affff1"/>
    <w:next w:val="1fffffffd"/>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48">
    <w:name w:val="Столбцы таблицы 24"/>
    <w:basedOn w:val="affff1"/>
    <w:next w:val="2fffff"/>
    <w:rsid w:val="00C00AC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49">
    <w:name w:val="Простая таблица 24"/>
    <w:basedOn w:val="affff1"/>
    <w:next w:val="2ffffd"/>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49">
    <w:name w:val="Простая таблица 34"/>
    <w:basedOn w:val="affff1"/>
    <w:next w:val="3fff8"/>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840">
    <w:name w:val="Сетка таблицы 84"/>
    <w:basedOn w:val="affff1"/>
    <w:next w:val="89"/>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241">
    <w:name w:val="Таблица-список 24"/>
    <w:basedOn w:val="affff1"/>
    <w:next w:val="-24"/>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5313">
    <w:name w:val="Таблица-сетка 5 темная — акцент 313"/>
    <w:basedOn w:val="affff1"/>
    <w:uiPriority w:val="50"/>
    <w:rsid w:val="00C00AC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63">
    <w:name w:val="Сетка таблицы16"/>
    <w:basedOn w:val="affff1"/>
    <w:uiPriority w:val="59"/>
    <w:rsid w:val="00C00AC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ff2">
    <w:name w:val="Система кодирования5"/>
    <w:uiPriority w:val="99"/>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4f2">
    <w:name w:val="Система кодирования14"/>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50">
    <w:name w:val="Таблица105"/>
    <w:uiPriority w:val="99"/>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ff1">
    <w:name w:val="Рецензия12"/>
    <w:hidden/>
    <w:semiHidden/>
    <w:qFormat/>
    <w:rsid w:val="00C00AC3"/>
    <w:rPr>
      <w:kern w:val="24"/>
      <w:sz w:val="24"/>
      <w:szCs w:val="24"/>
      <w:lang w:eastAsia="en-US"/>
    </w:rPr>
  </w:style>
  <w:style w:type="paragraph" w:customStyle="1" w:styleId="12ff2">
    <w:name w:val="Заголовок оглавления12"/>
    <w:basedOn w:val="1ff6"/>
    <w:next w:val="affff"/>
    <w:qFormat/>
    <w:rsid w:val="00C00AC3"/>
    <w:pPr>
      <w:keepLines/>
      <w:pageBreakBefore/>
      <w:tabs>
        <w:tab w:val="clear" w:pos="1209"/>
        <w:tab w:val="left" w:pos="1276"/>
      </w:tabs>
      <w:spacing w:before="480" w:after="360" w:line="276" w:lineRule="auto"/>
      <w:ind w:left="0" w:right="170" w:hanging="113"/>
      <w:jc w:val="both"/>
      <w:outlineLvl w:val="9"/>
    </w:pPr>
    <w:rPr>
      <w:rFonts w:ascii="Cambria" w:hAnsi="Cambria"/>
      <w:b w:val="0"/>
      <w:bCs/>
      <w:color w:val="365F91"/>
      <w:kern w:val="0"/>
      <w:sz w:val="28"/>
      <w:szCs w:val="28"/>
    </w:rPr>
  </w:style>
  <w:style w:type="table" w:customStyle="1" w:styleId="24a">
    <w:name w:val="Сетка таблицы24"/>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31">
    <w:name w:val="Веб-таблица 113"/>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30">
    <w:name w:val="Веб-таблица 213"/>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3">
    <w:name w:val="Веб-таблица 313"/>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3fd">
    <w:name w:val="Изысканная таблица13"/>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34">
    <w:name w:val="Изящная таблица 1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2">
    <w:name w:val="Изящная таблица 213"/>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35">
    <w:name w:val="Классическая таблица 113"/>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33">
    <w:name w:val="Классическая таблица 213"/>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31">
    <w:name w:val="Классическая таблица 313"/>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30">
    <w:name w:val="Классическая таблица 413"/>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36">
    <w:name w:val="Объемная таблица 1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34">
    <w:name w:val="Объемная таблица 2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32">
    <w:name w:val="Объемная таблица 3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37">
    <w:name w:val="Простая таблица 113"/>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35">
    <w:name w:val="Простая таблица 2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33">
    <w:name w:val="Простая таблица 313"/>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38">
    <w:name w:val="Сетка таблицы 1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36">
    <w:name w:val="Сетка таблицы 213"/>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34">
    <w:name w:val="Сетка таблицы 313"/>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31">
    <w:name w:val="Сетка таблицы 413"/>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30">
    <w:name w:val="Сетка таблицы 513"/>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30">
    <w:name w:val="Сетка таблицы 613"/>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30">
    <w:name w:val="Сетка таблицы 713"/>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30">
    <w:name w:val="Сетка таблицы 813"/>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3fe">
    <w:name w:val="Современная таблица13"/>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3ff">
    <w:name w:val="Стандартная таблица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39">
    <w:name w:val="Столбцы таблицы 113"/>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37">
    <w:name w:val="Столбцы таблицы 213"/>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35">
    <w:name w:val="Столбцы таблицы 313"/>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32">
    <w:name w:val="Столбцы таблицы 413"/>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
    <w:name w:val="Столбцы таблицы 513"/>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32">
    <w:name w:val="Таблица-список 113"/>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31">
    <w:name w:val="Таблица-список 213"/>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30">
    <w:name w:val="Таблица-список 313"/>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3">
    <w:name w:val="Таблица-список 413"/>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3a">
    <w:name w:val="Цветная таблица 113"/>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38">
    <w:name w:val="Цветная таблица 213"/>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36">
    <w:name w:val="Цветная таблица 313"/>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3">
    <w:name w:val="Таблица-список 5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3">
    <w:name w:val="Таблица-список 6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3">
    <w:name w:val="Таблица-список 713"/>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3">
    <w:name w:val="Таблица-список 813"/>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3">
    <w:name w:val="Таблица1023"/>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40">
    <w:name w:val="Сетка таблицы114"/>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3">
    <w:name w:val="Таблица10113"/>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3f">
    <w:name w:val="Система кодирования23"/>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3b">
    <w:name w:val="Система кодирования113"/>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5ff3">
    <w:name w:val="Описание сегмента5"/>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fff8">
    <w:name w:val="Структура сообщения4"/>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4f3">
    <w:name w:val="Светлый список14"/>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3a">
    <w:name w:val="Сетка таблицы33"/>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39">
    <w:name w:val="Сетка таблицы213"/>
    <w:basedOn w:val="affff1"/>
    <w:uiPriority w:val="59"/>
    <w:rsid w:val="00C00AC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3c">
    <w:name w:val="Светлый список113"/>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33">
    <w:name w:val="Сетка таблицы43"/>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character" w:customStyle="1" w:styleId="21ff4">
    <w:name w:val="Слабая ссылка21"/>
    <w:rsid w:val="00C00AC3"/>
    <w:rPr>
      <w:smallCaps/>
      <w:color w:val="C0504D"/>
      <w:u w:val="single"/>
    </w:rPr>
  </w:style>
  <w:style w:type="character" w:customStyle="1" w:styleId="21ff5">
    <w:name w:val="Сильное выделение21"/>
    <w:rsid w:val="00C00AC3"/>
    <w:rPr>
      <w:b/>
      <w:i/>
    </w:rPr>
  </w:style>
  <w:style w:type="table" w:customStyle="1" w:styleId="23f0">
    <w:name w:val="Описание сегмента23"/>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33">
    <w:name w:val="Таблица простая 413"/>
    <w:basedOn w:val="affff1"/>
    <w:uiPriority w:val="44"/>
    <w:rsid w:val="00C00AC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30">
    <w:name w:val="Сетка таблицы1113"/>
    <w:basedOn w:val="affff1"/>
    <w:uiPriority w:val="59"/>
    <w:rsid w:val="00C00AC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11">
    <w:name w:val="Таблица-сетка 5 темная — акцент 3111"/>
    <w:basedOn w:val="affff1"/>
    <w:uiPriority w:val="50"/>
    <w:rsid w:val="00C00AC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411">
    <w:name w:val="Сетка таблицы141"/>
    <w:basedOn w:val="affff1"/>
    <w:uiPriority w:val="59"/>
    <w:rsid w:val="00C00AC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f6">
    <w:name w:val="Описание сегмента31"/>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3119">
    <w:name w:val="Сетка таблицы311"/>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1c">
    <w:name w:val="Описание сегмента211"/>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110">
    <w:name w:val="Таблица простая 4111"/>
    <w:basedOn w:val="affff1"/>
    <w:uiPriority w:val="44"/>
    <w:rsid w:val="00C00AC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110">
    <w:name w:val="Сетка таблицы11111"/>
    <w:basedOn w:val="affff1"/>
    <w:uiPriority w:val="59"/>
    <w:rsid w:val="00C00AC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1">
    <w:name w:val="Таблица-сетка 5 темная — акцент 3121"/>
    <w:basedOn w:val="affff1"/>
    <w:uiPriority w:val="50"/>
    <w:rsid w:val="00C00AC3"/>
    <w:rPr>
      <w:rFonts w:asciiTheme="minorHAnsi" w:eastAsiaTheme="minorEastAsia"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715">
    <w:name w:val="Сетка таблицы71"/>
    <w:basedOn w:val="affff1"/>
    <w:uiPriority w:val="59"/>
    <w:rsid w:val="00C00AC3"/>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10">
    <w:name w:val="Сетка таблицы151"/>
    <w:basedOn w:val="affff1"/>
    <w:uiPriority w:val="59"/>
    <w:rsid w:val="00C00AC3"/>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f">
    <w:name w:val="Описание сегмента41"/>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2211">
    <w:name w:val="Описание сегмента221"/>
    <w:basedOn w:val="afffffffffffffffffc"/>
    <w:uiPriority w:val="99"/>
    <w:rsid w:val="00C00AC3"/>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210">
    <w:name w:val="Таблица простая 4121"/>
    <w:basedOn w:val="affff1"/>
    <w:uiPriority w:val="44"/>
    <w:rsid w:val="00C00AC3"/>
    <w:rPr>
      <w:rFonts w:asciiTheme="minorHAnsi" w:eastAsiaTheme="minorEastAsia"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1210">
    <w:name w:val="Сетка таблицы11121"/>
    <w:basedOn w:val="affff1"/>
    <w:uiPriority w:val="59"/>
    <w:rsid w:val="00C00AC3"/>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1">
    <w:name w:val="Сетка таблицы GR1"/>
    <w:basedOn w:val="affff1"/>
    <w:next w:val="affffff0"/>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ffffffffffffffffffffffffffa">
    <w:name w:val="Табл_шапка"/>
    <w:link w:val="affffffffffffffffffffffffffffffffffffb"/>
    <w:qFormat/>
    <w:rsid w:val="00C00AC3"/>
    <w:pPr>
      <w:spacing w:line="360" w:lineRule="auto"/>
      <w:jc w:val="center"/>
    </w:pPr>
    <w:rPr>
      <w:rFonts w:eastAsia="Calibri"/>
      <w:b/>
      <w:iCs/>
      <w:sz w:val="24"/>
      <w:szCs w:val="22"/>
      <w:lang w:eastAsia="en-US"/>
    </w:rPr>
  </w:style>
  <w:style w:type="character" w:customStyle="1" w:styleId="affffffffffffffffffffffffffffffffffffb">
    <w:name w:val="Табл_шапка Знак"/>
    <w:basedOn w:val="affff0"/>
    <w:link w:val="affffffffffffffffffffffffffffffffffffa"/>
    <w:rsid w:val="00C00AC3"/>
    <w:rPr>
      <w:rFonts w:eastAsia="Calibri"/>
      <w:b/>
      <w:iCs/>
      <w:sz w:val="24"/>
      <w:szCs w:val="22"/>
      <w:lang w:eastAsia="en-US"/>
    </w:rPr>
  </w:style>
  <w:style w:type="paragraph" w:customStyle="1" w:styleId="1f8">
    <w:name w:val="1ур_Маркированный спиок"/>
    <w:link w:val="1fffffffffffffd"/>
    <w:qFormat/>
    <w:rsid w:val="00C00AC3"/>
    <w:pPr>
      <w:numPr>
        <w:numId w:val="191"/>
      </w:numPr>
      <w:tabs>
        <w:tab w:val="left" w:pos="993"/>
      </w:tabs>
      <w:spacing w:line="360" w:lineRule="auto"/>
      <w:contextualSpacing/>
      <w:jc w:val="both"/>
    </w:pPr>
    <w:rPr>
      <w:rFonts w:eastAsia="Calibri"/>
      <w:sz w:val="24"/>
    </w:rPr>
  </w:style>
  <w:style w:type="character" w:customStyle="1" w:styleId="1fffffffffffffd">
    <w:name w:val="1ур_Маркированный спиок Знак"/>
    <w:basedOn w:val="affff0"/>
    <w:link w:val="1f8"/>
    <w:rsid w:val="00C00AC3"/>
    <w:rPr>
      <w:rFonts w:eastAsia="Calibri"/>
      <w:sz w:val="24"/>
    </w:rPr>
  </w:style>
  <w:style w:type="character" w:customStyle="1" w:styleId="afffffffffffffffffffffc">
    <w:name w:val="_Текст таблицы Знак"/>
    <w:link w:val="afffffffffffffffffffffb"/>
    <w:uiPriority w:val="99"/>
    <w:qFormat/>
    <w:locked/>
    <w:rsid w:val="00C00AC3"/>
    <w:rPr>
      <w:rFonts w:eastAsia="Calibri"/>
      <w:sz w:val="24"/>
      <w:szCs w:val="24"/>
    </w:rPr>
  </w:style>
  <w:style w:type="paragraph" w:customStyle="1" w:styleId="1ff1">
    <w:name w:val="ТЗ п1"/>
    <w:basedOn w:val="affff"/>
    <w:uiPriority w:val="99"/>
    <w:qFormat/>
    <w:rsid w:val="00C00AC3"/>
    <w:pPr>
      <w:widowControl w:val="0"/>
      <w:numPr>
        <w:ilvl w:val="1"/>
        <w:numId w:val="192"/>
      </w:numPr>
      <w:autoSpaceDE w:val="0"/>
      <w:autoSpaceDN w:val="0"/>
      <w:adjustRightInd w:val="0"/>
      <w:spacing w:before="60" w:after="60" w:line="360" w:lineRule="auto"/>
      <w:ind w:left="720"/>
      <w:jc w:val="both"/>
      <w:textAlignment w:val="baseline"/>
      <w:outlineLvl w:val="1"/>
    </w:pPr>
    <w:rPr>
      <w:sz w:val="28"/>
      <w:szCs w:val="28"/>
      <w:lang w:eastAsia="en-US"/>
    </w:rPr>
  </w:style>
  <w:style w:type="paragraph" w:customStyle="1" w:styleId="2b">
    <w:name w:val="ТЗ п2"/>
    <w:basedOn w:val="affff"/>
    <w:uiPriority w:val="99"/>
    <w:qFormat/>
    <w:rsid w:val="00C00AC3"/>
    <w:pPr>
      <w:widowControl w:val="0"/>
      <w:numPr>
        <w:ilvl w:val="2"/>
        <w:numId w:val="192"/>
      </w:numPr>
      <w:tabs>
        <w:tab w:val="left" w:pos="0"/>
      </w:tabs>
      <w:autoSpaceDE w:val="0"/>
      <w:autoSpaceDN w:val="0"/>
      <w:adjustRightInd w:val="0"/>
      <w:spacing w:before="120" w:after="60" w:line="360" w:lineRule="auto"/>
      <w:ind w:left="720" w:firstLine="0"/>
      <w:jc w:val="both"/>
      <w:textAlignment w:val="baseline"/>
      <w:outlineLvl w:val="1"/>
    </w:pPr>
    <w:rPr>
      <w:sz w:val="28"/>
      <w:szCs w:val="28"/>
      <w:lang w:eastAsia="en-US"/>
    </w:rPr>
  </w:style>
  <w:style w:type="paragraph" w:customStyle="1" w:styleId="3f1">
    <w:name w:val="ТЗ п3"/>
    <w:basedOn w:val="affff"/>
    <w:uiPriority w:val="99"/>
    <w:qFormat/>
    <w:rsid w:val="00C00AC3"/>
    <w:pPr>
      <w:widowControl w:val="0"/>
      <w:numPr>
        <w:ilvl w:val="3"/>
        <w:numId w:val="192"/>
      </w:numPr>
      <w:tabs>
        <w:tab w:val="left" w:pos="0"/>
        <w:tab w:val="left" w:pos="1701"/>
      </w:tabs>
      <w:autoSpaceDE w:val="0"/>
      <w:autoSpaceDN w:val="0"/>
      <w:adjustRightInd w:val="0"/>
      <w:spacing w:before="60" w:after="60" w:line="360" w:lineRule="auto"/>
      <w:ind w:left="0" w:firstLine="720"/>
      <w:jc w:val="both"/>
      <w:textAlignment w:val="baseline"/>
      <w:outlineLvl w:val="1"/>
    </w:pPr>
    <w:rPr>
      <w:sz w:val="28"/>
      <w:szCs w:val="28"/>
      <w:lang w:eastAsia="en-US"/>
    </w:rPr>
  </w:style>
  <w:style w:type="paragraph" w:customStyle="1" w:styleId="1ff0">
    <w:name w:val="Пункты 1"/>
    <w:basedOn w:val="affff"/>
    <w:uiPriority w:val="99"/>
    <w:qFormat/>
    <w:rsid w:val="00C00AC3"/>
    <w:pPr>
      <w:keepNext/>
      <w:numPr>
        <w:numId w:val="192"/>
      </w:numPr>
      <w:tabs>
        <w:tab w:val="left" w:pos="426"/>
      </w:tabs>
      <w:autoSpaceDN w:val="0"/>
      <w:adjustRightInd w:val="0"/>
      <w:spacing w:before="120" w:after="120" w:line="360" w:lineRule="auto"/>
      <w:jc w:val="center"/>
      <w:textAlignment w:val="baseline"/>
      <w:outlineLvl w:val="0"/>
    </w:pPr>
    <w:rPr>
      <w:b/>
      <w:bCs/>
      <w:caps/>
      <w:sz w:val="28"/>
      <w:szCs w:val="28"/>
      <w:lang w:eastAsia="en-US"/>
    </w:rPr>
  </w:style>
  <w:style w:type="paragraph" w:customStyle="1" w:styleId="11fffb">
    <w:name w:val="Пункты 1.1"/>
    <w:basedOn w:val="1ff1"/>
    <w:link w:val="11fffc"/>
    <w:uiPriority w:val="99"/>
    <w:qFormat/>
    <w:rsid w:val="00C00AC3"/>
    <w:pPr>
      <w:ind w:left="1430"/>
    </w:pPr>
  </w:style>
  <w:style w:type="character" w:customStyle="1" w:styleId="11fffc">
    <w:name w:val="Пункты 1.1 Знак"/>
    <w:basedOn w:val="affff0"/>
    <w:link w:val="11fffb"/>
    <w:uiPriority w:val="99"/>
    <w:qFormat/>
    <w:rsid w:val="00C00AC3"/>
    <w:rPr>
      <w:sz w:val="28"/>
      <w:szCs w:val="28"/>
      <w:lang w:eastAsia="en-US"/>
    </w:rPr>
  </w:style>
  <w:style w:type="paragraph" w:customStyle="1" w:styleId="affffffffffffffffffffffffffffffffffffc">
    <w:name w:val="Текст ТЗ"/>
    <w:basedOn w:val="affff"/>
    <w:link w:val="affffffffffffffffffffffffffffffffffffd"/>
    <w:qFormat/>
    <w:rsid w:val="00C00AC3"/>
    <w:pPr>
      <w:autoSpaceDN w:val="0"/>
      <w:adjustRightInd w:val="0"/>
      <w:spacing w:before="20" w:after="120" w:line="360" w:lineRule="auto"/>
      <w:ind w:firstLine="567"/>
      <w:jc w:val="both"/>
      <w:textAlignment w:val="baseline"/>
    </w:pPr>
    <w:rPr>
      <w:sz w:val="28"/>
      <w:szCs w:val="28"/>
      <w:lang w:eastAsia="en-US"/>
    </w:rPr>
  </w:style>
  <w:style w:type="character" w:customStyle="1" w:styleId="affffffffffffffffffffffffffffffffffffd">
    <w:name w:val="Текст ТЗ Знак"/>
    <w:basedOn w:val="affff0"/>
    <w:link w:val="affffffffffffffffffffffffffffffffffffc"/>
    <w:rsid w:val="00C00AC3"/>
    <w:rPr>
      <w:sz w:val="28"/>
      <w:szCs w:val="28"/>
      <w:lang w:eastAsia="en-US"/>
    </w:rPr>
  </w:style>
  <w:style w:type="paragraph" w:customStyle="1" w:styleId="41111">
    <w:name w:val="Пункты 4.1.1.1.1 с названием"/>
    <w:basedOn w:val="affff"/>
    <w:uiPriority w:val="99"/>
    <w:qFormat/>
    <w:rsid w:val="00C00AC3"/>
    <w:pPr>
      <w:numPr>
        <w:ilvl w:val="4"/>
        <w:numId w:val="192"/>
      </w:numPr>
      <w:tabs>
        <w:tab w:val="left" w:pos="720"/>
        <w:tab w:val="left" w:pos="1701"/>
      </w:tabs>
      <w:autoSpaceDE w:val="0"/>
      <w:autoSpaceDN w:val="0"/>
      <w:adjustRightInd w:val="0"/>
      <w:spacing w:before="60" w:after="60" w:line="360" w:lineRule="auto"/>
      <w:ind w:left="0" w:firstLine="720"/>
      <w:jc w:val="both"/>
      <w:textAlignment w:val="baseline"/>
      <w:outlineLvl w:val="4"/>
    </w:pPr>
    <w:rPr>
      <w:b/>
      <w:sz w:val="28"/>
      <w:szCs w:val="28"/>
      <w:lang w:eastAsia="en-US"/>
    </w:rPr>
  </w:style>
  <w:style w:type="table" w:customStyle="1" w:styleId="TableNormal0">
    <w:name w:val="Table Normal"/>
    <w:uiPriority w:val="2"/>
    <w:semiHidden/>
    <w:unhideWhenUsed/>
    <w:qFormat/>
    <w:rsid w:val="00C00AC3"/>
    <w:pPr>
      <w:widowControl w:val="0"/>
      <w:autoSpaceDE w:val="0"/>
      <w:autoSpaceDN w:val="0"/>
    </w:pPr>
    <w:rPr>
      <w:rFonts w:asciiTheme="minorHAnsi" w:eastAsia="Calibr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ffff"/>
    <w:uiPriority w:val="1"/>
    <w:qFormat/>
    <w:rsid w:val="00C00AC3"/>
    <w:pPr>
      <w:widowControl w:val="0"/>
      <w:autoSpaceDE w:val="0"/>
      <w:autoSpaceDN w:val="0"/>
      <w:spacing w:before="20" w:after="120" w:line="360" w:lineRule="auto"/>
      <w:jc w:val="center"/>
    </w:pPr>
    <w:rPr>
      <w:sz w:val="22"/>
      <w:szCs w:val="22"/>
      <w:lang w:eastAsia="en-US"/>
    </w:rPr>
  </w:style>
  <w:style w:type="numbering" w:customStyle="1" w:styleId="WWNum5711">
    <w:name w:val="WWNum5711"/>
    <w:basedOn w:val="affff2"/>
    <w:rsid w:val="00C00AC3"/>
    <w:pPr>
      <w:numPr>
        <w:numId w:val="193"/>
      </w:numPr>
    </w:pPr>
  </w:style>
  <w:style w:type="table" w:customStyle="1" w:styleId="816">
    <w:name w:val="Сетка таблицы81"/>
    <w:basedOn w:val="affff1"/>
    <w:next w:val="affffff0"/>
    <w:uiPriority w:val="39"/>
    <w:rsid w:val="00C00AC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11">
    <w:name w:val="Сетка таблицы161"/>
    <w:basedOn w:val="affff1"/>
    <w:next w:val="affffff0"/>
    <w:uiPriority w:val="59"/>
    <w:rsid w:val="00C00AC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10">
    <w:name w:val="Сетка таблицы241"/>
    <w:basedOn w:val="affff1"/>
    <w:next w:val="affffff0"/>
    <w:uiPriority w:val="59"/>
    <w:rsid w:val="00C00AC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310">
    <w:name w:val="Сетка таблицы331"/>
    <w:basedOn w:val="affff1"/>
    <w:next w:val="affffff0"/>
    <w:rsid w:val="00C00AC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ffd">
    <w:name w:val="Стиль маркированный11"/>
    <w:qFormat/>
    <w:rsid w:val="00C00AC3"/>
  </w:style>
  <w:style w:type="table" w:customStyle="1" w:styleId="-1410">
    <w:name w:val="Веб-таблица 141"/>
    <w:basedOn w:val="affff1"/>
    <w:next w:val="-18"/>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410">
    <w:name w:val="Веб-таблица 241"/>
    <w:basedOn w:val="affff1"/>
    <w:next w:val="-22"/>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410">
    <w:name w:val="Веб-таблица 341"/>
    <w:basedOn w:val="affff1"/>
    <w:next w:val="-33"/>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41f0">
    <w:name w:val="Изысканная таблица41"/>
    <w:basedOn w:val="affff1"/>
    <w:next w:val="affffffffffffffffd"/>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412">
    <w:name w:val="Изящная таблица 141"/>
    <w:basedOn w:val="affff1"/>
    <w:next w:val="1fffffffb"/>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1">
    <w:name w:val="Изящная таблица 241"/>
    <w:basedOn w:val="affff1"/>
    <w:next w:val="2ffff7"/>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13">
    <w:name w:val="Классическая таблица 141"/>
    <w:basedOn w:val="affff1"/>
    <w:next w:val="1fffffffc"/>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2">
    <w:name w:val="Классическая таблица 241"/>
    <w:basedOn w:val="affff1"/>
    <w:next w:val="2ffff8"/>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410">
    <w:name w:val="Классическая таблица 341"/>
    <w:basedOn w:val="affff1"/>
    <w:next w:val="3fff5"/>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410">
    <w:name w:val="Классическая таблица 441"/>
    <w:basedOn w:val="affff1"/>
    <w:next w:val="4fe"/>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414">
    <w:name w:val="Объемная таблица 141"/>
    <w:basedOn w:val="affff1"/>
    <w:next w:val="1fffffffd"/>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413">
    <w:name w:val="Объемная таблица 241"/>
    <w:basedOn w:val="affff1"/>
    <w:next w:val="2ffffc"/>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1">
    <w:name w:val="Объемная таблица 341"/>
    <w:basedOn w:val="affff1"/>
    <w:next w:val="3fff6"/>
    <w:rsid w:val="00C00AC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415">
    <w:name w:val="Простая таблица 141"/>
    <w:basedOn w:val="affff1"/>
    <w:next w:val="1fffffffe"/>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414">
    <w:name w:val="Простая таблица 241"/>
    <w:basedOn w:val="affff1"/>
    <w:next w:val="2ffffd"/>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412">
    <w:name w:val="Простая таблица 341"/>
    <w:basedOn w:val="affff1"/>
    <w:next w:val="3fff8"/>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416">
    <w:name w:val="Сетка таблицы 141"/>
    <w:basedOn w:val="affff1"/>
    <w:next w:val="1ffffffff"/>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415">
    <w:name w:val="Сетка таблицы 241"/>
    <w:basedOn w:val="affff1"/>
    <w:next w:val="2ffffe"/>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413">
    <w:name w:val="Сетка таблицы 341"/>
    <w:basedOn w:val="affff1"/>
    <w:next w:val="3fff9"/>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411">
    <w:name w:val="Сетка таблицы 441"/>
    <w:basedOn w:val="affff1"/>
    <w:next w:val="4ff0"/>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410">
    <w:name w:val="Сетка таблицы 541"/>
    <w:basedOn w:val="affff1"/>
    <w:next w:val="5f6"/>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41">
    <w:name w:val="Сетка таблицы 641"/>
    <w:basedOn w:val="affff1"/>
    <w:next w:val="6a"/>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41">
    <w:name w:val="Сетка таблицы 741"/>
    <w:basedOn w:val="affff1"/>
    <w:next w:val="79"/>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41">
    <w:name w:val="Сетка таблицы 841"/>
    <w:basedOn w:val="affff1"/>
    <w:next w:val="89"/>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41f1">
    <w:name w:val="Современная таблица41"/>
    <w:basedOn w:val="affff1"/>
    <w:next w:val="afffffffffffffffff5"/>
    <w:rsid w:val="00C00AC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41f2">
    <w:name w:val="Стандартная таблица41"/>
    <w:basedOn w:val="affff1"/>
    <w:next w:val="afffffffffffffffff6"/>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417">
    <w:name w:val="Столбцы таблицы 141"/>
    <w:basedOn w:val="affff1"/>
    <w:next w:val="1ffffffff0"/>
    <w:rsid w:val="00C00AC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6">
    <w:name w:val="Столбцы таблицы 241"/>
    <w:basedOn w:val="affff1"/>
    <w:next w:val="2fffff"/>
    <w:rsid w:val="00C00AC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4">
    <w:name w:val="Столбцы таблицы 341"/>
    <w:basedOn w:val="affff1"/>
    <w:next w:val="3fffa"/>
    <w:rsid w:val="00C00AC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412">
    <w:name w:val="Столбцы таблицы 441"/>
    <w:basedOn w:val="affff1"/>
    <w:next w:val="4ff2"/>
    <w:rsid w:val="00C00AC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411">
    <w:name w:val="Столбцы таблицы 541"/>
    <w:basedOn w:val="affff1"/>
    <w:next w:val="5f8"/>
    <w:rsid w:val="00C00AC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411">
    <w:name w:val="Таблица-список 141"/>
    <w:basedOn w:val="affff1"/>
    <w:next w:val="-19"/>
    <w:rsid w:val="00C00AC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411">
    <w:name w:val="Таблица-список 241"/>
    <w:basedOn w:val="affff1"/>
    <w:next w:val="-24"/>
    <w:rsid w:val="00C00AC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411">
    <w:name w:val="Таблица-список 341"/>
    <w:basedOn w:val="affff1"/>
    <w:next w:val="-34"/>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41">
    <w:name w:val="Таблица-список 441"/>
    <w:basedOn w:val="affff1"/>
    <w:next w:val="-40"/>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3ffffff1">
    <w:name w:val="Тема таблицы3"/>
    <w:basedOn w:val="affff1"/>
    <w:next w:val="afffffffffffffffff7"/>
    <w:rsid w:val="00C00AC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8">
    <w:name w:val="Цветная таблица 141"/>
    <w:basedOn w:val="affff1"/>
    <w:next w:val="1ffffffff1"/>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417">
    <w:name w:val="Цветная таблица 241"/>
    <w:basedOn w:val="affff1"/>
    <w:next w:val="2fffff0"/>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415">
    <w:name w:val="Цветная таблица 341"/>
    <w:basedOn w:val="affff1"/>
    <w:next w:val="3fffb"/>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41">
    <w:name w:val="Таблица-список 541"/>
    <w:basedOn w:val="affff1"/>
    <w:next w:val="-50"/>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41">
    <w:name w:val="Таблица-список 641"/>
    <w:basedOn w:val="affff1"/>
    <w:next w:val="-60"/>
    <w:rsid w:val="00C00AC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41">
    <w:name w:val="Таблица-список 741"/>
    <w:basedOn w:val="affff1"/>
    <w:next w:val="-70"/>
    <w:rsid w:val="00C00AC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41">
    <w:name w:val="Таблица-список 841"/>
    <w:basedOn w:val="affff1"/>
    <w:next w:val="-80"/>
    <w:rsid w:val="00C00AC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51">
    <w:name w:val="Таблица1051"/>
    <w:basedOn w:val="affff1"/>
    <w:uiPriority w:val="99"/>
    <w:rsid w:val="00C00AC3"/>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51d">
    <w:name w:val="Система кодирования51"/>
    <w:basedOn w:val="affff1"/>
    <w:uiPriority w:val="99"/>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41f3">
    <w:name w:val="Структура сообщения4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numbering" w:customStyle="1" w:styleId="1ai12">
    <w:name w:val="1 / a / i12"/>
    <w:basedOn w:val="affff2"/>
    <w:next w:val="1ai"/>
    <w:uiPriority w:val="99"/>
    <w:unhideWhenUsed/>
    <w:qFormat/>
    <w:rsid w:val="00C00AC3"/>
  </w:style>
  <w:style w:type="table" w:customStyle="1" w:styleId="1141">
    <w:name w:val="Сетка таблицы1141"/>
    <w:basedOn w:val="affff1"/>
    <w:next w:val="affffff0"/>
    <w:uiPriority w:val="59"/>
    <w:rsid w:val="00C00AC3"/>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f1">
    <w:name w:val="Таблица23"/>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4">
    <w:name w:val="Таблица1014"/>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9">
    <w:name w:val="Система кодирования141"/>
    <w:rsid w:val="00C00AC3"/>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21310">
    <w:name w:val="Сетка таблицы213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1310">
    <w:name w:val="Веб-таблица 113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310">
    <w:name w:val="Веб-таблица 213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31">
    <w:name w:val="Веб-таблица 313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313">
    <w:name w:val="Изысканная таблица13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310">
    <w:name w:val="Изящная таблица 1131"/>
    <w:basedOn w:val="affff1"/>
    <w:semiHidden/>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1">
    <w:name w:val="Изящная таблица 213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311">
    <w:name w:val="Классическая таблица 113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2">
    <w:name w:val="Классическая таблица 213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10">
    <w:name w:val="Классическая таблица 313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310">
    <w:name w:val="Классическая таблица 413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312">
    <w:name w:val="Объемная таблица 11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313">
    <w:name w:val="Объемная таблица 2131"/>
    <w:basedOn w:val="affff1"/>
    <w:semiHidden/>
    <w:rsid w:val="00C00AC3"/>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1">
    <w:name w:val="Объемная таблица 3131"/>
    <w:basedOn w:val="affff1"/>
    <w:semiHidden/>
    <w:rsid w:val="00C00AC3"/>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313">
    <w:name w:val="Простая таблица 113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314">
    <w:name w:val="Простая таблица 21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312">
    <w:name w:val="Простая таблица 31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314">
    <w:name w:val="Сетка таблицы 11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315">
    <w:name w:val="Сетка таблицы 213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313">
    <w:name w:val="Сетка таблицы 313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311">
    <w:name w:val="Сетка таблицы 413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310">
    <w:name w:val="Сетка таблицы 51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31">
    <w:name w:val="Сетка таблицы 61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31">
    <w:name w:val="Сетка таблицы 713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31">
    <w:name w:val="Сетка таблицы 813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314">
    <w:name w:val="Современная таблица131"/>
    <w:basedOn w:val="affff1"/>
    <w:semiHidden/>
    <w:rsid w:val="00C00AC3"/>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315">
    <w:name w:val="Стандартная таблица1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315">
    <w:name w:val="Столбцы таблицы 1131"/>
    <w:basedOn w:val="affff1"/>
    <w:semiHidden/>
    <w:rsid w:val="00C00AC3"/>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6">
    <w:name w:val="Столбцы таблицы 2131"/>
    <w:basedOn w:val="affff1"/>
    <w:semiHidden/>
    <w:rsid w:val="00C00AC3"/>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4">
    <w:name w:val="Столбцы таблицы 3131"/>
    <w:basedOn w:val="affff1"/>
    <w:semiHidden/>
    <w:rsid w:val="00C00AC3"/>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312">
    <w:name w:val="Столбцы таблицы 4131"/>
    <w:basedOn w:val="affff1"/>
    <w:semiHidden/>
    <w:rsid w:val="00C00AC3"/>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311">
    <w:name w:val="Столбцы таблицы 5131"/>
    <w:basedOn w:val="affff1"/>
    <w:semiHidden/>
    <w:rsid w:val="00C00AC3"/>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311">
    <w:name w:val="Таблица-список 1131"/>
    <w:basedOn w:val="affff1"/>
    <w:semiHidden/>
    <w:rsid w:val="00C00AC3"/>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11">
    <w:name w:val="Таблица-список 2131"/>
    <w:basedOn w:val="affff1"/>
    <w:semiHidden/>
    <w:rsid w:val="00C00AC3"/>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310">
    <w:name w:val="Таблица-список 313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31">
    <w:name w:val="Таблица-список 41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316">
    <w:name w:val="Цветная таблица 113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317">
    <w:name w:val="Цветная таблица 213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315">
    <w:name w:val="Цветная таблица 313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31">
    <w:name w:val="Таблица-список 51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31">
    <w:name w:val="Таблица-список 6131"/>
    <w:basedOn w:val="affff1"/>
    <w:semiHidden/>
    <w:rsid w:val="00C00AC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31">
    <w:name w:val="Таблица-список 7131"/>
    <w:basedOn w:val="affff1"/>
    <w:semiHidden/>
    <w:rsid w:val="00C00AC3"/>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31">
    <w:name w:val="Таблица-список 8131"/>
    <w:basedOn w:val="affff1"/>
    <w:semiHidden/>
    <w:rsid w:val="00C00AC3"/>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31">
    <w:name w:val="Таблица1023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31">
    <w:name w:val="Сетка таблицы1113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31">
    <w:name w:val="Таблица10113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311">
    <w:name w:val="Система кодирования231"/>
    <w:basedOn w:val="affff1"/>
    <w:rsid w:val="00C00AC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317">
    <w:name w:val="Система кодирования1131"/>
    <w:basedOn w:val="affff1"/>
    <w:rsid w:val="00C00AC3"/>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numbering" w:customStyle="1" w:styleId="1fffffffffffffe">
    <w:name w:val="Таблица Д1"/>
    <w:qFormat/>
    <w:rsid w:val="00C00AC3"/>
  </w:style>
  <w:style w:type="table" w:customStyle="1" w:styleId="31111">
    <w:name w:val="Сетка таблицы3111"/>
    <w:basedOn w:val="affff1"/>
    <w:next w:val="affffff0"/>
    <w:rsid w:val="00C00AC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phadditiontitle12">
    <w:name w:val="ph_additiontitle12"/>
    <w:basedOn w:val="affff2"/>
    <w:rsid w:val="00C00AC3"/>
  </w:style>
  <w:style w:type="table" w:customStyle="1" w:styleId="4310">
    <w:name w:val="Сетка таблицы431"/>
    <w:basedOn w:val="affff1"/>
    <w:next w:val="affffff0"/>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2">
    <w:name w:val="Сетка таблицы53"/>
    <w:basedOn w:val="affff1"/>
    <w:next w:val="affffff0"/>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11">
    <w:name w:val="Сетка таблицы611"/>
    <w:basedOn w:val="affff1"/>
    <w:next w:val="affffff0"/>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1">
    <w:name w:val="Сетка таблицы711"/>
    <w:basedOn w:val="affff1"/>
    <w:next w:val="affffff0"/>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a">
    <w:name w:val="Светлый список141"/>
    <w:basedOn w:val="affff1"/>
    <w:uiPriority w:val="61"/>
    <w:rsid w:val="00C00AC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3ff0">
    <w:name w:val="Мн13"/>
    <w:uiPriority w:val="99"/>
    <w:rsid w:val="00C00AC3"/>
  </w:style>
  <w:style w:type="table" w:customStyle="1" w:styleId="11318">
    <w:name w:val="Светлый список1131"/>
    <w:basedOn w:val="affff1"/>
    <w:uiPriority w:val="61"/>
    <w:rsid w:val="00C00AC3"/>
    <w:rPr>
      <w:rFonts w:ascii="Calibri" w:eastAsia="Calibri" w:hAnsi="Calibri"/>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112f0">
    <w:name w:val="Мн112"/>
    <w:uiPriority w:val="99"/>
    <w:rsid w:val="00C00AC3"/>
  </w:style>
  <w:style w:type="numbering" w:customStyle="1" w:styleId="phadditiontitle51">
    <w:name w:val="ph_additiontitle51"/>
    <w:basedOn w:val="affff2"/>
    <w:rsid w:val="00C00AC3"/>
  </w:style>
  <w:style w:type="numbering" w:customStyle="1" w:styleId="41f4">
    <w:name w:val="Стиль маркированный41"/>
    <w:qFormat/>
    <w:rsid w:val="00C00AC3"/>
  </w:style>
  <w:style w:type="numbering" w:customStyle="1" w:styleId="1316">
    <w:name w:val="Стиль маркированный131"/>
    <w:qFormat/>
    <w:rsid w:val="00C00AC3"/>
  </w:style>
  <w:style w:type="numbering" w:customStyle="1" w:styleId="31f7">
    <w:name w:val="Нумерация библиографии31"/>
    <w:basedOn w:val="affff2"/>
    <w:uiPriority w:val="99"/>
    <w:qFormat/>
    <w:rsid w:val="00C00AC3"/>
  </w:style>
  <w:style w:type="numbering" w:customStyle="1" w:styleId="41f5">
    <w:name w:val="Нумерация заголовков41"/>
    <w:qFormat/>
    <w:rsid w:val="00C00AC3"/>
  </w:style>
  <w:style w:type="numbering" w:customStyle="1" w:styleId="-314">
    <w:name w:val="Нумерация перечисления-31"/>
    <w:basedOn w:val="affff2"/>
    <w:uiPriority w:val="99"/>
    <w:qFormat/>
    <w:rsid w:val="00C00AC3"/>
  </w:style>
  <w:style w:type="numbering" w:customStyle="1" w:styleId="-1310">
    <w:name w:val="Нумерация перечисления-1)31"/>
    <w:basedOn w:val="affff2"/>
    <w:uiPriority w:val="99"/>
    <w:qFormat/>
    <w:rsid w:val="00C00AC3"/>
  </w:style>
  <w:style w:type="numbering" w:customStyle="1" w:styleId="-315">
    <w:name w:val="Нумерация перечисления-а)31"/>
    <w:basedOn w:val="affff2"/>
    <w:uiPriority w:val="99"/>
    <w:qFormat/>
    <w:rsid w:val="00C00AC3"/>
  </w:style>
  <w:style w:type="numbering" w:customStyle="1" w:styleId="31f8">
    <w:name w:val="Нумерация примечаний31"/>
    <w:basedOn w:val="affff2"/>
    <w:uiPriority w:val="99"/>
    <w:qFormat/>
    <w:rsid w:val="00C00AC3"/>
  </w:style>
  <w:style w:type="numbering" w:customStyle="1" w:styleId="31f9">
    <w:name w:val="Нумерация таблиц31"/>
    <w:basedOn w:val="affff2"/>
    <w:uiPriority w:val="99"/>
    <w:qFormat/>
    <w:rsid w:val="00C00AC3"/>
  </w:style>
  <w:style w:type="numbering" w:customStyle="1" w:styleId="-316">
    <w:name w:val="Нумерация перечисления- без красной строки31"/>
    <w:basedOn w:val="affff2"/>
    <w:uiPriority w:val="99"/>
    <w:qFormat/>
    <w:rsid w:val="00C00AC3"/>
  </w:style>
  <w:style w:type="numbering" w:customStyle="1" w:styleId="31fa">
    <w:name w:val="Нумерация для таблиц31"/>
    <w:uiPriority w:val="99"/>
    <w:qFormat/>
    <w:rsid w:val="00C00AC3"/>
  </w:style>
  <w:style w:type="numbering" w:customStyle="1" w:styleId="31fb">
    <w:name w:val="Нумерация таблиц приложения31"/>
    <w:basedOn w:val="affff2"/>
    <w:uiPriority w:val="99"/>
    <w:qFormat/>
    <w:rsid w:val="00C00AC3"/>
  </w:style>
  <w:style w:type="numbering" w:customStyle="1" w:styleId="31fc">
    <w:name w:val="Нумерация рисунков приложения31"/>
    <w:uiPriority w:val="99"/>
    <w:qFormat/>
    <w:rsid w:val="00C00AC3"/>
  </w:style>
  <w:style w:type="numbering" w:customStyle="1" w:styleId="1ai41">
    <w:name w:val="1 / a / i41"/>
    <w:basedOn w:val="affff2"/>
    <w:next w:val="1ai"/>
    <w:uiPriority w:val="99"/>
    <w:unhideWhenUsed/>
    <w:qFormat/>
    <w:rsid w:val="00C00AC3"/>
  </w:style>
  <w:style w:type="numbering" w:customStyle="1" w:styleId="141b">
    <w:name w:val="Список таблиц()141"/>
    <w:qFormat/>
    <w:rsid w:val="00C00AC3"/>
  </w:style>
  <w:style w:type="numbering" w:customStyle="1" w:styleId="-11312">
    <w:name w:val="Список перечисления-1)131"/>
    <w:qFormat/>
    <w:rsid w:val="00C00AC3"/>
  </w:style>
  <w:style w:type="numbering" w:customStyle="1" w:styleId="-1311">
    <w:name w:val="Список перечисления-а)131"/>
    <w:qFormat/>
    <w:rsid w:val="00C00AC3"/>
  </w:style>
  <w:style w:type="numbering" w:customStyle="1" w:styleId="1317">
    <w:name w:val="Список рисунков()131"/>
    <w:qFormat/>
    <w:rsid w:val="00C00AC3"/>
  </w:style>
  <w:style w:type="numbering" w:customStyle="1" w:styleId="2312">
    <w:name w:val="Список таблиц()231"/>
    <w:qFormat/>
    <w:rsid w:val="00C00AC3"/>
  </w:style>
  <w:style w:type="numbering" w:customStyle="1" w:styleId="1318">
    <w:name w:val="Заголовки131"/>
    <w:qFormat/>
    <w:rsid w:val="00C00AC3"/>
  </w:style>
  <w:style w:type="numbering" w:customStyle="1" w:styleId="1319">
    <w:name w:val="Список таблиц А()131"/>
    <w:qFormat/>
    <w:rsid w:val="00C00AC3"/>
  </w:style>
  <w:style w:type="numbering" w:customStyle="1" w:styleId="41f6">
    <w:name w:val="Список примечаний()41"/>
    <w:qFormat/>
    <w:rsid w:val="00C00AC3"/>
  </w:style>
  <w:style w:type="numbering" w:customStyle="1" w:styleId="-1412">
    <w:name w:val="Список перечисления-141"/>
    <w:qFormat/>
    <w:rsid w:val="00C00AC3"/>
  </w:style>
  <w:style w:type="numbering" w:customStyle="1" w:styleId="41f7">
    <w:name w:val="Список рисунков()41"/>
    <w:qFormat/>
    <w:rsid w:val="00C00AC3"/>
  </w:style>
  <w:style w:type="numbering" w:customStyle="1" w:styleId="111111131">
    <w:name w:val="1 / 1.1 / 1.1.1131"/>
    <w:qFormat/>
    <w:rsid w:val="00C00AC3"/>
  </w:style>
  <w:style w:type="numbering" w:customStyle="1" w:styleId="41f8">
    <w:name w:val="Список таблиц А()41"/>
    <w:qFormat/>
    <w:rsid w:val="00C00AC3"/>
  </w:style>
  <w:style w:type="numbering" w:customStyle="1" w:styleId="41f9">
    <w:name w:val="Заголовки41"/>
    <w:qFormat/>
    <w:rsid w:val="00C00AC3"/>
  </w:style>
  <w:style w:type="numbering" w:customStyle="1" w:styleId="131a">
    <w:name w:val="Список таблиц Б()131"/>
    <w:qFormat/>
    <w:rsid w:val="00C00AC3"/>
  </w:style>
  <w:style w:type="numbering" w:customStyle="1" w:styleId="11319">
    <w:name w:val="Список таблиц()1131"/>
    <w:qFormat/>
    <w:rsid w:val="00C00AC3"/>
  </w:style>
  <w:style w:type="numbering" w:customStyle="1" w:styleId="131b">
    <w:name w:val="Список приложений131"/>
    <w:qFormat/>
    <w:rsid w:val="00C00AC3"/>
  </w:style>
  <w:style w:type="numbering" w:customStyle="1" w:styleId="41fa">
    <w:name w:val="Список таблиц Б()41"/>
    <w:qFormat/>
    <w:rsid w:val="00C00AC3"/>
  </w:style>
  <w:style w:type="numbering" w:customStyle="1" w:styleId="51e">
    <w:name w:val="Список приложений51"/>
    <w:qFormat/>
    <w:rsid w:val="00C00AC3"/>
  </w:style>
  <w:style w:type="numbering" w:customStyle="1" w:styleId="ArticleSection41">
    <w:name w:val="Article / Section41"/>
    <w:qFormat/>
    <w:rsid w:val="00C00AC3"/>
  </w:style>
  <w:style w:type="numbering" w:customStyle="1" w:styleId="31fd">
    <w:name w:val="Таблица Ж31"/>
    <w:qFormat/>
    <w:rsid w:val="00C00AC3"/>
  </w:style>
  <w:style w:type="numbering" w:customStyle="1" w:styleId="2313">
    <w:name w:val="Список заголовков231"/>
    <w:qFormat/>
    <w:rsid w:val="00C00AC3"/>
  </w:style>
  <w:style w:type="numbering" w:customStyle="1" w:styleId="51f">
    <w:name w:val="Список таблиц В()51"/>
    <w:qFormat/>
    <w:rsid w:val="00C00AC3"/>
  </w:style>
  <w:style w:type="numbering" w:customStyle="1" w:styleId="ArticleSection131">
    <w:name w:val="Article / Section131"/>
    <w:qFormat/>
    <w:rsid w:val="00C00AC3"/>
  </w:style>
  <w:style w:type="numbering" w:customStyle="1" w:styleId="131c">
    <w:name w:val="Список таблиц В()131"/>
    <w:qFormat/>
    <w:rsid w:val="00C00AC3"/>
  </w:style>
  <w:style w:type="numbering" w:customStyle="1" w:styleId="2314">
    <w:name w:val="Список приложений231"/>
    <w:qFormat/>
    <w:rsid w:val="00C00AC3"/>
  </w:style>
  <w:style w:type="numbering" w:customStyle="1" w:styleId="-2310">
    <w:name w:val="Список перечисления-231"/>
    <w:qFormat/>
    <w:rsid w:val="00C00AC3"/>
  </w:style>
  <w:style w:type="numbering" w:customStyle="1" w:styleId="131d">
    <w:name w:val="Нумерация заголовков131"/>
    <w:qFormat/>
    <w:rsid w:val="00C00AC3"/>
  </w:style>
  <w:style w:type="numbering" w:customStyle="1" w:styleId="-11313">
    <w:name w:val="Список перечисления-1131"/>
    <w:qFormat/>
    <w:rsid w:val="00C00AC3"/>
  </w:style>
  <w:style w:type="numbering" w:customStyle="1" w:styleId="31fe">
    <w:name w:val="Список таблиц Г()31"/>
    <w:qFormat/>
    <w:rsid w:val="00C00AC3"/>
  </w:style>
  <w:style w:type="numbering" w:customStyle="1" w:styleId="131e">
    <w:name w:val="Статья / Раздел131"/>
    <w:qFormat/>
    <w:rsid w:val="00C00AC3"/>
  </w:style>
  <w:style w:type="numbering" w:customStyle="1" w:styleId="-510">
    <w:name w:val="Список перечисления-51"/>
    <w:qFormat/>
    <w:rsid w:val="00C00AC3"/>
  </w:style>
  <w:style w:type="numbering" w:customStyle="1" w:styleId="1ai131">
    <w:name w:val="1 / a / i131"/>
    <w:qFormat/>
    <w:rsid w:val="00C00AC3"/>
  </w:style>
  <w:style w:type="numbering" w:customStyle="1" w:styleId="51f0">
    <w:name w:val="Список таблиц()51"/>
    <w:qFormat/>
    <w:rsid w:val="00C00AC3"/>
  </w:style>
  <w:style w:type="numbering" w:customStyle="1" w:styleId="31ff">
    <w:name w:val="Таблица Д31"/>
    <w:qFormat/>
    <w:rsid w:val="00C00AC3"/>
  </w:style>
  <w:style w:type="numbering" w:customStyle="1" w:styleId="31ff0">
    <w:name w:val="Список таблиц Е()31"/>
    <w:qFormat/>
    <w:rsid w:val="00C00AC3"/>
  </w:style>
  <w:style w:type="numbering" w:customStyle="1" w:styleId="41fb">
    <w:name w:val="Список заголовков41"/>
    <w:qFormat/>
    <w:rsid w:val="00C00AC3"/>
  </w:style>
  <w:style w:type="numbering" w:customStyle="1" w:styleId="phadditiontitle61">
    <w:name w:val="ph_additiontitle61"/>
    <w:basedOn w:val="affff2"/>
    <w:rsid w:val="00C00AC3"/>
  </w:style>
  <w:style w:type="numbering" w:customStyle="1" w:styleId="phadditiontitle111">
    <w:name w:val="ph_additiontitle111"/>
    <w:basedOn w:val="affff2"/>
    <w:rsid w:val="00C00AC3"/>
  </w:style>
  <w:style w:type="numbering" w:customStyle="1" w:styleId="phadditiontitle311">
    <w:name w:val="ph_additiontitle311"/>
    <w:basedOn w:val="affff2"/>
    <w:rsid w:val="00C00AC3"/>
  </w:style>
  <w:style w:type="numbering" w:customStyle="1" w:styleId="1214">
    <w:name w:val="Мн121"/>
    <w:uiPriority w:val="99"/>
    <w:rsid w:val="00C00AC3"/>
  </w:style>
  <w:style w:type="numbering" w:customStyle="1" w:styleId="11115">
    <w:name w:val="Мн1111"/>
    <w:uiPriority w:val="99"/>
    <w:rsid w:val="00C00AC3"/>
  </w:style>
  <w:style w:type="table" w:customStyle="1" w:styleId="-53131">
    <w:name w:val="Таблица-сетка 5 темная — акцент 3131"/>
    <w:basedOn w:val="affff1"/>
    <w:uiPriority w:val="50"/>
    <w:rsid w:val="00C00AC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2-14">
    <w:name w:val="Средняя заливка 2 - Акцент 14"/>
    <w:basedOn w:val="affff1"/>
    <w:next w:val="2-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3ff1">
    <w:name w:val="Описание сегмента13"/>
    <w:basedOn w:val="affff1"/>
    <w:uiPriority w:val="99"/>
    <w:rsid w:val="00C00AC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3ff2">
    <w:name w:val="Структура сообщения13"/>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30">
    <w:name w:val="Сетка таблицы123"/>
    <w:basedOn w:val="affff1"/>
    <w:rsid w:val="00C00AC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30">
    <w:name w:val="Сетка таблицы133"/>
    <w:rsid w:val="00C00AC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3">
    <w:name w:val="Средняя заливка 2 - Акцент 113"/>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313">
    <w:name w:val="Таблица простая 4131"/>
    <w:basedOn w:val="affff1"/>
    <w:uiPriority w:val="44"/>
    <w:rsid w:val="00C00AC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30">
    <w:name w:val="93"/>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831">
    <w:name w:val="83"/>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731">
    <w:name w:val="73"/>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3">
    <w:name w:val="Normal Table03"/>
    <w:rsid w:val="00C00AC3"/>
    <w:rPr>
      <w:rFonts w:ascii="Arial" w:eastAsia="Arial" w:hAnsi="Arial" w:cs="Arial"/>
      <w:color w:val="000000"/>
    </w:rPr>
    <w:tblPr>
      <w:tblCellMar>
        <w:top w:w="0" w:type="dxa"/>
        <w:left w:w="0" w:type="dxa"/>
        <w:bottom w:w="0" w:type="dxa"/>
        <w:right w:w="0" w:type="dxa"/>
      </w:tblCellMar>
    </w:tblPr>
  </w:style>
  <w:style w:type="table" w:customStyle="1" w:styleId="-531111">
    <w:name w:val="Таблица-сетка 5 темная — акцент 31111"/>
    <w:basedOn w:val="affff1"/>
    <w:uiPriority w:val="50"/>
    <w:rsid w:val="00C00AC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4110">
    <w:name w:val="Сетка таблицы1411"/>
    <w:basedOn w:val="affff1"/>
    <w:uiPriority w:val="59"/>
    <w:rsid w:val="00C00AC3"/>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1">
    <w:name w:val="Веб-таблица 12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210">
    <w:name w:val="Веб-таблица 22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210">
    <w:name w:val="Веб-таблица 32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1ff6">
    <w:name w:val="Изысканная таблица2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215">
    <w:name w:val="Изящная таблица 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2">
    <w:name w:val="Изящная таблица 22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216">
    <w:name w:val="Классическая таблица 12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3">
    <w:name w:val="Классическая таблица 22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3212">
    <w:name w:val="Классическая таблица 32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210">
    <w:name w:val="Классическая таблица 42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217">
    <w:name w:val="Объемная таблица 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214">
    <w:name w:val="Объемная таблица 2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213">
    <w:name w:val="Объемная таблица 3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1218">
    <w:name w:val="Простая таблица 12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2215">
    <w:name w:val="Простая таблица 2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214">
    <w:name w:val="Простая таблица 3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1219">
    <w:name w:val="Сетка таблицы 121"/>
    <w:basedOn w:val="affff1"/>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216">
    <w:name w:val="Сетка таблицы 22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3215">
    <w:name w:val="Сетка таблицы 32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4211">
    <w:name w:val="Сетка таблицы 42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5210">
    <w:name w:val="Сетка таблицы 5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6210">
    <w:name w:val="Сетка таблицы 6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7210">
    <w:name w:val="Сетка таблицы 72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8210">
    <w:name w:val="Сетка таблицы 82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21ff7">
    <w:name w:val="Современная таблица21"/>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21ff8">
    <w:name w:val="Стандартная таблица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121a">
    <w:name w:val="Столбцы таблицы 12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7">
    <w:name w:val="Столбцы таблицы 221"/>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216">
    <w:name w:val="Столбцы таблицы 321"/>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212">
    <w:name w:val="Столбцы таблицы 4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11">
    <w:name w:val="Столбцы таблицы 521"/>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212">
    <w:name w:val="Таблица-список 121"/>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211">
    <w:name w:val="Таблица-список 221"/>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211">
    <w:name w:val="Таблица-список 32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421">
    <w:name w:val="Таблица-список 4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11fffe">
    <w:name w:val="Тема таблицы11"/>
    <w:basedOn w:val="affff1"/>
    <w:semiHidden/>
    <w:rsid w:val="00C00AC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b">
    <w:name w:val="Цветная таблица 12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2218">
    <w:name w:val="Цветная таблица 22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3217">
    <w:name w:val="Цветная таблица 32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21">
    <w:name w:val="Таблица-список 5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621">
    <w:name w:val="Таблица-список 6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721">
    <w:name w:val="Таблица-список 721"/>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821">
    <w:name w:val="Таблица-список 8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211d">
    <w:name w:val="Таблица211"/>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21">
    <w:name w:val="Таблица10121"/>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ff1">
    <w:name w:val="Система кодирования31"/>
    <w:uiPriority w:val="99"/>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21c">
    <w:name w:val="Система кодирования121"/>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31">
    <w:name w:val="Таблица1031"/>
    <w:uiPriority w:val="99"/>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19">
    <w:name w:val="Сетка таблицы22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110">
    <w:name w:val="Веб-таблица 111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110">
    <w:name w:val="Веб-таблица 211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110">
    <w:name w:val="Веб-таблица 311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11f2">
    <w:name w:val="Изысканная таблица11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116">
    <w:name w:val="Изящная таблица 1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0">
    <w:name w:val="Изящная таблица 211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117">
    <w:name w:val="Классическая таблица 111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111">
    <w:name w:val="Классическая таблица 211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12">
    <w:name w:val="Классическая таблица 311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112">
    <w:name w:val="Классическая таблица 411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118">
    <w:name w:val="Объемная таблица 1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112">
    <w:name w:val="Объемная таблица 2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113">
    <w:name w:val="Объемная таблица 3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119">
    <w:name w:val="Простая таблица 111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113">
    <w:name w:val="Простая таблица 2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114">
    <w:name w:val="Простая таблица 311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11a">
    <w:name w:val="Сетка таблицы 1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114">
    <w:name w:val="Сетка таблицы 211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115">
    <w:name w:val="Сетка таблицы 311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113">
    <w:name w:val="Сетка таблицы 411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110">
    <w:name w:val="Сетка таблицы 511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110">
    <w:name w:val="Сетка таблицы 611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110">
    <w:name w:val="Сетка таблицы 711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11">
    <w:name w:val="Сетка таблицы 811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1f3">
    <w:name w:val="Современная таблица111"/>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1f4">
    <w:name w:val="Стандартная таблица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11b">
    <w:name w:val="Столбцы таблицы 111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115">
    <w:name w:val="Столбцы таблицы 2111"/>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116">
    <w:name w:val="Столбцы таблицы 3111"/>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114">
    <w:name w:val="Столбцы таблицы 411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11">
    <w:name w:val="Столбцы таблицы 5111"/>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111">
    <w:name w:val="Таблица-список 1111"/>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111">
    <w:name w:val="Таблица-список 2111"/>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111">
    <w:name w:val="Таблица-список 311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11">
    <w:name w:val="Таблица-список 411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11c">
    <w:name w:val="Цветная таблица 111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116">
    <w:name w:val="Цветная таблица 211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117">
    <w:name w:val="Цветная таблица 311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11">
    <w:name w:val="Таблица-список 5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11">
    <w:name w:val="Таблица-список 6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11">
    <w:name w:val="Таблица-список 7111"/>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11">
    <w:name w:val="Таблица-список 811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11">
    <w:name w:val="Таблица1021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210">
    <w:name w:val="Сетка таблицы112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11">
    <w:name w:val="Таблица10111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11e">
    <w:name w:val="Система кодирования211"/>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11d">
    <w:name w:val="Система кодирования1111"/>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21ff9">
    <w:name w:val="Структура сообщения2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21">
    <w:name w:val="Средняя заливка 2 - Акцент 121"/>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f5">
    <w:name w:val="Описание сегмента111"/>
    <w:basedOn w:val="affff1"/>
    <w:uiPriority w:val="99"/>
    <w:rsid w:val="00C00AC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11f6">
    <w:name w:val="Структура сообщения11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110">
    <w:name w:val="Сетка таблицы1211"/>
    <w:basedOn w:val="affff1"/>
    <w:rsid w:val="00C00AC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d">
    <w:name w:val="Светлый список121"/>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117">
    <w:name w:val="Сетка таблицы2111"/>
    <w:basedOn w:val="affff1"/>
    <w:uiPriority w:val="59"/>
    <w:rsid w:val="00C00AC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11e">
    <w:name w:val="Светлый список1111"/>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114">
    <w:name w:val="Сетка таблицы411"/>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112">
    <w:name w:val="Сетка таблицы511"/>
    <w:basedOn w:val="affff1"/>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10">
    <w:name w:val="Сетка таблицы1311"/>
    <w:rsid w:val="00C00AC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11">
    <w:name w:val="Средняя заливка 2 - Акцент 1111"/>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1110">
    <w:name w:val="Таблица простая 41111"/>
    <w:basedOn w:val="affff1"/>
    <w:uiPriority w:val="44"/>
    <w:rsid w:val="00C00AC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110">
    <w:name w:val="91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8112">
    <w:name w:val="81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7112">
    <w:name w:val="71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11">
    <w:name w:val="Normal Table011"/>
    <w:rsid w:val="00C00AC3"/>
    <w:rPr>
      <w:rFonts w:ascii="Arial" w:eastAsia="Arial" w:hAnsi="Arial" w:cs="Arial"/>
      <w:color w:val="000000"/>
    </w:rPr>
    <w:tblPr>
      <w:tblCellMar>
        <w:top w:w="0" w:type="dxa"/>
        <w:left w:w="0" w:type="dxa"/>
        <w:bottom w:w="0" w:type="dxa"/>
        <w:right w:w="0" w:type="dxa"/>
      </w:tblCellMar>
    </w:tblPr>
  </w:style>
  <w:style w:type="table" w:customStyle="1" w:styleId="1111110">
    <w:name w:val="Сетка таблицы111111"/>
    <w:basedOn w:val="affff1"/>
    <w:uiPriority w:val="59"/>
    <w:rsid w:val="00C00AC3"/>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1211">
    <w:name w:val="Таблица-сетка 5 темная — акцент 31211"/>
    <w:basedOn w:val="affff1"/>
    <w:uiPriority w:val="50"/>
    <w:rsid w:val="00C00AC3"/>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1511">
    <w:name w:val="Сетка таблицы1511"/>
    <w:basedOn w:val="affff1"/>
    <w:uiPriority w:val="59"/>
    <w:rsid w:val="00C00AC3"/>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2">
    <w:name w:val="Веб-таблица 13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2311">
    <w:name w:val="Веб-таблица 23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310">
    <w:name w:val="Веб-таблица 33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il"/>
          <w:tr2bl w:val="nil"/>
        </w:tcBorders>
      </w:tcPr>
    </w:tblStylePr>
  </w:style>
  <w:style w:type="table" w:customStyle="1" w:styleId="31ff2">
    <w:name w:val="Изысканная таблица3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il"/>
          <w:tr2bl w:val="nil"/>
        </w:tcBorders>
      </w:tcPr>
    </w:tblStylePr>
  </w:style>
  <w:style w:type="table" w:customStyle="1" w:styleId="131f">
    <w:name w:val="Изящная таблица 1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5">
    <w:name w:val="Изящная таблица 23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31f0">
    <w:name w:val="Классическая таблица 13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6">
    <w:name w:val="Классическая таблица 23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customStyle="1" w:styleId="3311">
    <w:name w:val="Классическая таблица 33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customStyle="1" w:styleId="4311">
    <w:name w:val="Классическая таблица 43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customStyle="1" w:styleId="131f1">
    <w:name w:val="Объемная таблица 1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customStyle="1" w:styleId="2317">
    <w:name w:val="Объемная таблица 2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3312">
    <w:name w:val="Объемная таблица 3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customStyle="1" w:styleId="131f2">
    <w:name w:val="Простая таблица 13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customStyle="1" w:styleId="2318">
    <w:name w:val="Простая таблица 2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customStyle="1" w:styleId="3313">
    <w:name w:val="Простая таблица 3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00" w:fill="FFFFFF"/>
      </w:tcPr>
    </w:tblStylePr>
  </w:style>
  <w:style w:type="table" w:customStyle="1" w:styleId="131f3">
    <w:name w:val="Сетка таблицы 131"/>
    <w:basedOn w:val="affff1"/>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style>
  <w:style w:type="table" w:customStyle="1" w:styleId="2319">
    <w:name w:val="Сетка таблицы 23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3314">
    <w:name w:val="Сетка таблицы 33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customStyle="1" w:styleId="4312">
    <w:name w:val="Сетка таблицы 43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customStyle="1" w:styleId="5310">
    <w:name w:val="Сетка таблицы 5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631">
    <w:name w:val="Сетка таблицы 6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7310">
    <w:name w:val="Сетка таблицы 73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customStyle="1" w:styleId="8310">
    <w:name w:val="Сетка таблицы 83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customStyle="1" w:styleId="31ff3">
    <w:name w:val="Современная таблица31"/>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customStyle="1" w:styleId="31ff4">
    <w:name w:val="Стандартная таблица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il"/>
          <w:tr2bl w:val="nil"/>
        </w:tcBorders>
        <w:shd w:val="solid" w:color="000000" w:fill="FFFFFF"/>
      </w:tcPr>
    </w:tblStylePr>
  </w:style>
  <w:style w:type="table" w:customStyle="1" w:styleId="131f4">
    <w:name w:val="Столбцы таблицы 13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a">
    <w:name w:val="Столбцы таблицы 231"/>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315">
    <w:name w:val="Столбцы таблицы 331"/>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customStyle="1" w:styleId="4313">
    <w:name w:val="Столбцы таблицы 43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1">
    <w:name w:val="Столбцы таблицы 531"/>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13">
    <w:name w:val="Таблица-список 131"/>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2312">
    <w:name w:val="Таблица-список 231"/>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3311">
    <w:name w:val="Таблица-список 33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customStyle="1" w:styleId="-431">
    <w:name w:val="Таблица-список 43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customStyle="1" w:styleId="21ffa">
    <w:name w:val="Тема таблицы21"/>
    <w:basedOn w:val="affff1"/>
    <w:semiHidden/>
    <w:rsid w:val="00C00AC3"/>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f5">
    <w:name w:val="Цветная таблица 13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customStyle="1" w:styleId="231b">
    <w:name w:val="Цветная таблица 23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customStyle="1" w:styleId="3316">
    <w:name w:val="Цветная таблица 33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customStyle="1" w:styleId="-5310">
    <w:name w:val="Таблица-список 5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customStyle="1" w:styleId="-631">
    <w:name w:val="Таблица-список 6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style>
  <w:style w:type="table" w:customStyle="1" w:styleId="-731">
    <w:name w:val="Таблица-список 731"/>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customStyle="1" w:styleId="-831">
    <w:name w:val="Таблица-список 83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style>
  <w:style w:type="table" w:customStyle="1" w:styleId="221a">
    <w:name w:val="Таблица221"/>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31">
    <w:name w:val="Таблица10131"/>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fc">
    <w:name w:val="Система кодирования41"/>
    <w:uiPriority w:val="99"/>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31f6">
    <w:name w:val="Система кодирования131"/>
    <w:rsid w:val="00C00AC3"/>
    <w:tblPr>
      <w:jc w:val="cente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style>
  <w:style w:type="table" w:customStyle="1" w:styleId="1041">
    <w:name w:val="Таблица1041"/>
    <w:uiPriority w:val="99"/>
    <w:rsid w:val="00C00AC3"/>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1c">
    <w:name w:val="Сетка таблицы23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1210">
    <w:name w:val="Веб-таблица 1121"/>
    <w:basedOn w:val="affff1"/>
    <w:semiHidden/>
    <w:rsid w:val="00C00AC3"/>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21210">
    <w:name w:val="Веб-таблица 2121"/>
    <w:basedOn w:val="affff1"/>
    <w:semiHidden/>
    <w:rsid w:val="00C00AC3"/>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3121">
    <w:name w:val="Веб-таблица 3121"/>
    <w:basedOn w:val="affff1"/>
    <w:semiHidden/>
    <w:rsid w:val="00C00AC3"/>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121e">
    <w:name w:val="Изысканная таблица121"/>
    <w:basedOn w:val="affff1"/>
    <w:semiHidden/>
    <w:rsid w:val="00C00AC3"/>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customStyle="1" w:styleId="11211">
    <w:name w:val="Изящная таблица 1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0">
    <w:name w:val="Изящная таблица 2121"/>
    <w:basedOn w:val="affff1"/>
    <w:semiHidden/>
    <w:rsid w:val="00C00AC3"/>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212">
    <w:name w:val="Классическая таблица 112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211">
    <w:name w:val="Классическая таблица 2121"/>
    <w:basedOn w:val="affff1"/>
    <w:semiHidden/>
    <w:rsid w:val="00C00AC3"/>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210">
    <w:name w:val="Классическая таблица 3121"/>
    <w:basedOn w:val="affff1"/>
    <w:semiHidden/>
    <w:rsid w:val="00C00AC3"/>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211">
    <w:name w:val="Классическая таблица 4121"/>
    <w:basedOn w:val="affff1"/>
    <w:semiHidden/>
    <w:rsid w:val="00C00AC3"/>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213">
    <w:name w:val="Объемная таблица 1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212">
    <w:name w:val="Объемная таблица 2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211">
    <w:name w:val="Объемная таблица 3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214">
    <w:name w:val="Простая таблица 1121"/>
    <w:basedOn w:val="affff1"/>
    <w:semiHidden/>
    <w:rsid w:val="00C00AC3"/>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213">
    <w:name w:val="Простая таблица 2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212">
    <w:name w:val="Простая таблица 31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11215">
    <w:name w:val="Сетка таблицы 1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21214">
    <w:name w:val="Сетка таблицы 2121"/>
    <w:basedOn w:val="affff1"/>
    <w:semiHidden/>
    <w:rsid w:val="00C00AC3"/>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213">
    <w:name w:val="Сетка таблицы 3121"/>
    <w:basedOn w:val="affff1"/>
    <w:semiHidden/>
    <w:rsid w:val="00C00AC3"/>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41212">
    <w:name w:val="Сетка таблицы 4121"/>
    <w:basedOn w:val="affff1"/>
    <w:semiHidden/>
    <w:rsid w:val="00C00AC3"/>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210">
    <w:name w:val="Сетка таблицы 51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21">
    <w:name w:val="Сетка таблицы 61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21">
    <w:name w:val="Сетка таблицы 712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21">
    <w:name w:val="Сетка таблицы 8121"/>
    <w:basedOn w:val="affff1"/>
    <w:semiHidden/>
    <w:rsid w:val="00C00AC3"/>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21f">
    <w:name w:val="Современная таблица121"/>
    <w:basedOn w:val="affff1"/>
    <w:semiHidden/>
    <w:rsid w:val="00C00AC3"/>
    <w:pPr>
      <w:spacing w:before="40" w:after="40" w:line="360" w:lineRule="auto"/>
      <w:ind w:firstLine="709"/>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21f0">
    <w:name w:val="Стандартная таблица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11216">
    <w:name w:val="Столбцы таблицы 1121"/>
    <w:basedOn w:val="affff1"/>
    <w:semiHidden/>
    <w:rsid w:val="00C00AC3"/>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215">
    <w:name w:val="Столбцы таблицы 2121"/>
    <w:basedOn w:val="affff1"/>
    <w:semiHidden/>
    <w:rsid w:val="00C00AC3"/>
    <w:pPr>
      <w:spacing w:before="40" w:after="40" w:line="360" w:lineRule="auto"/>
      <w:ind w:firstLine="709"/>
      <w:jc w:val="both"/>
    </w:pPr>
    <w:rPr>
      <w:b/>
      <w:bCs/>
    </w:r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214">
    <w:name w:val="Столбцы таблицы 3121"/>
    <w:basedOn w:val="affff1"/>
    <w:semiHidden/>
    <w:rsid w:val="00C00AC3"/>
    <w:pPr>
      <w:spacing w:before="40" w:after="40" w:line="360" w:lineRule="auto"/>
      <w:ind w:firstLine="709"/>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213">
    <w:name w:val="Столбцы таблицы 4121"/>
    <w:basedOn w:val="affff1"/>
    <w:semiHidden/>
    <w:rsid w:val="00C00AC3"/>
    <w:pPr>
      <w:spacing w:before="40" w:after="40" w:line="360" w:lineRule="auto"/>
      <w:ind w:firstLine="709"/>
      <w:jc w:val="both"/>
    </w:pPr>
    <w:tblPr>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211">
    <w:name w:val="Столбцы таблицы 5121"/>
    <w:basedOn w:val="affff1"/>
    <w:semiHidden/>
    <w:rsid w:val="00C00AC3"/>
    <w:pPr>
      <w:spacing w:before="40" w:after="40" w:line="360" w:lineRule="auto"/>
      <w:ind w:firstLine="709"/>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211">
    <w:name w:val="Таблица-список 1121"/>
    <w:basedOn w:val="affff1"/>
    <w:semiHidden/>
    <w:rsid w:val="00C00AC3"/>
    <w:pPr>
      <w:spacing w:before="40" w:after="40" w:line="360" w:lineRule="auto"/>
      <w:ind w:firstLine="709"/>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211">
    <w:name w:val="Таблица-список 2121"/>
    <w:basedOn w:val="affff1"/>
    <w:semiHidden/>
    <w:rsid w:val="00C00AC3"/>
    <w:pPr>
      <w:spacing w:before="40" w:after="40" w:line="360" w:lineRule="auto"/>
      <w:ind w:firstLine="709"/>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210">
    <w:name w:val="Таблица-список 3121"/>
    <w:basedOn w:val="affff1"/>
    <w:semiHidden/>
    <w:rsid w:val="00C00AC3"/>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21">
    <w:name w:val="Таблица-список 4121"/>
    <w:basedOn w:val="affff1"/>
    <w:semiHidden/>
    <w:rsid w:val="00C00AC3"/>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11217">
    <w:name w:val="Цветная таблица 1121"/>
    <w:basedOn w:val="affff1"/>
    <w:semiHidden/>
    <w:rsid w:val="00C00AC3"/>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216">
    <w:name w:val="Цветная таблица 2121"/>
    <w:basedOn w:val="affff1"/>
    <w:semiHidden/>
    <w:rsid w:val="00C00AC3"/>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215">
    <w:name w:val="Цветная таблица 3121"/>
    <w:basedOn w:val="affff1"/>
    <w:semiHidden/>
    <w:rsid w:val="00C00AC3"/>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5121">
    <w:name w:val="Таблица-список 5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21">
    <w:name w:val="Таблица-список 6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customStyle="1" w:styleId="-7121">
    <w:name w:val="Таблица-список 7121"/>
    <w:basedOn w:val="affff1"/>
    <w:semiHidden/>
    <w:rsid w:val="00C00AC3"/>
    <w:pPr>
      <w:spacing w:before="40" w:after="40" w:line="360" w:lineRule="auto"/>
      <w:ind w:firstLine="709"/>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21">
    <w:name w:val="Таблица-список 8121"/>
    <w:basedOn w:val="affff1"/>
    <w:semiHidden/>
    <w:rsid w:val="00C00AC3"/>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customStyle="1" w:styleId="10221">
    <w:name w:val="Таблица1022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31a">
    <w:name w:val="Сетка таблицы1131"/>
    <w:basedOn w:val="affff1"/>
    <w:uiPriority w:val="59"/>
    <w:rsid w:val="00C00AC3"/>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Next/>
        <w:keepLines/>
        <w:suppressLineNumbers/>
        <w:suppressAutoHyphens/>
        <w:wordWrap/>
        <w:jc w:val="center"/>
      </w:pPr>
      <w:tblPr/>
      <w:tcPr>
        <w:vAlign w:val="center"/>
      </w:tcPr>
    </w:tblStylePr>
  </w:style>
  <w:style w:type="table" w:customStyle="1" w:styleId="101121">
    <w:name w:val="Таблица101121"/>
    <w:basedOn w:val="affff1"/>
    <w:rsid w:val="00C00AC3"/>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keepNext/>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21b">
    <w:name w:val="Система кодирования221"/>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218">
    <w:name w:val="Система кодирования1121"/>
    <w:basedOn w:val="affff1"/>
    <w:rsid w:val="00C00AC3"/>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1ff5">
    <w:name w:val="Структура сообщения3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2-131">
    <w:name w:val="Средняя заливка 2 - Акцент 131"/>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1f1">
    <w:name w:val="Описание сегмента121"/>
    <w:basedOn w:val="affff1"/>
    <w:uiPriority w:val="99"/>
    <w:rsid w:val="00C00AC3"/>
    <w:tblPr>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121f2">
    <w:name w:val="Структура сообщения121"/>
    <w:basedOn w:val="affff1"/>
    <w:uiPriority w:val="99"/>
    <w:rsid w:val="00C00AC3"/>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keepNext/>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2210">
    <w:name w:val="Сетка таблицы1221"/>
    <w:basedOn w:val="affff1"/>
    <w:rsid w:val="00C00AC3"/>
    <w:pPr>
      <w:spacing w:before="60"/>
      <w:ind w:left="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f7">
    <w:name w:val="Светлый список131"/>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218">
    <w:name w:val="Сетка таблицы321"/>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21217">
    <w:name w:val="Сетка таблицы2121"/>
    <w:basedOn w:val="affff1"/>
    <w:uiPriority w:val="59"/>
    <w:rsid w:val="00C00AC3"/>
    <w:pPr>
      <w:spacing w:before="60" w:after="60"/>
    </w:pPr>
    <w:rPr>
      <w:rFonts w:ascii="Verdana"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11219">
    <w:name w:val="Светлый список1121"/>
    <w:basedOn w:val="affff1"/>
    <w:uiPriority w:val="61"/>
    <w:rsid w:val="00C00AC3"/>
    <w:rPr>
      <w:rFonts w:ascii="Calibri" w:eastAsia="Calibri" w:hAnsi="Calibri"/>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213">
    <w:name w:val="Сетка таблицы421"/>
    <w:basedOn w:val="affff1"/>
    <w:rsid w:val="00C00AC3"/>
    <w:pPr>
      <w:spacing w:before="60" w:after="60"/>
    </w:pPr>
    <w:rPr>
      <w:rFonts w:ascii="Verdana" w:eastAsia="Calibri" w:hAnsi="Verdana" w:cs="Verdana"/>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57" w:type="dxa"/>
        <w:bottom w:w="0" w:type="dxa"/>
        <w:right w:w="57" w:type="dxa"/>
      </w:tblCellMar>
    </w:tblPr>
    <w:trPr>
      <w:jc w:val="center"/>
    </w:trPr>
  </w:style>
  <w:style w:type="table" w:customStyle="1" w:styleId="5212">
    <w:name w:val="Сетка таблицы521"/>
    <w:basedOn w:val="affff1"/>
    <w:uiPriority w:val="59"/>
    <w:rsid w:val="00C00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10">
    <w:name w:val="Сетка таблицы1321"/>
    <w:rsid w:val="00C00AC3"/>
    <w:pPr>
      <w:spacing w:before="40" w:after="40" w:line="360" w:lineRule="auto"/>
      <w:jc w:val="both"/>
    </w:p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style>
  <w:style w:type="table" w:customStyle="1" w:styleId="2-1121">
    <w:name w:val="Средняя заливка 2 - Акцент 1121"/>
    <w:basedOn w:val="affff1"/>
    <w:uiPriority w:val="64"/>
    <w:rsid w:val="00C00AC3"/>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2110">
    <w:name w:val="Таблица простая 41211"/>
    <w:basedOn w:val="affff1"/>
    <w:uiPriority w:val="44"/>
    <w:rsid w:val="00C00AC3"/>
    <w:rPr>
      <w:rFonts w:asciiTheme="minorHAnsi" w:eastAsiaTheme="minorHAnsi" w:hAnsiTheme="minorHAnsi" w:cstheme="minorBidi"/>
    </w:rPr>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9210">
    <w:name w:val="92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8211">
    <w:name w:val="82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7211">
    <w:name w:val="721"/>
    <w:basedOn w:val="affff1"/>
    <w:rsid w:val="00C00AC3"/>
    <w:rPr>
      <w:rFonts w:ascii="Arial" w:eastAsia="Arial" w:hAnsi="Arial" w:cs="Arial"/>
      <w:color w:val="000000"/>
    </w:rPr>
    <w:tblPr>
      <w:tblInd w:w="0" w:type="dxa"/>
      <w:tblCellMar>
        <w:top w:w="0" w:type="dxa"/>
        <w:left w:w="0" w:type="dxa"/>
        <w:bottom w:w="0" w:type="dxa"/>
        <w:right w:w="0" w:type="dxa"/>
      </w:tblCellMar>
    </w:tblPr>
  </w:style>
  <w:style w:type="table" w:customStyle="1" w:styleId="NormalTable021">
    <w:name w:val="Normal Table021"/>
    <w:rsid w:val="00C00AC3"/>
    <w:rPr>
      <w:rFonts w:ascii="Arial" w:eastAsia="Arial" w:hAnsi="Arial" w:cs="Arial"/>
      <w:color w:val="000000"/>
    </w:rPr>
    <w:tblPr>
      <w:tblCellMar>
        <w:top w:w="0" w:type="dxa"/>
        <w:left w:w="0" w:type="dxa"/>
        <w:bottom w:w="0" w:type="dxa"/>
        <w:right w:w="0" w:type="dxa"/>
      </w:tblCellMar>
    </w:tblPr>
  </w:style>
  <w:style w:type="table" w:customStyle="1" w:styleId="111211">
    <w:name w:val="Сетка таблицы111211"/>
    <w:basedOn w:val="affff1"/>
    <w:uiPriority w:val="59"/>
    <w:rsid w:val="00C00AC3"/>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
    <w:name w:val="g_Обычный"/>
    <w:link w:val="g0"/>
    <w:qFormat/>
    <w:rsid w:val="00C00AC3"/>
    <w:pPr>
      <w:spacing w:line="360" w:lineRule="auto"/>
      <w:ind w:firstLine="709"/>
      <w:jc w:val="both"/>
    </w:pPr>
    <w:rPr>
      <w:rFonts w:eastAsiaTheme="minorHAnsi" w:cstheme="minorBidi"/>
      <w:sz w:val="26"/>
      <w:szCs w:val="24"/>
      <w:lang w:eastAsia="en-US"/>
    </w:rPr>
  </w:style>
  <w:style w:type="character" w:customStyle="1" w:styleId="g0">
    <w:name w:val="g_Обычный Знак"/>
    <w:basedOn w:val="affff0"/>
    <w:link w:val="g"/>
    <w:rsid w:val="00C00AC3"/>
    <w:rPr>
      <w:rFonts w:eastAsiaTheme="minorHAnsi" w:cstheme="minorBidi"/>
      <w:sz w:val="26"/>
      <w:szCs w:val="24"/>
      <w:lang w:eastAsia="en-US"/>
    </w:rPr>
  </w:style>
  <w:style w:type="paragraph" w:customStyle="1" w:styleId="1fe">
    <w:name w:val="Заголовок 1 ТТ"/>
    <w:basedOn w:val="1ff6"/>
    <w:next w:val="affff"/>
    <w:qFormat/>
    <w:rsid w:val="009044A2"/>
    <w:pPr>
      <w:numPr>
        <w:numId w:val="197"/>
      </w:numPr>
      <w:tabs>
        <w:tab w:val="num" w:pos="360"/>
      </w:tabs>
      <w:suppressAutoHyphens/>
      <w:spacing w:before="240" w:after="60" w:line="276" w:lineRule="auto"/>
      <w:ind w:firstLine="0"/>
      <w:jc w:val="both"/>
    </w:pPr>
    <w:rPr>
      <w:bCs/>
      <w:kern w:val="32"/>
      <w:sz w:val="28"/>
      <w:szCs w:val="28"/>
      <w:lang w:eastAsia="en-US"/>
    </w:rPr>
  </w:style>
  <w:style w:type="paragraph" w:customStyle="1" w:styleId="2fffffffff0">
    <w:name w:val="Заголовок 2 ТТ"/>
    <w:basedOn w:val="2f"/>
    <w:next w:val="affff"/>
    <w:qFormat/>
    <w:rsid w:val="009044A2"/>
    <w:pPr>
      <w:keepLines/>
      <w:tabs>
        <w:tab w:val="clear" w:pos="1209"/>
        <w:tab w:val="num" w:pos="360"/>
      </w:tabs>
      <w:suppressAutoHyphens/>
      <w:spacing w:line="276" w:lineRule="auto"/>
      <w:ind w:left="1440"/>
      <w:jc w:val="both"/>
    </w:pPr>
    <w:rPr>
      <w:rFonts w:ascii="Times New Roman" w:hAnsi="Times New Roman" w:cs="Times New Roman"/>
      <w:i w:val="0"/>
      <w:lang w:eastAsia="en-US"/>
    </w:rPr>
  </w:style>
  <w:style w:type="paragraph" w:customStyle="1" w:styleId="3ffffff2">
    <w:name w:val="Заголовок 3 ТТ"/>
    <w:basedOn w:val="3f3"/>
    <w:next w:val="affff"/>
    <w:qFormat/>
    <w:rsid w:val="009044A2"/>
    <w:pPr>
      <w:keepLines/>
      <w:tabs>
        <w:tab w:val="clear" w:pos="1209"/>
        <w:tab w:val="num" w:pos="360"/>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76" w:lineRule="auto"/>
      <w:ind w:left="2160" w:hanging="180"/>
      <w:contextualSpacing/>
      <w:textAlignment w:val="baseline"/>
    </w:pPr>
    <w:rPr>
      <w:rFonts w:ascii="Times New Roman" w:eastAsia="Arial Unicode MS" w:hAnsi="Times New Roman" w:cs="Times New Roman"/>
      <w:sz w:val="28"/>
      <w:szCs w:val="28"/>
    </w:rPr>
  </w:style>
  <w:style w:type="paragraph" w:customStyle="1" w:styleId="4fff9">
    <w:name w:val="Заголовок 4 ТТ"/>
    <w:basedOn w:val="4b"/>
    <w:next w:val="affff"/>
    <w:qFormat/>
    <w:rsid w:val="009044A2"/>
    <w:pPr>
      <w:tabs>
        <w:tab w:val="clear" w:pos="1209"/>
        <w:tab w:val="num" w:pos="360"/>
      </w:tabs>
      <w:suppressAutoHyphens/>
      <w:spacing w:before="120" w:after="60" w:line="276" w:lineRule="auto"/>
      <w:ind w:left="2880"/>
    </w:pPr>
    <w:rPr>
      <w:bCs/>
    </w:rPr>
  </w:style>
  <w:style w:type="character" w:customStyle="1" w:styleId="WW8Num9z4">
    <w:name w:val="WW8Num9z4"/>
    <w:rsid w:val="009044A2"/>
  </w:style>
  <w:style w:type="character" w:customStyle="1" w:styleId="WW8Num9z5">
    <w:name w:val="WW8Num9z5"/>
    <w:rsid w:val="009044A2"/>
  </w:style>
  <w:style w:type="character" w:customStyle="1" w:styleId="WW8Num9z6">
    <w:name w:val="WW8Num9z6"/>
    <w:rsid w:val="009044A2"/>
  </w:style>
  <w:style w:type="character" w:customStyle="1" w:styleId="WW8Num9z7">
    <w:name w:val="WW8Num9z7"/>
    <w:rsid w:val="009044A2"/>
  </w:style>
  <w:style w:type="character" w:customStyle="1" w:styleId="WW8Num9z8">
    <w:name w:val="WW8Num9z8"/>
    <w:rsid w:val="009044A2"/>
  </w:style>
  <w:style w:type="character" w:customStyle="1" w:styleId="WW8Num10z5">
    <w:name w:val="WW8Num10z5"/>
    <w:rsid w:val="009044A2"/>
  </w:style>
  <w:style w:type="character" w:customStyle="1" w:styleId="WW8Num10z6">
    <w:name w:val="WW8Num10z6"/>
    <w:rsid w:val="009044A2"/>
  </w:style>
  <w:style w:type="character" w:customStyle="1" w:styleId="WW8Num10z7">
    <w:name w:val="WW8Num10z7"/>
    <w:rsid w:val="009044A2"/>
  </w:style>
  <w:style w:type="character" w:customStyle="1" w:styleId="WW8Num10z8">
    <w:name w:val="WW8Num10z8"/>
    <w:rsid w:val="009044A2"/>
  </w:style>
  <w:style w:type="character" w:customStyle="1" w:styleId="WW8Num11z3">
    <w:name w:val="WW8Num11z3"/>
    <w:rsid w:val="009044A2"/>
  </w:style>
  <w:style w:type="character" w:customStyle="1" w:styleId="WW8Num11z4">
    <w:name w:val="WW8Num11z4"/>
    <w:rsid w:val="009044A2"/>
  </w:style>
  <w:style w:type="character" w:customStyle="1" w:styleId="WW8Num11z5">
    <w:name w:val="WW8Num11z5"/>
    <w:rsid w:val="009044A2"/>
  </w:style>
  <w:style w:type="character" w:customStyle="1" w:styleId="WW8Num11z6">
    <w:name w:val="WW8Num11z6"/>
    <w:rsid w:val="009044A2"/>
  </w:style>
  <w:style w:type="character" w:customStyle="1" w:styleId="WW8Num11z7">
    <w:name w:val="WW8Num11z7"/>
    <w:rsid w:val="009044A2"/>
  </w:style>
  <w:style w:type="character" w:customStyle="1" w:styleId="WW8Num11z8">
    <w:name w:val="WW8Num11z8"/>
    <w:rsid w:val="009044A2"/>
  </w:style>
  <w:style w:type="character" w:customStyle="1" w:styleId="WW8Num13z5">
    <w:name w:val="WW8Num13z5"/>
    <w:rsid w:val="009044A2"/>
  </w:style>
  <w:style w:type="character" w:customStyle="1" w:styleId="WW8Num13z6">
    <w:name w:val="WW8Num13z6"/>
    <w:rsid w:val="009044A2"/>
  </w:style>
  <w:style w:type="character" w:customStyle="1" w:styleId="WW8Num13z7">
    <w:name w:val="WW8Num13z7"/>
    <w:rsid w:val="009044A2"/>
  </w:style>
  <w:style w:type="character" w:customStyle="1" w:styleId="WW8Num13z8">
    <w:name w:val="WW8Num13z8"/>
    <w:rsid w:val="009044A2"/>
  </w:style>
  <w:style w:type="character" w:customStyle="1" w:styleId="WW8Num16z4">
    <w:name w:val="WW8Num16z4"/>
    <w:rsid w:val="009044A2"/>
  </w:style>
  <w:style w:type="character" w:customStyle="1" w:styleId="WW8Num16z5">
    <w:name w:val="WW8Num16z5"/>
    <w:rsid w:val="009044A2"/>
  </w:style>
  <w:style w:type="character" w:customStyle="1" w:styleId="WW8Num16z6">
    <w:name w:val="WW8Num16z6"/>
    <w:rsid w:val="009044A2"/>
  </w:style>
  <w:style w:type="character" w:customStyle="1" w:styleId="WW8Num16z7">
    <w:name w:val="WW8Num16z7"/>
    <w:rsid w:val="009044A2"/>
  </w:style>
  <w:style w:type="character" w:customStyle="1" w:styleId="WW8Num16z8">
    <w:name w:val="WW8Num16z8"/>
    <w:rsid w:val="009044A2"/>
  </w:style>
  <w:style w:type="character" w:customStyle="1" w:styleId="WW8Num4z4">
    <w:name w:val="WW8Num4z4"/>
    <w:rsid w:val="009044A2"/>
  </w:style>
  <w:style w:type="character" w:customStyle="1" w:styleId="WW8Num4z5">
    <w:name w:val="WW8Num4z5"/>
    <w:rsid w:val="009044A2"/>
  </w:style>
  <w:style w:type="character" w:customStyle="1" w:styleId="WW8Num4z6">
    <w:name w:val="WW8Num4z6"/>
    <w:rsid w:val="009044A2"/>
  </w:style>
  <w:style w:type="character" w:customStyle="1" w:styleId="WW8Num4z7">
    <w:name w:val="WW8Num4z7"/>
    <w:rsid w:val="009044A2"/>
  </w:style>
  <w:style w:type="character" w:customStyle="1" w:styleId="WW8Num4z8">
    <w:name w:val="WW8Num4z8"/>
    <w:rsid w:val="009044A2"/>
  </w:style>
  <w:style w:type="character" w:customStyle="1" w:styleId="WW8Num1zfalse">
    <w:name w:val="WW8Num1zfalse"/>
    <w:rsid w:val="009044A2"/>
  </w:style>
  <w:style w:type="character" w:customStyle="1" w:styleId="WW8Num2zfalse">
    <w:name w:val="WW8Num2zfalse"/>
    <w:rsid w:val="009044A2"/>
  </w:style>
  <w:style w:type="character" w:customStyle="1" w:styleId="WW8Num3zfalse">
    <w:name w:val="WW8Num3zfalse"/>
    <w:rsid w:val="009044A2"/>
  </w:style>
  <w:style w:type="character" w:customStyle="1" w:styleId="WW8Num4zfalse">
    <w:name w:val="WW8Num4zfalse"/>
    <w:rsid w:val="009044A2"/>
  </w:style>
  <w:style w:type="character" w:customStyle="1" w:styleId="WW8Num9zfalse">
    <w:name w:val="WW8Num9zfalse"/>
    <w:rsid w:val="009044A2"/>
  </w:style>
  <w:style w:type="character" w:customStyle="1" w:styleId="WW8Num11zfalse">
    <w:name w:val="WW8Num11zfalse"/>
    <w:rsid w:val="009044A2"/>
  </w:style>
  <w:style w:type="character" w:customStyle="1" w:styleId="WW8Num11ztrue">
    <w:name w:val="WW8Num11ztrue"/>
    <w:rsid w:val="009044A2"/>
  </w:style>
  <w:style w:type="character" w:customStyle="1" w:styleId="WW-WW8Num11ztrue">
    <w:name w:val="WW-WW8Num11ztrue"/>
    <w:rsid w:val="009044A2"/>
  </w:style>
  <w:style w:type="character" w:customStyle="1" w:styleId="WW-WW8Num11ztrue1">
    <w:name w:val="WW-WW8Num11ztrue1"/>
    <w:rsid w:val="009044A2"/>
  </w:style>
  <w:style w:type="character" w:customStyle="1" w:styleId="WW-WW8Num11ztrue2">
    <w:name w:val="WW-WW8Num11ztrue2"/>
    <w:rsid w:val="009044A2"/>
  </w:style>
  <w:style w:type="character" w:customStyle="1" w:styleId="WW-WW8Num11ztrue3">
    <w:name w:val="WW-WW8Num11ztrue3"/>
    <w:rsid w:val="009044A2"/>
  </w:style>
  <w:style w:type="character" w:customStyle="1" w:styleId="WW-WW8Num11ztrue4">
    <w:name w:val="WW-WW8Num11ztrue4"/>
    <w:rsid w:val="009044A2"/>
  </w:style>
  <w:style w:type="character" w:customStyle="1" w:styleId="WW-WW8Num11ztrue5">
    <w:name w:val="WW-WW8Num11ztrue5"/>
    <w:rsid w:val="009044A2"/>
  </w:style>
  <w:style w:type="character" w:customStyle="1" w:styleId="WW-WW8Num11ztrue6">
    <w:name w:val="WW-WW8Num11ztrue6"/>
    <w:rsid w:val="009044A2"/>
  </w:style>
  <w:style w:type="character" w:customStyle="1" w:styleId="WW8Num12zfalse">
    <w:name w:val="WW8Num12zfalse"/>
    <w:rsid w:val="009044A2"/>
  </w:style>
  <w:style w:type="character" w:customStyle="1" w:styleId="WW8Num12ztrue">
    <w:name w:val="WW8Num12ztrue"/>
    <w:rsid w:val="009044A2"/>
  </w:style>
  <w:style w:type="character" w:customStyle="1" w:styleId="WW-WW8Num12ztrue">
    <w:name w:val="WW-WW8Num12ztrue"/>
    <w:rsid w:val="009044A2"/>
  </w:style>
  <w:style w:type="character" w:customStyle="1" w:styleId="WW-WW8Num12ztrue1">
    <w:name w:val="WW-WW8Num12ztrue1"/>
    <w:rsid w:val="009044A2"/>
  </w:style>
  <w:style w:type="character" w:customStyle="1" w:styleId="WW-WW8Num12ztrue2">
    <w:name w:val="WW-WW8Num12ztrue2"/>
    <w:rsid w:val="009044A2"/>
  </w:style>
  <w:style w:type="character" w:customStyle="1" w:styleId="WW-WW8Num12ztrue3">
    <w:name w:val="WW-WW8Num12ztrue3"/>
    <w:rsid w:val="009044A2"/>
  </w:style>
  <w:style w:type="character" w:customStyle="1" w:styleId="WW-WW8Num12ztrue4">
    <w:name w:val="WW-WW8Num12ztrue4"/>
    <w:rsid w:val="009044A2"/>
  </w:style>
  <w:style w:type="character" w:customStyle="1" w:styleId="WW-WW8Num12ztrue5">
    <w:name w:val="WW-WW8Num12ztrue5"/>
    <w:rsid w:val="009044A2"/>
  </w:style>
  <w:style w:type="character" w:customStyle="1" w:styleId="WW-WW8Num12ztrue6">
    <w:name w:val="WW-WW8Num12ztrue6"/>
    <w:rsid w:val="009044A2"/>
  </w:style>
  <w:style w:type="character" w:customStyle="1" w:styleId="WW8Num16ztrue">
    <w:name w:val="WW8Num16ztrue"/>
    <w:rsid w:val="009044A2"/>
  </w:style>
  <w:style w:type="character" w:customStyle="1" w:styleId="WW-WW8Num16ztrue">
    <w:name w:val="WW-WW8Num16ztrue"/>
    <w:rsid w:val="009044A2"/>
  </w:style>
  <w:style w:type="character" w:customStyle="1" w:styleId="WW-WW8Num16ztrue1">
    <w:name w:val="WW-WW8Num16ztrue1"/>
    <w:rsid w:val="009044A2"/>
  </w:style>
  <w:style w:type="character" w:customStyle="1" w:styleId="WW-WW8Num16ztrue2">
    <w:name w:val="WW-WW8Num16ztrue2"/>
    <w:rsid w:val="009044A2"/>
  </w:style>
  <w:style w:type="character" w:customStyle="1" w:styleId="WW-WW8Num16ztrue3">
    <w:name w:val="WW-WW8Num16ztrue3"/>
    <w:rsid w:val="009044A2"/>
  </w:style>
  <w:style w:type="character" w:customStyle="1" w:styleId="WW-WW8Num16ztrue4">
    <w:name w:val="WW-WW8Num16ztrue4"/>
    <w:rsid w:val="009044A2"/>
  </w:style>
  <w:style w:type="character" w:customStyle="1" w:styleId="WW-WW8Num16ztrue5">
    <w:name w:val="WW-WW8Num16ztrue5"/>
    <w:rsid w:val="009044A2"/>
  </w:style>
  <w:style w:type="character" w:customStyle="1" w:styleId="WW-WW8Num16ztrue6">
    <w:name w:val="WW-WW8Num16ztrue6"/>
    <w:rsid w:val="009044A2"/>
  </w:style>
  <w:style w:type="character" w:customStyle="1" w:styleId="WW8Num18ztrue">
    <w:name w:val="WW8Num18ztrue"/>
    <w:rsid w:val="009044A2"/>
  </w:style>
  <w:style w:type="character" w:customStyle="1" w:styleId="WW-WW8Num18ztrue">
    <w:name w:val="WW-WW8Num18ztrue"/>
    <w:rsid w:val="009044A2"/>
  </w:style>
  <w:style w:type="character" w:customStyle="1" w:styleId="WW-WW8Num18ztrue1">
    <w:name w:val="WW-WW8Num18ztrue1"/>
    <w:rsid w:val="009044A2"/>
  </w:style>
  <w:style w:type="character" w:customStyle="1" w:styleId="WW-WW8Num18ztrue2">
    <w:name w:val="WW-WW8Num18ztrue2"/>
    <w:rsid w:val="009044A2"/>
  </w:style>
  <w:style w:type="character" w:customStyle="1" w:styleId="WW-WW8Num18ztrue3">
    <w:name w:val="WW-WW8Num18ztrue3"/>
    <w:rsid w:val="009044A2"/>
  </w:style>
  <w:style w:type="character" w:customStyle="1" w:styleId="WW-WW8Num18ztrue4">
    <w:name w:val="WW-WW8Num18ztrue4"/>
    <w:rsid w:val="009044A2"/>
  </w:style>
  <w:style w:type="character" w:customStyle="1" w:styleId="WW-WW8Num18ztrue5">
    <w:name w:val="WW-WW8Num18ztrue5"/>
    <w:rsid w:val="009044A2"/>
  </w:style>
  <w:style w:type="character" w:customStyle="1" w:styleId="WW-WW8Num18ztrue6">
    <w:name w:val="WW-WW8Num18ztrue6"/>
    <w:rsid w:val="009044A2"/>
  </w:style>
  <w:style w:type="character" w:customStyle="1" w:styleId="WW8Num22ztrue">
    <w:name w:val="WW8Num22ztrue"/>
    <w:rsid w:val="009044A2"/>
  </w:style>
  <w:style w:type="character" w:customStyle="1" w:styleId="WW-WW8Num22ztrue">
    <w:name w:val="WW-WW8Num22ztrue"/>
    <w:rsid w:val="009044A2"/>
  </w:style>
  <w:style w:type="character" w:customStyle="1" w:styleId="WW-WW8Num22ztrue1">
    <w:name w:val="WW-WW8Num22ztrue1"/>
    <w:rsid w:val="009044A2"/>
  </w:style>
  <w:style w:type="character" w:customStyle="1" w:styleId="WW-WW8Num22ztrue2">
    <w:name w:val="WW-WW8Num22ztrue2"/>
    <w:rsid w:val="009044A2"/>
  </w:style>
  <w:style w:type="character" w:customStyle="1" w:styleId="WW-WW8Num22ztrue3">
    <w:name w:val="WW-WW8Num22ztrue3"/>
    <w:rsid w:val="009044A2"/>
  </w:style>
  <w:style w:type="character" w:customStyle="1" w:styleId="WW-WW8Num22ztrue4">
    <w:name w:val="WW-WW8Num22ztrue4"/>
    <w:rsid w:val="009044A2"/>
  </w:style>
  <w:style w:type="character" w:customStyle="1" w:styleId="WW-WW8Num22ztrue5">
    <w:name w:val="WW-WW8Num22ztrue5"/>
    <w:rsid w:val="009044A2"/>
  </w:style>
  <w:style w:type="character" w:customStyle="1" w:styleId="WW-WW8Num22ztrue6">
    <w:name w:val="WW-WW8Num22ztrue6"/>
    <w:rsid w:val="009044A2"/>
  </w:style>
  <w:style w:type="character" w:customStyle="1" w:styleId="WW8Num23zfalse">
    <w:name w:val="WW8Num23zfalse"/>
    <w:rsid w:val="009044A2"/>
  </w:style>
  <w:style w:type="character" w:customStyle="1" w:styleId="WW8Num23z1">
    <w:name w:val="WW8Num23z1"/>
    <w:rsid w:val="009044A2"/>
    <w:rPr>
      <w:rFonts w:ascii="Times New Roman" w:hAnsi="Times New Roman" w:cs="Times New Roman"/>
      <w:b w:val="0"/>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23ztrue">
    <w:name w:val="WW8Num23ztrue"/>
    <w:rsid w:val="009044A2"/>
  </w:style>
  <w:style w:type="character" w:customStyle="1" w:styleId="WW-WW8Num23ztrue">
    <w:name w:val="WW-WW8Num23ztrue"/>
    <w:rsid w:val="009044A2"/>
  </w:style>
  <w:style w:type="character" w:customStyle="1" w:styleId="WW-WW8Num23ztrue1">
    <w:name w:val="WW-WW8Num23ztrue1"/>
    <w:rsid w:val="009044A2"/>
  </w:style>
  <w:style w:type="character" w:customStyle="1" w:styleId="WW-WW8Num23ztrue2">
    <w:name w:val="WW-WW8Num23ztrue2"/>
    <w:rsid w:val="009044A2"/>
  </w:style>
  <w:style w:type="character" w:customStyle="1" w:styleId="WW-WW8Num23ztrue3">
    <w:name w:val="WW-WW8Num23ztrue3"/>
    <w:rsid w:val="009044A2"/>
  </w:style>
  <w:style w:type="character" w:customStyle="1" w:styleId="WW-WW8Num23ztrue4">
    <w:name w:val="WW-WW8Num23ztrue4"/>
    <w:rsid w:val="009044A2"/>
  </w:style>
  <w:style w:type="character" w:customStyle="1" w:styleId="WW-WW8Num23ztrue5">
    <w:name w:val="WW-WW8Num23ztrue5"/>
    <w:rsid w:val="009044A2"/>
  </w:style>
  <w:style w:type="character" w:customStyle="1" w:styleId="WW8Num25zfalse">
    <w:name w:val="WW8Num25zfalse"/>
    <w:rsid w:val="009044A2"/>
  </w:style>
  <w:style w:type="character" w:customStyle="1" w:styleId="WW8Num25ztrue">
    <w:name w:val="WW8Num25ztrue"/>
    <w:rsid w:val="009044A2"/>
  </w:style>
  <w:style w:type="character" w:customStyle="1" w:styleId="WW-WW8Num25ztrue">
    <w:name w:val="WW-WW8Num25ztrue"/>
    <w:rsid w:val="009044A2"/>
  </w:style>
  <w:style w:type="character" w:customStyle="1" w:styleId="WW-WW8Num25ztrue1">
    <w:name w:val="WW-WW8Num25ztrue1"/>
    <w:rsid w:val="009044A2"/>
  </w:style>
  <w:style w:type="character" w:customStyle="1" w:styleId="WW-WW8Num25ztrue2">
    <w:name w:val="WW-WW8Num25ztrue2"/>
    <w:rsid w:val="009044A2"/>
  </w:style>
  <w:style w:type="character" w:customStyle="1" w:styleId="WW-WW8Num25ztrue3">
    <w:name w:val="WW-WW8Num25ztrue3"/>
    <w:rsid w:val="009044A2"/>
  </w:style>
  <w:style w:type="character" w:customStyle="1" w:styleId="WW-WW8Num25ztrue4">
    <w:name w:val="WW-WW8Num25ztrue4"/>
    <w:rsid w:val="009044A2"/>
  </w:style>
  <w:style w:type="character" w:customStyle="1" w:styleId="WW-WW8Num25ztrue5">
    <w:name w:val="WW-WW8Num25ztrue5"/>
    <w:rsid w:val="009044A2"/>
  </w:style>
  <w:style w:type="character" w:customStyle="1" w:styleId="WW-WW8Num25ztrue6">
    <w:name w:val="WW-WW8Num25ztrue6"/>
    <w:rsid w:val="009044A2"/>
  </w:style>
  <w:style w:type="character" w:customStyle="1" w:styleId="WW8Num26zfalse">
    <w:name w:val="WW8Num26zfalse"/>
    <w:rsid w:val="009044A2"/>
  </w:style>
  <w:style w:type="character" w:customStyle="1" w:styleId="WW8Num26ztrue">
    <w:name w:val="WW8Num26ztrue"/>
    <w:rsid w:val="009044A2"/>
  </w:style>
  <w:style w:type="character" w:customStyle="1" w:styleId="WW-WW8Num26ztrue">
    <w:name w:val="WW-WW8Num26ztrue"/>
    <w:rsid w:val="009044A2"/>
  </w:style>
  <w:style w:type="character" w:customStyle="1" w:styleId="WW-WW8Num26ztrue1">
    <w:name w:val="WW-WW8Num26ztrue1"/>
    <w:rsid w:val="009044A2"/>
  </w:style>
  <w:style w:type="character" w:customStyle="1" w:styleId="WW-WW8Num26ztrue2">
    <w:name w:val="WW-WW8Num26ztrue2"/>
    <w:rsid w:val="009044A2"/>
  </w:style>
  <w:style w:type="character" w:customStyle="1" w:styleId="WW-WW8Num26ztrue3">
    <w:name w:val="WW-WW8Num26ztrue3"/>
    <w:rsid w:val="009044A2"/>
  </w:style>
  <w:style w:type="character" w:customStyle="1" w:styleId="WW-WW8Num26ztrue4">
    <w:name w:val="WW-WW8Num26ztrue4"/>
    <w:rsid w:val="009044A2"/>
  </w:style>
  <w:style w:type="character" w:customStyle="1" w:styleId="WW-WW8Num26ztrue5">
    <w:name w:val="WW-WW8Num26ztrue5"/>
    <w:rsid w:val="009044A2"/>
  </w:style>
  <w:style w:type="character" w:customStyle="1" w:styleId="WW-WW8Num26ztrue6">
    <w:name w:val="WW-WW8Num26ztrue6"/>
    <w:rsid w:val="009044A2"/>
  </w:style>
  <w:style w:type="character" w:customStyle="1" w:styleId="WW8Num27zfalse">
    <w:name w:val="WW8Num27zfalse"/>
    <w:rsid w:val="009044A2"/>
  </w:style>
  <w:style w:type="character" w:customStyle="1" w:styleId="WW8Num27ztrue">
    <w:name w:val="WW8Num27ztrue"/>
    <w:rsid w:val="009044A2"/>
  </w:style>
  <w:style w:type="character" w:customStyle="1" w:styleId="WW-WW8Num27ztrue">
    <w:name w:val="WW-WW8Num27ztrue"/>
    <w:rsid w:val="009044A2"/>
  </w:style>
  <w:style w:type="character" w:customStyle="1" w:styleId="WW-WW8Num27ztrue1">
    <w:name w:val="WW-WW8Num27ztrue1"/>
    <w:rsid w:val="009044A2"/>
  </w:style>
  <w:style w:type="character" w:customStyle="1" w:styleId="WW-WW8Num27ztrue2">
    <w:name w:val="WW-WW8Num27ztrue2"/>
    <w:rsid w:val="009044A2"/>
  </w:style>
  <w:style w:type="character" w:customStyle="1" w:styleId="WW-WW8Num27ztrue3">
    <w:name w:val="WW-WW8Num27ztrue3"/>
    <w:rsid w:val="009044A2"/>
  </w:style>
  <w:style w:type="character" w:customStyle="1" w:styleId="WW-WW8Num27ztrue4">
    <w:name w:val="WW-WW8Num27ztrue4"/>
    <w:rsid w:val="009044A2"/>
  </w:style>
  <w:style w:type="character" w:customStyle="1" w:styleId="WW-WW8Num27ztrue5">
    <w:name w:val="WW-WW8Num27ztrue5"/>
    <w:rsid w:val="009044A2"/>
  </w:style>
  <w:style w:type="character" w:customStyle="1" w:styleId="WW8Num28ztrue">
    <w:name w:val="WW8Num28ztrue"/>
    <w:rsid w:val="009044A2"/>
  </w:style>
  <w:style w:type="character" w:customStyle="1" w:styleId="WW-WW8Num28ztrue">
    <w:name w:val="WW-WW8Num28ztrue"/>
    <w:rsid w:val="009044A2"/>
  </w:style>
  <w:style w:type="character" w:customStyle="1" w:styleId="WW-WW8Num28ztrue1">
    <w:name w:val="WW-WW8Num28ztrue1"/>
    <w:rsid w:val="009044A2"/>
  </w:style>
  <w:style w:type="character" w:customStyle="1" w:styleId="WW-WW8Num28ztrue2">
    <w:name w:val="WW-WW8Num28ztrue2"/>
    <w:rsid w:val="009044A2"/>
  </w:style>
  <w:style w:type="character" w:customStyle="1" w:styleId="WW-WW8Num28ztrue3">
    <w:name w:val="WW-WW8Num28ztrue3"/>
    <w:rsid w:val="009044A2"/>
  </w:style>
  <w:style w:type="character" w:customStyle="1" w:styleId="WW-WW8Num28ztrue4">
    <w:name w:val="WW-WW8Num28ztrue4"/>
    <w:rsid w:val="009044A2"/>
  </w:style>
  <w:style w:type="character" w:customStyle="1" w:styleId="WW-WW8Num28ztrue5">
    <w:name w:val="WW-WW8Num28ztrue5"/>
    <w:rsid w:val="009044A2"/>
  </w:style>
  <w:style w:type="character" w:customStyle="1" w:styleId="WW8Num29ztrue">
    <w:name w:val="WW8Num29ztrue"/>
    <w:rsid w:val="009044A2"/>
  </w:style>
  <w:style w:type="character" w:customStyle="1" w:styleId="WW-WW8Num29ztrue">
    <w:name w:val="WW-WW8Num29ztrue"/>
    <w:rsid w:val="009044A2"/>
  </w:style>
  <w:style w:type="character" w:customStyle="1" w:styleId="WW-WW8Num29ztrue1">
    <w:name w:val="WW-WW8Num29ztrue1"/>
    <w:rsid w:val="009044A2"/>
  </w:style>
  <w:style w:type="character" w:customStyle="1" w:styleId="WW-WW8Num29ztrue2">
    <w:name w:val="WW-WW8Num29ztrue2"/>
    <w:rsid w:val="009044A2"/>
  </w:style>
  <w:style w:type="character" w:customStyle="1" w:styleId="WW-WW8Num29ztrue3">
    <w:name w:val="WW-WW8Num29ztrue3"/>
    <w:rsid w:val="009044A2"/>
  </w:style>
  <w:style w:type="character" w:customStyle="1" w:styleId="WW-WW8Num29ztrue4">
    <w:name w:val="WW-WW8Num29ztrue4"/>
    <w:rsid w:val="009044A2"/>
  </w:style>
  <w:style w:type="character" w:customStyle="1" w:styleId="WW-WW8Num29ztrue5">
    <w:name w:val="WW-WW8Num29ztrue5"/>
    <w:rsid w:val="009044A2"/>
  </w:style>
  <w:style w:type="character" w:customStyle="1" w:styleId="WW-WW8Num29ztrue6">
    <w:name w:val="WW-WW8Num29ztrue6"/>
    <w:rsid w:val="009044A2"/>
  </w:style>
  <w:style w:type="character" w:customStyle="1" w:styleId="WW8Num31zfalse">
    <w:name w:val="WW8Num31zfalse"/>
    <w:rsid w:val="009044A2"/>
  </w:style>
  <w:style w:type="character" w:customStyle="1" w:styleId="WW8Num31ztrue">
    <w:name w:val="WW8Num31ztrue"/>
    <w:rsid w:val="009044A2"/>
  </w:style>
  <w:style w:type="character" w:customStyle="1" w:styleId="WW-WW8Num31ztrue">
    <w:name w:val="WW-WW8Num31ztrue"/>
    <w:rsid w:val="009044A2"/>
  </w:style>
  <w:style w:type="character" w:customStyle="1" w:styleId="WW-WW8Num31ztrue1">
    <w:name w:val="WW-WW8Num31ztrue1"/>
    <w:rsid w:val="009044A2"/>
  </w:style>
  <w:style w:type="character" w:customStyle="1" w:styleId="WW-WW8Num31ztrue2">
    <w:name w:val="WW-WW8Num31ztrue2"/>
    <w:rsid w:val="009044A2"/>
  </w:style>
  <w:style w:type="character" w:customStyle="1" w:styleId="WW-WW8Num31ztrue3">
    <w:name w:val="WW-WW8Num31ztrue3"/>
    <w:rsid w:val="009044A2"/>
  </w:style>
  <w:style w:type="character" w:customStyle="1" w:styleId="WW-WW8Num31ztrue4">
    <w:name w:val="WW-WW8Num31ztrue4"/>
    <w:rsid w:val="009044A2"/>
  </w:style>
  <w:style w:type="character" w:customStyle="1" w:styleId="WW-WW8Num31ztrue5">
    <w:name w:val="WW-WW8Num31ztrue5"/>
    <w:rsid w:val="009044A2"/>
  </w:style>
  <w:style w:type="character" w:customStyle="1" w:styleId="WW-WW8Num31ztrue6">
    <w:name w:val="WW-WW8Num31ztrue6"/>
    <w:rsid w:val="009044A2"/>
  </w:style>
  <w:style w:type="character" w:customStyle="1" w:styleId="WW8Num32z1">
    <w:name w:val="WW8Num32z1"/>
    <w:rsid w:val="009044A2"/>
    <w:rPr>
      <w:rFonts w:ascii="Courier New" w:hAnsi="Courier New" w:cs="Courier New"/>
    </w:rPr>
  </w:style>
  <w:style w:type="character" w:customStyle="1" w:styleId="WW8Num32z2">
    <w:name w:val="WW8Num32z2"/>
    <w:rsid w:val="009044A2"/>
    <w:rPr>
      <w:rFonts w:ascii="Wingdings" w:hAnsi="Wingdings" w:cs="Wingdings"/>
    </w:rPr>
  </w:style>
  <w:style w:type="character" w:customStyle="1" w:styleId="WW8Num33ztrue">
    <w:name w:val="WW8Num33ztrue"/>
    <w:rsid w:val="009044A2"/>
  </w:style>
  <w:style w:type="character" w:customStyle="1" w:styleId="WW-WW8Num33ztrue">
    <w:name w:val="WW-WW8Num33ztrue"/>
    <w:rsid w:val="009044A2"/>
  </w:style>
  <w:style w:type="character" w:customStyle="1" w:styleId="WW-WW8Num33ztrue1">
    <w:name w:val="WW-WW8Num33ztrue1"/>
    <w:rsid w:val="009044A2"/>
  </w:style>
  <w:style w:type="character" w:customStyle="1" w:styleId="WW-WW8Num33ztrue2">
    <w:name w:val="WW-WW8Num33ztrue2"/>
    <w:rsid w:val="009044A2"/>
  </w:style>
  <w:style w:type="character" w:customStyle="1" w:styleId="WW-WW8Num33ztrue3">
    <w:name w:val="WW-WW8Num33ztrue3"/>
    <w:rsid w:val="009044A2"/>
  </w:style>
  <w:style w:type="character" w:customStyle="1" w:styleId="WW-WW8Num33ztrue4">
    <w:name w:val="WW-WW8Num33ztrue4"/>
    <w:rsid w:val="009044A2"/>
  </w:style>
  <w:style w:type="character" w:customStyle="1" w:styleId="WW-WW8Num33ztrue5">
    <w:name w:val="WW-WW8Num33ztrue5"/>
    <w:rsid w:val="009044A2"/>
  </w:style>
  <w:style w:type="character" w:customStyle="1" w:styleId="WW-WW8Num33ztrue6">
    <w:name w:val="WW-WW8Num33ztrue6"/>
    <w:rsid w:val="009044A2"/>
  </w:style>
  <w:style w:type="character" w:customStyle="1" w:styleId="WW8Num34zfalse">
    <w:name w:val="WW8Num34zfalse"/>
    <w:rsid w:val="009044A2"/>
  </w:style>
  <w:style w:type="character" w:customStyle="1" w:styleId="WW8Num34ztrue">
    <w:name w:val="WW8Num34ztrue"/>
    <w:rsid w:val="009044A2"/>
  </w:style>
  <w:style w:type="character" w:customStyle="1" w:styleId="WW-WW8Num34ztrue">
    <w:name w:val="WW-WW8Num34ztrue"/>
    <w:rsid w:val="009044A2"/>
  </w:style>
  <w:style w:type="character" w:customStyle="1" w:styleId="WW-WW8Num34ztrue1">
    <w:name w:val="WW-WW8Num34ztrue1"/>
    <w:rsid w:val="009044A2"/>
  </w:style>
  <w:style w:type="character" w:customStyle="1" w:styleId="WW-WW8Num34ztrue2">
    <w:name w:val="WW-WW8Num34ztrue2"/>
    <w:rsid w:val="009044A2"/>
  </w:style>
  <w:style w:type="character" w:customStyle="1" w:styleId="WW-WW8Num34ztrue3">
    <w:name w:val="WW-WW8Num34ztrue3"/>
    <w:rsid w:val="009044A2"/>
  </w:style>
  <w:style w:type="character" w:customStyle="1" w:styleId="WW-WW8Num34ztrue4">
    <w:name w:val="WW-WW8Num34ztrue4"/>
    <w:rsid w:val="009044A2"/>
  </w:style>
  <w:style w:type="character" w:customStyle="1" w:styleId="WW-WW8Num34ztrue5">
    <w:name w:val="WW-WW8Num34ztrue5"/>
    <w:rsid w:val="009044A2"/>
  </w:style>
  <w:style w:type="character" w:customStyle="1" w:styleId="WW-WW8Num34ztrue6">
    <w:name w:val="WW-WW8Num34ztrue6"/>
    <w:rsid w:val="009044A2"/>
  </w:style>
  <w:style w:type="character" w:customStyle="1" w:styleId="WW8Num36zfalse">
    <w:name w:val="WW8Num36zfalse"/>
    <w:rsid w:val="009044A2"/>
  </w:style>
  <w:style w:type="character" w:customStyle="1" w:styleId="WW8Num36ztrue">
    <w:name w:val="WW8Num36ztrue"/>
    <w:rsid w:val="009044A2"/>
  </w:style>
  <w:style w:type="character" w:customStyle="1" w:styleId="WW-WW8Num36ztrue">
    <w:name w:val="WW-WW8Num36ztrue"/>
    <w:rsid w:val="009044A2"/>
  </w:style>
  <w:style w:type="character" w:customStyle="1" w:styleId="WW-WW8Num36ztrue1">
    <w:name w:val="WW-WW8Num36ztrue1"/>
    <w:rsid w:val="009044A2"/>
  </w:style>
  <w:style w:type="character" w:customStyle="1" w:styleId="WW-WW8Num36ztrue2">
    <w:name w:val="WW-WW8Num36ztrue2"/>
    <w:rsid w:val="009044A2"/>
  </w:style>
  <w:style w:type="character" w:customStyle="1" w:styleId="WW-WW8Num36ztrue3">
    <w:name w:val="WW-WW8Num36ztrue3"/>
    <w:rsid w:val="009044A2"/>
  </w:style>
  <w:style w:type="character" w:customStyle="1" w:styleId="WW-WW8Num36ztrue4">
    <w:name w:val="WW-WW8Num36ztrue4"/>
    <w:rsid w:val="009044A2"/>
  </w:style>
  <w:style w:type="character" w:customStyle="1" w:styleId="WW-WW8Num36ztrue5">
    <w:name w:val="WW-WW8Num36ztrue5"/>
    <w:rsid w:val="009044A2"/>
  </w:style>
  <w:style w:type="character" w:customStyle="1" w:styleId="WW-WW8Num36ztrue6">
    <w:name w:val="WW-WW8Num36ztrue6"/>
    <w:rsid w:val="009044A2"/>
  </w:style>
  <w:style w:type="character" w:customStyle="1" w:styleId="affffffffffffffffffffffffffffffffffffe">
    <w:name w:val="_Титул_Организация Знак"/>
    <w:rsid w:val="009044A2"/>
    <w:rPr>
      <w:color w:val="A6A6A6"/>
      <w:sz w:val="32"/>
      <w:szCs w:val="32"/>
    </w:rPr>
  </w:style>
  <w:style w:type="character" w:customStyle="1" w:styleId="afffffffffffffffffffffffffffffffffffff">
    <w:name w:val="_Титул_Москва год Знак"/>
    <w:rsid w:val="009044A2"/>
    <w:rPr>
      <w:b/>
      <w:sz w:val="28"/>
      <w:szCs w:val="28"/>
    </w:rPr>
  </w:style>
  <w:style w:type="character" w:customStyle="1" w:styleId="afffffffffffffffffffffffffffffffffffff0">
    <w:name w:val="_Назв_рисунка Знак Знак"/>
    <w:rsid w:val="009044A2"/>
    <w:rPr>
      <w:bCs/>
      <w:sz w:val="22"/>
      <w:szCs w:val="22"/>
      <w:lang w:val="ru-RU" w:bidi="ar-SA"/>
    </w:rPr>
  </w:style>
  <w:style w:type="character" w:customStyle="1" w:styleId="afffffffffffffffffffffffffffffffffffff1">
    <w:name w:val="_Согласовано Знак"/>
    <w:rsid w:val="009044A2"/>
    <w:rPr>
      <w:rFonts w:ascii="Times New Roman Полужирный" w:hAnsi="Times New Roman Полужирный" w:cs="Times New Roman Полужирный"/>
      <w:b/>
      <w:bCs/>
      <w:caps/>
      <w:sz w:val="24"/>
      <w:szCs w:val="24"/>
    </w:rPr>
  </w:style>
  <w:style w:type="character" w:customStyle="1" w:styleId="afffffffffffffffffffffffffffffffffffff2">
    <w:name w:val="_Титул наименование организации Знак"/>
    <w:rsid w:val="009044A2"/>
    <w:rPr>
      <w:sz w:val="28"/>
      <w:szCs w:val="28"/>
      <w:lang w:val="ru-RU" w:eastAsia="ru-RU"/>
    </w:rPr>
  </w:style>
  <w:style w:type="character" w:customStyle="1" w:styleId="1ffffffffffffff">
    <w:name w:val="_Нумерованный 1 Знак"/>
    <w:rsid w:val="009044A2"/>
    <w:rPr>
      <w:sz w:val="24"/>
      <w:szCs w:val="24"/>
    </w:rPr>
  </w:style>
  <w:style w:type="character" w:customStyle="1" w:styleId="11ffff">
    <w:name w:val="_Нумерованный 1 Знак1"/>
    <w:rsid w:val="009044A2"/>
    <w:rPr>
      <w:sz w:val="24"/>
      <w:szCs w:val="24"/>
    </w:rPr>
  </w:style>
  <w:style w:type="character" w:customStyle="1" w:styleId="2fffffffff1">
    <w:name w:val="_Нумерованный 2 Знак"/>
    <w:rsid w:val="009044A2"/>
    <w:rPr>
      <w:sz w:val="24"/>
      <w:szCs w:val="24"/>
    </w:rPr>
  </w:style>
  <w:style w:type="character" w:customStyle="1" w:styleId="21ffb">
    <w:name w:val="_Нумерованный 2 Знак1"/>
    <w:rsid w:val="009044A2"/>
    <w:rPr>
      <w:sz w:val="24"/>
      <w:szCs w:val="24"/>
    </w:rPr>
  </w:style>
  <w:style w:type="character" w:customStyle="1" w:styleId="3ffffff3">
    <w:name w:val="_Нумерованный 3 Знак"/>
    <w:rsid w:val="009044A2"/>
    <w:rPr>
      <w:sz w:val="24"/>
      <w:szCs w:val="24"/>
    </w:rPr>
  </w:style>
  <w:style w:type="character" w:customStyle="1" w:styleId="afffffffffffffffffffffffffffffffffffff3">
    <w:name w:val="_Титул_Название сервиса Знак"/>
    <w:rsid w:val="009044A2"/>
    <w:rPr>
      <w:b/>
      <w:color w:val="A6A6A6"/>
      <w:sz w:val="36"/>
      <w:szCs w:val="36"/>
    </w:rPr>
  </w:style>
  <w:style w:type="character" w:customStyle="1" w:styleId="afffffffffffffffffffffffffffffffffffff4">
    <w:name w:val="_Титул_Название документа Знак"/>
    <w:rsid w:val="009044A2"/>
    <w:rPr>
      <w:b/>
      <w:caps/>
      <w:sz w:val="32"/>
      <w:szCs w:val="24"/>
    </w:rPr>
  </w:style>
  <w:style w:type="character" w:customStyle="1" w:styleId="afffffffffffffffffffffffffffffffffffff5">
    <w:name w:val="_Титул_Количество страниц Знак"/>
    <w:basedOn w:val="1ffff3"/>
    <w:rsid w:val="009044A2"/>
  </w:style>
  <w:style w:type="character" w:customStyle="1" w:styleId="afffffffffffffffffffffffffffffffffffff6">
    <w:name w:val="_Текст сноски Знак"/>
    <w:rsid w:val="009044A2"/>
    <w:rPr>
      <w:bCs/>
      <w:sz w:val="16"/>
      <w:vertAlign w:val="superscript"/>
    </w:rPr>
  </w:style>
  <w:style w:type="character" w:customStyle="1" w:styleId="xml-att-val">
    <w:name w:val="xml-att-val"/>
    <w:basedOn w:val="1ffff3"/>
    <w:rsid w:val="009044A2"/>
  </w:style>
  <w:style w:type="character" w:customStyle="1" w:styleId="pi1">
    <w:name w:val="pi1"/>
    <w:rsid w:val="009044A2"/>
    <w:rPr>
      <w:color w:val="0000FF"/>
    </w:rPr>
  </w:style>
  <w:style w:type="character" w:customStyle="1" w:styleId="pun">
    <w:name w:val="pun"/>
    <w:rsid w:val="009044A2"/>
  </w:style>
  <w:style w:type="character" w:customStyle="1" w:styleId="pln">
    <w:name w:val="pln"/>
    <w:rsid w:val="009044A2"/>
  </w:style>
  <w:style w:type="character" w:customStyle="1" w:styleId="str">
    <w:name w:val="str"/>
    <w:rsid w:val="009044A2"/>
  </w:style>
  <w:style w:type="character" w:customStyle="1" w:styleId="tag">
    <w:name w:val="tag"/>
    <w:rsid w:val="009044A2"/>
  </w:style>
  <w:style w:type="character" w:customStyle="1" w:styleId="atv">
    <w:name w:val="atv"/>
    <w:rsid w:val="009044A2"/>
  </w:style>
  <w:style w:type="paragraph" w:customStyle="1" w:styleId="3ffffff4">
    <w:name w:val="Название объекта3"/>
    <w:basedOn w:val="affff"/>
    <w:rsid w:val="009044A2"/>
    <w:pPr>
      <w:widowControl w:val="0"/>
      <w:suppressLineNumbers/>
      <w:suppressAutoHyphens/>
      <w:spacing w:before="120" w:after="120" w:line="360" w:lineRule="atLeast"/>
      <w:jc w:val="both"/>
      <w:textAlignment w:val="baseline"/>
    </w:pPr>
    <w:rPr>
      <w:rFonts w:cs="Mangal"/>
      <w:i/>
      <w:iCs/>
      <w:sz w:val="24"/>
      <w:szCs w:val="24"/>
      <w:lang w:eastAsia="zh-CN"/>
    </w:rPr>
  </w:style>
  <w:style w:type="paragraph" w:customStyle="1" w:styleId="afffffffffffffffffffffffffffffffffffff7">
    <w:name w:val="_Заголовок таблицы"/>
    <w:basedOn w:val="affff"/>
    <w:rsid w:val="009044A2"/>
    <w:pPr>
      <w:keepNext/>
      <w:suppressAutoHyphens/>
      <w:spacing w:before="120" w:after="120"/>
      <w:jc w:val="center"/>
    </w:pPr>
    <w:rPr>
      <w:b/>
      <w:sz w:val="24"/>
      <w:szCs w:val="24"/>
      <w:lang w:eastAsia="zh-CN"/>
    </w:rPr>
  </w:style>
  <w:style w:type="paragraph" w:customStyle="1" w:styleId="afffffffffffffffffffffffffffffffffffff8">
    <w:name w:val="_Титул_Организация"/>
    <w:basedOn w:val="affff"/>
    <w:rsid w:val="009044A2"/>
    <w:pPr>
      <w:suppressAutoHyphens/>
      <w:ind w:left="284" w:firstLine="567"/>
      <w:jc w:val="center"/>
    </w:pPr>
    <w:rPr>
      <w:color w:val="A6A6A6"/>
      <w:sz w:val="32"/>
      <w:szCs w:val="32"/>
      <w:lang w:eastAsia="zh-CN"/>
    </w:rPr>
  </w:style>
  <w:style w:type="paragraph" w:customStyle="1" w:styleId="afffffffffffffffffffffffffffffffffffff9">
    <w:name w:val="_Титул_Москва год"/>
    <w:basedOn w:val="affff"/>
    <w:rsid w:val="009044A2"/>
    <w:pPr>
      <w:widowControl w:val="0"/>
      <w:suppressAutoHyphens/>
      <w:spacing w:line="360" w:lineRule="atLeast"/>
      <w:ind w:left="284" w:firstLine="567"/>
      <w:jc w:val="center"/>
      <w:textAlignment w:val="baseline"/>
    </w:pPr>
    <w:rPr>
      <w:b/>
      <w:sz w:val="28"/>
      <w:szCs w:val="28"/>
      <w:lang w:eastAsia="zh-CN"/>
    </w:rPr>
  </w:style>
  <w:style w:type="paragraph" w:customStyle="1" w:styleId="afffffffffffffffffffffffffffffffffffffa">
    <w:name w:val="_Назв_рисунка"/>
    <w:basedOn w:val="affff"/>
    <w:next w:val="affff"/>
    <w:rsid w:val="009044A2"/>
    <w:pPr>
      <w:widowControl w:val="0"/>
      <w:suppressAutoHyphens/>
      <w:spacing w:before="60" w:after="120" w:line="360" w:lineRule="atLeast"/>
      <w:jc w:val="center"/>
      <w:textAlignment w:val="baseline"/>
    </w:pPr>
    <w:rPr>
      <w:bCs/>
      <w:sz w:val="22"/>
      <w:szCs w:val="22"/>
      <w:lang w:eastAsia="zh-CN"/>
    </w:rPr>
  </w:style>
  <w:style w:type="paragraph" w:customStyle="1" w:styleId="afffffffffffffffffffffffffffffffffffffb">
    <w:name w:val="_Согласовано"/>
    <w:basedOn w:val="affff"/>
    <w:rsid w:val="009044A2"/>
    <w:pPr>
      <w:widowControl w:val="0"/>
      <w:suppressAutoHyphens/>
      <w:spacing w:before="240" w:line="360" w:lineRule="atLeast"/>
      <w:jc w:val="both"/>
      <w:textAlignment w:val="baseline"/>
    </w:pPr>
    <w:rPr>
      <w:rFonts w:ascii="Times New Roman Полужирный" w:hAnsi="Times New Roman Полужирный" w:cs="Times New Roman Полужирный"/>
      <w:b/>
      <w:bCs/>
      <w:caps/>
      <w:sz w:val="24"/>
      <w:szCs w:val="24"/>
      <w:lang w:eastAsia="zh-CN"/>
    </w:rPr>
  </w:style>
  <w:style w:type="paragraph" w:customStyle="1" w:styleId="afffffffffffffffffffffffffffffffffffffc">
    <w:name w:val="_Текст исходного кода"/>
    <w:basedOn w:val="affff"/>
    <w:rsid w:val="009044A2"/>
    <w:pPr>
      <w:widowControl w:val="0"/>
      <w:suppressAutoHyphens/>
      <w:spacing w:line="360" w:lineRule="atLeast"/>
      <w:jc w:val="both"/>
      <w:textAlignment w:val="baseline"/>
    </w:pPr>
    <w:rPr>
      <w:rFonts w:ascii="Courier New" w:hAnsi="Courier New" w:cs="Courier New"/>
      <w:lang w:eastAsia="zh-CN"/>
    </w:rPr>
  </w:style>
  <w:style w:type="paragraph" w:customStyle="1" w:styleId="afffffffffffffffffffffffffffffffffffffd">
    <w:name w:val="_Титул_Название документа"/>
    <w:basedOn w:val="affff"/>
    <w:rsid w:val="009044A2"/>
    <w:pPr>
      <w:suppressAutoHyphens/>
      <w:spacing w:before="1500"/>
      <w:ind w:left="851"/>
      <w:jc w:val="center"/>
    </w:pPr>
    <w:rPr>
      <w:b/>
      <w:caps/>
      <w:sz w:val="32"/>
      <w:szCs w:val="24"/>
      <w:lang w:eastAsia="zh-CN"/>
    </w:rPr>
  </w:style>
  <w:style w:type="paragraph" w:customStyle="1" w:styleId="afffffffffffffffffffffffffffffffffffffe">
    <w:name w:val="_Титул наименование организации"/>
    <w:basedOn w:val="affff"/>
    <w:rsid w:val="009044A2"/>
    <w:pPr>
      <w:widowControl w:val="0"/>
      <w:suppressAutoHyphens/>
      <w:spacing w:line="360" w:lineRule="atLeast"/>
      <w:ind w:right="-5"/>
      <w:jc w:val="center"/>
      <w:textAlignment w:val="baseline"/>
    </w:pPr>
    <w:rPr>
      <w:sz w:val="28"/>
      <w:szCs w:val="28"/>
    </w:rPr>
  </w:style>
  <w:style w:type="paragraph" w:customStyle="1" w:styleId="affffffffffffffffffffffffffffffffffffff">
    <w:name w:val="_Титул_Название сервиса"/>
    <w:basedOn w:val="affff"/>
    <w:rsid w:val="009044A2"/>
    <w:pPr>
      <w:suppressAutoHyphens/>
      <w:spacing w:before="240"/>
      <w:ind w:left="284" w:firstLine="567"/>
      <w:jc w:val="center"/>
    </w:pPr>
    <w:rPr>
      <w:b/>
      <w:color w:val="A6A6A6"/>
      <w:sz w:val="36"/>
      <w:szCs w:val="36"/>
      <w:lang w:eastAsia="zh-CN"/>
    </w:rPr>
  </w:style>
  <w:style w:type="paragraph" w:customStyle="1" w:styleId="1b">
    <w:name w:val="_Нумерованный 1"/>
    <w:basedOn w:val="affff"/>
    <w:rsid w:val="009044A2"/>
    <w:pPr>
      <w:widowControl w:val="0"/>
      <w:numPr>
        <w:numId w:val="196"/>
      </w:numPr>
      <w:suppressAutoHyphens/>
      <w:spacing w:line="360" w:lineRule="atLeast"/>
      <w:jc w:val="both"/>
      <w:textAlignment w:val="baseline"/>
    </w:pPr>
    <w:rPr>
      <w:sz w:val="24"/>
      <w:szCs w:val="24"/>
      <w:lang w:eastAsia="zh-CN"/>
    </w:rPr>
  </w:style>
  <w:style w:type="paragraph" w:customStyle="1" w:styleId="2fffffffff2">
    <w:name w:val="_Нумерованный 2"/>
    <w:basedOn w:val="1b"/>
    <w:rsid w:val="009044A2"/>
  </w:style>
  <w:style w:type="paragraph" w:customStyle="1" w:styleId="3ffffff5">
    <w:name w:val="_Нумерованный 3"/>
    <w:basedOn w:val="2fffffffff2"/>
    <w:rsid w:val="009044A2"/>
  </w:style>
  <w:style w:type="paragraph" w:customStyle="1" w:styleId="41fd">
    <w:name w:val="Указатель 41"/>
    <w:basedOn w:val="affff"/>
    <w:next w:val="affff"/>
    <w:rsid w:val="009044A2"/>
    <w:pPr>
      <w:widowControl w:val="0"/>
      <w:suppressAutoHyphens/>
      <w:spacing w:line="360" w:lineRule="atLeast"/>
      <w:ind w:left="960" w:hanging="240"/>
      <w:jc w:val="both"/>
      <w:textAlignment w:val="baseline"/>
    </w:pPr>
    <w:rPr>
      <w:sz w:val="24"/>
      <w:szCs w:val="24"/>
      <w:lang w:eastAsia="zh-CN"/>
    </w:rPr>
  </w:style>
  <w:style w:type="paragraph" w:customStyle="1" w:styleId="51f1">
    <w:name w:val="Указатель 51"/>
    <w:basedOn w:val="affff"/>
    <w:next w:val="affff"/>
    <w:rsid w:val="009044A2"/>
    <w:pPr>
      <w:widowControl w:val="0"/>
      <w:suppressAutoHyphens/>
      <w:spacing w:line="360" w:lineRule="atLeast"/>
      <w:ind w:left="1200" w:hanging="240"/>
      <w:jc w:val="both"/>
      <w:textAlignment w:val="baseline"/>
    </w:pPr>
    <w:rPr>
      <w:sz w:val="24"/>
      <w:szCs w:val="24"/>
      <w:lang w:eastAsia="zh-CN"/>
    </w:rPr>
  </w:style>
  <w:style w:type="paragraph" w:customStyle="1" w:styleId="617">
    <w:name w:val="Указатель 61"/>
    <w:basedOn w:val="affff"/>
    <w:next w:val="affff"/>
    <w:rsid w:val="009044A2"/>
    <w:pPr>
      <w:widowControl w:val="0"/>
      <w:suppressAutoHyphens/>
      <w:spacing w:line="360" w:lineRule="atLeast"/>
      <w:ind w:left="1440" w:hanging="240"/>
      <w:jc w:val="both"/>
      <w:textAlignment w:val="baseline"/>
    </w:pPr>
    <w:rPr>
      <w:sz w:val="24"/>
      <w:szCs w:val="24"/>
      <w:lang w:eastAsia="zh-CN"/>
    </w:rPr>
  </w:style>
  <w:style w:type="paragraph" w:customStyle="1" w:styleId="affffffffffffffffffffffffffffffffffffff0">
    <w:name w:val="_Подзаголовок таблицы"/>
    <w:basedOn w:val="affff"/>
    <w:rsid w:val="009044A2"/>
    <w:pPr>
      <w:keepNext/>
      <w:widowControl w:val="0"/>
      <w:suppressAutoHyphens/>
      <w:spacing w:before="120" w:after="120" w:line="360" w:lineRule="atLeast"/>
      <w:jc w:val="center"/>
      <w:textAlignment w:val="baseline"/>
    </w:pPr>
    <w:rPr>
      <w:b/>
      <w:i/>
      <w:sz w:val="22"/>
      <w:szCs w:val="24"/>
      <w:lang w:eastAsia="zh-CN"/>
    </w:rPr>
  </w:style>
  <w:style w:type="paragraph" w:customStyle="1" w:styleId="affffffffffffffffffffffffffffffffffffff1">
    <w:name w:val="_Титул_Количество страниц"/>
    <w:basedOn w:val="affff"/>
    <w:rsid w:val="009044A2"/>
    <w:pPr>
      <w:suppressAutoHyphens/>
      <w:spacing w:before="200"/>
      <w:ind w:left="284" w:firstLine="567"/>
      <w:jc w:val="center"/>
    </w:pPr>
    <w:rPr>
      <w:lang w:eastAsia="zh-CN"/>
    </w:rPr>
  </w:style>
  <w:style w:type="paragraph" w:customStyle="1" w:styleId="affffffffffffffffffffffffffffffffffffff2">
    <w:name w:val="_Заголовок без нумерации в оглавлении"/>
    <w:basedOn w:val="affff"/>
    <w:next w:val="affff"/>
    <w:rsid w:val="009044A2"/>
    <w:pPr>
      <w:keepNext/>
      <w:keepLines/>
      <w:pageBreakBefore/>
      <w:suppressAutoHyphens/>
      <w:spacing w:before="480" w:after="360" w:line="360" w:lineRule="auto"/>
    </w:pPr>
    <w:rPr>
      <w:rFonts w:ascii="Times New Roman Полужирный" w:hAnsi="Times New Roman Полужирный" w:cs="Times New Roman Полужирный"/>
      <w:b/>
      <w:caps/>
      <w:sz w:val="32"/>
      <w:szCs w:val="32"/>
      <w:lang w:eastAsia="zh-CN"/>
    </w:rPr>
  </w:style>
  <w:style w:type="paragraph" w:customStyle="1" w:styleId="affffffffffffffffffffffffffffffffffffff3">
    <w:name w:val="Заголовок по центру"/>
    <w:basedOn w:val="affff"/>
    <w:next w:val="affff"/>
    <w:rsid w:val="009044A2"/>
    <w:pPr>
      <w:suppressAutoHyphens/>
      <w:spacing w:before="40" w:after="40"/>
      <w:ind w:firstLine="709"/>
      <w:jc w:val="center"/>
    </w:pPr>
    <w:rPr>
      <w:b/>
      <w:sz w:val="28"/>
      <w:szCs w:val="24"/>
      <w:lang w:eastAsia="zh-CN"/>
    </w:rPr>
  </w:style>
  <w:style w:type="paragraph" w:customStyle="1" w:styleId="affffffffffffffffffffffffffffffffffffff4">
    <w:name w:val="НАЗВАНИЕ БОЛЬШОЕ ПО ЦЕНТРУ не жирное курсив"/>
    <w:basedOn w:val="affff"/>
    <w:next w:val="affff"/>
    <w:rsid w:val="009044A2"/>
    <w:pPr>
      <w:suppressAutoHyphens/>
      <w:spacing w:before="120" w:after="120"/>
      <w:jc w:val="center"/>
    </w:pPr>
    <w:rPr>
      <w:i/>
      <w:caps/>
      <w:spacing w:val="20"/>
      <w:sz w:val="28"/>
      <w:szCs w:val="28"/>
      <w:lang w:eastAsia="zh-CN"/>
    </w:rPr>
  </w:style>
  <w:style w:type="paragraph" w:customStyle="1" w:styleId="affffffffffffffffffffffffffffffffffffff5">
    <w:name w:val="Название обычное по центру"/>
    <w:basedOn w:val="affff"/>
    <w:rsid w:val="009044A2"/>
    <w:pPr>
      <w:suppressAutoHyphens/>
      <w:spacing w:before="120" w:after="120"/>
      <w:jc w:val="center"/>
    </w:pPr>
    <w:rPr>
      <w:b/>
      <w:szCs w:val="24"/>
      <w:lang w:eastAsia="zh-CN"/>
    </w:rPr>
  </w:style>
  <w:style w:type="paragraph" w:customStyle="1" w:styleId="affffffffffffffffffffffffffffffffffffff6">
    <w:name w:val="_Текст сноски"/>
    <w:basedOn w:val="affff"/>
    <w:rsid w:val="009044A2"/>
    <w:pPr>
      <w:suppressAutoHyphens/>
    </w:pPr>
    <w:rPr>
      <w:bCs/>
      <w:sz w:val="16"/>
      <w:vertAlign w:val="superscript"/>
      <w:lang w:eastAsia="zh-CN"/>
    </w:rPr>
  </w:style>
  <w:style w:type="paragraph" w:customStyle="1" w:styleId="affffffffffffffffffffffffffffffffffffff7">
    <w:name w:val="_Титул_Дата"/>
    <w:basedOn w:val="affff"/>
    <w:rsid w:val="009044A2"/>
    <w:pPr>
      <w:suppressAutoHyphens/>
      <w:spacing w:before="200"/>
      <w:ind w:left="284" w:firstLine="567"/>
    </w:pPr>
    <w:rPr>
      <w:b/>
      <w:sz w:val="24"/>
      <w:szCs w:val="24"/>
      <w:lang w:eastAsia="zh-CN"/>
    </w:rPr>
  </w:style>
  <w:style w:type="character" w:customStyle="1" w:styleId="2fffffffff3">
    <w:name w:val="Текст примечания Знак2"/>
    <w:basedOn w:val="affff0"/>
    <w:uiPriority w:val="99"/>
    <w:rsid w:val="009044A2"/>
    <w:rPr>
      <w:sz w:val="20"/>
      <w:szCs w:val="20"/>
    </w:rPr>
  </w:style>
  <w:style w:type="paragraph" w:customStyle="1" w:styleId="affffffffffffffffffffffffffffffffffffff8">
    <w:name w:val="Серый список"/>
    <w:basedOn w:val="1fffffff3"/>
    <w:rsid w:val="009044A2"/>
    <w:pPr>
      <w:tabs>
        <w:tab w:val="clear" w:pos="1620"/>
      </w:tabs>
      <w:suppressAutoHyphens/>
      <w:autoSpaceDN/>
      <w:adjustRightInd/>
      <w:ind w:left="720" w:hanging="360"/>
    </w:pPr>
    <w:rPr>
      <w:color w:val="A6A6A6"/>
      <w:lang w:val="ru-RU" w:eastAsia="zh-CN"/>
    </w:rPr>
  </w:style>
  <w:style w:type="paragraph" w:customStyle="1" w:styleId="b">
    <w:name w:val="b"/>
    <w:basedOn w:val="affff"/>
    <w:rsid w:val="009044A2"/>
    <w:pPr>
      <w:suppressAutoHyphens/>
      <w:spacing w:before="280" w:after="280"/>
    </w:pPr>
    <w:rPr>
      <w:rFonts w:ascii="Courier New" w:hAnsi="Courier New" w:cs="Courier New"/>
      <w:b/>
      <w:bCs/>
      <w:color w:val="FF0000"/>
      <w:sz w:val="24"/>
      <w:szCs w:val="24"/>
      <w:lang w:eastAsia="zh-CN"/>
    </w:rPr>
  </w:style>
  <w:style w:type="paragraph" w:customStyle="1" w:styleId="e">
    <w:name w:val="e"/>
    <w:basedOn w:val="affff"/>
    <w:rsid w:val="009044A2"/>
    <w:pPr>
      <w:suppressAutoHyphens/>
      <w:spacing w:before="280" w:after="280"/>
      <w:ind w:left="240" w:right="240" w:hanging="240"/>
    </w:pPr>
    <w:rPr>
      <w:sz w:val="24"/>
      <w:szCs w:val="24"/>
      <w:lang w:eastAsia="zh-CN"/>
    </w:rPr>
  </w:style>
  <w:style w:type="paragraph" w:customStyle="1" w:styleId="k">
    <w:name w:val="k"/>
    <w:basedOn w:val="affff"/>
    <w:rsid w:val="009044A2"/>
    <w:pPr>
      <w:suppressAutoHyphens/>
      <w:spacing w:before="280" w:after="280"/>
      <w:ind w:left="240" w:right="240" w:hanging="240"/>
    </w:pPr>
    <w:rPr>
      <w:sz w:val="24"/>
      <w:szCs w:val="24"/>
      <w:lang w:eastAsia="zh-CN"/>
    </w:rPr>
  </w:style>
  <w:style w:type="paragraph" w:customStyle="1" w:styleId="t">
    <w:name w:val="t"/>
    <w:basedOn w:val="affff"/>
    <w:rsid w:val="009044A2"/>
    <w:pPr>
      <w:suppressAutoHyphens/>
      <w:spacing w:before="280" w:after="280"/>
    </w:pPr>
    <w:rPr>
      <w:color w:val="990000"/>
      <w:sz w:val="24"/>
      <w:szCs w:val="24"/>
      <w:lang w:eastAsia="zh-CN"/>
    </w:rPr>
  </w:style>
  <w:style w:type="paragraph" w:customStyle="1" w:styleId="xt">
    <w:name w:val="xt"/>
    <w:basedOn w:val="affff"/>
    <w:rsid w:val="009044A2"/>
    <w:pPr>
      <w:suppressAutoHyphens/>
      <w:spacing w:before="280" w:after="280"/>
    </w:pPr>
    <w:rPr>
      <w:color w:val="990099"/>
      <w:sz w:val="24"/>
      <w:szCs w:val="24"/>
      <w:lang w:eastAsia="zh-CN"/>
    </w:rPr>
  </w:style>
  <w:style w:type="paragraph" w:customStyle="1" w:styleId="ns">
    <w:name w:val="ns"/>
    <w:basedOn w:val="affff"/>
    <w:rsid w:val="009044A2"/>
    <w:pPr>
      <w:suppressAutoHyphens/>
      <w:spacing w:before="280" w:after="280"/>
    </w:pPr>
    <w:rPr>
      <w:color w:val="FF0000"/>
      <w:sz w:val="24"/>
      <w:szCs w:val="24"/>
      <w:lang w:eastAsia="zh-CN"/>
    </w:rPr>
  </w:style>
  <w:style w:type="paragraph" w:customStyle="1" w:styleId="dt">
    <w:name w:val="dt"/>
    <w:basedOn w:val="affff"/>
    <w:rsid w:val="009044A2"/>
    <w:pPr>
      <w:suppressAutoHyphens/>
      <w:spacing w:before="280" w:after="280"/>
    </w:pPr>
    <w:rPr>
      <w:color w:val="008000"/>
      <w:sz w:val="24"/>
      <w:szCs w:val="24"/>
      <w:lang w:eastAsia="zh-CN"/>
    </w:rPr>
  </w:style>
  <w:style w:type="paragraph" w:customStyle="1" w:styleId="m">
    <w:name w:val="m"/>
    <w:basedOn w:val="affff"/>
    <w:rsid w:val="009044A2"/>
    <w:pPr>
      <w:suppressAutoHyphens/>
      <w:spacing w:before="280" w:after="280"/>
    </w:pPr>
    <w:rPr>
      <w:color w:val="0000FF"/>
      <w:sz w:val="24"/>
      <w:szCs w:val="24"/>
      <w:lang w:eastAsia="zh-CN"/>
    </w:rPr>
  </w:style>
  <w:style w:type="paragraph" w:customStyle="1" w:styleId="tx">
    <w:name w:val="tx"/>
    <w:basedOn w:val="affff"/>
    <w:rsid w:val="009044A2"/>
    <w:pPr>
      <w:suppressAutoHyphens/>
      <w:spacing w:before="280" w:after="280"/>
    </w:pPr>
    <w:rPr>
      <w:b/>
      <w:bCs/>
      <w:sz w:val="24"/>
      <w:szCs w:val="24"/>
      <w:lang w:eastAsia="zh-CN"/>
    </w:rPr>
  </w:style>
  <w:style w:type="paragraph" w:customStyle="1" w:styleId="db">
    <w:name w:val="db"/>
    <w:basedOn w:val="affff"/>
    <w:rsid w:val="009044A2"/>
    <w:pPr>
      <w:pBdr>
        <w:top w:val="none" w:sz="0" w:space="0" w:color="000000"/>
        <w:left w:val="single" w:sz="6" w:space="4" w:color="C0C0C0"/>
        <w:bottom w:val="none" w:sz="0" w:space="0" w:color="000000"/>
        <w:right w:val="none" w:sz="0" w:space="0" w:color="000000"/>
      </w:pBdr>
      <w:suppressAutoHyphens/>
      <w:ind w:left="240"/>
    </w:pPr>
    <w:rPr>
      <w:rFonts w:ascii="Courier" w:hAnsi="Courier" w:cs="Courier"/>
      <w:sz w:val="24"/>
      <w:szCs w:val="24"/>
      <w:lang w:eastAsia="zh-CN"/>
    </w:rPr>
  </w:style>
  <w:style w:type="paragraph" w:customStyle="1" w:styleId="di">
    <w:name w:val="di"/>
    <w:basedOn w:val="affff"/>
    <w:rsid w:val="009044A2"/>
    <w:pPr>
      <w:suppressAutoHyphens/>
      <w:spacing w:before="280" w:after="280"/>
    </w:pPr>
    <w:rPr>
      <w:rFonts w:ascii="Courier" w:hAnsi="Courier" w:cs="Courier"/>
      <w:sz w:val="24"/>
      <w:szCs w:val="24"/>
      <w:lang w:eastAsia="zh-CN"/>
    </w:rPr>
  </w:style>
  <w:style w:type="paragraph" w:customStyle="1" w:styleId="pi">
    <w:name w:val="pi"/>
    <w:basedOn w:val="affff"/>
    <w:rsid w:val="009044A2"/>
    <w:pPr>
      <w:suppressAutoHyphens/>
      <w:spacing w:before="280" w:after="280"/>
    </w:pPr>
    <w:rPr>
      <w:color w:val="0000FF"/>
      <w:sz w:val="24"/>
      <w:szCs w:val="24"/>
      <w:lang w:eastAsia="zh-CN"/>
    </w:rPr>
  </w:style>
  <w:style w:type="paragraph" w:customStyle="1" w:styleId="cb">
    <w:name w:val="cb"/>
    <w:basedOn w:val="affff"/>
    <w:rsid w:val="009044A2"/>
    <w:pPr>
      <w:suppressAutoHyphens/>
      <w:ind w:left="240"/>
    </w:pPr>
    <w:rPr>
      <w:rFonts w:ascii="Courier" w:hAnsi="Courier" w:cs="Courier"/>
      <w:color w:val="888888"/>
      <w:sz w:val="24"/>
      <w:szCs w:val="24"/>
      <w:lang w:eastAsia="zh-CN"/>
    </w:rPr>
  </w:style>
  <w:style w:type="paragraph" w:customStyle="1" w:styleId="ci">
    <w:name w:val="ci"/>
    <w:basedOn w:val="affff"/>
    <w:rsid w:val="009044A2"/>
    <w:pPr>
      <w:suppressAutoHyphens/>
      <w:spacing w:before="280" w:after="280"/>
    </w:pPr>
    <w:rPr>
      <w:rFonts w:ascii="Courier" w:hAnsi="Courier" w:cs="Courier"/>
      <w:color w:val="888888"/>
      <w:sz w:val="24"/>
      <w:szCs w:val="24"/>
      <w:lang w:eastAsia="zh-CN"/>
    </w:rPr>
  </w:style>
  <w:style w:type="paragraph" w:customStyle="1" w:styleId="expand">
    <w:name w:val="expand"/>
    <w:basedOn w:val="affff"/>
    <w:rsid w:val="009044A2"/>
    <w:pPr>
      <w:spacing w:before="280" w:after="280"/>
    </w:pPr>
    <w:rPr>
      <w:sz w:val="24"/>
      <w:szCs w:val="24"/>
      <w:lang w:eastAsia="zh-CN"/>
    </w:rPr>
  </w:style>
  <w:style w:type="paragraph" w:customStyle="1" w:styleId="collapse">
    <w:name w:val="collapse"/>
    <w:basedOn w:val="affff"/>
    <w:rsid w:val="009044A2"/>
    <w:pPr>
      <w:spacing w:before="280" w:after="280"/>
    </w:pPr>
    <w:rPr>
      <w:sz w:val="24"/>
      <w:szCs w:val="24"/>
      <w:lang w:eastAsia="zh-CN"/>
    </w:rPr>
  </w:style>
  <w:style w:type="paragraph" w:customStyle="1" w:styleId="affffffffffffffffffffffffffffffffffffff9">
    <w:name w:val="Обычный в таблице"/>
    <w:basedOn w:val="affff"/>
    <w:rsid w:val="009044A2"/>
    <w:pPr>
      <w:spacing w:line="360" w:lineRule="auto"/>
      <w:jc w:val="both"/>
    </w:pPr>
    <w:rPr>
      <w:rFonts w:eastAsia="Calibri"/>
      <w:sz w:val="24"/>
      <w:szCs w:val="22"/>
      <w:lang w:eastAsia="zh-CN"/>
    </w:rPr>
  </w:style>
  <w:style w:type="character" w:customStyle="1" w:styleId="affffffffffffffffffffffffffffffffffffffa">
    <w:name w:val="Ссылка Знак"/>
    <w:basedOn w:val="affff0"/>
    <w:link w:val="affffffffffffffffffffffffffffffffffffffb"/>
    <w:locked/>
    <w:rsid w:val="009044A2"/>
    <w:rPr>
      <w:color w:val="0070C0"/>
      <w:u w:val="single"/>
    </w:rPr>
  </w:style>
  <w:style w:type="paragraph" w:customStyle="1" w:styleId="affffffffffffffffffffffffffffffffffffffb">
    <w:name w:val="Ссылка"/>
    <w:basedOn w:val="affff"/>
    <w:link w:val="affffffffffffffffffffffffffffffffffffffa"/>
    <w:rsid w:val="009044A2"/>
    <w:pPr>
      <w:spacing w:after="200" w:line="276" w:lineRule="auto"/>
      <w:jc w:val="both"/>
    </w:pPr>
    <w:rPr>
      <w:color w:val="0070C0"/>
      <w:u w:val="single"/>
    </w:rPr>
  </w:style>
  <w:style w:type="paragraph" w:customStyle="1" w:styleId="22f5">
    <w:name w:val="Средняя сетка 22"/>
    <w:link w:val="2fffffffff4"/>
    <w:uiPriority w:val="1"/>
    <w:qFormat/>
    <w:rsid w:val="009044A2"/>
    <w:rPr>
      <w:rFonts w:ascii="Calibri" w:eastAsia="Calibri" w:hAnsi="Calibri"/>
    </w:rPr>
  </w:style>
  <w:style w:type="character" w:customStyle="1" w:styleId="2fffffffff4">
    <w:name w:val="Средняя сетка 2 Знак"/>
    <w:link w:val="22f5"/>
    <w:uiPriority w:val="1"/>
    <w:locked/>
    <w:rsid w:val="009044A2"/>
    <w:rPr>
      <w:rFonts w:ascii="Calibri" w:eastAsia="Calibri" w:hAnsi="Calibri"/>
    </w:rPr>
  </w:style>
  <w:style w:type="character" w:customStyle="1" w:styleId="affffffffffffffffffffffffffffffffffffffc">
    <w:name w:val="Маркированный ГОСТ Знак"/>
    <w:link w:val="af4"/>
    <w:locked/>
    <w:rsid w:val="009044A2"/>
    <w:rPr>
      <w:color w:val="000000"/>
      <w:sz w:val="24"/>
    </w:rPr>
  </w:style>
  <w:style w:type="paragraph" w:customStyle="1" w:styleId="af4">
    <w:name w:val="Маркированный ГОСТ"/>
    <w:basedOn w:val="affff"/>
    <w:link w:val="affffffffffffffffffffffffffffffffffffffc"/>
    <w:rsid w:val="009044A2"/>
    <w:pPr>
      <w:widowControl w:val="0"/>
      <w:numPr>
        <w:numId w:val="198"/>
      </w:numPr>
      <w:tabs>
        <w:tab w:val="left" w:pos="993"/>
      </w:tabs>
      <w:spacing w:line="276" w:lineRule="auto"/>
      <w:jc w:val="both"/>
    </w:pPr>
    <w:rPr>
      <w:color w:val="000000"/>
      <w:sz w:val="24"/>
    </w:rPr>
  </w:style>
  <w:style w:type="character" w:customStyle="1" w:styleId="1Char0">
    <w:name w:val="Список 1 Char"/>
    <w:aliases w:val="body text Знак Char,body text Знак Знак Char"/>
    <w:qFormat/>
    <w:locked/>
    <w:rsid w:val="00026841"/>
    <w:rPr>
      <w:rFonts w:ascii="Times New Roman" w:hAnsi="Times New Roman" w:cs="Times New Roman" w:hint="default"/>
      <w:kern w:val="24"/>
      <w:sz w:val="24"/>
      <w:szCs w:val="24"/>
      <w:lang w:val="x-none" w:eastAsia="en-US"/>
    </w:rPr>
  </w:style>
  <w:style w:type="table" w:customStyle="1" w:styleId="9d">
    <w:name w:val="Сетка таблицы9"/>
    <w:basedOn w:val="affff1"/>
    <w:next w:val="affffff0"/>
    <w:uiPriority w:val="39"/>
    <w:rsid w:val="00026841"/>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3">
    <w:name w:val="Сетка таблицы17"/>
    <w:basedOn w:val="affff1"/>
    <w:next w:val="affffff0"/>
    <w:uiPriority w:val="59"/>
    <w:rsid w:val="0002684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53">
    <w:name w:val="Сетка таблицы25"/>
    <w:basedOn w:val="affff1"/>
    <w:next w:val="affffff0"/>
    <w:uiPriority w:val="59"/>
    <w:rsid w:val="0002684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4a">
    <w:name w:val="Сетка таблицы34"/>
    <w:basedOn w:val="affff1"/>
    <w:next w:val="affffff0"/>
    <w:rsid w:val="0002684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Grid3-Accent111">
    <w:name w:val="Medium Grid 3 - Accent 111"/>
    <w:uiPriority w:val="99"/>
    <w:rsid w:val="00026841"/>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table" w:customStyle="1" w:styleId="-150">
    <w:name w:val="Веб-таблица 15"/>
    <w:basedOn w:val="affff1"/>
    <w:next w:val="-18"/>
    <w:rsid w:val="00026841"/>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50">
    <w:name w:val="Веб-таблица 25"/>
    <w:basedOn w:val="affff1"/>
    <w:next w:val="-22"/>
    <w:rsid w:val="00026841"/>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50">
    <w:name w:val="Веб-таблица 35"/>
    <w:basedOn w:val="affff1"/>
    <w:next w:val="-33"/>
    <w:rsid w:val="00026841"/>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5ff4">
    <w:name w:val="Изысканная таблица5"/>
    <w:basedOn w:val="affff1"/>
    <w:next w:val="affffffffffffffffd"/>
    <w:rsid w:val="00026841"/>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55">
    <w:name w:val="Изящная таблица 15"/>
    <w:basedOn w:val="affff1"/>
    <w:next w:val="1fffffffb"/>
    <w:rsid w:val="00026841"/>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4">
    <w:name w:val="Изящная таблица 25"/>
    <w:basedOn w:val="affff1"/>
    <w:next w:val="2ffff7"/>
    <w:rsid w:val="00026841"/>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6">
    <w:name w:val="Классическая таблица 15"/>
    <w:basedOn w:val="affff1"/>
    <w:next w:val="1fffffffc"/>
    <w:rsid w:val="00026841"/>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5">
    <w:name w:val="Классическая таблица 25"/>
    <w:basedOn w:val="affff1"/>
    <w:next w:val="2ffff8"/>
    <w:rsid w:val="00026841"/>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50">
    <w:name w:val="Классическая таблица 35"/>
    <w:basedOn w:val="affff1"/>
    <w:next w:val="3fff5"/>
    <w:rsid w:val="00026841"/>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50">
    <w:name w:val="Классическая таблица 45"/>
    <w:basedOn w:val="affff1"/>
    <w:next w:val="4fe"/>
    <w:rsid w:val="00026841"/>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57">
    <w:name w:val="Объемная таблица 15"/>
    <w:basedOn w:val="affff1"/>
    <w:next w:val="1fffffffd"/>
    <w:rsid w:val="00026841"/>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56">
    <w:name w:val="Объемная таблица 25"/>
    <w:basedOn w:val="affff1"/>
    <w:next w:val="2ffffc"/>
    <w:rsid w:val="00026841"/>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1">
    <w:name w:val="Объемная таблица 35"/>
    <w:basedOn w:val="affff1"/>
    <w:next w:val="3fff6"/>
    <w:rsid w:val="00026841"/>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58">
    <w:name w:val="Простая таблица 15"/>
    <w:basedOn w:val="affff1"/>
    <w:next w:val="1fffffffe"/>
    <w:rsid w:val="00026841"/>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57">
    <w:name w:val="Простая таблица 25"/>
    <w:basedOn w:val="affff1"/>
    <w:next w:val="2ffffd"/>
    <w:rsid w:val="00026841"/>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2">
    <w:name w:val="Простая таблица 35"/>
    <w:basedOn w:val="affff1"/>
    <w:next w:val="3fff8"/>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59">
    <w:name w:val="Сетка таблицы 15"/>
    <w:basedOn w:val="affff1"/>
    <w:next w:val="1ffffffff"/>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58">
    <w:name w:val="Сетка таблицы 25"/>
    <w:basedOn w:val="affff1"/>
    <w:next w:val="2ffffe"/>
    <w:rsid w:val="00026841"/>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53">
    <w:name w:val="Сетка таблицы 35"/>
    <w:basedOn w:val="affff1"/>
    <w:next w:val="3fff9"/>
    <w:rsid w:val="00026841"/>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51">
    <w:name w:val="Сетка таблицы 45"/>
    <w:basedOn w:val="affff1"/>
    <w:next w:val="4ff0"/>
    <w:rsid w:val="00026841"/>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50">
    <w:name w:val="Сетка таблицы 55"/>
    <w:basedOn w:val="affff1"/>
    <w:next w:val="5f6"/>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50">
    <w:name w:val="Сетка таблицы 65"/>
    <w:basedOn w:val="affff1"/>
    <w:next w:val="6a"/>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50">
    <w:name w:val="Сетка таблицы 75"/>
    <w:basedOn w:val="affff1"/>
    <w:next w:val="79"/>
    <w:rsid w:val="00026841"/>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50">
    <w:name w:val="Сетка таблицы 85"/>
    <w:basedOn w:val="affff1"/>
    <w:next w:val="89"/>
    <w:rsid w:val="00026841"/>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5ff5">
    <w:name w:val="Современная таблица5"/>
    <w:basedOn w:val="affff1"/>
    <w:next w:val="afffffffffffffffff5"/>
    <w:rsid w:val="00026841"/>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5ff6">
    <w:name w:val="Стандартная таблица5"/>
    <w:basedOn w:val="affff1"/>
    <w:next w:val="afffffffffffffffff6"/>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5a">
    <w:name w:val="Столбцы таблицы 15"/>
    <w:basedOn w:val="affff1"/>
    <w:next w:val="1ffffffff0"/>
    <w:rsid w:val="00026841"/>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9">
    <w:name w:val="Столбцы таблицы 25"/>
    <w:basedOn w:val="affff1"/>
    <w:next w:val="2fffff"/>
    <w:rsid w:val="00026841"/>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4">
    <w:name w:val="Столбцы таблицы 35"/>
    <w:basedOn w:val="affff1"/>
    <w:next w:val="3fffa"/>
    <w:rsid w:val="00026841"/>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52">
    <w:name w:val="Столбцы таблицы 45"/>
    <w:basedOn w:val="affff1"/>
    <w:next w:val="4ff2"/>
    <w:rsid w:val="00026841"/>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51">
    <w:name w:val="Столбцы таблицы 55"/>
    <w:basedOn w:val="affff1"/>
    <w:next w:val="5f8"/>
    <w:rsid w:val="00026841"/>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51">
    <w:name w:val="Таблица-список 15"/>
    <w:basedOn w:val="affff1"/>
    <w:next w:val="-19"/>
    <w:rsid w:val="00026841"/>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51">
    <w:name w:val="Таблица-список 25"/>
    <w:basedOn w:val="affff1"/>
    <w:next w:val="-24"/>
    <w:rsid w:val="00026841"/>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51">
    <w:name w:val="Таблица-список 35"/>
    <w:basedOn w:val="affff1"/>
    <w:next w:val="-34"/>
    <w:rsid w:val="00026841"/>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5">
    <w:name w:val="Таблица-список 45"/>
    <w:basedOn w:val="affff1"/>
    <w:next w:val="-40"/>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4fffa">
    <w:name w:val="Тема таблицы4"/>
    <w:basedOn w:val="affff1"/>
    <w:next w:val="afffffffffffffffff7"/>
    <w:rsid w:val="00026841"/>
    <w:pPr>
      <w:spacing w:before="40" w:after="40" w:line="360" w:lineRule="auto"/>
      <w:ind w:firstLine="709"/>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b">
    <w:name w:val="Цветная таблица 15"/>
    <w:basedOn w:val="affff1"/>
    <w:next w:val="1ffffffff1"/>
    <w:rsid w:val="00026841"/>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5a">
    <w:name w:val="Цветная таблица 25"/>
    <w:basedOn w:val="affff1"/>
    <w:next w:val="2fffff0"/>
    <w:rsid w:val="00026841"/>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55">
    <w:name w:val="Цветная таблица 35"/>
    <w:basedOn w:val="affff1"/>
    <w:next w:val="3fffb"/>
    <w:rsid w:val="00026841"/>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5">
    <w:name w:val="Таблица-список 55"/>
    <w:basedOn w:val="affff1"/>
    <w:next w:val="-50"/>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5">
    <w:name w:val="Таблица-список 65"/>
    <w:basedOn w:val="affff1"/>
    <w:next w:val="-60"/>
    <w:rsid w:val="00026841"/>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5">
    <w:name w:val="Таблица-список 75"/>
    <w:basedOn w:val="affff1"/>
    <w:next w:val="-70"/>
    <w:rsid w:val="00026841"/>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5">
    <w:name w:val="Таблица-список 85"/>
    <w:basedOn w:val="affff1"/>
    <w:next w:val="-80"/>
    <w:rsid w:val="00026841"/>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60">
    <w:name w:val="Таблица106"/>
    <w:basedOn w:val="affff1"/>
    <w:uiPriority w:val="99"/>
    <w:rsid w:val="00026841"/>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blStylePr w:type="firstRow">
      <w:pPr>
        <w:keepNext/>
        <w:wordWrap/>
        <w:jc w:val="left"/>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vAlign w:val="center"/>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6f1">
    <w:name w:val="Система кодирования6"/>
    <w:basedOn w:val="affff1"/>
    <w:uiPriority w:val="99"/>
    <w:rsid w:val="00026841"/>
    <w:tblPr>
      <w:jc w:val="cente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6f2">
    <w:name w:val="Описание сегмента6"/>
    <w:basedOn w:val="afffffffffffffffffc"/>
    <w:uiPriority w:val="99"/>
    <w:rsid w:val="00026841"/>
    <w:tblPr>
      <w:jc w:val="center"/>
      <w:tblInd w:w="0" w:type="dxa"/>
      <w:tblBorders>
        <w:insideH w:val="single" w:sz="6" w:space="0" w:color="auto"/>
        <w:insideV w:val="single" w:sz="6" w:space="0" w:color="auto"/>
      </w:tblBorders>
      <w:tblCellMar>
        <w:top w:w="0" w:type="dxa"/>
        <w:left w:w="28" w:type="dxa"/>
        <w:bottom w:w="0" w:type="dxa"/>
        <w:right w:w="28" w:type="dxa"/>
      </w:tblCellMar>
    </w:tblPr>
    <w:trPr>
      <w:jc w:val="center"/>
    </w:trPr>
    <w:tblStylePr w:type="firstRow">
      <w:pPr>
        <w:keepNext/>
        <w:keepLines/>
        <w:wordWrap/>
        <w:jc w:val="left"/>
      </w:pPr>
      <w:rPr>
        <w:b/>
        <w:i w:val="0"/>
      </w:rPr>
      <w:tblPr/>
      <w:tcPr>
        <w:tcBorders>
          <w:top w:val="double" w:sz="4" w:space="0" w:color="auto"/>
          <w:left w:val="double" w:sz="4" w:space="0" w:color="auto"/>
          <w:bottom w:val="single" w:sz="12" w:space="0" w:color="auto"/>
          <w:right w:val="double" w:sz="4" w:space="0" w:color="auto"/>
        </w:tcBorders>
        <w:shd w:val="clear" w:color="auto" w:fill="EEECE1"/>
        <w:vAlign w:val="center"/>
      </w:tcPr>
    </w:tblStylePr>
    <w:tblStylePr w:type="firstCol">
      <w:pPr>
        <w:wordWrap/>
        <w:jc w:val="center"/>
      </w:pPr>
    </w:tblStylePr>
  </w:style>
  <w:style w:type="table" w:customStyle="1" w:styleId="5ff7">
    <w:name w:val="Структура сообщения5"/>
    <w:basedOn w:val="affff1"/>
    <w:uiPriority w:val="99"/>
    <w:rsid w:val="00026841"/>
    <w:pPr>
      <w:jc w:val="center"/>
    </w:pPr>
    <w:tblPr>
      <w:jc w:val="center"/>
      <w:tblInd w:w="0" w:type="dxa"/>
      <w:tblBorders>
        <w:insideV w:val="dotted" w:sz="4" w:space="0" w:color="auto"/>
      </w:tblBorders>
      <w:tblCellMar>
        <w:top w:w="0" w:type="dxa"/>
        <w:left w:w="108" w:type="dxa"/>
        <w:bottom w:w="0" w:type="dxa"/>
        <w:right w:w="108" w:type="dxa"/>
      </w:tblCellMar>
    </w:tblPr>
    <w:trPr>
      <w:jc w:val="center"/>
    </w:trPr>
    <w:tcPr>
      <w:vAlign w:val="center"/>
    </w:tcPr>
    <w:tblStylePr w:type="firstRow">
      <w:pPr>
        <w:wordWrap/>
        <w:jc w:val="left"/>
      </w:pPr>
      <w:rPr>
        <w:b/>
      </w:rPr>
      <w:tblPr/>
      <w:tcPr>
        <w:tcBorders>
          <w:top w:val="nil"/>
          <w:left w:val="nil"/>
          <w:bottom w:val="single" w:sz="4" w:space="0" w:color="auto"/>
          <w:right w:val="nil"/>
          <w:insideH w:val="nil"/>
          <w:insideV w:val="dotted" w:sz="4" w:space="0" w:color="auto"/>
          <w:tl2br w:val="nil"/>
          <w:tr2bl w:val="nil"/>
        </w:tcBorders>
        <w:vAlign w:val="both"/>
      </w:tcPr>
    </w:tblStylePr>
    <w:tblStylePr w:type="firstCol">
      <w:pPr>
        <w:tabs>
          <w:tab w:val="left" w:pos="142"/>
          <w:tab w:val="left" w:pos="284"/>
          <w:tab w:val="left" w:pos="425"/>
          <w:tab w:val="left" w:pos="567"/>
          <w:tab w:val="left" w:pos="709"/>
          <w:tab w:val="left" w:pos="851"/>
          <w:tab w:val="left" w:pos="992"/>
          <w:tab w:val="left" w:pos="1134"/>
        </w:tabs>
      </w:pPr>
    </w:tblStylePr>
  </w:style>
  <w:style w:type="table" w:customStyle="1" w:styleId="1150">
    <w:name w:val="Сетка таблицы115"/>
    <w:basedOn w:val="affff1"/>
    <w:next w:val="affffff0"/>
    <w:uiPriority w:val="59"/>
    <w:rsid w:val="00026841"/>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4b">
    <w:name w:val="Таблица24"/>
    <w:rsid w:val="00026841"/>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5">
    <w:name w:val="Таблица1015"/>
    <w:rsid w:val="00026841"/>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c">
    <w:name w:val="Система кодирования15"/>
    <w:rsid w:val="00026841"/>
    <w:tblPr>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style>
  <w:style w:type="table" w:customStyle="1" w:styleId="2140">
    <w:name w:val="Сетка таблицы214"/>
    <w:basedOn w:val="affff1"/>
    <w:uiPriority w:val="59"/>
    <w:rsid w:val="00026841"/>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140">
    <w:name w:val="Веб-таблица 114"/>
    <w:basedOn w:val="affff1"/>
    <w:semiHidden/>
    <w:rsid w:val="00026841"/>
    <w:pPr>
      <w:spacing w:before="40" w:after="40" w:line="360" w:lineRule="auto"/>
      <w:ind w:firstLine="709"/>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4">
    <w:name w:val="Веб-таблица 214"/>
    <w:basedOn w:val="affff1"/>
    <w:semiHidden/>
    <w:rsid w:val="00026841"/>
    <w:pPr>
      <w:spacing w:before="40" w:after="40" w:line="360" w:lineRule="auto"/>
      <w:ind w:firstLine="709"/>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40">
    <w:name w:val="Веб-таблица 314"/>
    <w:basedOn w:val="affff1"/>
    <w:semiHidden/>
    <w:rsid w:val="00026841"/>
    <w:pPr>
      <w:spacing w:before="40" w:after="40" w:line="360" w:lineRule="auto"/>
      <w:ind w:firstLine="709"/>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4f4">
    <w:name w:val="Изысканная таблица14"/>
    <w:basedOn w:val="affff1"/>
    <w:semiHidden/>
    <w:rsid w:val="00026841"/>
    <w:pPr>
      <w:spacing w:before="40" w:after="40" w:line="360" w:lineRule="auto"/>
      <w:ind w:firstLine="709"/>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1142">
    <w:name w:val="Изящная таблица 114"/>
    <w:basedOn w:val="affff1"/>
    <w:semiHidden/>
    <w:rsid w:val="00026841"/>
    <w:pPr>
      <w:spacing w:before="40" w:after="40" w:line="360" w:lineRule="auto"/>
      <w:ind w:firstLine="709"/>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1">
    <w:name w:val="Изящная таблица 214"/>
    <w:basedOn w:val="affff1"/>
    <w:semiHidden/>
    <w:rsid w:val="00026841"/>
    <w:pPr>
      <w:spacing w:before="40" w:after="40" w:line="360" w:lineRule="auto"/>
      <w:ind w:firstLine="709"/>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3">
    <w:name w:val="Классическая таблица 114"/>
    <w:basedOn w:val="affff1"/>
    <w:semiHidden/>
    <w:rsid w:val="00026841"/>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Классическая таблица 214"/>
    <w:basedOn w:val="affff1"/>
    <w:semiHidden/>
    <w:rsid w:val="00026841"/>
    <w:pPr>
      <w:spacing w:before="40" w:after="40" w:line="360" w:lineRule="auto"/>
      <w:ind w:firstLine="709"/>
      <w:jc w:val="both"/>
    </w:p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0">
    <w:name w:val="Классическая таблица 314"/>
    <w:basedOn w:val="affff1"/>
    <w:semiHidden/>
    <w:rsid w:val="00026841"/>
    <w:pPr>
      <w:spacing w:before="40" w:after="40" w:line="360" w:lineRule="auto"/>
      <w:ind w:firstLine="709"/>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41">
    <w:name w:val="Классическая таблица 414"/>
    <w:basedOn w:val="affff1"/>
    <w:semiHidden/>
    <w:rsid w:val="00026841"/>
    <w:pPr>
      <w:spacing w:before="40" w:after="40" w:line="360" w:lineRule="auto"/>
      <w:ind w:firstLine="709"/>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44">
    <w:name w:val="Объемная таблица 114"/>
    <w:basedOn w:val="affff1"/>
    <w:semiHidden/>
    <w:rsid w:val="00026841"/>
    <w:pPr>
      <w:spacing w:before="40" w:after="40" w:line="360" w:lineRule="auto"/>
      <w:ind w:firstLine="709"/>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43">
    <w:name w:val="Объемная таблица 214"/>
    <w:basedOn w:val="affff1"/>
    <w:semiHidden/>
    <w:rsid w:val="00026841"/>
    <w:pPr>
      <w:spacing w:before="40" w:after="40" w:line="360" w:lineRule="auto"/>
      <w:ind w:firstLine="709"/>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1">
    <w:name w:val="Объемная таблица 314"/>
    <w:basedOn w:val="affff1"/>
    <w:semiHidden/>
    <w:rsid w:val="00026841"/>
    <w:pPr>
      <w:spacing w:before="40" w:after="40" w:line="360" w:lineRule="auto"/>
      <w:ind w:firstLine="709"/>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45">
    <w:name w:val="Простая таблица 114"/>
    <w:basedOn w:val="affff1"/>
    <w:semiHidden/>
    <w:rsid w:val="00026841"/>
    <w:pPr>
      <w:spacing w:before="40" w:after="40" w:line="360" w:lineRule="auto"/>
      <w:ind w:firstLine="709"/>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44">
    <w:name w:val="Простая таблица 214"/>
    <w:basedOn w:val="affff1"/>
    <w:semiHidden/>
    <w:rsid w:val="00026841"/>
    <w:pPr>
      <w:spacing w:before="40" w:after="40" w:line="360" w:lineRule="auto"/>
      <w:ind w:firstLine="709"/>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42">
    <w:name w:val="Простая таблица 314"/>
    <w:basedOn w:val="affff1"/>
    <w:semiHidden/>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46">
    <w:name w:val="Сетка таблицы 114"/>
    <w:basedOn w:val="affff1"/>
    <w:semiHidden/>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45">
    <w:name w:val="Сетка таблицы 214"/>
    <w:basedOn w:val="affff1"/>
    <w:semiHidden/>
    <w:rsid w:val="00026841"/>
    <w:pPr>
      <w:spacing w:before="40" w:after="40" w:line="360" w:lineRule="auto"/>
      <w:ind w:firstLine="709"/>
      <w:jc w:val="both"/>
    </w:p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43">
    <w:name w:val="Сетка таблицы 314"/>
    <w:basedOn w:val="affff1"/>
    <w:semiHidden/>
    <w:rsid w:val="00026841"/>
    <w:pPr>
      <w:spacing w:before="40" w:after="40" w:line="360" w:lineRule="auto"/>
      <w:ind w:firstLine="709"/>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42">
    <w:name w:val="Сетка таблицы 414"/>
    <w:basedOn w:val="affff1"/>
    <w:semiHidden/>
    <w:rsid w:val="00026841"/>
    <w:pPr>
      <w:spacing w:before="40" w:after="40" w:line="360" w:lineRule="auto"/>
      <w:ind w:firstLine="709"/>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40">
    <w:name w:val="Сетка таблицы 514"/>
    <w:basedOn w:val="affff1"/>
    <w:semiHidden/>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40">
    <w:name w:val="Сетка таблицы 614"/>
    <w:basedOn w:val="affff1"/>
    <w:semiHidden/>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40">
    <w:name w:val="Сетка таблицы 714"/>
    <w:basedOn w:val="affff1"/>
    <w:semiHidden/>
    <w:rsid w:val="00026841"/>
    <w:pPr>
      <w:spacing w:before="40" w:after="40" w:line="360" w:lineRule="auto"/>
      <w:ind w:firstLine="709"/>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40">
    <w:name w:val="Сетка таблицы 814"/>
    <w:basedOn w:val="affff1"/>
    <w:semiHidden/>
    <w:rsid w:val="00026841"/>
    <w:pPr>
      <w:spacing w:before="40" w:after="40" w:line="360" w:lineRule="auto"/>
      <w:ind w:firstLine="709"/>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4f5">
    <w:name w:val="Современная таблица14"/>
    <w:basedOn w:val="affff1"/>
    <w:semiHidden/>
    <w:rsid w:val="00026841"/>
    <w:pPr>
      <w:spacing w:before="40" w:after="40" w:line="360" w:lineRule="auto"/>
      <w:ind w:firstLine="709"/>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4f6">
    <w:name w:val="Стандартная таблица14"/>
    <w:basedOn w:val="affff1"/>
    <w:semiHidden/>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47">
    <w:name w:val="Столбцы таблицы 114"/>
    <w:basedOn w:val="affff1"/>
    <w:semiHidden/>
    <w:rsid w:val="00026841"/>
    <w:pPr>
      <w:spacing w:before="40" w:after="40" w:line="360" w:lineRule="auto"/>
      <w:ind w:firstLine="709"/>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6">
    <w:name w:val="Столбцы таблицы 214"/>
    <w:basedOn w:val="affff1"/>
    <w:semiHidden/>
    <w:rsid w:val="00026841"/>
    <w:pPr>
      <w:spacing w:before="40" w:after="40" w:line="360" w:lineRule="auto"/>
      <w:ind w:firstLine="709"/>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4">
    <w:name w:val="Столбцы таблицы 314"/>
    <w:basedOn w:val="affff1"/>
    <w:semiHidden/>
    <w:rsid w:val="00026841"/>
    <w:pPr>
      <w:spacing w:before="40" w:after="40" w:line="360" w:lineRule="auto"/>
      <w:ind w:firstLine="709"/>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3">
    <w:name w:val="Столбцы таблицы 414"/>
    <w:basedOn w:val="affff1"/>
    <w:semiHidden/>
    <w:rsid w:val="00026841"/>
    <w:pPr>
      <w:spacing w:before="40" w:after="40" w:line="360" w:lineRule="auto"/>
      <w:ind w:firstLine="709"/>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41">
    <w:name w:val="Столбцы таблицы 514"/>
    <w:basedOn w:val="affff1"/>
    <w:semiHidden/>
    <w:rsid w:val="00026841"/>
    <w:pPr>
      <w:spacing w:before="40" w:after="40" w:line="360" w:lineRule="auto"/>
      <w:ind w:firstLine="709"/>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41">
    <w:name w:val="Таблица-список 114"/>
    <w:basedOn w:val="affff1"/>
    <w:semiHidden/>
    <w:rsid w:val="00026841"/>
    <w:pPr>
      <w:spacing w:before="40" w:after="40" w:line="360" w:lineRule="auto"/>
      <w:ind w:firstLine="709"/>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0">
    <w:name w:val="Таблица-список 214"/>
    <w:basedOn w:val="affff1"/>
    <w:semiHidden/>
    <w:rsid w:val="00026841"/>
    <w:pPr>
      <w:spacing w:before="40" w:after="40" w:line="360" w:lineRule="auto"/>
      <w:ind w:firstLine="709"/>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1">
    <w:name w:val="Таблица-список 314"/>
    <w:basedOn w:val="affff1"/>
    <w:semiHidden/>
    <w:rsid w:val="00026841"/>
    <w:pPr>
      <w:spacing w:before="40" w:after="40" w:line="360" w:lineRule="auto"/>
      <w:ind w:firstLine="709"/>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4">
    <w:name w:val="Таблица-список 414"/>
    <w:basedOn w:val="affff1"/>
    <w:semiHidden/>
    <w:rsid w:val="00026841"/>
    <w:pPr>
      <w:spacing w:before="40" w:after="40" w:line="360" w:lineRule="auto"/>
      <w:ind w:firstLine="709"/>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1148">
    <w:name w:val="Цветная таблица 114"/>
    <w:basedOn w:val="affff1"/>
    <w:semiHidden/>
    <w:rsid w:val="00026841"/>
    <w:pPr>
      <w:spacing w:before="40" w:after="40" w:line="360" w:lineRule="auto"/>
      <w:ind w:firstLine="709"/>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47">
    <w:name w:val="Цветная таблица 214"/>
    <w:basedOn w:val="affff1"/>
    <w:semiHidden/>
    <w:rsid w:val="00026841"/>
    <w:pPr>
      <w:spacing w:before="40" w:after="40" w:line="360" w:lineRule="auto"/>
      <w:ind w:firstLine="709"/>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45">
    <w:name w:val="Цветная таблица 314"/>
    <w:basedOn w:val="affff1"/>
    <w:semiHidden/>
    <w:rsid w:val="00026841"/>
    <w:pPr>
      <w:spacing w:before="40" w:after="40" w:line="360" w:lineRule="auto"/>
      <w:ind w:firstLine="709"/>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514">
    <w:name w:val="Таблица-список 514"/>
    <w:basedOn w:val="affff1"/>
    <w:semiHidden/>
    <w:rsid w:val="00026841"/>
    <w:pPr>
      <w:spacing w:before="40" w:after="40" w:line="360" w:lineRule="auto"/>
      <w:ind w:firstLine="709"/>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4">
    <w:name w:val="Таблица-список 614"/>
    <w:basedOn w:val="affff1"/>
    <w:semiHidden/>
    <w:rsid w:val="00026841"/>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4">
    <w:name w:val="Таблица-список 714"/>
    <w:basedOn w:val="affff1"/>
    <w:semiHidden/>
    <w:rsid w:val="00026841"/>
    <w:pPr>
      <w:spacing w:before="40" w:after="40" w:line="360" w:lineRule="auto"/>
      <w:ind w:firstLine="709"/>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4">
    <w:name w:val="Таблица-список 814"/>
    <w:basedOn w:val="affff1"/>
    <w:semiHidden/>
    <w:rsid w:val="00026841"/>
    <w:pPr>
      <w:spacing w:before="40" w:after="40" w:line="360" w:lineRule="auto"/>
      <w:ind w:firstLine="709"/>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024">
    <w:name w:val="Таблица1024"/>
    <w:basedOn w:val="affff1"/>
    <w:rsid w:val="00026841"/>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11140">
    <w:name w:val="Сетка таблицы1114"/>
    <w:basedOn w:val="affff1"/>
    <w:uiPriority w:val="59"/>
    <w:rsid w:val="00026841"/>
    <w:pPr>
      <w:spacing w:before="40" w:after="40" w:line="360" w:lineRule="auto"/>
      <w:jc w:val="both"/>
    </w:pPr>
    <w:tblP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left w:w="85" w:type="dxa"/>
        <w:bottom w:w="0" w:type="dxa"/>
        <w:right w:w="85" w:type="dxa"/>
      </w:tblCellMar>
    </w:tblPr>
    <w:tblStylePr w:type="firstRow">
      <w:pPr>
        <w:keepLines/>
        <w:widowControl/>
        <w:suppressLineNumbers/>
        <w:suppressAutoHyphens/>
        <w:wordWrap/>
        <w:jc w:val="center"/>
      </w:pPr>
      <w:tblPr/>
      <w:tcPr>
        <w:vAlign w:val="center"/>
      </w:tcPr>
    </w:tblStylePr>
  </w:style>
  <w:style w:type="table" w:customStyle="1" w:styleId="10114">
    <w:name w:val="Таблица10114"/>
    <w:basedOn w:val="affff1"/>
    <w:rsid w:val="00026841"/>
    <w:tblP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pPr>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lastRow">
      <w:tblPr/>
      <w:tcPr>
        <w:tcBorders>
          <w:bottom w:val="nil"/>
        </w:tcBorders>
      </w:tcPr>
    </w:tblStylePr>
    <w:tblStylePr w:type="firstCol">
      <w:tblPr/>
      <w:tcPr>
        <w:tcBorders>
          <w:left w:val="single" w:sz="12" w:space="0" w:color="auto"/>
        </w:tcBorders>
      </w:tcPr>
    </w:tblStylePr>
    <w:tblStylePr w:type="lastCol">
      <w:tblPr/>
      <w:tcPr>
        <w:tcBorders>
          <w:right w:val="nil"/>
        </w:tcBorders>
      </w:tcPr>
    </w:tblStylePr>
  </w:style>
  <w:style w:type="table" w:customStyle="1" w:styleId="24c">
    <w:name w:val="Система кодирования24"/>
    <w:basedOn w:val="affff1"/>
    <w:rsid w:val="00026841"/>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1149">
    <w:name w:val="Система кодирования114"/>
    <w:basedOn w:val="affff1"/>
    <w:rsid w:val="00026841"/>
    <w:tblPr>
      <w:tblInd w:w="0" w:type="dxa"/>
      <w:tblBorders>
        <w:top w:val="double" w:sz="4" w:space="0" w:color="auto"/>
        <w:left w:val="double" w:sz="4" w:space="0" w:color="auto"/>
        <w:bottom w:val="double" w:sz="4" w:space="0" w:color="auto"/>
        <w:right w:val="double" w:sz="4" w:space="0" w:color="auto"/>
        <w:insideH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single" w:sz="12" w:space="0" w:color="auto"/>
          <w:right w:val="double" w:sz="4" w:space="0" w:color="auto"/>
        </w:tcBorders>
        <w:shd w:val="clear" w:color="auto" w:fill="EEECE1"/>
      </w:tcPr>
    </w:tblStylePr>
    <w:tblStylePr w:type="firstCol">
      <w:pPr>
        <w:wordWrap/>
        <w:jc w:val="center"/>
      </w:pPr>
    </w:tblStylePr>
  </w:style>
  <w:style w:type="table" w:customStyle="1" w:styleId="3128">
    <w:name w:val="Сетка таблицы312"/>
    <w:basedOn w:val="affff1"/>
    <w:next w:val="affffff0"/>
    <w:rsid w:val="00026841"/>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3">
    <w:name w:val="Сетка таблицы44"/>
    <w:basedOn w:val="affff1"/>
    <w:next w:val="affffff0"/>
    <w:rsid w:val="000268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2">
    <w:name w:val="Сетка таблицы54"/>
    <w:basedOn w:val="affff1"/>
    <w:next w:val="affffff0"/>
    <w:uiPriority w:val="59"/>
    <w:rsid w:val="000268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22">
    <w:name w:val="Сетка таблицы62"/>
    <w:basedOn w:val="affff1"/>
    <w:next w:val="affffff0"/>
    <w:uiPriority w:val="59"/>
    <w:rsid w:val="000268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1275">
      <w:bodyDiv w:val="1"/>
      <w:marLeft w:val="0"/>
      <w:marRight w:val="0"/>
      <w:marTop w:val="0"/>
      <w:marBottom w:val="0"/>
      <w:divBdr>
        <w:top w:val="none" w:sz="0" w:space="0" w:color="auto"/>
        <w:left w:val="none" w:sz="0" w:space="0" w:color="auto"/>
        <w:bottom w:val="none" w:sz="0" w:space="0" w:color="auto"/>
        <w:right w:val="none" w:sz="0" w:space="0" w:color="auto"/>
      </w:divBdr>
    </w:div>
    <w:div w:id="11033081">
      <w:bodyDiv w:val="1"/>
      <w:marLeft w:val="0"/>
      <w:marRight w:val="0"/>
      <w:marTop w:val="0"/>
      <w:marBottom w:val="0"/>
      <w:divBdr>
        <w:top w:val="none" w:sz="0" w:space="0" w:color="auto"/>
        <w:left w:val="none" w:sz="0" w:space="0" w:color="auto"/>
        <w:bottom w:val="none" w:sz="0" w:space="0" w:color="auto"/>
        <w:right w:val="none" w:sz="0" w:space="0" w:color="auto"/>
      </w:divBdr>
    </w:div>
    <w:div w:id="23555806">
      <w:bodyDiv w:val="1"/>
      <w:marLeft w:val="0"/>
      <w:marRight w:val="0"/>
      <w:marTop w:val="0"/>
      <w:marBottom w:val="0"/>
      <w:divBdr>
        <w:top w:val="none" w:sz="0" w:space="0" w:color="auto"/>
        <w:left w:val="none" w:sz="0" w:space="0" w:color="auto"/>
        <w:bottom w:val="none" w:sz="0" w:space="0" w:color="auto"/>
        <w:right w:val="none" w:sz="0" w:space="0" w:color="auto"/>
      </w:divBdr>
    </w:div>
    <w:div w:id="25524155">
      <w:bodyDiv w:val="1"/>
      <w:marLeft w:val="0"/>
      <w:marRight w:val="0"/>
      <w:marTop w:val="0"/>
      <w:marBottom w:val="0"/>
      <w:divBdr>
        <w:top w:val="none" w:sz="0" w:space="0" w:color="auto"/>
        <w:left w:val="none" w:sz="0" w:space="0" w:color="auto"/>
        <w:bottom w:val="none" w:sz="0" w:space="0" w:color="auto"/>
        <w:right w:val="none" w:sz="0" w:space="0" w:color="auto"/>
      </w:divBdr>
    </w:div>
    <w:div w:id="26104715">
      <w:bodyDiv w:val="1"/>
      <w:marLeft w:val="0"/>
      <w:marRight w:val="0"/>
      <w:marTop w:val="0"/>
      <w:marBottom w:val="0"/>
      <w:divBdr>
        <w:top w:val="none" w:sz="0" w:space="0" w:color="auto"/>
        <w:left w:val="none" w:sz="0" w:space="0" w:color="auto"/>
        <w:bottom w:val="none" w:sz="0" w:space="0" w:color="auto"/>
        <w:right w:val="none" w:sz="0" w:space="0" w:color="auto"/>
      </w:divBdr>
    </w:div>
    <w:div w:id="32728171">
      <w:bodyDiv w:val="1"/>
      <w:marLeft w:val="0"/>
      <w:marRight w:val="0"/>
      <w:marTop w:val="0"/>
      <w:marBottom w:val="0"/>
      <w:divBdr>
        <w:top w:val="none" w:sz="0" w:space="0" w:color="auto"/>
        <w:left w:val="none" w:sz="0" w:space="0" w:color="auto"/>
        <w:bottom w:val="none" w:sz="0" w:space="0" w:color="auto"/>
        <w:right w:val="none" w:sz="0" w:space="0" w:color="auto"/>
      </w:divBdr>
    </w:div>
    <w:div w:id="46300574">
      <w:bodyDiv w:val="1"/>
      <w:marLeft w:val="0"/>
      <w:marRight w:val="0"/>
      <w:marTop w:val="0"/>
      <w:marBottom w:val="0"/>
      <w:divBdr>
        <w:top w:val="none" w:sz="0" w:space="0" w:color="auto"/>
        <w:left w:val="none" w:sz="0" w:space="0" w:color="auto"/>
        <w:bottom w:val="none" w:sz="0" w:space="0" w:color="auto"/>
        <w:right w:val="none" w:sz="0" w:space="0" w:color="auto"/>
      </w:divBdr>
    </w:div>
    <w:div w:id="50080127">
      <w:bodyDiv w:val="1"/>
      <w:marLeft w:val="0"/>
      <w:marRight w:val="0"/>
      <w:marTop w:val="0"/>
      <w:marBottom w:val="0"/>
      <w:divBdr>
        <w:top w:val="none" w:sz="0" w:space="0" w:color="auto"/>
        <w:left w:val="none" w:sz="0" w:space="0" w:color="auto"/>
        <w:bottom w:val="none" w:sz="0" w:space="0" w:color="auto"/>
        <w:right w:val="none" w:sz="0" w:space="0" w:color="auto"/>
      </w:divBdr>
    </w:div>
    <w:div w:id="60980998">
      <w:bodyDiv w:val="1"/>
      <w:marLeft w:val="0"/>
      <w:marRight w:val="0"/>
      <w:marTop w:val="0"/>
      <w:marBottom w:val="0"/>
      <w:divBdr>
        <w:top w:val="none" w:sz="0" w:space="0" w:color="auto"/>
        <w:left w:val="none" w:sz="0" w:space="0" w:color="auto"/>
        <w:bottom w:val="none" w:sz="0" w:space="0" w:color="auto"/>
        <w:right w:val="none" w:sz="0" w:space="0" w:color="auto"/>
      </w:divBdr>
    </w:div>
    <w:div w:id="82803962">
      <w:bodyDiv w:val="1"/>
      <w:marLeft w:val="0"/>
      <w:marRight w:val="0"/>
      <w:marTop w:val="0"/>
      <w:marBottom w:val="0"/>
      <w:divBdr>
        <w:top w:val="none" w:sz="0" w:space="0" w:color="auto"/>
        <w:left w:val="none" w:sz="0" w:space="0" w:color="auto"/>
        <w:bottom w:val="none" w:sz="0" w:space="0" w:color="auto"/>
        <w:right w:val="none" w:sz="0" w:space="0" w:color="auto"/>
      </w:divBdr>
    </w:div>
    <w:div w:id="87581266">
      <w:bodyDiv w:val="1"/>
      <w:marLeft w:val="0"/>
      <w:marRight w:val="0"/>
      <w:marTop w:val="0"/>
      <w:marBottom w:val="0"/>
      <w:divBdr>
        <w:top w:val="none" w:sz="0" w:space="0" w:color="auto"/>
        <w:left w:val="none" w:sz="0" w:space="0" w:color="auto"/>
        <w:bottom w:val="none" w:sz="0" w:space="0" w:color="auto"/>
        <w:right w:val="none" w:sz="0" w:space="0" w:color="auto"/>
      </w:divBdr>
    </w:div>
    <w:div w:id="93525485">
      <w:bodyDiv w:val="1"/>
      <w:marLeft w:val="0"/>
      <w:marRight w:val="0"/>
      <w:marTop w:val="0"/>
      <w:marBottom w:val="0"/>
      <w:divBdr>
        <w:top w:val="none" w:sz="0" w:space="0" w:color="auto"/>
        <w:left w:val="none" w:sz="0" w:space="0" w:color="auto"/>
        <w:bottom w:val="none" w:sz="0" w:space="0" w:color="auto"/>
        <w:right w:val="none" w:sz="0" w:space="0" w:color="auto"/>
      </w:divBdr>
    </w:div>
    <w:div w:id="96951038">
      <w:bodyDiv w:val="1"/>
      <w:marLeft w:val="0"/>
      <w:marRight w:val="0"/>
      <w:marTop w:val="0"/>
      <w:marBottom w:val="0"/>
      <w:divBdr>
        <w:top w:val="none" w:sz="0" w:space="0" w:color="auto"/>
        <w:left w:val="none" w:sz="0" w:space="0" w:color="auto"/>
        <w:bottom w:val="none" w:sz="0" w:space="0" w:color="auto"/>
        <w:right w:val="none" w:sz="0" w:space="0" w:color="auto"/>
      </w:divBdr>
    </w:div>
    <w:div w:id="104076841">
      <w:bodyDiv w:val="1"/>
      <w:marLeft w:val="0"/>
      <w:marRight w:val="0"/>
      <w:marTop w:val="0"/>
      <w:marBottom w:val="0"/>
      <w:divBdr>
        <w:top w:val="none" w:sz="0" w:space="0" w:color="auto"/>
        <w:left w:val="none" w:sz="0" w:space="0" w:color="auto"/>
        <w:bottom w:val="none" w:sz="0" w:space="0" w:color="auto"/>
        <w:right w:val="none" w:sz="0" w:space="0" w:color="auto"/>
      </w:divBdr>
    </w:div>
    <w:div w:id="111486406">
      <w:bodyDiv w:val="1"/>
      <w:marLeft w:val="0"/>
      <w:marRight w:val="0"/>
      <w:marTop w:val="0"/>
      <w:marBottom w:val="0"/>
      <w:divBdr>
        <w:top w:val="none" w:sz="0" w:space="0" w:color="auto"/>
        <w:left w:val="none" w:sz="0" w:space="0" w:color="auto"/>
        <w:bottom w:val="none" w:sz="0" w:space="0" w:color="auto"/>
        <w:right w:val="none" w:sz="0" w:space="0" w:color="auto"/>
      </w:divBdr>
    </w:div>
    <w:div w:id="112408997">
      <w:bodyDiv w:val="1"/>
      <w:marLeft w:val="0"/>
      <w:marRight w:val="0"/>
      <w:marTop w:val="0"/>
      <w:marBottom w:val="0"/>
      <w:divBdr>
        <w:top w:val="none" w:sz="0" w:space="0" w:color="auto"/>
        <w:left w:val="none" w:sz="0" w:space="0" w:color="auto"/>
        <w:bottom w:val="none" w:sz="0" w:space="0" w:color="auto"/>
        <w:right w:val="none" w:sz="0" w:space="0" w:color="auto"/>
      </w:divBdr>
    </w:div>
    <w:div w:id="116604822">
      <w:bodyDiv w:val="1"/>
      <w:marLeft w:val="0"/>
      <w:marRight w:val="0"/>
      <w:marTop w:val="0"/>
      <w:marBottom w:val="0"/>
      <w:divBdr>
        <w:top w:val="none" w:sz="0" w:space="0" w:color="auto"/>
        <w:left w:val="none" w:sz="0" w:space="0" w:color="auto"/>
        <w:bottom w:val="none" w:sz="0" w:space="0" w:color="auto"/>
        <w:right w:val="none" w:sz="0" w:space="0" w:color="auto"/>
      </w:divBdr>
    </w:div>
    <w:div w:id="133331536">
      <w:bodyDiv w:val="1"/>
      <w:marLeft w:val="0"/>
      <w:marRight w:val="0"/>
      <w:marTop w:val="0"/>
      <w:marBottom w:val="0"/>
      <w:divBdr>
        <w:top w:val="none" w:sz="0" w:space="0" w:color="auto"/>
        <w:left w:val="none" w:sz="0" w:space="0" w:color="auto"/>
        <w:bottom w:val="none" w:sz="0" w:space="0" w:color="auto"/>
        <w:right w:val="none" w:sz="0" w:space="0" w:color="auto"/>
      </w:divBdr>
    </w:div>
    <w:div w:id="140537519">
      <w:bodyDiv w:val="1"/>
      <w:marLeft w:val="0"/>
      <w:marRight w:val="0"/>
      <w:marTop w:val="0"/>
      <w:marBottom w:val="0"/>
      <w:divBdr>
        <w:top w:val="none" w:sz="0" w:space="0" w:color="auto"/>
        <w:left w:val="none" w:sz="0" w:space="0" w:color="auto"/>
        <w:bottom w:val="none" w:sz="0" w:space="0" w:color="auto"/>
        <w:right w:val="none" w:sz="0" w:space="0" w:color="auto"/>
      </w:divBdr>
    </w:div>
    <w:div w:id="155729224">
      <w:bodyDiv w:val="1"/>
      <w:marLeft w:val="0"/>
      <w:marRight w:val="0"/>
      <w:marTop w:val="0"/>
      <w:marBottom w:val="0"/>
      <w:divBdr>
        <w:top w:val="none" w:sz="0" w:space="0" w:color="auto"/>
        <w:left w:val="none" w:sz="0" w:space="0" w:color="auto"/>
        <w:bottom w:val="none" w:sz="0" w:space="0" w:color="auto"/>
        <w:right w:val="none" w:sz="0" w:space="0" w:color="auto"/>
      </w:divBdr>
    </w:div>
    <w:div w:id="160780798">
      <w:bodyDiv w:val="1"/>
      <w:marLeft w:val="0"/>
      <w:marRight w:val="0"/>
      <w:marTop w:val="0"/>
      <w:marBottom w:val="0"/>
      <w:divBdr>
        <w:top w:val="none" w:sz="0" w:space="0" w:color="auto"/>
        <w:left w:val="none" w:sz="0" w:space="0" w:color="auto"/>
        <w:bottom w:val="none" w:sz="0" w:space="0" w:color="auto"/>
        <w:right w:val="none" w:sz="0" w:space="0" w:color="auto"/>
      </w:divBdr>
    </w:div>
    <w:div w:id="171720398">
      <w:bodyDiv w:val="1"/>
      <w:marLeft w:val="0"/>
      <w:marRight w:val="0"/>
      <w:marTop w:val="0"/>
      <w:marBottom w:val="0"/>
      <w:divBdr>
        <w:top w:val="none" w:sz="0" w:space="0" w:color="auto"/>
        <w:left w:val="none" w:sz="0" w:space="0" w:color="auto"/>
        <w:bottom w:val="none" w:sz="0" w:space="0" w:color="auto"/>
        <w:right w:val="none" w:sz="0" w:space="0" w:color="auto"/>
      </w:divBdr>
    </w:div>
    <w:div w:id="199901588">
      <w:bodyDiv w:val="1"/>
      <w:marLeft w:val="0"/>
      <w:marRight w:val="0"/>
      <w:marTop w:val="0"/>
      <w:marBottom w:val="0"/>
      <w:divBdr>
        <w:top w:val="none" w:sz="0" w:space="0" w:color="auto"/>
        <w:left w:val="none" w:sz="0" w:space="0" w:color="auto"/>
        <w:bottom w:val="none" w:sz="0" w:space="0" w:color="auto"/>
        <w:right w:val="none" w:sz="0" w:space="0" w:color="auto"/>
      </w:divBdr>
    </w:div>
    <w:div w:id="205917108">
      <w:bodyDiv w:val="1"/>
      <w:marLeft w:val="0"/>
      <w:marRight w:val="0"/>
      <w:marTop w:val="0"/>
      <w:marBottom w:val="0"/>
      <w:divBdr>
        <w:top w:val="none" w:sz="0" w:space="0" w:color="auto"/>
        <w:left w:val="none" w:sz="0" w:space="0" w:color="auto"/>
        <w:bottom w:val="none" w:sz="0" w:space="0" w:color="auto"/>
        <w:right w:val="none" w:sz="0" w:space="0" w:color="auto"/>
      </w:divBdr>
    </w:div>
    <w:div w:id="217520722">
      <w:bodyDiv w:val="1"/>
      <w:marLeft w:val="0"/>
      <w:marRight w:val="0"/>
      <w:marTop w:val="0"/>
      <w:marBottom w:val="0"/>
      <w:divBdr>
        <w:top w:val="none" w:sz="0" w:space="0" w:color="auto"/>
        <w:left w:val="none" w:sz="0" w:space="0" w:color="auto"/>
        <w:bottom w:val="none" w:sz="0" w:space="0" w:color="auto"/>
        <w:right w:val="none" w:sz="0" w:space="0" w:color="auto"/>
      </w:divBdr>
    </w:div>
    <w:div w:id="224995932">
      <w:bodyDiv w:val="1"/>
      <w:marLeft w:val="0"/>
      <w:marRight w:val="0"/>
      <w:marTop w:val="0"/>
      <w:marBottom w:val="0"/>
      <w:divBdr>
        <w:top w:val="none" w:sz="0" w:space="0" w:color="auto"/>
        <w:left w:val="none" w:sz="0" w:space="0" w:color="auto"/>
        <w:bottom w:val="none" w:sz="0" w:space="0" w:color="auto"/>
        <w:right w:val="none" w:sz="0" w:space="0" w:color="auto"/>
      </w:divBdr>
    </w:div>
    <w:div w:id="240334999">
      <w:bodyDiv w:val="1"/>
      <w:marLeft w:val="0"/>
      <w:marRight w:val="0"/>
      <w:marTop w:val="0"/>
      <w:marBottom w:val="0"/>
      <w:divBdr>
        <w:top w:val="none" w:sz="0" w:space="0" w:color="auto"/>
        <w:left w:val="none" w:sz="0" w:space="0" w:color="auto"/>
        <w:bottom w:val="none" w:sz="0" w:space="0" w:color="auto"/>
        <w:right w:val="none" w:sz="0" w:space="0" w:color="auto"/>
      </w:divBdr>
    </w:div>
    <w:div w:id="240725444">
      <w:bodyDiv w:val="1"/>
      <w:marLeft w:val="0"/>
      <w:marRight w:val="0"/>
      <w:marTop w:val="0"/>
      <w:marBottom w:val="0"/>
      <w:divBdr>
        <w:top w:val="none" w:sz="0" w:space="0" w:color="auto"/>
        <w:left w:val="none" w:sz="0" w:space="0" w:color="auto"/>
        <w:bottom w:val="none" w:sz="0" w:space="0" w:color="auto"/>
        <w:right w:val="none" w:sz="0" w:space="0" w:color="auto"/>
      </w:divBdr>
    </w:div>
    <w:div w:id="260379540">
      <w:bodyDiv w:val="1"/>
      <w:marLeft w:val="0"/>
      <w:marRight w:val="0"/>
      <w:marTop w:val="0"/>
      <w:marBottom w:val="0"/>
      <w:divBdr>
        <w:top w:val="none" w:sz="0" w:space="0" w:color="auto"/>
        <w:left w:val="none" w:sz="0" w:space="0" w:color="auto"/>
        <w:bottom w:val="none" w:sz="0" w:space="0" w:color="auto"/>
        <w:right w:val="none" w:sz="0" w:space="0" w:color="auto"/>
      </w:divBdr>
    </w:div>
    <w:div w:id="268968831">
      <w:bodyDiv w:val="1"/>
      <w:marLeft w:val="0"/>
      <w:marRight w:val="0"/>
      <w:marTop w:val="0"/>
      <w:marBottom w:val="0"/>
      <w:divBdr>
        <w:top w:val="none" w:sz="0" w:space="0" w:color="auto"/>
        <w:left w:val="none" w:sz="0" w:space="0" w:color="auto"/>
        <w:bottom w:val="none" w:sz="0" w:space="0" w:color="auto"/>
        <w:right w:val="none" w:sz="0" w:space="0" w:color="auto"/>
      </w:divBdr>
    </w:div>
    <w:div w:id="274597968">
      <w:bodyDiv w:val="1"/>
      <w:marLeft w:val="0"/>
      <w:marRight w:val="0"/>
      <w:marTop w:val="0"/>
      <w:marBottom w:val="0"/>
      <w:divBdr>
        <w:top w:val="none" w:sz="0" w:space="0" w:color="auto"/>
        <w:left w:val="none" w:sz="0" w:space="0" w:color="auto"/>
        <w:bottom w:val="none" w:sz="0" w:space="0" w:color="auto"/>
        <w:right w:val="none" w:sz="0" w:space="0" w:color="auto"/>
      </w:divBdr>
    </w:div>
    <w:div w:id="274990471">
      <w:bodyDiv w:val="1"/>
      <w:marLeft w:val="0"/>
      <w:marRight w:val="0"/>
      <w:marTop w:val="0"/>
      <w:marBottom w:val="0"/>
      <w:divBdr>
        <w:top w:val="none" w:sz="0" w:space="0" w:color="auto"/>
        <w:left w:val="none" w:sz="0" w:space="0" w:color="auto"/>
        <w:bottom w:val="none" w:sz="0" w:space="0" w:color="auto"/>
        <w:right w:val="none" w:sz="0" w:space="0" w:color="auto"/>
      </w:divBdr>
    </w:div>
    <w:div w:id="290333228">
      <w:bodyDiv w:val="1"/>
      <w:marLeft w:val="0"/>
      <w:marRight w:val="0"/>
      <w:marTop w:val="0"/>
      <w:marBottom w:val="0"/>
      <w:divBdr>
        <w:top w:val="none" w:sz="0" w:space="0" w:color="auto"/>
        <w:left w:val="none" w:sz="0" w:space="0" w:color="auto"/>
        <w:bottom w:val="none" w:sz="0" w:space="0" w:color="auto"/>
        <w:right w:val="none" w:sz="0" w:space="0" w:color="auto"/>
      </w:divBdr>
    </w:div>
    <w:div w:id="298464057">
      <w:bodyDiv w:val="1"/>
      <w:marLeft w:val="0"/>
      <w:marRight w:val="0"/>
      <w:marTop w:val="0"/>
      <w:marBottom w:val="0"/>
      <w:divBdr>
        <w:top w:val="none" w:sz="0" w:space="0" w:color="auto"/>
        <w:left w:val="none" w:sz="0" w:space="0" w:color="auto"/>
        <w:bottom w:val="none" w:sz="0" w:space="0" w:color="auto"/>
        <w:right w:val="none" w:sz="0" w:space="0" w:color="auto"/>
      </w:divBdr>
    </w:div>
    <w:div w:id="299500352">
      <w:bodyDiv w:val="1"/>
      <w:marLeft w:val="0"/>
      <w:marRight w:val="0"/>
      <w:marTop w:val="0"/>
      <w:marBottom w:val="0"/>
      <w:divBdr>
        <w:top w:val="none" w:sz="0" w:space="0" w:color="auto"/>
        <w:left w:val="none" w:sz="0" w:space="0" w:color="auto"/>
        <w:bottom w:val="none" w:sz="0" w:space="0" w:color="auto"/>
        <w:right w:val="none" w:sz="0" w:space="0" w:color="auto"/>
      </w:divBdr>
    </w:div>
    <w:div w:id="299648994">
      <w:bodyDiv w:val="1"/>
      <w:marLeft w:val="0"/>
      <w:marRight w:val="0"/>
      <w:marTop w:val="0"/>
      <w:marBottom w:val="0"/>
      <w:divBdr>
        <w:top w:val="none" w:sz="0" w:space="0" w:color="auto"/>
        <w:left w:val="none" w:sz="0" w:space="0" w:color="auto"/>
        <w:bottom w:val="none" w:sz="0" w:space="0" w:color="auto"/>
        <w:right w:val="none" w:sz="0" w:space="0" w:color="auto"/>
      </w:divBdr>
    </w:div>
    <w:div w:id="305356000">
      <w:bodyDiv w:val="1"/>
      <w:marLeft w:val="0"/>
      <w:marRight w:val="0"/>
      <w:marTop w:val="0"/>
      <w:marBottom w:val="0"/>
      <w:divBdr>
        <w:top w:val="none" w:sz="0" w:space="0" w:color="auto"/>
        <w:left w:val="none" w:sz="0" w:space="0" w:color="auto"/>
        <w:bottom w:val="none" w:sz="0" w:space="0" w:color="auto"/>
        <w:right w:val="none" w:sz="0" w:space="0" w:color="auto"/>
      </w:divBdr>
    </w:div>
    <w:div w:id="315256957">
      <w:bodyDiv w:val="1"/>
      <w:marLeft w:val="0"/>
      <w:marRight w:val="0"/>
      <w:marTop w:val="0"/>
      <w:marBottom w:val="0"/>
      <w:divBdr>
        <w:top w:val="none" w:sz="0" w:space="0" w:color="auto"/>
        <w:left w:val="none" w:sz="0" w:space="0" w:color="auto"/>
        <w:bottom w:val="none" w:sz="0" w:space="0" w:color="auto"/>
        <w:right w:val="none" w:sz="0" w:space="0" w:color="auto"/>
      </w:divBdr>
    </w:div>
    <w:div w:id="325322822">
      <w:bodyDiv w:val="1"/>
      <w:marLeft w:val="0"/>
      <w:marRight w:val="0"/>
      <w:marTop w:val="0"/>
      <w:marBottom w:val="0"/>
      <w:divBdr>
        <w:top w:val="none" w:sz="0" w:space="0" w:color="auto"/>
        <w:left w:val="none" w:sz="0" w:space="0" w:color="auto"/>
        <w:bottom w:val="none" w:sz="0" w:space="0" w:color="auto"/>
        <w:right w:val="none" w:sz="0" w:space="0" w:color="auto"/>
      </w:divBdr>
    </w:div>
    <w:div w:id="327438506">
      <w:bodyDiv w:val="1"/>
      <w:marLeft w:val="0"/>
      <w:marRight w:val="0"/>
      <w:marTop w:val="0"/>
      <w:marBottom w:val="0"/>
      <w:divBdr>
        <w:top w:val="none" w:sz="0" w:space="0" w:color="auto"/>
        <w:left w:val="none" w:sz="0" w:space="0" w:color="auto"/>
        <w:bottom w:val="none" w:sz="0" w:space="0" w:color="auto"/>
        <w:right w:val="none" w:sz="0" w:space="0" w:color="auto"/>
      </w:divBdr>
    </w:div>
    <w:div w:id="337655383">
      <w:bodyDiv w:val="1"/>
      <w:marLeft w:val="0"/>
      <w:marRight w:val="0"/>
      <w:marTop w:val="0"/>
      <w:marBottom w:val="0"/>
      <w:divBdr>
        <w:top w:val="none" w:sz="0" w:space="0" w:color="auto"/>
        <w:left w:val="none" w:sz="0" w:space="0" w:color="auto"/>
        <w:bottom w:val="none" w:sz="0" w:space="0" w:color="auto"/>
        <w:right w:val="none" w:sz="0" w:space="0" w:color="auto"/>
      </w:divBdr>
    </w:div>
    <w:div w:id="342365797">
      <w:bodyDiv w:val="1"/>
      <w:marLeft w:val="0"/>
      <w:marRight w:val="0"/>
      <w:marTop w:val="0"/>
      <w:marBottom w:val="0"/>
      <w:divBdr>
        <w:top w:val="none" w:sz="0" w:space="0" w:color="auto"/>
        <w:left w:val="none" w:sz="0" w:space="0" w:color="auto"/>
        <w:bottom w:val="none" w:sz="0" w:space="0" w:color="auto"/>
        <w:right w:val="none" w:sz="0" w:space="0" w:color="auto"/>
      </w:divBdr>
    </w:div>
    <w:div w:id="349181309">
      <w:bodyDiv w:val="1"/>
      <w:marLeft w:val="0"/>
      <w:marRight w:val="0"/>
      <w:marTop w:val="0"/>
      <w:marBottom w:val="0"/>
      <w:divBdr>
        <w:top w:val="none" w:sz="0" w:space="0" w:color="auto"/>
        <w:left w:val="none" w:sz="0" w:space="0" w:color="auto"/>
        <w:bottom w:val="none" w:sz="0" w:space="0" w:color="auto"/>
        <w:right w:val="none" w:sz="0" w:space="0" w:color="auto"/>
      </w:divBdr>
    </w:div>
    <w:div w:id="349374850">
      <w:bodyDiv w:val="1"/>
      <w:marLeft w:val="0"/>
      <w:marRight w:val="0"/>
      <w:marTop w:val="0"/>
      <w:marBottom w:val="0"/>
      <w:divBdr>
        <w:top w:val="none" w:sz="0" w:space="0" w:color="auto"/>
        <w:left w:val="none" w:sz="0" w:space="0" w:color="auto"/>
        <w:bottom w:val="none" w:sz="0" w:space="0" w:color="auto"/>
        <w:right w:val="none" w:sz="0" w:space="0" w:color="auto"/>
      </w:divBdr>
    </w:div>
    <w:div w:id="349915729">
      <w:bodyDiv w:val="1"/>
      <w:marLeft w:val="0"/>
      <w:marRight w:val="0"/>
      <w:marTop w:val="0"/>
      <w:marBottom w:val="0"/>
      <w:divBdr>
        <w:top w:val="none" w:sz="0" w:space="0" w:color="auto"/>
        <w:left w:val="none" w:sz="0" w:space="0" w:color="auto"/>
        <w:bottom w:val="none" w:sz="0" w:space="0" w:color="auto"/>
        <w:right w:val="none" w:sz="0" w:space="0" w:color="auto"/>
      </w:divBdr>
    </w:div>
    <w:div w:id="353311779">
      <w:bodyDiv w:val="1"/>
      <w:marLeft w:val="0"/>
      <w:marRight w:val="0"/>
      <w:marTop w:val="0"/>
      <w:marBottom w:val="0"/>
      <w:divBdr>
        <w:top w:val="none" w:sz="0" w:space="0" w:color="auto"/>
        <w:left w:val="none" w:sz="0" w:space="0" w:color="auto"/>
        <w:bottom w:val="none" w:sz="0" w:space="0" w:color="auto"/>
        <w:right w:val="none" w:sz="0" w:space="0" w:color="auto"/>
      </w:divBdr>
    </w:div>
    <w:div w:id="353457362">
      <w:bodyDiv w:val="1"/>
      <w:marLeft w:val="0"/>
      <w:marRight w:val="0"/>
      <w:marTop w:val="0"/>
      <w:marBottom w:val="0"/>
      <w:divBdr>
        <w:top w:val="none" w:sz="0" w:space="0" w:color="auto"/>
        <w:left w:val="none" w:sz="0" w:space="0" w:color="auto"/>
        <w:bottom w:val="none" w:sz="0" w:space="0" w:color="auto"/>
        <w:right w:val="none" w:sz="0" w:space="0" w:color="auto"/>
      </w:divBdr>
    </w:div>
    <w:div w:id="373584426">
      <w:bodyDiv w:val="1"/>
      <w:marLeft w:val="0"/>
      <w:marRight w:val="0"/>
      <w:marTop w:val="0"/>
      <w:marBottom w:val="0"/>
      <w:divBdr>
        <w:top w:val="none" w:sz="0" w:space="0" w:color="auto"/>
        <w:left w:val="none" w:sz="0" w:space="0" w:color="auto"/>
        <w:bottom w:val="none" w:sz="0" w:space="0" w:color="auto"/>
        <w:right w:val="none" w:sz="0" w:space="0" w:color="auto"/>
      </w:divBdr>
    </w:div>
    <w:div w:id="401561334">
      <w:bodyDiv w:val="1"/>
      <w:marLeft w:val="0"/>
      <w:marRight w:val="0"/>
      <w:marTop w:val="0"/>
      <w:marBottom w:val="0"/>
      <w:divBdr>
        <w:top w:val="none" w:sz="0" w:space="0" w:color="auto"/>
        <w:left w:val="none" w:sz="0" w:space="0" w:color="auto"/>
        <w:bottom w:val="none" w:sz="0" w:space="0" w:color="auto"/>
        <w:right w:val="none" w:sz="0" w:space="0" w:color="auto"/>
      </w:divBdr>
    </w:div>
    <w:div w:id="407382066">
      <w:bodyDiv w:val="1"/>
      <w:marLeft w:val="0"/>
      <w:marRight w:val="0"/>
      <w:marTop w:val="0"/>
      <w:marBottom w:val="0"/>
      <w:divBdr>
        <w:top w:val="none" w:sz="0" w:space="0" w:color="auto"/>
        <w:left w:val="none" w:sz="0" w:space="0" w:color="auto"/>
        <w:bottom w:val="none" w:sz="0" w:space="0" w:color="auto"/>
        <w:right w:val="none" w:sz="0" w:space="0" w:color="auto"/>
      </w:divBdr>
    </w:div>
    <w:div w:id="419253790">
      <w:bodyDiv w:val="1"/>
      <w:marLeft w:val="0"/>
      <w:marRight w:val="0"/>
      <w:marTop w:val="0"/>
      <w:marBottom w:val="0"/>
      <w:divBdr>
        <w:top w:val="none" w:sz="0" w:space="0" w:color="auto"/>
        <w:left w:val="none" w:sz="0" w:space="0" w:color="auto"/>
        <w:bottom w:val="none" w:sz="0" w:space="0" w:color="auto"/>
        <w:right w:val="none" w:sz="0" w:space="0" w:color="auto"/>
      </w:divBdr>
    </w:div>
    <w:div w:id="434011378">
      <w:bodyDiv w:val="1"/>
      <w:marLeft w:val="0"/>
      <w:marRight w:val="0"/>
      <w:marTop w:val="0"/>
      <w:marBottom w:val="0"/>
      <w:divBdr>
        <w:top w:val="none" w:sz="0" w:space="0" w:color="auto"/>
        <w:left w:val="none" w:sz="0" w:space="0" w:color="auto"/>
        <w:bottom w:val="none" w:sz="0" w:space="0" w:color="auto"/>
        <w:right w:val="none" w:sz="0" w:space="0" w:color="auto"/>
      </w:divBdr>
    </w:div>
    <w:div w:id="447552186">
      <w:bodyDiv w:val="1"/>
      <w:marLeft w:val="0"/>
      <w:marRight w:val="0"/>
      <w:marTop w:val="0"/>
      <w:marBottom w:val="0"/>
      <w:divBdr>
        <w:top w:val="none" w:sz="0" w:space="0" w:color="auto"/>
        <w:left w:val="none" w:sz="0" w:space="0" w:color="auto"/>
        <w:bottom w:val="none" w:sz="0" w:space="0" w:color="auto"/>
        <w:right w:val="none" w:sz="0" w:space="0" w:color="auto"/>
      </w:divBdr>
    </w:div>
    <w:div w:id="449785976">
      <w:bodyDiv w:val="1"/>
      <w:marLeft w:val="0"/>
      <w:marRight w:val="0"/>
      <w:marTop w:val="0"/>
      <w:marBottom w:val="0"/>
      <w:divBdr>
        <w:top w:val="none" w:sz="0" w:space="0" w:color="auto"/>
        <w:left w:val="none" w:sz="0" w:space="0" w:color="auto"/>
        <w:bottom w:val="none" w:sz="0" w:space="0" w:color="auto"/>
        <w:right w:val="none" w:sz="0" w:space="0" w:color="auto"/>
      </w:divBdr>
    </w:div>
    <w:div w:id="464852631">
      <w:bodyDiv w:val="1"/>
      <w:marLeft w:val="0"/>
      <w:marRight w:val="0"/>
      <w:marTop w:val="0"/>
      <w:marBottom w:val="0"/>
      <w:divBdr>
        <w:top w:val="none" w:sz="0" w:space="0" w:color="auto"/>
        <w:left w:val="none" w:sz="0" w:space="0" w:color="auto"/>
        <w:bottom w:val="none" w:sz="0" w:space="0" w:color="auto"/>
        <w:right w:val="none" w:sz="0" w:space="0" w:color="auto"/>
      </w:divBdr>
    </w:div>
    <w:div w:id="472252924">
      <w:bodyDiv w:val="1"/>
      <w:marLeft w:val="0"/>
      <w:marRight w:val="0"/>
      <w:marTop w:val="0"/>
      <w:marBottom w:val="0"/>
      <w:divBdr>
        <w:top w:val="none" w:sz="0" w:space="0" w:color="auto"/>
        <w:left w:val="none" w:sz="0" w:space="0" w:color="auto"/>
        <w:bottom w:val="none" w:sz="0" w:space="0" w:color="auto"/>
        <w:right w:val="none" w:sz="0" w:space="0" w:color="auto"/>
      </w:divBdr>
    </w:div>
    <w:div w:id="473109558">
      <w:bodyDiv w:val="1"/>
      <w:marLeft w:val="0"/>
      <w:marRight w:val="0"/>
      <w:marTop w:val="0"/>
      <w:marBottom w:val="0"/>
      <w:divBdr>
        <w:top w:val="none" w:sz="0" w:space="0" w:color="auto"/>
        <w:left w:val="none" w:sz="0" w:space="0" w:color="auto"/>
        <w:bottom w:val="none" w:sz="0" w:space="0" w:color="auto"/>
        <w:right w:val="none" w:sz="0" w:space="0" w:color="auto"/>
      </w:divBdr>
    </w:div>
    <w:div w:id="475267676">
      <w:bodyDiv w:val="1"/>
      <w:marLeft w:val="0"/>
      <w:marRight w:val="0"/>
      <w:marTop w:val="0"/>
      <w:marBottom w:val="0"/>
      <w:divBdr>
        <w:top w:val="none" w:sz="0" w:space="0" w:color="auto"/>
        <w:left w:val="none" w:sz="0" w:space="0" w:color="auto"/>
        <w:bottom w:val="none" w:sz="0" w:space="0" w:color="auto"/>
        <w:right w:val="none" w:sz="0" w:space="0" w:color="auto"/>
      </w:divBdr>
    </w:div>
    <w:div w:id="485244507">
      <w:bodyDiv w:val="1"/>
      <w:marLeft w:val="0"/>
      <w:marRight w:val="0"/>
      <w:marTop w:val="0"/>
      <w:marBottom w:val="0"/>
      <w:divBdr>
        <w:top w:val="none" w:sz="0" w:space="0" w:color="auto"/>
        <w:left w:val="none" w:sz="0" w:space="0" w:color="auto"/>
        <w:bottom w:val="none" w:sz="0" w:space="0" w:color="auto"/>
        <w:right w:val="none" w:sz="0" w:space="0" w:color="auto"/>
      </w:divBdr>
    </w:div>
    <w:div w:id="493957178">
      <w:bodyDiv w:val="1"/>
      <w:marLeft w:val="0"/>
      <w:marRight w:val="0"/>
      <w:marTop w:val="0"/>
      <w:marBottom w:val="0"/>
      <w:divBdr>
        <w:top w:val="none" w:sz="0" w:space="0" w:color="auto"/>
        <w:left w:val="none" w:sz="0" w:space="0" w:color="auto"/>
        <w:bottom w:val="none" w:sz="0" w:space="0" w:color="auto"/>
        <w:right w:val="none" w:sz="0" w:space="0" w:color="auto"/>
      </w:divBdr>
    </w:div>
    <w:div w:id="497961955">
      <w:bodyDiv w:val="1"/>
      <w:marLeft w:val="0"/>
      <w:marRight w:val="0"/>
      <w:marTop w:val="0"/>
      <w:marBottom w:val="0"/>
      <w:divBdr>
        <w:top w:val="none" w:sz="0" w:space="0" w:color="auto"/>
        <w:left w:val="none" w:sz="0" w:space="0" w:color="auto"/>
        <w:bottom w:val="none" w:sz="0" w:space="0" w:color="auto"/>
        <w:right w:val="none" w:sz="0" w:space="0" w:color="auto"/>
      </w:divBdr>
    </w:div>
    <w:div w:id="511724230">
      <w:bodyDiv w:val="1"/>
      <w:marLeft w:val="0"/>
      <w:marRight w:val="0"/>
      <w:marTop w:val="0"/>
      <w:marBottom w:val="0"/>
      <w:divBdr>
        <w:top w:val="none" w:sz="0" w:space="0" w:color="auto"/>
        <w:left w:val="none" w:sz="0" w:space="0" w:color="auto"/>
        <w:bottom w:val="none" w:sz="0" w:space="0" w:color="auto"/>
        <w:right w:val="none" w:sz="0" w:space="0" w:color="auto"/>
      </w:divBdr>
    </w:div>
    <w:div w:id="514155222">
      <w:bodyDiv w:val="1"/>
      <w:marLeft w:val="0"/>
      <w:marRight w:val="0"/>
      <w:marTop w:val="0"/>
      <w:marBottom w:val="0"/>
      <w:divBdr>
        <w:top w:val="none" w:sz="0" w:space="0" w:color="auto"/>
        <w:left w:val="none" w:sz="0" w:space="0" w:color="auto"/>
        <w:bottom w:val="none" w:sz="0" w:space="0" w:color="auto"/>
        <w:right w:val="none" w:sz="0" w:space="0" w:color="auto"/>
      </w:divBdr>
    </w:div>
    <w:div w:id="515114760">
      <w:bodyDiv w:val="1"/>
      <w:marLeft w:val="0"/>
      <w:marRight w:val="0"/>
      <w:marTop w:val="0"/>
      <w:marBottom w:val="0"/>
      <w:divBdr>
        <w:top w:val="none" w:sz="0" w:space="0" w:color="auto"/>
        <w:left w:val="none" w:sz="0" w:space="0" w:color="auto"/>
        <w:bottom w:val="none" w:sz="0" w:space="0" w:color="auto"/>
        <w:right w:val="none" w:sz="0" w:space="0" w:color="auto"/>
      </w:divBdr>
    </w:div>
    <w:div w:id="525026732">
      <w:bodyDiv w:val="1"/>
      <w:marLeft w:val="0"/>
      <w:marRight w:val="0"/>
      <w:marTop w:val="0"/>
      <w:marBottom w:val="0"/>
      <w:divBdr>
        <w:top w:val="none" w:sz="0" w:space="0" w:color="auto"/>
        <w:left w:val="none" w:sz="0" w:space="0" w:color="auto"/>
        <w:bottom w:val="none" w:sz="0" w:space="0" w:color="auto"/>
        <w:right w:val="none" w:sz="0" w:space="0" w:color="auto"/>
      </w:divBdr>
    </w:div>
    <w:div w:id="530336997">
      <w:bodyDiv w:val="1"/>
      <w:marLeft w:val="0"/>
      <w:marRight w:val="0"/>
      <w:marTop w:val="0"/>
      <w:marBottom w:val="0"/>
      <w:divBdr>
        <w:top w:val="none" w:sz="0" w:space="0" w:color="auto"/>
        <w:left w:val="none" w:sz="0" w:space="0" w:color="auto"/>
        <w:bottom w:val="none" w:sz="0" w:space="0" w:color="auto"/>
        <w:right w:val="none" w:sz="0" w:space="0" w:color="auto"/>
      </w:divBdr>
    </w:div>
    <w:div w:id="537401316">
      <w:bodyDiv w:val="1"/>
      <w:marLeft w:val="0"/>
      <w:marRight w:val="0"/>
      <w:marTop w:val="0"/>
      <w:marBottom w:val="0"/>
      <w:divBdr>
        <w:top w:val="none" w:sz="0" w:space="0" w:color="auto"/>
        <w:left w:val="none" w:sz="0" w:space="0" w:color="auto"/>
        <w:bottom w:val="none" w:sz="0" w:space="0" w:color="auto"/>
        <w:right w:val="none" w:sz="0" w:space="0" w:color="auto"/>
      </w:divBdr>
    </w:div>
    <w:div w:id="540023654">
      <w:bodyDiv w:val="1"/>
      <w:marLeft w:val="0"/>
      <w:marRight w:val="0"/>
      <w:marTop w:val="0"/>
      <w:marBottom w:val="0"/>
      <w:divBdr>
        <w:top w:val="none" w:sz="0" w:space="0" w:color="auto"/>
        <w:left w:val="none" w:sz="0" w:space="0" w:color="auto"/>
        <w:bottom w:val="none" w:sz="0" w:space="0" w:color="auto"/>
        <w:right w:val="none" w:sz="0" w:space="0" w:color="auto"/>
      </w:divBdr>
    </w:div>
    <w:div w:id="548959611">
      <w:bodyDiv w:val="1"/>
      <w:marLeft w:val="0"/>
      <w:marRight w:val="0"/>
      <w:marTop w:val="0"/>
      <w:marBottom w:val="0"/>
      <w:divBdr>
        <w:top w:val="none" w:sz="0" w:space="0" w:color="auto"/>
        <w:left w:val="none" w:sz="0" w:space="0" w:color="auto"/>
        <w:bottom w:val="none" w:sz="0" w:space="0" w:color="auto"/>
        <w:right w:val="none" w:sz="0" w:space="0" w:color="auto"/>
      </w:divBdr>
    </w:div>
    <w:div w:id="550387350">
      <w:bodyDiv w:val="1"/>
      <w:marLeft w:val="0"/>
      <w:marRight w:val="0"/>
      <w:marTop w:val="0"/>
      <w:marBottom w:val="0"/>
      <w:divBdr>
        <w:top w:val="none" w:sz="0" w:space="0" w:color="auto"/>
        <w:left w:val="none" w:sz="0" w:space="0" w:color="auto"/>
        <w:bottom w:val="none" w:sz="0" w:space="0" w:color="auto"/>
        <w:right w:val="none" w:sz="0" w:space="0" w:color="auto"/>
      </w:divBdr>
    </w:div>
    <w:div w:id="567880875">
      <w:bodyDiv w:val="1"/>
      <w:marLeft w:val="0"/>
      <w:marRight w:val="0"/>
      <w:marTop w:val="0"/>
      <w:marBottom w:val="0"/>
      <w:divBdr>
        <w:top w:val="none" w:sz="0" w:space="0" w:color="auto"/>
        <w:left w:val="none" w:sz="0" w:space="0" w:color="auto"/>
        <w:bottom w:val="none" w:sz="0" w:space="0" w:color="auto"/>
        <w:right w:val="none" w:sz="0" w:space="0" w:color="auto"/>
      </w:divBdr>
    </w:div>
    <w:div w:id="573779014">
      <w:bodyDiv w:val="1"/>
      <w:marLeft w:val="0"/>
      <w:marRight w:val="0"/>
      <w:marTop w:val="0"/>
      <w:marBottom w:val="0"/>
      <w:divBdr>
        <w:top w:val="none" w:sz="0" w:space="0" w:color="auto"/>
        <w:left w:val="none" w:sz="0" w:space="0" w:color="auto"/>
        <w:bottom w:val="none" w:sz="0" w:space="0" w:color="auto"/>
        <w:right w:val="none" w:sz="0" w:space="0" w:color="auto"/>
      </w:divBdr>
    </w:div>
    <w:div w:id="575824359">
      <w:bodyDiv w:val="1"/>
      <w:marLeft w:val="0"/>
      <w:marRight w:val="0"/>
      <w:marTop w:val="0"/>
      <w:marBottom w:val="0"/>
      <w:divBdr>
        <w:top w:val="none" w:sz="0" w:space="0" w:color="auto"/>
        <w:left w:val="none" w:sz="0" w:space="0" w:color="auto"/>
        <w:bottom w:val="none" w:sz="0" w:space="0" w:color="auto"/>
        <w:right w:val="none" w:sz="0" w:space="0" w:color="auto"/>
      </w:divBdr>
    </w:div>
    <w:div w:id="586814748">
      <w:bodyDiv w:val="1"/>
      <w:marLeft w:val="0"/>
      <w:marRight w:val="0"/>
      <w:marTop w:val="0"/>
      <w:marBottom w:val="0"/>
      <w:divBdr>
        <w:top w:val="none" w:sz="0" w:space="0" w:color="auto"/>
        <w:left w:val="none" w:sz="0" w:space="0" w:color="auto"/>
        <w:bottom w:val="none" w:sz="0" w:space="0" w:color="auto"/>
        <w:right w:val="none" w:sz="0" w:space="0" w:color="auto"/>
      </w:divBdr>
    </w:div>
    <w:div w:id="589195999">
      <w:bodyDiv w:val="1"/>
      <w:marLeft w:val="0"/>
      <w:marRight w:val="0"/>
      <w:marTop w:val="0"/>
      <w:marBottom w:val="0"/>
      <w:divBdr>
        <w:top w:val="none" w:sz="0" w:space="0" w:color="auto"/>
        <w:left w:val="none" w:sz="0" w:space="0" w:color="auto"/>
        <w:bottom w:val="none" w:sz="0" w:space="0" w:color="auto"/>
        <w:right w:val="none" w:sz="0" w:space="0" w:color="auto"/>
      </w:divBdr>
    </w:div>
    <w:div w:id="594366085">
      <w:bodyDiv w:val="1"/>
      <w:marLeft w:val="0"/>
      <w:marRight w:val="0"/>
      <w:marTop w:val="0"/>
      <w:marBottom w:val="0"/>
      <w:divBdr>
        <w:top w:val="none" w:sz="0" w:space="0" w:color="auto"/>
        <w:left w:val="none" w:sz="0" w:space="0" w:color="auto"/>
        <w:bottom w:val="none" w:sz="0" w:space="0" w:color="auto"/>
        <w:right w:val="none" w:sz="0" w:space="0" w:color="auto"/>
      </w:divBdr>
    </w:div>
    <w:div w:id="603147702">
      <w:bodyDiv w:val="1"/>
      <w:marLeft w:val="0"/>
      <w:marRight w:val="0"/>
      <w:marTop w:val="0"/>
      <w:marBottom w:val="0"/>
      <w:divBdr>
        <w:top w:val="none" w:sz="0" w:space="0" w:color="auto"/>
        <w:left w:val="none" w:sz="0" w:space="0" w:color="auto"/>
        <w:bottom w:val="none" w:sz="0" w:space="0" w:color="auto"/>
        <w:right w:val="none" w:sz="0" w:space="0" w:color="auto"/>
      </w:divBdr>
    </w:div>
    <w:div w:id="628245020">
      <w:bodyDiv w:val="1"/>
      <w:marLeft w:val="0"/>
      <w:marRight w:val="0"/>
      <w:marTop w:val="0"/>
      <w:marBottom w:val="0"/>
      <w:divBdr>
        <w:top w:val="none" w:sz="0" w:space="0" w:color="auto"/>
        <w:left w:val="none" w:sz="0" w:space="0" w:color="auto"/>
        <w:bottom w:val="none" w:sz="0" w:space="0" w:color="auto"/>
        <w:right w:val="none" w:sz="0" w:space="0" w:color="auto"/>
      </w:divBdr>
    </w:div>
    <w:div w:id="630476649">
      <w:bodyDiv w:val="1"/>
      <w:marLeft w:val="0"/>
      <w:marRight w:val="0"/>
      <w:marTop w:val="0"/>
      <w:marBottom w:val="0"/>
      <w:divBdr>
        <w:top w:val="none" w:sz="0" w:space="0" w:color="auto"/>
        <w:left w:val="none" w:sz="0" w:space="0" w:color="auto"/>
        <w:bottom w:val="none" w:sz="0" w:space="0" w:color="auto"/>
        <w:right w:val="none" w:sz="0" w:space="0" w:color="auto"/>
      </w:divBdr>
    </w:div>
    <w:div w:id="632180221">
      <w:bodyDiv w:val="1"/>
      <w:marLeft w:val="0"/>
      <w:marRight w:val="0"/>
      <w:marTop w:val="0"/>
      <w:marBottom w:val="0"/>
      <w:divBdr>
        <w:top w:val="none" w:sz="0" w:space="0" w:color="auto"/>
        <w:left w:val="none" w:sz="0" w:space="0" w:color="auto"/>
        <w:bottom w:val="none" w:sz="0" w:space="0" w:color="auto"/>
        <w:right w:val="none" w:sz="0" w:space="0" w:color="auto"/>
      </w:divBdr>
    </w:div>
    <w:div w:id="636105803">
      <w:bodyDiv w:val="1"/>
      <w:marLeft w:val="0"/>
      <w:marRight w:val="0"/>
      <w:marTop w:val="0"/>
      <w:marBottom w:val="0"/>
      <w:divBdr>
        <w:top w:val="none" w:sz="0" w:space="0" w:color="auto"/>
        <w:left w:val="none" w:sz="0" w:space="0" w:color="auto"/>
        <w:bottom w:val="none" w:sz="0" w:space="0" w:color="auto"/>
        <w:right w:val="none" w:sz="0" w:space="0" w:color="auto"/>
      </w:divBdr>
    </w:div>
    <w:div w:id="653610358">
      <w:bodyDiv w:val="1"/>
      <w:marLeft w:val="0"/>
      <w:marRight w:val="0"/>
      <w:marTop w:val="0"/>
      <w:marBottom w:val="0"/>
      <w:divBdr>
        <w:top w:val="none" w:sz="0" w:space="0" w:color="auto"/>
        <w:left w:val="none" w:sz="0" w:space="0" w:color="auto"/>
        <w:bottom w:val="none" w:sz="0" w:space="0" w:color="auto"/>
        <w:right w:val="none" w:sz="0" w:space="0" w:color="auto"/>
      </w:divBdr>
      <w:divsChild>
        <w:div w:id="978460301">
          <w:marLeft w:val="0"/>
          <w:marRight w:val="0"/>
          <w:marTop w:val="0"/>
          <w:marBottom w:val="0"/>
          <w:divBdr>
            <w:top w:val="none" w:sz="0" w:space="0" w:color="auto"/>
            <w:left w:val="none" w:sz="0" w:space="0" w:color="auto"/>
            <w:bottom w:val="none" w:sz="0" w:space="0" w:color="auto"/>
            <w:right w:val="none" w:sz="0" w:space="0" w:color="auto"/>
          </w:divBdr>
          <w:divsChild>
            <w:div w:id="1403874199">
              <w:marLeft w:val="0"/>
              <w:marRight w:val="0"/>
              <w:marTop w:val="0"/>
              <w:marBottom w:val="0"/>
              <w:divBdr>
                <w:top w:val="none" w:sz="0" w:space="0" w:color="auto"/>
                <w:left w:val="none" w:sz="0" w:space="0" w:color="auto"/>
                <w:bottom w:val="none" w:sz="0" w:space="0" w:color="auto"/>
                <w:right w:val="none" w:sz="0" w:space="0" w:color="auto"/>
              </w:divBdr>
              <w:divsChild>
                <w:div w:id="368796404">
                  <w:marLeft w:val="0"/>
                  <w:marRight w:val="0"/>
                  <w:marTop w:val="0"/>
                  <w:marBottom w:val="0"/>
                  <w:divBdr>
                    <w:top w:val="none" w:sz="0" w:space="0" w:color="auto"/>
                    <w:left w:val="none" w:sz="0" w:space="0" w:color="auto"/>
                    <w:bottom w:val="none" w:sz="0" w:space="0" w:color="auto"/>
                    <w:right w:val="none" w:sz="0" w:space="0" w:color="auto"/>
                  </w:divBdr>
                  <w:divsChild>
                    <w:div w:id="1833644199">
                      <w:marLeft w:val="0"/>
                      <w:marRight w:val="0"/>
                      <w:marTop w:val="0"/>
                      <w:marBottom w:val="0"/>
                      <w:divBdr>
                        <w:top w:val="none" w:sz="0" w:space="0" w:color="auto"/>
                        <w:left w:val="none" w:sz="0" w:space="0" w:color="auto"/>
                        <w:bottom w:val="none" w:sz="0" w:space="0" w:color="auto"/>
                        <w:right w:val="none" w:sz="0" w:space="0" w:color="auto"/>
                      </w:divBdr>
                      <w:divsChild>
                        <w:div w:id="1343781029">
                          <w:marLeft w:val="0"/>
                          <w:marRight w:val="0"/>
                          <w:marTop w:val="0"/>
                          <w:marBottom w:val="0"/>
                          <w:divBdr>
                            <w:top w:val="none" w:sz="0" w:space="0" w:color="auto"/>
                            <w:left w:val="none" w:sz="0" w:space="0" w:color="auto"/>
                            <w:bottom w:val="none" w:sz="0" w:space="0" w:color="auto"/>
                            <w:right w:val="none" w:sz="0" w:space="0" w:color="auto"/>
                          </w:divBdr>
                          <w:divsChild>
                            <w:div w:id="99106205">
                              <w:marLeft w:val="0"/>
                              <w:marRight w:val="0"/>
                              <w:marTop w:val="0"/>
                              <w:marBottom w:val="0"/>
                              <w:divBdr>
                                <w:top w:val="none" w:sz="0" w:space="0" w:color="auto"/>
                                <w:left w:val="none" w:sz="0" w:space="0" w:color="auto"/>
                                <w:bottom w:val="none" w:sz="0" w:space="0" w:color="auto"/>
                                <w:right w:val="none" w:sz="0" w:space="0" w:color="auto"/>
                              </w:divBdr>
                              <w:divsChild>
                                <w:div w:id="1655377144">
                                  <w:marLeft w:val="0"/>
                                  <w:marRight w:val="0"/>
                                  <w:marTop w:val="0"/>
                                  <w:marBottom w:val="0"/>
                                  <w:divBdr>
                                    <w:top w:val="none" w:sz="0" w:space="0" w:color="auto"/>
                                    <w:left w:val="none" w:sz="0" w:space="0" w:color="auto"/>
                                    <w:bottom w:val="none" w:sz="0" w:space="0" w:color="auto"/>
                                    <w:right w:val="none" w:sz="0" w:space="0" w:color="auto"/>
                                  </w:divBdr>
                                  <w:divsChild>
                                    <w:div w:id="1423917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56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762510">
      <w:bodyDiv w:val="1"/>
      <w:marLeft w:val="0"/>
      <w:marRight w:val="0"/>
      <w:marTop w:val="0"/>
      <w:marBottom w:val="0"/>
      <w:divBdr>
        <w:top w:val="none" w:sz="0" w:space="0" w:color="auto"/>
        <w:left w:val="none" w:sz="0" w:space="0" w:color="auto"/>
        <w:bottom w:val="none" w:sz="0" w:space="0" w:color="auto"/>
        <w:right w:val="none" w:sz="0" w:space="0" w:color="auto"/>
      </w:divBdr>
    </w:div>
    <w:div w:id="660618809">
      <w:bodyDiv w:val="1"/>
      <w:marLeft w:val="0"/>
      <w:marRight w:val="0"/>
      <w:marTop w:val="0"/>
      <w:marBottom w:val="0"/>
      <w:divBdr>
        <w:top w:val="none" w:sz="0" w:space="0" w:color="auto"/>
        <w:left w:val="none" w:sz="0" w:space="0" w:color="auto"/>
        <w:bottom w:val="none" w:sz="0" w:space="0" w:color="auto"/>
        <w:right w:val="none" w:sz="0" w:space="0" w:color="auto"/>
      </w:divBdr>
    </w:div>
    <w:div w:id="684020070">
      <w:bodyDiv w:val="1"/>
      <w:marLeft w:val="0"/>
      <w:marRight w:val="0"/>
      <w:marTop w:val="0"/>
      <w:marBottom w:val="0"/>
      <w:divBdr>
        <w:top w:val="none" w:sz="0" w:space="0" w:color="auto"/>
        <w:left w:val="none" w:sz="0" w:space="0" w:color="auto"/>
        <w:bottom w:val="none" w:sz="0" w:space="0" w:color="auto"/>
        <w:right w:val="none" w:sz="0" w:space="0" w:color="auto"/>
      </w:divBdr>
    </w:div>
    <w:div w:id="685787944">
      <w:bodyDiv w:val="1"/>
      <w:marLeft w:val="0"/>
      <w:marRight w:val="0"/>
      <w:marTop w:val="0"/>
      <w:marBottom w:val="0"/>
      <w:divBdr>
        <w:top w:val="none" w:sz="0" w:space="0" w:color="auto"/>
        <w:left w:val="none" w:sz="0" w:space="0" w:color="auto"/>
        <w:bottom w:val="none" w:sz="0" w:space="0" w:color="auto"/>
        <w:right w:val="none" w:sz="0" w:space="0" w:color="auto"/>
      </w:divBdr>
    </w:div>
    <w:div w:id="690692001">
      <w:bodyDiv w:val="1"/>
      <w:marLeft w:val="0"/>
      <w:marRight w:val="0"/>
      <w:marTop w:val="0"/>
      <w:marBottom w:val="0"/>
      <w:divBdr>
        <w:top w:val="none" w:sz="0" w:space="0" w:color="auto"/>
        <w:left w:val="none" w:sz="0" w:space="0" w:color="auto"/>
        <w:bottom w:val="none" w:sz="0" w:space="0" w:color="auto"/>
        <w:right w:val="none" w:sz="0" w:space="0" w:color="auto"/>
      </w:divBdr>
    </w:div>
    <w:div w:id="697856422">
      <w:bodyDiv w:val="1"/>
      <w:marLeft w:val="0"/>
      <w:marRight w:val="0"/>
      <w:marTop w:val="0"/>
      <w:marBottom w:val="0"/>
      <w:divBdr>
        <w:top w:val="none" w:sz="0" w:space="0" w:color="auto"/>
        <w:left w:val="none" w:sz="0" w:space="0" w:color="auto"/>
        <w:bottom w:val="none" w:sz="0" w:space="0" w:color="auto"/>
        <w:right w:val="none" w:sz="0" w:space="0" w:color="auto"/>
      </w:divBdr>
    </w:div>
    <w:div w:id="700981015">
      <w:bodyDiv w:val="1"/>
      <w:marLeft w:val="0"/>
      <w:marRight w:val="0"/>
      <w:marTop w:val="0"/>
      <w:marBottom w:val="0"/>
      <w:divBdr>
        <w:top w:val="none" w:sz="0" w:space="0" w:color="auto"/>
        <w:left w:val="none" w:sz="0" w:space="0" w:color="auto"/>
        <w:bottom w:val="none" w:sz="0" w:space="0" w:color="auto"/>
        <w:right w:val="none" w:sz="0" w:space="0" w:color="auto"/>
      </w:divBdr>
    </w:div>
    <w:div w:id="707610220">
      <w:bodyDiv w:val="1"/>
      <w:marLeft w:val="0"/>
      <w:marRight w:val="0"/>
      <w:marTop w:val="0"/>
      <w:marBottom w:val="0"/>
      <w:divBdr>
        <w:top w:val="none" w:sz="0" w:space="0" w:color="auto"/>
        <w:left w:val="none" w:sz="0" w:space="0" w:color="auto"/>
        <w:bottom w:val="none" w:sz="0" w:space="0" w:color="auto"/>
        <w:right w:val="none" w:sz="0" w:space="0" w:color="auto"/>
      </w:divBdr>
    </w:div>
    <w:div w:id="708601838">
      <w:bodyDiv w:val="1"/>
      <w:marLeft w:val="0"/>
      <w:marRight w:val="0"/>
      <w:marTop w:val="0"/>
      <w:marBottom w:val="0"/>
      <w:divBdr>
        <w:top w:val="none" w:sz="0" w:space="0" w:color="auto"/>
        <w:left w:val="none" w:sz="0" w:space="0" w:color="auto"/>
        <w:bottom w:val="none" w:sz="0" w:space="0" w:color="auto"/>
        <w:right w:val="none" w:sz="0" w:space="0" w:color="auto"/>
      </w:divBdr>
    </w:div>
    <w:div w:id="712467160">
      <w:bodyDiv w:val="1"/>
      <w:marLeft w:val="0"/>
      <w:marRight w:val="0"/>
      <w:marTop w:val="0"/>
      <w:marBottom w:val="0"/>
      <w:divBdr>
        <w:top w:val="none" w:sz="0" w:space="0" w:color="auto"/>
        <w:left w:val="none" w:sz="0" w:space="0" w:color="auto"/>
        <w:bottom w:val="none" w:sz="0" w:space="0" w:color="auto"/>
        <w:right w:val="none" w:sz="0" w:space="0" w:color="auto"/>
      </w:divBdr>
    </w:div>
    <w:div w:id="713694000">
      <w:bodyDiv w:val="1"/>
      <w:marLeft w:val="0"/>
      <w:marRight w:val="0"/>
      <w:marTop w:val="0"/>
      <w:marBottom w:val="0"/>
      <w:divBdr>
        <w:top w:val="none" w:sz="0" w:space="0" w:color="auto"/>
        <w:left w:val="none" w:sz="0" w:space="0" w:color="auto"/>
        <w:bottom w:val="none" w:sz="0" w:space="0" w:color="auto"/>
        <w:right w:val="none" w:sz="0" w:space="0" w:color="auto"/>
      </w:divBdr>
    </w:div>
    <w:div w:id="718094092">
      <w:bodyDiv w:val="1"/>
      <w:marLeft w:val="0"/>
      <w:marRight w:val="0"/>
      <w:marTop w:val="0"/>
      <w:marBottom w:val="0"/>
      <w:divBdr>
        <w:top w:val="none" w:sz="0" w:space="0" w:color="auto"/>
        <w:left w:val="none" w:sz="0" w:space="0" w:color="auto"/>
        <w:bottom w:val="none" w:sz="0" w:space="0" w:color="auto"/>
        <w:right w:val="none" w:sz="0" w:space="0" w:color="auto"/>
      </w:divBdr>
    </w:div>
    <w:div w:id="735934958">
      <w:bodyDiv w:val="1"/>
      <w:marLeft w:val="0"/>
      <w:marRight w:val="0"/>
      <w:marTop w:val="0"/>
      <w:marBottom w:val="0"/>
      <w:divBdr>
        <w:top w:val="none" w:sz="0" w:space="0" w:color="auto"/>
        <w:left w:val="none" w:sz="0" w:space="0" w:color="auto"/>
        <w:bottom w:val="none" w:sz="0" w:space="0" w:color="auto"/>
        <w:right w:val="none" w:sz="0" w:space="0" w:color="auto"/>
      </w:divBdr>
    </w:div>
    <w:div w:id="737747544">
      <w:bodyDiv w:val="1"/>
      <w:marLeft w:val="0"/>
      <w:marRight w:val="0"/>
      <w:marTop w:val="0"/>
      <w:marBottom w:val="0"/>
      <w:divBdr>
        <w:top w:val="none" w:sz="0" w:space="0" w:color="auto"/>
        <w:left w:val="none" w:sz="0" w:space="0" w:color="auto"/>
        <w:bottom w:val="none" w:sz="0" w:space="0" w:color="auto"/>
        <w:right w:val="none" w:sz="0" w:space="0" w:color="auto"/>
      </w:divBdr>
    </w:div>
    <w:div w:id="738480808">
      <w:bodyDiv w:val="1"/>
      <w:marLeft w:val="0"/>
      <w:marRight w:val="0"/>
      <w:marTop w:val="0"/>
      <w:marBottom w:val="0"/>
      <w:divBdr>
        <w:top w:val="none" w:sz="0" w:space="0" w:color="auto"/>
        <w:left w:val="none" w:sz="0" w:space="0" w:color="auto"/>
        <w:bottom w:val="none" w:sz="0" w:space="0" w:color="auto"/>
        <w:right w:val="none" w:sz="0" w:space="0" w:color="auto"/>
      </w:divBdr>
    </w:div>
    <w:div w:id="752511012">
      <w:bodyDiv w:val="1"/>
      <w:marLeft w:val="0"/>
      <w:marRight w:val="0"/>
      <w:marTop w:val="0"/>
      <w:marBottom w:val="0"/>
      <w:divBdr>
        <w:top w:val="none" w:sz="0" w:space="0" w:color="auto"/>
        <w:left w:val="none" w:sz="0" w:space="0" w:color="auto"/>
        <w:bottom w:val="none" w:sz="0" w:space="0" w:color="auto"/>
        <w:right w:val="none" w:sz="0" w:space="0" w:color="auto"/>
      </w:divBdr>
    </w:div>
    <w:div w:id="771626371">
      <w:bodyDiv w:val="1"/>
      <w:marLeft w:val="0"/>
      <w:marRight w:val="0"/>
      <w:marTop w:val="0"/>
      <w:marBottom w:val="0"/>
      <w:divBdr>
        <w:top w:val="none" w:sz="0" w:space="0" w:color="auto"/>
        <w:left w:val="none" w:sz="0" w:space="0" w:color="auto"/>
        <w:bottom w:val="none" w:sz="0" w:space="0" w:color="auto"/>
        <w:right w:val="none" w:sz="0" w:space="0" w:color="auto"/>
      </w:divBdr>
    </w:div>
    <w:div w:id="795173106">
      <w:bodyDiv w:val="1"/>
      <w:marLeft w:val="0"/>
      <w:marRight w:val="0"/>
      <w:marTop w:val="0"/>
      <w:marBottom w:val="0"/>
      <w:divBdr>
        <w:top w:val="none" w:sz="0" w:space="0" w:color="auto"/>
        <w:left w:val="none" w:sz="0" w:space="0" w:color="auto"/>
        <w:bottom w:val="none" w:sz="0" w:space="0" w:color="auto"/>
        <w:right w:val="none" w:sz="0" w:space="0" w:color="auto"/>
      </w:divBdr>
    </w:div>
    <w:div w:id="803041605">
      <w:bodyDiv w:val="1"/>
      <w:marLeft w:val="0"/>
      <w:marRight w:val="0"/>
      <w:marTop w:val="0"/>
      <w:marBottom w:val="0"/>
      <w:divBdr>
        <w:top w:val="none" w:sz="0" w:space="0" w:color="auto"/>
        <w:left w:val="none" w:sz="0" w:space="0" w:color="auto"/>
        <w:bottom w:val="none" w:sz="0" w:space="0" w:color="auto"/>
        <w:right w:val="none" w:sz="0" w:space="0" w:color="auto"/>
      </w:divBdr>
    </w:div>
    <w:div w:id="804274335">
      <w:bodyDiv w:val="1"/>
      <w:marLeft w:val="0"/>
      <w:marRight w:val="0"/>
      <w:marTop w:val="0"/>
      <w:marBottom w:val="0"/>
      <w:divBdr>
        <w:top w:val="none" w:sz="0" w:space="0" w:color="auto"/>
        <w:left w:val="none" w:sz="0" w:space="0" w:color="auto"/>
        <w:bottom w:val="none" w:sz="0" w:space="0" w:color="auto"/>
        <w:right w:val="none" w:sz="0" w:space="0" w:color="auto"/>
      </w:divBdr>
    </w:div>
    <w:div w:id="804935771">
      <w:bodyDiv w:val="1"/>
      <w:marLeft w:val="0"/>
      <w:marRight w:val="0"/>
      <w:marTop w:val="0"/>
      <w:marBottom w:val="0"/>
      <w:divBdr>
        <w:top w:val="none" w:sz="0" w:space="0" w:color="auto"/>
        <w:left w:val="none" w:sz="0" w:space="0" w:color="auto"/>
        <w:bottom w:val="none" w:sz="0" w:space="0" w:color="auto"/>
        <w:right w:val="none" w:sz="0" w:space="0" w:color="auto"/>
      </w:divBdr>
    </w:div>
    <w:div w:id="817188369">
      <w:bodyDiv w:val="1"/>
      <w:marLeft w:val="0"/>
      <w:marRight w:val="0"/>
      <w:marTop w:val="0"/>
      <w:marBottom w:val="0"/>
      <w:divBdr>
        <w:top w:val="none" w:sz="0" w:space="0" w:color="auto"/>
        <w:left w:val="none" w:sz="0" w:space="0" w:color="auto"/>
        <w:bottom w:val="none" w:sz="0" w:space="0" w:color="auto"/>
        <w:right w:val="none" w:sz="0" w:space="0" w:color="auto"/>
      </w:divBdr>
    </w:div>
    <w:div w:id="827331079">
      <w:bodyDiv w:val="1"/>
      <w:marLeft w:val="0"/>
      <w:marRight w:val="0"/>
      <w:marTop w:val="0"/>
      <w:marBottom w:val="0"/>
      <w:divBdr>
        <w:top w:val="none" w:sz="0" w:space="0" w:color="auto"/>
        <w:left w:val="none" w:sz="0" w:space="0" w:color="auto"/>
        <w:bottom w:val="none" w:sz="0" w:space="0" w:color="auto"/>
        <w:right w:val="none" w:sz="0" w:space="0" w:color="auto"/>
      </w:divBdr>
    </w:div>
    <w:div w:id="830222112">
      <w:bodyDiv w:val="1"/>
      <w:marLeft w:val="0"/>
      <w:marRight w:val="0"/>
      <w:marTop w:val="0"/>
      <w:marBottom w:val="0"/>
      <w:divBdr>
        <w:top w:val="none" w:sz="0" w:space="0" w:color="auto"/>
        <w:left w:val="none" w:sz="0" w:space="0" w:color="auto"/>
        <w:bottom w:val="none" w:sz="0" w:space="0" w:color="auto"/>
        <w:right w:val="none" w:sz="0" w:space="0" w:color="auto"/>
      </w:divBdr>
    </w:div>
    <w:div w:id="837575346">
      <w:bodyDiv w:val="1"/>
      <w:marLeft w:val="0"/>
      <w:marRight w:val="0"/>
      <w:marTop w:val="0"/>
      <w:marBottom w:val="0"/>
      <w:divBdr>
        <w:top w:val="none" w:sz="0" w:space="0" w:color="auto"/>
        <w:left w:val="none" w:sz="0" w:space="0" w:color="auto"/>
        <w:bottom w:val="none" w:sz="0" w:space="0" w:color="auto"/>
        <w:right w:val="none" w:sz="0" w:space="0" w:color="auto"/>
      </w:divBdr>
    </w:div>
    <w:div w:id="838273019">
      <w:bodyDiv w:val="1"/>
      <w:marLeft w:val="0"/>
      <w:marRight w:val="0"/>
      <w:marTop w:val="0"/>
      <w:marBottom w:val="0"/>
      <w:divBdr>
        <w:top w:val="none" w:sz="0" w:space="0" w:color="auto"/>
        <w:left w:val="none" w:sz="0" w:space="0" w:color="auto"/>
        <w:bottom w:val="none" w:sz="0" w:space="0" w:color="auto"/>
        <w:right w:val="none" w:sz="0" w:space="0" w:color="auto"/>
      </w:divBdr>
    </w:div>
    <w:div w:id="840051415">
      <w:bodyDiv w:val="1"/>
      <w:marLeft w:val="0"/>
      <w:marRight w:val="0"/>
      <w:marTop w:val="0"/>
      <w:marBottom w:val="0"/>
      <w:divBdr>
        <w:top w:val="none" w:sz="0" w:space="0" w:color="auto"/>
        <w:left w:val="none" w:sz="0" w:space="0" w:color="auto"/>
        <w:bottom w:val="none" w:sz="0" w:space="0" w:color="auto"/>
        <w:right w:val="none" w:sz="0" w:space="0" w:color="auto"/>
      </w:divBdr>
    </w:div>
    <w:div w:id="847255368">
      <w:bodyDiv w:val="1"/>
      <w:marLeft w:val="0"/>
      <w:marRight w:val="0"/>
      <w:marTop w:val="0"/>
      <w:marBottom w:val="0"/>
      <w:divBdr>
        <w:top w:val="none" w:sz="0" w:space="0" w:color="auto"/>
        <w:left w:val="none" w:sz="0" w:space="0" w:color="auto"/>
        <w:bottom w:val="none" w:sz="0" w:space="0" w:color="auto"/>
        <w:right w:val="none" w:sz="0" w:space="0" w:color="auto"/>
      </w:divBdr>
    </w:div>
    <w:div w:id="859661717">
      <w:bodyDiv w:val="1"/>
      <w:marLeft w:val="0"/>
      <w:marRight w:val="0"/>
      <w:marTop w:val="0"/>
      <w:marBottom w:val="0"/>
      <w:divBdr>
        <w:top w:val="none" w:sz="0" w:space="0" w:color="auto"/>
        <w:left w:val="none" w:sz="0" w:space="0" w:color="auto"/>
        <w:bottom w:val="none" w:sz="0" w:space="0" w:color="auto"/>
        <w:right w:val="none" w:sz="0" w:space="0" w:color="auto"/>
      </w:divBdr>
    </w:div>
    <w:div w:id="901914957">
      <w:bodyDiv w:val="1"/>
      <w:marLeft w:val="0"/>
      <w:marRight w:val="0"/>
      <w:marTop w:val="0"/>
      <w:marBottom w:val="0"/>
      <w:divBdr>
        <w:top w:val="none" w:sz="0" w:space="0" w:color="auto"/>
        <w:left w:val="none" w:sz="0" w:space="0" w:color="auto"/>
        <w:bottom w:val="none" w:sz="0" w:space="0" w:color="auto"/>
        <w:right w:val="none" w:sz="0" w:space="0" w:color="auto"/>
      </w:divBdr>
    </w:div>
    <w:div w:id="912473912">
      <w:bodyDiv w:val="1"/>
      <w:marLeft w:val="0"/>
      <w:marRight w:val="0"/>
      <w:marTop w:val="0"/>
      <w:marBottom w:val="0"/>
      <w:divBdr>
        <w:top w:val="none" w:sz="0" w:space="0" w:color="auto"/>
        <w:left w:val="none" w:sz="0" w:space="0" w:color="auto"/>
        <w:bottom w:val="none" w:sz="0" w:space="0" w:color="auto"/>
        <w:right w:val="none" w:sz="0" w:space="0" w:color="auto"/>
      </w:divBdr>
    </w:div>
    <w:div w:id="914440807">
      <w:bodyDiv w:val="1"/>
      <w:marLeft w:val="0"/>
      <w:marRight w:val="0"/>
      <w:marTop w:val="0"/>
      <w:marBottom w:val="0"/>
      <w:divBdr>
        <w:top w:val="none" w:sz="0" w:space="0" w:color="auto"/>
        <w:left w:val="none" w:sz="0" w:space="0" w:color="auto"/>
        <w:bottom w:val="none" w:sz="0" w:space="0" w:color="auto"/>
        <w:right w:val="none" w:sz="0" w:space="0" w:color="auto"/>
      </w:divBdr>
    </w:div>
    <w:div w:id="930360877">
      <w:bodyDiv w:val="1"/>
      <w:marLeft w:val="0"/>
      <w:marRight w:val="0"/>
      <w:marTop w:val="0"/>
      <w:marBottom w:val="0"/>
      <w:divBdr>
        <w:top w:val="none" w:sz="0" w:space="0" w:color="auto"/>
        <w:left w:val="none" w:sz="0" w:space="0" w:color="auto"/>
        <w:bottom w:val="none" w:sz="0" w:space="0" w:color="auto"/>
        <w:right w:val="none" w:sz="0" w:space="0" w:color="auto"/>
      </w:divBdr>
    </w:div>
    <w:div w:id="931283857">
      <w:bodyDiv w:val="1"/>
      <w:marLeft w:val="0"/>
      <w:marRight w:val="0"/>
      <w:marTop w:val="0"/>
      <w:marBottom w:val="0"/>
      <w:divBdr>
        <w:top w:val="none" w:sz="0" w:space="0" w:color="auto"/>
        <w:left w:val="none" w:sz="0" w:space="0" w:color="auto"/>
        <w:bottom w:val="none" w:sz="0" w:space="0" w:color="auto"/>
        <w:right w:val="none" w:sz="0" w:space="0" w:color="auto"/>
      </w:divBdr>
    </w:div>
    <w:div w:id="944339675">
      <w:bodyDiv w:val="1"/>
      <w:marLeft w:val="0"/>
      <w:marRight w:val="0"/>
      <w:marTop w:val="0"/>
      <w:marBottom w:val="0"/>
      <w:divBdr>
        <w:top w:val="none" w:sz="0" w:space="0" w:color="auto"/>
        <w:left w:val="none" w:sz="0" w:space="0" w:color="auto"/>
        <w:bottom w:val="none" w:sz="0" w:space="0" w:color="auto"/>
        <w:right w:val="none" w:sz="0" w:space="0" w:color="auto"/>
      </w:divBdr>
    </w:div>
    <w:div w:id="959335485">
      <w:bodyDiv w:val="1"/>
      <w:marLeft w:val="0"/>
      <w:marRight w:val="0"/>
      <w:marTop w:val="0"/>
      <w:marBottom w:val="0"/>
      <w:divBdr>
        <w:top w:val="none" w:sz="0" w:space="0" w:color="auto"/>
        <w:left w:val="none" w:sz="0" w:space="0" w:color="auto"/>
        <w:bottom w:val="none" w:sz="0" w:space="0" w:color="auto"/>
        <w:right w:val="none" w:sz="0" w:space="0" w:color="auto"/>
      </w:divBdr>
    </w:div>
    <w:div w:id="982657003">
      <w:bodyDiv w:val="1"/>
      <w:marLeft w:val="0"/>
      <w:marRight w:val="0"/>
      <w:marTop w:val="0"/>
      <w:marBottom w:val="0"/>
      <w:divBdr>
        <w:top w:val="none" w:sz="0" w:space="0" w:color="auto"/>
        <w:left w:val="none" w:sz="0" w:space="0" w:color="auto"/>
        <w:bottom w:val="none" w:sz="0" w:space="0" w:color="auto"/>
        <w:right w:val="none" w:sz="0" w:space="0" w:color="auto"/>
      </w:divBdr>
    </w:div>
    <w:div w:id="983774889">
      <w:bodyDiv w:val="1"/>
      <w:marLeft w:val="0"/>
      <w:marRight w:val="0"/>
      <w:marTop w:val="0"/>
      <w:marBottom w:val="0"/>
      <w:divBdr>
        <w:top w:val="none" w:sz="0" w:space="0" w:color="auto"/>
        <w:left w:val="none" w:sz="0" w:space="0" w:color="auto"/>
        <w:bottom w:val="none" w:sz="0" w:space="0" w:color="auto"/>
        <w:right w:val="none" w:sz="0" w:space="0" w:color="auto"/>
      </w:divBdr>
    </w:div>
    <w:div w:id="1000355766">
      <w:bodyDiv w:val="1"/>
      <w:marLeft w:val="0"/>
      <w:marRight w:val="0"/>
      <w:marTop w:val="0"/>
      <w:marBottom w:val="0"/>
      <w:divBdr>
        <w:top w:val="none" w:sz="0" w:space="0" w:color="auto"/>
        <w:left w:val="none" w:sz="0" w:space="0" w:color="auto"/>
        <w:bottom w:val="none" w:sz="0" w:space="0" w:color="auto"/>
        <w:right w:val="none" w:sz="0" w:space="0" w:color="auto"/>
      </w:divBdr>
    </w:div>
    <w:div w:id="1009871312">
      <w:bodyDiv w:val="1"/>
      <w:marLeft w:val="0"/>
      <w:marRight w:val="0"/>
      <w:marTop w:val="0"/>
      <w:marBottom w:val="0"/>
      <w:divBdr>
        <w:top w:val="none" w:sz="0" w:space="0" w:color="auto"/>
        <w:left w:val="none" w:sz="0" w:space="0" w:color="auto"/>
        <w:bottom w:val="none" w:sz="0" w:space="0" w:color="auto"/>
        <w:right w:val="none" w:sz="0" w:space="0" w:color="auto"/>
      </w:divBdr>
    </w:div>
    <w:div w:id="1014068839">
      <w:bodyDiv w:val="1"/>
      <w:marLeft w:val="0"/>
      <w:marRight w:val="0"/>
      <w:marTop w:val="0"/>
      <w:marBottom w:val="0"/>
      <w:divBdr>
        <w:top w:val="none" w:sz="0" w:space="0" w:color="auto"/>
        <w:left w:val="none" w:sz="0" w:space="0" w:color="auto"/>
        <w:bottom w:val="none" w:sz="0" w:space="0" w:color="auto"/>
        <w:right w:val="none" w:sz="0" w:space="0" w:color="auto"/>
      </w:divBdr>
    </w:div>
    <w:div w:id="1018041800">
      <w:bodyDiv w:val="1"/>
      <w:marLeft w:val="0"/>
      <w:marRight w:val="0"/>
      <w:marTop w:val="0"/>
      <w:marBottom w:val="0"/>
      <w:divBdr>
        <w:top w:val="none" w:sz="0" w:space="0" w:color="auto"/>
        <w:left w:val="none" w:sz="0" w:space="0" w:color="auto"/>
        <w:bottom w:val="none" w:sz="0" w:space="0" w:color="auto"/>
        <w:right w:val="none" w:sz="0" w:space="0" w:color="auto"/>
      </w:divBdr>
    </w:div>
    <w:div w:id="1029179223">
      <w:bodyDiv w:val="1"/>
      <w:marLeft w:val="0"/>
      <w:marRight w:val="0"/>
      <w:marTop w:val="0"/>
      <w:marBottom w:val="0"/>
      <w:divBdr>
        <w:top w:val="none" w:sz="0" w:space="0" w:color="auto"/>
        <w:left w:val="none" w:sz="0" w:space="0" w:color="auto"/>
        <w:bottom w:val="none" w:sz="0" w:space="0" w:color="auto"/>
        <w:right w:val="none" w:sz="0" w:space="0" w:color="auto"/>
      </w:divBdr>
    </w:div>
    <w:div w:id="1029527461">
      <w:bodyDiv w:val="1"/>
      <w:marLeft w:val="0"/>
      <w:marRight w:val="0"/>
      <w:marTop w:val="0"/>
      <w:marBottom w:val="0"/>
      <w:divBdr>
        <w:top w:val="none" w:sz="0" w:space="0" w:color="auto"/>
        <w:left w:val="none" w:sz="0" w:space="0" w:color="auto"/>
        <w:bottom w:val="none" w:sz="0" w:space="0" w:color="auto"/>
        <w:right w:val="none" w:sz="0" w:space="0" w:color="auto"/>
      </w:divBdr>
    </w:div>
    <w:div w:id="1029840382">
      <w:bodyDiv w:val="1"/>
      <w:marLeft w:val="0"/>
      <w:marRight w:val="0"/>
      <w:marTop w:val="0"/>
      <w:marBottom w:val="0"/>
      <w:divBdr>
        <w:top w:val="none" w:sz="0" w:space="0" w:color="auto"/>
        <w:left w:val="none" w:sz="0" w:space="0" w:color="auto"/>
        <w:bottom w:val="none" w:sz="0" w:space="0" w:color="auto"/>
        <w:right w:val="none" w:sz="0" w:space="0" w:color="auto"/>
      </w:divBdr>
    </w:div>
    <w:div w:id="1041830664">
      <w:bodyDiv w:val="1"/>
      <w:marLeft w:val="0"/>
      <w:marRight w:val="0"/>
      <w:marTop w:val="0"/>
      <w:marBottom w:val="0"/>
      <w:divBdr>
        <w:top w:val="none" w:sz="0" w:space="0" w:color="auto"/>
        <w:left w:val="none" w:sz="0" w:space="0" w:color="auto"/>
        <w:bottom w:val="none" w:sz="0" w:space="0" w:color="auto"/>
        <w:right w:val="none" w:sz="0" w:space="0" w:color="auto"/>
      </w:divBdr>
    </w:div>
    <w:div w:id="1046683995">
      <w:bodyDiv w:val="1"/>
      <w:marLeft w:val="0"/>
      <w:marRight w:val="0"/>
      <w:marTop w:val="0"/>
      <w:marBottom w:val="0"/>
      <w:divBdr>
        <w:top w:val="none" w:sz="0" w:space="0" w:color="auto"/>
        <w:left w:val="none" w:sz="0" w:space="0" w:color="auto"/>
        <w:bottom w:val="none" w:sz="0" w:space="0" w:color="auto"/>
        <w:right w:val="none" w:sz="0" w:space="0" w:color="auto"/>
      </w:divBdr>
    </w:div>
    <w:div w:id="1059137731">
      <w:bodyDiv w:val="1"/>
      <w:marLeft w:val="0"/>
      <w:marRight w:val="0"/>
      <w:marTop w:val="0"/>
      <w:marBottom w:val="0"/>
      <w:divBdr>
        <w:top w:val="none" w:sz="0" w:space="0" w:color="auto"/>
        <w:left w:val="none" w:sz="0" w:space="0" w:color="auto"/>
        <w:bottom w:val="none" w:sz="0" w:space="0" w:color="auto"/>
        <w:right w:val="none" w:sz="0" w:space="0" w:color="auto"/>
      </w:divBdr>
    </w:div>
    <w:div w:id="1059670707">
      <w:bodyDiv w:val="1"/>
      <w:marLeft w:val="0"/>
      <w:marRight w:val="0"/>
      <w:marTop w:val="0"/>
      <w:marBottom w:val="0"/>
      <w:divBdr>
        <w:top w:val="none" w:sz="0" w:space="0" w:color="auto"/>
        <w:left w:val="none" w:sz="0" w:space="0" w:color="auto"/>
        <w:bottom w:val="none" w:sz="0" w:space="0" w:color="auto"/>
        <w:right w:val="none" w:sz="0" w:space="0" w:color="auto"/>
      </w:divBdr>
    </w:div>
    <w:div w:id="1084380052">
      <w:bodyDiv w:val="1"/>
      <w:marLeft w:val="0"/>
      <w:marRight w:val="0"/>
      <w:marTop w:val="0"/>
      <w:marBottom w:val="0"/>
      <w:divBdr>
        <w:top w:val="none" w:sz="0" w:space="0" w:color="auto"/>
        <w:left w:val="none" w:sz="0" w:space="0" w:color="auto"/>
        <w:bottom w:val="none" w:sz="0" w:space="0" w:color="auto"/>
        <w:right w:val="none" w:sz="0" w:space="0" w:color="auto"/>
      </w:divBdr>
    </w:div>
    <w:div w:id="1096442531">
      <w:bodyDiv w:val="1"/>
      <w:marLeft w:val="0"/>
      <w:marRight w:val="0"/>
      <w:marTop w:val="0"/>
      <w:marBottom w:val="0"/>
      <w:divBdr>
        <w:top w:val="none" w:sz="0" w:space="0" w:color="auto"/>
        <w:left w:val="none" w:sz="0" w:space="0" w:color="auto"/>
        <w:bottom w:val="none" w:sz="0" w:space="0" w:color="auto"/>
        <w:right w:val="none" w:sz="0" w:space="0" w:color="auto"/>
      </w:divBdr>
    </w:div>
    <w:div w:id="1105272940">
      <w:bodyDiv w:val="1"/>
      <w:marLeft w:val="0"/>
      <w:marRight w:val="0"/>
      <w:marTop w:val="0"/>
      <w:marBottom w:val="0"/>
      <w:divBdr>
        <w:top w:val="none" w:sz="0" w:space="0" w:color="auto"/>
        <w:left w:val="none" w:sz="0" w:space="0" w:color="auto"/>
        <w:bottom w:val="none" w:sz="0" w:space="0" w:color="auto"/>
        <w:right w:val="none" w:sz="0" w:space="0" w:color="auto"/>
      </w:divBdr>
    </w:div>
    <w:div w:id="1105534990">
      <w:bodyDiv w:val="1"/>
      <w:marLeft w:val="0"/>
      <w:marRight w:val="0"/>
      <w:marTop w:val="0"/>
      <w:marBottom w:val="0"/>
      <w:divBdr>
        <w:top w:val="none" w:sz="0" w:space="0" w:color="auto"/>
        <w:left w:val="none" w:sz="0" w:space="0" w:color="auto"/>
        <w:bottom w:val="none" w:sz="0" w:space="0" w:color="auto"/>
        <w:right w:val="none" w:sz="0" w:space="0" w:color="auto"/>
      </w:divBdr>
    </w:div>
    <w:div w:id="1114521120">
      <w:bodyDiv w:val="1"/>
      <w:marLeft w:val="0"/>
      <w:marRight w:val="0"/>
      <w:marTop w:val="0"/>
      <w:marBottom w:val="0"/>
      <w:divBdr>
        <w:top w:val="none" w:sz="0" w:space="0" w:color="auto"/>
        <w:left w:val="none" w:sz="0" w:space="0" w:color="auto"/>
        <w:bottom w:val="none" w:sz="0" w:space="0" w:color="auto"/>
        <w:right w:val="none" w:sz="0" w:space="0" w:color="auto"/>
      </w:divBdr>
    </w:div>
    <w:div w:id="1128427405">
      <w:bodyDiv w:val="1"/>
      <w:marLeft w:val="0"/>
      <w:marRight w:val="0"/>
      <w:marTop w:val="0"/>
      <w:marBottom w:val="0"/>
      <w:divBdr>
        <w:top w:val="none" w:sz="0" w:space="0" w:color="auto"/>
        <w:left w:val="none" w:sz="0" w:space="0" w:color="auto"/>
        <w:bottom w:val="none" w:sz="0" w:space="0" w:color="auto"/>
        <w:right w:val="none" w:sz="0" w:space="0" w:color="auto"/>
      </w:divBdr>
    </w:div>
    <w:div w:id="1128473292">
      <w:bodyDiv w:val="1"/>
      <w:marLeft w:val="0"/>
      <w:marRight w:val="0"/>
      <w:marTop w:val="0"/>
      <w:marBottom w:val="0"/>
      <w:divBdr>
        <w:top w:val="none" w:sz="0" w:space="0" w:color="auto"/>
        <w:left w:val="none" w:sz="0" w:space="0" w:color="auto"/>
        <w:bottom w:val="none" w:sz="0" w:space="0" w:color="auto"/>
        <w:right w:val="none" w:sz="0" w:space="0" w:color="auto"/>
      </w:divBdr>
    </w:div>
    <w:div w:id="1161043726">
      <w:bodyDiv w:val="1"/>
      <w:marLeft w:val="0"/>
      <w:marRight w:val="0"/>
      <w:marTop w:val="0"/>
      <w:marBottom w:val="0"/>
      <w:divBdr>
        <w:top w:val="none" w:sz="0" w:space="0" w:color="auto"/>
        <w:left w:val="none" w:sz="0" w:space="0" w:color="auto"/>
        <w:bottom w:val="none" w:sz="0" w:space="0" w:color="auto"/>
        <w:right w:val="none" w:sz="0" w:space="0" w:color="auto"/>
      </w:divBdr>
    </w:div>
    <w:div w:id="1164475374">
      <w:bodyDiv w:val="1"/>
      <w:marLeft w:val="0"/>
      <w:marRight w:val="0"/>
      <w:marTop w:val="0"/>
      <w:marBottom w:val="0"/>
      <w:divBdr>
        <w:top w:val="none" w:sz="0" w:space="0" w:color="auto"/>
        <w:left w:val="none" w:sz="0" w:space="0" w:color="auto"/>
        <w:bottom w:val="none" w:sz="0" w:space="0" w:color="auto"/>
        <w:right w:val="none" w:sz="0" w:space="0" w:color="auto"/>
      </w:divBdr>
      <w:divsChild>
        <w:div w:id="1668173985">
          <w:marLeft w:val="0"/>
          <w:marRight w:val="0"/>
          <w:marTop w:val="0"/>
          <w:marBottom w:val="0"/>
          <w:divBdr>
            <w:top w:val="none" w:sz="0" w:space="0" w:color="auto"/>
            <w:left w:val="none" w:sz="0" w:space="0" w:color="auto"/>
            <w:bottom w:val="none" w:sz="0" w:space="0" w:color="auto"/>
            <w:right w:val="none" w:sz="0" w:space="0" w:color="auto"/>
          </w:divBdr>
          <w:divsChild>
            <w:div w:id="1076439656">
              <w:marLeft w:val="0"/>
              <w:marRight w:val="0"/>
              <w:marTop w:val="0"/>
              <w:marBottom w:val="0"/>
              <w:divBdr>
                <w:top w:val="none" w:sz="0" w:space="0" w:color="auto"/>
                <w:left w:val="none" w:sz="0" w:space="0" w:color="auto"/>
                <w:bottom w:val="none" w:sz="0" w:space="0" w:color="auto"/>
                <w:right w:val="none" w:sz="0" w:space="0" w:color="auto"/>
              </w:divBdr>
              <w:divsChild>
                <w:div w:id="1551378907">
                  <w:marLeft w:val="0"/>
                  <w:marRight w:val="0"/>
                  <w:marTop w:val="195"/>
                  <w:marBottom w:val="195"/>
                  <w:divBdr>
                    <w:top w:val="none" w:sz="0" w:space="0" w:color="auto"/>
                    <w:left w:val="none" w:sz="0" w:space="0" w:color="auto"/>
                    <w:bottom w:val="none" w:sz="0" w:space="0" w:color="auto"/>
                    <w:right w:val="none" w:sz="0" w:space="0" w:color="auto"/>
                  </w:divBdr>
                  <w:divsChild>
                    <w:div w:id="1204512798">
                      <w:marLeft w:val="0"/>
                      <w:marRight w:val="0"/>
                      <w:marTop w:val="0"/>
                      <w:marBottom w:val="0"/>
                      <w:divBdr>
                        <w:top w:val="none" w:sz="0" w:space="0" w:color="auto"/>
                        <w:left w:val="none" w:sz="0" w:space="0" w:color="auto"/>
                        <w:bottom w:val="none" w:sz="0" w:space="0" w:color="auto"/>
                        <w:right w:val="none" w:sz="0" w:space="0" w:color="auto"/>
                      </w:divBdr>
                      <w:divsChild>
                        <w:div w:id="12613032">
                          <w:marLeft w:val="0"/>
                          <w:marRight w:val="0"/>
                          <w:marTop w:val="0"/>
                          <w:marBottom w:val="0"/>
                          <w:divBdr>
                            <w:top w:val="none" w:sz="0" w:space="0" w:color="auto"/>
                            <w:left w:val="none" w:sz="0" w:space="0" w:color="auto"/>
                            <w:bottom w:val="none" w:sz="0" w:space="0" w:color="auto"/>
                            <w:right w:val="none" w:sz="0" w:space="0" w:color="auto"/>
                          </w:divBdr>
                          <w:divsChild>
                            <w:div w:id="1714384650">
                              <w:marLeft w:val="0"/>
                              <w:marRight w:val="0"/>
                              <w:marTop w:val="0"/>
                              <w:marBottom w:val="0"/>
                              <w:divBdr>
                                <w:top w:val="none" w:sz="0" w:space="0" w:color="auto"/>
                                <w:left w:val="none" w:sz="0" w:space="0" w:color="auto"/>
                                <w:bottom w:val="none" w:sz="0" w:space="0" w:color="auto"/>
                                <w:right w:val="none" w:sz="0" w:space="0" w:color="auto"/>
                              </w:divBdr>
                              <w:divsChild>
                                <w:div w:id="1308825423">
                                  <w:marLeft w:val="0"/>
                                  <w:marRight w:val="0"/>
                                  <w:marTop w:val="0"/>
                                  <w:marBottom w:val="0"/>
                                  <w:divBdr>
                                    <w:top w:val="none" w:sz="0" w:space="0" w:color="auto"/>
                                    <w:left w:val="none" w:sz="0" w:space="0" w:color="auto"/>
                                    <w:bottom w:val="none" w:sz="0" w:space="0" w:color="auto"/>
                                    <w:right w:val="none" w:sz="0" w:space="0" w:color="auto"/>
                                  </w:divBdr>
                                  <w:divsChild>
                                    <w:div w:id="3927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857751">
      <w:bodyDiv w:val="1"/>
      <w:marLeft w:val="0"/>
      <w:marRight w:val="0"/>
      <w:marTop w:val="0"/>
      <w:marBottom w:val="0"/>
      <w:divBdr>
        <w:top w:val="none" w:sz="0" w:space="0" w:color="auto"/>
        <w:left w:val="none" w:sz="0" w:space="0" w:color="auto"/>
        <w:bottom w:val="none" w:sz="0" w:space="0" w:color="auto"/>
        <w:right w:val="none" w:sz="0" w:space="0" w:color="auto"/>
      </w:divBdr>
    </w:div>
    <w:div w:id="1169641985">
      <w:bodyDiv w:val="1"/>
      <w:marLeft w:val="0"/>
      <w:marRight w:val="0"/>
      <w:marTop w:val="0"/>
      <w:marBottom w:val="0"/>
      <w:divBdr>
        <w:top w:val="none" w:sz="0" w:space="0" w:color="auto"/>
        <w:left w:val="none" w:sz="0" w:space="0" w:color="auto"/>
        <w:bottom w:val="none" w:sz="0" w:space="0" w:color="auto"/>
        <w:right w:val="none" w:sz="0" w:space="0" w:color="auto"/>
      </w:divBdr>
    </w:div>
    <w:div w:id="1171530784">
      <w:bodyDiv w:val="1"/>
      <w:marLeft w:val="0"/>
      <w:marRight w:val="0"/>
      <w:marTop w:val="0"/>
      <w:marBottom w:val="0"/>
      <w:divBdr>
        <w:top w:val="none" w:sz="0" w:space="0" w:color="auto"/>
        <w:left w:val="none" w:sz="0" w:space="0" w:color="auto"/>
        <w:bottom w:val="none" w:sz="0" w:space="0" w:color="auto"/>
        <w:right w:val="none" w:sz="0" w:space="0" w:color="auto"/>
      </w:divBdr>
    </w:div>
    <w:div w:id="1172262424">
      <w:bodyDiv w:val="1"/>
      <w:marLeft w:val="0"/>
      <w:marRight w:val="0"/>
      <w:marTop w:val="0"/>
      <w:marBottom w:val="0"/>
      <w:divBdr>
        <w:top w:val="none" w:sz="0" w:space="0" w:color="auto"/>
        <w:left w:val="none" w:sz="0" w:space="0" w:color="auto"/>
        <w:bottom w:val="none" w:sz="0" w:space="0" w:color="auto"/>
        <w:right w:val="none" w:sz="0" w:space="0" w:color="auto"/>
      </w:divBdr>
    </w:div>
    <w:div w:id="1173107721">
      <w:bodyDiv w:val="1"/>
      <w:marLeft w:val="0"/>
      <w:marRight w:val="0"/>
      <w:marTop w:val="0"/>
      <w:marBottom w:val="0"/>
      <w:divBdr>
        <w:top w:val="none" w:sz="0" w:space="0" w:color="auto"/>
        <w:left w:val="none" w:sz="0" w:space="0" w:color="auto"/>
        <w:bottom w:val="none" w:sz="0" w:space="0" w:color="auto"/>
        <w:right w:val="none" w:sz="0" w:space="0" w:color="auto"/>
      </w:divBdr>
    </w:div>
    <w:div w:id="1189415602">
      <w:bodyDiv w:val="1"/>
      <w:marLeft w:val="0"/>
      <w:marRight w:val="0"/>
      <w:marTop w:val="0"/>
      <w:marBottom w:val="0"/>
      <w:divBdr>
        <w:top w:val="none" w:sz="0" w:space="0" w:color="auto"/>
        <w:left w:val="none" w:sz="0" w:space="0" w:color="auto"/>
        <w:bottom w:val="none" w:sz="0" w:space="0" w:color="auto"/>
        <w:right w:val="none" w:sz="0" w:space="0" w:color="auto"/>
      </w:divBdr>
    </w:div>
    <w:div w:id="1196963963">
      <w:bodyDiv w:val="1"/>
      <w:marLeft w:val="0"/>
      <w:marRight w:val="0"/>
      <w:marTop w:val="0"/>
      <w:marBottom w:val="0"/>
      <w:divBdr>
        <w:top w:val="none" w:sz="0" w:space="0" w:color="auto"/>
        <w:left w:val="none" w:sz="0" w:space="0" w:color="auto"/>
        <w:bottom w:val="none" w:sz="0" w:space="0" w:color="auto"/>
        <w:right w:val="none" w:sz="0" w:space="0" w:color="auto"/>
      </w:divBdr>
    </w:div>
    <w:div w:id="1200554901">
      <w:bodyDiv w:val="1"/>
      <w:marLeft w:val="0"/>
      <w:marRight w:val="0"/>
      <w:marTop w:val="0"/>
      <w:marBottom w:val="0"/>
      <w:divBdr>
        <w:top w:val="none" w:sz="0" w:space="0" w:color="auto"/>
        <w:left w:val="none" w:sz="0" w:space="0" w:color="auto"/>
        <w:bottom w:val="none" w:sz="0" w:space="0" w:color="auto"/>
        <w:right w:val="none" w:sz="0" w:space="0" w:color="auto"/>
      </w:divBdr>
    </w:div>
    <w:div w:id="1212693398">
      <w:bodyDiv w:val="1"/>
      <w:marLeft w:val="0"/>
      <w:marRight w:val="0"/>
      <w:marTop w:val="0"/>
      <w:marBottom w:val="0"/>
      <w:divBdr>
        <w:top w:val="none" w:sz="0" w:space="0" w:color="auto"/>
        <w:left w:val="none" w:sz="0" w:space="0" w:color="auto"/>
        <w:bottom w:val="none" w:sz="0" w:space="0" w:color="auto"/>
        <w:right w:val="none" w:sz="0" w:space="0" w:color="auto"/>
      </w:divBdr>
    </w:div>
    <w:div w:id="1213035996">
      <w:bodyDiv w:val="1"/>
      <w:marLeft w:val="0"/>
      <w:marRight w:val="0"/>
      <w:marTop w:val="0"/>
      <w:marBottom w:val="0"/>
      <w:divBdr>
        <w:top w:val="none" w:sz="0" w:space="0" w:color="auto"/>
        <w:left w:val="none" w:sz="0" w:space="0" w:color="auto"/>
        <w:bottom w:val="none" w:sz="0" w:space="0" w:color="auto"/>
        <w:right w:val="none" w:sz="0" w:space="0" w:color="auto"/>
      </w:divBdr>
    </w:div>
    <w:div w:id="1221283925">
      <w:bodyDiv w:val="1"/>
      <w:marLeft w:val="0"/>
      <w:marRight w:val="0"/>
      <w:marTop w:val="0"/>
      <w:marBottom w:val="0"/>
      <w:divBdr>
        <w:top w:val="none" w:sz="0" w:space="0" w:color="auto"/>
        <w:left w:val="none" w:sz="0" w:space="0" w:color="auto"/>
        <w:bottom w:val="none" w:sz="0" w:space="0" w:color="auto"/>
        <w:right w:val="none" w:sz="0" w:space="0" w:color="auto"/>
      </w:divBdr>
    </w:div>
    <w:div w:id="1224373113">
      <w:bodyDiv w:val="1"/>
      <w:marLeft w:val="0"/>
      <w:marRight w:val="0"/>
      <w:marTop w:val="0"/>
      <w:marBottom w:val="0"/>
      <w:divBdr>
        <w:top w:val="none" w:sz="0" w:space="0" w:color="auto"/>
        <w:left w:val="none" w:sz="0" w:space="0" w:color="auto"/>
        <w:bottom w:val="none" w:sz="0" w:space="0" w:color="auto"/>
        <w:right w:val="none" w:sz="0" w:space="0" w:color="auto"/>
      </w:divBdr>
    </w:div>
    <w:div w:id="1236863247">
      <w:bodyDiv w:val="1"/>
      <w:marLeft w:val="0"/>
      <w:marRight w:val="0"/>
      <w:marTop w:val="0"/>
      <w:marBottom w:val="0"/>
      <w:divBdr>
        <w:top w:val="none" w:sz="0" w:space="0" w:color="auto"/>
        <w:left w:val="none" w:sz="0" w:space="0" w:color="auto"/>
        <w:bottom w:val="none" w:sz="0" w:space="0" w:color="auto"/>
        <w:right w:val="none" w:sz="0" w:space="0" w:color="auto"/>
      </w:divBdr>
    </w:div>
    <w:div w:id="1238516304">
      <w:bodyDiv w:val="1"/>
      <w:marLeft w:val="0"/>
      <w:marRight w:val="0"/>
      <w:marTop w:val="0"/>
      <w:marBottom w:val="0"/>
      <w:divBdr>
        <w:top w:val="none" w:sz="0" w:space="0" w:color="auto"/>
        <w:left w:val="none" w:sz="0" w:space="0" w:color="auto"/>
        <w:bottom w:val="none" w:sz="0" w:space="0" w:color="auto"/>
        <w:right w:val="none" w:sz="0" w:space="0" w:color="auto"/>
      </w:divBdr>
    </w:div>
    <w:div w:id="1238636220">
      <w:bodyDiv w:val="1"/>
      <w:marLeft w:val="0"/>
      <w:marRight w:val="0"/>
      <w:marTop w:val="0"/>
      <w:marBottom w:val="0"/>
      <w:divBdr>
        <w:top w:val="none" w:sz="0" w:space="0" w:color="auto"/>
        <w:left w:val="none" w:sz="0" w:space="0" w:color="auto"/>
        <w:bottom w:val="none" w:sz="0" w:space="0" w:color="auto"/>
        <w:right w:val="none" w:sz="0" w:space="0" w:color="auto"/>
      </w:divBdr>
    </w:div>
    <w:div w:id="1251239346">
      <w:bodyDiv w:val="1"/>
      <w:marLeft w:val="0"/>
      <w:marRight w:val="0"/>
      <w:marTop w:val="0"/>
      <w:marBottom w:val="0"/>
      <w:divBdr>
        <w:top w:val="none" w:sz="0" w:space="0" w:color="auto"/>
        <w:left w:val="none" w:sz="0" w:space="0" w:color="auto"/>
        <w:bottom w:val="none" w:sz="0" w:space="0" w:color="auto"/>
        <w:right w:val="none" w:sz="0" w:space="0" w:color="auto"/>
      </w:divBdr>
    </w:div>
    <w:div w:id="1254584887">
      <w:bodyDiv w:val="1"/>
      <w:marLeft w:val="0"/>
      <w:marRight w:val="0"/>
      <w:marTop w:val="0"/>
      <w:marBottom w:val="0"/>
      <w:divBdr>
        <w:top w:val="none" w:sz="0" w:space="0" w:color="auto"/>
        <w:left w:val="none" w:sz="0" w:space="0" w:color="auto"/>
        <w:bottom w:val="none" w:sz="0" w:space="0" w:color="auto"/>
        <w:right w:val="none" w:sz="0" w:space="0" w:color="auto"/>
      </w:divBdr>
    </w:div>
    <w:div w:id="1262029445">
      <w:bodyDiv w:val="1"/>
      <w:marLeft w:val="0"/>
      <w:marRight w:val="0"/>
      <w:marTop w:val="0"/>
      <w:marBottom w:val="0"/>
      <w:divBdr>
        <w:top w:val="none" w:sz="0" w:space="0" w:color="auto"/>
        <w:left w:val="none" w:sz="0" w:space="0" w:color="auto"/>
        <w:bottom w:val="none" w:sz="0" w:space="0" w:color="auto"/>
        <w:right w:val="none" w:sz="0" w:space="0" w:color="auto"/>
      </w:divBdr>
    </w:div>
    <w:div w:id="1262034711">
      <w:bodyDiv w:val="1"/>
      <w:marLeft w:val="0"/>
      <w:marRight w:val="0"/>
      <w:marTop w:val="0"/>
      <w:marBottom w:val="0"/>
      <w:divBdr>
        <w:top w:val="none" w:sz="0" w:space="0" w:color="auto"/>
        <w:left w:val="none" w:sz="0" w:space="0" w:color="auto"/>
        <w:bottom w:val="none" w:sz="0" w:space="0" w:color="auto"/>
        <w:right w:val="none" w:sz="0" w:space="0" w:color="auto"/>
      </w:divBdr>
    </w:div>
    <w:div w:id="1278561089">
      <w:bodyDiv w:val="1"/>
      <w:marLeft w:val="0"/>
      <w:marRight w:val="0"/>
      <w:marTop w:val="0"/>
      <w:marBottom w:val="0"/>
      <w:divBdr>
        <w:top w:val="none" w:sz="0" w:space="0" w:color="auto"/>
        <w:left w:val="none" w:sz="0" w:space="0" w:color="auto"/>
        <w:bottom w:val="none" w:sz="0" w:space="0" w:color="auto"/>
        <w:right w:val="none" w:sz="0" w:space="0" w:color="auto"/>
      </w:divBdr>
    </w:div>
    <w:div w:id="1283070098">
      <w:bodyDiv w:val="1"/>
      <w:marLeft w:val="0"/>
      <w:marRight w:val="0"/>
      <w:marTop w:val="0"/>
      <w:marBottom w:val="0"/>
      <w:divBdr>
        <w:top w:val="none" w:sz="0" w:space="0" w:color="auto"/>
        <w:left w:val="none" w:sz="0" w:space="0" w:color="auto"/>
        <w:bottom w:val="none" w:sz="0" w:space="0" w:color="auto"/>
        <w:right w:val="none" w:sz="0" w:space="0" w:color="auto"/>
      </w:divBdr>
    </w:div>
    <w:div w:id="1284731556">
      <w:bodyDiv w:val="1"/>
      <w:marLeft w:val="0"/>
      <w:marRight w:val="0"/>
      <w:marTop w:val="0"/>
      <w:marBottom w:val="0"/>
      <w:divBdr>
        <w:top w:val="none" w:sz="0" w:space="0" w:color="auto"/>
        <w:left w:val="none" w:sz="0" w:space="0" w:color="auto"/>
        <w:bottom w:val="none" w:sz="0" w:space="0" w:color="auto"/>
        <w:right w:val="none" w:sz="0" w:space="0" w:color="auto"/>
      </w:divBdr>
    </w:div>
    <w:div w:id="1301233513">
      <w:bodyDiv w:val="1"/>
      <w:marLeft w:val="0"/>
      <w:marRight w:val="0"/>
      <w:marTop w:val="0"/>
      <w:marBottom w:val="0"/>
      <w:divBdr>
        <w:top w:val="none" w:sz="0" w:space="0" w:color="auto"/>
        <w:left w:val="none" w:sz="0" w:space="0" w:color="auto"/>
        <w:bottom w:val="none" w:sz="0" w:space="0" w:color="auto"/>
        <w:right w:val="none" w:sz="0" w:space="0" w:color="auto"/>
      </w:divBdr>
    </w:div>
    <w:div w:id="1306274482">
      <w:bodyDiv w:val="1"/>
      <w:marLeft w:val="0"/>
      <w:marRight w:val="0"/>
      <w:marTop w:val="0"/>
      <w:marBottom w:val="0"/>
      <w:divBdr>
        <w:top w:val="none" w:sz="0" w:space="0" w:color="auto"/>
        <w:left w:val="none" w:sz="0" w:space="0" w:color="auto"/>
        <w:bottom w:val="none" w:sz="0" w:space="0" w:color="auto"/>
        <w:right w:val="none" w:sz="0" w:space="0" w:color="auto"/>
      </w:divBdr>
    </w:div>
    <w:div w:id="1313019889">
      <w:bodyDiv w:val="1"/>
      <w:marLeft w:val="0"/>
      <w:marRight w:val="0"/>
      <w:marTop w:val="0"/>
      <w:marBottom w:val="0"/>
      <w:divBdr>
        <w:top w:val="none" w:sz="0" w:space="0" w:color="auto"/>
        <w:left w:val="none" w:sz="0" w:space="0" w:color="auto"/>
        <w:bottom w:val="none" w:sz="0" w:space="0" w:color="auto"/>
        <w:right w:val="none" w:sz="0" w:space="0" w:color="auto"/>
      </w:divBdr>
    </w:div>
    <w:div w:id="1319075688">
      <w:bodyDiv w:val="1"/>
      <w:marLeft w:val="0"/>
      <w:marRight w:val="0"/>
      <w:marTop w:val="0"/>
      <w:marBottom w:val="0"/>
      <w:divBdr>
        <w:top w:val="none" w:sz="0" w:space="0" w:color="auto"/>
        <w:left w:val="none" w:sz="0" w:space="0" w:color="auto"/>
        <w:bottom w:val="none" w:sz="0" w:space="0" w:color="auto"/>
        <w:right w:val="none" w:sz="0" w:space="0" w:color="auto"/>
      </w:divBdr>
    </w:div>
    <w:div w:id="1332761590">
      <w:bodyDiv w:val="1"/>
      <w:marLeft w:val="0"/>
      <w:marRight w:val="0"/>
      <w:marTop w:val="0"/>
      <w:marBottom w:val="0"/>
      <w:divBdr>
        <w:top w:val="none" w:sz="0" w:space="0" w:color="auto"/>
        <w:left w:val="none" w:sz="0" w:space="0" w:color="auto"/>
        <w:bottom w:val="none" w:sz="0" w:space="0" w:color="auto"/>
        <w:right w:val="none" w:sz="0" w:space="0" w:color="auto"/>
      </w:divBdr>
    </w:div>
    <w:div w:id="1333945513">
      <w:bodyDiv w:val="1"/>
      <w:marLeft w:val="0"/>
      <w:marRight w:val="0"/>
      <w:marTop w:val="0"/>
      <w:marBottom w:val="0"/>
      <w:divBdr>
        <w:top w:val="none" w:sz="0" w:space="0" w:color="auto"/>
        <w:left w:val="none" w:sz="0" w:space="0" w:color="auto"/>
        <w:bottom w:val="none" w:sz="0" w:space="0" w:color="auto"/>
        <w:right w:val="none" w:sz="0" w:space="0" w:color="auto"/>
      </w:divBdr>
    </w:div>
    <w:div w:id="1350181039">
      <w:bodyDiv w:val="1"/>
      <w:marLeft w:val="0"/>
      <w:marRight w:val="0"/>
      <w:marTop w:val="0"/>
      <w:marBottom w:val="0"/>
      <w:divBdr>
        <w:top w:val="none" w:sz="0" w:space="0" w:color="auto"/>
        <w:left w:val="none" w:sz="0" w:space="0" w:color="auto"/>
        <w:bottom w:val="none" w:sz="0" w:space="0" w:color="auto"/>
        <w:right w:val="none" w:sz="0" w:space="0" w:color="auto"/>
      </w:divBdr>
    </w:div>
    <w:div w:id="1351419708">
      <w:bodyDiv w:val="1"/>
      <w:marLeft w:val="0"/>
      <w:marRight w:val="0"/>
      <w:marTop w:val="0"/>
      <w:marBottom w:val="0"/>
      <w:divBdr>
        <w:top w:val="none" w:sz="0" w:space="0" w:color="auto"/>
        <w:left w:val="none" w:sz="0" w:space="0" w:color="auto"/>
        <w:bottom w:val="none" w:sz="0" w:space="0" w:color="auto"/>
        <w:right w:val="none" w:sz="0" w:space="0" w:color="auto"/>
      </w:divBdr>
    </w:div>
    <w:div w:id="1360934772">
      <w:bodyDiv w:val="1"/>
      <w:marLeft w:val="0"/>
      <w:marRight w:val="0"/>
      <w:marTop w:val="0"/>
      <w:marBottom w:val="0"/>
      <w:divBdr>
        <w:top w:val="none" w:sz="0" w:space="0" w:color="auto"/>
        <w:left w:val="none" w:sz="0" w:space="0" w:color="auto"/>
        <w:bottom w:val="none" w:sz="0" w:space="0" w:color="auto"/>
        <w:right w:val="none" w:sz="0" w:space="0" w:color="auto"/>
      </w:divBdr>
    </w:div>
    <w:div w:id="1362442211">
      <w:bodyDiv w:val="1"/>
      <w:marLeft w:val="0"/>
      <w:marRight w:val="0"/>
      <w:marTop w:val="0"/>
      <w:marBottom w:val="0"/>
      <w:divBdr>
        <w:top w:val="none" w:sz="0" w:space="0" w:color="auto"/>
        <w:left w:val="none" w:sz="0" w:space="0" w:color="auto"/>
        <w:bottom w:val="none" w:sz="0" w:space="0" w:color="auto"/>
        <w:right w:val="none" w:sz="0" w:space="0" w:color="auto"/>
      </w:divBdr>
    </w:div>
    <w:div w:id="1413503477">
      <w:bodyDiv w:val="1"/>
      <w:marLeft w:val="0"/>
      <w:marRight w:val="0"/>
      <w:marTop w:val="0"/>
      <w:marBottom w:val="0"/>
      <w:divBdr>
        <w:top w:val="none" w:sz="0" w:space="0" w:color="auto"/>
        <w:left w:val="none" w:sz="0" w:space="0" w:color="auto"/>
        <w:bottom w:val="none" w:sz="0" w:space="0" w:color="auto"/>
        <w:right w:val="none" w:sz="0" w:space="0" w:color="auto"/>
      </w:divBdr>
    </w:div>
    <w:div w:id="1415587156">
      <w:bodyDiv w:val="1"/>
      <w:marLeft w:val="0"/>
      <w:marRight w:val="0"/>
      <w:marTop w:val="0"/>
      <w:marBottom w:val="0"/>
      <w:divBdr>
        <w:top w:val="none" w:sz="0" w:space="0" w:color="auto"/>
        <w:left w:val="none" w:sz="0" w:space="0" w:color="auto"/>
        <w:bottom w:val="none" w:sz="0" w:space="0" w:color="auto"/>
        <w:right w:val="none" w:sz="0" w:space="0" w:color="auto"/>
      </w:divBdr>
    </w:div>
    <w:div w:id="1427072887">
      <w:bodyDiv w:val="1"/>
      <w:marLeft w:val="0"/>
      <w:marRight w:val="0"/>
      <w:marTop w:val="0"/>
      <w:marBottom w:val="0"/>
      <w:divBdr>
        <w:top w:val="none" w:sz="0" w:space="0" w:color="auto"/>
        <w:left w:val="none" w:sz="0" w:space="0" w:color="auto"/>
        <w:bottom w:val="none" w:sz="0" w:space="0" w:color="auto"/>
        <w:right w:val="none" w:sz="0" w:space="0" w:color="auto"/>
      </w:divBdr>
    </w:div>
    <w:div w:id="1438670199">
      <w:bodyDiv w:val="1"/>
      <w:marLeft w:val="0"/>
      <w:marRight w:val="0"/>
      <w:marTop w:val="0"/>
      <w:marBottom w:val="0"/>
      <w:divBdr>
        <w:top w:val="none" w:sz="0" w:space="0" w:color="auto"/>
        <w:left w:val="none" w:sz="0" w:space="0" w:color="auto"/>
        <w:bottom w:val="none" w:sz="0" w:space="0" w:color="auto"/>
        <w:right w:val="none" w:sz="0" w:space="0" w:color="auto"/>
      </w:divBdr>
    </w:div>
    <w:div w:id="1444155469">
      <w:bodyDiv w:val="1"/>
      <w:marLeft w:val="0"/>
      <w:marRight w:val="0"/>
      <w:marTop w:val="0"/>
      <w:marBottom w:val="0"/>
      <w:divBdr>
        <w:top w:val="none" w:sz="0" w:space="0" w:color="auto"/>
        <w:left w:val="none" w:sz="0" w:space="0" w:color="auto"/>
        <w:bottom w:val="none" w:sz="0" w:space="0" w:color="auto"/>
        <w:right w:val="none" w:sz="0" w:space="0" w:color="auto"/>
      </w:divBdr>
    </w:div>
    <w:div w:id="1464619030">
      <w:bodyDiv w:val="1"/>
      <w:marLeft w:val="0"/>
      <w:marRight w:val="0"/>
      <w:marTop w:val="0"/>
      <w:marBottom w:val="0"/>
      <w:divBdr>
        <w:top w:val="none" w:sz="0" w:space="0" w:color="auto"/>
        <w:left w:val="none" w:sz="0" w:space="0" w:color="auto"/>
        <w:bottom w:val="none" w:sz="0" w:space="0" w:color="auto"/>
        <w:right w:val="none" w:sz="0" w:space="0" w:color="auto"/>
      </w:divBdr>
    </w:div>
    <w:div w:id="1468890594">
      <w:bodyDiv w:val="1"/>
      <w:marLeft w:val="0"/>
      <w:marRight w:val="0"/>
      <w:marTop w:val="0"/>
      <w:marBottom w:val="0"/>
      <w:divBdr>
        <w:top w:val="none" w:sz="0" w:space="0" w:color="auto"/>
        <w:left w:val="none" w:sz="0" w:space="0" w:color="auto"/>
        <w:bottom w:val="none" w:sz="0" w:space="0" w:color="auto"/>
        <w:right w:val="none" w:sz="0" w:space="0" w:color="auto"/>
      </w:divBdr>
    </w:div>
    <w:div w:id="1477258991">
      <w:bodyDiv w:val="1"/>
      <w:marLeft w:val="0"/>
      <w:marRight w:val="0"/>
      <w:marTop w:val="0"/>
      <w:marBottom w:val="0"/>
      <w:divBdr>
        <w:top w:val="none" w:sz="0" w:space="0" w:color="auto"/>
        <w:left w:val="none" w:sz="0" w:space="0" w:color="auto"/>
        <w:bottom w:val="none" w:sz="0" w:space="0" w:color="auto"/>
        <w:right w:val="none" w:sz="0" w:space="0" w:color="auto"/>
      </w:divBdr>
    </w:div>
    <w:div w:id="1487823391">
      <w:bodyDiv w:val="1"/>
      <w:marLeft w:val="0"/>
      <w:marRight w:val="0"/>
      <w:marTop w:val="0"/>
      <w:marBottom w:val="0"/>
      <w:divBdr>
        <w:top w:val="none" w:sz="0" w:space="0" w:color="auto"/>
        <w:left w:val="none" w:sz="0" w:space="0" w:color="auto"/>
        <w:bottom w:val="none" w:sz="0" w:space="0" w:color="auto"/>
        <w:right w:val="none" w:sz="0" w:space="0" w:color="auto"/>
      </w:divBdr>
    </w:div>
    <w:div w:id="1491755432">
      <w:bodyDiv w:val="1"/>
      <w:marLeft w:val="0"/>
      <w:marRight w:val="0"/>
      <w:marTop w:val="0"/>
      <w:marBottom w:val="0"/>
      <w:divBdr>
        <w:top w:val="none" w:sz="0" w:space="0" w:color="auto"/>
        <w:left w:val="none" w:sz="0" w:space="0" w:color="auto"/>
        <w:bottom w:val="none" w:sz="0" w:space="0" w:color="auto"/>
        <w:right w:val="none" w:sz="0" w:space="0" w:color="auto"/>
      </w:divBdr>
    </w:div>
    <w:div w:id="1504514059">
      <w:bodyDiv w:val="1"/>
      <w:marLeft w:val="0"/>
      <w:marRight w:val="0"/>
      <w:marTop w:val="0"/>
      <w:marBottom w:val="0"/>
      <w:divBdr>
        <w:top w:val="none" w:sz="0" w:space="0" w:color="auto"/>
        <w:left w:val="none" w:sz="0" w:space="0" w:color="auto"/>
        <w:bottom w:val="none" w:sz="0" w:space="0" w:color="auto"/>
        <w:right w:val="none" w:sz="0" w:space="0" w:color="auto"/>
      </w:divBdr>
    </w:div>
    <w:div w:id="1507482063">
      <w:bodyDiv w:val="1"/>
      <w:marLeft w:val="0"/>
      <w:marRight w:val="0"/>
      <w:marTop w:val="0"/>
      <w:marBottom w:val="0"/>
      <w:divBdr>
        <w:top w:val="none" w:sz="0" w:space="0" w:color="auto"/>
        <w:left w:val="none" w:sz="0" w:space="0" w:color="auto"/>
        <w:bottom w:val="none" w:sz="0" w:space="0" w:color="auto"/>
        <w:right w:val="none" w:sz="0" w:space="0" w:color="auto"/>
      </w:divBdr>
    </w:div>
    <w:div w:id="1520047069">
      <w:bodyDiv w:val="1"/>
      <w:marLeft w:val="0"/>
      <w:marRight w:val="0"/>
      <w:marTop w:val="0"/>
      <w:marBottom w:val="0"/>
      <w:divBdr>
        <w:top w:val="none" w:sz="0" w:space="0" w:color="auto"/>
        <w:left w:val="none" w:sz="0" w:space="0" w:color="auto"/>
        <w:bottom w:val="none" w:sz="0" w:space="0" w:color="auto"/>
        <w:right w:val="none" w:sz="0" w:space="0" w:color="auto"/>
      </w:divBdr>
    </w:div>
    <w:div w:id="1522549882">
      <w:bodyDiv w:val="1"/>
      <w:marLeft w:val="0"/>
      <w:marRight w:val="0"/>
      <w:marTop w:val="0"/>
      <w:marBottom w:val="0"/>
      <w:divBdr>
        <w:top w:val="none" w:sz="0" w:space="0" w:color="auto"/>
        <w:left w:val="none" w:sz="0" w:space="0" w:color="auto"/>
        <w:bottom w:val="none" w:sz="0" w:space="0" w:color="auto"/>
        <w:right w:val="none" w:sz="0" w:space="0" w:color="auto"/>
      </w:divBdr>
    </w:div>
    <w:div w:id="1528107323">
      <w:bodyDiv w:val="1"/>
      <w:marLeft w:val="0"/>
      <w:marRight w:val="0"/>
      <w:marTop w:val="0"/>
      <w:marBottom w:val="0"/>
      <w:divBdr>
        <w:top w:val="none" w:sz="0" w:space="0" w:color="auto"/>
        <w:left w:val="none" w:sz="0" w:space="0" w:color="auto"/>
        <w:bottom w:val="none" w:sz="0" w:space="0" w:color="auto"/>
        <w:right w:val="none" w:sz="0" w:space="0" w:color="auto"/>
      </w:divBdr>
    </w:div>
    <w:div w:id="1530946769">
      <w:bodyDiv w:val="1"/>
      <w:marLeft w:val="0"/>
      <w:marRight w:val="0"/>
      <w:marTop w:val="0"/>
      <w:marBottom w:val="0"/>
      <w:divBdr>
        <w:top w:val="none" w:sz="0" w:space="0" w:color="auto"/>
        <w:left w:val="none" w:sz="0" w:space="0" w:color="auto"/>
        <w:bottom w:val="none" w:sz="0" w:space="0" w:color="auto"/>
        <w:right w:val="none" w:sz="0" w:space="0" w:color="auto"/>
      </w:divBdr>
    </w:div>
    <w:div w:id="1532453988">
      <w:bodyDiv w:val="1"/>
      <w:marLeft w:val="0"/>
      <w:marRight w:val="0"/>
      <w:marTop w:val="0"/>
      <w:marBottom w:val="0"/>
      <w:divBdr>
        <w:top w:val="none" w:sz="0" w:space="0" w:color="auto"/>
        <w:left w:val="none" w:sz="0" w:space="0" w:color="auto"/>
        <w:bottom w:val="none" w:sz="0" w:space="0" w:color="auto"/>
        <w:right w:val="none" w:sz="0" w:space="0" w:color="auto"/>
      </w:divBdr>
    </w:div>
    <w:div w:id="1542085255">
      <w:bodyDiv w:val="1"/>
      <w:marLeft w:val="0"/>
      <w:marRight w:val="0"/>
      <w:marTop w:val="0"/>
      <w:marBottom w:val="0"/>
      <w:divBdr>
        <w:top w:val="none" w:sz="0" w:space="0" w:color="auto"/>
        <w:left w:val="none" w:sz="0" w:space="0" w:color="auto"/>
        <w:bottom w:val="none" w:sz="0" w:space="0" w:color="auto"/>
        <w:right w:val="none" w:sz="0" w:space="0" w:color="auto"/>
      </w:divBdr>
    </w:div>
    <w:div w:id="1548297178">
      <w:bodyDiv w:val="1"/>
      <w:marLeft w:val="0"/>
      <w:marRight w:val="0"/>
      <w:marTop w:val="0"/>
      <w:marBottom w:val="0"/>
      <w:divBdr>
        <w:top w:val="none" w:sz="0" w:space="0" w:color="auto"/>
        <w:left w:val="none" w:sz="0" w:space="0" w:color="auto"/>
        <w:bottom w:val="none" w:sz="0" w:space="0" w:color="auto"/>
        <w:right w:val="none" w:sz="0" w:space="0" w:color="auto"/>
      </w:divBdr>
    </w:div>
    <w:div w:id="1548420296">
      <w:bodyDiv w:val="1"/>
      <w:marLeft w:val="0"/>
      <w:marRight w:val="0"/>
      <w:marTop w:val="0"/>
      <w:marBottom w:val="0"/>
      <w:divBdr>
        <w:top w:val="none" w:sz="0" w:space="0" w:color="auto"/>
        <w:left w:val="none" w:sz="0" w:space="0" w:color="auto"/>
        <w:bottom w:val="none" w:sz="0" w:space="0" w:color="auto"/>
        <w:right w:val="none" w:sz="0" w:space="0" w:color="auto"/>
      </w:divBdr>
    </w:div>
    <w:div w:id="1556621098">
      <w:bodyDiv w:val="1"/>
      <w:marLeft w:val="0"/>
      <w:marRight w:val="0"/>
      <w:marTop w:val="0"/>
      <w:marBottom w:val="0"/>
      <w:divBdr>
        <w:top w:val="none" w:sz="0" w:space="0" w:color="auto"/>
        <w:left w:val="none" w:sz="0" w:space="0" w:color="auto"/>
        <w:bottom w:val="none" w:sz="0" w:space="0" w:color="auto"/>
        <w:right w:val="none" w:sz="0" w:space="0" w:color="auto"/>
      </w:divBdr>
    </w:div>
    <w:div w:id="1580169499">
      <w:bodyDiv w:val="1"/>
      <w:marLeft w:val="0"/>
      <w:marRight w:val="0"/>
      <w:marTop w:val="0"/>
      <w:marBottom w:val="0"/>
      <w:divBdr>
        <w:top w:val="none" w:sz="0" w:space="0" w:color="auto"/>
        <w:left w:val="none" w:sz="0" w:space="0" w:color="auto"/>
        <w:bottom w:val="none" w:sz="0" w:space="0" w:color="auto"/>
        <w:right w:val="none" w:sz="0" w:space="0" w:color="auto"/>
      </w:divBdr>
    </w:div>
    <w:div w:id="1581477373">
      <w:bodyDiv w:val="1"/>
      <w:marLeft w:val="0"/>
      <w:marRight w:val="0"/>
      <w:marTop w:val="0"/>
      <w:marBottom w:val="0"/>
      <w:divBdr>
        <w:top w:val="none" w:sz="0" w:space="0" w:color="auto"/>
        <w:left w:val="none" w:sz="0" w:space="0" w:color="auto"/>
        <w:bottom w:val="none" w:sz="0" w:space="0" w:color="auto"/>
        <w:right w:val="none" w:sz="0" w:space="0" w:color="auto"/>
      </w:divBdr>
    </w:div>
    <w:div w:id="1582256245">
      <w:bodyDiv w:val="1"/>
      <w:marLeft w:val="0"/>
      <w:marRight w:val="0"/>
      <w:marTop w:val="0"/>
      <w:marBottom w:val="0"/>
      <w:divBdr>
        <w:top w:val="none" w:sz="0" w:space="0" w:color="auto"/>
        <w:left w:val="none" w:sz="0" w:space="0" w:color="auto"/>
        <w:bottom w:val="none" w:sz="0" w:space="0" w:color="auto"/>
        <w:right w:val="none" w:sz="0" w:space="0" w:color="auto"/>
      </w:divBdr>
    </w:div>
    <w:div w:id="1595816543">
      <w:bodyDiv w:val="1"/>
      <w:marLeft w:val="0"/>
      <w:marRight w:val="0"/>
      <w:marTop w:val="0"/>
      <w:marBottom w:val="0"/>
      <w:divBdr>
        <w:top w:val="none" w:sz="0" w:space="0" w:color="auto"/>
        <w:left w:val="none" w:sz="0" w:space="0" w:color="auto"/>
        <w:bottom w:val="none" w:sz="0" w:space="0" w:color="auto"/>
        <w:right w:val="none" w:sz="0" w:space="0" w:color="auto"/>
      </w:divBdr>
    </w:div>
    <w:div w:id="1602756974">
      <w:bodyDiv w:val="1"/>
      <w:marLeft w:val="0"/>
      <w:marRight w:val="0"/>
      <w:marTop w:val="0"/>
      <w:marBottom w:val="0"/>
      <w:divBdr>
        <w:top w:val="none" w:sz="0" w:space="0" w:color="auto"/>
        <w:left w:val="none" w:sz="0" w:space="0" w:color="auto"/>
        <w:bottom w:val="none" w:sz="0" w:space="0" w:color="auto"/>
        <w:right w:val="none" w:sz="0" w:space="0" w:color="auto"/>
      </w:divBdr>
    </w:div>
    <w:div w:id="1603493436">
      <w:bodyDiv w:val="1"/>
      <w:marLeft w:val="0"/>
      <w:marRight w:val="0"/>
      <w:marTop w:val="0"/>
      <w:marBottom w:val="0"/>
      <w:divBdr>
        <w:top w:val="none" w:sz="0" w:space="0" w:color="auto"/>
        <w:left w:val="none" w:sz="0" w:space="0" w:color="auto"/>
        <w:bottom w:val="none" w:sz="0" w:space="0" w:color="auto"/>
        <w:right w:val="none" w:sz="0" w:space="0" w:color="auto"/>
      </w:divBdr>
    </w:div>
    <w:div w:id="1614433501">
      <w:bodyDiv w:val="1"/>
      <w:marLeft w:val="0"/>
      <w:marRight w:val="0"/>
      <w:marTop w:val="0"/>
      <w:marBottom w:val="0"/>
      <w:divBdr>
        <w:top w:val="none" w:sz="0" w:space="0" w:color="auto"/>
        <w:left w:val="none" w:sz="0" w:space="0" w:color="auto"/>
        <w:bottom w:val="none" w:sz="0" w:space="0" w:color="auto"/>
        <w:right w:val="none" w:sz="0" w:space="0" w:color="auto"/>
      </w:divBdr>
    </w:div>
    <w:div w:id="1624733268">
      <w:bodyDiv w:val="1"/>
      <w:marLeft w:val="0"/>
      <w:marRight w:val="0"/>
      <w:marTop w:val="0"/>
      <w:marBottom w:val="0"/>
      <w:divBdr>
        <w:top w:val="none" w:sz="0" w:space="0" w:color="auto"/>
        <w:left w:val="none" w:sz="0" w:space="0" w:color="auto"/>
        <w:bottom w:val="none" w:sz="0" w:space="0" w:color="auto"/>
        <w:right w:val="none" w:sz="0" w:space="0" w:color="auto"/>
      </w:divBdr>
    </w:div>
    <w:div w:id="1642420596">
      <w:bodyDiv w:val="1"/>
      <w:marLeft w:val="0"/>
      <w:marRight w:val="0"/>
      <w:marTop w:val="0"/>
      <w:marBottom w:val="0"/>
      <w:divBdr>
        <w:top w:val="none" w:sz="0" w:space="0" w:color="auto"/>
        <w:left w:val="none" w:sz="0" w:space="0" w:color="auto"/>
        <w:bottom w:val="none" w:sz="0" w:space="0" w:color="auto"/>
        <w:right w:val="none" w:sz="0" w:space="0" w:color="auto"/>
      </w:divBdr>
    </w:div>
    <w:div w:id="1645741674">
      <w:bodyDiv w:val="1"/>
      <w:marLeft w:val="0"/>
      <w:marRight w:val="0"/>
      <w:marTop w:val="0"/>
      <w:marBottom w:val="0"/>
      <w:divBdr>
        <w:top w:val="none" w:sz="0" w:space="0" w:color="auto"/>
        <w:left w:val="none" w:sz="0" w:space="0" w:color="auto"/>
        <w:bottom w:val="none" w:sz="0" w:space="0" w:color="auto"/>
        <w:right w:val="none" w:sz="0" w:space="0" w:color="auto"/>
      </w:divBdr>
    </w:div>
    <w:div w:id="1651784195">
      <w:bodyDiv w:val="1"/>
      <w:marLeft w:val="0"/>
      <w:marRight w:val="0"/>
      <w:marTop w:val="0"/>
      <w:marBottom w:val="0"/>
      <w:divBdr>
        <w:top w:val="none" w:sz="0" w:space="0" w:color="auto"/>
        <w:left w:val="none" w:sz="0" w:space="0" w:color="auto"/>
        <w:bottom w:val="none" w:sz="0" w:space="0" w:color="auto"/>
        <w:right w:val="none" w:sz="0" w:space="0" w:color="auto"/>
      </w:divBdr>
    </w:div>
    <w:div w:id="1660574462">
      <w:bodyDiv w:val="1"/>
      <w:marLeft w:val="0"/>
      <w:marRight w:val="0"/>
      <w:marTop w:val="0"/>
      <w:marBottom w:val="0"/>
      <w:divBdr>
        <w:top w:val="none" w:sz="0" w:space="0" w:color="auto"/>
        <w:left w:val="none" w:sz="0" w:space="0" w:color="auto"/>
        <w:bottom w:val="none" w:sz="0" w:space="0" w:color="auto"/>
        <w:right w:val="none" w:sz="0" w:space="0" w:color="auto"/>
      </w:divBdr>
    </w:div>
    <w:div w:id="1661424052">
      <w:bodyDiv w:val="1"/>
      <w:marLeft w:val="0"/>
      <w:marRight w:val="0"/>
      <w:marTop w:val="0"/>
      <w:marBottom w:val="0"/>
      <w:divBdr>
        <w:top w:val="none" w:sz="0" w:space="0" w:color="auto"/>
        <w:left w:val="none" w:sz="0" w:space="0" w:color="auto"/>
        <w:bottom w:val="none" w:sz="0" w:space="0" w:color="auto"/>
        <w:right w:val="none" w:sz="0" w:space="0" w:color="auto"/>
      </w:divBdr>
    </w:div>
    <w:div w:id="1670139406">
      <w:bodyDiv w:val="1"/>
      <w:marLeft w:val="0"/>
      <w:marRight w:val="0"/>
      <w:marTop w:val="0"/>
      <w:marBottom w:val="0"/>
      <w:divBdr>
        <w:top w:val="none" w:sz="0" w:space="0" w:color="auto"/>
        <w:left w:val="none" w:sz="0" w:space="0" w:color="auto"/>
        <w:bottom w:val="none" w:sz="0" w:space="0" w:color="auto"/>
        <w:right w:val="none" w:sz="0" w:space="0" w:color="auto"/>
      </w:divBdr>
    </w:div>
    <w:div w:id="1673095605">
      <w:bodyDiv w:val="1"/>
      <w:marLeft w:val="0"/>
      <w:marRight w:val="0"/>
      <w:marTop w:val="0"/>
      <w:marBottom w:val="0"/>
      <w:divBdr>
        <w:top w:val="none" w:sz="0" w:space="0" w:color="auto"/>
        <w:left w:val="none" w:sz="0" w:space="0" w:color="auto"/>
        <w:bottom w:val="none" w:sz="0" w:space="0" w:color="auto"/>
        <w:right w:val="none" w:sz="0" w:space="0" w:color="auto"/>
      </w:divBdr>
    </w:div>
    <w:div w:id="1677879766">
      <w:bodyDiv w:val="1"/>
      <w:marLeft w:val="0"/>
      <w:marRight w:val="0"/>
      <w:marTop w:val="0"/>
      <w:marBottom w:val="0"/>
      <w:divBdr>
        <w:top w:val="none" w:sz="0" w:space="0" w:color="auto"/>
        <w:left w:val="none" w:sz="0" w:space="0" w:color="auto"/>
        <w:bottom w:val="none" w:sz="0" w:space="0" w:color="auto"/>
        <w:right w:val="none" w:sz="0" w:space="0" w:color="auto"/>
      </w:divBdr>
    </w:div>
    <w:div w:id="1679382302">
      <w:bodyDiv w:val="1"/>
      <w:marLeft w:val="0"/>
      <w:marRight w:val="0"/>
      <w:marTop w:val="0"/>
      <w:marBottom w:val="0"/>
      <w:divBdr>
        <w:top w:val="none" w:sz="0" w:space="0" w:color="auto"/>
        <w:left w:val="none" w:sz="0" w:space="0" w:color="auto"/>
        <w:bottom w:val="none" w:sz="0" w:space="0" w:color="auto"/>
        <w:right w:val="none" w:sz="0" w:space="0" w:color="auto"/>
      </w:divBdr>
    </w:div>
    <w:div w:id="1686664248">
      <w:bodyDiv w:val="1"/>
      <w:marLeft w:val="0"/>
      <w:marRight w:val="0"/>
      <w:marTop w:val="0"/>
      <w:marBottom w:val="0"/>
      <w:divBdr>
        <w:top w:val="none" w:sz="0" w:space="0" w:color="auto"/>
        <w:left w:val="none" w:sz="0" w:space="0" w:color="auto"/>
        <w:bottom w:val="none" w:sz="0" w:space="0" w:color="auto"/>
        <w:right w:val="none" w:sz="0" w:space="0" w:color="auto"/>
      </w:divBdr>
    </w:div>
    <w:div w:id="1692610362">
      <w:bodyDiv w:val="1"/>
      <w:marLeft w:val="0"/>
      <w:marRight w:val="0"/>
      <w:marTop w:val="0"/>
      <w:marBottom w:val="0"/>
      <w:divBdr>
        <w:top w:val="none" w:sz="0" w:space="0" w:color="auto"/>
        <w:left w:val="none" w:sz="0" w:space="0" w:color="auto"/>
        <w:bottom w:val="none" w:sz="0" w:space="0" w:color="auto"/>
        <w:right w:val="none" w:sz="0" w:space="0" w:color="auto"/>
      </w:divBdr>
    </w:div>
    <w:div w:id="1697274741">
      <w:bodyDiv w:val="1"/>
      <w:marLeft w:val="0"/>
      <w:marRight w:val="0"/>
      <w:marTop w:val="0"/>
      <w:marBottom w:val="0"/>
      <w:divBdr>
        <w:top w:val="none" w:sz="0" w:space="0" w:color="auto"/>
        <w:left w:val="none" w:sz="0" w:space="0" w:color="auto"/>
        <w:bottom w:val="none" w:sz="0" w:space="0" w:color="auto"/>
        <w:right w:val="none" w:sz="0" w:space="0" w:color="auto"/>
      </w:divBdr>
    </w:div>
    <w:div w:id="1704668568">
      <w:bodyDiv w:val="1"/>
      <w:marLeft w:val="0"/>
      <w:marRight w:val="0"/>
      <w:marTop w:val="0"/>
      <w:marBottom w:val="0"/>
      <w:divBdr>
        <w:top w:val="none" w:sz="0" w:space="0" w:color="auto"/>
        <w:left w:val="none" w:sz="0" w:space="0" w:color="auto"/>
        <w:bottom w:val="none" w:sz="0" w:space="0" w:color="auto"/>
        <w:right w:val="none" w:sz="0" w:space="0" w:color="auto"/>
      </w:divBdr>
    </w:div>
    <w:div w:id="1714230789">
      <w:bodyDiv w:val="1"/>
      <w:marLeft w:val="0"/>
      <w:marRight w:val="0"/>
      <w:marTop w:val="0"/>
      <w:marBottom w:val="0"/>
      <w:divBdr>
        <w:top w:val="none" w:sz="0" w:space="0" w:color="auto"/>
        <w:left w:val="none" w:sz="0" w:space="0" w:color="auto"/>
        <w:bottom w:val="none" w:sz="0" w:space="0" w:color="auto"/>
        <w:right w:val="none" w:sz="0" w:space="0" w:color="auto"/>
      </w:divBdr>
    </w:div>
    <w:div w:id="1722316670">
      <w:bodyDiv w:val="1"/>
      <w:marLeft w:val="0"/>
      <w:marRight w:val="0"/>
      <w:marTop w:val="0"/>
      <w:marBottom w:val="0"/>
      <w:divBdr>
        <w:top w:val="none" w:sz="0" w:space="0" w:color="auto"/>
        <w:left w:val="none" w:sz="0" w:space="0" w:color="auto"/>
        <w:bottom w:val="none" w:sz="0" w:space="0" w:color="auto"/>
        <w:right w:val="none" w:sz="0" w:space="0" w:color="auto"/>
      </w:divBdr>
    </w:div>
    <w:div w:id="1726024427">
      <w:bodyDiv w:val="1"/>
      <w:marLeft w:val="0"/>
      <w:marRight w:val="0"/>
      <w:marTop w:val="0"/>
      <w:marBottom w:val="0"/>
      <w:divBdr>
        <w:top w:val="none" w:sz="0" w:space="0" w:color="auto"/>
        <w:left w:val="none" w:sz="0" w:space="0" w:color="auto"/>
        <w:bottom w:val="none" w:sz="0" w:space="0" w:color="auto"/>
        <w:right w:val="none" w:sz="0" w:space="0" w:color="auto"/>
      </w:divBdr>
    </w:div>
    <w:div w:id="1738628255">
      <w:bodyDiv w:val="1"/>
      <w:marLeft w:val="0"/>
      <w:marRight w:val="0"/>
      <w:marTop w:val="0"/>
      <w:marBottom w:val="0"/>
      <w:divBdr>
        <w:top w:val="none" w:sz="0" w:space="0" w:color="auto"/>
        <w:left w:val="none" w:sz="0" w:space="0" w:color="auto"/>
        <w:bottom w:val="none" w:sz="0" w:space="0" w:color="auto"/>
        <w:right w:val="none" w:sz="0" w:space="0" w:color="auto"/>
      </w:divBdr>
    </w:div>
    <w:div w:id="1738821342">
      <w:bodyDiv w:val="1"/>
      <w:marLeft w:val="0"/>
      <w:marRight w:val="0"/>
      <w:marTop w:val="0"/>
      <w:marBottom w:val="0"/>
      <w:divBdr>
        <w:top w:val="none" w:sz="0" w:space="0" w:color="auto"/>
        <w:left w:val="none" w:sz="0" w:space="0" w:color="auto"/>
        <w:bottom w:val="none" w:sz="0" w:space="0" w:color="auto"/>
        <w:right w:val="none" w:sz="0" w:space="0" w:color="auto"/>
      </w:divBdr>
    </w:div>
    <w:div w:id="1740862216">
      <w:bodyDiv w:val="1"/>
      <w:marLeft w:val="0"/>
      <w:marRight w:val="0"/>
      <w:marTop w:val="0"/>
      <w:marBottom w:val="0"/>
      <w:divBdr>
        <w:top w:val="none" w:sz="0" w:space="0" w:color="auto"/>
        <w:left w:val="none" w:sz="0" w:space="0" w:color="auto"/>
        <w:bottom w:val="none" w:sz="0" w:space="0" w:color="auto"/>
        <w:right w:val="none" w:sz="0" w:space="0" w:color="auto"/>
      </w:divBdr>
    </w:div>
    <w:div w:id="1757242049">
      <w:bodyDiv w:val="1"/>
      <w:marLeft w:val="0"/>
      <w:marRight w:val="0"/>
      <w:marTop w:val="0"/>
      <w:marBottom w:val="0"/>
      <w:divBdr>
        <w:top w:val="none" w:sz="0" w:space="0" w:color="auto"/>
        <w:left w:val="none" w:sz="0" w:space="0" w:color="auto"/>
        <w:bottom w:val="none" w:sz="0" w:space="0" w:color="auto"/>
        <w:right w:val="none" w:sz="0" w:space="0" w:color="auto"/>
      </w:divBdr>
    </w:div>
    <w:div w:id="1757901690">
      <w:bodyDiv w:val="1"/>
      <w:marLeft w:val="0"/>
      <w:marRight w:val="0"/>
      <w:marTop w:val="0"/>
      <w:marBottom w:val="0"/>
      <w:divBdr>
        <w:top w:val="none" w:sz="0" w:space="0" w:color="auto"/>
        <w:left w:val="none" w:sz="0" w:space="0" w:color="auto"/>
        <w:bottom w:val="none" w:sz="0" w:space="0" w:color="auto"/>
        <w:right w:val="none" w:sz="0" w:space="0" w:color="auto"/>
      </w:divBdr>
    </w:div>
    <w:div w:id="1780561486">
      <w:bodyDiv w:val="1"/>
      <w:marLeft w:val="0"/>
      <w:marRight w:val="0"/>
      <w:marTop w:val="0"/>
      <w:marBottom w:val="0"/>
      <w:divBdr>
        <w:top w:val="none" w:sz="0" w:space="0" w:color="auto"/>
        <w:left w:val="none" w:sz="0" w:space="0" w:color="auto"/>
        <w:bottom w:val="none" w:sz="0" w:space="0" w:color="auto"/>
        <w:right w:val="none" w:sz="0" w:space="0" w:color="auto"/>
      </w:divBdr>
      <w:divsChild>
        <w:div w:id="1067804875">
          <w:marLeft w:val="0"/>
          <w:marRight w:val="0"/>
          <w:marTop w:val="0"/>
          <w:marBottom w:val="0"/>
          <w:divBdr>
            <w:top w:val="none" w:sz="0" w:space="0" w:color="auto"/>
            <w:left w:val="none" w:sz="0" w:space="0" w:color="auto"/>
            <w:bottom w:val="none" w:sz="0" w:space="0" w:color="auto"/>
            <w:right w:val="none" w:sz="0" w:space="0" w:color="auto"/>
          </w:divBdr>
        </w:div>
        <w:div w:id="1363632715">
          <w:marLeft w:val="0"/>
          <w:marRight w:val="0"/>
          <w:marTop w:val="0"/>
          <w:marBottom w:val="0"/>
          <w:divBdr>
            <w:top w:val="none" w:sz="0" w:space="0" w:color="auto"/>
            <w:left w:val="none" w:sz="0" w:space="0" w:color="auto"/>
            <w:bottom w:val="none" w:sz="0" w:space="0" w:color="auto"/>
            <w:right w:val="none" w:sz="0" w:space="0" w:color="auto"/>
          </w:divBdr>
        </w:div>
        <w:div w:id="1502116597">
          <w:marLeft w:val="0"/>
          <w:marRight w:val="0"/>
          <w:marTop w:val="0"/>
          <w:marBottom w:val="0"/>
          <w:divBdr>
            <w:top w:val="none" w:sz="0" w:space="0" w:color="auto"/>
            <w:left w:val="none" w:sz="0" w:space="0" w:color="auto"/>
            <w:bottom w:val="none" w:sz="0" w:space="0" w:color="auto"/>
            <w:right w:val="none" w:sz="0" w:space="0" w:color="auto"/>
          </w:divBdr>
        </w:div>
        <w:div w:id="1997805672">
          <w:marLeft w:val="0"/>
          <w:marRight w:val="0"/>
          <w:marTop w:val="0"/>
          <w:marBottom w:val="0"/>
          <w:divBdr>
            <w:top w:val="none" w:sz="0" w:space="0" w:color="auto"/>
            <w:left w:val="none" w:sz="0" w:space="0" w:color="auto"/>
            <w:bottom w:val="none" w:sz="0" w:space="0" w:color="auto"/>
            <w:right w:val="none" w:sz="0" w:space="0" w:color="auto"/>
          </w:divBdr>
        </w:div>
      </w:divsChild>
    </w:div>
    <w:div w:id="1790051649">
      <w:bodyDiv w:val="1"/>
      <w:marLeft w:val="0"/>
      <w:marRight w:val="0"/>
      <w:marTop w:val="0"/>
      <w:marBottom w:val="0"/>
      <w:divBdr>
        <w:top w:val="none" w:sz="0" w:space="0" w:color="auto"/>
        <w:left w:val="none" w:sz="0" w:space="0" w:color="auto"/>
        <w:bottom w:val="none" w:sz="0" w:space="0" w:color="auto"/>
        <w:right w:val="none" w:sz="0" w:space="0" w:color="auto"/>
      </w:divBdr>
    </w:div>
    <w:div w:id="1800025698">
      <w:bodyDiv w:val="1"/>
      <w:marLeft w:val="0"/>
      <w:marRight w:val="0"/>
      <w:marTop w:val="0"/>
      <w:marBottom w:val="0"/>
      <w:divBdr>
        <w:top w:val="none" w:sz="0" w:space="0" w:color="auto"/>
        <w:left w:val="none" w:sz="0" w:space="0" w:color="auto"/>
        <w:bottom w:val="none" w:sz="0" w:space="0" w:color="auto"/>
        <w:right w:val="none" w:sz="0" w:space="0" w:color="auto"/>
      </w:divBdr>
    </w:div>
    <w:div w:id="1822963196">
      <w:bodyDiv w:val="1"/>
      <w:marLeft w:val="0"/>
      <w:marRight w:val="0"/>
      <w:marTop w:val="0"/>
      <w:marBottom w:val="0"/>
      <w:divBdr>
        <w:top w:val="none" w:sz="0" w:space="0" w:color="auto"/>
        <w:left w:val="none" w:sz="0" w:space="0" w:color="auto"/>
        <w:bottom w:val="none" w:sz="0" w:space="0" w:color="auto"/>
        <w:right w:val="none" w:sz="0" w:space="0" w:color="auto"/>
      </w:divBdr>
    </w:div>
    <w:div w:id="1838232572">
      <w:bodyDiv w:val="1"/>
      <w:marLeft w:val="0"/>
      <w:marRight w:val="0"/>
      <w:marTop w:val="0"/>
      <w:marBottom w:val="0"/>
      <w:divBdr>
        <w:top w:val="none" w:sz="0" w:space="0" w:color="auto"/>
        <w:left w:val="none" w:sz="0" w:space="0" w:color="auto"/>
        <w:bottom w:val="none" w:sz="0" w:space="0" w:color="auto"/>
        <w:right w:val="none" w:sz="0" w:space="0" w:color="auto"/>
      </w:divBdr>
    </w:div>
    <w:div w:id="1839417170">
      <w:bodyDiv w:val="1"/>
      <w:marLeft w:val="0"/>
      <w:marRight w:val="0"/>
      <w:marTop w:val="0"/>
      <w:marBottom w:val="0"/>
      <w:divBdr>
        <w:top w:val="none" w:sz="0" w:space="0" w:color="auto"/>
        <w:left w:val="none" w:sz="0" w:space="0" w:color="auto"/>
        <w:bottom w:val="none" w:sz="0" w:space="0" w:color="auto"/>
        <w:right w:val="none" w:sz="0" w:space="0" w:color="auto"/>
      </w:divBdr>
    </w:div>
    <w:div w:id="1854757792">
      <w:bodyDiv w:val="1"/>
      <w:marLeft w:val="0"/>
      <w:marRight w:val="0"/>
      <w:marTop w:val="0"/>
      <w:marBottom w:val="0"/>
      <w:divBdr>
        <w:top w:val="none" w:sz="0" w:space="0" w:color="auto"/>
        <w:left w:val="none" w:sz="0" w:space="0" w:color="auto"/>
        <w:bottom w:val="none" w:sz="0" w:space="0" w:color="auto"/>
        <w:right w:val="none" w:sz="0" w:space="0" w:color="auto"/>
      </w:divBdr>
    </w:div>
    <w:div w:id="1863131996">
      <w:bodyDiv w:val="1"/>
      <w:marLeft w:val="0"/>
      <w:marRight w:val="0"/>
      <w:marTop w:val="0"/>
      <w:marBottom w:val="0"/>
      <w:divBdr>
        <w:top w:val="none" w:sz="0" w:space="0" w:color="auto"/>
        <w:left w:val="none" w:sz="0" w:space="0" w:color="auto"/>
        <w:bottom w:val="none" w:sz="0" w:space="0" w:color="auto"/>
        <w:right w:val="none" w:sz="0" w:space="0" w:color="auto"/>
      </w:divBdr>
    </w:div>
    <w:div w:id="1863779025">
      <w:bodyDiv w:val="1"/>
      <w:marLeft w:val="0"/>
      <w:marRight w:val="0"/>
      <w:marTop w:val="0"/>
      <w:marBottom w:val="0"/>
      <w:divBdr>
        <w:top w:val="none" w:sz="0" w:space="0" w:color="auto"/>
        <w:left w:val="none" w:sz="0" w:space="0" w:color="auto"/>
        <w:bottom w:val="none" w:sz="0" w:space="0" w:color="auto"/>
        <w:right w:val="none" w:sz="0" w:space="0" w:color="auto"/>
      </w:divBdr>
    </w:div>
    <w:div w:id="1875998452">
      <w:bodyDiv w:val="1"/>
      <w:marLeft w:val="0"/>
      <w:marRight w:val="0"/>
      <w:marTop w:val="0"/>
      <w:marBottom w:val="0"/>
      <w:divBdr>
        <w:top w:val="none" w:sz="0" w:space="0" w:color="auto"/>
        <w:left w:val="none" w:sz="0" w:space="0" w:color="auto"/>
        <w:bottom w:val="none" w:sz="0" w:space="0" w:color="auto"/>
        <w:right w:val="none" w:sz="0" w:space="0" w:color="auto"/>
      </w:divBdr>
    </w:div>
    <w:div w:id="1877425647">
      <w:bodyDiv w:val="1"/>
      <w:marLeft w:val="0"/>
      <w:marRight w:val="0"/>
      <w:marTop w:val="0"/>
      <w:marBottom w:val="0"/>
      <w:divBdr>
        <w:top w:val="none" w:sz="0" w:space="0" w:color="auto"/>
        <w:left w:val="none" w:sz="0" w:space="0" w:color="auto"/>
        <w:bottom w:val="none" w:sz="0" w:space="0" w:color="auto"/>
        <w:right w:val="none" w:sz="0" w:space="0" w:color="auto"/>
      </w:divBdr>
    </w:div>
    <w:div w:id="1887791162">
      <w:bodyDiv w:val="1"/>
      <w:marLeft w:val="0"/>
      <w:marRight w:val="0"/>
      <w:marTop w:val="0"/>
      <w:marBottom w:val="0"/>
      <w:divBdr>
        <w:top w:val="none" w:sz="0" w:space="0" w:color="auto"/>
        <w:left w:val="none" w:sz="0" w:space="0" w:color="auto"/>
        <w:bottom w:val="none" w:sz="0" w:space="0" w:color="auto"/>
        <w:right w:val="none" w:sz="0" w:space="0" w:color="auto"/>
      </w:divBdr>
    </w:div>
    <w:div w:id="1890259037">
      <w:bodyDiv w:val="1"/>
      <w:marLeft w:val="0"/>
      <w:marRight w:val="0"/>
      <w:marTop w:val="0"/>
      <w:marBottom w:val="0"/>
      <w:divBdr>
        <w:top w:val="none" w:sz="0" w:space="0" w:color="auto"/>
        <w:left w:val="none" w:sz="0" w:space="0" w:color="auto"/>
        <w:bottom w:val="none" w:sz="0" w:space="0" w:color="auto"/>
        <w:right w:val="none" w:sz="0" w:space="0" w:color="auto"/>
      </w:divBdr>
    </w:div>
    <w:div w:id="1908104882">
      <w:bodyDiv w:val="1"/>
      <w:marLeft w:val="0"/>
      <w:marRight w:val="0"/>
      <w:marTop w:val="0"/>
      <w:marBottom w:val="0"/>
      <w:divBdr>
        <w:top w:val="none" w:sz="0" w:space="0" w:color="auto"/>
        <w:left w:val="none" w:sz="0" w:space="0" w:color="auto"/>
        <w:bottom w:val="none" w:sz="0" w:space="0" w:color="auto"/>
        <w:right w:val="none" w:sz="0" w:space="0" w:color="auto"/>
      </w:divBdr>
    </w:div>
    <w:div w:id="1908613518">
      <w:bodyDiv w:val="1"/>
      <w:marLeft w:val="0"/>
      <w:marRight w:val="0"/>
      <w:marTop w:val="0"/>
      <w:marBottom w:val="0"/>
      <w:divBdr>
        <w:top w:val="none" w:sz="0" w:space="0" w:color="auto"/>
        <w:left w:val="none" w:sz="0" w:space="0" w:color="auto"/>
        <w:bottom w:val="none" w:sz="0" w:space="0" w:color="auto"/>
        <w:right w:val="none" w:sz="0" w:space="0" w:color="auto"/>
      </w:divBdr>
    </w:div>
    <w:div w:id="1921981748">
      <w:bodyDiv w:val="1"/>
      <w:marLeft w:val="0"/>
      <w:marRight w:val="0"/>
      <w:marTop w:val="0"/>
      <w:marBottom w:val="0"/>
      <w:divBdr>
        <w:top w:val="none" w:sz="0" w:space="0" w:color="auto"/>
        <w:left w:val="none" w:sz="0" w:space="0" w:color="auto"/>
        <w:bottom w:val="none" w:sz="0" w:space="0" w:color="auto"/>
        <w:right w:val="none" w:sz="0" w:space="0" w:color="auto"/>
      </w:divBdr>
    </w:div>
    <w:div w:id="1922982612">
      <w:bodyDiv w:val="1"/>
      <w:marLeft w:val="0"/>
      <w:marRight w:val="0"/>
      <w:marTop w:val="0"/>
      <w:marBottom w:val="0"/>
      <w:divBdr>
        <w:top w:val="none" w:sz="0" w:space="0" w:color="auto"/>
        <w:left w:val="none" w:sz="0" w:space="0" w:color="auto"/>
        <w:bottom w:val="none" w:sz="0" w:space="0" w:color="auto"/>
        <w:right w:val="none" w:sz="0" w:space="0" w:color="auto"/>
      </w:divBdr>
    </w:div>
    <w:div w:id="1939098628">
      <w:bodyDiv w:val="1"/>
      <w:marLeft w:val="0"/>
      <w:marRight w:val="0"/>
      <w:marTop w:val="0"/>
      <w:marBottom w:val="0"/>
      <w:divBdr>
        <w:top w:val="none" w:sz="0" w:space="0" w:color="auto"/>
        <w:left w:val="none" w:sz="0" w:space="0" w:color="auto"/>
        <w:bottom w:val="none" w:sz="0" w:space="0" w:color="auto"/>
        <w:right w:val="none" w:sz="0" w:space="0" w:color="auto"/>
      </w:divBdr>
    </w:div>
    <w:div w:id="1939755395">
      <w:bodyDiv w:val="1"/>
      <w:marLeft w:val="0"/>
      <w:marRight w:val="0"/>
      <w:marTop w:val="0"/>
      <w:marBottom w:val="0"/>
      <w:divBdr>
        <w:top w:val="none" w:sz="0" w:space="0" w:color="auto"/>
        <w:left w:val="none" w:sz="0" w:space="0" w:color="auto"/>
        <w:bottom w:val="none" w:sz="0" w:space="0" w:color="auto"/>
        <w:right w:val="none" w:sz="0" w:space="0" w:color="auto"/>
      </w:divBdr>
    </w:div>
    <w:div w:id="1943226117">
      <w:bodyDiv w:val="1"/>
      <w:marLeft w:val="0"/>
      <w:marRight w:val="0"/>
      <w:marTop w:val="0"/>
      <w:marBottom w:val="0"/>
      <w:divBdr>
        <w:top w:val="none" w:sz="0" w:space="0" w:color="auto"/>
        <w:left w:val="none" w:sz="0" w:space="0" w:color="auto"/>
        <w:bottom w:val="none" w:sz="0" w:space="0" w:color="auto"/>
        <w:right w:val="none" w:sz="0" w:space="0" w:color="auto"/>
      </w:divBdr>
    </w:div>
    <w:div w:id="1943805367">
      <w:bodyDiv w:val="1"/>
      <w:marLeft w:val="0"/>
      <w:marRight w:val="0"/>
      <w:marTop w:val="0"/>
      <w:marBottom w:val="0"/>
      <w:divBdr>
        <w:top w:val="none" w:sz="0" w:space="0" w:color="auto"/>
        <w:left w:val="none" w:sz="0" w:space="0" w:color="auto"/>
        <w:bottom w:val="none" w:sz="0" w:space="0" w:color="auto"/>
        <w:right w:val="none" w:sz="0" w:space="0" w:color="auto"/>
      </w:divBdr>
    </w:div>
    <w:div w:id="1945845668">
      <w:bodyDiv w:val="1"/>
      <w:marLeft w:val="0"/>
      <w:marRight w:val="0"/>
      <w:marTop w:val="0"/>
      <w:marBottom w:val="0"/>
      <w:divBdr>
        <w:top w:val="none" w:sz="0" w:space="0" w:color="auto"/>
        <w:left w:val="none" w:sz="0" w:space="0" w:color="auto"/>
        <w:bottom w:val="none" w:sz="0" w:space="0" w:color="auto"/>
        <w:right w:val="none" w:sz="0" w:space="0" w:color="auto"/>
      </w:divBdr>
    </w:div>
    <w:div w:id="1953316662">
      <w:bodyDiv w:val="1"/>
      <w:marLeft w:val="0"/>
      <w:marRight w:val="0"/>
      <w:marTop w:val="0"/>
      <w:marBottom w:val="0"/>
      <w:divBdr>
        <w:top w:val="none" w:sz="0" w:space="0" w:color="auto"/>
        <w:left w:val="none" w:sz="0" w:space="0" w:color="auto"/>
        <w:bottom w:val="none" w:sz="0" w:space="0" w:color="auto"/>
        <w:right w:val="none" w:sz="0" w:space="0" w:color="auto"/>
      </w:divBdr>
    </w:div>
    <w:div w:id="1954480502">
      <w:bodyDiv w:val="1"/>
      <w:marLeft w:val="0"/>
      <w:marRight w:val="0"/>
      <w:marTop w:val="0"/>
      <w:marBottom w:val="0"/>
      <w:divBdr>
        <w:top w:val="none" w:sz="0" w:space="0" w:color="auto"/>
        <w:left w:val="none" w:sz="0" w:space="0" w:color="auto"/>
        <w:bottom w:val="none" w:sz="0" w:space="0" w:color="auto"/>
        <w:right w:val="none" w:sz="0" w:space="0" w:color="auto"/>
      </w:divBdr>
    </w:div>
    <w:div w:id="1959487417">
      <w:bodyDiv w:val="1"/>
      <w:marLeft w:val="0"/>
      <w:marRight w:val="0"/>
      <w:marTop w:val="0"/>
      <w:marBottom w:val="0"/>
      <w:divBdr>
        <w:top w:val="none" w:sz="0" w:space="0" w:color="auto"/>
        <w:left w:val="none" w:sz="0" w:space="0" w:color="auto"/>
        <w:bottom w:val="none" w:sz="0" w:space="0" w:color="auto"/>
        <w:right w:val="none" w:sz="0" w:space="0" w:color="auto"/>
      </w:divBdr>
    </w:div>
    <w:div w:id="1971551170">
      <w:bodyDiv w:val="1"/>
      <w:marLeft w:val="0"/>
      <w:marRight w:val="0"/>
      <w:marTop w:val="0"/>
      <w:marBottom w:val="0"/>
      <w:divBdr>
        <w:top w:val="none" w:sz="0" w:space="0" w:color="auto"/>
        <w:left w:val="none" w:sz="0" w:space="0" w:color="auto"/>
        <w:bottom w:val="none" w:sz="0" w:space="0" w:color="auto"/>
        <w:right w:val="none" w:sz="0" w:space="0" w:color="auto"/>
      </w:divBdr>
    </w:div>
    <w:div w:id="2004895986">
      <w:bodyDiv w:val="1"/>
      <w:marLeft w:val="0"/>
      <w:marRight w:val="0"/>
      <w:marTop w:val="0"/>
      <w:marBottom w:val="0"/>
      <w:divBdr>
        <w:top w:val="none" w:sz="0" w:space="0" w:color="auto"/>
        <w:left w:val="none" w:sz="0" w:space="0" w:color="auto"/>
        <w:bottom w:val="none" w:sz="0" w:space="0" w:color="auto"/>
        <w:right w:val="none" w:sz="0" w:space="0" w:color="auto"/>
      </w:divBdr>
    </w:div>
    <w:div w:id="2007584643">
      <w:bodyDiv w:val="1"/>
      <w:marLeft w:val="0"/>
      <w:marRight w:val="0"/>
      <w:marTop w:val="0"/>
      <w:marBottom w:val="0"/>
      <w:divBdr>
        <w:top w:val="none" w:sz="0" w:space="0" w:color="auto"/>
        <w:left w:val="none" w:sz="0" w:space="0" w:color="auto"/>
        <w:bottom w:val="none" w:sz="0" w:space="0" w:color="auto"/>
        <w:right w:val="none" w:sz="0" w:space="0" w:color="auto"/>
      </w:divBdr>
    </w:div>
    <w:div w:id="2016222760">
      <w:bodyDiv w:val="1"/>
      <w:marLeft w:val="0"/>
      <w:marRight w:val="0"/>
      <w:marTop w:val="0"/>
      <w:marBottom w:val="0"/>
      <w:divBdr>
        <w:top w:val="none" w:sz="0" w:space="0" w:color="auto"/>
        <w:left w:val="none" w:sz="0" w:space="0" w:color="auto"/>
        <w:bottom w:val="none" w:sz="0" w:space="0" w:color="auto"/>
        <w:right w:val="none" w:sz="0" w:space="0" w:color="auto"/>
      </w:divBdr>
    </w:div>
    <w:div w:id="2023779488">
      <w:bodyDiv w:val="1"/>
      <w:marLeft w:val="0"/>
      <w:marRight w:val="0"/>
      <w:marTop w:val="0"/>
      <w:marBottom w:val="0"/>
      <w:divBdr>
        <w:top w:val="none" w:sz="0" w:space="0" w:color="auto"/>
        <w:left w:val="none" w:sz="0" w:space="0" w:color="auto"/>
        <w:bottom w:val="none" w:sz="0" w:space="0" w:color="auto"/>
        <w:right w:val="none" w:sz="0" w:space="0" w:color="auto"/>
      </w:divBdr>
    </w:div>
    <w:div w:id="2027365557">
      <w:bodyDiv w:val="1"/>
      <w:marLeft w:val="0"/>
      <w:marRight w:val="0"/>
      <w:marTop w:val="0"/>
      <w:marBottom w:val="0"/>
      <w:divBdr>
        <w:top w:val="none" w:sz="0" w:space="0" w:color="auto"/>
        <w:left w:val="none" w:sz="0" w:space="0" w:color="auto"/>
        <w:bottom w:val="none" w:sz="0" w:space="0" w:color="auto"/>
        <w:right w:val="none" w:sz="0" w:space="0" w:color="auto"/>
      </w:divBdr>
    </w:div>
    <w:div w:id="2027441054">
      <w:bodyDiv w:val="1"/>
      <w:marLeft w:val="0"/>
      <w:marRight w:val="0"/>
      <w:marTop w:val="0"/>
      <w:marBottom w:val="0"/>
      <w:divBdr>
        <w:top w:val="none" w:sz="0" w:space="0" w:color="auto"/>
        <w:left w:val="none" w:sz="0" w:space="0" w:color="auto"/>
        <w:bottom w:val="none" w:sz="0" w:space="0" w:color="auto"/>
        <w:right w:val="none" w:sz="0" w:space="0" w:color="auto"/>
      </w:divBdr>
    </w:div>
    <w:div w:id="2046518571">
      <w:bodyDiv w:val="1"/>
      <w:marLeft w:val="0"/>
      <w:marRight w:val="0"/>
      <w:marTop w:val="0"/>
      <w:marBottom w:val="0"/>
      <w:divBdr>
        <w:top w:val="none" w:sz="0" w:space="0" w:color="auto"/>
        <w:left w:val="none" w:sz="0" w:space="0" w:color="auto"/>
        <w:bottom w:val="none" w:sz="0" w:space="0" w:color="auto"/>
        <w:right w:val="none" w:sz="0" w:space="0" w:color="auto"/>
      </w:divBdr>
    </w:div>
    <w:div w:id="2048137703">
      <w:bodyDiv w:val="1"/>
      <w:marLeft w:val="0"/>
      <w:marRight w:val="0"/>
      <w:marTop w:val="0"/>
      <w:marBottom w:val="0"/>
      <w:divBdr>
        <w:top w:val="none" w:sz="0" w:space="0" w:color="auto"/>
        <w:left w:val="none" w:sz="0" w:space="0" w:color="auto"/>
        <w:bottom w:val="none" w:sz="0" w:space="0" w:color="auto"/>
        <w:right w:val="none" w:sz="0" w:space="0" w:color="auto"/>
      </w:divBdr>
    </w:div>
    <w:div w:id="2066948379">
      <w:bodyDiv w:val="1"/>
      <w:marLeft w:val="0"/>
      <w:marRight w:val="0"/>
      <w:marTop w:val="0"/>
      <w:marBottom w:val="0"/>
      <w:divBdr>
        <w:top w:val="none" w:sz="0" w:space="0" w:color="auto"/>
        <w:left w:val="none" w:sz="0" w:space="0" w:color="auto"/>
        <w:bottom w:val="none" w:sz="0" w:space="0" w:color="auto"/>
        <w:right w:val="none" w:sz="0" w:space="0" w:color="auto"/>
      </w:divBdr>
    </w:div>
    <w:div w:id="2110468352">
      <w:bodyDiv w:val="1"/>
      <w:marLeft w:val="0"/>
      <w:marRight w:val="0"/>
      <w:marTop w:val="0"/>
      <w:marBottom w:val="0"/>
      <w:divBdr>
        <w:top w:val="none" w:sz="0" w:space="0" w:color="auto"/>
        <w:left w:val="none" w:sz="0" w:space="0" w:color="auto"/>
        <w:bottom w:val="none" w:sz="0" w:space="0" w:color="auto"/>
        <w:right w:val="none" w:sz="0" w:space="0" w:color="auto"/>
      </w:divBdr>
    </w:div>
    <w:div w:id="2121679171">
      <w:bodyDiv w:val="1"/>
      <w:marLeft w:val="0"/>
      <w:marRight w:val="0"/>
      <w:marTop w:val="0"/>
      <w:marBottom w:val="0"/>
      <w:divBdr>
        <w:top w:val="none" w:sz="0" w:space="0" w:color="auto"/>
        <w:left w:val="none" w:sz="0" w:space="0" w:color="auto"/>
        <w:bottom w:val="none" w:sz="0" w:space="0" w:color="auto"/>
        <w:right w:val="none" w:sz="0" w:space="0" w:color="auto"/>
      </w:divBdr>
    </w:div>
    <w:div w:id="212411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56B481-185E-4C40-A4A6-CD024989F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4031</Words>
  <Characters>22982</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Министерство экономического развития и торговли Российской Федерации</vt:lpstr>
    </vt:vector>
  </TitlesOfParts>
  <Company>-</Company>
  <LinksUpToDate>false</LinksUpToDate>
  <CharactersWithSpaces>26960</CharactersWithSpaces>
  <SharedDoc>false</SharedDoc>
  <HLinks>
    <vt:vector size="264" baseType="variant">
      <vt:variant>
        <vt:i4>6815803</vt:i4>
      </vt:variant>
      <vt:variant>
        <vt:i4>129</vt:i4>
      </vt:variant>
      <vt:variant>
        <vt:i4>0</vt:i4>
      </vt:variant>
      <vt:variant>
        <vt:i4>5</vt:i4>
      </vt:variant>
      <vt:variant>
        <vt:lpwstr>garantf1://12012604.2/</vt:lpwstr>
      </vt:variant>
      <vt:variant>
        <vt:lpwstr/>
      </vt:variant>
      <vt:variant>
        <vt:i4>2752529</vt:i4>
      </vt:variant>
      <vt:variant>
        <vt:i4>126</vt:i4>
      </vt:variant>
      <vt:variant>
        <vt:i4>0</vt:i4>
      </vt:variant>
      <vt:variant>
        <vt:i4>5</vt:i4>
      </vt:variant>
      <vt:variant>
        <vt:lpwstr/>
      </vt:variant>
      <vt:variant>
        <vt:lpwstr>sub_5</vt:lpwstr>
      </vt:variant>
      <vt:variant>
        <vt:i4>6619191</vt:i4>
      </vt:variant>
      <vt:variant>
        <vt:i4>123</vt:i4>
      </vt:variant>
      <vt:variant>
        <vt:i4>0</vt:i4>
      </vt:variant>
      <vt:variant>
        <vt:i4>5</vt:i4>
      </vt:variant>
      <vt:variant>
        <vt:lpwstr/>
      </vt:variant>
      <vt:variant>
        <vt:lpwstr>Par155</vt:lpwstr>
      </vt:variant>
      <vt:variant>
        <vt:i4>4325384</vt:i4>
      </vt:variant>
      <vt:variant>
        <vt:i4>120</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sub_954</vt:lpwstr>
      </vt:variant>
      <vt:variant>
        <vt:i4>2752529</vt:i4>
      </vt:variant>
      <vt:variant>
        <vt:i4>117</vt:i4>
      </vt:variant>
      <vt:variant>
        <vt:i4>0</vt:i4>
      </vt:variant>
      <vt:variant>
        <vt:i4>5</vt:i4>
      </vt:variant>
      <vt:variant>
        <vt:lpwstr/>
      </vt:variant>
      <vt:variant>
        <vt:lpwstr>sub_7</vt:lpwstr>
      </vt:variant>
      <vt:variant>
        <vt:i4>3670034</vt:i4>
      </vt:variant>
      <vt:variant>
        <vt:i4>114</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Par400</vt:lpwstr>
      </vt:variant>
      <vt:variant>
        <vt:i4>3538970</vt:i4>
      </vt:variant>
      <vt:variant>
        <vt:i4>111</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Par389</vt:lpwstr>
      </vt:variant>
      <vt:variant>
        <vt:i4>6815803</vt:i4>
      </vt:variant>
      <vt:variant>
        <vt:i4>108</vt:i4>
      </vt:variant>
      <vt:variant>
        <vt:i4>0</vt:i4>
      </vt:variant>
      <vt:variant>
        <vt:i4>5</vt:i4>
      </vt:variant>
      <vt:variant>
        <vt:lpwstr>garantf1://12012604.2/</vt:lpwstr>
      </vt:variant>
      <vt:variant>
        <vt:lpwstr/>
      </vt:variant>
      <vt:variant>
        <vt:i4>2752529</vt:i4>
      </vt:variant>
      <vt:variant>
        <vt:i4>105</vt:i4>
      </vt:variant>
      <vt:variant>
        <vt:i4>0</vt:i4>
      </vt:variant>
      <vt:variant>
        <vt:i4>5</vt:i4>
      </vt:variant>
      <vt:variant>
        <vt:lpwstr/>
      </vt:variant>
      <vt:variant>
        <vt:lpwstr>sub_1</vt:lpwstr>
      </vt:variant>
      <vt:variant>
        <vt:i4>917512</vt:i4>
      </vt:variant>
      <vt:variant>
        <vt:i4>102</vt:i4>
      </vt:variant>
      <vt:variant>
        <vt:i4>0</vt:i4>
      </vt:variant>
      <vt:variant>
        <vt:i4>5</vt:i4>
      </vt:variant>
      <vt:variant>
        <vt:lpwstr>http://www.rts-tender.ru/</vt:lpwstr>
      </vt:variant>
      <vt:variant>
        <vt:lpwstr/>
      </vt:variant>
      <vt:variant>
        <vt:i4>2752529</vt:i4>
      </vt:variant>
      <vt:variant>
        <vt:i4>99</vt:i4>
      </vt:variant>
      <vt:variant>
        <vt:i4>0</vt:i4>
      </vt:variant>
      <vt:variant>
        <vt:i4>5</vt:i4>
      </vt:variant>
      <vt:variant>
        <vt:lpwstr/>
      </vt:variant>
      <vt:variant>
        <vt:lpwstr>sub_5</vt:lpwstr>
      </vt:variant>
      <vt:variant>
        <vt:i4>3342436</vt:i4>
      </vt:variant>
      <vt:variant>
        <vt:i4>96</vt:i4>
      </vt:variant>
      <vt:variant>
        <vt:i4>0</vt:i4>
      </vt:variant>
      <vt:variant>
        <vt:i4>5</vt:i4>
      </vt:variant>
      <vt:variant>
        <vt:lpwstr>consultantplus://offline/ref=CC3338B15536B44DC2038FC4A9DE15E1307E4385222CFDE3D2DA92A36338F834F093CB371CA250E1sDgFG</vt:lpwstr>
      </vt:variant>
      <vt:variant>
        <vt:lpwstr/>
      </vt:variant>
      <vt:variant>
        <vt:i4>4653065</vt:i4>
      </vt:variant>
      <vt:variant>
        <vt:i4>93</vt:i4>
      </vt:variant>
      <vt:variant>
        <vt:i4>0</vt:i4>
      </vt:variant>
      <vt:variant>
        <vt:i4>5</vt:i4>
      </vt:variant>
      <vt:variant>
        <vt:lpwstr>garantf1://12012604.1616/</vt:lpwstr>
      </vt:variant>
      <vt:variant>
        <vt:lpwstr/>
      </vt:variant>
      <vt:variant>
        <vt:i4>6815803</vt:i4>
      </vt:variant>
      <vt:variant>
        <vt:i4>90</vt:i4>
      </vt:variant>
      <vt:variant>
        <vt:i4>0</vt:i4>
      </vt:variant>
      <vt:variant>
        <vt:i4>5</vt:i4>
      </vt:variant>
      <vt:variant>
        <vt:lpwstr>garantf1://12012604.2/</vt:lpwstr>
      </vt:variant>
      <vt:variant>
        <vt:lpwstr/>
      </vt:variant>
      <vt:variant>
        <vt:i4>2818073</vt:i4>
      </vt:variant>
      <vt:variant>
        <vt:i4>87</vt:i4>
      </vt:variant>
      <vt:variant>
        <vt:i4>0</vt:i4>
      </vt:variant>
      <vt:variant>
        <vt:i4>5</vt:i4>
      </vt:variant>
      <vt:variant>
        <vt:lpwstr/>
      </vt:variant>
      <vt:variant>
        <vt:lpwstr>sub_93125</vt:lpwstr>
      </vt:variant>
      <vt:variant>
        <vt:i4>7471159</vt:i4>
      </vt:variant>
      <vt:variant>
        <vt:i4>84</vt:i4>
      </vt:variant>
      <vt:variant>
        <vt:i4>0</vt:i4>
      </vt:variant>
      <vt:variant>
        <vt:i4>5</vt:i4>
      </vt:variant>
      <vt:variant>
        <vt:lpwstr>garantf1://12084522.21/</vt:lpwstr>
      </vt:variant>
      <vt:variant>
        <vt:lpwstr/>
      </vt:variant>
      <vt:variant>
        <vt:i4>6815795</vt:i4>
      </vt:variant>
      <vt:variant>
        <vt:i4>81</vt:i4>
      </vt:variant>
      <vt:variant>
        <vt:i4>0</vt:i4>
      </vt:variant>
      <vt:variant>
        <vt:i4>5</vt:i4>
      </vt:variant>
      <vt:variant>
        <vt:lpwstr/>
      </vt:variant>
      <vt:variant>
        <vt:lpwstr>Par811</vt:lpwstr>
      </vt:variant>
      <vt:variant>
        <vt:i4>6815795</vt:i4>
      </vt:variant>
      <vt:variant>
        <vt:i4>78</vt:i4>
      </vt:variant>
      <vt:variant>
        <vt:i4>0</vt:i4>
      </vt:variant>
      <vt:variant>
        <vt:i4>5</vt:i4>
      </vt:variant>
      <vt:variant>
        <vt:lpwstr/>
      </vt:variant>
      <vt:variant>
        <vt:lpwstr>Par811</vt:lpwstr>
      </vt:variant>
      <vt:variant>
        <vt:i4>6488117</vt:i4>
      </vt:variant>
      <vt:variant>
        <vt:i4>75</vt:i4>
      </vt:variant>
      <vt:variant>
        <vt:i4>0</vt:i4>
      </vt:variant>
      <vt:variant>
        <vt:i4>5</vt:i4>
      </vt:variant>
      <vt:variant>
        <vt:lpwstr/>
      </vt:variant>
      <vt:variant>
        <vt:lpwstr>Par775</vt:lpwstr>
      </vt:variant>
      <vt:variant>
        <vt:i4>6357041</vt:i4>
      </vt:variant>
      <vt:variant>
        <vt:i4>72</vt:i4>
      </vt:variant>
      <vt:variant>
        <vt:i4>0</vt:i4>
      </vt:variant>
      <vt:variant>
        <vt:i4>5</vt:i4>
      </vt:variant>
      <vt:variant>
        <vt:lpwstr/>
      </vt:variant>
      <vt:variant>
        <vt:lpwstr>Par1315</vt:lpwstr>
      </vt:variant>
      <vt:variant>
        <vt:i4>6357041</vt:i4>
      </vt:variant>
      <vt:variant>
        <vt:i4>69</vt:i4>
      </vt:variant>
      <vt:variant>
        <vt:i4>0</vt:i4>
      </vt:variant>
      <vt:variant>
        <vt:i4>5</vt:i4>
      </vt:variant>
      <vt:variant>
        <vt:lpwstr/>
      </vt:variant>
      <vt:variant>
        <vt:lpwstr>Par1312</vt:lpwstr>
      </vt:variant>
      <vt:variant>
        <vt:i4>6357041</vt:i4>
      </vt:variant>
      <vt:variant>
        <vt:i4>66</vt:i4>
      </vt:variant>
      <vt:variant>
        <vt:i4>0</vt:i4>
      </vt:variant>
      <vt:variant>
        <vt:i4>5</vt:i4>
      </vt:variant>
      <vt:variant>
        <vt:lpwstr/>
      </vt:variant>
      <vt:variant>
        <vt:lpwstr>Par1313</vt:lpwstr>
      </vt:variant>
      <vt:variant>
        <vt:i4>6881328</vt:i4>
      </vt:variant>
      <vt:variant>
        <vt:i4>63</vt:i4>
      </vt:variant>
      <vt:variant>
        <vt:i4>0</vt:i4>
      </vt:variant>
      <vt:variant>
        <vt:i4>5</vt:i4>
      </vt:variant>
      <vt:variant>
        <vt:lpwstr/>
      </vt:variant>
      <vt:variant>
        <vt:lpwstr>Par1299</vt:lpwstr>
      </vt:variant>
      <vt:variant>
        <vt:i4>6357041</vt:i4>
      </vt:variant>
      <vt:variant>
        <vt:i4>60</vt:i4>
      </vt:variant>
      <vt:variant>
        <vt:i4>0</vt:i4>
      </vt:variant>
      <vt:variant>
        <vt:i4>5</vt:i4>
      </vt:variant>
      <vt:variant>
        <vt:lpwstr/>
      </vt:variant>
      <vt:variant>
        <vt:lpwstr>Par1312</vt:lpwstr>
      </vt:variant>
      <vt:variant>
        <vt:i4>6357041</vt:i4>
      </vt:variant>
      <vt:variant>
        <vt:i4>57</vt:i4>
      </vt:variant>
      <vt:variant>
        <vt:i4>0</vt:i4>
      </vt:variant>
      <vt:variant>
        <vt:i4>5</vt:i4>
      </vt:variant>
      <vt:variant>
        <vt:lpwstr/>
      </vt:variant>
      <vt:variant>
        <vt:lpwstr>Par1312</vt:lpwstr>
      </vt:variant>
      <vt:variant>
        <vt:i4>6619189</vt:i4>
      </vt:variant>
      <vt:variant>
        <vt:i4>54</vt:i4>
      </vt:variant>
      <vt:variant>
        <vt:i4>0</vt:i4>
      </vt:variant>
      <vt:variant>
        <vt:i4>5</vt:i4>
      </vt:variant>
      <vt:variant>
        <vt:lpwstr/>
      </vt:variant>
      <vt:variant>
        <vt:lpwstr>Par672</vt:lpwstr>
      </vt:variant>
      <vt:variant>
        <vt:i4>6684724</vt:i4>
      </vt:variant>
      <vt:variant>
        <vt:i4>51</vt:i4>
      </vt:variant>
      <vt:variant>
        <vt:i4>0</vt:i4>
      </vt:variant>
      <vt:variant>
        <vt:i4>5</vt:i4>
      </vt:variant>
      <vt:variant>
        <vt:lpwstr/>
      </vt:variant>
      <vt:variant>
        <vt:lpwstr>Par661</vt:lpwstr>
      </vt:variant>
      <vt:variant>
        <vt:i4>6750260</vt:i4>
      </vt:variant>
      <vt:variant>
        <vt:i4>48</vt:i4>
      </vt:variant>
      <vt:variant>
        <vt:i4>0</vt:i4>
      </vt:variant>
      <vt:variant>
        <vt:i4>5</vt:i4>
      </vt:variant>
      <vt:variant>
        <vt:lpwstr/>
      </vt:variant>
      <vt:variant>
        <vt:lpwstr>Par660</vt:lpwstr>
      </vt:variant>
      <vt:variant>
        <vt:i4>6881328</vt:i4>
      </vt:variant>
      <vt:variant>
        <vt:i4>45</vt:i4>
      </vt:variant>
      <vt:variant>
        <vt:i4>0</vt:i4>
      </vt:variant>
      <vt:variant>
        <vt:i4>5</vt:i4>
      </vt:variant>
      <vt:variant>
        <vt:lpwstr/>
      </vt:variant>
      <vt:variant>
        <vt:lpwstr>Par1292</vt:lpwstr>
      </vt:variant>
      <vt:variant>
        <vt:i4>6619191</vt:i4>
      </vt:variant>
      <vt:variant>
        <vt:i4>42</vt:i4>
      </vt:variant>
      <vt:variant>
        <vt:i4>0</vt:i4>
      </vt:variant>
      <vt:variant>
        <vt:i4>5</vt:i4>
      </vt:variant>
      <vt:variant>
        <vt:lpwstr/>
      </vt:variant>
      <vt:variant>
        <vt:lpwstr>Par155</vt:lpwstr>
      </vt:variant>
      <vt:variant>
        <vt:i4>7012410</vt:i4>
      </vt:variant>
      <vt:variant>
        <vt:i4>39</vt:i4>
      </vt:variant>
      <vt:variant>
        <vt:i4>0</vt:i4>
      </vt:variant>
      <vt:variant>
        <vt:i4>5</vt:i4>
      </vt:variant>
      <vt:variant>
        <vt:lpwstr/>
      </vt:variant>
      <vt:variant>
        <vt:lpwstr>Par389</vt:lpwstr>
      </vt:variant>
      <vt:variant>
        <vt:i4>2752529</vt:i4>
      </vt:variant>
      <vt:variant>
        <vt:i4>36</vt:i4>
      </vt:variant>
      <vt:variant>
        <vt:i4>0</vt:i4>
      </vt:variant>
      <vt:variant>
        <vt:i4>5</vt:i4>
      </vt:variant>
      <vt:variant>
        <vt:lpwstr/>
      </vt:variant>
      <vt:variant>
        <vt:lpwstr>sub_2</vt:lpwstr>
      </vt:variant>
      <vt:variant>
        <vt:i4>2752529</vt:i4>
      </vt:variant>
      <vt:variant>
        <vt:i4>33</vt:i4>
      </vt:variant>
      <vt:variant>
        <vt:i4>0</vt:i4>
      </vt:variant>
      <vt:variant>
        <vt:i4>5</vt:i4>
      </vt:variant>
      <vt:variant>
        <vt:lpwstr/>
      </vt:variant>
      <vt:variant>
        <vt:lpwstr>sub_3</vt:lpwstr>
      </vt:variant>
      <vt:variant>
        <vt:i4>1769506</vt:i4>
      </vt:variant>
      <vt:variant>
        <vt:i4>30</vt:i4>
      </vt:variant>
      <vt:variant>
        <vt:i4>0</vt:i4>
      </vt:variant>
      <vt:variant>
        <vt:i4>5</vt:i4>
      </vt:variant>
      <vt:variant>
        <vt:lpwstr/>
      </vt:variant>
      <vt:variant>
        <vt:lpwstr>sub_319</vt:lpwstr>
      </vt:variant>
      <vt:variant>
        <vt:i4>7209008</vt:i4>
      </vt:variant>
      <vt:variant>
        <vt:i4>27</vt:i4>
      </vt:variant>
      <vt:variant>
        <vt:i4>0</vt:i4>
      </vt:variant>
      <vt:variant>
        <vt:i4>5</vt:i4>
      </vt:variant>
      <vt:variant>
        <vt:lpwstr>garantf1://70005178.1/</vt:lpwstr>
      </vt:variant>
      <vt:variant>
        <vt:lpwstr/>
      </vt:variant>
      <vt:variant>
        <vt:i4>2687080</vt:i4>
      </vt:variant>
      <vt:variant>
        <vt:i4>24</vt:i4>
      </vt:variant>
      <vt:variant>
        <vt:i4>0</vt:i4>
      </vt:variant>
      <vt:variant>
        <vt:i4>5</vt:i4>
      </vt:variant>
      <vt:variant>
        <vt:lpwstr>consultantplus://offline/ref=41C5BF579522F00E2E6154BB3B03372BA6F1A123693524A53C31ACDD68ABB9D91A25E544QBs8G</vt:lpwstr>
      </vt:variant>
      <vt:variant>
        <vt:lpwstr/>
      </vt:variant>
      <vt:variant>
        <vt:i4>8126561</vt:i4>
      </vt:variant>
      <vt:variant>
        <vt:i4>21</vt:i4>
      </vt:variant>
      <vt:variant>
        <vt:i4>0</vt:i4>
      </vt:variant>
      <vt:variant>
        <vt:i4>5</vt:i4>
      </vt:variant>
      <vt:variant>
        <vt:lpwstr>consultantplus://offline/ref=41C5BF579522F00E2E6154BB3B03372BA6F1A123693524A53C31ACDD68ABB9D91A25E542BC526844Q8s0G</vt:lpwstr>
      </vt:variant>
      <vt:variant>
        <vt:lpwstr/>
      </vt:variant>
      <vt:variant>
        <vt:i4>2687080</vt:i4>
      </vt:variant>
      <vt:variant>
        <vt:i4>18</vt:i4>
      </vt:variant>
      <vt:variant>
        <vt:i4>0</vt:i4>
      </vt:variant>
      <vt:variant>
        <vt:i4>5</vt:i4>
      </vt:variant>
      <vt:variant>
        <vt:lpwstr>consultantplus://offline/ref=41C5BF579522F00E2E6154BB3B03372BA6F1A123693524A53C31ACDD68ABB9D91A25E544QBs8G</vt:lpwstr>
      </vt:variant>
      <vt:variant>
        <vt:lpwstr/>
      </vt:variant>
      <vt:variant>
        <vt:i4>8126561</vt:i4>
      </vt:variant>
      <vt:variant>
        <vt:i4>15</vt:i4>
      </vt:variant>
      <vt:variant>
        <vt:i4>0</vt:i4>
      </vt:variant>
      <vt:variant>
        <vt:i4>5</vt:i4>
      </vt:variant>
      <vt:variant>
        <vt:lpwstr>consultantplus://offline/ref=41C5BF579522F00E2E6154BB3B03372BA6F1A123693524A53C31ACDD68ABB9D91A25E542BC526844Q8s0G</vt:lpwstr>
      </vt:variant>
      <vt:variant>
        <vt:lpwstr/>
      </vt:variant>
      <vt:variant>
        <vt:i4>2752531</vt:i4>
      </vt:variant>
      <vt:variant>
        <vt:i4>12</vt:i4>
      </vt:variant>
      <vt:variant>
        <vt:i4>0</vt:i4>
      </vt:variant>
      <vt:variant>
        <vt:i4>5</vt:i4>
      </vt:variant>
      <vt:variant>
        <vt:lpwstr/>
      </vt:variant>
      <vt:variant>
        <vt:lpwstr>sub_3111</vt:lpwstr>
      </vt:variant>
      <vt:variant>
        <vt:i4>7274545</vt:i4>
      </vt:variant>
      <vt:variant>
        <vt:i4>9</vt:i4>
      </vt:variant>
      <vt:variant>
        <vt:i4>0</vt:i4>
      </vt:variant>
      <vt:variant>
        <vt:i4>5</vt:i4>
      </vt:variant>
      <vt:variant>
        <vt:lpwstr>consultantplus://offline/ref=A15417ED641F7B73AFD84262DDAAE7ECF2E8FCE5C64AA544E47AB19FEC2547DD15BC36ABFA9BSBbDM</vt:lpwstr>
      </vt:variant>
      <vt:variant>
        <vt:lpwstr/>
      </vt:variant>
      <vt:variant>
        <vt:i4>8126522</vt:i4>
      </vt:variant>
      <vt:variant>
        <vt:i4>6</vt:i4>
      </vt:variant>
      <vt:variant>
        <vt:i4>0</vt:i4>
      </vt:variant>
      <vt:variant>
        <vt:i4>5</vt:i4>
      </vt:variant>
      <vt:variant>
        <vt:lpwstr>consultantplus://offline/ref=7E15C97B9BFDC474C5CEF26E034E52552194790B8E56B56E05F4EDE5E3CEBFBB18D22F55302Ca1hDJ</vt:lpwstr>
      </vt:variant>
      <vt:variant>
        <vt:lpwstr/>
      </vt:variant>
      <vt:variant>
        <vt:i4>7667813</vt:i4>
      </vt:variant>
      <vt:variant>
        <vt:i4>3</vt:i4>
      </vt:variant>
      <vt:variant>
        <vt:i4>0</vt:i4>
      </vt:variant>
      <vt:variant>
        <vt:i4>5</vt:i4>
      </vt:variant>
      <vt:variant>
        <vt:lpwstr>consultantplus://offline/ref=7E15C97B9BFDC474C5CEF26E034E5255219478058857B56E05F4EDE5E3CEBFBB18D22F5533261C81a6h2J</vt:lpwstr>
      </vt:variant>
      <vt:variant>
        <vt:lpwstr/>
      </vt:variant>
      <vt:variant>
        <vt:i4>4980749</vt:i4>
      </vt:variant>
      <vt:variant>
        <vt:i4>0</vt:i4>
      </vt:variant>
      <vt:variant>
        <vt:i4>0</vt:i4>
      </vt:variant>
      <vt:variant>
        <vt:i4>5</vt:i4>
      </vt:variant>
      <vt:variant>
        <vt:lpwstr>consultantplus://offline/ref=7E15C97B9BFDC474C5CEF26E034E5255229877068608E26C54A1E3aEh0J</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экономического развития и торговли Российской Федерации</dc:title>
  <dc:creator>Doronkin</dc:creator>
  <cp:lastModifiedBy>Карташова Ирина Валерьевна</cp:lastModifiedBy>
  <cp:revision>13</cp:revision>
  <cp:lastPrinted>2025-11-24T11:16:00Z</cp:lastPrinted>
  <dcterms:created xsi:type="dcterms:W3CDTF">2024-03-28T13:48:00Z</dcterms:created>
  <dcterms:modified xsi:type="dcterms:W3CDTF">2025-11-24T11:16:00Z</dcterms:modified>
</cp:coreProperties>
</file>